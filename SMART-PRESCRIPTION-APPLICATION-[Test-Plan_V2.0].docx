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563F" w:rsidRDefault="00822B19">
      <w:pPr>
        <w:spacing w:before="9" w:line="820" w:lineRule="exact"/>
        <w:ind w:left="118" w:right="121"/>
        <w:jc w:val="center"/>
        <w:rPr>
          <w:sz w:val="72"/>
          <w:szCs w:val="72"/>
        </w:rPr>
      </w:pPr>
      <w:r>
        <w:rPr>
          <w:b/>
          <w:sz w:val="72"/>
          <w:szCs w:val="72"/>
        </w:rPr>
        <w:t>SMA</w:t>
      </w:r>
      <w:r>
        <w:rPr>
          <w:b/>
          <w:spacing w:val="-24"/>
          <w:sz w:val="72"/>
          <w:szCs w:val="72"/>
        </w:rPr>
        <w:t>R</w:t>
      </w:r>
      <w:r>
        <w:rPr>
          <w:b/>
          <w:sz w:val="72"/>
          <w:szCs w:val="72"/>
        </w:rPr>
        <w:t>T</w:t>
      </w:r>
      <w:r>
        <w:rPr>
          <w:b/>
          <w:spacing w:val="-12"/>
          <w:sz w:val="72"/>
          <w:szCs w:val="72"/>
        </w:rPr>
        <w:t xml:space="preserve"> </w:t>
      </w:r>
      <w:r>
        <w:rPr>
          <w:b/>
          <w:sz w:val="72"/>
          <w:szCs w:val="72"/>
        </w:rPr>
        <w:t>PRESC</w:t>
      </w:r>
      <w:r>
        <w:rPr>
          <w:b/>
          <w:spacing w:val="1"/>
          <w:sz w:val="72"/>
          <w:szCs w:val="72"/>
        </w:rPr>
        <w:t>R</w:t>
      </w:r>
      <w:r>
        <w:rPr>
          <w:b/>
          <w:sz w:val="72"/>
          <w:szCs w:val="72"/>
        </w:rPr>
        <w:t>I</w:t>
      </w:r>
      <w:r>
        <w:rPr>
          <w:b/>
          <w:spacing w:val="-2"/>
          <w:sz w:val="72"/>
          <w:szCs w:val="72"/>
        </w:rPr>
        <w:t>P</w:t>
      </w:r>
      <w:r>
        <w:rPr>
          <w:b/>
          <w:sz w:val="72"/>
          <w:szCs w:val="72"/>
        </w:rPr>
        <w:t>TION APPLIC</w:t>
      </w:r>
      <w:r>
        <w:rPr>
          <w:b/>
          <w:spacing w:val="-51"/>
          <w:sz w:val="72"/>
          <w:szCs w:val="72"/>
        </w:rPr>
        <w:t>A</w:t>
      </w:r>
      <w:r>
        <w:rPr>
          <w:b/>
          <w:sz w:val="72"/>
          <w:szCs w:val="72"/>
        </w:rPr>
        <w:t>TI</w:t>
      </w:r>
      <w:r>
        <w:rPr>
          <w:b/>
          <w:spacing w:val="-3"/>
          <w:sz w:val="72"/>
          <w:szCs w:val="72"/>
        </w:rPr>
        <w:t>O</w:t>
      </w:r>
      <w:r>
        <w:rPr>
          <w:b/>
          <w:sz w:val="72"/>
          <w:szCs w:val="72"/>
        </w:rPr>
        <w:t>N</w:t>
      </w:r>
    </w:p>
    <w:p w:rsidR="0009563F" w:rsidRDefault="0009563F">
      <w:pPr>
        <w:spacing w:line="200" w:lineRule="exact"/>
      </w:pPr>
    </w:p>
    <w:p w:rsidR="0009563F" w:rsidRDefault="0009563F">
      <w:pPr>
        <w:spacing w:before="8" w:line="240" w:lineRule="exact"/>
        <w:rPr>
          <w:sz w:val="24"/>
          <w:szCs w:val="24"/>
        </w:rPr>
      </w:pPr>
    </w:p>
    <w:p w:rsidR="0009563F" w:rsidRDefault="00822B19">
      <w:pPr>
        <w:ind w:left="3411" w:right="3413"/>
        <w:jc w:val="center"/>
        <w:rPr>
          <w:sz w:val="44"/>
          <w:szCs w:val="44"/>
        </w:rPr>
      </w:pPr>
      <w:r>
        <w:rPr>
          <w:spacing w:val="-31"/>
          <w:sz w:val="44"/>
          <w:szCs w:val="44"/>
        </w:rPr>
        <w:t>T</w:t>
      </w:r>
      <w:r>
        <w:rPr>
          <w:sz w:val="44"/>
          <w:szCs w:val="44"/>
        </w:rPr>
        <w:t>est</w:t>
      </w:r>
      <w:r>
        <w:rPr>
          <w:spacing w:val="-8"/>
          <w:sz w:val="44"/>
          <w:szCs w:val="44"/>
        </w:rPr>
        <w:t xml:space="preserve"> </w:t>
      </w:r>
      <w:r>
        <w:rPr>
          <w:w w:val="99"/>
          <w:sz w:val="44"/>
          <w:szCs w:val="44"/>
        </w:rPr>
        <w:t>Plan</w:t>
      </w:r>
    </w:p>
    <w:p w:rsidR="0009563F" w:rsidRDefault="0009563F">
      <w:pPr>
        <w:spacing w:before="4" w:line="120" w:lineRule="exact"/>
        <w:rPr>
          <w:sz w:val="12"/>
          <w:szCs w:val="12"/>
        </w:r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822B19">
      <w:pPr>
        <w:ind w:left="4017" w:right="4020"/>
        <w:jc w:val="center"/>
        <w:rPr>
          <w:sz w:val="36"/>
          <w:szCs w:val="36"/>
        </w:rPr>
      </w:pPr>
      <w:r>
        <w:rPr>
          <w:spacing w:val="-3"/>
          <w:sz w:val="36"/>
          <w:szCs w:val="36"/>
        </w:rPr>
        <w:t>By</w:t>
      </w:r>
    </w:p>
    <w:p w:rsidR="0009563F" w:rsidRDefault="0009563F">
      <w:pPr>
        <w:spacing w:before="8" w:line="160" w:lineRule="exact"/>
        <w:rPr>
          <w:sz w:val="16"/>
          <w:szCs w:val="16"/>
        </w:rPr>
      </w:pPr>
    </w:p>
    <w:p w:rsidR="0009563F" w:rsidRDefault="0009563F">
      <w:pPr>
        <w:spacing w:line="200" w:lineRule="exact"/>
      </w:pPr>
    </w:p>
    <w:p w:rsidR="0009563F" w:rsidRDefault="00822B19">
      <w:pPr>
        <w:ind w:left="1558"/>
        <w:rPr>
          <w:sz w:val="36"/>
          <w:szCs w:val="36"/>
        </w:rPr>
      </w:pPr>
      <w:r>
        <w:rPr>
          <w:sz w:val="36"/>
          <w:szCs w:val="36"/>
        </w:rPr>
        <w:t>M</w:t>
      </w:r>
      <w:r>
        <w:rPr>
          <w:spacing w:val="-20"/>
          <w:sz w:val="36"/>
          <w:szCs w:val="36"/>
        </w:rPr>
        <w:t>r</w:t>
      </w:r>
      <w:r>
        <w:rPr>
          <w:sz w:val="36"/>
          <w:szCs w:val="36"/>
        </w:rPr>
        <w:t>.</w:t>
      </w:r>
      <w:r>
        <w:rPr>
          <w:spacing w:val="1"/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Na</w:t>
      </w:r>
      <w:r>
        <w:rPr>
          <w:spacing w:val="-1"/>
          <w:sz w:val="36"/>
          <w:szCs w:val="36"/>
        </w:rPr>
        <w:t>t</w:t>
      </w:r>
      <w:r>
        <w:rPr>
          <w:sz w:val="36"/>
          <w:szCs w:val="36"/>
        </w:rPr>
        <w:t>th</w:t>
      </w:r>
      <w:r>
        <w:rPr>
          <w:spacing w:val="1"/>
          <w:sz w:val="36"/>
          <w:szCs w:val="36"/>
        </w:rPr>
        <w:t>a</w:t>
      </w:r>
      <w:r>
        <w:rPr>
          <w:sz w:val="36"/>
          <w:szCs w:val="36"/>
        </w:rPr>
        <w:t xml:space="preserve">kan </w:t>
      </w:r>
      <w:r>
        <w:rPr>
          <w:spacing w:val="79"/>
          <w:sz w:val="36"/>
          <w:szCs w:val="36"/>
        </w:rPr>
        <w:t xml:space="preserve"> </w:t>
      </w:r>
      <w:r>
        <w:rPr>
          <w:sz w:val="36"/>
          <w:szCs w:val="36"/>
        </w:rPr>
        <w:t>Ka</w:t>
      </w:r>
      <w:r>
        <w:rPr>
          <w:spacing w:val="1"/>
          <w:sz w:val="36"/>
          <w:szCs w:val="36"/>
        </w:rPr>
        <w:t>e</w:t>
      </w:r>
      <w:r>
        <w:rPr>
          <w:sz w:val="36"/>
          <w:szCs w:val="36"/>
        </w:rPr>
        <w:t>okanpai</w:t>
      </w:r>
      <w:proofErr w:type="gramEnd"/>
      <w:r>
        <w:rPr>
          <w:sz w:val="36"/>
          <w:szCs w:val="36"/>
        </w:rPr>
        <w:t xml:space="preserve">   </w:t>
      </w:r>
      <w:r>
        <w:rPr>
          <w:spacing w:val="20"/>
          <w:sz w:val="36"/>
          <w:szCs w:val="36"/>
        </w:rPr>
        <w:t xml:space="preserve"> </w:t>
      </w:r>
      <w:r>
        <w:rPr>
          <w:sz w:val="36"/>
          <w:szCs w:val="36"/>
        </w:rPr>
        <w:t>552</w:t>
      </w:r>
      <w:r>
        <w:rPr>
          <w:spacing w:val="-14"/>
          <w:sz w:val="36"/>
          <w:szCs w:val="36"/>
        </w:rPr>
        <w:t>1</w:t>
      </w:r>
      <w:r>
        <w:rPr>
          <w:sz w:val="36"/>
          <w:szCs w:val="36"/>
        </w:rPr>
        <w:t>15020</w:t>
      </w:r>
    </w:p>
    <w:p w:rsidR="0009563F" w:rsidRDefault="00822B19">
      <w:pPr>
        <w:spacing w:before="1"/>
        <w:ind w:left="1558"/>
        <w:rPr>
          <w:sz w:val="36"/>
          <w:szCs w:val="36"/>
        </w:rPr>
      </w:pPr>
      <w:r>
        <w:rPr>
          <w:sz w:val="36"/>
          <w:szCs w:val="36"/>
        </w:rPr>
        <w:t>M</w:t>
      </w:r>
      <w:r>
        <w:rPr>
          <w:spacing w:val="-20"/>
          <w:sz w:val="36"/>
          <w:szCs w:val="36"/>
        </w:rPr>
        <w:t>r</w:t>
      </w:r>
      <w:r>
        <w:rPr>
          <w:sz w:val="36"/>
          <w:szCs w:val="36"/>
        </w:rPr>
        <w:t>.</w:t>
      </w:r>
      <w:r>
        <w:rPr>
          <w:spacing w:val="1"/>
          <w:sz w:val="36"/>
          <w:szCs w:val="36"/>
        </w:rPr>
        <w:t xml:space="preserve"> </w:t>
      </w:r>
      <w:r>
        <w:rPr>
          <w:sz w:val="36"/>
          <w:szCs w:val="36"/>
        </w:rPr>
        <w:t>Phith</w:t>
      </w:r>
      <w:r>
        <w:rPr>
          <w:spacing w:val="1"/>
          <w:sz w:val="36"/>
          <w:szCs w:val="36"/>
        </w:rPr>
        <w:t>i</w:t>
      </w:r>
      <w:r>
        <w:rPr>
          <w:spacing w:val="-3"/>
          <w:sz w:val="36"/>
          <w:szCs w:val="36"/>
        </w:rPr>
        <w:t>w</w:t>
      </w:r>
      <w:r>
        <w:rPr>
          <w:sz w:val="36"/>
          <w:szCs w:val="36"/>
        </w:rPr>
        <w:t xml:space="preserve">at    </w:t>
      </w:r>
      <w:r>
        <w:rPr>
          <w:spacing w:val="3"/>
          <w:sz w:val="36"/>
          <w:szCs w:val="36"/>
        </w:rPr>
        <w:t xml:space="preserve"> </w:t>
      </w:r>
      <w:r>
        <w:rPr>
          <w:sz w:val="36"/>
          <w:szCs w:val="36"/>
        </w:rPr>
        <w:t>Sit</w:t>
      </w:r>
      <w:r>
        <w:rPr>
          <w:spacing w:val="1"/>
          <w:sz w:val="36"/>
          <w:szCs w:val="36"/>
        </w:rPr>
        <w:t>t</w:t>
      </w:r>
      <w:r>
        <w:rPr>
          <w:sz w:val="36"/>
          <w:szCs w:val="36"/>
        </w:rPr>
        <w:t>hi</w:t>
      </w:r>
      <w:r>
        <w:rPr>
          <w:spacing w:val="1"/>
          <w:sz w:val="36"/>
          <w:szCs w:val="36"/>
        </w:rPr>
        <w:t>t</w:t>
      </w:r>
      <w:r>
        <w:rPr>
          <w:sz w:val="36"/>
          <w:szCs w:val="36"/>
        </w:rPr>
        <w:t xml:space="preserve">un       </w:t>
      </w:r>
      <w:r>
        <w:rPr>
          <w:spacing w:val="47"/>
          <w:sz w:val="36"/>
          <w:szCs w:val="36"/>
        </w:rPr>
        <w:t xml:space="preserve"> </w:t>
      </w:r>
      <w:r>
        <w:rPr>
          <w:sz w:val="36"/>
          <w:szCs w:val="36"/>
        </w:rPr>
        <w:t>552</w:t>
      </w:r>
      <w:r>
        <w:rPr>
          <w:spacing w:val="-14"/>
          <w:sz w:val="36"/>
          <w:szCs w:val="36"/>
        </w:rPr>
        <w:t>1</w:t>
      </w:r>
      <w:r>
        <w:rPr>
          <w:sz w:val="36"/>
          <w:szCs w:val="36"/>
        </w:rPr>
        <w:t>15051</w:t>
      </w: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7" w:line="200" w:lineRule="exact"/>
      </w:pPr>
    </w:p>
    <w:p w:rsidR="0009563F" w:rsidRDefault="00822B19">
      <w:pPr>
        <w:ind w:left="1397" w:right="1401"/>
        <w:jc w:val="center"/>
        <w:rPr>
          <w:sz w:val="36"/>
          <w:szCs w:val="36"/>
        </w:rPr>
      </w:pPr>
      <w:r>
        <w:rPr>
          <w:sz w:val="36"/>
          <w:szCs w:val="36"/>
        </w:rPr>
        <w:t>Dep</w:t>
      </w:r>
      <w:r>
        <w:rPr>
          <w:spacing w:val="1"/>
          <w:sz w:val="36"/>
          <w:szCs w:val="36"/>
        </w:rPr>
        <w:t>a</w:t>
      </w:r>
      <w:r>
        <w:rPr>
          <w:sz w:val="36"/>
          <w:szCs w:val="36"/>
        </w:rPr>
        <w:t>rtment</w:t>
      </w:r>
      <w:r>
        <w:rPr>
          <w:spacing w:val="2"/>
          <w:sz w:val="36"/>
          <w:szCs w:val="36"/>
        </w:rPr>
        <w:t xml:space="preserve"> </w:t>
      </w:r>
      <w:r>
        <w:rPr>
          <w:sz w:val="36"/>
          <w:szCs w:val="36"/>
        </w:rPr>
        <w:t>of</w:t>
      </w:r>
      <w:r>
        <w:rPr>
          <w:spacing w:val="-1"/>
          <w:sz w:val="36"/>
          <w:szCs w:val="36"/>
        </w:rPr>
        <w:t xml:space="preserve"> </w:t>
      </w:r>
      <w:r>
        <w:rPr>
          <w:spacing w:val="-3"/>
          <w:sz w:val="36"/>
          <w:szCs w:val="36"/>
        </w:rPr>
        <w:t>S</w:t>
      </w:r>
      <w:r>
        <w:rPr>
          <w:sz w:val="36"/>
          <w:szCs w:val="36"/>
        </w:rPr>
        <w:t>oftw</w:t>
      </w:r>
      <w:r>
        <w:rPr>
          <w:spacing w:val="1"/>
          <w:sz w:val="36"/>
          <w:szCs w:val="36"/>
        </w:rPr>
        <w:t>a</w:t>
      </w:r>
      <w:r>
        <w:rPr>
          <w:sz w:val="36"/>
          <w:szCs w:val="36"/>
        </w:rPr>
        <w:t>re Eng</w:t>
      </w:r>
      <w:r>
        <w:rPr>
          <w:spacing w:val="1"/>
          <w:sz w:val="36"/>
          <w:szCs w:val="36"/>
        </w:rPr>
        <w:t>i</w:t>
      </w:r>
      <w:r>
        <w:rPr>
          <w:sz w:val="36"/>
          <w:szCs w:val="36"/>
        </w:rPr>
        <w:t>n</w:t>
      </w:r>
      <w:r>
        <w:rPr>
          <w:spacing w:val="-1"/>
          <w:sz w:val="36"/>
          <w:szCs w:val="36"/>
        </w:rPr>
        <w:t>ee</w:t>
      </w:r>
      <w:r>
        <w:rPr>
          <w:sz w:val="36"/>
          <w:szCs w:val="36"/>
        </w:rPr>
        <w:t>ring Col</w:t>
      </w:r>
      <w:r>
        <w:rPr>
          <w:spacing w:val="1"/>
          <w:sz w:val="36"/>
          <w:szCs w:val="36"/>
        </w:rPr>
        <w:t>l</w:t>
      </w:r>
      <w:r>
        <w:rPr>
          <w:sz w:val="36"/>
          <w:szCs w:val="36"/>
        </w:rPr>
        <w:t>ege of</w:t>
      </w:r>
      <w:r>
        <w:rPr>
          <w:spacing w:val="-19"/>
          <w:sz w:val="36"/>
          <w:szCs w:val="36"/>
        </w:rPr>
        <w:t xml:space="preserve"> </w:t>
      </w:r>
      <w:r>
        <w:rPr>
          <w:sz w:val="36"/>
          <w:szCs w:val="36"/>
        </w:rPr>
        <w:t xml:space="preserve">Arts, </w:t>
      </w:r>
      <w:r>
        <w:rPr>
          <w:spacing w:val="-1"/>
          <w:sz w:val="36"/>
          <w:szCs w:val="36"/>
        </w:rPr>
        <w:t>M</w:t>
      </w:r>
      <w:r>
        <w:rPr>
          <w:sz w:val="36"/>
          <w:szCs w:val="36"/>
        </w:rPr>
        <w:t>ed</w:t>
      </w:r>
      <w:r>
        <w:rPr>
          <w:spacing w:val="1"/>
          <w:sz w:val="36"/>
          <w:szCs w:val="36"/>
        </w:rPr>
        <w:t>i</w:t>
      </w:r>
      <w:r>
        <w:rPr>
          <w:sz w:val="36"/>
          <w:szCs w:val="36"/>
        </w:rPr>
        <w:t>a and</w:t>
      </w:r>
      <w:r>
        <w:rPr>
          <w:spacing w:val="-8"/>
          <w:sz w:val="36"/>
          <w:szCs w:val="36"/>
        </w:rPr>
        <w:t xml:space="preserve"> </w:t>
      </w:r>
      <w:r>
        <w:rPr>
          <w:spacing w:val="-23"/>
          <w:sz w:val="36"/>
          <w:szCs w:val="36"/>
        </w:rPr>
        <w:t>T</w:t>
      </w:r>
      <w:r>
        <w:rPr>
          <w:spacing w:val="-1"/>
          <w:sz w:val="36"/>
          <w:szCs w:val="36"/>
        </w:rPr>
        <w:t>e</w:t>
      </w:r>
      <w:r>
        <w:rPr>
          <w:sz w:val="36"/>
          <w:szCs w:val="36"/>
        </w:rPr>
        <w:t>c</w:t>
      </w:r>
      <w:r>
        <w:rPr>
          <w:spacing w:val="-1"/>
          <w:sz w:val="36"/>
          <w:szCs w:val="36"/>
        </w:rPr>
        <w:t>h</w:t>
      </w:r>
      <w:r>
        <w:rPr>
          <w:sz w:val="36"/>
          <w:szCs w:val="36"/>
        </w:rPr>
        <w:t>nolo</w:t>
      </w:r>
      <w:r>
        <w:rPr>
          <w:spacing w:val="-2"/>
          <w:sz w:val="36"/>
          <w:szCs w:val="36"/>
        </w:rPr>
        <w:t>g</w:t>
      </w:r>
      <w:r>
        <w:rPr>
          <w:sz w:val="36"/>
          <w:szCs w:val="36"/>
        </w:rPr>
        <w:t>y Chi</w:t>
      </w:r>
      <w:r>
        <w:rPr>
          <w:spacing w:val="1"/>
          <w:sz w:val="36"/>
          <w:szCs w:val="36"/>
        </w:rPr>
        <w:t>a</w:t>
      </w:r>
      <w:r>
        <w:rPr>
          <w:sz w:val="36"/>
          <w:szCs w:val="36"/>
        </w:rPr>
        <w:t>ng M</w:t>
      </w:r>
      <w:r>
        <w:rPr>
          <w:spacing w:val="-2"/>
          <w:sz w:val="36"/>
          <w:szCs w:val="36"/>
        </w:rPr>
        <w:t>a</w:t>
      </w:r>
      <w:r>
        <w:rPr>
          <w:sz w:val="36"/>
          <w:szCs w:val="36"/>
        </w:rPr>
        <w:t>i</w:t>
      </w:r>
      <w:r>
        <w:rPr>
          <w:spacing w:val="1"/>
          <w:sz w:val="36"/>
          <w:szCs w:val="36"/>
        </w:rPr>
        <w:t xml:space="preserve"> </w:t>
      </w:r>
      <w:r>
        <w:rPr>
          <w:sz w:val="36"/>
          <w:szCs w:val="36"/>
        </w:rPr>
        <w:t>Un</w:t>
      </w:r>
      <w:r>
        <w:rPr>
          <w:spacing w:val="-3"/>
          <w:sz w:val="36"/>
          <w:szCs w:val="36"/>
        </w:rPr>
        <w:t>i</w:t>
      </w:r>
      <w:r>
        <w:rPr>
          <w:sz w:val="36"/>
          <w:szCs w:val="36"/>
        </w:rPr>
        <w:t>ve</w:t>
      </w:r>
      <w:r>
        <w:rPr>
          <w:spacing w:val="1"/>
          <w:sz w:val="36"/>
          <w:szCs w:val="36"/>
        </w:rPr>
        <w:t>r</w:t>
      </w:r>
      <w:r>
        <w:rPr>
          <w:sz w:val="36"/>
          <w:szCs w:val="36"/>
        </w:rPr>
        <w:t>si</w:t>
      </w:r>
      <w:r>
        <w:rPr>
          <w:spacing w:val="-2"/>
          <w:sz w:val="36"/>
          <w:szCs w:val="36"/>
        </w:rPr>
        <w:t>t</w:t>
      </w:r>
      <w:r>
        <w:rPr>
          <w:sz w:val="36"/>
          <w:szCs w:val="36"/>
        </w:rPr>
        <w:t>y</w:t>
      </w:r>
    </w:p>
    <w:p w:rsidR="0009563F" w:rsidRDefault="0009563F">
      <w:pPr>
        <w:spacing w:before="6" w:line="160" w:lineRule="exact"/>
        <w:rPr>
          <w:sz w:val="16"/>
          <w:szCs w:val="16"/>
        </w:r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822B19">
      <w:pPr>
        <w:spacing w:line="400" w:lineRule="exact"/>
        <w:ind w:left="3103" w:right="3098"/>
        <w:jc w:val="center"/>
        <w:rPr>
          <w:sz w:val="36"/>
          <w:szCs w:val="36"/>
        </w:rPr>
      </w:pPr>
      <w:r>
        <w:rPr>
          <w:position w:val="-1"/>
          <w:sz w:val="36"/>
          <w:szCs w:val="36"/>
        </w:rPr>
        <w:t>Proje</w:t>
      </w:r>
      <w:r>
        <w:rPr>
          <w:spacing w:val="1"/>
          <w:position w:val="-1"/>
          <w:sz w:val="36"/>
          <w:szCs w:val="36"/>
        </w:rPr>
        <w:t>c</w:t>
      </w:r>
      <w:r>
        <w:rPr>
          <w:position w:val="-1"/>
          <w:sz w:val="36"/>
          <w:szCs w:val="36"/>
        </w:rPr>
        <w:t>t</w:t>
      </w:r>
      <w:r>
        <w:rPr>
          <w:spacing w:val="-20"/>
          <w:position w:val="-1"/>
          <w:sz w:val="36"/>
          <w:szCs w:val="36"/>
        </w:rPr>
        <w:t xml:space="preserve"> </w:t>
      </w:r>
      <w:r>
        <w:rPr>
          <w:position w:val="-1"/>
          <w:sz w:val="36"/>
          <w:szCs w:val="36"/>
        </w:rPr>
        <w:t>Advisor</w:t>
      </w:r>
    </w:p>
    <w:p w:rsidR="0009563F" w:rsidRDefault="0009563F">
      <w:pPr>
        <w:spacing w:before="10" w:line="120" w:lineRule="exact"/>
        <w:rPr>
          <w:sz w:val="13"/>
          <w:szCs w:val="13"/>
        </w:r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822B19">
      <w:pPr>
        <w:spacing w:before="18"/>
        <w:ind w:left="2655"/>
        <w:rPr>
          <w:sz w:val="32"/>
          <w:szCs w:val="32"/>
        </w:rPr>
        <w:sectPr w:rsidR="0009563F">
          <w:pgSz w:w="11920" w:h="16840"/>
          <w:pgMar w:top="1420" w:right="1680" w:bottom="280" w:left="1680" w:header="720" w:footer="720" w:gutter="0"/>
          <w:cols w:space="720"/>
        </w:sectPr>
      </w:pPr>
      <w:r>
        <w:pict>
          <v:group id="_x0000_s1523" style="position:absolute;left:0;text-align:left;margin-left:225.15pt;margin-top:.75pt;width:144.85pt;height:0;z-index:-15399;mso-position-horizontal-relative:page" coordorigin="4503,15" coordsize="2897,0">
            <v:shape id="_x0000_s1524" style="position:absolute;left:4503;top:15;width:2897;height:0" coordorigin="4503,15" coordsize="2897,0" path="m4503,15r2897,e" filled="f" strokeweight=".14056mm">
              <v:path arrowok="t"/>
            </v:shape>
            <w10:wrap anchorx="page"/>
          </v:group>
        </w:pict>
      </w:r>
      <w:r>
        <w:rPr>
          <w:sz w:val="32"/>
          <w:szCs w:val="32"/>
        </w:rPr>
        <w:t>D</w:t>
      </w:r>
      <w:r>
        <w:rPr>
          <w:spacing w:val="-18"/>
          <w:sz w:val="32"/>
          <w:szCs w:val="32"/>
        </w:rPr>
        <w:t>r</w:t>
      </w:r>
      <w:r>
        <w:rPr>
          <w:sz w:val="32"/>
          <w:szCs w:val="32"/>
        </w:rPr>
        <w:t>.P</w:t>
      </w:r>
      <w:r>
        <w:rPr>
          <w:spacing w:val="-1"/>
          <w:sz w:val="32"/>
          <w:szCs w:val="32"/>
        </w:rPr>
        <w:t>r</w:t>
      </w:r>
      <w:r>
        <w:rPr>
          <w:spacing w:val="6"/>
          <w:sz w:val="32"/>
          <w:szCs w:val="32"/>
        </w:rPr>
        <w:t>o</w:t>
      </w:r>
      <w:r>
        <w:rPr>
          <w:spacing w:val="-6"/>
          <w:sz w:val="32"/>
          <w:szCs w:val="32"/>
        </w:rPr>
        <w:t>m</w:t>
      </w:r>
      <w:r>
        <w:rPr>
          <w:spacing w:val="1"/>
          <w:sz w:val="32"/>
          <w:szCs w:val="32"/>
        </w:rPr>
        <w:t>pon</w:t>
      </w:r>
      <w:r>
        <w:rPr>
          <w:sz w:val="32"/>
          <w:szCs w:val="32"/>
        </w:rPr>
        <w:t>g</w:t>
      </w:r>
      <w:r>
        <w:rPr>
          <w:spacing w:val="-18"/>
          <w:sz w:val="32"/>
          <w:szCs w:val="32"/>
        </w:rPr>
        <w:t xml:space="preserve"> </w:t>
      </w:r>
      <w:r>
        <w:rPr>
          <w:sz w:val="32"/>
          <w:szCs w:val="32"/>
        </w:rPr>
        <w:t>Su</w:t>
      </w:r>
      <w:r>
        <w:rPr>
          <w:spacing w:val="2"/>
          <w:sz w:val="32"/>
          <w:szCs w:val="32"/>
        </w:rPr>
        <w:t>g</w:t>
      </w:r>
      <w:r>
        <w:rPr>
          <w:spacing w:val="1"/>
          <w:sz w:val="32"/>
          <w:szCs w:val="32"/>
        </w:rPr>
        <w:t>unn</w:t>
      </w:r>
      <w:r>
        <w:rPr>
          <w:sz w:val="32"/>
          <w:szCs w:val="32"/>
        </w:rPr>
        <w:t>asil</w:t>
      </w:r>
    </w:p>
    <w:p w:rsidR="0009563F" w:rsidRDefault="00822B19">
      <w:pPr>
        <w:spacing w:before="59" w:line="400" w:lineRule="exact"/>
        <w:ind w:left="838"/>
        <w:rPr>
          <w:sz w:val="36"/>
          <w:szCs w:val="36"/>
        </w:rPr>
      </w:pPr>
      <w:r>
        <w:rPr>
          <w:b/>
          <w:position w:val="-1"/>
          <w:sz w:val="36"/>
          <w:szCs w:val="36"/>
        </w:rPr>
        <w:lastRenderedPageBreak/>
        <w:t xml:space="preserve">Document </w:t>
      </w:r>
      <w:r>
        <w:rPr>
          <w:b/>
          <w:spacing w:val="1"/>
          <w:position w:val="-1"/>
          <w:sz w:val="36"/>
          <w:szCs w:val="36"/>
        </w:rPr>
        <w:t>H</w:t>
      </w:r>
      <w:r>
        <w:rPr>
          <w:b/>
          <w:position w:val="-1"/>
          <w:sz w:val="36"/>
          <w:szCs w:val="36"/>
        </w:rPr>
        <w:t>is</w:t>
      </w:r>
      <w:r>
        <w:rPr>
          <w:b/>
          <w:spacing w:val="-3"/>
          <w:position w:val="-1"/>
          <w:sz w:val="36"/>
          <w:szCs w:val="36"/>
        </w:rPr>
        <w:t>t</w:t>
      </w:r>
      <w:r>
        <w:rPr>
          <w:b/>
          <w:position w:val="-1"/>
          <w:sz w:val="36"/>
          <w:szCs w:val="36"/>
        </w:rPr>
        <w:t>ory</w:t>
      </w: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"/>
        <w:gridCol w:w="1438"/>
        <w:gridCol w:w="108"/>
        <w:gridCol w:w="1453"/>
        <w:gridCol w:w="108"/>
        <w:gridCol w:w="1061"/>
        <w:gridCol w:w="108"/>
        <w:gridCol w:w="778"/>
        <w:gridCol w:w="108"/>
        <w:gridCol w:w="1404"/>
        <w:gridCol w:w="108"/>
        <w:gridCol w:w="1250"/>
        <w:gridCol w:w="109"/>
        <w:gridCol w:w="1596"/>
      </w:tblGrid>
      <w:tr w:rsidR="0009563F" w:rsidTr="008F0AC0">
        <w:trPr>
          <w:trHeight w:hRule="exact" w:val="328"/>
        </w:trPr>
        <w:tc>
          <w:tcPr>
            <w:tcW w:w="108" w:type="dxa"/>
            <w:vMerge w:val="restart"/>
            <w:tcBorders>
              <w:top w:val="single" w:sz="5" w:space="0" w:color="000000"/>
              <w:left w:val="single" w:sz="5" w:space="0" w:color="000000"/>
              <w:right w:val="nil"/>
            </w:tcBorders>
            <w:shd w:val="clear" w:color="auto" w:fill="BFBFBF" w:themeFill="background1" w:themeFillShade="BF"/>
          </w:tcPr>
          <w:p w:rsidR="0009563F" w:rsidRDefault="0009563F"/>
        </w:tc>
        <w:tc>
          <w:tcPr>
            <w:tcW w:w="1438" w:type="dxa"/>
            <w:vMerge w:val="restart"/>
            <w:tcBorders>
              <w:top w:val="single" w:sz="5" w:space="0" w:color="000000"/>
              <w:left w:val="nil"/>
              <w:right w:val="single" w:sz="5" w:space="0" w:color="000000"/>
            </w:tcBorders>
            <w:shd w:val="clear" w:color="auto" w:fill="BFBFBF" w:themeFill="background1" w:themeFillShade="BF"/>
          </w:tcPr>
          <w:p w:rsidR="0009563F" w:rsidRDefault="00822B19">
            <w:pPr>
              <w:spacing w:line="320" w:lineRule="exact"/>
              <w:rPr>
                <w:sz w:val="28"/>
                <w:szCs w:val="28"/>
              </w:rPr>
            </w:pPr>
            <w:r>
              <w:rPr>
                <w:b/>
                <w:spacing w:val="-1"/>
                <w:sz w:val="28"/>
                <w:szCs w:val="28"/>
              </w:rPr>
              <w:t>D</w:t>
            </w:r>
            <w:r>
              <w:rPr>
                <w:b/>
                <w:spacing w:val="1"/>
                <w:sz w:val="28"/>
                <w:szCs w:val="28"/>
              </w:rPr>
              <w:t>o</w:t>
            </w:r>
            <w:r>
              <w:rPr>
                <w:b/>
                <w:sz w:val="28"/>
                <w:szCs w:val="28"/>
              </w:rPr>
              <w:t>cu</w:t>
            </w:r>
            <w:r>
              <w:rPr>
                <w:b/>
                <w:spacing w:val="-3"/>
                <w:sz w:val="28"/>
                <w:szCs w:val="28"/>
              </w:rPr>
              <w:t>m</w:t>
            </w:r>
            <w:r>
              <w:rPr>
                <w:b/>
                <w:sz w:val="28"/>
                <w:szCs w:val="28"/>
              </w:rPr>
              <w:t>ent</w:t>
            </w:r>
          </w:p>
          <w:p w:rsidR="0009563F" w:rsidRDefault="00822B19">
            <w:pPr>
              <w:spacing w:line="320" w:lineRule="exact"/>
              <w:rPr>
                <w:sz w:val="28"/>
                <w:szCs w:val="28"/>
              </w:rPr>
            </w:pPr>
            <w:r>
              <w:rPr>
                <w:b/>
                <w:spacing w:val="-1"/>
                <w:sz w:val="28"/>
                <w:szCs w:val="28"/>
              </w:rPr>
              <w:t>N</w:t>
            </w:r>
            <w:r>
              <w:rPr>
                <w:b/>
                <w:spacing w:val="1"/>
                <w:sz w:val="28"/>
                <w:szCs w:val="28"/>
              </w:rPr>
              <w:t>a</w:t>
            </w:r>
            <w:r>
              <w:rPr>
                <w:b/>
                <w:spacing w:val="-3"/>
                <w:sz w:val="28"/>
                <w:szCs w:val="28"/>
              </w:rPr>
              <w:t>m</w:t>
            </w:r>
            <w:r>
              <w:rPr>
                <w:b/>
                <w:sz w:val="28"/>
                <w:szCs w:val="28"/>
              </w:rPr>
              <w:t>e</w:t>
            </w:r>
          </w:p>
        </w:tc>
        <w:tc>
          <w:tcPr>
            <w:tcW w:w="108" w:type="dxa"/>
            <w:tcBorders>
              <w:top w:val="single" w:sz="5" w:space="0" w:color="000000"/>
              <w:left w:val="single" w:sz="5" w:space="0" w:color="000000"/>
              <w:bottom w:val="nil"/>
              <w:right w:val="nil"/>
            </w:tcBorders>
            <w:shd w:val="clear" w:color="auto" w:fill="BFBFBF" w:themeFill="background1" w:themeFillShade="BF"/>
          </w:tcPr>
          <w:p w:rsidR="0009563F" w:rsidRDefault="0009563F"/>
        </w:tc>
        <w:tc>
          <w:tcPr>
            <w:tcW w:w="1453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  <w:shd w:val="clear" w:color="auto" w:fill="BFBFBF" w:themeFill="background1" w:themeFillShade="BF"/>
          </w:tcPr>
          <w:p w:rsidR="0009563F" w:rsidRDefault="00822B19">
            <w:pPr>
              <w:spacing w:line="320" w:lineRule="exact"/>
              <w:rPr>
                <w:sz w:val="28"/>
                <w:szCs w:val="28"/>
              </w:rPr>
            </w:pPr>
            <w:r>
              <w:rPr>
                <w:b/>
                <w:spacing w:val="-28"/>
                <w:sz w:val="28"/>
                <w:szCs w:val="28"/>
              </w:rPr>
              <w:t>V</w:t>
            </w:r>
            <w:r>
              <w:rPr>
                <w:b/>
                <w:sz w:val="28"/>
                <w:szCs w:val="28"/>
              </w:rPr>
              <w:t>er</w:t>
            </w:r>
            <w:r>
              <w:rPr>
                <w:b/>
                <w:spacing w:val="1"/>
                <w:sz w:val="28"/>
                <w:szCs w:val="28"/>
              </w:rPr>
              <w:t>s</w:t>
            </w:r>
            <w:r>
              <w:rPr>
                <w:b/>
                <w:spacing w:val="-1"/>
                <w:sz w:val="28"/>
                <w:szCs w:val="28"/>
              </w:rPr>
              <w:t>i</w:t>
            </w:r>
            <w:r>
              <w:rPr>
                <w:b/>
                <w:spacing w:val="1"/>
                <w:sz w:val="28"/>
                <w:szCs w:val="28"/>
              </w:rPr>
              <w:t>o</w:t>
            </w:r>
            <w:r>
              <w:rPr>
                <w:b/>
                <w:sz w:val="28"/>
                <w:szCs w:val="28"/>
              </w:rPr>
              <w:t>n</w:t>
            </w:r>
          </w:p>
        </w:tc>
        <w:tc>
          <w:tcPr>
            <w:tcW w:w="108" w:type="dxa"/>
            <w:tcBorders>
              <w:top w:val="single" w:sz="5" w:space="0" w:color="000000"/>
              <w:left w:val="single" w:sz="5" w:space="0" w:color="000000"/>
              <w:bottom w:val="nil"/>
              <w:right w:val="nil"/>
            </w:tcBorders>
            <w:shd w:val="clear" w:color="auto" w:fill="BFBFBF" w:themeFill="background1" w:themeFillShade="BF"/>
          </w:tcPr>
          <w:p w:rsidR="0009563F" w:rsidRDefault="0009563F"/>
        </w:tc>
        <w:tc>
          <w:tcPr>
            <w:tcW w:w="1061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  <w:shd w:val="clear" w:color="auto" w:fill="BFBFBF" w:themeFill="background1" w:themeFillShade="BF"/>
          </w:tcPr>
          <w:p w:rsidR="0009563F" w:rsidRDefault="00822B19">
            <w:pPr>
              <w:spacing w:line="320" w:lineRule="exact"/>
              <w:rPr>
                <w:sz w:val="28"/>
                <w:szCs w:val="28"/>
              </w:rPr>
            </w:pPr>
            <w:r>
              <w:rPr>
                <w:b/>
                <w:spacing w:val="-15"/>
                <w:sz w:val="28"/>
                <w:szCs w:val="28"/>
              </w:rPr>
              <w:t>S</w:t>
            </w:r>
            <w:r>
              <w:rPr>
                <w:b/>
                <w:sz w:val="28"/>
                <w:szCs w:val="28"/>
              </w:rPr>
              <w:t>t</w:t>
            </w:r>
            <w:r>
              <w:rPr>
                <w:b/>
                <w:spacing w:val="1"/>
                <w:sz w:val="28"/>
                <w:szCs w:val="28"/>
              </w:rPr>
              <w:t>a</w:t>
            </w:r>
            <w:r>
              <w:rPr>
                <w:b/>
                <w:sz w:val="28"/>
                <w:szCs w:val="28"/>
              </w:rPr>
              <w:t>tus</w:t>
            </w:r>
          </w:p>
        </w:tc>
        <w:tc>
          <w:tcPr>
            <w:tcW w:w="108" w:type="dxa"/>
            <w:tcBorders>
              <w:top w:val="single" w:sz="5" w:space="0" w:color="000000"/>
              <w:left w:val="single" w:sz="5" w:space="0" w:color="000000"/>
              <w:bottom w:val="nil"/>
              <w:right w:val="nil"/>
            </w:tcBorders>
            <w:shd w:val="clear" w:color="auto" w:fill="BFBFBF" w:themeFill="background1" w:themeFillShade="BF"/>
          </w:tcPr>
          <w:p w:rsidR="0009563F" w:rsidRDefault="0009563F"/>
        </w:tc>
        <w:tc>
          <w:tcPr>
            <w:tcW w:w="778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  <w:shd w:val="clear" w:color="auto" w:fill="BFBFBF" w:themeFill="background1" w:themeFillShade="BF"/>
          </w:tcPr>
          <w:p w:rsidR="0009563F" w:rsidRDefault="00822B19">
            <w:pPr>
              <w:spacing w:line="320" w:lineRule="exact"/>
              <w:rPr>
                <w:sz w:val="28"/>
                <w:szCs w:val="28"/>
              </w:rPr>
            </w:pPr>
            <w:r>
              <w:rPr>
                <w:b/>
                <w:spacing w:val="-1"/>
                <w:sz w:val="28"/>
                <w:szCs w:val="28"/>
              </w:rPr>
              <w:t>D</w:t>
            </w:r>
            <w:r>
              <w:rPr>
                <w:b/>
                <w:spacing w:val="1"/>
                <w:sz w:val="28"/>
                <w:szCs w:val="28"/>
              </w:rPr>
              <w:t>a</w:t>
            </w:r>
            <w:r>
              <w:rPr>
                <w:b/>
                <w:sz w:val="28"/>
                <w:szCs w:val="28"/>
              </w:rPr>
              <w:t>te</w:t>
            </w:r>
          </w:p>
        </w:tc>
        <w:tc>
          <w:tcPr>
            <w:tcW w:w="108" w:type="dxa"/>
            <w:tcBorders>
              <w:top w:val="single" w:sz="5" w:space="0" w:color="000000"/>
              <w:left w:val="single" w:sz="5" w:space="0" w:color="000000"/>
              <w:bottom w:val="nil"/>
              <w:right w:val="nil"/>
            </w:tcBorders>
            <w:shd w:val="clear" w:color="auto" w:fill="BFBFBF" w:themeFill="background1" w:themeFillShade="BF"/>
          </w:tcPr>
          <w:p w:rsidR="0009563F" w:rsidRDefault="0009563F"/>
        </w:tc>
        <w:tc>
          <w:tcPr>
            <w:tcW w:w="1404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  <w:shd w:val="clear" w:color="auto" w:fill="BFBFBF" w:themeFill="background1" w:themeFillShade="BF"/>
          </w:tcPr>
          <w:p w:rsidR="0009563F" w:rsidRDefault="00822B19">
            <w:pPr>
              <w:spacing w:line="320" w:lineRule="exact"/>
              <w:rPr>
                <w:sz w:val="28"/>
                <w:szCs w:val="28"/>
              </w:rPr>
            </w:pPr>
            <w:r>
              <w:rPr>
                <w:b/>
                <w:spacing w:val="-11"/>
                <w:sz w:val="28"/>
                <w:szCs w:val="28"/>
              </w:rPr>
              <w:t>V</w:t>
            </w:r>
            <w:r>
              <w:rPr>
                <w:b/>
                <w:spacing w:val="1"/>
                <w:sz w:val="28"/>
                <w:szCs w:val="28"/>
              </w:rPr>
              <w:t>i</w:t>
            </w:r>
            <w:r>
              <w:rPr>
                <w:b/>
                <w:spacing w:val="-2"/>
                <w:sz w:val="28"/>
                <w:szCs w:val="28"/>
              </w:rPr>
              <w:t>e</w:t>
            </w:r>
            <w:r>
              <w:rPr>
                <w:b/>
                <w:spacing w:val="1"/>
                <w:sz w:val="28"/>
                <w:szCs w:val="28"/>
              </w:rPr>
              <w:t>wa</w:t>
            </w:r>
            <w:r>
              <w:rPr>
                <w:b/>
                <w:spacing w:val="-3"/>
                <w:sz w:val="28"/>
                <w:szCs w:val="28"/>
              </w:rPr>
              <w:t>b</w:t>
            </w:r>
            <w:r>
              <w:rPr>
                <w:b/>
                <w:spacing w:val="1"/>
                <w:sz w:val="28"/>
                <w:szCs w:val="28"/>
              </w:rPr>
              <w:t>l</w:t>
            </w:r>
            <w:r>
              <w:rPr>
                <w:b/>
                <w:sz w:val="28"/>
                <w:szCs w:val="28"/>
              </w:rPr>
              <w:t>e</w:t>
            </w:r>
          </w:p>
        </w:tc>
        <w:tc>
          <w:tcPr>
            <w:tcW w:w="108" w:type="dxa"/>
            <w:tcBorders>
              <w:top w:val="single" w:sz="5" w:space="0" w:color="000000"/>
              <w:left w:val="single" w:sz="5" w:space="0" w:color="000000"/>
              <w:bottom w:val="nil"/>
              <w:right w:val="nil"/>
            </w:tcBorders>
            <w:shd w:val="clear" w:color="auto" w:fill="BFBFBF" w:themeFill="background1" w:themeFillShade="BF"/>
          </w:tcPr>
          <w:p w:rsidR="0009563F" w:rsidRDefault="0009563F"/>
        </w:tc>
        <w:tc>
          <w:tcPr>
            <w:tcW w:w="1250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  <w:shd w:val="clear" w:color="auto" w:fill="BFBFBF" w:themeFill="background1" w:themeFillShade="BF"/>
          </w:tcPr>
          <w:p w:rsidR="0009563F" w:rsidRDefault="00822B19">
            <w:pPr>
              <w:spacing w:line="320" w:lineRule="exact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Ed</w:t>
            </w:r>
            <w:r>
              <w:rPr>
                <w:b/>
                <w:spacing w:val="1"/>
                <w:sz w:val="28"/>
                <w:szCs w:val="28"/>
              </w:rPr>
              <w:t>i</w:t>
            </w:r>
            <w:r>
              <w:rPr>
                <w:b/>
                <w:spacing w:val="-2"/>
                <w:sz w:val="28"/>
                <w:szCs w:val="28"/>
              </w:rPr>
              <w:t>t</w:t>
            </w:r>
            <w:r>
              <w:rPr>
                <w:b/>
                <w:spacing w:val="1"/>
                <w:sz w:val="28"/>
                <w:szCs w:val="28"/>
              </w:rPr>
              <w:t>a</w:t>
            </w:r>
            <w:r>
              <w:rPr>
                <w:b/>
                <w:sz w:val="28"/>
                <w:szCs w:val="28"/>
              </w:rPr>
              <w:t>b</w:t>
            </w:r>
            <w:r>
              <w:rPr>
                <w:b/>
                <w:spacing w:val="-1"/>
                <w:sz w:val="28"/>
                <w:szCs w:val="28"/>
              </w:rPr>
              <w:t>l</w:t>
            </w:r>
            <w:r>
              <w:rPr>
                <w:b/>
                <w:sz w:val="28"/>
                <w:szCs w:val="28"/>
              </w:rPr>
              <w:t>e</w:t>
            </w:r>
          </w:p>
        </w:tc>
        <w:tc>
          <w:tcPr>
            <w:tcW w:w="109" w:type="dxa"/>
            <w:tcBorders>
              <w:top w:val="single" w:sz="5" w:space="0" w:color="000000"/>
              <w:left w:val="single" w:sz="5" w:space="0" w:color="000000"/>
              <w:bottom w:val="nil"/>
              <w:right w:val="nil"/>
            </w:tcBorders>
            <w:shd w:val="clear" w:color="auto" w:fill="BFBFBF" w:themeFill="background1" w:themeFillShade="BF"/>
          </w:tcPr>
          <w:p w:rsidR="0009563F" w:rsidRDefault="0009563F"/>
        </w:tc>
        <w:tc>
          <w:tcPr>
            <w:tcW w:w="1596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  <w:shd w:val="clear" w:color="auto" w:fill="BFBFBF" w:themeFill="background1" w:themeFillShade="BF"/>
          </w:tcPr>
          <w:p w:rsidR="0009563F" w:rsidRDefault="00822B19">
            <w:pPr>
              <w:spacing w:line="320" w:lineRule="exact"/>
              <w:rPr>
                <w:sz w:val="28"/>
                <w:szCs w:val="28"/>
              </w:rPr>
            </w:pPr>
            <w:r>
              <w:rPr>
                <w:b/>
                <w:spacing w:val="-1"/>
                <w:sz w:val="28"/>
                <w:szCs w:val="28"/>
              </w:rPr>
              <w:t>R</w:t>
            </w:r>
            <w:r>
              <w:rPr>
                <w:b/>
                <w:sz w:val="28"/>
                <w:szCs w:val="28"/>
              </w:rPr>
              <w:t>e</w:t>
            </w:r>
            <w:r>
              <w:rPr>
                <w:b/>
                <w:spacing w:val="1"/>
                <w:sz w:val="28"/>
                <w:szCs w:val="28"/>
              </w:rPr>
              <w:t>s</w:t>
            </w:r>
            <w:r>
              <w:rPr>
                <w:b/>
                <w:sz w:val="28"/>
                <w:szCs w:val="28"/>
              </w:rPr>
              <w:t>p</w:t>
            </w:r>
            <w:r>
              <w:rPr>
                <w:b/>
                <w:spacing w:val="1"/>
                <w:sz w:val="28"/>
                <w:szCs w:val="28"/>
              </w:rPr>
              <w:t>o</w:t>
            </w:r>
            <w:r>
              <w:rPr>
                <w:b/>
                <w:spacing w:val="-3"/>
                <w:sz w:val="28"/>
                <w:szCs w:val="28"/>
              </w:rPr>
              <w:t>n</w:t>
            </w:r>
            <w:r>
              <w:rPr>
                <w:b/>
                <w:spacing w:val="-1"/>
                <w:sz w:val="28"/>
                <w:szCs w:val="28"/>
              </w:rPr>
              <w:t>s</w:t>
            </w:r>
            <w:r>
              <w:rPr>
                <w:b/>
                <w:spacing w:val="1"/>
                <w:sz w:val="28"/>
                <w:szCs w:val="28"/>
              </w:rPr>
              <w:t>i</w:t>
            </w:r>
            <w:r>
              <w:rPr>
                <w:b/>
                <w:sz w:val="28"/>
                <w:szCs w:val="28"/>
              </w:rPr>
              <w:t>b</w:t>
            </w:r>
            <w:r>
              <w:rPr>
                <w:b/>
                <w:spacing w:val="-1"/>
                <w:sz w:val="28"/>
                <w:szCs w:val="28"/>
              </w:rPr>
              <w:t>l</w:t>
            </w:r>
            <w:r>
              <w:rPr>
                <w:b/>
                <w:sz w:val="28"/>
                <w:szCs w:val="28"/>
              </w:rPr>
              <w:t>e</w:t>
            </w:r>
          </w:p>
        </w:tc>
      </w:tr>
      <w:tr w:rsidR="0009563F">
        <w:trPr>
          <w:trHeight w:hRule="exact" w:val="322"/>
        </w:trPr>
        <w:tc>
          <w:tcPr>
            <w:tcW w:w="108" w:type="dxa"/>
            <w:vMerge/>
            <w:tcBorders>
              <w:left w:val="single" w:sz="5" w:space="0" w:color="000000"/>
              <w:bottom w:val="nil"/>
              <w:right w:val="nil"/>
            </w:tcBorders>
          </w:tcPr>
          <w:p w:rsidR="0009563F" w:rsidRDefault="0009563F"/>
        </w:tc>
        <w:tc>
          <w:tcPr>
            <w:tcW w:w="1438" w:type="dxa"/>
            <w:vMerge/>
            <w:tcBorders>
              <w:left w:val="nil"/>
              <w:bottom w:val="nil"/>
              <w:right w:val="single" w:sz="5" w:space="0" w:color="000000"/>
            </w:tcBorders>
            <w:shd w:val="clear" w:color="auto" w:fill="BEBEBE"/>
          </w:tcPr>
          <w:p w:rsidR="0009563F" w:rsidRDefault="0009563F"/>
        </w:tc>
        <w:tc>
          <w:tcPr>
            <w:tcW w:w="1561" w:type="dxa"/>
            <w:gridSpan w:val="2"/>
            <w:vMerge w:val="restart"/>
            <w:tcBorders>
              <w:top w:val="nil"/>
              <w:left w:val="single" w:sz="5" w:space="0" w:color="000000"/>
              <w:right w:val="single" w:sz="5" w:space="0" w:color="000000"/>
            </w:tcBorders>
            <w:shd w:val="clear" w:color="auto" w:fill="BEBEBE"/>
          </w:tcPr>
          <w:p w:rsidR="0009563F" w:rsidRDefault="0009563F"/>
        </w:tc>
        <w:tc>
          <w:tcPr>
            <w:tcW w:w="1169" w:type="dxa"/>
            <w:gridSpan w:val="2"/>
            <w:vMerge w:val="restart"/>
            <w:tcBorders>
              <w:top w:val="nil"/>
              <w:left w:val="single" w:sz="5" w:space="0" w:color="000000"/>
              <w:right w:val="single" w:sz="5" w:space="0" w:color="000000"/>
            </w:tcBorders>
            <w:shd w:val="clear" w:color="auto" w:fill="BEBEBE"/>
          </w:tcPr>
          <w:p w:rsidR="0009563F" w:rsidRDefault="0009563F"/>
        </w:tc>
        <w:tc>
          <w:tcPr>
            <w:tcW w:w="886" w:type="dxa"/>
            <w:gridSpan w:val="2"/>
            <w:vMerge w:val="restart"/>
            <w:tcBorders>
              <w:top w:val="nil"/>
              <w:left w:val="single" w:sz="5" w:space="0" w:color="000000"/>
              <w:right w:val="single" w:sz="5" w:space="0" w:color="000000"/>
            </w:tcBorders>
            <w:shd w:val="clear" w:color="auto" w:fill="BEBEBE"/>
          </w:tcPr>
          <w:p w:rsidR="0009563F" w:rsidRDefault="0009563F"/>
        </w:tc>
        <w:tc>
          <w:tcPr>
            <w:tcW w:w="1512" w:type="dxa"/>
            <w:gridSpan w:val="2"/>
            <w:vMerge w:val="restart"/>
            <w:tcBorders>
              <w:top w:val="nil"/>
              <w:left w:val="single" w:sz="5" w:space="0" w:color="000000"/>
              <w:right w:val="single" w:sz="5" w:space="0" w:color="000000"/>
            </w:tcBorders>
            <w:shd w:val="clear" w:color="auto" w:fill="BEBEBE"/>
          </w:tcPr>
          <w:p w:rsidR="0009563F" w:rsidRDefault="0009563F"/>
        </w:tc>
        <w:tc>
          <w:tcPr>
            <w:tcW w:w="1358" w:type="dxa"/>
            <w:gridSpan w:val="2"/>
            <w:vMerge w:val="restart"/>
            <w:tcBorders>
              <w:top w:val="nil"/>
              <w:left w:val="single" w:sz="5" w:space="0" w:color="000000"/>
              <w:right w:val="single" w:sz="5" w:space="0" w:color="000000"/>
            </w:tcBorders>
            <w:shd w:val="clear" w:color="auto" w:fill="BEBEBE"/>
          </w:tcPr>
          <w:p w:rsidR="0009563F" w:rsidRDefault="0009563F"/>
        </w:tc>
        <w:tc>
          <w:tcPr>
            <w:tcW w:w="1705" w:type="dxa"/>
            <w:gridSpan w:val="2"/>
            <w:vMerge w:val="restart"/>
            <w:tcBorders>
              <w:top w:val="nil"/>
              <w:left w:val="single" w:sz="5" w:space="0" w:color="000000"/>
              <w:right w:val="single" w:sz="5" w:space="0" w:color="000000"/>
            </w:tcBorders>
            <w:shd w:val="clear" w:color="auto" w:fill="BEBEBE"/>
          </w:tcPr>
          <w:p w:rsidR="0009563F" w:rsidRDefault="0009563F"/>
        </w:tc>
      </w:tr>
      <w:tr w:rsidR="0009563F">
        <w:trPr>
          <w:trHeight w:hRule="exact" w:val="600"/>
        </w:trPr>
        <w:tc>
          <w:tcPr>
            <w:tcW w:w="1546" w:type="dxa"/>
            <w:gridSpan w:val="2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9563F" w:rsidRDefault="0009563F"/>
        </w:tc>
        <w:tc>
          <w:tcPr>
            <w:tcW w:w="1561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9563F" w:rsidRDefault="0009563F"/>
        </w:tc>
        <w:tc>
          <w:tcPr>
            <w:tcW w:w="1169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9563F" w:rsidRDefault="0009563F"/>
        </w:tc>
        <w:tc>
          <w:tcPr>
            <w:tcW w:w="886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9563F" w:rsidRDefault="0009563F"/>
        </w:tc>
        <w:tc>
          <w:tcPr>
            <w:tcW w:w="1512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9563F" w:rsidRDefault="0009563F"/>
        </w:tc>
        <w:tc>
          <w:tcPr>
            <w:tcW w:w="1358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9563F" w:rsidRDefault="0009563F"/>
        </w:tc>
        <w:tc>
          <w:tcPr>
            <w:tcW w:w="1705" w:type="dxa"/>
            <w:gridSpan w:val="2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BEBEBE"/>
          </w:tcPr>
          <w:p w:rsidR="0009563F" w:rsidRDefault="0009563F"/>
        </w:tc>
      </w:tr>
      <w:tr w:rsidR="0009563F" w:rsidTr="000E2FA4">
        <w:trPr>
          <w:trHeight w:hRule="exact" w:val="653"/>
        </w:trPr>
        <w:tc>
          <w:tcPr>
            <w:tcW w:w="9737" w:type="dxa"/>
            <w:gridSpan w:val="14"/>
            <w:tcBorders>
              <w:top w:val="nil"/>
              <w:left w:val="single" w:sz="5" w:space="0" w:color="000000"/>
              <w:bottom w:val="nil"/>
              <w:right w:val="single" w:sz="5" w:space="0" w:color="000000"/>
            </w:tcBorders>
          </w:tcPr>
          <w:p w:rsidR="0009563F" w:rsidRDefault="00822B19">
            <w:pPr>
              <w:spacing w:before="8"/>
              <w:ind w:left="102"/>
              <w:rPr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Doc</w:t>
            </w:r>
            <w:r>
              <w:rPr>
                <w:b/>
                <w:spacing w:val="3"/>
                <w:sz w:val="30"/>
                <w:szCs w:val="30"/>
              </w:rPr>
              <w:t>u</w:t>
            </w:r>
            <w:r>
              <w:rPr>
                <w:b/>
                <w:spacing w:val="-5"/>
                <w:sz w:val="30"/>
                <w:szCs w:val="30"/>
              </w:rPr>
              <w:t>m</w:t>
            </w:r>
            <w:r>
              <w:rPr>
                <w:b/>
                <w:spacing w:val="-1"/>
                <w:sz w:val="30"/>
                <w:szCs w:val="30"/>
              </w:rPr>
              <w:t>e</w:t>
            </w:r>
            <w:r>
              <w:rPr>
                <w:b/>
                <w:spacing w:val="1"/>
                <w:sz w:val="30"/>
                <w:szCs w:val="30"/>
              </w:rPr>
              <w:t>n</w:t>
            </w:r>
            <w:r>
              <w:rPr>
                <w:b/>
                <w:sz w:val="30"/>
                <w:szCs w:val="30"/>
              </w:rPr>
              <w:t>ts</w:t>
            </w:r>
          </w:p>
        </w:tc>
      </w:tr>
      <w:tr w:rsidR="0009563F">
        <w:trPr>
          <w:trHeight w:hRule="exact" w:val="1042"/>
        </w:trPr>
        <w:tc>
          <w:tcPr>
            <w:tcW w:w="154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pp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pacing w:val="-13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</w:p>
        </w:tc>
        <w:tc>
          <w:tcPr>
            <w:tcW w:w="1561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Sof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  </w:t>
            </w:r>
            <w:r>
              <w:rPr>
                <w:spacing w:val="20"/>
                <w:sz w:val="22"/>
                <w:szCs w:val="22"/>
              </w:rPr>
              <w:t xml:space="preserve"> </w:t>
            </w: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Pl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1.0</w:t>
            </w:r>
          </w:p>
        </w:tc>
        <w:tc>
          <w:tcPr>
            <w:tcW w:w="1169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ewed</w:t>
            </w:r>
          </w:p>
        </w:tc>
        <w:tc>
          <w:tcPr>
            <w:tcW w:w="8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20" w:lineRule="exact"/>
              <w:ind w:left="102"/>
              <w:rPr>
                <w:sz w:val="21"/>
                <w:szCs w:val="21"/>
              </w:rPr>
            </w:pPr>
            <w:r>
              <w:rPr>
                <w:spacing w:val="2"/>
                <w:sz w:val="21"/>
                <w:szCs w:val="21"/>
              </w:rPr>
              <w:t>J</w:t>
            </w:r>
            <w:r>
              <w:rPr>
                <w:sz w:val="21"/>
                <w:szCs w:val="21"/>
              </w:rPr>
              <w:t>u</w:t>
            </w:r>
            <w:r>
              <w:rPr>
                <w:spacing w:val="-2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>e</w:t>
            </w:r>
          </w:p>
          <w:p w:rsidR="0009563F" w:rsidRDefault="00822B19">
            <w:pPr>
              <w:spacing w:line="240" w:lineRule="exact"/>
              <w:ind w:left="102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10</w:t>
            </w:r>
            <w:r>
              <w:rPr>
                <w:spacing w:val="-1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h</w:t>
            </w:r>
          </w:p>
          <w:p w:rsidR="0009563F" w:rsidRDefault="00822B19">
            <w:pPr>
              <w:spacing w:before="1"/>
              <w:ind w:left="102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2016</w:t>
            </w:r>
          </w:p>
        </w:tc>
        <w:tc>
          <w:tcPr>
            <w:tcW w:w="151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20" w:lineRule="exact"/>
              <w:ind w:left="102"/>
              <w:rPr>
                <w:sz w:val="21"/>
                <w:szCs w:val="21"/>
              </w:rPr>
            </w:pPr>
            <w:r>
              <w:rPr>
                <w:spacing w:val="1"/>
                <w:sz w:val="21"/>
                <w:szCs w:val="21"/>
              </w:rPr>
              <w:t>N</w:t>
            </w:r>
            <w:r>
              <w:rPr>
                <w:spacing w:val="-25"/>
                <w:sz w:val="21"/>
                <w:szCs w:val="21"/>
              </w:rPr>
              <w:t>A</w:t>
            </w:r>
            <w:r>
              <w:rPr>
                <w:spacing w:val="-14"/>
                <w:sz w:val="21"/>
                <w:szCs w:val="21"/>
              </w:rPr>
              <w:t>T</w:t>
            </w:r>
            <w:r>
              <w:rPr>
                <w:spacing w:val="-2"/>
                <w:sz w:val="21"/>
                <w:szCs w:val="21"/>
              </w:rPr>
              <w:t>,</w:t>
            </w:r>
            <w:r>
              <w:rPr>
                <w:sz w:val="21"/>
                <w:szCs w:val="21"/>
              </w:rPr>
              <w:t>P</w:t>
            </w:r>
            <w:r>
              <w:rPr>
                <w:spacing w:val="1"/>
                <w:sz w:val="21"/>
                <w:szCs w:val="21"/>
              </w:rPr>
              <w:t>H</w:t>
            </w:r>
            <w:r>
              <w:rPr>
                <w:spacing w:val="-3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,</w:t>
            </w:r>
          </w:p>
          <w:p w:rsidR="0009563F" w:rsidRDefault="00822B19">
            <w:pPr>
              <w:spacing w:line="240" w:lineRule="exact"/>
              <w:ind w:left="102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</w:t>
            </w:r>
            <w:r>
              <w:rPr>
                <w:spacing w:val="-1"/>
                <w:sz w:val="21"/>
                <w:szCs w:val="21"/>
              </w:rPr>
              <w:t>R</w:t>
            </w:r>
            <w:r>
              <w:rPr>
                <w:spacing w:val="1"/>
                <w:sz w:val="21"/>
                <w:szCs w:val="21"/>
              </w:rPr>
              <w:t>O</w:t>
            </w:r>
            <w:r>
              <w:rPr>
                <w:sz w:val="21"/>
                <w:szCs w:val="21"/>
              </w:rPr>
              <w:t>M</w:t>
            </w:r>
          </w:p>
        </w:tc>
        <w:tc>
          <w:tcPr>
            <w:tcW w:w="135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20" w:lineRule="exact"/>
              <w:ind w:left="102"/>
              <w:rPr>
                <w:sz w:val="21"/>
                <w:szCs w:val="21"/>
              </w:rPr>
            </w:pPr>
            <w:r>
              <w:rPr>
                <w:spacing w:val="1"/>
                <w:sz w:val="21"/>
                <w:szCs w:val="21"/>
              </w:rPr>
              <w:t>N</w:t>
            </w:r>
            <w:r>
              <w:rPr>
                <w:spacing w:val="-25"/>
                <w:sz w:val="21"/>
                <w:szCs w:val="21"/>
              </w:rPr>
              <w:t>A</w:t>
            </w:r>
            <w:r>
              <w:rPr>
                <w:spacing w:val="-14"/>
                <w:sz w:val="21"/>
                <w:szCs w:val="21"/>
              </w:rPr>
              <w:t>T</w:t>
            </w:r>
            <w:r>
              <w:rPr>
                <w:spacing w:val="-2"/>
                <w:sz w:val="21"/>
                <w:szCs w:val="21"/>
              </w:rPr>
              <w:t>,</w:t>
            </w:r>
            <w:r>
              <w:rPr>
                <w:spacing w:val="1"/>
                <w:sz w:val="21"/>
                <w:szCs w:val="21"/>
              </w:rPr>
              <w:t>PHI</w:t>
            </w:r>
          </w:p>
        </w:tc>
        <w:tc>
          <w:tcPr>
            <w:tcW w:w="1705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20" w:lineRule="exact"/>
              <w:ind w:left="103"/>
              <w:rPr>
                <w:sz w:val="21"/>
                <w:szCs w:val="21"/>
              </w:rPr>
            </w:pPr>
            <w:r>
              <w:rPr>
                <w:spacing w:val="1"/>
                <w:sz w:val="21"/>
                <w:szCs w:val="21"/>
              </w:rPr>
              <w:t>N</w:t>
            </w:r>
            <w:r>
              <w:rPr>
                <w:spacing w:val="-25"/>
                <w:sz w:val="21"/>
                <w:szCs w:val="21"/>
              </w:rPr>
              <w:t>A</w:t>
            </w:r>
            <w:r>
              <w:rPr>
                <w:spacing w:val="-14"/>
                <w:sz w:val="21"/>
                <w:szCs w:val="21"/>
              </w:rPr>
              <w:t>T</w:t>
            </w:r>
            <w:r>
              <w:rPr>
                <w:spacing w:val="-2"/>
                <w:sz w:val="21"/>
                <w:szCs w:val="21"/>
              </w:rPr>
              <w:t>,</w:t>
            </w:r>
            <w:r>
              <w:rPr>
                <w:sz w:val="21"/>
                <w:szCs w:val="21"/>
              </w:rPr>
              <w:t>P</w:t>
            </w:r>
            <w:r>
              <w:rPr>
                <w:spacing w:val="1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I</w:t>
            </w:r>
          </w:p>
        </w:tc>
      </w:tr>
      <w:tr w:rsidR="0009563F">
        <w:trPr>
          <w:trHeight w:hRule="exact" w:val="1045"/>
        </w:trPr>
        <w:tc>
          <w:tcPr>
            <w:tcW w:w="154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pp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</w:p>
          <w:p w:rsidR="0009563F" w:rsidRDefault="00822B19">
            <w:pPr>
              <w:spacing w:before="2"/>
              <w:ind w:left="102"/>
              <w:rPr>
                <w:sz w:val="22"/>
                <w:szCs w:val="22"/>
              </w:rPr>
            </w:pP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pacing w:val="-13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</w:p>
        </w:tc>
        <w:tc>
          <w:tcPr>
            <w:tcW w:w="1561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Sof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  </w:t>
            </w:r>
            <w:r>
              <w:rPr>
                <w:spacing w:val="20"/>
                <w:sz w:val="22"/>
                <w:szCs w:val="22"/>
              </w:rPr>
              <w:t xml:space="preserve"> </w:t>
            </w: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Pl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1.1</w:t>
            </w:r>
          </w:p>
        </w:tc>
        <w:tc>
          <w:tcPr>
            <w:tcW w:w="1169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d</w:t>
            </w:r>
          </w:p>
        </w:tc>
        <w:tc>
          <w:tcPr>
            <w:tcW w:w="8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20" w:lineRule="exact"/>
              <w:ind w:left="102"/>
              <w:rPr>
                <w:sz w:val="21"/>
                <w:szCs w:val="21"/>
              </w:rPr>
            </w:pPr>
            <w:r>
              <w:rPr>
                <w:spacing w:val="2"/>
                <w:sz w:val="21"/>
                <w:szCs w:val="21"/>
              </w:rPr>
              <w:t>J</w:t>
            </w:r>
            <w:r>
              <w:rPr>
                <w:sz w:val="21"/>
                <w:szCs w:val="21"/>
              </w:rPr>
              <w:t>u</w:t>
            </w:r>
            <w:r>
              <w:rPr>
                <w:spacing w:val="-1"/>
                <w:sz w:val="21"/>
                <w:szCs w:val="21"/>
              </w:rPr>
              <w:t>l</w:t>
            </w:r>
            <w:r>
              <w:rPr>
                <w:sz w:val="21"/>
                <w:szCs w:val="21"/>
              </w:rPr>
              <w:t>y</w:t>
            </w:r>
          </w:p>
          <w:p w:rsidR="0009563F" w:rsidRDefault="00822B19">
            <w:pPr>
              <w:spacing w:before="1"/>
              <w:ind w:left="102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10</w:t>
            </w:r>
            <w:r>
              <w:rPr>
                <w:spacing w:val="-1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h</w:t>
            </w:r>
          </w:p>
          <w:p w:rsidR="0009563F" w:rsidRDefault="00822B19">
            <w:pPr>
              <w:spacing w:before="1"/>
              <w:ind w:left="102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2016</w:t>
            </w:r>
          </w:p>
        </w:tc>
        <w:tc>
          <w:tcPr>
            <w:tcW w:w="151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20" w:lineRule="exact"/>
              <w:ind w:left="102"/>
              <w:rPr>
                <w:sz w:val="21"/>
                <w:szCs w:val="21"/>
              </w:rPr>
            </w:pPr>
            <w:r>
              <w:rPr>
                <w:spacing w:val="1"/>
                <w:sz w:val="21"/>
                <w:szCs w:val="21"/>
              </w:rPr>
              <w:t>N</w:t>
            </w:r>
            <w:r>
              <w:rPr>
                <w:spacing w:val="-25"/>
                <w:sz w:val="21"/>
                <w:szCs w:val="21"/>
              </w:rPr>
              <w:t>A</w:t>
            </w:r>
            <w:r>
              <w:rPr>
                <w:spacing w:val="-14"/>
                <w:sz w:val="21"/>
                <w:szCs w:val="21"/>
              </w:rPr>
              <w:t>T</w:t>
            </w:r>
            <w:r>
              <w:rPr>
                <w:spacing w:val="-2"/>
                <w:sz w:val="21"/>
                <w:szCs w:val="21"/>
              </w:rPr>
              <w:t>,</w:t>
            </w:r>
            <w:r>
              <w:rPr>
                <w:sz w:val="21"/>
                <w:szCs w:val="21"/>
              </w:rPr>
              <w:t>P</w:t>
            </w:r>
            <w:r>
              <w:rPr>
                <w:spacing w:val="1"/>
                <w:sz w:val="21"/>
                <w:szCs w:val="21"/>
              </w:rPr>
              <w:t>H</w:t>
            </w:r>
            <w:r>
              <w:rPr>
                <w:spacing w:val="-3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,</w:t>
            </w:r>
          </w:p>
          <w:p w:rsidR="0009563F" w:rsidRDefault="00822B19">
            <w:pPr>
              <w:spacing w:before="1"/>
              <w:ind w:left="102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</w:t>
            </w:r>
            <w:r>
              <w:rPr>
                <w:spacing w:val="-1"/>
                <w:sz w:val="21"/>
                <w:szCs w:val="21"/>
              </w:rPr>
              <w:t>R</w:t>
            </w:r>
            <w:r>
              <w:rPr>
                <w:spacing w:val="1"/>
                <w:sz w:val="21"/>
                <w:szCs w:val="21"/>
              </w:rPr>
              <w:t>O</w:t>
            </w:r>
            <w:r>
              <w:rPr>
                <w:sz w:val="21"/>
                <w:szCs w:val="21"/>
              </w:rPr>
              <w:t>M</w:t>
            </w:r>
          </w:p>
        </w:tc>
        <w:tc>
          <w:tcPr>
            <w:tcW w:w="135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20" w:lineRule="exact"/>
              <w:ind w:left="102"/>
              <w:rPr>
                <w:sz w:val="21"/>
                <w:szCs w:val="21"/>
              </w:rPr>
            </w:pPr>
            <w:r>
              <w:rPr>
                <w:spacing w:val="1"/>
                <w:sz w:val="21"/>
                <w:szCs w:val="21"/>
              </w:rPr>
              <w:t>N</w:t>
            </w:r>
            <w:r>
              <w:rPr>
                <w:spacing w:val="-25"/>
                <w:sz w:val="21"/>
                <w:szCs w:val="21"/>
              </w:rPr>
              <w:t>A</w:t>
            </w:r>
            <w:r>
              <w:rPr>
                <w:spacing w:val="-14"/>
                <w:sz w:val="21"/>
                <w:szCs w:val="21"/>
              </w:rPr>
              <w:t>T</w:t>
            </w:r>
            <w:r>
              <w:rPr>
                <w:spacing w:val="-2"/>
                <w:sz w:val="21"/>
                <w:szCs w:val="21"/>
              </w:rPr>
              <w:t>,</w:t>
            </w:r>
            <w:r>
              <w:rPr>
                <w:sz w:val="21"/>
                <w:szCs w:val="21"/>
              </w:rPr>
              <w:t>P</w:t>
            </w:r>
            <w:r>
              <w:rPr>
                <w:spacing w:val="1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I</w:t>
            </w:r>
          </w:p>
        </w:tc>
        <w:tc>
          <w:tcPr>
            <w:tcW w:w="1705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20" w:lineRule="exact"/>
              <w:ind w:left="103"/>
              <w:rPr>
                <w:sz w:val="21"/>
                <w:szCs w:val="21"/>
              </w:rPr>
            </w:pPr>
            <w:r>
              <w:rPr>
                <w:spacing w:val="1"/>
                <w:sz w:val="21"/>
                <w:szCs w:val="21"/>
              </w:rPr>
              <w:t>N</w:t>
            </w:r>
            <w:r>
              <w:rPr>
                <w:spacing w:val="-25"/>
                <w:sz w:val="21"/>
                <w:szCs w:val="21"/>
              </w:rPr>
              <w:t>A</w:t>
            </w:r>
            <w:r>
              <w:rPr>
                <w:spacing w:val="-14"/>
                <w:sz w:val="21"/>
                <w:szCs w:val="21"/>
              </w:rPr>
              <w:t>T</w:t>
            </w:r>
            <w:r>
              <w:rPr>
                <w:spacing w:val="-2"/>
                <w:sz w:val="21"/>
                <w:szCs w:val="21"/>
              </w:rPr>
              <w:t>,</w:t>
            </w:r>
            <w:r>
              <w:rPr>
                <w:sz w:val="21"/>
                <w:szCs w:val="21"/>
              </w:rPr>
              <w:t>P</w:t>
            </w:r>
            <w:r>
              <w:rPr>
                <w:spacing w:val="1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I</w:t>
            </w:r>
          </w:p>
        </w:tc>
      </w:tr>
      <w:tr w:rsidR="0009563F">
        <w:trPr>
          <w:trHeight w:hRule="exact" w:val="1042"/>
        </w:trPr>
        <w:tc>
          <w:tcPr>
            <w:tcW w:w="154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pp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pacing w:val="-13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</w:p>
        </w:tc>
        <w:tc>
          <w:tcPr>
            <w:tcW w:w="1561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Sof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  </w:t>
            </w:r>
            <w:r>
              <w:rPr>
                <w:spacing w:val="20"/>
                <w:sz w:val="22"/>
                <w:szCs w:val="22"/>
              </w:rPr>
              <w:t xml:space="preserve"> </w:t>
            </w: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Pl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2.0</w:t>
            </w:r>
          </w:p>
        </w:tc>
        <w:tc>
          <w:tcPr>
            <w:tcW w:w="1169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d</w:t>
            </w:r>
          </w:p>
        </w:tc>
        <w:tc>
          <w:tcPr>
            <w:tcW w:w="8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20" w:lineRule="exact"/>
              <w:ind w:left="102"/>
              <w:rPr>
                <w:sz w:val="21"/>
                <w:szCs w:val="21"/>
              </w:rPr>
            </w:pPr>
            <w:r>
              <w:rPr>
                <w:spacing w:val="2"/>
                <w:sz w:val="21"/>
                <w:szCs w:val="21"/>
              </w:rPr>
              <w:t>J</w:t>
            </w:r>
            <w:r>
              <w:rPr>
                <w:sz w:val="21"/>
                <w:szCs w:val="21"/>
              </w:rPr>
              <w:t>u</w:t>
            </w:r>
            <w:r>
              <w:rPr>
                <w:spacing w:val="-1"/>
                <w:sz w:val="21"/>
                <w:szCs w:val="21"/>
              </w:rPr>
              <w:t>l</w:t>
            </w:r>
            <w:r>
              <w:rPr>
                <w:sz w:val="21"/>
                <w:szCs w:val="21"/>
              </w:rPr>
              <w:t>y</w:t>
            </w:r>
          </w:p>
          <w:p w:rsidR="0009563F" w:rsidRDefault="00822B19">
            <w:pPr>
              <w:spacing w:before="1"/>
              <w:ind w:left="102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30</w:t>
            </w:r>
            <w:r>
              <w:rPr>
                <w:spacing w:val="-1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h</w:t>
            </w:r>
          </w:p>
          <w:p w:rsidR="0009563F" w:rsidRDefault="00822B19">
            <w:pPr>
              <w:spacing w:line="240" w:lineRule="exact"/>
              <w:ind w:left="102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2016</w:t>
            </w:r>
          </w:p>
        </w:tc>
        <w:tc>
          <w:tcPr>
            <w:tcW w:w="151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20" w:lineRule="exact"/>
              <w:ind w:left="102"/>
              <w:rPr>
                <w:sz w:val="21"/>
                <w:szCs w:val="21"/>
              </w:rPr>
            </w:pPr>
            <w:r>
              <w:rPr>
                <w:spacing w:val="1"/>
                <w:sz w:val="21"/>
                <w:szCs w:val="21"/>
              </w:rPr>
              <w:t>N</w:t>
            </w:r>
            <w:r>
              <w:rPr>
                <w:spacing w:val="-25"/>
                <w:sz w:val="21"/>
                <w:szCs w:val="21"/>
              </w:rPr>
              <w:t>A</w:t>
            </w:r>
            <w:r>
              <w:rPr>
                <w:spacing w:val="-14"/>
                <w:sz w:val="21"/>
                <w:szCs w:val="21"/>
              </w:rPr>
              <w:t>T</w:t>
            </w:r>
            <w:r>
              <w:rPr>
                <w:spacing w:val="-2"/>
                <w:sz w:val="21"/>
                <w:szCs w:val="21"/>
              </w:rPr>
              <w:t>,</w:t>
            </w:r>
            <w:r>
              <w:rPr>
                <w:sz w:val="21"/>
                <w:szCs w:val="21"/>
              </w:rPr>
              <w:t>P</w:t>
            </w:r>
            <w:r>
              <w:rPr>
                <w:spacing w:val="1"/>
                <w:sz w:val="21"/>
                <w:szCs w:val="21"/>
              </w:rPr>
              <w:t>H</w:t>
            </w:r>
            <w:r>
              <w:rPr>
                <w:spacing w:val="-3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,</w:t>
            </w:r>
          </w:p>
          <w:p w:rsidR="0009563F" w:rsidRDefault="00822B19">
            <w:pPr>
              <w:spacing w:before="1"/>
              <w:ind w:left="102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</w:t>
            </w:r>
            <w:r>
              <w:rPr>
                <w:spacing w:val="-1"/>
                <w:sz w:val="21"/>
                <w:szCs w:val="21"/>
              </w:rPr>
              <w:t>R</w:t>
            </w:r>
            <w:r>
              <w:rPr>
                <w:spacing w:val="1"/>
                <w:sz w:val="21"/>
                <w:szCs w:val="21"/>
              </w:rPr>
              <w:t>O</w:t>
            </w:r>
            <w:r>
              <w:rPr>
                <w:sz w:val="21"/>
                <w:szCs w:val="21"/>
              </w:rPr>
              <w:t>M</w:t>
            </w:r>
          </w:p>
        </w:tc>
        <w:tc>
          <w:tcPr>
            <w:tcW w:w="135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20" w:lineRule="exact"/>
              <w:ind w:left="102"/>
              <w:rPr>
                <w:sz w:val="21"/>
                <w:szCs w:val="21"/>
              </w:rPr>
            </w:pPr>
            <w:r>
              <w:rPr>
                <w:spacing w:val="1"/>
                <w:sz w:val="21"/>
                <w:szCs w:val="21"/>
              </w:rPr>
              <w:t>N</w:t>
            </w:r>
            <w:r>
              <w:rPr>
                <w:spacing w:val="-25"/>
                <w:sz w:val="21"/>
                <w:szCs w:val="21"/>
              </w:rPr>
              <w:t>A</w:t>
            </w:r>
            <w:r>
              <w:rPr>
                <w:spacing w:val="-14"/>
                <w:sz w:val="21"/>
                <w:szCs w:val="21"/>
              </w:rPr>
              <w:t>T</w:t>
            </w:r>
            <w:r>
              <w:rPr>
                <w:spacing w:val="-2"/>
                <w:sz w:val="21"/>
                <w:szCs w:val="21"/>
              </w:rPr>
              <w:t>,</w:t>
            </w:r>
            <w:r>
              <w:rPr>
                <w:sz w:val="21"/>
                <w:szCs w:val="21"/>
              </w:rPr>
              <w:t>P</w:t>
            </w:r>
            <w:r>
              <w:rPr>
                <w:spacing w:val="1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I</w:t>
            </w:r>
          </w:p>
        </w:tc>
        <w:tc>
          <w:tcPr>
            <w:tcW w:w="1705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20" w:lineRule="exact"/>
              <w:ind w:left="103"/>
              <w:rPr>
                <w:sz w:val="21"/>
                <w:szCs w:val="21"/>
              </w:rPr>
            </w:pPr>
            <w:r>
              <w:rPr>
                <w:spacing w:val="1"/>
                <w:sz w:val="21"/>
                <w:szCs w:val="21"/>
              </w:rPr>
              <w:t>N</w:t>
            </w:r>
            <w:r>
              <w:rPr>
                <w:spacing w:val="-25"/>
                <w:sz w:val="21"/>
                <w:szCs w:val="21"/>
              </w:rPr>
              <w:t>A</w:t>
            </w:r>
            <w:r>
              <w:rPr>
                <w:spacing w:val="-14"/>
                <w:sz w:val="21"/>
                <w:szCs w:val="21"/>
              </w:rPr>
              <w:t>T</w:t>
            </w:r>
            <w:r>
              <w:rPr>
                <w:spacing w:val="-2"/>
                <w:sz w:val="21"/>
                <w:szCs w:val="21"/>
              </w:rPr>
              <w:t>,</w:t>
            </w:r>
            <w:r>
              <w:rPr>
                <w:sz w:val="21"/>
                <w:szCs w:val="21"/>
              </w:rPr>
              <w:t>P</w:t>
            </w:r>
            <w:r>
              <w:rPr>
                <w:spacing w:val="1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I</w:t>
            </w:r>
          </w:p>
        </w:tc>
      </w:tr>
      <w:tr w:rsidR="000E2FA4">
        <w:trPr>
          <w:trHeight w:hRule="exact" w:val="1042"/>
        </w:trPr>
        <w:tc>
          <w:tcPr>
            <w:tcW w:w="154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E2FA4" w:rsidRDefault="000E2FA4" w:rsidP="000E2FA4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</w:p>
          <w:p w:rsidR="000E2FA4" w:rsidRDefault="000E2FA4" w:rsidP="000E2FA4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Pr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</w:p>
          <w:p w:rsidR="000E2FA4" w:rsidRDefault="000E2FA4" w:rsidP="000E2FA4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pp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</w:p>
          <w:p w:rsidR="000E2FA4" w:rsidRDefault="000E2FA4" w:rsidP="000E2FA4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pacing w:val="-13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</w:p>
        </w:tc>
        <w:tc>
          <w:tcPr>
            <w:tcW w:w="1561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E2FA4" w:rsidRDefault="000E2FA4" w:rsidP="000E2FA4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Sof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  </w:t>
            </w:r>
            <w:r>
              <w:rPr>
                <w:spacing w:val="20"/>
                <w:sz w:val="22"/>
                <w:szCs w:val="22"/>
              </w:rPr>
              <w:t xml:space="preserve"> </w:t>
            </w: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</w:p>
          <w:p w:rsidR="000E2FA4" w:rsidRDefault="000E2FA4" w:rsidP="000E2FA4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Pl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3.0</w:t>
            </w:r>
          </w:p>
        </w:tc>
        <w:tc>
          <w:tcPr>
            <w:tcW w:w="1169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E2FA4" w:rsidRDefault="000E2FA4" w:rsidP="000E2FA4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d</w:t>
            </w:r>
          </w:p>
        </w:tc>
        <w:tc>
          <w:tcPr>
            <w:tcW w:w="886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E2FA4" w:rsidRDefault="000E2FA4" w:rsidP="000E2FA4">
            <w:pPr>
              <w:spacing w:line="220" w:lineRule="exact"/>
              <w:ind w:left="102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August</w:t>
            </w:r>
          </w:p>
          <w:p w:rsidR="000E2FA4" w:rsidRDefault="000E2FA4" w:rsidP="000E2FA4">
            <w:pPr>
              <w:spacing w:before="1"/>
              <w:ind w:left="102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26</w:t>
            </w:r>
            <w:r>
              <w:rPr>
                <w:spacing w:val="-1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h</w:t>
            </w:r>
          </w:p>
          <w:p w:rsidR="000E2FA4" w:rsidRDefault="000E2FA4" w:rsidP="000E2FA4">
            <w:pPr>
              <w:spacing w:line="240" w:lineRule="exact"/>
              <w:ind w:left="102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2016</w:t>
            </w:r>
          </w:p>
        </w:tc>
        <w:tc>
          <w:tcPr>
            <w:tcW w:w="1512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E2FA4" w:rsidRDefault="000E2FA4" w:rsidP="000E2FA4">
            <w:pPr>
              <w:spacing w:line="220" w:lineRule="exact"/>
              <w:ind w:left="102"/>
              <w:rPr>
                <w:sz w:val="21"/>
                <w:szCs w:val="21"/>
              </w:rPr>
            </w:pPr>
            <w:r>
              <w:rPr>
                <w:spacing w:val="1"/>
                <w:sz w:val="21"/>
                <w:szCs w:val="21"/>
              </w:rPr>
              <w:t>N</w:t>
            </w:r>
            <w:r>
              <w:rPr>
                <w:spacing w:val="-25"/>
                <w:sz w:val="21"/>
                <w:szCs w:val="21"/>
              </w:rPr>
              <w:t>A</w:t>
            </w:r>
            <w:r>
              <w:rPr>
                <w:spacing w:val="-14"/>
                <w:sz w:val="21"/>
                <w:szCs w:val="21"/>
              </w:rPr>
              <w:t>T</w:t>
            </w:r>
            <w:r>
              <w:rPr>
                <w:spacing w:val="-2"/>
                <w:sz w:val="21"/>
                <w:szCs w:val="21"/>
              </w:rPr>
              <w:t>,</w:t>
            </w:r>
            <w:r>
              <w:rPr>
                <w:sz w:val="21"/>
                <w:szCs w:val="21"/>
              </w:rPr>
              <w:t>P</w:t>
            </w:r>
            <w:r>
              <w:rPr>
                <w:spacing w:val="1"/>
                <w:sz w:val="21"/>
                <w:szCs w:val="21"/>
              </w:rPr>
              <w:t>H</w:t>
            </w:r>
            <w:r>
              <w:rPr>
                <w:spacing w:val="-3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,</w:t>
            </w:r>
          </w:p>
          <w:p w:rsidR="000E2FA4" w:rsidRDefault="000E2FA4" w:rsidP="000E2FA4">
            <w:pPr>
              <w:spacing w:before="1"/>
              <w:ind w:left="102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</w:t>
            </w:r>
            <w:r>
              <w:rPr>
                <w:spacing w:val="-1"/>
                <w:sz w:val="21"/>
                <w:szCs w:val="21"/>
              </w:rPr>
              <w:t>R</w:t>
            </w:r>
            <w:r>
              <w:rPr>
                <w:spacing w:val="1"/>
                <w:sz w:val="21"/>
                <w:szCs w:val="21"/>
              </w:rPr>
              <w:t>O</w:t>
            </w:r>
            <w:r>
              <w:rPr>
                <w:sz w:val="21"/>
                <w:szCs w:val="21"/>
              </w:rPr>
              <w:t>M</w:t>
            </w:r>
          </w:p>
        </w:tc>
        <w:tc>
          <w:tcPr>
            <w:tcW w:w="1358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E2FA4" w:rsidRDefault="000E2FA4" w:rsidP="000E2FA4">
            <w:pPr>
              <w:spacing w:line="220" w:lineRule="exact"/>
              <w:ind w:left="102"/>
              <w:rPr>
                <w:sz w:val="21"/>
                <w:szCs w:val="21"/>
              </w:rPr>
            </w:pPr>
            <w:r>
              <w:rPr>
                <w:spacing w:val="1"/>
                <w:sz w:val="21"/>
                <w:szCs w:val="21"/>
              </w:rPr>
              <w:t>N</w:t>
            </w:r>
            <w:r>
              <w:rPr>
                <w:spacing w:val="-25"/>
                <w:sz w:val="21"/>
                <w:szCs w:val="21"/>
              </w:rPr>
              <w:t>A</w:t>
            </w:r>
            <w:r>
              <w:rPr>
                <w:spacing w:val="-14"/>
                <w:sz w:val="21"/>
                <w:szCs w:val="21"/>
              </w:rPr>
              <w:t>T</w:t>
            </w:r>
            <w:r>
              <w:rPr>
                <w:spacing w:val="-2"/>
                <w:sz w:val="21"/>
                <w:szCs w:val="21"/>
              </w:rPr>
              <w:t>,</w:t>
            </w:r>
            <w:r>
              <w:rPr>
                <w:sz w:val="21"/>
                <w:szCs w:val="21"/>
              </w:rPr>
              <w:t>P</w:t>
            </w:r>
            <w:r>
              <w:rPr>
                <w:spacing w:val="1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I</w:t>
            </w:r>
          </w:p>
        </w:tc>
        <w:tc>
          <w:tcPr>
            <w:tcW w:w="1705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E2FA4" w:rsidRDefault="000E2FA4" w:rsidP="000E2FA4">
            <w:pPr>
              <w:spacing w:line="220" w:lineRule="exact"/>
              <w:ind w:left="103"/>
              <w:rPr>
                <w:sz w:val="21"/>
                <w:szCs w:val="21"/>
              </w:rPr>
            </w:pPr>
            <w:r>
              <w:rPr>
                <w:spacing w:val="1"/>
                <w:sz w:val="21"/>
                <w:szCs w:val="21"/>
              </w:rPr>
              <w:t>N</w:t>
            </w:r>
            <w:r>
              <w:rPr>
                <w:spacing w:val="-25"/>
                <w:sz w:val="21"/>
                <w:szCs w:val="21"/>
              </w:rPr>
              <w:t>A</w:t>
            </w:r>
            <w:r>
              <w:rPr>
                <w:spacing w:val="-14"/>
                <w:sz w:val="21"/>
                <w:szCs w:val="21"/>
              </w:rPr>
              <w:t>T</w:t>
            </w:r>
            <w:r>
              <w:rPr>
                <w:spacing w:val="-2"/>
                <w:sz w:val="21"/>
                <w:szCs w:val="21"/>
              </w:rPr>
              <w:t>,</w:t>
            </w:r>
            <w:r>
              <w:rPr>
                <w:sz w:val="21"/>
                <w:szCs w:val="21"/>
              </w:rPr>
              <w:t>P</w:t>
            </w:r>
            <w:r>
              <w:rPr>
                <w:spacing w:val="1"/>
                <w:sz w:val="21"/>
                <w:szCs w:val="21"/>
              </w:rPr>
              <w:t>H</w:t>
            </w:r>
            <w:r>
              <w:rPr>
                <w:sz w:val="21"/>
                <w:szCs w:val="21"/>
              </w:rPr>
              <w:t>I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before="5" w:line="260" w:lineRule="exact"/>
        <w:rPr>
          <w:sz w:val="26"/>
          <w:szCs w:val="26"/>
        </w:rPr>
      </w:pPr>
    </w:p>
    <w:p w:rsidR="0009563F" w:rsidRDefault="00822B19">
      <w:pPr>
        <w:spacing w:before="32"/>
        <w:ind w:left="838"/>
        <w:rPr>
          <w:sz w:val="22"/>
          <w:szCs w:val="22"/>
        </w:rPr>
      </w:pPr>
      <w:r>
        <w:rPr>
          <w:i/>
          <w:spacing w:val="-1"/>
          <w:sz w:val="22"/>
          <w:szCs w:val="22"/>
        </w:rPr>
        <w:t>A</w:t>
      </w:r>
      <w:r>
        <w:rPr>
          <w:i/>
          <w:sz w:val="22"/>
          <w:szCs w:val="22"/>
        </w:rPr>
        <w:t>c</w:t>
      </w:r>
      <w:r>
        <w:rPr>
          <w:i/>
          <w:spacing w:val="-6"/>
          <w:sz w:val="22"/>
          <w:szCs w:val="22"/>
        </w:rPr>
        <w:t>r</w:t>
      </w:r>
      <w:r>
        <w:rPr>
          <w:i/>
          <w:sz w:val="22"/>
          <w:szCs w:val="22"/>
        </w:rPr>
        <w:t>o</w:t>
      </w:r>
      <w:r>
        <w:rPr>
          <w:i/>
          <w:spacing w:val="-2"/>
          <w:sz w:val="22"/>
          <w:szCs w:val="22"/>
        </w:rPr>
        <w:t>n</w:t>
      </w:r>
      <w:r>
        <w:rPr>
          <w:i/>
          <w:sz w:val="22"/>
          <w:szCs w:val="22"/>
        </w:rPr>
        <w:t>ym</w:t>
      </w:r>
    </w:p>
    <w:p w:rsidR="0009563F" w:rsidRDefault="00822B19">
      <w:pPr>
        <w:spacing w:before="1"/>
        <w:ind w:left="838" w:right="6282"/>
        <w:rPr>
          <w:sz w:val="22"/>
          <w:szCs w:val="22"/>
        </w:rPr>
      </w:pPr>
      <w:r>
        <w:rPr>
          <w:spacing w:val="-1"/>
          <w:sz w:val="22"/>
          <w:szCs w:val="22"/>
        </w:rPr>
        <w:t>N</w:t>
      </w:r>
      <w:r>
        <w:rPr>
          <w:spacing w:val="-25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 xml:space="preserve">= </w:t>
      </w:r>
      <w:r>
        <w:rPr>
          <w:spacing w:val="-1"/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 xml:space="preserve">an </w:t>
      </w:r>
      <w:r>
        <w:rPr>
          <w:spacing w:val="2"/>
          <w:sz w:val="22"/>
          <w:szCs w:val="22"/>
        </w:rPr>
        <w:t>K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eo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anpai P</w:t>
      </w:r>
      <w:r>
        <w:rPr>
          <w:spacing w:val="1"/>
          <w:sz w:val="22"/>
          <w:szCs w:val="22"/>
        </w:rPr>
        <w:t>H</w:t>
      </w:r>
      <w:r>
        <w:rPr>
          <w:sz w:val="22"/>
          <w:szCs w:val="22"/>
        </w:rPr>
        <w:t>I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= Ph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at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n P</w:t>
      </w:r>
      <w:r>
        <w:rPr>
          <w:spacing w:val="-1"/>
          <w:sz w:val="22"/>
          <w:szCs w:val="22"/>
        </w:rPr>
        <w:t>RO</w:t>
      </w:r>
      <w:r>
        <w:rPr>
          <w:sz w:val="22"/>
          <w:szCs w:val="22"/>
        </w:rPr>
        <w:t>M =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Pro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pong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3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2"/>
          <w:sz w:val="22"/>
          <w:szCs w:val="22"/>
        </w:rPr>
        <w:t>n</w:t>
      </w:r>
      <w:r>
        <w:rPr>
          <w:sz w:val="22"/>
          <w:szCs w:val="22"/>
        </w:rPr>
        <w:t>na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l</w:t>
      </w:r>
    </w:p>
    <w:p w:rsidR="0009563F" w:rsidRDefault="0009563F">
      <w:pPr>
        <w:spacing w:before="5" w:line="140" w:lineRule="exact"/>
        <w:rPr>
          <w:sz w:val="15"/>
          <w:szCs w:val="15"/>
        </w:r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  <w:bookmarkStart w:id="0" w:name="_GoBack"/>
      <w:bookmarkEnd w:id="0"/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8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"/>
        <w:gridCol w:w="1462"/>
        <w:gridCol w:w="2317"/>
        <w:gridCol w:w="108"/>
        <w:gridCol w:w="838"/>
        <w:gridCol w:w="1320"/>
        <w:gridCol w:w="106"/>
        <w:gridCol w:w="929"/>
        <w:gridCol w:w="1141"/>
      </w:tblGrid>
      <w:tr w:rsidR="0009563F" w:rsidTr="008F0AC0">
        <w:trPr>
          <w:trHeight w:hRule="exact" w:val="214"/>
        </w:trPr>
        <w:tc>
          <w:tcPr>
            <w:tcW w:w="108" w:type="dxa"/>
            <w:tcBorders>
              <w:top w:val="single" w:sz="5" w:space="0" w:color="000000"/>
              <w:left w:val="single" w:sz="5" w:space="0" w:color="000000"/>
              <w:bottom w:val="nil"/>
              <w:right w:val="nil"/>
            </w:tcBorders>
            <w:shd w:val="clear" w:color="auto" w:fill="92CDDC" w:themeFill="accent5" w:themeFillTint="99"/>
          </w:tcPr>
          <w:p w:rsidR="0009563F" w:rsidRDefault="0009563F"/>
        </w:tc>
        <w:tc>
          <w:tcPr>
            <w:tcW w:w="1462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  <w:shd w:val="clear" w:color="auto" w:fill="92CDDC" w:themeFill="accent5" w:themeFillTint="99"/>
          </w:tcPr>
          <w:p w:rsidR="0009563F" w:rsidRDefault="00822B19"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108" w:type="dxa"/>
            <w:tcBorders>
              <w:top w:val="single" w:sz="5" w:space="0" w:color="000000"/>
              <w:left w:val="single" w:sz="5" w:space="0" w:color="000000"/>
              <w:bottom w:val="nil"/>
              <w:right w:val="nil"/>
            </w:tcBorders>
            <w:shd w:val="clear" w:color="auto" w:fill="92CDDC" w:themeFill="accent5" w:themeFillTint="99"/>
          </w:tcPr>
          <w:p w:rsidR="0009563F" w:rsidRDefault="0009563F"/>
        </w:tc>
        <w:tc>
          <w:tcPr>
            <w:tcW w:w="838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  <w:shd w:val="clear" w:color="auto" w:fill="92CDDC" w:themeFill="accent5" w:themeFillTint="99"/>
          </w:tcPr>
          <w:p w:rsidR="0009563F" w:rsidRDefault="00822B19"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6" w:type="dxa"/>
            <w:tcBorders>
              <w:top w:val="single" w:sz="5" w:space="0" w:color="000000"/>
              <w:left w:val="single" w:sz="5" w:space="0" w:color="000000"/>
              <w:bottom w:val="nil"/>
              <w:right w:val="nil"/>
            </w:tcBorders>
            <w:shd w:val="clear" w:color="auto" w:fill="92CDDC" w:themeFill="accent5" w:themeFillTint="99"/>
          </w:tcPr>
          <w:p w:rsidR="0009563F" w:rsidRDefault="0009563F"/>
        </w:tc>
        <w:tc>
          <w:tcPr>
            <w:tcW w:w="929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  <w:shd w:val="clear" w:color="auto" w:fill="92CDDC" w:themeFill="accent5" w:themeFillTint="99"/>
          </w:tcPr>
          <w:p w:rsidR="0009563F" w:rsidRDefault="00822B19">
            <w:pPr>
              <w:spacing w:line="200" w:lineRule="exact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85" w:right="48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 w:rsidR="0009563F" w:rsidTr="008F0AC0">
        <w:trPr>
          <w:trHeight w:hRule="exact" w:val="625"/>
        </w:trPr>
        <w:tc>
          <w:tcPr>
            <w:tcW w:w="1570" w:type="dxa"/>
            <w:gridSpan w:val="2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2CDDC" w:themeFill="accent5" w:themeFillTint="99"/>
          </w:tcPr>
          <w:p w:rsidR="0009563F" w:rsidRDefault="0009563F"/>
        </w:tc>
        <w:tc>
          <w:tcPr>
            <w:tcW w:w="2317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09563F"/>
        </w:tc>
        <w:tc>
          <w:tcPr>
            <w:tcW w:w="946" w:type="dxa"/>
            <w:gridSpan w:val="2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2CDDC" w:themeFill="accent5" w:themeFillTint="99"/>
          </w:tcPr>
          <w:p w:rsidR="0009563F" w:rsidRDefault="0009563F"/>
        </w:tc>
        <w:tc>
          <w:tcPr>
            <w:tcW w:w="132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09563F"/>
        </w:tc>
        <w:tc>
          <w:tcPr>
            <w:tcW w:w="1034" w:type="dxa"/>
            <w:gridSpan w:val="2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2CDDC" w:themeFill="accent5" w:themeFillTint="99"/>
          </w:tcPr>
          <w:p w:rsidR="0009563F" w:rsidRDefault="0009563F"/>
        </w:tc>
        <w:tc>
          <w:tcPr>
            <w:tcW w:w="1141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09563F"/>
        </w:tc>
      </w:tr>
      <w:tr w:rsidR="0009563F" w:rsidTr="008F0AC0">
        <w:trPr>
          <w:trHeight w:hRule="exact" w:val="213"/>
        </w:trPr>
        <w:tc>
          <w:tcPr>
            <w:tcW w:w="108" w:type="dxa"/>
            <w:tcBorders>
              <w:top w:val="single" w:sz="5" w:space="0" w:color="000000"/>
              <w:left w:val="single" w:sz="5" w:space="0" w:color="000000"/>
              <w:bottom w:val="nil"/>
              <w:right w:val="nil"/>
            </w:tcBorders>
            <w:shd w:val="clear" w:color="auto" w:fill="92CDDC" w:themeFill="accent5" w:themeFillTint="99"/>
          </w:tcPr>
          <w:p w:rsidR="0009563F" w:rsidRDefault="0009563F"/>
        </w:tc>
        <w:tc>
          <w:tcPr>
            <w:tcW w:w="1462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  <w:shd w:val="clear" w:color="auto" w:fill="92CDDC" w:themeFill="accent5" w:themeFillTint="99"/>
          </w:tcPr>
          <w:p w:rsidR="0009563F" w:rsidRDefault="00822B19"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108" w:type="dxa"/>
            <w:vMerge w:val="restart"/>
            <w:tcBorders>
              <w:top w:val="single" w:sz="5" w:space="0" w:color="000000"/>
              <w:left w:val="single" w:sz="5" w:space="0" w:color="000000"/>
              <w:right w:val="nil"/>
            </w:tcBorders>
            <w:shd w:val="clear" w:color="auto" w:fill="92CDDC" w:themeFill="accent5" w:themeFillTint="99"/>
          </w:tcPr>
          <w:p w:rsidR="0009563F" w:rsidRDefault="0009563F"/>
        </w:tc>
        <w:tc>
          <w:tcPr>
            <w:tcW w:w="838" w:type="dxa"/>
            <w:vMerge w:val="restart"/>
            <w:tcBorders>
              <w:top w:val="single" w:sz="5" w:space="0" w:color="000000"/>
              <w:left w:val="nil"/>
              <w:right w:val="single" w:sz="5" w:space="0" w:color="000000"/>
            </w:tcBorders>
            <w:shd w:val="clear" w:color="auto" w:fill="92CDDC" w:themeFill="accent5" w:themeFillTint="99"/>
          </w:tcPr>
          <w:p w:rsidR="0009563F" w:rsidRDefault="00822B19"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09563F" w:rsidRDefault="00822B19"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09563F" w:rsidRDefault="008F0AC0" w:rsidP="008F0AC0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 w:rsidR="00822B19"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 w:rsidR="00822B19">
              <w:rPr>
                <w:spacing w:val="3"/>
                <w:position w:val="6"/>
                <w:sz w:val="12"/>
                <w:szCs w:val="12"/>
              </w:rPr>
              <w:t>t</w:t>
            </w:r>
            <w:r w:rsidR="00822B19">
              <w:rPr>
                <w:spacing w:val="-2"/>
                <w:position w:val="6"/>
                <w:sz w:val="12"/>
                <w:szCs w:val="12"/>
              </w:rPr>
              <w:t>h</w:t>
            </w:r>
            <w:r w:rsidR="00822B19">
              <w:rPr>
                <w:sz w:val="18"/>
                <w:szCs w:val="18"/>
              </w:rPr>
              <w:t>,</w:t>
            </w:r>
            <w:r w:rsidR="00822B19">
              <w:rPr>
                <w:spacing w:val="1"/>
                <w:sz w:val="18"/>
                <w:szCs w:val="18"/>
              </w:rPr>
              <w:t xml:space="preserve"> </w:t>
            </w:r>
            <w:r w:rsidR="00822B19">
              <w:rPr>
                <w:spacing w:val="-1"/>
                <w:sz w:val="18"/>
                <w:szCs w:val="18"/>
              </w:rPr>
              <w:t>2</w:t>
            </w:r>
            <w:r w:rsidR="00822B19">
              <w:rPr>
                <w:spacing w:val="1"/>
                <w:sz w:val="18"/>
                <w:szCs w:val="18"/>
              </w:rPr>
              <w:t>0</w:t>
            </w:r>
            <w:r w:rsidR="00822B19">
              <w:rPr>
                <w:spacing w:val="-1"/>
                <w:sz w:val="18"/>
                <w:szCs w:val="18"/>
              </w:rPr>
              <w:t>1</w:t>
            </w:r>
            <w:r w:rsidR="00822B19">
              <w:rPr>
                <w:sz w:val="18"/>
                <w:szCs w:val="18"/>
              </w:rPr>
              <w:t>6</w:t>
            </w:r>
          </w:p>
        </w:tc>
        <w:tc>
          <w:tcPr>
            <w:tcW w:w="106" w:type="dxa"/>
            <w:tcBorders>
              <w:top w:val="single" w:sz="5" w:space="0" w:color="000000"/>
              <w:left w:val="single" w:sz="5" w:space="0" w:color="000000"/>
              <w:bottom w:val="nil"/>
              <w:right w:val="nil"/>
            </w:tcBorders>
            <w:shd w:val="clear" w:color="auto" w:fill="92CDDC" w:themeFill="accent5" w:themeFillTint="99"/>
          </w:tcPr>
          <w:p w:rsidR="0009563F" w:rsidRDefault="0009563F"/>
        </w:tc>
        <w:tc>
          <w:tcPr>
            <w:tcW w:w="929" w:type="dxa"/>
            <w:tcBorders>
              <w:top w:val="single" w:sz="5" w:space="0" w:color="000000"/>
              <w:left w:val="nil"/>
              <w:bottom w:val="nil"/>
              <w:right w:val="single" w:sz="5" w:space="0" w:color="000000"/>
            </w:tcBorders>
            <w:shd w:val="clear" w:color="auto" w:fill="92CDDC" w:themeFill="accent5" w:themeFillTint="99"/>
          </w:tcPr>
          <w:p w:rsidR="0009563F" w:rsidRDefault="00822B19">
            <w:pPr>
              <w:spacing w:line="200" w:lineRule="exact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5" w:space="0" w:color="000000"/>
            </w:tcBorders>
          </w:tcPr>
          <w:p w:rsidR="0009563F" w:rsidRDefault="008F0AC0" w:rsidP="008F0AC0">
            <w:pPr>
              <w:spacing w:line="200" w:lineRule="exac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December</w:t>
            </w:r>
            <w:r>
              <w:rPr>
                <w:spacing w:val="-2"/>
                <w:sz w:val="18"/>
                <w:szCs w:val="18"/>
              </w:rPr>
              <w:t xml:space="preserve"> 9</w:t>
            </w:r>
            <w:r w:rsidR="00822B19">
              <w:rPr>
                <w:spacing w:val="3"/>
                <w:position w:val="6"/>
                <w:sz w:val="12"/>
                <w:szCs w:val="12"/>
              </w:rPr>
              <w:t>t</w:t>
            </w:r>
            <w:r w:rsidR="00822B19">
              <w:rPr>
                <w:spacing w:val="-2"/>
                <w:position w:val="6"/>
                <w:sz w:val="12"/>
                <w:szCs w:val="12"/>
              </w:rPr>
              <w:t>h</w:t>
            </w:r>
            <w:r w:rsidR="00822B19"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 w:rsidR="00822B19">
              <w:rPr>
                <w:spacing w:val="1"/>
                <w:sz w:val="18"/>
                <w:szCs w:val="18"/>
              </w:rPr>
              <w:t>20</w:t>
            </w:r>
            <w:r w:rsidR="00822B19">
              <w:rPr>
                <w:spacing w:val="-1"/>
                <w:sz w:val="18"/>
                <w:szCs w:val="18"/>
              </w:rPr>
              <w:t>1</w:t>
            </w:r>
            <w:r w:rsidR="00822B19">
              <w:rPr>
                <w:sz w:val="18"/>
                <w:szCs w:val="18"/>
              </w:rPr>
              <w:t>6</w:t>
            </w:r>
          </w:p>
        </w:tc>
      </w:tr>
      <w:tr w:rsidR="0009563F" w:rsidTr="008F0AC0">
        <w:trPr>
          <w:trHeight w:hRule="exact" w:val="211"/>
        </w:trPr>
        <w:tc>
          <w:tcPr>
            <w:tcW w:w="1570" w:type="dxa"/>
            <w:gridSpan w:val="2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09563F"/>
        </w:tc>
        <w:tc>
          <w:tcPr>
            <w:tcW w:w="2317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09563F"/>
        </w:tc>
        <w:tc>
          <w:tcPr>
            <w:tcW w:w="108" w:type="dxa"/>
            <w:vMerge/>
            <w:tcBorders>
              <w:left w:val="single" w:sz="5" w:space="0" w:color="000000"/>
              <w:bottom w:val="single" w:sz="5" w:space="0" w:color="000000"/>
              <w:right w:val="nil"/>
            </w:tcBorders>
            <w:shd w:val="clear" w:color="auto" w:fill="92CDDC" w:themeFill="accent5" w:themeFillTint="99"/>
          </w:tcPr>
          <w:p w:rsidR="0009563F" w:rsidRDefault="0009563F"/>
        </w:tc>
        <w:tc>
          <w:tcPr>
            <w:tcW w:w="838" w:type="dxa"/>
            <w:vMerge/>
            <w:tcBorders>
              <w:left w:val="nil"/>
              <w:bottom w:val="single" w:sz="5" w:space="0" w:color="000000"/>
              <w:right w:val="single" w:sz="5" w:space="0" w:color="000000"/>
            </w:tcBorders>
            <w:shd w:val="clear" w:color="auto" w:fill="92CDDC" w:themeFill="accent5" w:themeFillTint="99"/>
          </w:tcPr>
          <w:p w:rsidR="0009563F" w:rsidRDefault="0009563F"/>
        </w:tc>
        <w:tc>
          <w:tcPr>
            <w:tcW w:w="1320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09563F"/>
        </w:tc>
        <w:tc>
          <w:tcPr>
            <w:tcW w:w="1034" w:type="dxa"/>
            <w:gridSpan w:val="2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09563F"/>
        </w:tc>
        <w:tc>
          <w:tcPr>
            <w:tcW w:w="1141" w:type="dxa"/>
            <w:vMerge/>
            <w:tcBorders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09563F"/>
        </w:tc>
      </w:tr>
    </w:tbl>
    <w:p w:rsidR="0009563F" w:rsidRDefault="0009563F">
      <w:pPr>
        <w:sectPr w:rsidR="0009563F">
          <w:pgSz w:w="11920" w:h="16840"/>
          <w:pgMar w:top="1360" w:right="980" w:bottom="280" w:left="960" w:header="720" w:footer="720" w:gutter="0"/>
          <w:cols w:space="720"/>
        </w:sectPr>
      </w:pPr>
    </w:p>
    <w:p w:rsidR="0009563F" w:rsidRDefault="00822B19">
      <w:pPr>
        <w:spacing w:before="60"/>
        <w:ind w:left="118"/>
        <w:rPr>
          <w:sz w:val="32"/>
          <w:szCs w:val="32"/>
        </w:rPr>
      </w:pPr>
      <w:r>
        <w:rPr>
          <w:b/>
          <w:sz w:val="32"/>
          <w:szCs w:val="32"/>
        </w:rPr>
        <w:lastRenderedPageBreak/>
        <w:t>T</w:t>
      </w:r>
      <w:r>
        <w:rPr>
          <w:b/>
          <w:spacing w:val="2"/>
          <w:sz w:val="32"/>
          <w:szCs w:val="32"/>
        </w:rPr>
        <w:t>a</w:t>
      </w:r>
      <w:r>
        <w:rPr>
          <w:b/>
          <w:sz w:val="32"/>
          <w:szCs w:val="32"/>
        </w:rPr>
        <w:t>ble</w:t>
      </w:r>
      <w:r>
        <w:rPr>
          <w:b/>
          <w:spacing w:val="-8"/>
          <w:sz w:val="32"/>
          <w:szCs w:val="32"/>
        </w:rPr>
        <w:t xml:space="preserve"> </w:t>
      </w:r>
      <w:r>
        <w:rPr>
          <w:b/>
          <w:sz w:val="32"/>
          <w:szCs w:val="32"/>
        </w:rPr>
        <w:t>of</w:t>
      </w:r>
      <w:r>
        <w:rPr>
          <w:b/>
          <w:spacing w:val="-3"/>
          <w:sz w:val="32"/>
          <w:szCs w:val="32"/>
        </w:rPr>
        <w:t xml:space="preserve"> </w:t>
      </w:r>
      <w:r>
        <w:rPr>
          <w:b/>
          <w:sz w:val="32"/>
          <w:szCs w:val="32"/>
        </w:rPr>
        <w:t>Cont</w:t>
      </w:r>
      <w:r>
        <w:rPr>
          <w:b/>
          <w:spacing w:val="2"/>
          <w:sz w:val="32"/>
          <w:szCs w:val="32"/>
        </w:rPr>
        <w:t>e</w:t>
      </w:r>
      <w:r>
        <w:rPr>
          <w:b/>
          <w:sz w:val="32"/>
          <w:szCs w:val="32"/>
        </w:rPr>
        <w:t>nts</w:t>
      </w:r>
    </w:p>
    <w:p w:rsidR="0009563F" w:rsidRDefault="00822B19">
      <w:pPr>
        <w:spacing w:before="23"/>
        <w:ind w:left="118"/>
        <w:rPr>
          <w:sz w:val="21"/>
          <w:szCs w:val="21"/>
        </w:rPr>
      </w:pPr>
      <w:r>
        <w:rPr>
          <w:sz w:val="21"/>
          <w:szCs w:val="21"/>
        </w:rPr>
        <w:t>Chap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er</w:t>
      </w:r>
      <w:r>
        <w:rPr>
          <w:spacing w:val="-3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O</w:t>
      </w:r>
      <w:r>
        <w:rPr>
          <w:sz w:val="21"/>
          <w:szCs w:val="21"/>
        </w:rPr>
        <w:t>ne |</w:t>
      </w:r>
      <w:r>
        <w:rPr>
          <w:spacing w:val="-4"/>
          <w:sz w:val="21"/>
          <w:szCs w:val="21"/>
        </w:rPr>
        <w:t xml:space="preserve"> </w:t>
      </w:r>
      <w:r>
        <w:rPr>
          <w:spacing w:val="-3"/>
          <w:sz w:val="21"/>
          <w:szCs w:val="21"/>
        </w:rPr>
        <w:t>I</w:t>
      </w:r>
      <w:r>
        <w:rPr>
          <w:sz w:val="21"/>
          <w:szCs w:val="21"/>
        </w:rPr>
        <w:t>n</w:t>
      </w:r>
      <w:r>
        <w:rPr>
          <w:spacing w:val="-1"/>
          <w:sz w:val="21"/>
          <w:szCs w:val="21"/>
        </w:rPr>
        <w:t>tr</w:t>
      </w:r>
      <w:r>
        <w:rPr>
          <w:sz w:val="21"/>
          <w:szCs w:val="21"/>
        </w:rPr>
        <w:t>oduc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on</w:t>
      </w:r>
      <w:r>
        <w:rPr>
          <w:spacing w:val="-35"/>
          <w:sz w:val="21"/>
          <w:szCs w:val="21"/>
        </w:rPr>
        <w:t xml:space="preserve"> </w:t>
      </w:r>
      <w:r>
        <w:rPr>
          <w:sz w:val="21"/>
          <w:szCs w:val="21"/>
        </w:rPr>
        <w:t>................................................................................................................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5</w:t>
      </w:r>
    </w:p>
    <w:p w:rsidR="0009563F" w:rsidRDefault="00822B19">
      <w:pPr>
        <w:spacing w:before="1"/>
        <w:ind w:left="329"/>
        <w:rPr>
          <w:sz w:val="21"/>
          <w:szCs w:val="21"/>
        </w:rPr>
      </w:pPr>
      <w:r>
        <w:rPr>
          <w:sz w:val="21"/>
          <w:szCs w:val="21"/>
        </w:rPr>
        <w:t>1.1</w:t>
      </w:r>
      <w:r>
        <w:rPr>
          <w:spacing w:val="-2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O</w:t>
      </w:r>
      <w:r>
        <w:rPr>
          <w:sz w:val="21"/>
          <w:szCs w:val="21"/>
        </w:rPr>
        <w:t>b</w:t>
      </w:r>
      <w:r>
        <w:rPr>
          <w:spacing w:val="-1"/>
          <w:sz w:val="21"/>
          <w:szCs w:val="21"/>
        </w:rPr>
        <w:t>j</w:t>
      </w:r>
      <w:r>
        <w:rPr>
          <w:sz w:val="21"/>
          <w:szCs w:val="21"/>
        </w:rPr>
        <w:t>ec</w:t>
      </w:r>
      <w:r>
        <w:rPr>
          <w:spacing w:val="-1"/>
          <w:sz w:val="21"/>
          <w:szCs w:val="21"/>
        </w:rPr>
        <w:t>ti</w:t>
      </w:r>
      <w:r>
        <w:rPr>
          <w:spacing w:val="-2"/>
          <w:sz w:val="21"/>
          <w:szCs w:val="21"/>
        </w:rPr>
        <w:t>v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...............................</w:t>
      </w:r>
      <w:r>
        <w:rPr>
          <w:spacing w:val="1"/>
          <w:sz w:val="21"/>
          <w:szCs w:val="21"/>
        </w:rPr>
        <w:t>.</w:t>
      </w:r>
      <w:r>
        <w:rPr>
          <w:sz w:val="21"/>
          <w:szCs w:val="21"/>
        </w:rPr>
        <w:t>................................................................................................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5</w:t>
      </w:r>
    </w:p>
    <w:p w:rsidR="0009563F" w:rsidRDefault="00822B19">
      <w:pPr>
        <w:spacing w:before="1"/>
        <w:ind w:left="329"/>
        <w:rPr>
          <w:sz w:val="21"/>
          <w:szCs w:val="21"/>
        </w:rPr>
      </w:pPr>
      <w:r>
        <w:rPr>
          <w:sz w:val="21"/>
          <w:szCs w:val="21"/>
        </w:rPr>
        <w:t>1.2 Sc</w:t>
      </w:r>
      <w:r>
        <w:rPr>
          <w:spacing w:val="-2"/>
          <w:sz w:val="21"/>
          <w:szCs w:val="21"/>
        </w:rPr>
        <w:t>o</w:t>
      </w:r>
      <w:r>
        <w:rPr>
          <w:sz w:val="21"/>
          <w:szCs w:val="21"/>
        </w:rPr>
        <w:t>p</w:t>
      </w:r>
      <w:r>
        <w:rPr>
          <w:spacing w:val="12"/>
          <w:sz w:val="21"/>
          <w:szCs w:val="21"/>
        </w:rPr>
        <w:t>e</w:t>
      </w:r>
      <w:r>
        <w:rPr>
          <w:sz w:val="21"/>
          <w:szCs w:val="21"/>
        </w:rPr>
        <w:t>...............................</w:t>
      </w:r>
      <w:r>
        <w:rPr>
          <w:spacing w:val="1"/>
          <w:sz w:val="21"/>
          <w:szCs w:val="21"/>
        </w:rPr>
        <w:t>.</w:t>
      </w:r>
      <w:r>
        <w:rPr>
          <w:sz w:val="21"/>
          <w:szCs w:val="21"/>
        </w:rPr>
        <w:t>...............................................................................................</w:t>
      </w:r>
      <w:r>
        <w:rPr>
          <w:spacing w:val="1"/>
          <w:sz w:val="21"/>
          <w:szCs w:val="21"/>
        </w:rPr>
        <w:t>.</w:t>
      </w:r>
      <w:r>
        <w:rPr>
          <w:sz w:val="21"/>
          <w:szCs w:val="21"/>
        </w:rPr>
        <w:t>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5</w:t>
      </w:r>
    </w:p>
    <w:p w:rsidR="0009563F" w:rsidRDefault="00822B19">
      <w:pPr>
        <w:spacing w:line="240" w:lineRule="exact"/>
        <w:ind w:left="329"/>
        <w:rPr>
          <w:sz w:val="21"/>
          <w:szCs w:val="21"/>
        </w:rPr>
      </w:pPr>
      <w:r>
        <w:rPr>
          <w:sz w:val="21"/>
          <w:szCs w:val="21"/>
        </w:rPr>
        <w:t>1.3</w:t>
      </w:r>
      <w:r>
        <w:rPr>
          <w:spacing w:val="-12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A</w:t>
      </w:r>
      <w:r>
        <w:rPr>
          <w:sz w:val="21"/>
          <w:szCs w:val="21"/>
        </w:rPr>
        <w:t>c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on</w:t>
      </w:r>
      <w:r>
        <w:rPr>
          <w:spacing w:val="-2"/>
          <w:sz w:val="21"/>
          <w:szCs w:val="21"/>
        </w:rPr>
        <w:t>y</w:t>
      </w:r>
      <w:r>
        <w:rPr>
          <w:spacing w:val="-4"/>
          <w:sz w:val="21"/>
          <w:szCs w:val="21"/>
        </w:rPr>
        <w:t>m</w:t>
      </w:r>
      <w:r>
        <w:rPr>
          <w:sz w:val="21"/>
          <w:szCs w:val="21"/>
        </w:rPr>
        <w:t xml:space="preserve">s </w:t>
      </w:r>
      <w:r>
        <w:rPr>
          <w:spacing w:val="-1"/>
          <w:sz w:val="21"/>
          <w:szCs w:val="21"/>
        </w:rPr>
        <w:t>a</w:t>
      </w:r>
      <w:r>
        <w:rPr>
          <w:sz w:val="21"/>
          <w:szCs w:val="21"/>
        </w:rPr>
        <w:t xml:space="preserve">nd </w:t>
      </w:r>
      <w:r>
        <w:rPr>
          <w:spacing w:val="1"/>
          <w:sz w:val="21"/>
          <w:szCs w:val="21"/>
        </w:rPr>
        <w:t>D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fi</w:t>
      </w:r>
      <w:r>
        <w:rPr>
          <w:sz w:val="21"/>
          <w:szCs w:val="21"/>
        </w:rPr>
        <w:t>n</w:t>
      </w:r>
      <w:r>
        <w:rPr>
          <w:spacing w:val="-1"/>
          <w:sz w:val="21"/>
          <w:szCs w:val="21"/>
        </w:rPr>
        <w:t>iti</w:t>
      </w:r>
      <w:r>
        <w:rPr>
          <w:sz w:val="21"/>
          <w:szCs w:val="21"/>
        </w:rPr>
        <w:t>ons...............................................................................................</w:t>
      </w:r>
      <w:r>
        <w:rPr>
          <w:spacing w:val="1"/>
          <w:sz w:val="21"/>
          <w:szCs w:val="21"/>
        </w:rPr>
        <w:t>.</w:t>
      </w:r>
      <w:r>
        <w:rPr>
          <w:sz w:val="21"/>
          <w:szCs w:val="21"/>
        </w:rPr>
        <w:t>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5</w:t>
      </w:r>
    </w:p>
    <w:p w:rsidR="0009563F" w:rsidRDefault="00822B19">
      <w:pPr>
        <w:spacing w:before="1"/>
        <w:ind w:left="538"/>
        <w:rPr>
          <w:sz w:val="21"/>
          <w:szCs w:val="21"/>
        </w:rPr>
      </w:pPr>
      <w:r>
        <w:rPr>
          <w:sz w:val="21"/>
          <w:szCs w:val="21"/>
        </w:rPr>
        <w:t>1.3.1</w:t>
      </w:r>
      <w:r>
        <w:rPr>
          <w:spacing w:val="-14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A</w:t>
      </w:r>
      <w:r>
        <w:rPr>
          <w:sz w:val="21"/>
          <w:szCs w:val="21"/>
        </w:rPr>
        <w:t>c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on</w:t>
      </w:r>
      <w:r>
        <w:rPr>
          <w:spacing w:val="-2"/>
          <w:sz w:val="21"/>
          <w:szCs w:val="21"/>
        </w:rPr>
        <w:t>y</w:t>
      </w:r>
      <w:r>
        <w:rPr>
          <w:spacing w:val="-4"/>
          <w:sz w:val="21"/>
          <w:szCs w:val="21"/>
        </w:rPr>
        <w:t>m</w:t>
      </w:r>
      <w:r>
        <w:rPr>
          <w:sz w:val="21"/>
          <w:szCs w:val="21"/>
        </w:rPr>
        <w:t>s</w:t>
      </w:r>
      <w:r>
        <w:rPr>
          <w:spacing w:val="-14"/>
          <w:sz w:val="21"/>
          <w:szCs w:val="21"/>
        </w:rPr>
        <w:t xml:space="preserve"> </w:t>
      </w:r>
      <w:r>
        <w:rPr>
          <w:sz w:val="21"/>
          <w:szCs w:val="21"/>
        </w:rPr>
        <w:t>...............................</w:t>
      </w:r>
      <w:r>
        <w:rPr>
          <w:spacing w:val="1"/>
          <w:sz w:val="21"/>
          <w:szCs w:val="21"/>
        </w:rPr>
        <w:t>.</w:t>
      </w:r>
      <w:r>
        <w:rPr>
          <w:sz w:val="21"/>
          <w:szCs w:val="21"/>
        </w:rPr>
        <w:t>.........................................................................................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5</w:t>
      </w:r>
    </w:p>
    <w:p w:rsidR="0009563F" w:rsidRDefault="00822B19">
      <w:pPr>
        <w:spacing w:before="1"/>
        <w:ind w:left="538"/>
        <w:rPr>
          <w:sz w:val="21"/>
          <w:szCs w:val="21"/>
        </w:rPr>
      </w:pPr>
      <w:r>
        <w:rPr>
          <w:sz w:val="21"/>
          <w:szCs w:val="21"/>
        </w:rPr>
        <w:t>1.3.2</w:t>
      </w:r>
      <w:r>
        <w:rPr>
          <w:spacing w:val="-2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D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fi</w:t>
      </w:r>
      <w:r>
        <w:rPr>
          <w:sz w:val="21"/>
          <w:szCs w:val="21"/>
        </w:rPr>
        <w:t>n</w:t>
      </w:r>
      <w:r>
        <w:rPr>
          <w:spacing w:val="-1"/>
          <w:sz w:val="21"/>
          <w:szCs w:val="21"/>
        </w:rPr>
        <w:t>iti</w:t>
      </w:r>
      <w:r>
        <w:rPr>
          <w:sz w:val="21"/>
          <w:szCs w:val="21"/>
        </w:rPr>
        <w:t>on</w:t>
      </w:r>
      <w:r>
        <w:rPr>
          <w:spacing w:val="7"/>
          <w:sz w:val="21"/>
          <w:szCs w:val="21"/>
        </w:rPr>
        <w:t>s</w:t>
      </w:r>
      <w:r>
        <w:rPr>
          <w:sz w:val="21"/>
          <w:szCs w:val="21"/>
        </w:rPr>
        <w:t>...............................</w:t>
      </w:r>
      <w:r>
        <w:rPr>
          <w:spacing w:val="1"/>
          <w:sz w:val="21"/>
          <w:szCs w:val="21"/>
        </w:rPr>
        <w:t>.</w:t>
      </w:r>
      <w:r>
        <w:rPr>
          <w:sz w:val="21"/>
          <w:szCs w:val="21"/>
        </w:rPr>
        <w:t>........................................................................................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5</w:t>
      </w:r>
    </w:p>
    <w:p w:rsidR="0009563F" w:rsidRDefault="00822B19">
      <w:pPr>
        <w:spacing w:line="240" w:lineRule="exact"/>
        <w:ind w:left="118"/>
        <w:rPr>
          <w:sz w:val="21"/>
          <w:szCs w:val="21"/>
        </w:rPr>
      </w:pPr>
      <w:r>
        <w:rPr>
          <w:sz w:val="21"/>
          <w:szCs w:val="21"/>
        </w:rPr>
        <w:t>Chap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er</w:t>
      </w:r>
      <w:r>
        <w:rPr>
          <w:spacing w:val="-5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pacing w:val="-1"/>
          <w:sz w:val="21"/>
          <w:szCs w:val="21"/>
        </w:rPr>
        <w:t>w</w:t>
      </w:r>
      <w:r>
        <w:rPr>
          <w:sz w:val="21"/>
          <w:szCs w:val="21"/>
        </w:rPr>
        <w:t>o</w:t>
      </w:r>
      <w:r>
        <w:rPr>
          <w:spacing w:val="-2"/>
          <w:sz w:val="21"/>
          <w:szCs w:val="21"/>
        </w:rPr>
        <w:t xml:space="preserve"> </w:t>
      </w:r>
      <w:r>
        <w:rPr>
          <w:sz w:val="21"/>
          <w:szCs w:val="21"/>
        </w:rPr>
        <w:t>|</w:t>
      </w:r>
      <w:r>
        <w:rPr>
          <w:spacing w:val="-8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-1"/>
          <w:sz w:val="21"/>
          <w:szCs w:val="21"/>
        </w:rPr>
        <w:t xml:space="preserve"> </w:t>
      </w:r>
      <w:r>
        <w:rPr>
          <w:spacing w:val="2"/>
          <w:sz w:val="21"/>
          <w:szCs w:val="21"/>
        </w:rPr>
        <w:t>P</w:t>
      </w:r>
      <w:r>
        <w:rPr>
          <w:spacing w:val="-1"/>
          <w:sz w:val="21"/>
          <w:szCs w:val="21"/>
        </w:rPr>
        <w:t>l</w:t>
      </w:r>
      <w:r>
        <w:rPr>
          <w:sz w:val="21"/>
          <w:szCs w:val="21"/>
        </w:rPr>
        <w:t>an and</w:t>
      </w:r>
      <w:r>
        <w:rPr>
          <w:spacing w:val="-7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-3"/>
          <w:sz w:val="21"/>
          <w:szCs w:val="21"/>
        </w:rPr>
        <w:t xml:space="preserve"> </w:t>
      </w:r>
      <w:r>
        <w:rPr>
          <w:spacing w:val="2"/>
          <w:sz w:val="21"/>
          <w:szCs w:val="21"/>
        </w:rPr>
        <w:t>P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oc</w:t>
      </w:r>
      <w:r>
        <w:rPr>
          <w:spacing w:val="-3"/>
          <w:sz w:val="21"/>
          <w:szCs w:val="21"/>
        </w:rPr>
        <w:t>e</w:t>
      </w:r>
      <w:r>
        <w:rPr>
          <w:sz w:val="21"/>
          <w:szCs w:val="21"/>
        </w:rPr>
        <w:t>du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e</w:t>
      </w:r>
      <w:r>
        <w:rPr>
          <w:spacing w:val="-16"/>
          <w:sz w:val="21"/>
          <w:szCs w:val="21"/>
        </w:rPr>
        <w:t xml:space="preserve"> </w:t>
      </w:r>
      <w:r>
        <w:rPr>
          <w:sz w:val="21"/>
          <w:szCs w:val="21"/>
        </w:rPr>
        <w:t>.....................................................................................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6</w:t>
      </w:r>
    </w:p>
    <w:p w:rsidR="0009563F" w:rsidRDefault="00822B19">
      <w:pPr>
        <w:spacing w:before="1"/>
        <w:ind w:left="329"/>
        <w:rPr>
          <w:sz w:val="21"/>
          <w:szCs w:val="21"/>
        </w:rPr>
      </w:pPr>
      <w:r>
        <w:rPr>
          <w:sz w:val="21"/>
          <w:szCs w:val="21"/>
        </w:rPr>
        <w:t>2.1</w:t>
      </w:r>
      <w:r>
        <w:rPr>
          <w:spacing w:val="-5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-3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O</w:t>
      </w:r>
      <w:r>
        <w:rPr>
          <w:sz w:val="21"/>
          <w:szCs w:val="21"/>
        </w:rPr>
        <w:t>b</w:t>
      </w:r>
      <w:r>
        <w:rPr>
          <w:spacing w:val="-1"/>
          <w:sz w:val="21"/>
          <w:szCs w:val="21"/>
        </w:rPr>
        <w:t>j</w:t>
      </w:r>
      <w:r>
        <w:rPr>
          <w:sz w:val="21"/>
          <w:szCs w:val="21"/>
        </w:rPr>
        <w:t>ec</w:t>
      </w:r>
      <w:r>
        <w:rPr>
          <w:spacing w:val="-1"/>
          <w:sz w:val="21"/>
          <w:szCs w:val="21"/>
        </w:rPr>
        <w:t>ti</w:t>
      </w:r>
      <w:r>
        <w:rPr>
          <w:spacing w:val="-2"/>
          <w:sz w:val="21"/>
          <w:szCs w:val="21"/>
        </w:rPr>
        <w:t>v</w:t>
      </w:r>
      <w:r>
        <w:rPr>
          <w:sz w:val="21"/>
          <w:szCs w:val="21"/>
        </w:rPr>
        <w:t>es</w:t>
      </w:r>
      <w:r>
        <w:rPr>
          <w:spacing w:val="-27"/>
          <w:sz w:val="21"/>
          <w:szCs w:val="21"/>
        </w:rPr>
        <w:t xml:space="preserve"> </w:t>
      </w:r>
      <w:r>
        <w:rPr>
          <w:sz w:val="21"/>
          <w:szCs w:val="21"/>
        </w:rPr>
        <w:t>...............................</w:t>
      </w:r>
      <w:r>
        <w:rPr>
          <w:spacing w:val="1"/>
          <w:sz w:val="21"/>
          <w:szCs w:val="21"/>
        </w:rPr>
        <w:t>.</w:t>
      </w:r>
      <w:r>
        <w:rPr>
          <w:sz w:val="21"/>
          <w:szCs w:val="21"/>
        </w:rPr>
        <w:t>........................................................................................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6</w:t>
      </w:r>
    </w:p>
    <w:p w:rsidR="0009563F" w:rsidRDefault="00822B19">
      <w:pPr>
        <w:spacing w:line="240" w:lineRule="exact"/>
        <w:ind w:left="329"/>
        <w:rPr>
          <w:sz w:val="21"/>
          <w:szCs w:val="21"/>
        </w:rPr>
      </w:pPr>
      <w:r>
        <w:rPr>
          <w:sz w:val="21"/>
          <w:szCs w:val="21"/>
        </w:rPr>
        <w:t>2.2 Sc</w:t>
      </w:r>
      <w:r>
        <w:rPr>
          <w:spacing w:val="-2"/>
          <w:sz w:val="21"/>
          <w:szCs w:val="21"/>
        </w:rPr>
        <w:t>o</w:t>
      </w:r>
      <w:r>
        <w:rPr>
          <w:sz w:val="21"/>
          <w:szCs w:val="21"/>
        </w:rPr>
        <w:t>pe of</w:t>
      </w:r>
      <w:r>
        <w:rPr>
          <w:spacing w:val="-5"/>
          <w:sz w:val="21"/>
          <w:szCs w:val="21"/>
        </w:rPr>
        <w:t xml:space="preserve"> </w:t>
      </w:r>
      <w:r>
        <w:rPr>
          <w:spacing w:val="-16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sti</w:t>
      </w:r>
      <w:r>
        <w:rPr>
          <w:sz w:val="21"/>
          <w:szCs w:val="21"/>
        </w:rPr>
        <w:t>ng</w:t>
      </w:r>
      <w:r>
        <w:rPr>
          <w:spacing w:val="-34"/>
          <w:sz w:val="21"/>
          <w:szCs w:val="21"/>
        </w:rPr>
        <w:t xml:space="preserve"> </w:t>
      </w:r>
      <w:r>
        <w:rPr>
          <w:sz w:val="21"/>
          <w:szCs w:val="21"/>
        </w:rPr>
        <w:t>...............................</w:t>
      </w:r>
      <w:r>
        <w:rPr>
          <w:spacing w:val="1"/>
          <w:sz w:val="21"/>
          <w:szCs w:val="21"/>
        </w:rPr>
        <w:t>.</w:t>
      </w:r>
      <w:r>
        <w:rPr>
          <w:sz w:val="21"/>
          <w:szCs w:val="21"/>
        </w:rPr>
        <w:t>......................................................................................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6</w:t>
      </w:r>
    </w:p>
    <w:p w:rsidR="0009563F" w:rsidRDefault="00822B19">
      <w:pPr>
        <w:spacing w:before="1"/>
        <w:ind w:left="329"/>
        <w:rPr>
          <w:sz w:val="21"/>
          <w:szCs w:val="21"/>
        </w:rPr>
      </w:pPr>
      <w:r>
        <w:rPr>
          <w:sz w:val="21"/>
          <w:szCs w:val="21"/>
        </w:rPr>
        <w:t>2.3</w:t>
      </w:r>
      <w:r>
        <w:rPr>
          <w:spacing w:val="-5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-3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D</w:t>
      </w:r>
      <w:r>
        <w:rPr>
          <w:sz w:val="21"/>
          <w:szCs w:val="21"/>
        </w:rPr>
        <w:t>u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on</w:t>
      </w:r>
      <w:r>
        <w:rPr>
          <w:spacing w:val="-36"/>
          <w:sz w:val="21"/>
          <w:szCs w:val="21"/>
        </w:rPr>
        <w:t xml:space="preserve"> </w:t>
      </w:r>
      <w:r>
        <w:rPr>
          <w:sz w:val="21"/>
          <w:szCs w:val="21"/>
        </w:rPr>
        <w:t>...............................</w:t>
      </w:r>
      <w:r>
        <w:rPr>
          <w:spacing w:val="1"/>
          <w:sz w:val="21"/>
          <w:szCs w:val="21"/>
        </w:rPr>
        <w:t>.</w:t>
      </w:r>
      <w:r>
        <w:rPr>
          <w:sz w:val="21"/>
          <w:szCs w:val="21"/>
        </w:rPr>
        <w:t>...........................................................................................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6</w:t>
      </w:r>
    </w:p>
    <w:p w:rsidR="0009563F" w:rsidRDefault="00822B19">
      <w:pPr>
        <w:spacing w:before="1"/>
        <w:ind w:left="329"/>
        <w:rPr>
          <w:sz w:val="21"/>
          <w:szCs w:val="21"/>
        </w:rPr>
      </w:pPr>
      <w:r>
        <w:rPr>
          <w:sz w:val="21"/>
          <w:szCs w:val="21"/>
        </w:rPr>
        <w:t>2.4</w:t>
      </w:r>
      <w:r>
        <w:rPr>
          <w:spacing w:val="-5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-3"/>
          <w:sz w:val="21"/>
          <w:szCs w:val="21"/>
        </w:rPr>
        <w:t xml:space="preserve"> </w:t>
      </w:r>
      <w:r>
        <w:rPr>
          <w:sz w:val="21"/>
          <w:szCs w:val="21"/>
        </w:rPr>
        <w:t>Re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pons</w:t>
      </w:r>
      <w:r>
        <w:rPr>
          <w:spacing w:val="-2"/>
          <w:sz w:val="21"/>
          <w:szCs w:val="21"/>
        </w:rPr>
        <w:t>i</w:t>
      </w:r>
      <w:r>
        <w:rPr>
          <w:sz w:val="21"/>
          <w:szCs w:val="21"/>
        </w:rPr>
        <w:t>b</w:t>
      </w:r>
      <w:r>
        <w:rPr>
          <w:spacing w:val="-1"/>
          <w:sz w:val="21"/>
          <w:szCs w:val="21"/>
        </w:rPr>
        <w:t>ili</w:t>
      </w:r>
      <w:r>
        <w:rPr>
          <w:spacing w:val="1"/>
          <w:sz w:val="21"/>
          <w:szCs w:val="21"/>
        </w:rPr>
        <w:t>t</w:t>
      </w:r>
      <w:r>
        <w:rPr>
          <w:sz w:val="21"/>
          <w:szCs w:val="21"/>
        </w:rPr>
        <w:t>y</w:t>
      </w:r>
      <w:r>
        <w:rPr>
          <w:spacing w:val="-28"/>
          <w:sz w:val="21"/>
          <w:szCs w:val="21"/>
        </w:rPr>
        <w:t xml:space="preserve"> </w:t>
      </w:r>
      <w:r>
        <w:rPr>
          <w:sz w:val="21"/>
          <w:szCs w:val="21"/>
        </w:rPr>
        <w:t>..................................................................................................................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6</w:t>
      </w:r>
    </w:p>
    <w:p w:rsidR="0009563F" w:rsidRDefault="00822B19">
      <w:pPr>
        <w:spacing w:line="240" w:lineRule="exact"/>
        <w:ind w:left="329"/>
        <w:rPr>
          <w:sz w:val="21"/>
          <w:szCs w:val="21"/>
        </w:rPr>
      </w:pPr>
      <w:r>
        <w:rPr>
          <w:sz w:val="21"/>
          <w:szCs w:val="21"/>
        </w:rPr>
        <w:t>2.5</w:t>
      </w:r>
      <w:r>
        <w:rPr>
          <w:spacing w:val="-5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-1"/>
          <w:sz w:val="21"/>
          <w:szCs w:val="21"/>
        </w:rPr>
        <w:t xml:space="preserve"> </w:t>
      </w:r>
      <w:r>
        <w:rPr>
          <w:spacing w:val="-5"/>
          <w:sz w:val="21"/>
          <w:szCs w:val="21"/>
        </w:rPr>
        <w:t>S</w:t>
      </w:r>
      <w:r>
        <w:rPr>
          <w:spacing w:val="-1"/>
          <w:sz w:val="21"/>
          <w:szCs w:val="21"/>
        </w:rPr>
        <w:t>tr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egy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...............................</w:t>
      </w:r>
      <w:r>
        <w:rPr>
          <w:spacing w:val="1"/>
          <w:sz w:val="21"/>
          <w:szCs w:val="21"/>
        </w:rPr>
        <w:t>.</w:t>
      </w:r>
      <w:r>
        <w:rPr>
          <w:sz w:val="21"/>
          <w:szCs w:val="21"/>
        </w:rPr>
        <w:t>............................................................................................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6</w:t>
      </w:r>
    </w:p>
    <w:p w:rsidR="0009563F" w:rsidRDefault="00822B19">
      <w:pPr>
        <w:spacing w:before="1"/>
        <w:ind w:left="329"/>
        <w:rPr>
          <w:sz w:val="21"/>
          <w:szCs w:val="21"/>
        </w:rPr>
      </w:pPr>
      <w:r>
        <w:rPr>
          <w:sz w:val="21"/>
          <w:szCs w:val="21"/>
        </w:rPr>
        <w:t xml:space="preserve">2.6 </w:t>
      </w:r>
      <w:r>
        <w:rPr>
          <w:spacing w:val="-2"/>
          <w:sz w:val="21"/>
          <w:szCs w:val="21"/>
        </w:rPr>
        <w:t>R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u</w:t>
      </w:r>
      <w:r>
        <w:rPr>
          <w:spacing w:val="-1"/>
          <w:sz w:val="21"/>
          <w:szCs w:val="21"/>
        </w:rPr>
        <w:t>l</w:t>
      </w:r>
      <w:r>
        <w:rPr>
          <w:sz w:val="21"/>
          <w:szCs w:val="21"/>
        </w:rPr>
        <w:t>t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of</w:t>
      </w:r>
      <w:r>
        <w:rPr>
          <w:spacing w:val="-5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sti</w:t>
      </w:r>
      <w:r>
        <w:rPr>
          <w:sz w:val="21"/>
          <w:szCs w:val="21"/>
        </w:rPr>
        <w:t>ng</w:t>
      </w:r>
      <w:r>
        <w:rPr>
          <w:spacing w:val="-5"/>
          <w:sz w:val="21"/>
          <w:szCs w:val="21"/>
        </w:rPr>
        <w:t xml:space="preserve"> </w:t>
      </w:r>
      <w:r>
        <w:rPr>
          <w:sz w:val="21"/>
          <w:szCs w:val="21"/>
        </w:rPr>
        <w:t>...............................</w:t>
      </w:r>
      <w:r>
        <w:rPr>
          <w:spacing w:val="1"/>
          <w:sz w:val="21"/>
          <w:szCs w:val="21"/>
        </w:rPr>
        <w:t>.</w:t>
      </w:r>
      <w:r>
        <w:rPr>
          <w:sz w:val="21"/>
          <w:szCs w:val="21"/>
        </w:rPr>
        <w:t>.....................................................................................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7</w:t>
      </w:r>
    </w:p>
    <w:p w:rsidR="0009563F" w:rsidRDefault="00822B19">
      <w:pPr>
        <w:spacing w:line="240" w:lineRule="exact"/>
        <w:ind w:left="329"/>
        <w:rPr>
          <w:sz w:val="21"/>
          <w:szCs w:val="21"/>
        </w:rPr>
      </w:pPr>
      <w:r>
        <w:rPr>
          <w:sz w:val="21"/>
          <w:szCs w:val="21"/>
        </w:rPr>
        <w:t>2.7</w:t>
      </w:r>
      <w:r>
        <w:rPr>
          <w:spacing w:val="-5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-1"/>
          <w:sz w:val="21"/>
          <w:szCs w:val="21"/>
        </w:rPr>
        <w:t xml:space="preserve"> </w:t>
      </w:r>
      <w:proofErr w:type="gramStart"/>
      <w:r>
        <w:rPr>
          <w:spacing w:val="-2"/>
          <w:sz w:val="21"/>
          <w:szCs w:val="21"/>
        </w:rPr>
        <w:t>E</w:t>
      </w:r>
      <w:r>
        <w:rPr>
          <w:sz w:val="21"/>
          <w:szCs w:val="21"/>
        </w:rPr>
        <w:t>n</w:t>
      </w:r>
      <w:r>
        <w:rPr>
          <w:spacing w:val="-2"/>
          <w:sz w:val="21"/>
          <w:szCs w:val="21"/>
        </w:rPr>
        <w:t>v</w:t>
      </w:r>
      <w:r>
        <w:rPr>
          <w:spacing w:val="-1"/>
          <w:sz w:val="21"/>
          <w:szCs w:val="21"/>
        </w:rPr>
        <w:t>ir</w:t>
      </w:r>
      <w:r>
        <w:rPr>
          <w:sz w:val="21"/>
          <w:szCs w:val="21"/>
        </w:rPr>
        <w:t>on</w:t>
      </w:r>
      <w:r>
        <w:rPr>
          <w:spacing w:val="-4"/>
          <w:sz w:val="21"/>
          <w:szCs w:val="21"/>
        </w:rPr>
        <w:t>m</w:t>
      </w:r>
      <w:r>
        <w:rPr>
          <w:sz w:val="21"/>
          <w:szCs w:val="21"/>
        </w:rPr>
        <w:t>ent</w:t>
      </w:r>
      <w:r>
        <w:rPr>
          <w:spacing w:val="-13"/>
          <w:sz w:val="21"/>
          <w:szCs w:val="21"/>
        </w:rPr>
        <w:t xml:space="preserve"> </w:t>
      </w:r>
      <w:r>
        <w:rPr>
          <w:sz w:val="21"/>
          <w:szCs w:val="21"/>
        </w:rPr>
        <w:t>...............................</w:t>
      </w:r>
      <w:r>
        <w:rPr>
          <w:spacing w:val="1"/>
          <w:sz w:val="21"/>
          <w:szCs w:val="21"/>
        </w:rPr>
        <w:t>.</w:t>
      </w:r>
      <w:r>
        <w:rPr>
          <w:sz w:val="21"/>
          <w:szCs w:val="21"/>
        </w:rPr>
        <w:t>....................................................................................</w:t>
      </w:r>
      <w:proofErr w:type="gramEnd"/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7</w:t>
      </w:r>
    </w:p>
    <w:p w:rsidR="0009563F" w:rsidRDefault="00822B19">
      <w:pPr>
        <w:spacing w:before="1"/>
        <w:ind w:left="538"/>
        <w:rPr>
          <w:sz w:val="21"/>
          <w:szCs w:val="21"/>
        </w:rPr>
      </w:pPr>
      <w:r>
        <w:rPr>
          <w:sz w:val="21"/>
          <w:szCs w:val="21"/>
        </w:rPr>
        <w:t>2.7.1</w:t>
      </w:r>
      <w:r>
        <w:rPr>
          <w:spacing w:val="-2"/>
          <w:sz w:val="21"/>
          <w:szCs w:val="21"/>
        </w:rPr>
        <w:t xml:space="preserve"> </w:t>
      </w:r>
      <w:proofErr w:type="gramStart"/>
      <w:r>
        <w:rPr>
          <w:spacing w:val="1"/>
          <w:sz w:val="21"/>
          <w:szCs w:val="21"/>
        </w:rPr>
        <w:t>H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d</w:t>
      </w:r>
      <w:r>
        <w:rPr>
          <w:spacing w:val="-1"/>
          <w:sz w:val="21"/>
          <w:szCs w:val="21"/>
        </w:rPr>
        <w:t>w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e</w:t>
      </w:r>
      <w:r>
        <w:rPr>
          <w:spacing w:val="-36"/>
          <w:sz w:val="21"/>
          <w:szCs w:val="21"/>
        </w:rPr>
        <w:t xml:space="preserve"> </w:t>
      </w:r>
      <w:r>
        <w:rPr>
          <w:sz w:val="21"/>
          <w:szCs w:val="21"/>
        </w:rPr>
        <w:t>...............................</w:t>
      </w:r>
      <w:r>
        <w:rPr>
          <w:spacing w:val="1"/>
          <w:sz w:val="21"/>
          <w:szCs w:val="21"/>
        </w:rPr>
        <w:t>.</w:t>
      </w:r>
      <w:r>
        <w:rPr>
          <w:sz w:val="21"/>
          <w:szCs w:val="21"/>
        </w:rPr>
        <w:t>..........................................................................................</w:t>
      </w:r>
      <w:proofErr w:type="gramEnd"/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7</w:t>
      </w:r>
    </w:p>
    <w:p w:rsidR="0009563F" w:rsidRDefault="00822B19">
      <w:pPr>
        <w:spacing w:before="1"/>
        <w:ind w:left="538"/>
        <w:rPr>
          <w:sz w:val="21"/>
          <w:szCs w:val="21"/>
        </w:rPr>
      </w:pPr>
      <w:r>
        <w:rPr>
          <w:sz w:val="21"/>
          <w:szCs w:val="21"/>
        </w:rPr>
        <w:t xml:space="preserve">2.7.2 </w:t>
      </w:r>
      <w:r>
        <w:rPr>
          <w:spacing w:val="-2"/>
          <w:sz w:val="21"/>
          <w:szCs w:val="21"/>
        </w:rPr>
        <w:t>S</w:t>
      </w:r>
      <w:r>
        <w:rPr>
          <w:sz w:val="21"/>
          <w:szCs w:val="21"/>
        </w:rPr>
        <w:t>o</w:t>
      </w:r>
      <w:r>
        <w:rPr>
          <w:spacing w:val="-1"/>
          <w:sz w:val="21"/>
          <w:szCs w:val="21"/>
        </w:rPr>
        <w:t>ftw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e</w:t>
      </w:r>
      <w:r>
        <w:rPr>
          <w:spacing w:val="-17"/>
          <w:sz w:val="21"/>
          <w:szCs w:val="21"/>
        </w:rPr>
        <w:t xml:space="preserve"> </w:t>
      </w:r>
      <w:r>
        <w:rPr>
          <w:sz w:val="21"/>
          <w:szCs w:val="21"/>
        </w:rPr>
        <w:t>...............................</w:t>
      </w:r>
      <w:r>
        <w:rPr>
          <w:spacing w:val="1"/>
          <w:sz w:val="21"/>
          <w:szCs w:val="21"/>
        </w:rPr>
        <w:t>.</w:t>
      </w:r>
      <w:r>
        <w:rPr>
          <w:sz w:val="21"/>
          <w:szCs w:val="21"/>
        </w:rPr>
        <w:t>...........................................................................................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7</w:t>
      </w:r>
    </w:p>
    <w:p w:rsidR="0009563F" w:rsidRDefault="00822B19">
      <w:pPr>
        <w:spacing w:line="240" w:lineRule="exact"/>
        <w:ind w:left="118"/>
        <w:rPr>
          <w:sz w:val="21"/>
          <w:szCs w:val="21"/>
        </w:rPr>
      </w:pPr>
      <w:r>
        <w:rPr>
          <w:sz w:val="21"/>
          <w:szCs w:val="21"/>
        </w:rPr>
        <w:t>Chap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er</w:t>
      </w:r>
      <w:r>
        <w:rPr>
          <w:spacing w:val="-5"/>
          <w:sz w:val="21"/>
          <w:szCs w:val="21"/>
        </w:rPr>
        <w:t xml:space="preserve"> </w:t>
      </w:r>
      <w:r>
        <w:rPr>
          <w:sz w:val="21"/>
          <w:szCs w:val="21"/>
        </w:rPr>
        <w:t>Th</w:t>
      </w:r>
      <w:r>
        <w:rPr>
          <w:spacing w:val="-3"/>
          <w:sz w:val="21"/>
          <w:szCs w:val="21"/>
        </w:rPr>
        <w:t>r</w:t>
      </w:r>
      <w:r>
        <w:rPr>
          <w:sz w:val="21"/>
          <w:szCs w:val="21"/>
        </w:rPr>
        <w:t>ee |</w:t>
      </w:r>
      <w:r>
        <w:rPr>
          <w:spacing w:val="-4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U</w:t>
      </w:r>
      <w:r>
        <w:rPr>
          <w:sz w:val="21"/>
          <w:szCs w:val="21"/>
        </w:rPr>
        <w:t>n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t</w:t>
      </w:r>
      <w:r>
        <w:rPr>
          <w:spacing w:val="-6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sti</w:t>
      </w:r>
      <w:r>
        <w:rPr>
          <w:sz w:val="21"/>
          <w:szCs w:val="21"/>
        </w:rPr>
        <w:t>ng</w:t>
      </w:r>
      <w:r>
        <w:rPr>
          <w:spacing w:val="-13"/>
          <w:sz w:val="21"/>
          <w:szCs w:val="21"/>
        </w:rPr>
        <w:t xml:space="preserve"> </w:t>
      </w:r>
      <w:r>
        <w:rPr>
          <w:sz w:val="21"/>
          <w:szCs w:val="21"/>
        </w:rPr>
        <w:t>...............................................................................................</w:t>
      </w:r>
      <w:r>
        <w:rPr>
          <w:spacing w:val="1"/>
          <w:sz w:val="21"/>
          <w:szCs w:val="21"/>
        </w:rPr>
        <w:t>.</w:t>
      </w:r>
      <w:r>
        <w:rPr>
          <w:sz w:val="21"/>
          <w:szCs w:val="21"/>
        </w:rPr>
        <w:t>.............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8</w:t>
      </w:r>
    </w:p>
    <w:p w:rsidR="0009563F" w:rsidRDefault="00822B19">
      <w:pPr>
        <w:spacing w:before="1"/>
        <w:ind w:left="329"/>
        <w:rPr>
          <w:sz w:val="21"/>
          <w:szCs w:val="21"/>
        </w:rPr>
      </w:pPr>
      <w:r>
        <w:rPr>
          <w:sz w:val="21"/>
          <w:szCs w:val="21"/>
        </w:rPr>
        <w:t>3.1 C</w:t>
      </w:r>
      <w:r>
        <w:rPr>
          <w:spacing w:val="-1"/>
          <w:sz w:val="21"/>
          <w:szCs w:val="21"/>
        </w:rPr>
        <w:t>l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s</w:t>
      </w:r>
      <w:r>
        <w:rPr>
          <w:spacing w:val="-3"/>
          <w:sz w:val="21"/>
          <w:szCs w:val="21"/>
        </w:rPr>
        <w:t xml:space="preserve"> </w:t>
      </w:r>
      <w:r>
        <w:rPr>
          <w:sz w:val="21"/>
          <w:szCs w:val="21"/>
        </w:rPr>
        <w:t>S</w:t>
      </w:r>
      <w:r>
        <w:rPr>
          <w:spacing w:val="-1"/>
          <w:sz w:val="21"/>
          <w:szCs w:val="21"/>
        </w:rPr>
        <w:t>it</w:t>
      </w:r>
      <w:r>
        <w:rPr>
          <w:sz w:val="21"/>
          <w:szCs w:val="21"/>
        </w:rPr>
        <w:t>eCont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o</w:t>
      </w:r>
      <w:r>
        <w:rPr>
          <w:spacing w:val="-1"/>
          <w:sz w:val="21"/>
          <w:szCs w:val="21"/>
        </w:rPr>
        <w:t>ll</w:t>
      </w:r>
      <w:r>
        <w:rPr>
          <w:sz w:val="21"/>
          <w:szCs w:val="21"/>
        </w:rPr>
        <w:t>er</w:t>
      </w:r>
      <w:r>
        <w:rPr>
          <w:spacing w:val="-10"/>
          <w:sz w:val="21"/>
          <w:szCs w:val="21"/>
        </w:rPr>
        <w:t xml:space="preserve"> </w:t>
      </w:r>
      <w:r>
        <w:rPr>
          <w:sz w:val="21"/>
          <w:szCs w:val="21"/>
        </w:rPr>
        <w:t>................................................................................................................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8</w:t>
      </w:r>
    </w:p>
    <w:p w:rsidR="0009563F" w:rsidRDefault="00822B19">
      <w:pPr>
        <w:spacing w:before="1"/>
        <w:ind w:left="538"/>
        <w:rPr>
          <w:sz w:val="21"/>
          <w:szCs w:val="21"/>
        </w:rPr>
      </w:pPr>
      <w:r>
        <w:rPr>
          <w:sz w:val="21"/>
          <w:szCs w:val="21"/>
        </w:rPr>
        <w:t>3.1.1</w:t>
      </w:r>
      <w:r>
        <w:rPr>
          <w:spacing w:val="-2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U</w:t>
      </w:r>
      <w:r>
        <w:rPr>
          <w:sz w:val="21"/>
          <w:szCs w:val="21"/>
        </w:rPr>
        <w:t>n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t</w:t>
      </w:r>
      <w:r>
        <w:rPr>
          <w:spacing w:val="-6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-1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C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 xml:space="preserve">e </w:t>
      </w:r>
      <w:r>
        <w:rPr>
          <w:spacing w:val="-3"/>
          <w:sz w:val="21"/>
          <w:szCs w:val="21"/>
        </w:rPr>
        <w:t>(</w:t>
      </w:r>
      <w:r>
        <w:rPr>
          <w:spacing w:val="1"/>
          <w:sz w:val="21"/>
          <w:szCs w:val="21"/>
        </w:rPr>
        <w:t>U</w:t>
      </w:r>
      <w:r>
        <w:rPr>
          <w:spacing w:val="-2"/>
          <w:sz w:val="21"/>
          <w:szCs w:val="21"/>
        </w:rPr>
        <w:t>T</w:t>
      </w:r>
      <w:r>
        <w:rPr>
          <w:spacing w:val="2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01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-1"/>
          <w:sz w:val="21"/>
          <w:szCs w:val="21"/>
        </w:rPr>
        <w:t xml:space="preserve"> </w:t>
      </w:r>
      <w:proofErr w:type="gramStart"/>
      <w:r>
        <w:rPr>
          <w:spacing w:val="-1"/>
          <w:sz w:val="21"/>
          <w:szCs w:val="21"/>
        </w:rPr>
        <w:t>l</w:t>
      </w:r>
      <w:r>
        <w:rPr>
          <w:sz w:val="21"/>
          <w:szCs w:val="21"/>
        </w:rPr>
        <w:t>og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n</w:t>
      </w:r>
      <w:r>
        <w:rPr>
          <w:spacing w:val="-1"/>
          <w:sz w:val="21"/>
          <w:szCs w:val="21"/>
        </w:rPr>
        <w:t>(</w:t>
      </w:r>
      <w:proofErr w:type="gramEnd"/>
      <w:r>
        <w:rPr>
          <w:spacing w:val="-5"/>
          <w:sz w:val="21"/>
          <w:szCs w:val="21"/>
        </w:rPr>
        <w:t>S</w:t>
      </w:r>
      <w:r>
        <w:rPr>
          <w:spacing w:val="-1"/>
          <w:sz w:val="21"/>
          <w:szCs w:val="21"/>
        </w:rPr>
        <w:t>tri</w:t>
      </w:r>
      <w:r>
        <w:rPr>
          <w:sz w:val="21"/>
          <w:szCs w:val="21"/>
        </w:rPr>
        <w:t>ng us</w:t>
      </w:r>
      <w:r>
        <w:rPr>
          <w:spacing w:val="-1"/>
          <w:sz w:val="21"/>
          <w:szCs w:val="21"/>
        </w:rPr>
        <w:t>er</w:t>
      </w:r>
      <w:r>
        <w:rPr>
          <w:sz w:val="21"/>
          <w:szCs w:val="21"/>
        </w:rPr>
        <w:t>na</w:t>
      </w:r>
      <w:r>
        <w:rPr>
          <w:spacing w:val="-4"/>
          <w:sz w:val="21"/>
          <w:szCs w:val="21"/>
        </w:rPr>
        <w:t>m</w:t>
      </w:r>
      <w:r>
        <w:rPr>
          <w:sz w:val="21"/>
          <w:szCs w:val="21"/>
        </w:rPr>
        <w:t xml:space="preserve">e, </w:t>
      </w:r>
      <w:r>
        <w:rPr>
          <w:spacing w:val="-5"/>
          <w:sz w:val="21"/>
          <w:szCs w:val="21"/>
        </w:rPr>
        <w:t>S</w:t>
      </w:r>
      <w:r>
        <w:rPr>
          <w:spacing w:val="1"/>
          <w:sz w:val="21"/>
          <w:szCs w:val="21"/>
        </w:rPr>
        <w:t>t</w:t>
      </w:r>
      <w:r>
        <w:rPr>
          <w:spacing w:val="-1"/>
          <w:sz w:val="21"/>
          <w:szCs w:val="21"/>
        </w:rPr>
        <w:t>ri</w:t>
      </w:r>
      <w:r>
        <w:rPr>
          <w:sz w:val="21"/>
          <w:szCs w:val="21"/>
        </w:rPr>
        <w:t>ng pa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s</w:t>
      </w:r>
      <w:r>
        <w:rPr>
          <w:spacing w:val="-2"/>
          <w:sz w:val="21"/>
          <w:szCs w:val="21"/>
        </w:rPr>
        <w:t>w</w:t>
      </w:r>
      <w:r>
        <w:rPr>
          <w:sz w:val="21"/>
          <w:szCs w:val="21"/>
        </w:rPr>
        <w:t>o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d) :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B</w:t>
      </w:r>
      <w:r>
        <w:rPr>
          <w:spacing w:val="-2"/>
          <w:sz w:val="21"/>
          <w:szCs w:val="21"/>
        </w:rPr>
        <w:t>o</w:t>
      </w:r>
      <w:r>
        <w:rPr>
          <w:sz w:val="21"/>
          <w:szCs w:val="21"/>
        </w:rPr>
        <w:t>o</w:t>
      </w:r>
      <w:r>
        <w:rPr>
          <w:spacing w:val="-1"/>
          <w:sz w:val="21"/>
          <w:szCs w:val="21"/>
        </w:rPr>
        <w:t>l</w:t>
      </w:r>
      <w:r>
        <w:rPr>
          <w:sz w:val="21"/>
          <w:szCs w:val="21"/>
        </w:rPr>
        <w:t>ean...............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8</w:t>
      </w:r>
    </w:p>
    <w:p w:rsidR="0009563F" w:rsidRDefault="00822B19">
      <w:pPr>
        <w:spacing w:line="240" w:lineRule="exact"/>
        <w:ind w:left="538"/>
        <w:rPr>
          <w:sz w:val="21"/>
          <w:szCs w:val="21"/>
        </w:rPr>
      </w:pPr>
      <w:r>
        <w:rPr>
          <w:sz w:val="21"/>
          <w:szCs w:val="21"/>
        </w:rPr>
        <w:t>3.1.2</w:t>
      </w:r>
      <w:r>
        <w:rPr>
          <w:spacing w:val="-2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U</w:t>
      </w:r>
      <w:r>
        <w:rPr>
          <w:sz w:val="21"/>
          <w:szCs w:val="21"/>
        </w:rPr>
        <w:t>n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t</w:t>
      </w:r>
      <w:r>
        <w:rPr>
          <w:spacing w:val="-6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-1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C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 xml:space="preserve">e </w:t>
      </w:r>
      <w:r>
        <w:rPr>
          <w:spacing w:val="-3"/>
          <w:sz w:val="21"/>
          <w:szCs w:val="21"/>
        </w:rPr>
        <w:t>(</w:t>
      </w:r>
      <w:r>
        <w:rPr>
          <w:spacing w:val="1"/>
          <w:sz w:val="21"/>
          <w:szCs w:val="21"/>
        </w:rPr>
        <w:t>U</w:t>
      </w:r>
      <w:r>
        <w:rPr>
          <w:spacing w:val="-2"/>
          <w:sz w:val="21"/>
          <w:szCs w:val="21"/>
        </w:rPr>
        <w:t>T</w:t>
      </w:r>
      <w:r>
        <w:rPr>
          <w:spacing w:val="2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02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-1"/>
          <w:sz w:val="21"/>
          <w:szCs w:val="21"/>
        </w:rPr>
        <w:t xml:space="preserve"> </w:t>
      </w:r>
      <w:proofErr w:type="gramStart"/>
      <w:r>
        <w:rPr>
          <w:spacing w:val="-1"/>
          <w:sz w:val="21"/>
          <w:szCs w:val="21"/>
        </w:rPr>
        <w:t>l</w:t>
      </w:r>
      <w:r>
        <w:rPr>
          <w:sz w:val="21"/>
          <w:szCs w:val="21"/>
        </w:rPr>
        <w:t>ogou</w:t>
      </w:r>
      <w:r>
        <w:rPr>
          <w:spacing w:val="-1"/>
          <w:sz w:val="21"/>
          <w:szCs w:val="21"/>
        </w:rPr>
        <w:t>t(</w:t>
      </w:r>
      <w:proofErr w:type="gramEnd"/>
      <w:r>
        <w:rPr>
          <w:sz w:val="21"/>
          <w:szCs w:val="21"/>
        </w:rPr>
        <w:t>) :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Boo</w:t>
      </w:r>
      <w:r>
        <w:rPr>
          <w:spacing w:val="-1"/>
          <w:sz w:val="21"/>
          <w:szCs w:val="21"/>
        </w:rPr>
        <w:t>l</w:t>
      </w:r>
      <w:r>
        <w:rPr>
          <w:sz w:val="21"/>
          <w:szCs w:val="21"/>
        </w:rPr>
        <w:t>ean</w:t>
      </w:r>
      <w:r>
        <w:rPr>
          <w:spacing w:val="-24"/>
          <w:sz w:val="21"/>
          <w:szCs w:val="21"/>
        </w:rPr>
        <w:t xml:space="preserve"> </w:t>
      </w:r>
      <w:r>
        <w:rPr>
          <w:sz w:val="21"/>
          <w:szCs w:val="21"/>
        </w:rPr>
        <w:t>...............................................................</w:t>
      </w:r>
      <w:r>
        <w:rPr>
          <w:spacing w:val="1"/>
          <w:sz w:val="21"/>
          <w:szCs w:val="21"/>
        </w:rPr>
        <w:t>.</w:t>
      </w:r>
      <w:r>
        <w:rPr>
          <w:sz w:val="21"/>
          <w:szCs w:val="21"/>
        </w:rPr>
        <w:t>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8</w:t>
      </w:r>
    </w:p>
    <w:p w:rsidR="0009563F" w:rsidRDefault="00822B19">
      <w:pPr>
        <w:spacing w:before="1"/>
        <w:ind w:left="329"/>
        <w:rPr>
          <w:sz w:val="21"/>
          <w:szCs w:val="21"/>
        </w:rPr>
      </w:pPr>
      <w:r>
        <w:rPr>
          <w:sz w:val="21"/>
          <w:szCs w:val="21"/>
        </w:rPr>
        <w:t>3.2 C</w:t>
      </w:r>
      <w:r>
        <w:rPr>
          <w:spacing w:val="-1"/>
          <w:sz w:val="21"/>
          <w:szCs w:val="21"/>
        </w:rPr>
        <w:t>l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s</w:t>
      </w:r>
      <w:r>
        <w:rPr>
          <w:spacing w:val="-3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U</w:t>
      </w:r>
      <w:r>
        <w:rPr>
          <w:sz w:val="21"/>
          <w:szCs w:val="21"/>
        </w:rPr>
        <w:t>s</w:t>
      </w:r>
      <w:r>
        <w:rPr>
          <w:spacing w:val="-1"/>
          <w:sz w:val="21"/>
          <w:szCs w:val="21"/>
        </w:rPr>
        <w:t>e</w:t>
      </w:r>
      <w:r>
        <w:rPr>
          <w:spacing w:val="-3"/>
          <w:sz w:val="21"/>
          <w:szCs w:val="21"/>
        </w:rPr>
        <w:t>r</w:t>
      </w:r>
      <w:r>
        <w:rPr>
          <w:sz w:val="21"/>
          <w:szCs w:val="21"/>
        </w:rPr>
        <w:t>Con</w:t>
      </w:r>
      <w:r>
        <w:rPr>
          <w:spacing w:val="-1"/>
          <w:sz w:val="21"/>
          <w:szCs w:val="21"/>
        </w:rPr>
        <w:t>tr</w:t>
      </w:r>
      <w:r>
        <w:rPr>
          <w:sz w:val="21"/>
          <w:szCs w:val="21"/>
        </w:rPr>
        <w:t>o</w:t>
      </w:r>
      <w:r>
        <w:rPr>
          <w:spacing w:val="-1"/>
          <w:sz w:val="21"/>
          <w:szCs w:val="21"/>
        </w:rPr>
        <w:t>ll</w:t>
      </w:r>
      <w:r>
        <w:rPr>
          <w:sz w:val="21"/>
          <w:szCs w:val="21"/>
        </w:rPr>
        <w:t>er</w:t>
      </w:r>
      <w:r>
        <w:rPr>
          <w:spacing w:val="-26"/>
          <w:sz w:val="21"/>
          <w:szCs w:val="21"/>
        </w:rPr>
        <w:t xml:space="preserve"> </w:t>
      </w:r>
      <w:r>
        <w:rPr>
          <w:sz w:val="21"/>
          <w:szCs w:val="21"/>
        </w:rPr>
        <w:t>...............................................................................................................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9</w:t>
      </w:r>
    </w:p>
    <w:p w:rsidR="0009563F" w:rsidRDefault="00822B19">
      <w:pPr>
        <w:spacing w:line="240" w:lineRule="exact"/>
        <w:ind w:left="538"/>
        <w:rPr>
          <w:sz w:val="21"/>
          <w:szCs w:val="21"/>
        </w:rPr>
      </w:pPr>
      <w:r>
        <w:rPr>
          <w:sz w:val="21"/>
          <w:szCs w:val="21"/>
        </w:rPr>
        <w:t>3.2.1</w:t>
      </w:r>
      <w:r>
        <w:rPr>
          <w:spacing w:val="-2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U</w:t>
      </w:r>
      <w:r>
        <w:rPr>
          <w:sz w:val="21"/>
          <w:szCs w:val="21"/>
        </w:rPr>
        <w:t>n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t</w:t>
      </w:r>
      <w:r>
        <w:rPr>
          <w:spacing w:val="-6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-1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C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 xml:space="preserve">e </w:t>
      </w:r>
      <w:r>
        <w:rPr>
          <w:spacing w:val="-3"/>
          <w:sz w:val="21"/>
          <w:szCs w:val="21"/>
        </w:rPr>
        <w:t>(</w:t>
      </w:r>
      <w:r>
        <w:rPr>
          <w:spacing w:val="1"/>
          <w:sz w:val="21"/>
          <w:szCs w:val="21"/>
        </w:rPr>
        <w:t>U</w:t>
      </w:r>
      <w:r>
        <w:rPr>
          <w:spacing w:val="-2"/>
          <w:sz w:val="21"/>
          <w:szCs w:val="21"/>
        </w:rPr>
        <w:t>T</w:t>
      </w:r>
      <w:r>
        <w:rPr>
          <w:spacing w:val="2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03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-1"/>
          <w:sz w:val="21"/>
          <w:szCs w:val="21"/>
        </w:rPr>
        <w:t xml:space="preserve"> </w:t>
      </w:r>
      <w:proofErr w:type="gramStart"/>
      <w:r>
        <w:rPr>
          <w:sz w:val="21"/>
          <w:szCs w:val="21"/>
        </w:rPr>
        <w:t>ge</w:t>
      </w:r>
      <w:r>
        <w:rPr>
          <w:spacing w:val="-1"/>
          <w:sz w:val="21"/>
          <w:szCs w:val="21"/>
        </w:rPr>
        <w:t>t</w:t>
      </w:r>
      <w:r>
        <w:rPr>
          <w:spacing w:val="1"/>
          <w:sz w:val="21"/>
          <w:szCs w:val="21"/>
        </w:rPr>
        <w:t>U</w:t>
      </w:r>
      <w:r>
        <w:rPr>
          <w:sz w:val="21"/>
          <w:szCs w:val="21"/>
        </w:rPr>
        <w:t>s</w:t>
      </w:r>
      <w:r>
        <w:rPr>
          <w:spacing w:val="-1"/>
          <w:sz w:val="21"/>
          <w:szCs w:val="21"/>
        </w:rPr>
        <w:t>er</w:t>
      </w:r>
      <w:r>
        <w:rPr>
          <w:spacing w:val="-4"/>
          <w:sz w:val="21"/>
          <w:szCs w:val="21"/>
        </w:rPr>
        <w:t>L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s</w:t>
      </w:r>
      <w:r>
        <w:rPr>
          <w:spacing w:val="-2"/>
          <w:sz w:val="21"/>
          <w:szCs w:val="21"/>
        </w:rPr>
        <w:t>t</w:t>
      </w:r>
      <w:r>
        <w:rPr>
          <w:spacing w:val="1"/>
          <w:sz w:val="21"/>
          <w:szCs w:val="21"/>
        </w:rPr>
        <w:t>(</w:t>
      </w:r>
      <w:proofErr w:type="gramEnd"/>
      <w:r>
        <w:rPr>
          <w:sz w:val="21"/>
          <w:szCs w:val="21"/>
        </w:rPr>
        <w:t>) :</w:t>
      </w:r>
      <w:r>
        <w:rPr>
          <w:spacing w:val="-13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A</w:t>
      </w:r>
      <w:r>
        <w:rPr>
          <w:spacing w:val="-1"/>
          <w:sz w:val="21"/>
          <w:szCs w:val="21"/>
        </w:rPr>
        <w:t>rr</w:t>
      </w:r>
      <w:r>
        <w:rPr>
          <w:spacing w:val="2"/>
          <w:sz w:val="21"/>
          <w:szCs w:val="21"/>
        </w:rPr>
        <w:t>a</w:t>
      </w:r>
      <w:r>
        <w:rPr>
          <w:spacing w:val="-2"/>
          <w:sz w:val="21"/>
          <w:szCs w:val="21"/>
        </w:rPr>
        <w:t>yL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st</w:t>
      </w:r>
      <w:r>
        <w:rPr>
          <w:spacing w:val="-39"/>
          <w:sz w:val="21"/>
          <w:szCs w:val="21"/>
        </w:rPr>
        <w:t xml:space="preserve"> </w:t>
      </w:r>
      <w:r>
        <w:rPr>
          <w:sz w:val="21"/>
          <w:szCs w:val="21"/>
        </w:rPr>
        <w:t>........................................................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9</w:t>
      </w:r>
    </w:p>
    <w:p w:rsidR="0009563F" w:rsidRDefault="00822B19">
      <w:pPr>
        <w:spacing w:before="1"/>
        <w:ind w:left="538"/>
        <w:rPr>
          <w:sz w:val="21"/>
          <w:szCs w:val="21"/>
        </w:rPr>
      </w:pPr>
      <w:r>
        <w:rPr>
          <w:sz w:val="21"/>
          <w:szCs w:val="21"/>
        </w:rPr>
        <w:t>3.2.2</w:t>
      </w:r>
      <w:r>
        <w:rPr>
          <w:spacing w:val="-2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U</w:t>
      </w:r>
      <w:r>
        <w:rPr>
          <w:sz w:val="21"/>
          <w:szCs w:val="21"/>
        </w:rPr>
        <w:t>n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t</w:t>
      </w:r>
      <w:r>
        <w:rPr>
          <w:spacing w:val="-6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-1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C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 xml:space="preserve">e </w:t>
      </w:r>
      <w:r>
        <w:rPr>
          <w:spacing w:val="-3"/>
          <w:sz w:val="21"/>
          <w:szCs w:val="21"/>
        </w:rPr>
        <w:t>(</w:t>
      </w:r>
      <w:r>
        <w:rPr>
          <w:spacing w:val="1"/>
          <w:sz w:val="21"/>
          <w:szCs w:val="21"/>
        </w:rPr>
        <w:t>U</w:t>
      </w:r>
      <w:r>
        <w:rPr>
          <w:spacing w:val="-2"/>
          <w:sz w:val="21"/>
          <w:szCs w:val="21"/>
        </w:rPr>
        <w:t>T</w:t>
      </w:r>
      <w:r>
        <w:rPr>
          <w:spacing w:val="2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04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-1"/>
          <w:sz w:val="21"/>
          <w:szCs w:val="21"/>
        </w:rPr>
        <w:t xml:space="preserve"> </w:t>
      </w:r>
      <w:proofErr w:type="gramStart"/>
      <w:r>
        <w:rPr>
          <w:spacing w:val="-2"/>
          <w:sz w:val="21"/>
          <w:szCs w:val="21"/>
        </w:rPr>
        <w:t>v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w</w:t>
      </w:r>
      <w:r>
        <w:rPr>
          <w:spacing w:val="1"/>
          <w:sz w:val="21"/>
          <w:szCs w:val="21"/>
        </w:rPr>
        <w:t>U</w:t>
      </w:r>
      <w:r>
        <w:rPr>
          <w:sz w:val="21"/>
          <w:szCs w:val="21"/>
        </w:rPr>
        <w:t>s</w:t>
      </w:r>
      <w:r>
        <w:rPr>
          <w:spacing w:val="-1"/>
          <w:sz w:val="21"/>
          <w:szCs w:val="21"/>
        </w:rPr>
        <w:t>er</w:t>
      </w:r>
      <w:r>
        <w:rPr>
          <w:spacing w:val="1"/>
          <w:sz w:val="21"/>
          <w:szCs w:val="21"/>
        </w:rPr>
        <w:t>(</w:t>
      </w:r>
      <w:proofErr w:type="gramEnd"/>
      <w:r>
        <w:rPr>
          <w:spacing w:val="-3"/>
          <w:sz w:val="21"/>
          <w:szCs w:val="21"/>
        </w:rPr>
        <w:t>I</w:t>
      </w:r>
      <w:r>
        <w:rPr>
          <w:sz w:val="21"/>
          <w:szCs w:val="21"/>
        </w:rPr>
        <w:t>nt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us</w:t>
      </w:r>
      <w:r>
        <w:rPr>
          <w:spacing w:val="-1"/>
          <w:sz w:val="21"/>
          <w:szCs w:val="21"/>
        </w:rPr>
        <w:t>e</w:t>
      </w:r>
      <w:r>
        <w:rPr>
          <w:spacing w:val="1"/>
          <w:sz w:val="21"/>
          <w:szCs w:val="21"/>
        </w:rPr>
        <w:t>r</w:t>
      </w:r>
      <w:r>
        <w:rPr>
          <w:spacing w:val="-3"/>
          <w:sz w:val="21"/>
          <w:szCs w:val="21"/>
        </w:rPr>
        <w:t>I</w:t>
      </w:r>
      <w:r>
        <w:rPr>
          <w:sz w:val="21"/>
          <w:szCs w:val="21"/>
        </w:rPr>
        <w:t>d) :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Mixed...............................................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10</w:t>
      </w:r>
    </w:p>
    <w:p w:rsidR="0009563F" w:rsidRDefault="00822B19">
      <w:pPr>
        <w:spacing w:before="1"/>
        <w:ind w:left="538"/>
        <w:rPr>
          <w:sz w:val="21"/>
          <w:szCs w:val="21"/>
        </w:rPr>
      </w:pPr>
      <w:r>
        <w:rPr>
          <w:sz w:val="21"/>
          <w:szCs w:val="21"/>
        </w:rPr>
        <w:t>3.2.3</w:t>
      </w:r>
      <w:r>
        <w:rPr>
          <w:spacing w:val="-2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U</w:t>
      </w:r>
      <w:r>
        <w:rPr>
          <w:sz w:val="21"/>
          <w:szCs w:val="21"/>
        </w:rPr>
        <w:t>n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t</w:t>
      </w:r>
      <w:r>
        <w:rPr>
          <w:spacing w:val="-6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-1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C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 xml:space="preserve">e </w:t>
      </w:r>
      <w:r>
        <w:rPr>
          <w:spacing w:val="-3"/>
          <w:sz w:val="21"/>
          <w:szCs w:val="21"/>
        </w:rPr>
        <w:t>(</w:t>
      </w:r>
      <w:r>
        <w:rPr>
          <w:spacing w:val="1"/>
          <w:sz w:val="21"/>
          <w:szCs w:val="21"/>
        </w:rPr>
        <w:t>U</w:t>
      </w:r>
      <w:r>
        <w:rPr>
          <w:spacing w:val="-2"/>
          <w:sz w:val="21"/>
          <w:szCs w:val="21"/>
        </w:rPr>
        <w:t>T</w:t>
      </w:r>
      <w:r>
        <w:rPr>
          <w:spacing w:val="2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05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-1"/>
          <w:sz w:val="21"/>
          <w:szCs w:val="21"/>
        </w:rPr>
        <w:t xml:space="preserve"> </w:t>
      </w:r>
      <w:proofErr w:type="gramStart"/>
      <w:r>
        <w:rPr>
          <w:sz w:val="21"/>
          <w:szCs w:val="21"/>
        </w:rPr>
        <w:t>c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ea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1"/>
          <w:sz w:val="21"/>
          <w:szCs w:val="21"/>
        </w:rPr>
        <w:t>U</w:t>
      </w:r>
      <w:r>
        <w:rPr>
          <w:sz w:val="21"/>
          <w:szCs w:val="21"/>
        </w:rPr>
        <w:t>s</w:t>
      </w:r>
      <w:r>
        <w:rPr>
          <w:spacing w:val="-1"/>
          <w:sz w:val="21"/>
          <w:szCs w:val="21"/>
        </w:rPr>
        <w:t>er</w:t>
      </w:r>
      <w:r>
        <w:rPr>
          <w:spacing w:val="-3"/>
          <w:sz w:val="21"/>
          <w:szCs w:val="21"/>
        </w:rPr>
        <w:t>(</w:t>
      </w:r>
      <w:proofErr w:type="gramEnd"/>
      <w:r>
        <w:rPr>
          <w:spacing w:val="1"/>
          <w:sz w:val="21"/>
          <w:szCs w:val="21"/>
        </w:rPr>
        <w:t>U</w:t>
      </w:r>
      <w:r>
        <w:rPr>
          <w:sz w:val="21"/>
          <w:szCs w:val="21"/>
        </w:rPr>
        <w:t>s</w:t>
      </w:r>
      <w:r>
        <w:rPr>
          <w:spacing w:val="-1"/>
          <w:sz w:val="21"/>
          <w:szCs w:val="21"/>
        </w:rPr>
        <w:t>e</w:t>
      </w:r>
      <w:r>
        <w:rPr>
          <w:sz w:val="21"/>
          <w:szCs w:val="21"/>
        </w:rPr>
        <w:t>r us</w:t>
      </w:r>
      <w:r>
        <w:rPr>
          <w:spacing w:val="-1"/>
          <w:sz w:val="21"/>
          <w:szCs w:val="21"/>
        </w:rPr>
        <w:t>er</w:t>
      </w:r>
      <w:r>
        <w:rPr>
          <w:sz w:val="21"/>
          <w:szCs w:val="21"/>
        </w:rPr>
        <w:t>) :</w:t>
      </w:r>
      <w:r>
        <w:rPr>
          <w:spacing w:val="-1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B</w:t>
      </w:r>
      <w:r>
        <w:rPr>
          <w:sz w:val="21"/>
          <w:szCs w:val="21"/>
        </w:rPr>
        <w:t>oo</w:t>
      </w:r>
      <w:r>
        <w:rPr>
          <w:spacing w:val="-1"/>
          <w:sz w:val="21"/>
          <w:szCs w:val="21"/>
        </w:rPr>
        <w:t>l</w:t>
      </w:r>
      <w:r>
        <w:rPr>
          <w:sz w:val="21"/>
          <w:szCs w:val="21"/>
        </w:rPr>
        <w:t>ean</w:t>
      </w:r>
      <w:r>
        <w:rPr>
          <w:spacing w:val="-22"/>
          <w:sz w:val="21"/>
          <w:szCs w:val="21"/>
        </w:rPr>
        <w:t xml:space="preserve"> </w:t>
      </w:r>
      <w:r>
        <w:rPr>
          <w:sz w:val="21"/>
          <w:szCs w:val="21"/>
        </w:rPr>
        <w:t>...............................</w:t>
      </w:r>
      <w:r>
        <w:rPr>
          <w:spacing w:val="1"/>
          <w:sz w:val="21"/>
          <w:szCs w:val="21"/>
        </w:rPr>
        <w:t>.</w:t>
      </w:r>
      <w:r>
        <w:rPr>
          <w:sz w:val="21"/>
          <w:szCs w:val="21"/>
        </w:rPr>
        <w:t>..........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10</w:t>
      </w:r>
    </w:p>
    <w:p w:rsidR="0009563F" w:rsidRDefault="00822B19">
      <w:pPr>
        <w:spacing w:line="240" w:lineRule="exact"/>
        <w:ind w:left="538"/>
        <w:rPr>
          <w:sz w:val="21"/>
          <w:szCs w:val="21"/>
        </w:rPr>
      </w:pPr>
      <w:r>
        <w:rPr>
          <w:sz w:val="21"/>
          <w:szCs w:val="21"/>
        </w:rPr>
        <w:t>3.2.4</w:t>
      </w:r>
      <w:r>
        <w:rPr>
          <w:spacing w:val="-2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U</w:t>
      </w:r>
      <w:r>
        <w:rPr>
          <w:sz w:val="21"/>
          <w:szCs w:val="21"/>
        </w:rPr>
        <w:t>n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t</w:t>
      </w:r>
      <w:r>
        <w:rPr>
          <w:spacing w:val="-6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-1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C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 xml:space="preserve">e </w:t>
      </w:r>
      <w:r>
        <w:rPr>
          <w:spacing w:val="-3"/>
          <w:sz w:val="21"/>
          <w:szCs w:val="21"/>
        </w:rPr>
        <w:t>(</w:t>
      </w:r>
      <w:r>
        <w:rPr>
          <w:spacing w:val="1"/>
          <w:sz w:val="21"/>
          <w:szCs w:val="21"/>
        </w:rPr>
        <w:t>U</w:t>
      </w:r>
      <w:r>
        <w:rPr>
          <w:spacing w:val="-2"/>
          <w:sz w:val="21"/>
          <w:szCs w:val="21"/>
        </w:rPr>
        <w:t>T</w:t>
      </w:r>
      <w:r>
        <w:rPr>
          <w:spacing w:val="2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06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-1"/>
          <w:sz w:val="21"/>
          <w:szCs w:val="21"/>
        </w:rPr>
        <w:t xml:space="preserve"> </w:t>
      </w:r>
      <w:proofErr w:type="gramStart"/>
      <w:r>
        <w:rPr>
          <w:sz w:val="21"/>
          <w:szCs w:val="21"/>
        </w:rPr>
        <w:t>upda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1"/>
          <w:sz w:val="21"/>
          <w:szCs w:val="21"/>
        </w:rPr>
        <w:t>U</w:t>
      </w:r>
      <w:r>
        <w:rPr>
          <w:spacing w:val="-3"/>
          <w:sz w:val="21"/>
          <w:szCs w:val="21"/>
        </w:rPr>
        <w:t>s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r(</w:t>
      </w:r>
      <w:proofErr w:type="gramEnd"/>
      <w:r>
        <w:rPr>
          <w:spacing w:val="1"/>
          <w:sz w:val="21"/>
          <w:szCs w:val="21"/>
        </w:rPr>
        <w:t>U</w:t>
      </w:r>
      <w:r>
        <w:rPr>
          <w:sz w:val="21"/>
          <w:szCs w:val="21"/>
        </w:rPr>
        <w:t>s</w:t>
      </w:r>
      <w:r>
        <w:rPr>
          <w:spacing w:val="-1"/>
          <w:sz w:val="21"/>
          <w:szCs w:val="21"/>
        </w:rPr>
        <w:t>e</w:t>
      </w:r>
      <w:r>
        <w:rPr>
          <w:sz w:val="21"/>
          <w:szCs w:val="21"/>
        </w:rPr>
        <w:t>r u</w:t>
      </w:r>
      <w:r>
        <w:rPr>
          <w:spacing w:val="-3"/>
          <w:sz w:val="21"/>
          <w:szCs w:val="21"/>
        </w:rPr>
        <w:t>s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) :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Boo</w:t>
      </w:r>
      <w:r>
        <w:rPr>
          <w:spacing w:val="-1"/>
          <w:sz w:val="21"/>
          <w:szCs w:val="21"/>
        </w:rPr>
        <w:t>l</w:t>
      </w:r>
      <w:r>
        <w:rPr>
          <w:sz w:val="21"/>
          <w:szCs w:val="21"/>
        </w:rPr>
        <w:t>ean</w:t>
      </w:r>
      <w:r>
        <w:rPr>
          <w:spacing w:val="-28"/>
          <w:sz w:val="21"/>
          <w:szCs w:val="21"/>
        </w:rPr>
        <w:t xml:space="preserve"> </w:t>
      </w:r>
      <w:r>
        <w:rPr>
          <w:sz w:val="21"/>
          <w:szCs w:val="21"/>
        </w:rPr>
        <w:t>...............................</w:t>
      </w:r>
      <w:r>
        <w:rPr>
          <w:spacing w:val="1"/>
          <w:sz w:val="21"/>
          <w:szCs w:val="21"/>
        </w:rPr>
        <w:t>.</w:t>
      </w:r>
      <w:r>
        <w:rPr>
          <w:sz w:val="21"/>
          <w:szCs w:val="21"/>
        </w:rPr>
        <w:t>.........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12</w:t>
      </w:r>
    </w:p>
    <w:p w:rsidR="0009563F" w:rsidRDefault="00822B19">
      <w:pPr>
        <w:spacing w:before="1"/>
        <w:ind w:left="538"/>
        <w:rPr>
          <w:sz w:val="21"/>
          <w:szCs w:val="21"/>
        </w:rPr>
      </w:pPr>
      <w:r>
        <w:rPr>
          <w:sz w:val="21"/>
          <w:szCs w:val="21"/>
        </w:rPr>
        <w:t>3.2.5</w:t>
      </w:r>
      <w:r>
        <w:rPr>
          <w:spacing w:val="-2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U</w:t>
      </w:r>
      <w:r>
        <w:rPr>
          <w:sz w:val="21"/>
          <w:szCs w:val="21"/>
        </w:rPr>
        <w:t>n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t</w:t>
      </w:r>
      <w:r>
        <w:rPr>
          <w:spacing w:val="-6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-1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C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 xml:space="preserve">e </w:t>
      </w:r>
      <w:r>
        <w:rPr>
          <w:spacing w:val="-3"/>
          <w:sz w:val="21"/>
          <w:szCs w:val="21"/>
        </w:rPr>
        <w:t>(</w:t>
      </w:r>
      <w:r>
        <w:rPr>
          <w:spacing w:val="1"/>
          <w:sz w:val="21"/>
          <w:szCs w:val="21"/>
        </w:rPr>
        <w:t>U</w:t>
      </w:r>
      <w:r>
        <w:rPr>
          <w:spacing w:val="-2"/>
          <w:sz w:val="21"/>
          <w:szCs w:val="21"/>
        </w:rPr>
        <w:t>T</w:t>
      </w:r>
      <w:r>
        <w:rPr>
          <w:spacing w:val="2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07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-1"/>
          <w:sz w:val="21"/>
          <w:szCs w:val="21"/>
        </w:rPr>
        <w:t xml:space="preserve"> </w:t>
      </w:r>
      <w:proofErr w:type="gramStart"/>
      <w:r>
        <w:rPr>
          <w:sz w:val="21"/>
          <w:szCs w:val="21"/>
        </w:rPr>
        <w:t>de</w:t>
      </w:r>
      <w:r>
        <w:rPr>
          <w:spacing w:val="-1"/>
          <w:sz w:val="21"/>
          <w:szCs w:val="21"/>
        </w:rPr>
        <w:t>l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1"/>
          <w:sz w:val="21"/>
          <w:szCs w:val="21"/>
        </w:rPr>
        <w:t>U</w:t>
      </w:r>
      <w:r>
        <w:rPr>
          <w:sz w:val="21"/>
          <w:szCs w:val="21"/>
        </w:rPr>
        <w:t>s</w:t>
      </w:r>
      <w:r>
        <w:rPr>
          <w:spacing w:val="-1"/>
          <w:sz w:val="21"/>
          <w:szCs w:val="21"/>
        </w:rPr>
        <w:t>er(</w:t>
      </w:r>
      <w:proofErr w:type="gramEnd"/>
      <w:r>
        <w:rPr>
          <w:spacing w:val="-3"/>
          <w:sz w:val="21"/>
          <w:szCs w:val="21"/>
        </w:rPr>
        <w:t>I</w:t>
      </w:r>
      <w:r>
        <w:rPr>
          <w:sz w:val="21"/>
          <w:szCs w:val="21"/>
        </w:rPr>
        <w:t>nt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us</w:t>
      </w:r>
      <w:r>
        <w:rPr>
          <w:spacing w:val="-1"/>
          <w:sz w:val="21"/>
          <w:szCs w:val="21"/>
        </w:rPr>
        <w:t>er</w:t>
      </w:r>
      <w:r>
        <w:rPr>
          <w:spacing w:val="-3"/>
          <w:sz w:val="21"/>
          <w:szCs w:val="21"/>
        </w:rPr>
        <w:t>I</w:t>
      </w:r>
      <w:r>
        <w:rPr>
          <w:sz w:val="21"/>
          <w:szCs w:val="21"/>
        </w:rPr>
        <w:t>d) :</w:t>
      </w:r>
      <w:r>
        <w:rPr>
          <w:spacing w:val="-1"/>
          <w:sz w:val="21"/>
          <w:szCs w:val="21"/>
        </w:rPr>
        <w:t xml:space="preserve"> </w:t>
      </w:r>
      <w:r>
        <w:rPr>
          <w:spacing w:val="3"/>
          <w:sz w:val="21"/>
          <w:szCs w:val="21"/>
        </w:rPr>
        <w:t>B</w:t>
      </w:r>
      <w:r>
        <w:rPr>
          <w:sz w:val="21"/>
          <w:szCs w:val="21"/>
        </w:rPr>
        <w:t>oo</w:t>
      </w:r>
      <w:r>
        <w:rPr>
          <w:spacing w:val="-1"/>
          <w:sz w:val="21"/>
          <w:szCs w:val="21"/>
        </w:rPr>
        <w:t>l</w:t>
      </w:r>
      <w:r>
        <w:rPr>
          <w:sz w:val="21"/>
          <w:szCs w:val="21"/>
        </w:rPr>
        <w:t>ean</w:t>
      </w:r>
      <w:r>
        <w:rPr>
          <w:spacing w:val="-34"/>
          <w:sz w:val="21"/>
          <w:szCs w:val="21"/>
        </w:rPr>
        <w:t xml:space="preserve"> </w:t>
      </w:r>
      <w:r>
        <w:rPr>
          <w:sz w:val="21"/>
          <w:szCs w:val="21"/>
        </w:rPr>
        <w:t>...............................</w:t>
      </w:r>
      <w:r>
        <w:rPr>
          <w:spacing w:val="1"/>
          <w:sz w:val="21"/>
          <w:szCs w:val="21"/>
        </w:rPr>
        <w:t>.</w:t>
      </w:r>
      <w:r>
        <w:rPr>
          <w:sz w:val="21"/>
          <w:szCs w:val="21"/>
        </w:rPr>
        <w:t>..........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13</w:t>
      </w:r>
    </w:p>
    <w:p w:rsidR="0009563F" w:rsidRDefault="00822B19">
      <w:pPr>
        <w:spacing w:line="240" w:lineRule="exact"/>
        <w:ind w:left="538"/>
        <w:rPr>
          <w:sz w:val="21"/>
          <w:szCs w:val="21"/>
        </w:rPr>
      </w:pPr>
      <w:r>
        <w:rPr>
          <w:sz w:val="21"/>
          <w:szCs w:val="21"/>
        </w:rPr>
        <w:t>3.2.6</w:t>
      </w:r>
      <w:r>
        <w:rPr>
          <w:spacing w:val="-2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U</w:t>
      </w:r>
      <w:r>
        <w:rPr>
          <w:sz w:val="21"/>
          <w:szCs w:val="21"/>
        </w:rPr>
        <w:t>n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t</w:t>
      </w:r>
      <w:r>
        <w:rPr>
          <w:spacing w:val="-6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-1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C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 xml:space="preserve">e </w:t>
      </w:r>
      <w:r>
        <w:rPr>
          <w:spacing w:val="-3"/>
          <w:sz w:val="21"/>
          <w:szCs w:val="21"/>
        </w:rPr>
        <w:t>(</w:t>
      </w:r>
      <w:r>
        <w:rPr>
          <w:spacing w:val="1"/>
          <w:sz w:val="21"/>
          <w:szCs w:val="21"/>
        </w:rPr>
        <w:t>U</w:t>
      </w:r>
      <w:r>
        <w:rPr>
          <w:spacing w:val="-2"/>
          <w:sz w:val="21"/>
          <w:szCs w:val="21"/>
        </w:rPr>
        <w:t>T</w:t>
      </w:r>
      <w:r>
        <w:rPr>
          <w:spacing w:val="2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08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-1"/>
          <w:sz w:val="21"/>
          <w:szCs w:val="21"/>
        </w:rPr>
        <w:t xml:space="preserve"> </w:t>
      </w:r>
      <w:proofErr w:type="gramStart"/>
      <w:r>
        <w:rPr>
          <w:sz w:val="21"/>
          <w:szCs w:val="21"/>
        </w:rPr>
        <w:t>s</w:t>
      </w:r>
      <w:r>
        <w:rPr>
          <w:spacing w:val="-1"/>
          <w:sz w:val="21"/>
          <w:szCs w:val="21"/>
        </w:rPr>
        <w:t>e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ch</w:t>
      </w:r>
      <w:r>
        <w:rPr>
          <w:spacing w:val="1"/>
          <w:sz w:val="21"/>
          <w:szCs w:val="21"/>
        </w:rPr>
        <w:t>U</w:t>
      </w:r>
      <w:r>
        <w:rPr>
          <w:sz w:val="21"/>
          <w:szCs w:val="21"/>
        </w:rPr>
        <w:t>s</w:t>
      </w:r>
      <w:r>
        <w:rPr>
          <w:spacing w:val="-1"/>
          <w:sz w:val="21"/>
          <w:szCs w:val="21"/>
        </w:rPr>
        <w:t>er(</w:t>
      </w:r>
      <w:proofErr w:type="gramEnd"/>
      <w:r>
        <w:rPr>
          <w:spacing w:val="-5"/>
          <w:sz w:val="21"/>
          <w:szCs w:val="21"/>
        </w:rPr>
        <w:t>S</w:t>
      </w:r>
      <w:r>
        <w:rPr>
          <w:spacing w:val="-1"/>
          <w:sz w:val="21"/>
          <w:szCs w:val="21"/>
        </w:rPr>
        <w:t>tri</w:t>
      </w:r>
      <w:r>
        <w:rPr>
          <w:sz w:val="21"/>
          <w:szCs w:val="21"/>
        </w:rPr>
        <w:t>ng us</w:t>
      </w:r>
      <w:r>
        <w:rPr>
          <w:spacing w:val="-1"/>
          <w:sz w:val="21"/>
          <w:szCs w:val="21"/>
        </w:rPr>
        <w:t>er</w:t>
      </w:r>
      <w:r>
        <w:rPr>
          <w:sz w:val="21"/>
          <w:szCs w:val="21"/>
        </w:rPr>
        <w:t>s)</w:t>
      </w:r>
      <w:r>
        <w:rPr>
          <w:spacing w:val="-3"/>
          <w:sz w:val="21"/>
          <w:szCs w:val="21"/>
        </w:rPr>
        <w:t xml:space="preserve"> </w:t>
      </w:r>
      <w:r>
        <w:rPr>
          <w:sz w:val="21"/>
          <w:szCs w:val="21"/>
        </w:rPr>
        <w:t>:</w:t>
      </w:r>
      <w:r>
        <w:rPr>
          <w:spacing w:val="-13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A</w:t>
      </w:r>
      <w:r>
        <w:rPr>
          <w:spacing w:val="-1"/>
          <w:sz w:val="21"/>
          <w:szCs w:val="21"/>
        </w:rPr>
        <w:t>rr</w:t>
      </w:r>
      <w:r>
        <w:rPr>
          <w:sz w:val="21"/>
          <w:szCs w:val="21"/>
        </w:rPr>
        <w:t>a</w:t>
      </w:r>
      <w:r>
        <w:rPr>
          <w:spacing w:val="-3"/>
          <w:sz w:val="21"/>
          <w:szCs w:val="21"/>
        </w:rPr>
        <w:t>y</w:t>
      </w:r>
      <w:r>
        <w:rPr>
          <w:spacing w:val="-2"/>
          <w:sz w:val="21"/>
          <w:szCs w:val="21"/>
        </w:rPr>
        <w:t>L</w:t>
      </w:r>
      <w:r>
        <w:rPr>
          <w:spacing w:val="-1"/>
          <w:sz w:val="21"/>
          <w:szCs w:val="21"/>
        </w:rPr>
        <w:t>i</w:t>
      </w:r>
      <w:r>
        <w:rPr>
          <w:spacing w:val="2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-37"/>
          <w:sz w:val="21"/>
          <w:szCs w:val="21"/>
        </w:rPr>
        <w:t xml:space="preserve"> </w:t>
      </w:r>
      <w:r>
        <w:rPr>
          <w:sz w:val="21"/>
          <w:szCs w:val="21"/>
        </w:rPr>
        <w:t>...............................</w:t>
      </w:r>
      <w:r>
        <w:rPr>
          <w:spacing w:val="1"/>
          <w:sz w:val="21"/>
          <w:szCs w:val="21"/>
        </w:rPr>
        <w:t>.</w:t>
      </w:r>
      <w:r>
        <w:rPr>
          <w:sz w:val="21"/>
          <w:szCs w:val="21"/>
        </w:rPr>
        <w:t>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14</w:t>
      </w:r>
    </w:p>
    <w:p w:rsidR="0009563F" w:rsidRDefault="00822B19">
      <w:pPr>
        <w:spacing w:before="1"/>
        <w:ind w:left="329"/>
        <w:rPr>
          <w:sz w:val="21"/>
          <w:szCs w:val="21"/>
        </w:rPr>
      </w:pPr>
      <w:r>
        <w:rPr>
          <w:sz w:val="21"/>
          <w:szCs w:val="21"/>
        </w:rPr>
        <w:t>3.3 C</w:t>
      </w:r>
      <w:r>
        <w:rPr>
          <w:spacing w:val="-1"/>
          <w:sz w:val="21"/>
          <w:szCs w:val="21"/>
        </w:rPr>
        <w:t>l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s</w:t>
      </w:r>
      <w:r>
        <w:rPr>
          <w:spacing w:val="-3"/>
          <w:sz w:val="21"/>
          <w:szCs w:val="21"/>
        </w:rPr>
        <w:t xml:space="preserve"> </w:t>
      </w:r>
      <w:r>
        <w:rPr>
          <w:sz w:val="21"/>
          <w:szCs w:val="21"/>
        </w:rPr>
        <w:t>Pa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en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Con</w:t>
      </w:r>
      <w:r>
        <w:rPr>
          <w:spacing w:val="-1"/>
          <w:sz w:val="21"/>
          <w:szCs w:val="21"/>
        </w:rPr>
        <w:t>tr</w:t>
      </w:r>
      <w:r>
        <w:rPr>
          <w:sz w:val="21"/>
          <w:szCs w:val="21"/>
        </w:rPr>
        <w:t>o</w:t>
      </w:r>
      <w:r>
        <w:rPr>
          <w:spacing w:val="-1"/>
          <w:sz w:val="21"/>
          <w:szCs w:val="21"/>
        </w:rPr>
        <w:t>ll</w:t>
      </w:r>
      <w:r>
        <w:rPr>
          <w:sz w:val="21"/>
          <w:szCs w:val="21"/>
        </w:rPr>
        <w:t>e</w:t>
      </w:r>
      <w:r>
        <w:rPr>
          <w:spacing w:val="-3"/>
          <w:sz w:val="21"/>
          <w:szCs w:val="21"/>
        </w:rPr>
        <w:t>r</w:t>
      </w:r>
      <w:r>
        <w:rPr>
          <w:sz w:val="21"/>
          <w:szCs w:val="21"/>
        </w:rPr>
        <w:t>...............................................................................................</w:t>
      </w:r>
      <w:r>
        <w:rPr>
          <w:spacing w:val="1"/>
          <w:sz w:val="21"/>
          <w:szCs w:val="21"/>
        </w:rPr>
        <w:t>.</w:t>
      </w:r>
      <w:r>
        <w:rPr>
          <w:sz w:val="21"/>
          <w:szCs w:val="21"/>
        </w:rPr>
        <w:t>..........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16</w:t>
      </w:r>
    </w:p>
    <w:p w:rsidR="0009563F" w:rsidRDefault="00822B19">
      <w:pPr>
        <w:spacing w:before="1"/>
        <w:ind w:left="538"/>
        <w:rPr>
          <w:sz w:val="21"/>
          <w:szCs w:val="21"/>
        </w:rPr>
      </w:pPr>
      <w:r>
        <w:rPr>
          <w:sz w:val="21"/>
          <w:szCs w:val="21"/>
        </w:rPr>
        <w:t>3.3.1</w:t>
      </w:r>
      <w:r>
        <w:rPr>
          <w:spacing w:val="-2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U</w:t>
      </w:r>
      <w:r>
        <w:rPr>
          <w:sz w:val="21"/>
          <w:szCs w:val="21"/>
        </w:rPr>
        <w:t>n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t</w:t>
      </w:r>
      <w:r>
        <w:rPr>
          <w:spacing w:val="-6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-1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C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 xml:space="preserve">e </w:t>
      </w:r>
      <w:r>
        <w:rPr>
          <w:spacing w:val="-3"/>
          <w:sz w:val="21"/>
          <w:szCs w:val="21"/>
        </w:rPr>
        <w:t>(</w:t>
      </w:r>
      <w:r>
        <w:rPr>
          <w:spacing w:val="1"/>
          <w:sz w:val="21"/>
          <w:szCs w:val="21"/>
        </w:rPr>
        <w:t>U</w:t>
      </w:r>
      <w:r>
        <w:rPr>
          <w:spacing w:val="-2"/>
          <w:sz w:val="21"/>
          <w:szCs w:val="21"/>
        </w:rPr>
        <w:t>T</w:t>
      </w:r>
      <w:r>
        <w:rPr>
          <w:spacing w:val="2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09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-1"/>
          <w:sz w:val="21"/>
          <w:szCs w:val="21"/>
        </w:rPr>
        <w:t xml:space="preserve"> </w:t>
      </w:r>
      <w:proofErr w:type="gramStart"/>
      <w:r>
        <w:rPr>
          <w:sz w:val="21"/>
          <w:szCs w:val="21"/>
        </w:rPr>
        <w:t>ge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Pa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en</w:t>
      </w:r>
      <w:r>
        <w:rPr>
          <w:spacing w:val="-1"/>
          <w:sz w:val="21"/>
          <w:szCs w:val="21"/>
        </w:rPr>
        <w:t>t</w:t>
      </w:r>
      <w:r>
        <w:rPr>
          <w:spacing w:val="-2"/>
          <w:sz w:val="21"/>
          <w:szCs w:val="21"/>
        </w:rPr>
        <w:t>L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s</w:t>
      </w:r>
      <w:r>
        <w:rPr>
          <w:spacing w:val="-2"/>
          <w:sz w:val="21"/>
          <w:szCs w:val="21"/>
        </w:rPr>
        <w:t>t</w:t>
      </w:r>
      <w:r>
        <w:rPr>
          <w:spacing w:val="-1"/>
          <w:sz w:val="21"/>
          <w:szCs w:val="21"/>
        </w:rPr>
        <w:t>(</w:t>
      </w:r>
      <w:proofErr w:type="gramEnd"/>
      <w:r>
        <w:rPr>
          <w:sz w:val="21"/>
          <w:szCs w:val="21"/>
        </w:rPr>
        <w:t>)</w:t>
      </w:r>
      <w:r>
        <w:rPr>
          <w:spacing w:val="2"/>
          <w:sz w:val="21"/>
          <w:szCs w:val="21"/>
        </w:rPr>
        <w:t xml:space="preserve"> </w:t>
      </w:r>
      <w:r>
        <w:rPr>
          <w:sz w:val="21"/>
          <w:szCs w:val="21"/>
        </w:rPr>
        <w:t>:</w:t>
      </w:r>
      <w:r>
        <w:rPr>
          <w:spacing w:val="-13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A</w:t>
      </w:r>
      <w:r>
        <w:rPr>
          <w:spacing w:val="-1"/>
          <w:sz w:val="21"/>
          <w:szCs w:val="21"/>
        </w:rPr>
        <w:t>rr</w:t>
      </w:r>
      <w:r>
        <w:rPr>
          <w:spacing w:val="2"/>
          <w:sz w:val="21"/>
          <w:szCs w:val="21"/>
        </w:rPr>
        <w:t>a</w:t>
      </w:r>
      <w:r>
        <w:rPr>
          <w:spacing w:val="-2"/>
          <w:sz w:val="21"/>
          <w:szCs w:val="21"/>
        </w:rPr>
        <w:t>yL</w:t>
      </w:r>
      <w:r>
        <w:rPr>
          <w:spacing w:val="1"/>
          <w:sz w:val="21"/>
          <w:szCs w:val="21"/>
        </w:rPr>
        <w:t>i</w:t>
      </w:r>
      <w:r>
        <w:rPr>
          <w:sz w:val="21"/>
          <w:szCs w:val="21"/>
        </w:rPr>
        <w:t>st</w:t>
      </w:r>
      <w:r>
        <w:rPr>
          <w:spacing w:val="-18"/>
          <w:sz w:val="21"/>
          <w:szCs w:val="21"/>
        </w:rPr>
        <w:t xml:space="preserve"> </w:t>
      </w:r>
      <w:r>
        <w:rPr>
          <w:sz w:val="21"/>
          <w:szCs w:val="21"/>
        </w:rPr>
        <w:t>..................................................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16</w:t>
      </w:r>
    </w:p>
    <w:p w:rsidR="0009563F" w:rsidRDefault="00822B19">
      <w:pPr>
        <w:spacing w:line="240" w:lineRule="exact"/>
        <w:ind w:left="538"/>
        <w:rPr>
          <w:sz w:val="21"/>
          <w:szCs w:val="21"/>
        </w:rPr>
      </w:pPr>
      <w:r>
        <w:rPr>
          <w:sz w:val="21"/>
          <w:szCs w:val="21"/>
        </w:rPr>
        <w:t>3.3.2</w:t>
      </w:r>
      <w:r>
        <w:rPr>
          <w:spacing w:val="-2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U</w:t>
      </w:r>
      <w:r>
        <w:rPr>
          <w:sz w:val="21"/>
          <w:szCs w:val="21"/>
        </w:rPr>
        <w:t>n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t</w:t>
      </w:r>
      <w:r>
        <w:rPr>
          <w:spacing w:val="-6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-1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C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 xml:space="preserve">e </w:t>
      </w:r>
      <w:r>
        <w:rPr>
          <w:spacing w:val="-3"/>
          <w:sz w:val="21"/>
          <w:szCs w:val="21"/>
        </w:rPr>
        <w:t>(</w:t>
      </w:r>
      <w:r>
        <w:rPr>
          <w:spacing w:val="1"/>
          <w:sz w:val="21"/>
          <w:szCs w:val="21"/>
        </w:rPr>
        <w:t>U</w:t>
      </w:r>
      <w:r>
        <w:rPr>
          <w:spacing w:val="-2"/>
          <w:sz w:val="21"/>
          <w:szCs w:val="21"/>
        </w:rPr>
        <w:t>T</w:t>
      </w:r>
      <w:r>
        <w:rPr>
          <w:spacing w:val="2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10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-1"/>
          <w:sz w:val="21"/>
          <w:szCs w:val="21"/>
        </w:rPr>
        <w:t xml:space="preserve"> </w:t>
      </w:r>
      <w:proofErr w:type="gramStart"/>
      <w:r>
        <w:rPr>
          <w:spacing w:val="-2"/>
          <w:sz w:val="21"/>
          <w:szCs w:val="21"/>
        </w:rPr>
        <w:t>v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w</w:t>
      </w:r>
      <w:r>
        <w:rPr>
          <w:spacing w:val="2"/>
          <w:sz w:val="21"/>
          <w:szCs w:val="21"/>
        </w:rPr>
        <w:t>P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en</w:t>
      </w:r>
      <w:r>
        <w:rPr>
          <w:spacing w:val="-1"/>
          <w:sz w:val="21"/>
          <w:szCs w:val="21"/>
        </w:rPr>
        <w:t>t</w:t>
      </w:r>
      <w:r>
        <w:rPr>
          <w:spacing w:val="1"/>
          <w:sz w:val="21"/>
          <w:szCs w:val="21"/>
        </w:rPr>
        <w:t>(</w:t>
      </w:r>
      <w:proofErr w:type="gramEnd"/>
      <w:r>
        <w:rPr>
          <w:spacing w:val="-3"/>
          <w:sz w:val="21"/>
          <w:szCs w:val="21"/>
        </w:rPr>
        <w:t>I</w:t>
      </w:r>
      <w:r>
        <w:rPr>
          <w:sz w:val="21"/>
          <w:szCs w:val="21"/>
        </w:rPr>
        <w:t>nt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pe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son</w:t>
      </w:r>
      <w:r>
        <w:rPr>
          <w:spacing w:val="-1"/>
          <w:sz w:val="21"/>
          <w:szCs w:val="21"/>
        </w:rPr>
        <w:t>al</w:t>
      </w:r>
      <w:r>
        <w:rPr>
          <w:sz w:val="21"/>
          <w:szCs w:val="21"/>
        </w:rPr>
        <w:t>_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d) :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M</w:t>
      </w:r>
      <w:r>
        <w:rPr>
          <w:spacing w:val="-2"/>
          <w:sz w:val="21"/>
          <w:szCs w:val="21"/>
        </w:rPr>
        <w:t>i</w:t>
      </w:r>
      <w:r>
        <w:rPr>
          <w:sz w:val="21"/>
          <w:szCs w:val="21"/>
        </w:rPr>
        <w:t>xed</w:t>
      </w:r>
      <w:r>
        <w:rPr>
          <w:spacing w:val="-7"/>
          <w:sz w:val="21"/>
          <w:szCs w:val="21"/>
        </w:rPr>
        <w:t xml:space="preserve"> </w:t>
      </w:r>
      <w:r>
        <w:rPr>
          <w:sz w:val="21"/>
          <w:szCs w:val="21"/>
        </w:rPr>
        <w:t>...............................</w:t>
      </w:r>
      <w:r>
        <w:rPr>
          <w:spacing w:val="1"/>
          <w:sz w:val="21"/>
          <w:szCs w:val="21"/>
        </w:rPr>
        <w:t>.</w:t>
      </w:r>
      <w:r>
        <w:rPr>
          <w:sz w:val="21"/>
          <w:szCs w:val="21"/>
        </w:rPr>
        <w:t>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17</w:t>
      </w:r>
    </w:p>
    <w:p w:rsidR="0009563F" w:rsidRDefault="00822B19">
      <w:pPr>
        <w:spacing w:before="1"/>
        <w:ind w:left="538"/>
        <w:rPr>
          <w:sz w:val="21"/>
          <w:szCs w:val="21"/>
        </w:rPr>
      </w:pPr>
      <w:r>
        <w:rPr>
          <w:sz w:val="21"/>
          <w:szCs w:val="21"/>
        </w:rPr>
        <w:t>3.3.3</w:t>
      </w:r>
      <w:r>
        <w:rPr>
          <w:spacing w:val="-2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U</w:t>
      </w:r>
      <w:r>
        <w:rPr>
          <w:sz w:val="21"/>
          <w:szCs w:val="21"/>
        </w:rPr>
        <w:t>n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t</w:t>
      </w:r>
      <w:r>
        <w:rPr>
          <w:spacing w:val="-6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-1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C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 xml:space="preserve">e </w:t>
      </w:r>
      <w:r>
        <w:rPr>
          <w:spacing w:val="-3"/>
          <w:sz w:val="21"/>
          <w:szCs w:val="21"/>
        </w:rPr>
        <w:t>(</w:t>
      </w:r>
      <w:r>
        <w:rPr>
          <w:spacing w:val="1"/>
          <w:sz w:val="21"/>
          <w:szCs w:val="21"/>
        </w:rPr>
        <w:t>U</w:t>
      </w:r>
      <w:r>
        <w:rPr>
          <w:spacing w:val="-2"/>
          <w:sz w:val="21"/>
          <w:szCs w:val="21"/>
        </w:rPr>
        <w:t>T</w:t>
      </w:r>
      <w:r>
        <w:rPr>
          <w:spacing w:val="2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pacing w:val="-7"/>
          <w:sz w:val="21"/>
          <w:szCs w:val="21"/>
        </w:rPr>
        <w:t>1</w:t>
      </w:r>
      <w:r>
        <w:rPr>
          <w:sz w:val="21"/>
          <w:szCs w:val="21"/>
        </w:rPr>
        <w:t>1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-1"/>
          <w:sz w:val="21"/>
          <w:szCs w:val="21"/>
        </w:rPr>
        <w:t xml:space="preserve"> </w:t>
      </w:r>
      <w:proofErr w:type="gramStart"/>
      <w:r>
        <w:rPr>
          <w:sz w:val="21"/>
          <w:szCs w:val="21"/>
        </w:rPr>
        <w:t>c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ea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ePa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en</w:t>
      </w:r>
      <w:r>
        <w:rPr>
          <w:spacing w:val="-1"/>
          <w:sz w:val="21"/>
          <w:szCs w:val="21"/>
        </w:rPr>
        <w:t>t(</w:t>
      </w:r>
      <w:proofErr w:type="gramEnd"/>
      <w:r>
        <w:rPr>
          <w:spacing w:val="2"/>
          <w:sz w:val="21"/>
          <w:szCs w:val="21"/>
        </w:rPr>
        <w:t>P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ent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pa</w:t>
      </w:r>
      <w:r>
        <w:rPr>
          <w:spacing w:val="-1"/>
          <w:sz w:val="21"/>
          <w:szCs w:val="21"/>
        </w:rPr>
        <w:t>t</w:t>
      </w:r>
      <w:r>
        <w:rPr>
          <w:spacing w:val="-4"/>
          <w:sz w:val="21"/>
          <w:szCs w:val="21"/>
        </w:rPr>
        <w:t>i</w:t>
      </w:r>
      <w:r>
        <w:rPr>
          <w:sz w:val="21"/>
          <w:szCs w:val="21"/>
        </w:rPr>
        <w:t>en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) :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Boo</w:t>
      </w:r>
      <w:r>
        <w:rPr>
          <w:spacing w:val="-1"/>
          <w:sz w:val="21"/>
          <w:szCs w:val="21"/>
        </w:rPr>
        <w:t>l</w:t>
      </w:r>
      <w:r>
        <w:rPr>
          <w:sz w:val="21"/>
          <w:szCs w:val="21"/>
        </w:rPr>
        <w:t>ean</w:t>
      </w:r>
      <w:r>
        <w:rPr>
          <w:spacing w:val="-29"/>
          <w:sz w:val="21"/>
          <w:szCs w:val="21"/>
        </w:rPr>
        <w:t xml:space="preserve"> </w:t>
      </w:r>
      <w:r>
        <w:rPr>
          <w:sz w:val="21"/>
          <w:szCs w:val="21"/>
        </w:rPr>
        <w:t>...............................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18</w:t>
      </w:r>
    </w:p>
    <w:p w:rsidR="0009563F" w:rsidRDefault="00822B19">
      <w:pPr>
        <w:spacing w:before="1"/>
        <w:ind w:left="538"/>
        <w:rPr>
          <w:sz w:val="21"/>
          <w:szCs w:val="21"/>
        </w:rPr>
      </w:pPr>
      <w:r>
        <w:rPr>
          <w:sz w:val="21"/>
          <w:szCs w:val="21"/>
        </w:rPr>
        <w:t>3.3.4</w:t>
      </w:r>
      <w:r>
        <w:rPr>
          <w:spacing w:val="-2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U</w:t>
      </w:r>
      <w:r>
        <w:rPr>
          <w:sz w:val="21"/>
          <w:szCs w:val="21"/>
        </w:rPr>
        <w:t>n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t</w:t>
      </w:r>
      <w:r>
        <w:rPr>
          <w:spacing w:val="-6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-1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C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 xml:space="preserve">e </w:t>
      </w:r>
      <w:r>
        <w:rPr>
          <w:spacing w:val="-3"/>
          <w:sz w:val="21"/>
          <w:szCs w:val="21"/>
        </w:rPr>
        <w:t>(</w:t>
      </w:r>
      <w:r>
        <w:rPr>
          <w:spacing w:val="1"/>
          <w:sz w:val="21"/>
          <w:szCs w:val="21"/>
        </w:rPr>
        <w:t>U</w:t>
      </w:r>
      <w:r>
        <w:rPr>
          <w:spacing w:val="-2"/>
          <w:sz w:val="21"/>
          <w:szCs w:val="21"/>
        </w:rPr>
        <w:t>T</w:t>
      </w:r>
      <w:r>
        <w:rPr>
          <w:spacing w:val="2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12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-1"/>
          <w:sz w:val="21"/>
          <w:szCs w:val="21"/>
        </w:rPr>
        <w:t xml:space="preserve"> </w:t>
      </w:r>
      <w:proofErr w:type="gramStart"/>
      <w:r>
        <w:rPr>
          <w:sz w:val="21"/>
          <w:szCs w:val="21"/>
        </w:rPr>
        <w:t>upda</w:t>
      </w:r>
      <w:r>
        <w:rPr>
          <w:spacing w:val="-1"/>
          <w:sz w:val="21"/>
          <w:szCs w:val="21"/>
        </w:rPr>
        <w:t>t</w:t>
      </w:r>
      <w:r>
        <w:rPr>
          <w:spacing w:val="-3"/>
          <w:sz w:val="21"/>
          <w:szCs w:val="21"/>
        </w:rPr>
        <w:t>e</w:t>
      </w:r>
      <w:r>
        <w:rPr>
          <w:spacing w:val="2"/>
          <w:sz w:val="21"/>
          <w:szCs w:val="21"/>
        </w:rPr>
        <w:t>P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en</w:t>
      </w:r>
      <w:r>
        <w:rPr>
          <w:spacing w:val="-1"/>
          <w:sz w:val="21"/>
          <w:szCs w:val="21"/>
        </w:rPr>
        <w:t>t</w:t>
      </w:r>
      <w:r>
        <w:rPr>
          <w:spacing w:val="-3"/>
          <w:sz w:val="21"/>
          <w:szCs w:val="21"/>
        </w:rPr>
        <w:t>(</w:t>
      </w:r>
      <w:proofErr w:type="gramEnd"/>
      <w:r>
        <w:rPr>
          <w:spacing w:val="2"/>
          <w:sz w:val="21"/>
          <w:szCs w:val="21"/>
        </w:rPr>
        <w:t>P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ent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pa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en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) :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Boo</w:t>
      </w:r>
      <w:r>
        <w:rPr>
          <w:spacing w:val="-1"/>
          <w:sz w:val="21"/>
          <w:szCs w:val="21"/>
        </w:rPr>
        <w:t>l</w:t>
      </w:r>
      <w:r>
        <w:rPr>
          <w:sz w:val="21"/>
          <w:szCs w:val="21"/>
        </w:rPr>
        <w:t>ea</w:t>
      </w:r>
      <w:r>
        <w:rPr>
          <w:spacing w:val="10"/>
          <w:sz w:val="21"/>
          <w:szCs w:val="21"/>
        </w:rPr>
        <w:t>n</w:t>
      </w:r>
      <w:r>
        <w:rPr>
          <w:sz w:val="21"/>
          <w:szCs w:val="21"/>
        </w:rPr>
        <w:t>..............................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20</w:t>
      </w:r>
    </w:p>
    <w:p w:rsidR="0009563F" w:rsidRDefault="00822B19">
      <w:pPr>
        <w:spacing w:line="240" w:lineRule="exact"/>
        <w:ind w:left="538"/>
        <w:rPr>
          <w:sz w:val="21"/>
          <w:szCs w:val="21"/>
        </w:rPr>
      </w:pPr>
      <w:r>
        <w:rPr>
          <w:sz w:val="21"/>
          <w:szCs w:val="21"/>
        </w:rPr>
        <w:t>3.3.5</w:t>
      </w:r>
      <w:r>
        <w:rPr>
          <w:spacing w:val="-2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U</w:t>
      </w:r>
      <w:r>
        <w:rPr>
          <w:sz w:val="21"/>
          <w:szCs w:val="21"/>
        </w:rPr>
        <w:t>n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t</w:t>
      </w:r>
      <w:r>
        <w:rPr>
          <w:spacing w:val="-6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-1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C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 xml:space="preserve">e </w:t>
      </w:r>
      <w:r>
        <w:rPr>
          <w:spacing w:val="-3"/>
          <w:sz w:val="21"/>
          <w:szCs w:val="21"/>
        </w:rPr>
        <w:t>(</w:t>
      </w:r>
      <w:r>
        <w:rPr>
          <w:spacing w:val="1"/>
          <w:sz w:val="21"/>
          <w:szCs w:val="21"/>
        </w:rPr>
        <w:t>U</w:t>
      </w:r>
      <w:r>
        <w:rPr>
          <w:spacing w:val="-2"/>
          <w:sz w:val="21"/>
          <w:szCs w:val="21"/>
        </w:rPr>
        <w:t>T</w:t>
      </w:r>
      <w:r>
        <w:rPr>
          <w:spacing w:val="2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13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-1"/>
          <w:sz w:val="21"/>
          <w:szCs w:val="21"/>
        </w:rPr>
        <w:t xml:space="preserve"> </w:t>
      </w:r>
      <w:proofErr w:type="gramStart"/>
      <w:r>
        <w:rPr>
          <w:sz w:val="21"/>
          <w:szCs w:val="21"/>
        </w:rPr>
        <w:t>de</w:t>
      </w:r>
      <w:r>
        <w:rPr>
          <w:spacing w:val="-1"/>
          <w:sz w:val="21"/>
          <w:szCs w:val="21"/>
        </w:rPr>
        <w:t>l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ePa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en</w:t>
      </w:r>
      <w:r>
        <w:rPr>
          <w:spacing w:val="-1"/>
          <w:sz w:val="21"/>
          <w:szCs w:val="21"/>
        </w:rPr>
        <w:t>t(</w:t>
      </w:r>
      <w:proofErr w:type="gramEnd"/>
      <w:r>
        <w:rPr>
          <w:spacing w:val="-3"/>
          <w:sz w:val="21"/>
          <w:szCs w:val="21"/>
        </w:rPr>
        <w:t>I</w:t>
      </w:r>
      <w:r>
        <w:rPr>
          <w:sz w:val="21"/>
          <w:szCs w:val="21"/>
        </w:rPr>
        <w:t>nt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pe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son</w:t>
      </w:r>
      <w:r>
        <w:rPr>
          <w:spacing w:val="-1"/>
          <w:sz w:val="21"/>
          <w:szCs w:val="21"/>
        </w:rPr>
        <w:t>a</w:t>
      </w:r>
      <w:r>
        <w:rPr>
          <w:spacing w:val="1"/>
          <w:sz w:val="21"/>
          <w:szCs w:val="21"/>
        </w:rPr>
        <w:t>l</w:t>
      </w:r>
      <w:r>
        <w:rPr>
          <w:sz w:val="21"/>
          <w:szCs w:val="21"/>
        </w:rPr>
        <w:t>_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d) :</w:t>
      </w:r>
      <w:r>
        <w:rPr>
          <w:spacing w:val="-1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B</w:t>
      </w:r>
      <w:r>
        <w:rPr>
          <w:sz w:val="21"/>
          <w:szCs w:val="21"/>
        </w:rPr>
        <w:t>oo</w:t>
      </w:r>
      <w:r>
        <w:rPr>
          <w:spacing w:val="-1"/>
          <w:sz w:val="21"/>
          <w:szCs w:val="21"/>
        </w:rPr>
        <w:t>l</w:t>
      </w:r>
      <w:r>
        <w:rPr>
          <w:sz w:val="21"/>
          <w:szCs w:val="21"/>
        </w:rPr>
        <w:t>ea</w:t>
      </w:r>
      <w:r>
        <w:rPr>
          <w:spacing w:val="9"/>
          <w:sz w:val="21"/>
          <w:szCs w:val="21"/>
        </w:rPr>
        <w:t>n</w:t>
      </w:r>
      <w:r>
        <w:rPr>
          <w:sz w:val="21"/>
          <w:szCs w:val="21"/>
        </w:rPr>
        <w:t>..............................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22</w:t>
      </w:r>
    </w:p>
    <w:p w:rsidR="0009563F" w:rsidRDefault="00822B19">
      <w:pPr>
        <w:spacing w:before="1"/>
        <w:ind w:left="538"/>
        <w:rPr>
          <w:sz w:val="21"/>
          <w:szCs w:val="21"/>
        </w:rPr>
      </w:pPr>
      <w:r>
        <w:rPr>
          <w:sz w:val="21"/>
          <w:szCs w:val="21"/>
        </w:rPr>
        <w:t>3.3.6</w:t>
      </w:r>
      <w:r>
        <w:rPr>
          <w:spacing w:val="-2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U</w:t>
      </w:r>
      <w:r>
        <w:rPr>
          <w:sz w:val="21"/>
          <w:szCs w:val="21"/>
        </w:rPr>
        <w:t>n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t</w:t>
      </w:r>
      <w:r>
        <w:rPr>
          <w:spacing w:val="-6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-1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C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 xml:space="preserve">e </w:t>
      </w:r>
      <w:r>
        <w:rPr>
          <w:spacing w:val="-3"/>
          <w:sz w:val="21"/>
          <w:szCs w:val="21"/>
        </w:rPr>
        <w:t>(</w:t>
      </w:r>
      <w:r>
        <w:rPr>
          <w:spacing w:val="1"/>
          <w:sz w:val="21"/>
          <w:szCs w:val="21"/>
        </w:rPr>
        <w:t>U</w:t>
      </w:r>
      <w:r>
        <w:rPr>
          <w:spacing w:val="-2"/>
          <w:sz w:val="21"/>
          <w:szCs w:val="21"/>
        </w:rPr>
        <w:t>T</w:t>
      </w:r>
      <w:r>
        <w:rPr>
          <w:spacing w:val="2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14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-1"/>
          <w:sz w:val="21"/>
          <w:szCs w:val="21"/>
        </w:rPr>
        <w:t xml:space="preserve"> </w:t>
      </w:r>
      <w:proofErr w:type="gramStart"/>
      <w:r>
        <w:rPr>
          <w:sz w:val="21"/>
          <w:szCs w:val="21"/>
        </w:rPr>
        <w:t>s</w:t>
      </w:r>
      <w:r>
        <w:rPr>
          <w:spacing w:val="-1"/>
          <w:sz w:val="21"/>
          <w:szCs w:val="21"/>
        </w:rPr>
        <w:t>e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c</w:t>
      </w:r>
      <w:r>
        <w:rPr>
          <w:spacing w:val="-3"/>
          <w:sz w:val="21"/>
          <w:szCs w:val="21"/>
        </w:rPr>
        <w:t>h</w:t>
      </w:r>
      <w:r>
        <w:rPr>
          <w:spacing w:val="2"/>
          <w:sz w:val="21"/>
          <w:szCs w:val="21"/>
        </w:rPr>
        <w:t>P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en</w:t>
      </w:r>
      <w:r>
        <w:rPr>
          <w:spacing w:val="-1"/>
          <w:sz w:val="21"/>
          <w:szCs w:val="21"/>
        </w:rPr>
        <w:t>t(</w:t>
      </w:r>
      <w:proofErr w:type="gramEnd"/>
      <w:r>
        <w:rPr>
          <w:spacing w:val="-5"/>
          <w:sz w:val="21"/>
          <w:szCs w:val="21"/>
        </w:rPr>
        <w:t>S</w:t>
      </w:r>
      <w:r>
        <w:rPr>
          <w:spacing w:val="-1"/>
          <w:sz w:val="21"/>
          <w:szCs w:val="21"/>
        </w:rPr>
        <w:t>tri</w:t>
      </w:r>
      <w:r>
        <w:rPr>
          <w:sz w:val="21"/>
          <w:szCs w:val="21"/>
        </w:rPr>
        <w:t>ng pa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en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s)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:</w:t>
      </w:r>
      <w:r>
        <w:rPr>
          <w:spacing w:val="-13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A</w:t>
      </w:r>
      <w:r>
        <w:rPr>
          <w:spacing w:val="-1"/>
          <w:sz w:val="21"/>
          <w:szCs w:val="21"/>
        </w:rPr>
        <w:t>rr</w:t>
      </w:r>
      <w:r>
        <w:rPr>
          <w:spacing w:val="2"/>
          <w:sz w:val="21"/>
          <w:szCs w:val="21"/>
        </w:rPr>
        <w:t>a</w:t>
      </w:r>
      <w:r>
        <w:rPr>
          <w:spacing w:val="-2"/>
          <w:sz w:val="21"/>
          <w:szCs w:val="21"/>
        </w:rPr>
        <w:t>y</w:t>
      </w:r>
      <w:r>
        <w:rPr>
          <w:spacing w:val="-4"/>
          <w:sz w:val="21"/>
          <w:szCs w:val="21"/>
        </w:rPr>
        <w:t>L</w:t>
      </w:r>
      <w:r>
        <w:rPr>
          <w:spacing w:val="-1"/>
          <w:sz w:val="21"/>
          <w:szCs w:val="21"/>
        </w:rPr>
        <w:t>i</w:t>
      </w:r>
      <w:r>
        <w:rPr>
          <w:spacing w:val="2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-22"/>
          <w:sz w:val="21"/>
          <w:szCs w:val="21"/>
        </w:rPr>
        <w:t xml:space="preserve"> </w:t>
      </w:r>
      <w:r>
        <w:rPr>
          <w:sz w:val="21"/>
          <w:szCs w:val="21"/>
        </w:rPr>
        <w:t>............................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22</w:t>
      </w:r>
    </w:p>
    <w:p w:rsidR="0009563F" w:rsidRDefault="00822B19">
      <w:pPr>
        <w:spacing w:line="240" w:lineRule="exact"/>
        <w:ind w:left="329"/>
        <w:rPr>
          <w:sz w:val="21"/>
          <w:szCs w:val="21"/>
        </w:rPr>
      </w:pPr>
      <w:r>
        <w:rPr>
          <w:sz w:val="21"/>
          <w:szCs w:val="21"/>
        </w:rPr>
        <w:t>3.4 C</w:t>
      </w:r>
      <w:r>
        <w:rPr>
          <w:spacing w:val="-1"/>
          <w:sz w:val="21"/>
          <w:szCs w:val="21"/>
        </w:rPr>
        <w:t>l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s</w:t>
      </w:r>
      <w:r>
        <w:rPr>
          <w:spacing w:val="-15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A</w:t>
      </w:r>
      <w:r>
        <w:rPr>
          <w:spacing w:val="-1"/>
          <w:sz w:val="21"/>
          <w:szCs w:val="21"/>
        </w:rPr>
        <w:t>ll</w:t>
      </w:r>
      <w:r>
        <w:rPr>
          <w:sz w:val="21"/>
          <w:szCs w:val="21"/>
        </w:rPr>
        <w:t>e</w:t>
      </w:r>
      <w:r>
        <w:rPr>
          <w:spacing w:val="-6"/>
          <w:sz w:val="21"/>
          <w:szCs w:val="21"/>
        </w:rPr>
        <w:t>r</w:t>
      </w:r>
      <w:r>
        <w:rPr>
          <w:spacing w:val="2"/>
          <w:sz w:val="21"/>
          <w:szCs w:val="21"/>
        </w:rPr>
        <w:t>g</w:t>
      </w:r>
      <w:r>
        <w:rPr>
          <w:spacing w:val="-5"/>
          <w:sz w:val="21"/>
          <w:szCs w:val="21"/>
        </w:rPr>
        <w:t>y</w:t>
      </w:r>
      <w:r>
        <w:rPr>
          <w:sz w:val="21"/>
          <w:szCs w:val="21"/>
        </w:rPr>
        <w:t>Con</w:t>
      </w:r>
      <w:r>
        <w:rPr>
          <w:spacing w:val="-1"/>
          <w:sz w:val="21"/>
          <w:szCs w:val="21"/>
        </w:rPr>
        <w:t>tr</w:t>
      </w:r>
      <w:r>
        <w:rPr>
          <w:sz w:val="21"/>
          <w:szCs w:val="21"/>
        </w:rPr>
        <w:t>o</w:t>
      </w:r>
      <w:r>
        <w:rPr>
          <w:spacing w:val="-1"/>
          <w:sz w:val="21"/>
          <w:szCs w:val="21"/>
        </w:rPr>
        <w:t>ll</w:t>
      </w:r>
      <w:r>
        <w:rPr>
          <w:sz w:val="21"/>
          <w:szCs w:val="21"/>
        </w:rPr>
        <w:t>e</w:t>
      </w:r>
      <w:r>
        <w:rPr>
          <w:spacing w:val="10"/>
          <w:sz w:val="21"/>
          <w:szCs w:val="21"/>
        </w:rPr>
        <w:t>r</w:t>
      </w:r>
      <w:r>
        <w:rPr>
          <w:sz w:val="21"/>
          <w:szCs w:val="21"/>
        </w:rPr>
        <w:t>...............................................................................................</w:t>
      </w:r>
      <w:r>
        <w:rPr>
          <w:spacing w:val="1"/>
          <w:sz w:val="21"/>
          <w:szCs w:val="21"/>
        </w:rPr>
        <w:t>.</w:t>
      </w:r>
      <w:r>
        <w:rPr>
          <w:sz w:val="21"/>
          <w:szCs w:val="21"/>
        </w:rPr>
        <w:t>.........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24</w:t>
      </w:r>
    </w:p>
    <w:p w:rsidR="0009563F" w:rsidRDefault="00822B19">
      <w:pPr>
        <w:spacing w:before="1"/>
        <w:ind w:left="538"/>
        <w:rPr>
          <w:sz w:val="21"/>
          <w:szCs w:val="21"/>
        </w:rPr>
      </w:pPr>
      <w:r>
        <w:rPr>
          <w:sz w:val="21"/>
          <w:szCs w:val="21"/>
        </w:rPr>
        <w:t>3.4.1</w:t>
      </w:r>
      <w:r>
        <w:rPr>
          <w:spacing w:val="-2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U</w:t>
      </w:r>
      <w:r>
        <w:rPr>
          <w:sz w:val="21"/>
          <w:szCs w:val="21"/>
        </w:rPr>
        <w:t>n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t</w:t>
      </w:r>
      <w:r>
        <w:rPr>
          <w:spacing w:val="-6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-1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C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 xml:space="preserve">e </w:t>
      </w:r>
      <w:r>
        <w:rPr>
          <w:spacing w:val="-3"/>
          <w:sz w:val="21"/>
          <w:szCs w:val="21"/>
        </w:rPr>
        <w:t>(</w:t>
      </w:r>
      <w:r>
        <w:rPr>
          <w:spacing w:val="1"/>
          <w:sz w:val="21"/>
          <w:szCs w:val="21"/>
        </w:rPr>
        <w:t>U</w:t>
      </w:r>
      <w:r>
        <w:rPr>
          <w:spacing w:val="-2"/>
          <w:sz w:val="21"/>
          <w:szCs w:val="21"/>
        </w:rPr>
        <w:t>T</w:t>
      </w:r>
      <w:r>
        <w:rPr>
          <w:spacing w:val="2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15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-1"/>
          <w:sz w:val="21"/>
          <w:szCs w:val="21"/>
        </w:rPr>
        <w:t xml:space="preserve"> </w:t>
      </w:r>
      <w:proofErr w:type="gramStart"/>
      <w:r>
        <w:rPr>
          <w:sz w:val="21"/>
          <w:szCs w:val="21"/>
        </w:rPr>
        <w:t>ge</w:t>
      </w:r>
      <w:r>
        <w:rPr>
          <w:spacing w:val="-1"/>
          <w:sz w:val="21"/>
          <w:szCs w:val="21"/>
        </w:rPr>
        <w:t>t</w:t>
      </w:r>
      <w:r>
        <w:rPr>
          <w:spacing w:val="1"/>
          <w:sz w:val="21"/>
          <w:szCs w:val="21"/>
        </w:rPr>
        <w:t>A</w:t>
      </w:r>
      <w:r>
        <w:rPr>
          <w:spacing w:val="-1"/>
          <w:sz w:val="21"/>
          <w:szCs w:val="21"/>
        </w:rPr>
        <w:t>ll</w:t>
      </w:r>
      <w:r>
        <w:rPr>
          <w:sz w:val="21"/>
          <w:szCs w:val="21"/>
        </w:rPr>
        <w:t>e</w:t>
      </w:r>
      <w:r>
        <w:rPr>
          <w:spacing w:val="-6"/>
          <w:sz w:val="21"/>
          <w:szCs w:val="21"/>
        </w:rPr>
        <w:t>r</w:t>
      </w:r>
      <w:r>
        <w:rPr>
          <w:spacing w:val="2"/>
          <w:sz w:val="21"/>
          <w:szCs w:val="21"/>
        </w:rPr>
        <w:t>g</w:t>
      </w:r>
      <w:r>
        <w:rPr>
          <w:spacing w:val="-2"/>
          <w:sz w:val="21"/>
          <w:szCs w:val="21"/>
        </w:rPr>
        <w:t>y</w:t>
      </w:r>
      <w:r>
        <w:rPr>
          <w:spacing w:val="-4"/>
          <w:sz w:val="21"/>
          <w:szCs w:val="21"/>
        </w:rPr>
        <w:t>L</w:t>
      </w:r>
      <w:r>
        <w:rPr>
          <w:spacing w:val="1"/>
          <w:sz w:val="21"/>
          <w:szCs w:val="21"/>
        </w:rPr>
        <w:t>i</w:t>
      </w:r>
      <w:r>
        <w:rPr>
          <w:sz w:val="21"/>
          <w:szCs w:val="21"/>
        </w:rPr>
        <w:t>s</w:t>
      </w:r>
      <w:r>
        <w:rPr>
          <w:spacing w:val="-2"/>
          <w:sz w:val="21"/>
          <w:szCs w:val="21"/>
        </w:rPr>
        <w:t>t</w:t>
      </w:r>
      <w:r>
        <w:rPr>
          <w:spacing w:val="-1"/>
          <w:sz w:val="21"/>
          <w:szCs w:val="21"/>
        </w:rPr>
        <w:t>(</w:t>
      </w:r>
      <w:proofErr w:type="gramEnd"/>
      <w:r>
        <w:rPr>
          <w:sz w:val="21"/>
          <w:szCs w:val="21"/>
        </w:rPr>
        <w:t>) :</w:t>
      </w:r>
      <w:r>
        <w:rPr>
          <w:spacing w:val="-13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A</w:t>
      </w:r>
      <w:r>
        <w:rPr>
          <w:spacing w:val="-1"/>
          <w:sz w:val="21"/>
          <w:szCs w:val="21"/>
        </w:rPr>
        <w:t>rr</w:t>
      </w:r>
      <w:r>
        <w:rPr>
          <w:spacing w:val="2"/>
          <w:sz w:val="21"/>
          <w:szCs w:val="21"/>
        </w:rPr>
        <w:t>a</w:t>
      </w:r>
      <w:r>
        <w:rPr>
          <w:spacing w:val="-2"/>
          <w:sz w:val="21"/>
          <w:szCs w:val="21"/>
        </w:rPr>
        <w:t>y</w:t>
      </w:r>
      <w:r>
        <w:rPr>
          <w:sz w:val="21"/>
          <w:szCs w:val="21"/>
        </w:rPr>
        <w:t>Li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-17"/>
          <w:sz w:val="21"/>
          <w:szCs w:val="21"/>
        </w:rPr>
        <w:t xml:space="preserve"> </w:t>
      </w:r>
      <w:r>
        <w:rPr>
          <w:sz w:val="21"/>
          <w:szCs w:val="21"/>
        </w:rPr>
        <w:t>.................................................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24</w:t>
      </w:r>
    </w:p>
    <w:p w:rsidR="0009563F" w:rsidRDefault="00822B19">
      <w:pPr>
        <w:spacing w:before="1"/>
        <w:ind w:left="538"/>
        <w:rPr>
          <w:sz w:val="21"/>
          <w:szCs w:val="21"/>
        </w:rPr>
      </w:pPr>
      <w:r>
        <w:rPr>
          <w:sz w:val="21"/>
          <w:szCs w:val="21"/>
        </w:rPr>
        <w:t>3.4.2</w:t>
      </w:r>
      <w:r>
        <w:rPr>
          <w:spacing w:val="-2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U</w:t>
      </w:r>
      <w:r>
        <w:rPr>
          <w:sz w:val="21"/>
          <w:szCs w:val="21"/>
        </w:rPr>
        <w:t>n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t</w:t>
      </w:r>
      <w:r>
        <w:rPr>
          <w:spacing w:val="-6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-1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C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 xml:space="preserve">e </w:t>
      </w:r>
      <w:r>
        <w:rPr>
          <w:spacing w:val="-3"/>
          <w:sz w:val="21"/>
          <w:szCs w:val="21"/>
        </w:rPr>
        <w:t>(</w:t>
      </w:r>
      <w:r>
        <w:rPr>
          <w:spacing w:val="1"/>
          <w:sz w:val="21"/>
          <w:szCs w:val="21"/>
        </w:rPr>
        <w:t>U</w:t>
      </w:r>
      <w:r>
        <w:rPr>
          <w:spacing w:val="-2"/>
          <w:sz w:val="21"/>
          <w:szCs w:val="21"/>
        </w:rPr>
        <w:t>T</w:t>
      </w:r>
      <w:r>
        <w:rPr>
          <w:spacing w:val="2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16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-1"/>
          <w:sz w:val="21"/>
          <w:szCs w:val="21"/>
        </w:rPr>
        <w:t xml:space="preserve"> </w:t>
      </w:r>
      <w:proofErr w:type="gramStart"/>
      <w:r>
        <w:rPr>
          <w:spacing w:val="-2"/>
          <w:sz w:val="21"/>
          <w:szCs w:val="21"/>
        </w:rPr>
        <w:t>v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w</w:t>
      </w:r>
      <w:r>
        <w:rPr>
          <w:spacing w:val="1"/>
          <w:sz w:val="21"/>
          <w:szCs w:val="21"/>
        </w:rPr>
        <w:t>A</w:t>
      </w:r>
      <w:r>
        <w:rPr>
          <w:spacing w:val="-1"/>
          <w:sz w:val="21"/>
          <w:szCs w:val="21"/>
        </w:rPr>
        <w:t>ll</w:t>
      </w:r>
      <w:r>
        <w:rPr>
          <w:sz w:val="21"/>
          <w:szCs w:val="21"/>
        </w:rPr>
        <w:t>e</w:t>
      </w:r>
      <w:r>
        <w:rPr>
          <w:spacing w:val="-6"/>
          <w:sz w:val="21"/>
          <w:szCs w:val="21"/>
        </w:rPr>
        <w:t>r</w:t>
      </w:r>
      <w:r>
        <w:rPr>
          <w:spacing w:val="2"/>
          <w:sz w:val="21"/>
          <w:szCs w:val="21"/>
        </w:rPr>
        <w:t>g</w:t>
      </w:r>
      <w:r>
        <w:rPr>
          <w:spacing w:val="-2"/>
          <w:sz w:val="21"/>
          <w:szCs w:val="21"/>
        </w:rPr>
        <w:t>y</w:t>
      </w:r>
      <w:r>
        <w:rPr>
          <w:spacing w:val="1"/>
          <w:sz w:val="21"/>
          <w:szCs w:val="21"/>
        </w:rPr>
        <w:t>(</w:t>
      </w:r>
      <w:proofErr w:type="gramEnd"/>
      <w:r>
        <w:rPr>
          <w:spacing w:val="-3"/>
          <w:sz w:val="21"/>
          <w:szCs w:val="21"/>
        </w:rPr>
        <w:t>I</w:t>
      </w:r>
      <w:r>
        <w:rPr>
          <w:sz w:val="21"/>
          <w:szCs w:val="21"/>
        </w:rPr>
        <w:t>nt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a</w:t>
      </w:r>
      <w:r>
        <w:rPr>
          <w:spacing w:val="1"/>
          <w:sz w:val="21"/>
          <w:szCs w:val="21"/>
        </w:rPr>
        <w:t>l</w:t>
      </w:r>
      <w:r>
        <w:rPr>
          <w:spacing w:val="-1"/>
          <w:sz w:val="21"/>
          <w:szCs w:val="21"/>
        </w:rPr>
        <w:t>l</w:t>
      </w:r>
      <w:r>
        <w:rPr>
          <w:sz w:val="21"/>
          <w:szCs w:val="21"/>
        </w:rPr>
        <w:t>e</w:t>
      </w:r>
      <w:r>
        <w:rPr>
          <w:spacing w:val="-6"/>
          <w:sz w:val="21"/>
          <w:szCs w:val="21"/>
        </w:rPr>
        <w:t>r</w:t>
      </w:r>
      <w:r>
        <w:rPr>
          <w:spacing w:val="2"/>
          <w:sz w:val="21"/>
          <w:szCs w:val="21"/>
        </w:rPr>
        <w:t>g</w:t>
      </w:r>
      <w:r>
        <w:rPr>
          <w:spacing w:val="-5"/>
          <w:sz w:val="21"/>
          <w:szCs w:val="21"/>
        </w:rPr>
        <w:t>y</w:t>
      </w:r>
      <w:r>
        <w:rPr>
          <w:spacing w:val="2"/>
          <w:sz w:val="21"/>
          <w:szCs w:val="21"/>
        </w:rPr>
        <w:t>_</w:t>
      </w:r>
      <w:r>
        <w:rPr>
          <w:spacing w:val="1"/>
          <w:sz w:val="21"/>
          <w:szCs w:val="21"/>
        </w:rPr>
        <w:t>i</w:t>
      </w:r>
      <w:r>
        <w:rPr>
          <w:sz w:val="21"/>
          <w:szCs w:val="21"/>
        </w:rPr>
        <w:t>d) :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M</w:t>
      </w:r>
      <w:r>
        <w:rPr>
          <w:spacing w:val="-2"/>
          <w:sz w:val="21"/>
          <w:szCs w:val="21"/>
        </w:rPr>
        <w:t>i</w:t>
      </w:r>
      <w:r>
        <w:rPr>
          <w:sz w:val="21"/>
          <w:szCs w:val="21"/>
        </w:rPr>
        <w:t>xed</w:t>
      </w:r>
      <w:r>
        <w:rPr>
          <w:spacing w:val="-34"/>
          <w:sz w:val="21"/>
          <w:szCs w:val="21"/>
        </w:rPr>
        <w:t xml:space="preserve"> </w:t>
      </w:r>
      <w:r>
        <w:rPr>
          <w:sz w:val="21"/>
          <w:szCs w:val="21"/>
        </w:rPr>
        <w:t>...............................</w:t>
      </w:r>
      <w:r>
        <w:rPr>
          <w:spacing w:val="1"/>
          <w:sz w:val="21"/>
          <w:szCs w:val="21"/>
        </w:rPr>
        <w:t>.</w:t>
      </w:r>
      <w:r>
        <w:rPr>
          <w:sz w:val="21"/>
          <w:szCs w:val="21"/>
        </w:rPr>
        <w:t>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25</w:t>
      </w:r>
    </w:p>
    <w:p w:rsidR="0009563F" w:rsidRDefault="00822B19">
      <w:pPr>
        <w:spacing w:line="240" w:lineRule="exact"/>
        <w:ind w:left="538"/>
        <w:rPr>
          <w:sz w:val="21"/>
          <w:szCs w:val="21"/>
        </w:rPr>
      </w:pPr>
      <w:r>
        <w:rPr>
          <w:sz w:val="21"/>
          <w:szCs w:val="21"/>
        </w:rPr>
        <w:t>3.4.3</w:t>
      </w:r>
      <w:r>
        <w:rPr>
          <w:spacing w:val="-2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U</w:t>
      </w:r>
      <w:r>
        <w:rPr>
          <w:sz w:val="21"/>
          <w:szCs w:val="21"/>
        </w:rPr>
        <w:t>n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t</w:t>
      </w:r>
      <w:r>
        <w:rPr>
          <w:spacing w:val="-6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-1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C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 xml:space="preserve">e </w:t>
      </w:r>
      <w:r>
        <w:rPr>
          <w:spacing w:val="-3"/>
          <w:sz w:val="21"/>
          <w:szCs w:val="21"/>
        </w:rPr>
        <w:t>(</w:t>
      </w:r>
      <w:r>
        <w:rPr>
          <w:spacing w:val="1"/>
          <w:sz w:val="21"/>
          <w:szCs w:val="21"/>
        </w:rPr>
        <w:t>U</w:t>
      </w:r>
      <w:r>
        <w:rPr>
          <w:spacing w:val="-2"/>
          <w:sz w:val="21"/>
          <w:szCs w:val="21"/>
        </w:rPr>
        <w:t>T</w:t>
      </w:r>
      <w:r>
        <w:rPr>
          <w:spacing w:val="2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17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-1"/>
          <w:sz w:val="21"/>
          <w:szCs w:val="21"/>
        </w:rPr>
        <w:t xml:space="preserve"> </w:t>
      </w:r>
      <w:proofErr w:type="gramStart"/>
      <w:r>
        <w:rPr>
          <w:sz w:val="21"/>
          <w:szCs w:val="21"/>
        </w:rPr>
        <w:t>ge</w:t>
      </w:r>
      <w:r>
        <w:rPr>
          <w:spacing w:val="-1"/>
          <w:sz w:val="21"/>
          <w:szCs w:val="21"/>
        </w:rPr>
        <w:t>t</w:t>
      </w:r>
      <w:r>
        <w:rPr>
          <w:spacing w:val="1"/>
          <w:sz w:val="21"/>
          <w:szCs w:val="21"/>
        </w:rPr>
        <w:t>A</w:t>
      </w:r>
      <w:r>
        <w:rPr>
          <w:spacing w:val="-1"/>
          <w:sz w:val="21"/>
          <w:szCs w:val="21"/>
        </w:rPr>
        <w:t>ll</w:t>
      </w:r>
      <w:r>
        <w:rPr>
          <w:sz w:val="21"/>
          <w:szCs w:val="21"/>
        </w:rPr>
        <w:t>e</w:t>
      </w:r>
      <w:r>
        <w:rPr>
          <w:spacing w:val="-6"/>
          <w:sz w:val="21"/>
          <w:szCs w:val="21"/>
        </w:rPr>
        <w:t>r</w:t>
      </w:r>
      <w:r>
        <w:rPr>
          <w:spacing w:val="2"/>
          <w:sz w:val="21"/>
          <w:szCs w:val="21"/>
        </w:rPr>
        <w:t>g</w:t>
      </w:r>
      <w:r>
        <w:rPr>
          <w:spacing w:val="-2"/>
          <w:sz w:val="21"/>
          <w:szCs w:val="21"/>
        </w:rPr>
        <w:t>y</w:t>
      </w:r>
      <w:r>
        <w:rPr>
          <w:spacing w:val="-4"/>
          <w:sz w:val="21"/>
          <w:szCs w:val="21"/>
        </w:rPr>
        <w:t>L</w:t>
      </w:r>
      <w:r>
        <w:rPr>
          <w:spacing w:val="1"/>
          <w:sz w:val="21"/>
          <w:szCs w:val="21"/>
        </w:rPr>
        <w:t>i</w:t>
      </w:r>
      <w:r>
        <w:rPr>
          <w:sz w:val="21"/>
          <w:szCs w:val="21"/>
        </w:rPr>
        <w:t>s</w:t>
      </w:r>
      <w:r>
        <w:rPr>
          <w:spacing w:val="-2"/>
          <w:sz w:val="21"/>
          <w:szCs w:val="21"/>
        </w:rPr>
        <w:t>t</w:t>
      </w:r>
      <w:r>
        <w:rPr>
          <w:sz w:val="21"/>
          <w:szCs w:val="21"/>
        </w:rPr>
        <w:t>2</w:t>
      </w:r>
      <w:r>
        <w:rPr>
          <w:spacing w:val="-1"/>
          <w:sz w:val="21"/>
          <w:szCs w:val="21"/>
        </w:rPr>
        <w:t>(</w:t>
      </w:r>
      <w:proofErr w:type="gramEnd"/>
      <w:r>
        <w:rPr>
          <w:sz w:val="21"/>
          <w:szCs w:val="21"/>
        </w:rPr>
        <w:t>) :</w:t>
      </w:r>
      <w:r>
        <w:rPr>
          <w:spacing w:val="-13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A</w:t>
      </w:r>
      <w:r>
        <w:rPr>
          <w:spacing w:val="-1"/>
          <w:sz w:val="21"/>
          <w:szCs w:val="21"/>
        </w:rPr>
        <w:t>rr</w:t>
      </w:r>
      <w:r>
        <w:rPr>
          <w:spacing w:val="2"/>
          <w:sz w:val="21"/>
          <w:szCs w:val="21"/>
        </w:rPr>
        <w:t>a</w:t>
      </w:r>
      <w:r>
        <w:rPr>
          <w:spacing w:val="-2"/>
          <w:sz w:val="21"/>
          <w:szCs w:val="21"/>
        </w:rPr>
        <w:t>yL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st</w:t>
      </w:r>
      <w:r>
        <w:rPr>
          <w:spacing w:val="-15"/>
          <w:sz w:val="21"/>
          <w:szCs w:val="21"/>
        </w:rPr>
        <w:t xml:space="preserve"> </w:t>
      </w:r>
      <w:r>
        <w:rPr>
          <w:sz w:val="21"/>
          <w:szCs w:val="21"/>
        </w:rPr>
        <w:t>...............................................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26</w:t>
      </w:r>
    </w:p>
    <w:p w:rsidR="0009563F" w:rsidRDefault="00822B19">
      <w:pPr>
        <w:spacing w:before="1"/>
        <w:ind w:left="538"/>
        <w:rPr>
          <w:sz w:val="21"/>
          <w:szCs w:val="21"/>
        </w:rPr>
      </w:pPr>
      <w:r>
        <w:rPr>
          <w:sz w:val="21"/>
          <w:szCs w:val="21"/>
        </w:rPr>
        <w:t>3.4.4</w:t>
      </w:r>
      <w:r>
        <w:rPr>
          <w:spacing w:val="-2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U</w:t>
      </w:r>
      <w:r>
        <w:rPr>
          <w:sz w:val="21"/>
          <w:szCs w:val="21"/>
        </w:rPr>
        <w:t>n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t</w:t>
      </w:r>
      <w:r>
        <w:rPr>
          <w:spacing w:val="-6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-1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C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 xml:space="preserve">e </w:t>
      </w:r>
      <w:r>
        <w:rPr>
          <w:spacing w:val="-3"/>
          <w:sz w:val="21"/>
          <w:szCs w:val="21"/>
        </w:rPr>
        <w:t>(</w:t>
      </w:r>
      <w:r>
        <w:rPr>
          <w:spacing w:val="1"/>
          <w:sz w:val="21"/>
          <w:szCs w:val="21"/>
        </w:rPr>
        <w:t>U</w:t>
      </w:r>
      <w:r>
        <w:rPr>
          <w:spacing w:val="-2"/>
          <w:sz w:val="21"/>
          <w:szCs w:val="21"/>
        </w:rPr>
        <w:t>T</w:t>
      </w:r>
      <w:r>
        <w:rPr>
          <w:spacing w:val="2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18</w:t>
      </w:r>
      <w:proofErr w:type="gramStart"/>
      <w:r>
        <w:rPr>
          <w:spacing w:val="-1"/>
          <w:sz w:val="21"/>
          <w:szCs w:val="21"/>
        </w:rPr>
        <w:t>)</w:t>
      </w:r>
      <w:r>
        <w:rPr>
          <w:spacing w:val="-2"/>
          <w:sz w:val="21"/>
          <w:szCs w:val="21"/>
        </w:rPr>
        <w:t>v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w</w:t>
      </w:r>
      <w:r>
        <w:rPr>
          <w:spacing w:val="1"/>
          <w:sz w:val="21"/>
          <w:szCs w:val="21"/>
        </w:rPr>
        <w:t>A</w:t>
      </w:r>
      <w:r>
        <w:rPr>
          <w:spacing w:val="-1"/>
          <w:sz w:val="21"/>
          <w:szCs w:val="21"/>
        </w:rPr>
        <w:t>ll</w:t>
      </w:r>
      <w:r>
        <w:rPr>
          <w:sz w:val="21"/>
          <w:szCs w:val="21"/>
        </w:rPr>
        <w:t>e</w:t>
      </w:r>
      <w:r>
        <w:rPr>
          <w:spacing w:val="-6"/>
          <w:sz w:val="21"/>
          <w:szCs w:val="21"/>
        </w:rPr>
        <w:t>r</w:t>
      </w:r>
      <w:r>
        <w:rPr>
          <w:spacing w:val="2"/>
          <w:sz w:val="21"/>
          <w:szCs w:val="21"/>
        </w:rPr>
        <w:t>g</w:t>
      </w:r>
      <w:r>
        <w:rPr>
          <w:spacing w:val="-5"/>
          <w:sz w:val="21"/>
          <w:szCs w:val="21"/>
        </w:rPr>
        <w:t>y</w:t>
      </w:r>
      <w:r>
        <w:rPr>
          <w:spacing w:val="2"/>
          <w:sz w:val="21"/>
          <w:szCs w:val="21"/>
        </w:rPr>
        <w:t>2</w:t>
      </w:r>
      <w:proofErr w:type="gramEnd"/>
      <w:r>
        <w:rPr>
          <w:spacing w:val="1"/>
          <w:sz w:val="21"/>
          <w:szCs w:val="21"/>
        </w:rPr>
        <w:t>(</w:t>
      </w:r>
      <w:r>
        <w:rPr>
          <w:spacing w:val="-3"/>
          <w:sz w:val="21"/>
          <w:szCs w:val="21"/>
        </w:rPr>
        <w:t>I</w:t>
      </w:r>
      <w:r>
        <w:rPr>
          <w:sz w:val="21"/>
          <w:szCs w:val="21"/>
        </w:rPr>
        <w:t>nt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ll</w:t>
      </w:r>
      <w:r>
        <w:rPr>
          <w:spacing w:val="2"/>
          <w:sz w:val="21"/>
          <w:szCs w:val="21"/>
        </w:rPr>
        <w:t>e</w:t>
      </w:r>
      <w:r>
        <w:rPr>
          <w:spacing w:val="-5"/>
          <w:sz w:val="21"/>
          <w:szCs w:val="21"/>
        </w:rPr>
        <w:t>r</w:t>
      </w:r>
      <w:r>
        <w:rPr>
          <w:spacing w:val="2"/>
          <w:sz w:val="21"/>
          <w:szCs w:val="21"/>
        </w:rPr>
        <w:t>g</w:t>
      </w:r>
      <w:r>
        <w:rPr>
          <w:spacing w:val="-5"/>
          <w:sz w:val="21"/>
          <w:szCs w:val="21"/>
        </w:rPr>
        <w:t>y</w:t>
      </w:r>
      <w:r>
        <w:rPr>
          <w:sz w:val="21"/>
          <w:szCs w:val="21"/>
        </w:rPr>
        <w:t>_</w:t>
      </w:r>
      <w:r>
        <w:rPr>
          <w:spacing w:val="1"/>
          <w:sz w:val="21"/>
          <w:szCs w:val="21"/>
        </w:rPr>
        <w:t>i</w:t>
      </w:r>
      <w:r>
        <w:rPr>
          <w:sz w:val="21"/>
          <w:szCs w:val="21"/>
        </w:rPr>
        <w:t>d) :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M</w:t>
      </w:r>
      <w:r>
        <w:rPr>
          <w:spacing w:val="-2"/>
          <w:sz w:val="21"/>
          <w:szCs w:val="21"/>
        </w:rPr>
        <w:t>i</w:t>
      </w:r>
      <w:r>
        <w:rPr>
          <w:sz w:val="21"/>
          <w:szCs w:val="21"/>
        </w:rPr>
        <w:t>xed</w:t>
      </w:r>
      <w:r>
        <w:rPr>
          <w:spacing w:val="-27"/>
          <w:sz w:val="21"/>
          <w:szCs w:val="21"/>
        </w:rPr>
        <w:t xml:space="preserve"> </w:t>
      </w:r>
      <w:r>
        <w:rPr>
          <w:sz w:val="21"/>
          <w:szCs w:val="21"/>
        </w:rPr>
        <w:t>...............................</w:t>
      </w:r>
      <w:r>
        <w:rPr>
          <w:spacing w:val="1"/>
          <w:sz w:val="21"/>
          <w:szCs w:val="21"/>
        </w:rPr>
        <w:t>.</w:t>
      </w:r>
      <w:r>
        <w:rPr>
          <w:sz w:val="21"/>
          <w:szCs w:val="21"/>
        </w:rPr>
        <w:t>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27</w:t>
      </w:r>
    </w:p>
    <w:p w:rsidR="0009563F" w:rsidRDefault="00822B19">
      <w:pPr>
        <w:spacing w:line="240" w:lineRule="exact"/>
        <w:ind w:left="538"/>
        <w:rPr>
          <w:sz w:val="21"/>
          <w:szCs w:val="21"/>
        </w:rPr>
      </w:pPr>
      <w:r>
        <w:rPr>
          <w:sz w:val="21"/>
          <w:szCs w:val="21"/>
        </w:rPr>
        <w:t>3.4.5</w:t>
      </w:r>
      <w:r>
        <w:rPr>
          <w:spacing w:val="-2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U</w:t>
      </w:r>
      <w:r>
        <w:rPr>
          <w:sz w:val="21"/>
          <w:szCs w:val="21"/>
        </w:rPr>
        <w:t>n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t</w:t>
      </w:r>
      <w:r>
        <w:rPr>
          <w:spacing w:val="-6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-1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C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 xml:space="preserve">e </w:t>
      </w:r>
      <w:r>
        <w:rPr>
          <w:spacing w:val="-3"/>
          <w:sz w:val="21"/>
          <w:szCs w:val="21"/>
        </w:rPr>
        <w:t>(</w:t>
      </w:r>
      <w:r>
        <w:rPr>
          <w:spacing w:val="1"/>
          <w:sz w:val="21"/>
          <w:szCs w:val="21"/>
        </w:rPr>
        <w:t>U</w:t>
      </w:r>
      <w:r>
        <w:rPr>
          <w:spacing w:val="-2"/>
          <w:sz w:val="21"/>
          <w:szCs w:val="21"/>
        </w:rPr>
        <w:t>T</w:t>
      </w:r>
      <w:r>
        <w:rPr>
          <w:spacing w:val="2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19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-1"/>
          <w:sz w:val="21"/>
          <w:szCs w:val="21"/>
        </w:rPr>
        <w:t xml:space="preserve"> </w:t>
      </w:r>
      <w:proofErr w:type="gramStart"/>
      <w:r>
        <w:rPr>
          <w:sz w:val="21"/>
          <w:szCs w:val="21"/>
        </w:rPr>
        <w:t>c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ea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1"/>
          <w:sz w:val="21"/>
          <w:szCs w:val="21"/>
        </w:rPr>
        <w:t>A</w:t>
      </w:r>
      <w:r>
        <w:rPr>
          <w:spacing w:val="-1"/>
          <w:sz w:val="21"/>
          <w:szCs w:val="21"/>
        </w:rPr>
        <w:t>ll</w:t>
      </w:r>
      <w:r>
        <w:rPr>
          <w:sz w:val="21"/>
          <w:szCs w:val="21"/>
        </w:rPr>
        <w:t>e</w:t>
      </w:r>
      <w:r>
        <w:rPr>
          <w:spacing w:val="-6"/>
          <w:sz w:val="21"/>
          <w:szCs w:val="21"/>
        </w:rPr>
        <w:t>r</w:t>
      </w:r>
      <w:r>
        <w:rPr>
          <w:spacing w:val="2"/>
          <w:sz w:val="21"/>
          <w:szCs w:val="21"/>
        </w:rPr>
        <w:t>g</w:t>
      </w:r>
      <w:r>
        <w:rPr>
          <w:spacing w:val="-5"/>
          <w:sz w:val="21"/>
          <w:szCs w:val="21"/>
        </w:rPr>
        <w:t>y</w:t>
      </w:r>
      <w:r>
        <w:rPr>
          <w:spacing w:val="-1"/>
          <w:sz w:val="21"/>
          <w:szCs w:val="21"/>
        </w:rPr>
        <w:t>(</w:t>
      </w:r>
      <w:proofErr w:type="gramEnd"/>
      <w:r>
        <w:rPr>
          <w:spacing w:val="1"/>
          <w:sz w:val="21"/>
          <w:szCs w:val="21"/>
        </w:rPr>
        <w:t>A</w:t>
      </w:r>
      <w:r>
        <w:rPr>
          <w:spacing w:val="-1"/>
          <w:sz w:val="21"/>
          <w:szCs w:val="21"/>
        </w:rPr>
        <w:t>ll</w:t>
      </w:r>
      <w:r>
        <w:rPr>
          <w:sz w:val="21"/>
          <w:szCs w:val="21"/>
        </w:rPr>
        <w:t>e</w:t>
      </w:r>
      <w:r>
        <w:rPr>
          <w:spacing w:val="-6"/>
          <w:sz w:val="21"/>
          <w:szCs w:val="21"/>
        </w:rPr>
        <w:t>r</w:t>
      </w:r>
      <w:r>
        <w:rPr>
          <w:spacing w:val="2"/>
          <w:sz w:val="21"/>
          <w:szCs w:val="21"/>
        </w:rPr>
        <w:t>g</w:t>
      </w:r>
      <w:r>
        <w:rPr>
          <w:sz w:val="21"/>
          <w:szCs w:val="21"/>
        </w:rPr>
        <w:t>y</w:t>
      </w:r>
      <w:r>
        <w:rPr>
          <w:spacing w:val="-5"/>
          <w:sz w:val="21"/>
          <w:szCs w:val="21"/>
        </w:rPr>
        <w:t xml:space="preserve"> </w:t>
      </w:r>
      <w:r>
        <w:rPr>
          <w:spacing w:val="2"/>
          <w:sz w:val="21"/>
          <w:szCs w:val="21"/>
        </w:rPr>
        <w:t>a</w:t>
      </w:r>
      <w:r>
        <w:rPr>
          <w:spacing w:val="-1"/>
          <w:sz w:val="21"/>
          <w:szCs w:val="21"/>
        </w:rPr>
        <w:t>l</w:t>
      </w:r>
      <w:r>
        <w:rPr>
          <w:spacing w:val="1"/>
          <w:sz w:val="21"/>
          <w:szCs w:val="21"/>
        </w:rPr>
        <w:t>l</w:t>
      </w:r>
      <w:r>
        <w:rPr>
          <w:sz w:val="21"/>
          <w:szCs w:val="21"/>
        </w:rPr>
        <w:t>e</w:t>
      </w:r>
      <w:r>
        <w:rPr>
          <w:spacing w:val="-6"/>
          <w:sz w:val="21"/>
          <w:szCs w:val="21"/>
        </w:rPr>
        <w:t>r</w:t>
      </w:r>
      <w:r>
        <w:rPr>
          <w:spacing w:val="2"/>
          <w:sz w:val="21"/>
          <w:szCs w:val="21"/>
        </w:rPr>
        <w:t>g</w:t>
      </w:r>
      <w:r>
        <w:rPr>
          <w:spacing w:val="-5"/>
          <w:sz w:val="21"/>
          <w:szCs w:val="21"/>
        </w:rPr>
        <w:t>y</w:t>
      </w:r>
      <w:r>
        <w:rPr>
          <w:sz w:val="21"/>
          <w:szCs w:val="21"/>
        </w:rPr>
        <w:t>) :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Boo</w:t>
      </w:r>
      <w:r>
        <w:rPr>
          <w:spacing w:val="-1"/>
          <w:sz w:val="21"/>
          <w:szCs w:val="21"/>
        </w:rPr>
        <w:t>l</w:t>
      </w:r>
      <w:r>
        <w:rPr>
          <w:sz w:val="21"/>
          <w:szCs w:val="21"/>
        </w:rPr>
        <w:t>ea</w:t>
      </w:r>
      <w:r>
        <w:rPr>
          <w:spacing w:val="9"/>
          <w:sz w:val="21"/>
          <w:szCs w:val="21"/>
        </w:rPr>
        <w:t>n</w:t>
      </w:r>
      <w:r>
        <w:rPr>
          <w:sz w:val="21"/>
          <w:szCs w:val="21"/>
        </w:rPr>
        <w:t>.............................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28</w:t>
      </w:r>
    </w:p>
    <w:p w:rsidR="0009563F" w:rsidRDefault="00822B19">
      <w:pPr>
        <w:spacing w:before="1"/>
        <w:ind w:left="538"/>
        <w:rPr>
          <w:sz w:val="21"/>
          <w:szCs w:val="21"/>
        </w:rPr>
      </w:pPr>
      <w:r>
        <w:rPr>
          <w:sz w:val="21"/>
          <w:szCs w:val="21"/>
        </w:rPr>
        <w:t>3.4.6</w:t>
      </w:r>
      <w:r>
        <w:rPr>
          <w:spacing w:val="-2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U</w:t>
      </w:r>
      <w:r>
        <w:rPr>
          <w:sz w:val="21"/>
          <w:szCs w:val="21"/>
        </w:rPr>
        <w:t>n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t</w:t>
      </w:r>
      <w:r>
        <w:rPr>
          <w:spacing w:val="-6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-1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C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 xml:space="preserve">e </w:t>
      </w:r>
      <w:r>
        <w:rPr>
          <w:spacing w:val="-3"/>
          <w:sz w:val="21"/>
          <w:szCs w:val="21"/>
        </w:rPr>
        <w:t>(</w:t>
      </w:r>
      <w:r>
        <w:rPr>
          <w:spacing w:val="1"/>
          <w:sz w:val="21"/>
          <w:szCs w:val="21"/>
        </w:rPr>
        <w:t>U</w:t>
      </w:r>
      <w:r>
        <w:rPr>
          <w:spacing w:val="-2"/>
          <w:sz w:val="21"/>
          <w:szCs w:val="21"/>
        </w:rPr>
        <w:t>T</w:t>
      </w:r>
      <w:r>
        <w:rPr>
          <w:spacing w:val="2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20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-1"/>
          <w:sz w:val="21"/>
          <w:szCs w:val="21"/>
        </w:rPr>
        <w:t xml:space="preserve"> </w:t>
      </w:r>
      <w:proofErr w:type="gramStart"/>
      <w:r>
        <w:rPr>
          <w:sz w:val="21"/>
          <w:szCs w:val="21"/>
        </w:rPr>
        <w:t>upda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1"/>
          <w:sz w:val="21"/>
          <w:szCs w:val="21"/>
        </w:rPr>
        <w:t>A</w:t>
      </w:r>
      <w:r>
        <w:rPr>
          <w:spacing w:val="-1"/>
          <w:sz w:val="21"/>
          <w:szCs w:val="21"/>
        </w:rPr>
        <w:t>ll</w:t>
      </w:r>
      <w:r>
        <w:rPr>
          <w:sz w:val="21"/>
          <w:szCs w:val="21"/>
        </w:rPr>
        <w:t>e</w:t>
      </w:r>
      <w:r>
        <w:rPr>
          <w:spacing w:val="-6"/>
          <w:sz w:val="21"/>
          <w:szCs w:val="21"/>
        </w:rPr>
        <w:t>r</w:t>
      </w:r>
      <w:r>
        <w:rPr>
          <w:sz w:val="21"/>
          <w:szCs w:val="21"/>
        </w:rPr>
        <w:t>g</w:t>
      </w:r>
      <w:r>
        <w:rPr>
          <w:spacing w:val="-5"/>
          <w:sz w:val="21"/>
          <w:szCs w:val="21"/>
        </w:rPr>
        <w:t>y</w:t>
      </w:r>
      <w:r>
        <w:rPr>
          <w:spacing w:val="-1"/>
          <w:sz w:val="21"/>
          <w:szCs w:val="21"/>
        </w:rPr>
        <w:t>(</w:t>
      </w:r>
      <w:proofErr w:type="gramEnd"/>
      <w:r>
        <w:rPr>
          <w:spacing w:val="1"/>
          <w:sz w:val="21"/>
          <w:szCs w:val="21"/>
        </w:rPr>
        <w:t>A</w:t>
      </w:r>
      <w:r>
        <w:rPr>
          <w:spacing w:val="-1"/>
          <w:sz w:val="21"/>
          <w:szCs w:val="21"/>
        </w:rPr>
        <w:t>ll</w:t>
      </w:r>
      <w:r>
        <w:rPr>
          <w:sz w:val="21"/>
          <w:szCs w:val="21"/>
        </w:rPr>
        <w:t>e</w:t>
      </w:r>
      <w:r>
        <w:rPr>
          <w:spacing w:val="-6"/>
          <w:sz w:val="21"/>
          <w:szCs w:val="21"/>
        </w:rPr>
        <w:t>r</w:t>
      </w:r>
      <w:r>
        <w:rPr>
          <w:spacing w:val="2"/>
          <w:sz w:val="21"/>
          <w:szCs w:val="21"/>
        </w:rPr>
        <w:t>g</w:t>
      </w:r>
      <w:r>
        <w:rPr>
          <w:sz w:val="21"/>
          <w:szCs w:val="21"/>
        </w:rPr>
        <w:t>y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l</w:t>
      </w:r>
      <w:r>
        <w:rPr>
          <w:spacing w:val="1"/>
          <w:sz w:val="21"/>
          <w:szCs w:val="21"/>
        </w:rPr>
        <w:t>l</w:t>
      </w:r>
      <w:r>
        <w:rPr>
          <w:sz w:val="21"/>
          <w:szCs w:val="21"/>
        </w:rPr>
        <w:t>e</w:t>
      </w:r>
      <w:r>
        <w:rPr>
          <w:spacing w:val="-6"/>
          <w:sz w:val="21"/>
          <w:szCs w:val="21"/>
        </w:rPr>
        <w:t>r</w:t>
      </w:r>
      <w:r>
        <w:rPr>
          <w:spacing w:val="2"/>
          <w:sz w:val="21"/>
          <w:szCs w:val="21"/>
        </w:rPr>
        <w:t>g</w:t>
      </w:r>
      <w:r>
        <w:rPr>
          <w:spacing w:val="-5"/>
          <w:sz w:val="21"/>
          <w:szCs w:val="21"/>
        </w:rPr>
        <w:t>y</w:t>
      </w:r>
      <w:r>
        <w:rPr>
          <w:sz w:val="21"/>
          <w:szCs w:val="21"/>
        </w:rPr>
        <w:t>) :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Boo</w:t>
      </w:r>
      <w:r>
        <w:rPr>
          <w:spacing w:val="-1"/>
          <w:sz w:val="21"/>
          <w:szCs w:val="21"/>
        </w:rPr>
        <w:t>l</w:t>
      </w:r>
      <w:r>
        <w:rPr>
          <w:sz w:val="21"/>
          <w:szCs w:val="21"/>
        </w:rPr>
        <w:t>ea</w:t>
      </w:r>
      <w:r>
        <w:rPr>
          <w:spacing w:val="3"/>
          <w:sz w:val="21"/>
          <w:szCs w:val="21"/>
        </w:rPr>
        <w:t>n</w:t>
      </w:r>
      <w:r>
        <w:rPr>
          <w:sz w:val="21"/>
          <w:szCs w:val="21"/>
        </w:rPr>
        <w:t>............................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29</w:t>
      </w:r>
    </w:p>
    <w:p w:rsidR="0009563F" w:rsidRDefault="00822B19">
      <w:pPr>
        <w:spacing w:before="1"/>
        <w:ind w:left="538"/>
        <w:rPr>
          <w:sz w:val="21"/>
          <w:szCs w:val="21"/>
        </w:rPr>
      </w:pPr>
      <w:r>
        <w:rPr>
          <w:sz w:val="21"/>
          <w:szCs w:val="21"/>
        </w:rPr>
        <w:t>3.4.7</w:t>
      </w:r>
      <w:r>
        <w:rPr>
          <w:spacing w:val="-2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U</w:t>
      </w:r>
      <w:r>
        <w:rPr>
          <w:sz w:val="21"/>
          <w:szCs w:val="21"/>
        </w:rPr>
        <w:t>n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t</w:t>
      </w:r>
      <w:r>
        <w:rPr>
          <w:spacing w:val="-6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-1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C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 xml:space="preserve">e </w:t>
      </w:r>
      <w:r>
        <w:rPr>
          <w:spacing w:val="-3"/>
          <w:sz w:val="21"/>
          <w:szCs w:val="21"/>
        </w:rPr>
        <w:t>(</w:t>
      </w:r>
      <w:r>
        <w:rPr>
          <w:spacing w:val="1"/>
          <w:sz w:val="21"/>
          <w:szCs w:val="21"/>
        </w:rPr>
        <w:t>U</w:t>
      </w:r>
      <w:r>
        <w:rPr>
          <w:spacing w:val="-2"/>
          <w:sz w:val="21"/>
          <w:szCs w:val="21"/>
        </w:rPr>
        <w:t>T</w:t>
      </w:r>
      <w:r>
        <w:rPr>
          <w:spacing w:val="2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21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-1"/>
          <w:sz w:val="21"/>
          <w:szCs w:val="21"/>
        </w:rPr>
        <w:t xml:space="preserve"> </w:t>
      </w:r>
      <w:proofErr w:type="gramStart"/>
      <w:r>
        <w:rPr>
          <w:sz w:val="21"/>
          <w:szCs w:val="21"/>
        </w:rPr>
        <w:t>de</w:t>
      </w:r>
      <w:r>
        <w:rPr>
          <w:spacing w:val="-1"/>
          <w:sz w:val="21"/>
          <w:szCs w:val="21"/>
        </w:rPr>
        <w:t>l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1"/>
          <w:sz w:val="21"/>
          <w:szCs w:val="21"/>
        </w:rPr>
        <w:t>A</w:t>
      </w:r>
      <w:r>
        <w:rPr>
          <w:spacing w:val="-1"/>
          <w:sz w:val="21"/>
          <w:szCs w:val="21"/>
        </w:rPr>
        <w:t>ll</w:t>
      </w:r>
      <w:r>
        <w:rPr>
          <w:sz w:val="21"/>
          <w:szCs w:val="21"/>
        </w:rPr>
        <w:t>e</w:t>
      </w:r>
      <w:r>
        <w:rPr>
          <w:spacing w:val="-6"/>
          <w:sz w:val="21"/>
          <w:szCs w:val="21"/>
        </w:rPr>
        <w:t>r</w:t>
      </w:r>
      <w:r>
        <w:rPr>
          <w:spacing w:val="2"/>
          <w:sz w:val="21"/>
          <w:szCs w:val="21"/>
        </w:rPr>
        <w:t>g</w:t>
      </w:r>
      <w:r>
        <w:rPr>
          <w:spacing w:val="-5"/>
          <w:sz w:val="21"/>
          <w:szCs w:val="21"/>
        </w:rPr>
        <w:t>y</w:t>
      </w:r>
      <w:r>
        <w:rPr>
          <w:spacing w:val="1"/>
          <w:sz w:val="21"/>
          <w:szCs w:val="21"/>
        </w:rPr>
        <w:t>(</w:t>
      </w:r>
      <w:proofErr w:type="gramEnd"/>
      <w:r>
        <w:rPr>
          <w:spacing w:val="-3"/>
          <w:sz w:val="21"/>
          <w:szCs w:val="21"/>
        </w:rPr>
        <w:t>I</w:t>
      </w:r>
      <w:r>
        <w:rPr>
          <w:sz w:val="21"/>
          <w:szCs w:val="21"/>
        </w:rPr>
        <w:t>nt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ll</w:t>
      </w:r>
      <w:r>
        <w:rPr>
          <w:spacing w:val="2"/>
          <w:sz w:val="21"/>
          <w:szCs w:val="21"/>
        </w:rPr>
        <w:t>e</w:t>
      </w:r>
      <w:r>
        <w:rPr>
          <w:spacing w:val="-5"/>
          <w:sz w:val="21"/>
          <w:szCs w:val="21"/>
        </w:rPr>
        <w:t>r</w:t>
      </w:r>
      <w:r>
        <w:rPr>
          <w:spacing w:val="2"/>
          <w:sz w:val="21"/>
          <w:szCs w:val="21"/>
        </w:rPr>
        <w:t>g</w:t>
      </w:r>
      <w:r>
        <w:rPr>
          <w:spacing w:val="-2"/>
          <w:sz w:val="21"/>
          <w:szCs w:val="21"/>
        </w:rPr>
        <w:t>y</w:t>
      </w:r>
      <w:r>
        <w:rPr>
          <w:sz w:val="21"/>
          <w:szCs w:val="21"/>
        </w:rPr>
        <w:t>_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d) :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Boo</w:t>
      </w:r>
      <w:r>
        <w:rPr>
          <w:spacing w:val="-1"/>
          <w:sz w:val="21"/>
          <w:szCs w:val="21"/>
        </w:rPr>
        <w:t>l</w:t>
      </w:r>
      <w:r>
        <w:rPr>
          <w:sz w:val="21"/>
          <w:szCs w:val="21"/>
        </w:rPr>
        <w:t>ean</w:t>
      </w:r>
      <w:r>
        <w:rPr>
          <w:spacing w:val="-16"/>
          <w:sz w:val="21"/>
          <w:szCs w:val="21"/>
        </w:rPr>
        <w:t xml:space="preserve"> </w:t>
      </w:r>
      <w:r>
        <w:rPr>
          <w:sz w:val="21"/>
          <w:szCs w:val="21"/>
        </w:rPr>
        <w:t>...............................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30</w:t>
      </w:r>
    </w:p>
    <w:p w:rsidR="0009563F" w:rsidRDefault="00822B19">
      <w:pPr>
        <w:spacing w:line="240" w:lineRule="exact"/>
        <w:ind w:left="538"/>
        <w:rPr>
          <w:sz w:val="21"/>
          <w:szCs w:val="21"/>
        </w:rPr>
      </w:pPr>
      <w:r>
        <w:rPr>
          <w:sz w:val="21"/>
          <w:szCs w:val="21"/>
        </w:rPr>
        <w:t>3.4.8</w:t>
      </w:r>
      <w:r>
        <w:rPr>
          <w:spacing w:val="-2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U</w:t>
      </w:r>
      <w:r>
        <w:rPr>
          <w:sz w:val="21"/>
          <w:szCs w:val="21"/>
        </w:rPr>
        <w:t>n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t</w:t>
      </w:r>
      <w:r>
        <w:rPr>
          <w:spacing w:val="-6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-1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C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 xml:space="preserve">e </w:t>
      </w:r>
      <w:r>
        <w:rPr>
          <w:spacing w:val="-3"/>
          <w:sz w:val="21"/>
          <w:szCs w:val="21"/>
        </w:rPr>
        <w:t>(</w:t>
      </w:r>
      <w:r>
        <w:rPr>
          <w:spacing w:val="1"/>
          <w:sz w:val="21"/>
          <w:szCs w:val="21"/>
        </w:rPr>
        <w:t>U</w:t>
      </w:r>
      <w:r>
        <w:rPr>
          <w:spacing w:val="-2"/>
          <w:sz w:val="21"/>
          <w:szCs w:val="21"/>
        </w:rPr>
        <w:t>T</w:t>
      </w:r>
      <w:r>
        <w:rPr>
          <w:spacing w:val="2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22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-1"/>
          <w:sz w:val="21"/>
          <w:szCs w:val="21"/>
        </w:rPr>
        <w:t xml:space="preserve"> </w:t>
      </w:r>
      <w:proofErr w:type="gramStart"/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ea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ch</w:t>
      </w:r>
      <w:r>
        <w:rPr>
          <w:spacing w:val="1"/>
          <w:sz w:val="21"/>
          <w:szCs w:val="21"/>
        </w:rPr>
        <w:t>A</w:t>
      </w:r>
      <w:r>
        <w:rPr>
          <w:spacing w:val="-1"/>
          <w:sz w:val="21"/>
          <w:szCs w:val="21"/>
        </w:rPr>
        <w:t>ll</w:t>
      </w:r>
      <w:r>
        <w:rPr>
          <w:sz w:val="21"/>
          <w:szCs w:val="21"/>
        </w:rPr>
        <w:t>e</w:t>
      </w:r>
      <w:r>
        <w:rPr>
          <w:spacing w:val="-6"/>
          <w:sz w:val="21"/>
          <w:szCs w:val="21"/>
        </w:rPr>
        <w:t>r</w:t>
      </w:r>
      <w:r>
        <w:rPr>
          <w:sz w:val="21"/>
          <w:szCs w:val="21"/>
        </w:rPr>
        <w:t>g</w:t>
      </w:r>
      <w:r>
        <w:rPr>
          <w:spacing w:val="-5"/>
          <w:sz w:val="21"/>
          <w:szCs w:val="21"/>
        </w:rPr>
        <w:t>y</w:t>
      </w:r>
      <w:r>
        <w:rPr>
          <w:spacing w:val="1"/>
          <w:sz w:val="21"/>
          <w:szCs w:val="21"/>
        </w:rPr>
        <w:t>(</w:t>
      </w:r>
      <w:proofErr w:type="gramEnd"/>
      <w:r>
        <w:rPr>
          <w:spacing w:val="-5"/>
          <w:sz w:val="21"/>
          <w:szCs w:val="21"/>
        </w:rPr>
        <w:t>S</w:t>
      </w:r>
      <w:r>
        <w:rPr>
          <w:spacing w:val="-1"/>
          <w:sz w:val="21"/>
          <w:szCs w:val="21"/>
        </w:rPr>
        <w:t>tri</w:t>
      </w:r>
      <w:r>
        <w:rPr>
          <w:sz w:val="21"/>
          <w:szCs w:val="21"/>
        </w:rPr>
        <w:t>ng a</w:t>
      </w:r>
      <w:r>
        <w:rPr>
          <w:spacing w:val="-1"/>
          <w:sz w:val="21"/>
          <w:szCs w:val="21"/>
        </w:rPr>
        <w:t>ll</w:t>
      </w:r>
      <w:r>
        <w:rPr>
          <w:spacing w:val="2"/>
          <w:sz w:val="21"/>
          <w:szCs w:val="21"/>
        </w:rPr>
        <w:t>e</w:t>
      </w:r>
      <w:r>
        <w:rPr>
          <w:spacing w:val="-5"/>
          <w:sz w:val="21"/>
          <w:szCs w:val="21"/>
        </w:rPr>
        <w:t>r</w:t>
      </w:r>
      <w:r>
        <w:rPr>
          <w:sz w:val="21"/>
          <w:szCs w:val="21"/>
        </w:rPr>
        <w:t>g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) :</w:t>
      </w:r>
      <w:r>
        <w:rPr>
          <w:spacing w:val="-13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A</w:t>
      </w:r>
      <w:r>
        <w:rPr>
          <w:spacing w:val="-1"/>
          <w:sz w:val="21"/>
          <w:szCs w:val="21"/>
        </w:rPr>
        <w:t>rr</w:t>
      </w:r>
      <w:r>
        <w:rPr>
          <w:spacing w:val="2"/>
          <w:sz w:val="21"/>
          <w:szCs w:val="21"/>
        </w:rPr>
        <w:t>a</w:t>
      </w:r>
      <w:r>
        <w:rPr>
          <w:spacing w:val="-2"/>
          <w:sz w:val="21"/>
          <w:szCs w:val="21"/>
        </w:rPr>
        <w:t>yL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st</w:t>
      </w:r>
      <w:r>
        <w:rPr>
          <w:spacing w:val="-25"/>
          <w:sz w:val="21"/>
          <w:szCs w:val="21"/>
        </w:rPr>
        <w:t xml:space="preserve"> </w:t>
      </w:r>
      <w:r>
        <w:rPr>
          <w:sz w:val="21"/>
          <w:szCs w:val="21"/>
        </w:rPr>
        <w:t>..........................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31</w:t>
      </w:r>
    </w:p>
    <w:p w:rsidR="0009563F" w:rsidRDefault="00822B19">
      <w:pPr>
        <w:spacing w:before="1"/>
        <w:ind w:left="329"/>
        <w:rPr>
          <w:sz w:val="21"/>
          <w:szCs w:val="21"/>
        </w:rPr>
      </w:pPr>
      <w:r>
        <w:rPr>
          <w:sz w:val="21"/>
          <w:szCs w:val="21"/>
        </w:rPr>
        <w:t>3.5 C</w:t>
      </w:r>
      <w:r>
        <w:rPr>
          <w:spacing w:val="-1"/>
          <w:sz w:val="21"/>
          <w:szCs w:val="21"/>
        </w:rPr>
        <w:t>l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 xml:space="preserve">s </w:t>
      </w:r>
      <w:proofErr w:type="gramStart"/>
      <w:r>
        <w:rPr>
          <w:spacing w:val="-5"/>
          <w:sz w:val="21"/>
          <w:szCs w:val="21"/>
        </w:rPr>
        <w:t>L</w:t>
      </w:r>
      <w:r>
        <w:rPr>
          <w:sz w:val="21"/>
          <w:szCs w:val="21"/>
        </w:rPr>
        <w:t>og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nE</w:t>
      </w:r>
      <w:r>
        <w:rPr>
          <w:spacing w:val="-2"/>
          <w:sz w:val="21"/>
          <w:szCs w:val="21"/>
        </w:rPr>
        <w:t>v</w:t>
      </w:r>
      <w:r>
        <w:rPr>
          <w:sz w:val="21"/>
          <w:szCs w:val="21"/>
        </w:rPr>
        <w:t>en</w:t>
      </w:r>
      <w:r>
        <w:rPr>
          <w:spacing w:val="-1"/>
          <w:sz w:val="21"/>
          <w:szCs w:val="21"/>
        </w:rPr>
        <w:t>M</w:t>
      </w:r>
      <w:r>
        <w:rPr>
          <w:sz w:val="21"/>
          <w:szCs w:val="21"/>
        </w:rPr>
        <w:t>ana</w:t>
      </w:r>
      <w:r>
        <w:rPr>
          <w:spacing w:val="-3"/>
          <w:sz w:val="21"/>
          <w:szCs w:val="21"/>
        </w:rPr>
        <w:t>ge</w:t>
      </w:r>
      <w:r>
        <w:rPr>
          <w:sz w:val="21"/>
          <w:szCs w:val="21"/>
        </w:rPr>
        <w:t>r</w:t>
      </w:r>
      <w:r>
        <w:rPr>
          <w:spacing w:val="-21"/>
          <w:sz w:val="21"/>
          <w:szCs w:val="21"/>
        </w:rPr>
        <w:t xml:space="preserve"> </w:t>
      </w:r>
      <w:r>
        <w:rPr>
          <w:sz w:val="21"/>
          <w:szCs w:val="21"/>
        </w:rPr>
        <w:t>...............................................................................................</w:t>
      </w:r>
      <w:r>
        <w:rPr>
          <w:spacing w:val="1"/>
          <w:sz w:val="21"/>
          <w:szCs w:val="21"/>
        </w:rPr>
        <w:t>.</w:t>
      </w:r>
      <w:r>
        <w:rPr>
          <w:sz w:val="21"/>
          <w:szCs w:val="21"/>
        </w:rPr>
        <w:t>.....</w:t>
      </w:r>
      <w:proofErr w:type="gramEnd"/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33</w:t>
      </w:r>
    </w:p>
    <w:p w:rsidR="0009563F" w:rsidRDefault="00822B19">
      <w:pPr>
        <w:spacing w:before="1"/>
        <w:ind w:left="538"/>
        <w:rPr>
          <w:sz w:val="21"/>
          <w:szCs w:val="21"/>
        </w:rPr>
      </w:pPr>
      <w:r>
        <w:rPr>
          <w:sz w:val="21"/>
          <w:szCs w:val="21"/>
        </w:rPr>
        <w:t>3.5.1</w:t>
      </w:r>
      <w:r>
        <w:rPr>
          <w:spacing w:val="-2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U</w:t>
      </w:r>
      <w:r>
        <w:rPr>
          <w:sz w:val="21"/>
          <w:szCs w:val="21"/>
        </w:rPr>
        <w:t>n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t</w:t>
      </w:r>
      <w:r>
        <w:rPr>
          <w:spacing w:val="-6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-1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C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 xml:space="preserve">e </w:t>
      </w:r>
      <w:r>
        <w:rPr>
          <w:spacing w:val="-3"/>
          <w:sz w:val="21"/>
          <w:szCs w:val="21"/>
        </w:rPr>
        <w:t>(</w:t>
      </w:r>
      <w:r>
        <w:rPr>
          <w:spacing w:val="1"/>
          <w:sz w:val="21"/>
          <w:szCs w:val="21"/>
        </w:rPr>
        <w:t>U</w:t>
      </w:r>
      <w:r>
        <w:rPr>
          <w:spacing w:val="-2"/>
          <w:sz w:val="21"/>
          <w:szCs w:val="21"/>
        </w:rPr>
        <w:t>T</w:t>
      </w:r>
      <w:r>
        <w:rPr>
          <w:spacing w:val="2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23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1"/>
          <w:sz w:val="21"/>
          <w:szCs w:val="21"/>
        </w:rPr>
        <w:t xml:space="preserve"> </w:t>
      </w:r>
      <w:proofErr w:type="gramStart"/>
      <w:r>
        <w:rPr>
          <w:spacing w:val="-4"/>
          <w:sz w:val="21"/>
          <w:szCs w:val="21"/>
        </w:rPr>
        <w:t>L</w:t>
      </w:r>
      <w:r>
        <w:rPr>
          <w:sz w:val="21"/>
          <w:szCs w:val="21"/>
        </w:rPr>
        <w:t>og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n</w:t>
      </w:r>
      <w:r>
        <w:rPr>
          <w:spacing w:val="-1"/>
          <w:sz w:val="21"/>
          <w:szCs w:val="21"/>
        </w:rPr>
        <w:t>(</w:t>
      </w:r>
      <w:proofErr w:type="gramEnd"/>
      <w:r>
        <w:rPr>
          <w:sz w:val="21"/>
          <w:szCs w:val="21"/>
        </w:rPr>
        <w:t>) :</w:t>
      </w:r>
      <w:r>
        <w:rPr>
          <w:spacing w:val="-1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v</w:t>
      </w:r>
      <w:r>
        <w:rPr>
          <w:sz w:val="21"/>
          <w:szCs w:val="21"/>
        </w:rPr>
        <w:t>o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d</w:t>
      </w:r>
      <w:r>
        <w:rPr>
          <w:spacing w:val="-27"/>
          <w:sz w:val="21"/>
          <w:szCs w:val="21"/>
        </w:rPr>
        <w:t xml:space="preserve"> </w:t>
      </w:r>
      <w:r>
        <w:rPr>
          <w:sz w:val="21"/>
          <w:szCs w:val="21"/>
        </w:rPr>
        <w:t>...............................................................</w:t>
      </w:r>
      <w:r>
        <w:rPr>
          <w:spacing w:val="1"/>
          <w:sz w:val="21"/>
          <w:szCs w:val="21"/>
        </w:rPr>
        <w:t>.</w:t>
      </w:r>
      <w:r>
        <w:rPr>
          <w:sz w:val="21"/>
          <w:szCs w:val="21"/>
        </w:rPr>
        <w:t>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33</w:t>
      </w:r>
    </w:p>
    <w:p w:rsidR="0009563F" w:rsidRDefault="00822B19">
      <w:pPr>
        <w:spacing w:line="240" w:lineRule="exact"/>
        <w:ind w:left="329"/>
        <w:rPr>
          <w:sz w:val="21"/>
          <w:szCs w:val="21"/>
        </w:rPr>
      </w:pPr>
      <w:r>
        <w:rPr>
          <w:sz w:val="21"/>
          <w:szCs w:val="21"/>
        </w:rPr>
        <w:t>3.6 C</w:t>
      </w:r>
      <w:r>
        <w:rPr>
          <w:spacing w:val="-1"/>
          <w:sz w:val="21"/>
          <w:szCs w:val="21"/>
        </w:rPr>
        <w:t>l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s</w:t>
      </w:r>
      <w:r>
        <w:rPr>
          <w:spacing w:val="-3"/>
          <w:sz w:val="21"/>
          <w:szCs w:val="21"/>
        </w:rPr>
        <w:t xml:space="preserve"> </w:t>
      </w:r>
      <w:r>
        <w:rPr>
          <w:spacing w:val="2"/>
          <w:sz w:val="21"/>
          <w:szCs w:val="21"/>
        </w:rPr>
        <w:t>P</w:t>
      </w:r>
      <w:r>
        <w:rPr>
          <w:spacing w:val="-3"/>
          <w:sz w:val="21"/>
          <w:szCs w:val="21"/>
        </w:rPr>
        <w:t>r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f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ence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M</w:t>
      </w:r>
      <w:r>
        <w:rPr>
          <w:spacing w:val="-3"/>
          <w:sz w:val="21"/>
          <w:szCs w:val="21"/>
        </w:rPr>
        <w:t>a</w:t>
      </w:r>
      <w:r>
        <w:rPr>
          <w:sz w:val="21"/>
          <w:szCs w:val="21"/>
        </w:rPr>
        <w:t>na</w:t>
      </w:r>
      <w:r>
        <w:rPr>
          <w:spacing w:val="-3"/>
          <w:sz w:val="21"/>
          <w:szCs w:val="21"/>
        </w:rPr>
        <w:t>g</w:t>
      </w:r>
      <w:r>
        <w:rPr>
          <w:sz w:val="21"/>
          <w:szCs w:val="21"/>
        </w:rPr>
        <w:t>er</w:t>
      </w:r>
      <w:r>
        <w:rPr>
          <w:spacing w:val="-16"/>
          <w:sz w:val="21"/>
          <w:szCs w:val="21"/>
        </w:rPr>
        <w:t xml:space="preserve"> </w:t>
      </w:r>
      <w:r>
        <w:rPr>
          <w:sz w:val="21"/>
          <w:szCs w:val="21"/>
        </w:rPr>
        <w:t>...............................................................................................</w:t>
      </w:r>
      <w:r>
        <w:rPr>
          <w:spacing w:val="1"/>
          <w:sz w:val="21"/>
          <w:szCs w:val="21"/>
        </w:rPr>
        <w:t>.</w:t>
      </w:r>
      <w:r>
        <w:rPr>
          <w:sz w:val="21"/>
          <w:szCs w:val="21"/>
        </w:rPr>
        <w:t>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33</w:t>
      </w:r>
    </w:p>
    <w:p w:rsidR="0009563F" w:rsidRDefault="00822B19">
      <w:pPr>
        <w:spacing w:before="1"/>
        <w:ind w:left="538"/>
        <w:rPr>
          <w:sz w:val="21"/>
          <w:szCs w:val="21"/>
        </w:rPr>
      </w:pPr>
      <w:r>
        <w:rPr>
          <w:sz w:val="21"/>
          <w:szCs w:val="21"/>
        </w:rPr>
        <w:t>3.6.1</w:t>
      </w:r>
      <w:r>
        <w:rPr>
          <w:spacing w:val="-2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U</w:t>
      </w:r>
      <w:r>
        <w:rPr>
          <w:sz w:val="21"/>
          <w:szCs w:val="21"/>
        </w:rPr>
        <w:t>n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t</w:t>
      </w:r>
      <w:r>
        <w:rPr>
          <w:spacing w:val="-6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-1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C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 xml:space="preserve">e </w:t>
      </w:r>
      <w:r>
        <w:rPr>
          <w:spacing w:val="-3"/>
          <w:sz w:val="21"/>
          <w:szCs w:val="21"/>
        </w:rPr>
        <w:t>(</w:t>
      </w:r>
      <w:r>
        <w:rPr>
          <w:spacing w:val="1"/>
          <w:sz w:val="21"/>
          <w:szCs w:val="21"/>
        </w:rPr>
        <w:t>U</w:t>
      </w:r>
      <w:r>
        <w:rPr>
          <w:spacing w:val="-2"/>
          <w:sz w:val="21"/>
          <w:szCs w:val="21"/>
        </w:rPr>
        <w:t>T</w:t>
      </w:r>
      <w:r>
        <w:rPr>
          <w:spacing w:val="2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24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-1"/>
          <w:sz w:val="21"/>
          <w:szCs w:val="21"/>
        </w:rPr>
        <w:t xml:space="preserve"> </w:t>
      </w:r>
      <w:proofErr w:type="gramStart"/>
      <w:r>
        <w:rPr>
          <w:sz w:val="21"/>
          <w:szCs w:val="21"/>
        </w:rPr>
        <w:t>ge</w:t>
      </w:r>
      <w:r>
        <w:rPr>
          <w:spacing w:val="-1"/>
          <w:sz w:val="21"/>
          <w:szCs w:val="21"/>
        </w:rPr>
        <w:t>t</w:t>
      </w:r>
      <w:r>
        <w:rPr>
          <w:spacing w:val="1"/>
          <w:sz w:val="21"/>
          <w:szCs w:val="21"/>
        </w:rPr>
        <w:t>U</w:t>
      </w:r>
      <w:r>
        <w:rPr>
          <w:sz w:val="21"/>
          <w:szCs w:val="21"/>
        </w:rPr>
        <w:t>s</w:t>
      </w:r>
      <w:r>
        <w:rPr>
          <w:spacing w:val="-1"/>
          <w:sz w:val="21"/>
          <w:szCs w:val="21"/>
        </w:rPr>
        <w:t>er</w:t>
      </w:r>
      <w:r>
        <w:rPr>
          <w:spacing w:val="-3"/>
          <w:sz w:val="21"/>
          <w:szCs w:val="21"/>
        </w:rPr>
        <w:t>I</w:t>
      </w:r>
      <w:r>
        <w:rPr>
          <w:sz w:val="21"/>
          <w:szCs w:val="21"/>
        </w:rPr>
        <w:t>n</w:t>
      </w:r>
      <w:r>
        <w:rPr>
          <w:spacing w:val="-1"/>
          <w:sz w:val="21"/>
          <w:szCs w:val="21"/>
        </w:rPr>
        <w:t>f</w:t>
      </w:r>
      <w:r>
        <w:rPr>
          <w:sz w:val="21"/>
          <w:szCs w:val="21"/>
        </w:rPr>
        <w:t>o</w:t>
      </w:r>
      <w:r>
        <w:rPr>
          <w:spacing w:val="-1"/>
          <w:sz w:val="21"/>
          <w:szCs w:val="21"/>
        </w:rPr>
        <w:t>r</w:t>
      </w:r>
      <w:r>
        <w:rPr>
          <w:spacing w:val="-4"/>
          <w:sz w:val="21"/>
          <w:szCs w:val="21"/>
        </w:rPr>
        <w:t>m</w:t>
      </w:r>
      <w:r>
        <w:rPr>
          <w:sz w:val="21"/>
          <w:szCs w:val="21"/>
        </w:rPr>
        <w:t>a</w:t>
      </w:r>
      <w:r>
        <w:rPr>
          <w:spacing w:val="1"/>
          <w:sz w:val="21"/>
          <w:szCs w:val="21"/>
        </w:rPr>
        <w:t>t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on</w:t>
      </w:r>
      <w:r>
        <w:rPr>
          <w:spacing w:val="-1"/>
          <w:sz w:val="21"/>
          <w:szCs w:val="21"/>
        </w:rPr>
        <w:t>(</w:t>
      </w:r>
      <w:proofErr w:type="gramEnd"/>
      <w:r>
        <w:rPr>
          <w:sz w:val="21"/>
          <w:szCs w:val="21"/>
        </w:rPr>
        <w:t>) :</w:t>
      </w:r>
      <w:r>
        <w:rPr>
          <w:spacing w:val="-1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U</w:t>
      </w:r>
      <w:r>
        <w:rPr>
          <w:sz w:val="21"/>
          <w:szCs w:val="21"/>
        </w:rPr>
        <w:t>s</w:t>
      </w:r>
      <w:r>
        <w:rPr>
          <w:spacing w:val="-1"/>
          <w:sz w:val="21"/>
          <w:szCs w:val="21"/>
        </w:rPr>
        <w:t>er</w:t>
      </w:r>
      <w:r>
        <w:rPr>
          <w:spacing w:val="-3"/>
          <w:sz w:val="21"/>
          <w:szCs w:val="21"/>
        </w:rPr>
        <w:t>I</w:t>
      </w:r>
      <w:r>
        <w:rPr>
          <w:sz w:val="21"/>
          <w:szCs w:val="21"/>
        </w:rPr>
        <w:t>n</w:t>
      </w:r>
      <w:r>
        <w:rPr>
          <w:spacing w:val="-1"/>
          <w:sz w:val="21"/>
          <w:szCs w:val="21"/>
        </w:rPr>
        <w:t>f</w:t>
      </w:r>
      <w:r>
        <w:rPr>
          <w:sz w:val="21"/>
          <w:szCs w:val="21"/>
        </w:rPr>
        <w:t>o</w:t>
      </w:r>
      <w:r>
        <w:rPr>
          <w:spacing w:val="1"/>
          <w:sz w:val="21"/>
          <w:szCs w:val="21"/>
        </w:rPr>
        <w:t>r</w:t>
      </w:r>
      <w:r>
        <w:rPr>
          <w:spacing w:val="-4"/>
          <w:sz w:val="21"/>
          <w:szCs w:val="21"/>
        </w:rPr>
        <w:t>m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onMod</w:t>
      </w:r>
      <w:r>
        <w:rPr>
          <w:spacing w:val="-1"/>
          <w:sz w:val="21"/>
          <w:szCs w:val="21"/>
        </w:rPr>
        <w:t>e</w:t>
      </w:r>
      <w:r>
        <w:rPr>
          <w:sz w:val="21"/>
          <w:szCs w:val="21"/>
        </w:rPr>
        <w:t>l</w:t>
      </w:r>
      <w:r>
        <w:rPr>
          <w:spacing w:val="-13"/>
          <w:sz w:val="21"/>
          <w:szCs w:val="21"/>
        </w:rPr>
        <w:t xml:space="preserve"> </w:t>
      </w:r>
      <w:r>
        <w:rPr>
          <w:sz w:val="21"/>
          <w:szCs w:val="21"/>
        </w:rPr>
        <w:t>...................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33</w:t>
      </w:r>
    </w:p>
    <w:p w:rsidR="0009563F" w:rsidRDefault="00822B19">
      <w:pPr>
        <w:spacing w:line="240" w:lineRule="exact"/>
        <w:ind w:left="329"/>
        <w:rPr>
          <w:sz w:val="21"/>
          <w:szCs w:val="21"/>
        </w:rPr>
      </w:pPr>
      <w:r>
        <w:rPr>
          <w:sz w:val="21"/>
          <w:szCs w:val="21"/>
        </w:rPr>
        <w:t>3.7 C</w:t>
      </w:r>
      <w:r>
        <w:rPr>
          <w:spacing w:val="-1"/>
          <w:sz w:val="21"/>
          <w:szCs w:val="21"/>
        </w:rPr>
        <w:t>l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s</w:t>
      </w:r>
      <w:r>
        <w:rPr>
          <w:spacing w:val="-3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Q</w:t>
      </w:r>
      <w:r>
        <w:rPr>
          <w:sz w:val="21"/>
          <w:szCs w:val="21"/>
        </w:rPr>
        <w:t>R</w:t>
      </w:r>
      <w:r>
        <w:rPr>
          <w:spacing w:val="-2"/>
          <w:sz w:val="21"/>
          <w:szCs w:val="21"/>
        </w:rPr>
        <w:t>C</w:t>
      </w:r>
      <w:r>
        <w:rPr>
          <w:sz w:val="21"/>
          <w:szCs w:val="21"/>
        </w:rPr>
        <w:t>od</w:t>
      </w:r>
      <w:r>
        <w:rPr>
          <w:spacing w:val="-3"/>
          <w:sz w:val="21"/>
          <w:szCs w:val="21"/>
        </w:rPr>
        <w:t>e</w:t>
      </w:r>
      <w:r>
        <w:rPr>
          <w:sz w:val="21"/>
          <w:szCs w:val="21"/>
        </w:rPr>
        <w:t>Enco</w:t>
      </w:r>
      <w:r>
        <w:rPr>
          <w:spacing w:val="-2"/>
          <w:sz w:val="21"/>
          <w:szCs w:val="21"/>
        </w:rPr>
        <w:t>d</w:t>
      </w:r>
      <w:r>
        <w:rPr>
          <w:sz w:val="21"/>
          <w:szCs w:val="21"/>
        </w:rPr>
        <w:t>e</w:t>
      </w:r>
      <w:r>
        <w:rPr>
          <w:spacing w:val="10"/>
          <w:sz w:val="21"/>
          <w:szCs w:val="21"/>
        </w:rPr>
        <w:t>r</w:t>
      </w:r>
      <w:r>
        <w:rPr>
          <w:sz w:val="21"/>
          <w:szCs w:val="21"/>
        </w:rPr>
        <w:t>...............................................................................................</w:t>
      </w:r>
      <w:r>
        <w:rPr>
          <w:spacing w:val="1"/>
          <w:sz w:val="21"/>
          <w:szCs w:val="21"/>
        </w:rPr>
        <w:t>.</w:t>
      </w:r>
      <w:r>
        <w:rPr>
          <w:sz w:val="21"/>
          <w:szCs w:val="21"/>
        </w:rPr>
        <w:t>..........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34</w:t>
      </w:r>
    </w:p>
    <w:p w:rsidR="0009563F" w:rsidRDefault="00822B19">
      <w:pPr>
        <w:spacing w:before="1"/>
        <w:ind w:left="538" w:right="80"/>
        <w:rPr>
          <w:sz w:val="21"/>
          <w:szCs w:val="21"/>
        </w:rPr>
      </w:pPr>
      <w:r>
        <w:rPr>
          <w:sz w:val="21"/>
          <w:szCs w:val="21"/>
        </w:rPr>
        <w:t>3.7.1</w:t>
      </w:r>
      <w:r>
        <w:rPr>
          <w:spacing w:val="2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U</w:t>
      </w:r>
      <w:r>
        <w:rPr>
          <w:sz w:val="21"/>
          <w:szCs w:val="21"/>
        </w:rPr>
        <w:t>n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t</w:t>
      </w:r>
      <w:r>
        <w:rPr>
          <w:spacing w:val="1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4"/>
          <w:sz w:val="21"/>
          <w:szCs w:val="21"/>
        </w:rPr>
        <w:t xml:space="preserve"> </w:t>
      </w:r>
      <w:r>
        <w:rPr>
          <w:sz w:val="21"/>
          <w:szCs w:val="21"/>
        </w:rPr>
        <w:t>Ca</w:t>
      </w:r>
      <w:r>
        <w:rPr>
          <w:spacing w:val="-3"/>
          <w:sz w:val="21"/>
          <w:szCs w:val="21"/>
        </w:rPr>
        <w:t>s</w:t>
      </w:r>
      <w:r>
        <w:rPr>
          <w:sz w:val="21"/>
          <w:szCs w:val="21"/>
        </w:rPr>
        <w:t>e</w:t>
      </w:r>
      <w:r>
        <w:rPr>
          <w:spacing w:val="5"/>
          <w:sz w:val="21"/>
          <w:szCs w:val="21"/>
        </w:rPr>
        <w:t xml:space="preserve"> </w:t>
      </w:r>
      <w:r>
        <w:rPr>
          <w:spacing w:val="-3"/>
          <w:sz w:val="21"/>
          <w:szCs w:val="21"/>
        </w:rPr>
        <w:t>(</w:t>
      </w:r>
      <w:r>
        <w:rPr>
          <w:spacing w:val="1"/>
          <w:sz w:val="21"/>
          <w:szCs w:val="21"/>
        </w:rPr>
        <w:t>U</w:t>
      </w:r>
      <w:r>
        <w:rPr>
          <w:spacing w:val="-2"/>
          <w:sz w:val="21"/>
          <w:szCs w:val="21"/>
        </w:rPr>
        <w:t>T</w:t>
      </w:r>
      <w:r>
        <w:rPr>
          <w:spacing w:val="3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25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4"/>
          <w:sz w:val="21"/>
          <w:szCs w:val="21"/>
        </w:rPr>
        <w:t xml:space="preserve"> </w:t>
      </w:r>
      <w:proofErr w:type="gramStart"/>
      <w:r>
        <w:rPr>
          <w:sz w:val="21"/>
          <w:szCs w:val="21"/>
        </w:rPr>
        <w:t>encode</w:t>
      </w:r>
      <w:r>
        <w:rPr>
          <w:spacing w:val="-1"/>
          <w:sz w:val="21"/>
          <w:szCs w:val="21"/>
        </w:rPr>
        <w:t>(</w:t>
      </w:r>
      <w:proofErr w:type="gramEnd"/>
      <w:r>
        <w:rPr>
          <w:spacing w:val="-5"/>
          <w:sz w:val="21"/>
          <w:szCs w:val="21"/>
        </w:rPr>
        <w:t>S</w:t>
      </w:r>
      <w:r>
        <w:rPr>
          <w:spacing w:val="-1"/>
          <w:sz w:val="21"/>
          <w:szCs w:val="21"/>
        </w:rPr>
        <w:t>tri</w:t>
      </w:r>
      <w:r>
        <w:rPr>
          <w:sz w:val="21"/>
          <w:szCs w:val="21"/>
        </w:rPr>
        <w:t>ng</w:t>
      </w:r>
      <w:r>
        <w:rPr>
          <w:spacing w:val="5"/>
          <w:sz w:val="21"/>
          <w:szCs w:val="21"/>
        </w:rPr>
        <w:t xml:space="preserve"> </w:t>
      </w:r>
      <w:r>
        <w:rPr>
          <w:sz w:val="21"/>
          <w:szCs w:val="21"/>
        </w:rPr>
        <w:t>c</w:t>
      </w:r>
      <w:r>
        <w:rPr>
          <w:spacing w:val="-3"/>
          <w:sz w:val="21"/>
          <w:szCs w:val="21"/>
        </w:rPr>
        <w:t>o</w:t>
      </w:r>
      <w:r>
        <w:rPr>
          <w:sz w:val="21"/>
          <w:szCs w:val="21"/>
        </w:rPr>
        <w:t>n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en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s,</w:t>
      </w:r>
      <w:r>
        <w:rPr>
          <w:spacing w:val="2"/>
          <w:sz w:val="21"/>
          <w:szCs w:val="21"/>
        </w:rPr>
        <w:t xml:space="preserve"> </w:t>
      </w:r>
      <w:r>
        <w:rPr>
          <w:sz w:val="21"/>
          <w:szCs w:val="21"/>
        </w:rPr>
        <w:t>Ba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code</w:t>
      </w:r>
      <w:r>
        <w:rPr>
          <w:spacing w:val="-5"/>
          <w:sz w:val="21"/>
          <w:szCs w:val="21"/>
        </w:rPr>
        <w:t>F</w:t>
      </w:r>
      <w:r>
        <w:rPr>
          <w:sz w:val="21"/>
          <w:szCs w:val="21"/>
        </w:rPr>
        <w:t>o</w:t>
      </w:r>
      <w:r>
        <w:rPr>
          <w:spacing w:val="-1"/>
          <w:sz w:val="21"/>
          <w:szCs w:val="21"/>
        </w:rPr>
        <w:t>r</w:t>
      </w:r>
      <w:r>
        <w:rPr>
          <w:spacing w:val="-4"/>
          <w:sz w:val="21"/>
          <w:szCs w:val="21"/>
        </w:rPr>
        <w:t>m</w:t>
      </w:r>
      <w:r>
        <w:rPr>
          <w:sz w:val="21"/>
          <w:szCs w:val="21"/>
        </w:rPr>
        <w:t>at</w:t>
      </w:r>
      <w:r>
        <w:rPr>
          <w:spacing w:val="4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f</w:t>
      </w:r>
      <w:r>
        <w:rPr>
          <w:sz w:val="21"/>
          <w:szCs w:val="21"/>
        </w:rPr>
        <w:t>o</w:t>
      </w:r>
      <w:r>
        <w:rPr>
          <w:spacing w:val="1"/>
          <w:sz w:val="21"/>
          <w:szCs w:val="21"/>
        </w:rPr>
        <w:t>r</w:t>
      </w:r>
      <w:r>
        <w:rPr>
          <w:spacing w:val="-4"/>
          <w:sz w:val="21"/>
          <w:szCs w:val="21"/>
        </w:rPr>
        <w:t>m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,</w:t>
      </w:r>
      <w:r>
        <w:rPr>
          <w:spacing w:val="5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nt</w:t>
      </w:r>
      <w:r>
        <w:rPr>
          <w:spacing w:val="6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wi</w:t>
      </w:r>
      <w:r>
        <w:rPr>
          <w:sz w:val="21"/>
          <w:szCs w:val="21"/>
        </w:rPr>
        <w:t>d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h,</w:t>
      </w:r>
      <w:r>
        <w:rPr>
          <w:spacing w:val="5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nt he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gh</w:t>
      </w:r>
      <w:r>
        <w:rPr>
          <w:spacing w:val="-1"/>
          <w:sz w:val="21"/>
          <w:szCs w:val="21"/>
        </w:rPr>
        <w:t>t)</w:t>
      </w:r>
      <w:r>
        <w:rPr>
          <w:sz w:val="21"/>
          <w:szCs w:val="21"/>
        </w:rPr>
        <w:t>: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B</w:t>
      </w:r>
      <w:r>
        <w:rPr>
          <w:spacing w:val="-1"/>
          <w:sz w:val="21"/>
          <w:szCs w:val="21"/>
        </w:rPr>
        <w:t>it</w:t>
      </w:r>
      <w:r>
        <w:rPr>
          <w:sz w:val="21"/>
          <w:szCs w:val="21"/>
        </w:rPr>
        <w:t>M</w:t>
      </w:r>
      <w:r>
        <w:rPr>
          <w:spacing w:val="-1"/>
          <w:sz w:val="21"/>
          <w:szCs w:val="21"/>
        </w:rPr>
        <w:t>atri</w:t>
      </w:r>
      <w:r>
        <w:rPr>
          <w:sz w:val="21"/>
          <w:szCs w:val="21"/>
        </w:rPr>
        <w:t>x</w:t>
      </w:r>
      <w:r>
        <w:rPr>
          <w:spacing w:val="-2"/>
          <w:sz w:val="21"/>
          <w:szCs w:val="21"/>
        </w:rPr>
        <w:t xml:space="preserve"> </w:t>
      </w:r>
      <w:r>
        <w:rPr>
          <w:sz w:val="21"/>
          <w:szCs w:val="21"/>
        </w:rPr>
        <w:t>...............................</w:t>
      </w:r>
      <w:r>
        <w:rPr>
          <w:spacing w:val="1"/>
          <w:sz w:val="21"/>
          <w:szCs w:val="21"/>
        </w:rPr>
        <w:t>.</w:t>
      </w:r>
      <w:r>
        <w:rPr>
          <w:sz w:val="21"/>
          <w:szCs w:val="21"/>
        </w:rPr>
        <w:t>...................................................................................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34</w:t>
      </w:r>
    </w:p>
    <w:p w:rsidR="0009563F" w:rsidRDefault="0009563F">
      <w:pPr>
        <w:spacing w:line="200" w:lineRule="exact"/>
      </w:pPr>
    </w:p>
    <w:p w:rsidR="0009563F" w:rsidRDefault="0009563F">
      <w:pPr>
        <w:spacing w:before="14" w:line="240" w:lineRule="exact"/>
        <w:rPr>
          <w:sz w:val="24"/>
          <w:szCs w:val="24"/>
        </w:rPr>
      </w:pP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85" w:right="48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</w:tr>
      <w:tr w:rsidR="008F0AC0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pgSz w:w="11920" w:h="16840"/>
          <w:pgMar w:top="1360" w:right="1680" w:bottom="280" w:left="1680" w:header="720" w:footer="720" w:gutter="0"/>
          <w:cols w:space="720"/>
        </w:sectPr>
      </w:pPr>
    </w:p>
    <w:p w:rsidR="0009563F" w:rsidRDefault="00822B19">
      <w:pPr>
        <w:spacing w:before="75"/>
        <w:ind w:left="118"/>
        <w:rPr>
          <w:sz w:val="21"/>
          <w:szCs w:val="21"/>
        </w:rPr>
      </w:pPr>
      <w:r>
        <w:rPr>
          <w:sz w:val="21"/>
          <w:szCs w:val="21"/>
        </w:rPr>
        <w:lastRenderedPageBreak/>
        <w:t>Chap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er</w:t>
      </w:r>
      <w:r>
        <w:rPr>
          <w:spacing w:val="-1"/>
          <w:sz w:val="21"/>
          <w:szCs w:val="21"/>
        </w:rPr>
        <w:t xml:space="preserve"> </w:t>
      </w:r>
      <w:r>
        <w:rPr>
          <w:spacing w:val="-5"/>
          <w:sz w:val="21"/>
          <w:szCs w:val="21"/>
        </w:rPr>
        <w:t>F</w:t>
      </w:r>
      <w:r>
        <w:rPr>
          <w:sz w:val="21"/>
          <w:szCs w:val="21"/>
        </w:rPr>
        <w:t>our</w:t>
      </w:r>
      <w:r>
        <w:rPr>
          <w:spacing w:val="2"/>
          <w:sz w:val="21"/>
          <w:szCs w:val="21"/>
        </w:rPr>
        <w:t xml:space="preserve"> </w:t>
      </w:r>
      <w:r>
        <w:rPr>
          <w:sz w:val="21"/>
          <w:szCs w:val="21"/>
        </w:rPr>
        <w:t>|</w:t>
      </w:r>
      <w:r>
        <w:rPr>
          <w:spacing w:val="-4"/>
          <w:sz w:val="21"/>
          <w:szCs w:val="21"/>
        </w:rPr>
        <w:t xml:space="preserve"> </w:t>
      </w:r>
      <w:r>
        <w:rPr>
          <w:spacing w:val="2"/>
          <w:sz w:val="21"/>
          <w:szCs w:val="21"/>
        </w:rPr>
        <w:t>S</w:t>
      </w:r>
      <w:r>
        <w:rPr>
          <w:spacing w:val="-5"/>
          <w:sz w:val="21"/>
          <w:szCs w:val="21"/>
        </w:rPr>
        <w:t>y</w:t>
      </w:r>
      <w:r>
        <w:rPr>
          <w:sz w:val="21"/>
          <w:szCs w:val="21"/>
        </w:rPr>
        <w:t>s</w:t>
      </w:r>
      <w:r>
        <w:rPr>
          <w:spacing w:val="-2"/>
          <w:sz w:val="21"/>
          <w:szCs w:val="21"/>
        </w:rPr>
        <w:t>t</w:t>
      </w:r>
      <w:r>
        <w:rPr>
          <w:spacing w:val="2"/>
          <w:sz w:val="21"/>
          <w:szCs w:val="21"/>
        </w:rPr>
        <w:t>e</w:t>
      </w:r>
      <w:r>
        <w:rPr>
          <w:sz w:val="21"/>
          <w:szCs w:val="21"/>
        </w:rPr>
        <w:t>m</w:t>
      </w:r>
      <w:r>
        <w:rPr>
          <w:spacing w:val="-8"/>
          <w:sz w:val="21"/>
          <w:szCs w:val="21"/>
        </w:rPr>
        <w:t xml:space="preserve"> </w:t>
      </w:r>
      <w:proofErr w:type="gramStart"/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sti</w:t>
      </w:r>
      <w:r>
        <w:rPr>
          <w:spacing w:val="2"/>
          <w:sz w:val="21"/>
          <w:szCs w:val="21"/>
        </w:rPr>
        <w:t>n</w:t>
      </w:r>
      <w:r>
        <w:rPr>
          <w:sz w:val="21"/>
          <w:szCs w:val="21"/>
        </w:rPr>
        <w:t>g</w:t>
      </w:r>
      <w:r>
        <w:rPr>
          <w:spacing w:val="-10"/>
          <w:sz w:val="21"/>
          <w:szCs w:val="21"/>
        </w:rPr>
        <w:t xml:space="preserve"> </w:t>
      </w:r>
      <w:r>
        <w:rPr>
          <w:sz w:val="21"/>
          <w:szCs w:val="21"/>
        </w:rPr>
        <w:t>...............................................................................................</w:t>
      </w:r>
      <w:r>
        <w:rPr>
          <w:spacing w:val="1"/>
          <w:sz w:val="21"/>
          <w:szCs w:val="21"/>
        </w:rPr>
        <w:t>.</w:t>
      </w:r>
      <w:r>
        <w:rPr>
          <w:sz w:val="21"/>
          <w:szCs w:val="21"/>
        </w:rPr>
        <w:t>........</w:t>
      </w:r>
      <w:proofErr w:type="gramEnd"/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35</w:t>
      </w:r>
    </w:p>
    <w:p w:rsidR="0009563F" w:rsidRDefault="00822B19">
      <w:pPr>
        <w:spacing w:before="1"/>
        <w:ind w:left="329"/>
        <w:rPr>
          <w:sz w:val="21"/>
          <w:szCs w:val="21"/>
        </w:rPr>
      </w:pPr>
      <w:r>
        <w:rPr>
          <w:sz w:val="21"/>
          <w:szCs w:val="21"/>
        </w:rPr>
        <w:t>S</w:t>
      </w:r>
      <w:r>
        <w:rPr>
          <w:spacing w:val="-5"/>
          <w:sz w:val="21"/>
          <w:szCs w:val="21"/>
        </w:rPr>
        <w:t>y</w:t>
      </w:r>
      <w:r>
        <w:rPr>
          <w:spacing w:val="2"/>
          <w:sz w:val="21"/>
          <w:szCs w:val="21"/>
        </w:rPr>
        <w:t>s</w:t>
      </w:r>
      <w:r>
        <w:rPr>
          <w:spacing w:val="-1"/>
          <w:sz w:val="21"/>
          <w:szCs w:val="21"/>
        </w:rPr>
        <w:t>t</w:t>
      </w:r>
      <w:r>
        <w:rPr>
          <w:spacing w:val="2"/>
          <w:sz w:val="21"/>
          <w:szCs w:val="21"/>
        </w:rPr>
        <w:t>e</w:t>
      </w:r>
      <w:r>
        <w:rPr>
          <w:sz w:val="21"/>
          <w:szCs w:val="21"/>
        </w:rPr>
        <w:t>m</w:t>
      </w:r>
      <w:r>
        <w:rPr>
          <w:spacing w:val="-8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 xml:space="preserve">e </w:t>
      </w:r>
      <w:r>
        <w:rPr>
          <w:spacing w:val="-1"/>
          <w:sz w:val="21"/>
          <w:szCs w:val="21"/>
        </w:rPr>
        <w:t>(</w:t>
      </w:r>
      <w:r>
        <w:rPr>
          <w:sz w:val="21"/>
          <w:szCs w:val="21"/>
        </w:rPr>
        <w:t>S</w:t>
      </w:r>
      <w:r>
        <w:rPr>
          <w:spacing w:val="-2"/>
          <w:sz w:val="21"/>
          <w:szCs w:val="21"/>
        </w:rPr>
        <w:t>T</w:t>
      </w:r>
      <w:r>
        <w:rPr>
          <w:spacing w:val="2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01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-1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D</w:t>
      </w:r>
      <w:r>
        <w:rPr>
          <w:sz w:val="21"/>
          <w:szCs w:val="21"/>
        </w:rPr>
        <w:t>oc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o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 xml:space="preserve">s </w:t>
      </w:r>
      <w:r>
        <w:rPr>
          <w:spacing w:val="-1"/>
          <w:sz w:val="21"/>
          <w:szCs w:val="21"/>
        </w:rPr>
        <w:t>c</w:t>
      </w:r>
      <w:r>
        <w:rPr>
          <w:spacing w:val="-3"/>
          <w:sz w:val="21"/>
          <w:szCs w:val="21"/>
        </w:rPr>
        <w:t>a</w:t>
      </w:r>
      <w:r>
        <w:rPr>
          <w:sz w:val="21"/>
          <w:szCs w:val="21"/>
        </w:rPr>
        <w:t xml:space="preserve">n </w:t>
      </w:r>
      <w:r>
        <w:rPr>
          <w:spacing w:val="-2"/>
          <w:sz w:val="21"/>
          <w:szCs w:val="21"/>
        </w:rPr>
        <w:t>v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ew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a doc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 xml:space="preserve">or </w:t>
      </w:r>
      <w:r>
        <w:rPr>
          <w:spacing w:val="-2"/>
          <w:sz w:val="21"/>
          <w:szCs w:val="21"/>
        </w:rPr>
        <w:t>h</w:t>
      </w:r>
      <w:r>
        <w:rPr>
          <w:sz w:val="21"/>
          <w:szCs w:val="21"/>
        </w:rPr>
        <w:t>o</w:t>
      </w:r>
      <w:r>
        <w:rPr>
          <w:spacing w:val="-4"/>
          <w:sz w:val="21"/>
          <w:szCs w:val="21"/>
        </w:rPr>
        <w:t>m</w:t>
      </w:r>
      <w:r>
        <w:rPr>
          <w:sz w:val="21"/>
          <w:szCs w:val="21"/>
        </w:rPr>
        <w:t xml:space="preserve">e page on </w:t>
      </w:r>
      <w:r>
        <w:rPr>
          <w:spacing w:val="-2"/>
          <w:sz w:val="21"/>
          <w:szCs w:val="21"/>
        </w:rPr>
        <w:t>t</w:t>
      </w:r>
      <w:r>
        <w:rPr>
          <w:sz w:val="21"/>
          <w:szCs w:val="21"/>
        </w:rPr>
        <w:t xml:space="preserve">he </w:t>
      </w:r>
      <w:r>
        <w:rPr>
          <w:spacing w:val="-1"/>
          <w:sz w:val="21"/>
          <w:szCs w:val="21"/>
        </w:rPr>
        <w:t>w</w:t>
      </w:r>
      <w:r>
        <w:rPr>
          <w:sz w:val="21"/>
          <w:szCs w:val="21"/>
        </w:rPr>
        <w:t>eb</w:t>
      </w:r>
      <w:r>
        <w:rPr>
          <w:spacing w:val="-2"/>
          <w:sz w:val="21"/>
          <w:szCs w:val="21"/>
        </w:rPr>
        <w:t xml:space="preserve"> </w:t>
      </w:r>
      <w:r>
        <w:rPr>
          <w:sz w:val="21"/>
          <w:szCs w:val="21"/>
        </w:rPr>
        <w:t>app</w:t>
      </w:r>
      <w:r>
        <w:rPr>
          <w:spacing w:val="-1"/>
          <w:sz w:val="21"/>
          <w:szCs w:val="21"/>
        </w:rPr>
        <w:t>li</w:t>
      </w:r>
      <w:r>
        <w:rPr>
          <w:sz w:val="21"/>
          <w:szCs w:val="21"/>
        </w:rPr>
        <w:t>c</w:t>
      </w:r>
      <w:r>
        <w:rPr>
          <w:spacing w:val="-3"/>
          <w:sz w:val="21"/>
          <w:szCs w:val="21"/>
        </w:rPr>
        <w:t>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on.</w:t>
      </w:r>
      <w:r>
        <w:rPr>
          <w:spacing w:val="-26"/>
          <w:sz w:val="21"/>
          <w:szCs w:val="21"/>
        </w:rPr>
        <w:t xml:space="preserve"> </w:t>
      </w:r>
      <w:r>
        <w:rPr>
          <w:sz w:val="21"/>
          <w:szCs w:val="21"/>
        </w:rPr>
        <w:t>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35</w:t>
      </w:r>
    </w:p>
    <w:p w:rsidR="0009563F" w:rsidRDefault="00822B19">
      <w:pPr>
        <w:spacing w:line="240" w:lineRule="exact"/>
        <w:ind w:left="329"/>
        <w:rPr>
          <w:sz w:val="21"/>
          <w:szCs w:val="21"/>
        </w:rPr>
      </w:pPr>
      <w:r>
        <w:rPr>
          <w:sz w:val="21"/>
          <w:szCs w:val="21"/>
        </w:rPr>
        <w:t>S</w:t>
      </w:r>
      <w:r>
        <w:rPr>
          <w:spacing w:val="-5"/>
          <w:sz w:val="21"/>
          <w:szCs w:val="21"/>
        </w:rPr>
        <w:t>y</w:t>
      </w:r>
      <w:r>
        <w:rPr>
          <w:spacing w:val="2"/>
          <w:sz w:val="21"/>
          <w:szCs w:val="21"/>
        </w:rPr>
        <w:t>s</w:t>
      </w:r>
      <w:r>
        <w:rPr>
          <w:spacing w:val="-1"/>
          <w:sz w:val="21"/>
          <w:szCs w:val="21"/>
        </w:rPr>
        <w:t>t</w:t>
      </w:r>
      <w:r>
        <w:rPr>
          <w:spacing w:val="2"/>
          <w:sz w:val="21"/>
          <w:szCs w:val="21"/>
        </w:rPr>
        <w:t>e</w:t>
      </w:r>
      <w:r>
        <w:rPr>
          <w:sz w:val="21"/>
          <w:szCs w:val="21"/>
        </w:rPr>
        <w:t>m</w:t>
      </w:r>
      <w:r>
        <w:rPr>
          <w:spacing w:val="52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 xml:space="preserve">t </w:t>
      </w:r>
      <w:r>
        <w:rPr>
          <w:spacing w:val="2"/>
          <w:sz w:val="21"/>
          <w:szCs w:val="21"/>
        </w:rPr>
        <w:t xml:space="preserve"> 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 xml:space="preserve">e </w:t>
      </w:r>
      <w:r>
        <w:rPr>
          <w:spacing w:val="3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(</w:t>
      </w:r>
      <w:r>
        <w:rPr>
          <w:sz w:val="21"/>
          <w:szCs w:val="21"/>
        </w:rPr>
        <w:t>ST</w:t>
      </w:r>
      <w:r>
        <w:rPr>
          <w:spacing w:val="3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02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 xml:space="preserve">: </w:t>
      </w:r>
      <w:r>
        <w:rPr>
          <w:spacing w:val="2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D</w:t>
      </w:r>
      <w:r>
        <w:rPr>
          <w:sz w:val="21"/>
          <w:szCs w:val="21"/>
        </w:rPr>
        <w:t>oc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o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 xml:space="preserve">s </w:t>
      </w:r>
      <w:r>
        <w:rPr>
          <w:spacing w:val="2"/>
          <w:sz w:val="21"/>
          <w:szCs w:val="21"/>
        </w:rPr>
        <w:t xml:space="preserve"> </w:t>
      </w:r>
      <w:r>
        <w:rPr>
          <w:sz w:val="21"/>
          <w:szCs w:val="21"/>
        </w:rPr>
        <w:t xml:space="preserve">can </w:t>
      </w:r>
      <w:r>
        <w:rPr>
          <w:spacing w:val="3"/>
          <w:sz w:val="21"/>
          <w:szCs w:val="21"/>
        </w:rPr>
        <w:t xml:space="preserve"> </w:t>
      </w:r>
      <w:r>
        <w:rPr>
          <w:sz w:val="21"/>
          <w:szCs w:val="21"/>
        </w:rPr>
        <w:t>c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ea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 xml:space="preserve">e </w:t>
      </w:r>
      <w:r>
        <w:rPr>
          <w:spacing w:val="3"/>
          <w:sz w:val="21"/>
          <w:szCs w:val="21"/>
        </w:rPr>
        <w:t xml:space="preserve"> </w:t>
      </w:r>
      <w:r>
        <w:rPr>
          <w:sz w:val="21"/>
          <w:szCs w:val="21"/>
        </w:rPr>
        <w:t>pa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en</w:t>
      </w:r>
      <w:r>
        <w:rPr>
          <w:spacing w:val="-1"/>
          <w:sz w:val="21"/>
          <w:szCs w:val="21"/>
        </w:rPr>
        <w:t>t</w:t>
      </w:r>
      <w:r>
        <w:rPr>
          <w:spacing w:val="-13"/>
          <w:sz w:val="21"/>
          <w:szCs w:val="21"/>
        </w:rPr>
        <w:t>’</w:t>
      </w:r>
      <w:r>
        <w:rPr>
          <w:sz w:val="21"/>
          <w:szCs w:val="21"/>
        </w:rPr>
        <w:t xml:space="preserve">s </w:t>
      </w:r>
      <w:r>
        <w:rPr>
          <w:spacing w:val="2"/>
          <w:sz w:val="21"/>
          <w:szCs w:val="21"/>
        </w:rPr>
        <w:t xml:space="preserve"> </w:t>
      </w:r>
      <w:r>
        <w:rPr>
          <w:sz w:val="21"/>
          <w:szCs w:val="21"/>
        </w:rPr>
        <w:t>p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o</w:t>
      </w:r>
      <w:r>
        <w:rPr>
          <w:spacing w:val="-1"/>
          <w:sz w:val="21"/>
          <w:szCs w:val="21"/>
        </w:rPr>
        <w:t>fil</w:t>
      </w:r>
      <w:r>
        <w:rPr>
          <w:sz w:val="21"/>
          <w:szCs w:val="21"/>
        </w:rPr>
        <w:t xml:space="preserve">es </w:t>
      </w:r>
      <w:r>
        <w:rPr>
          <w:spacing w:val="2"/>
          <w:sz w:val="21"/>
          <w:szCs w:val="21"/>
        </w:rPr>
        <w:t xml:space="preserve"> </w:t>
      </w:r>
      <w:r>
        <w:rPr>
          <w:sz w:val="21"/>
          <w:szCs w:val="21"/>
        </w:rPr>
        <w:t xml:space="preserve">on </w:t>
      </w:r>
      <w:r>
        <w:rPr>
          <w:spacing w:val="5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 xml:space="preserve">he </w:t>
      </w:r>
      <w:r>
        <w:rPr>
          <w:spacing w:val="3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w</w:t>
      </w:r>
      <w:r>
        <w:rPr>
          <w:sz w:val="21"/>
          <w:szCs w:val="21"/>
        </w:rPr>
        <w:t xml:space="preserve">eb </w:t>
      </w:r>
      <w:r>
        <w:rPr>
          <w:spacing w:val="3"/>
          <w:sz w:val="21"/>
          <w:szCs w:val="21"/>
        </w:rPr>
        <w:t xml:space="preserve"> </w:t>
      </w:r>
      <w:r>
        <w:rPr>
          <w:sz w:val="21"/>
          <w:szCs w:val="21"/>
        </w:rPr>
        <w:t>app</w:t>
      </w:r>
      <w:r>
        <w:rPr>
          <w:spacing w:val="-1"/>
          <w:sz w:val="21"/>
          <w:szCs w:val="21"/>
        </w:rPr>
        <w:t>li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on</w:t>
      </w:r>
    </w:p>
    <w:p w:rsidR="0009563F" w:rsidRDefault="00822B19">
      <w:pPr>
        <w:spacing w:before="1"/>
        <w:ind w:left="329"/>
        <w:rPr>
          <w:sz w:val="21"/>
          <w:szCs w:val="21"/>
        </w:rPr>
      </w:pPr>
      <w:proofErr w:type="gramStart"/>
      <w:r>
        <w:rPr>
          <w:sz w:val="21"/>
          <w:szCs w:val="21"/>
        </w:rPr>
        <w:t>app</w:t>
      </w:r>
      <w:r>
        <w:rPr>
          <w:spacing w:val="-1"/>
          <w:sz w:val="21"/>
          <w:szCs w:val="21"/>
        </w:rPr>
        <w:t>li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on</w:t>
      </w:r>
      <w:proofErr w:type="gramEnd"/>
      <w:r>
        <w:rPr>
          <w:sz w:val="21"/>
          <w:szCs w:val="21"/>
        </w:rPr>
        <w:t xml:space="preserve"> by</w:t>
      </w:r>
      <w:r>
        <w:rPr>
          <w:spacing w:val="-5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npu</w:t>
      </w:r>
      <w:r>
        <w:rPr>
          <w:spacing w:val="-1"/>
          <w:sz w:val="21"/>
          <w:szCs w:val="21"/>
        </w:rPr>
        <w:t>t</w:t>
      </w:r>
      <w:r>
        <w:rPr>
          <w:spacing w:val="1"/>
          <w:sz w:val="21"/>
          <w:szCs w:val="21"/>
        </w:rPr>
        <w:t>t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ng pe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son</w:t>
      </w:r>
      <w:r>
        <w:rPr>
          <w:spacing w:val="-1"/>
          <w:sz w:val="21"/>
          <w:szCs w:val="21"/>
        </w:rPr>
        <w:t>a</w:t>
      </w:r>
      <w:r>
        <w:rPr>
          <w:sz w:val="21"/>
          <w:szCs w:val="21"/>
        </w:rPr>
        <w:t>l</w:t>
      </w:r>
      <w:r>
        <w:rPr>
          <w:spacing w:val="-1"/>
          <w:sz w:val="21"/>
          <w:szCs w:val="21"/>
        </w:rPr>
        <w:t xml:space="preserve"> i</w:t>
      </w:r>
      <w:r>
        <w:rPr>
          <w:sz w:val="21"/>
          <w:szCs w:val="21"/>
        </w:rPr>
        <w:t>d, na</w:t>
      </w:r>
      <w:r>
        <w:rPr>
          <w:spacing w:val="-4"/>
          <w:sz w:val="21"/>
          <w:szCs w:val="21"/>
        </w:rPr>
        <w:t>m</w:t>
      </w:r>
      <w:r>
        <w:rPr>
          <w:sz w:val="21"/>
          <w:szCs w:val="21"/>
        </w:rPr>
        <w:t xml:space="preserve">e, 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u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na</w:t>
      </w:r>
      <w:r>
        <w:rPr>
          <w:spacing w:val="-4"/>
          <w:sz w:val="21"/>
          <w:szCs w:val="21"/>
        </w:rPr>
        <w:t>m</w:t>
      </w:r>
      <w:r>
        <w:rPr>
          <w:sz w:val="21"/>
          <w:szCs w:val="21"/>
        </w:rPr>
        <w:t>e, p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c</w:t>
      </w:r>
      <w:r>
        <w:rPr>
          <w:spacing w:val="-1"/>
          <w:sz w:val="21"/>
          <w:szCs w:val="21"/>
        </w:rPr>
        <w:t>ri</w:t>
      </w:r>
      <w:r>
        <w:rPr>
          <w:sz w:val="21"/>
          <w:szCs w:val="21"/>
        </w:rPr>
        <w:t>p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on or us</w:t>
      </w:r>
      <w:r>
        <w:rPr>
          <w:spacing w:val="-1"/>
          <w:sz w:val="21"/>
          <w:szCs w:val="21"/>
        </w:rPr>
        <w:t>er</w:t>
      </w:r>
      <w:r>
        <w:rPr>
          <w:sz w:val="21"/>
          <w:szCs w:val="21"/>
        </w:rPr>
        <w:t>na</w:t>
      </w:r>
      <w:r>
        <w:rPr>
          <w:spacing w:val="-4"/>
          <w:sz w:val="21"/>
          <w:szCs w:val="21"/>
        </w:rPr>
        <w:t>m</w:t>
      </w:r>
      <w:r>
        <w:rPr>
          <w:sz w:val="21"/>
          <w:szCs w:val="21"/>
        </w:rPr>
        <w:t>e.</w:t>
      </w:r>
      <w:r>
        <w:rPr>
          <w:spacing w:val="-12"/>
          <w:sz w:val="21"/>
          <w:szCs w:val="21"/>
        </w:rPr>
        <w:t xml:space="preserve"> </w:t>
      </w:r>
      <w:r>
        <w:rPr>
          <w:sz w:val="21"/>
          <w:szCs w:val="21"/>
        </w:rPr>
        <w:t>.......................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37</w:t>
      </w:r>
    </w:p>
    <w:p w:rsidR="0009563F" w:rsidRDefault="00822B19">
      <w:pPr>
        <w:spacing w:line="240" w:lineRule="exact"/>
        <w:ind w:left="329"/>
        <w:rPr>
          <w:sz w:val="21"/>
          <w:szCs w:val="21"/>
        </w:rPr>
      </w:pPr>
      <w:r>
        <w:rPr>
          <w:sz w:val="21"/>
          <w:szCs w:val="21"/>
        </w:rPr>
        <w:t>S</w:t>
      </w:r>
      <w:r>
        <w:rPr>
          <w:spacing w:val="-5"/>
          <w:sz w:val="21"/>
          <w:szCs w:val="21"/>
        </w:rPr>
        <w:t>y</w:t>
      </w:r>
      <w:r>
        <w:rPr>
          <w:spacing w:val="2"/>
          <w:sz w:val="21"/>
          <w:szCs w:val="21"/>
        </w:rPr>
        <w:t>s</w:t>
      </w:r>
      <w:r>
        <w:rPr>
          <w:spacing w:val="-1"/>
          <w:sz w:val="21"/>
          <w:szCs w:val="21"/>
        </w:rPr>
        <w:t>t</w:t>
      </w:r>
      <w:r>
        <w:rPr>
          <w:spacing w:val="2"/>
          <w:sz w:val="21"/>
          <w:szCs w:val="21"/>
        </w:rPr>
        <w:t>e</w:t>
      </w:r>
      <w:r>
        <w:rPr>
          <w:sz w:val="21"/>
          <w:szCs w:val="21"/>
        </w:rPr>
        <w:t>m</w:t>
      </w:r>
      <w:r>
        <w:rPr>
          <w:spacing w:val="47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50"/>
          <w:sz w:val="21"/>
          <w:szCs w:val="21"/>
        </w:rPr>
        <w:t xml:space="preserve"> 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e</w:t>
      </w:r>
      <w:r>
        <w:rPr>
          <w:spacing w:val="51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(</w:t>
      </w:r>
      <w:r>
        <w:rPr>
          <w:sz w:val="21"/>
          <w:szCs w:val="21"/>
        </w:rPr>
        <w:t>ST</w:t>
      </w:r>
      <w:r>
        <w:rPr>
          <w:spacing w:val="2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0</w:t>
      </w:r>
      <w:r>
        <w:rPr>
          <w:spacing w:val="-2"/>
          <w:sz w:val="21"/>
          <w:szCs w:val="21"/>
        </w:rPr>
        <w:t>3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50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D</w:t>
      </w:r>
      <w:r>
        <w:rPr>
          <w:sz w:val="21"/>
          <w:szCs w:val="21"/>
        </w:rPr>
        <w:t>oc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o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s</w:t>
      </w:r>
      <w:r>
        <w:rPr>
          <w:spacing w:val="50"/>
          <w:sz w:val="21"/>
          <w:szCs w:val="21"/>
        </w:rPr>
        <w:t xml:space="preserve"> </w:t>
      </w:r>
      <w:r>
        <w:rPr>
          <w:sz w:val="21"/>
          <w:szCs w:val="21"/>
        </w:rPr>
        <w:t>can</w:t>
      </w:r>
      <w:r>
        <w:rPr>
          <w:spacing w:val="51"/>
          <w:sz w:val="21"/>
          <w:szCs w:val="21"/>
        </w:rPr>
        <w:t xml:space="preserve"> </w:t>
      </w:r>
      <w:r>
        <w:rPr>
          <w:sz w:val="21"/>
          <w:szCs w:val="21"/>
        </w:rPr>
        <w:t>upda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51"/>
          <w:sz w:val="21"/>
          <w:szCs w:val="21"/>
        </w:rPr>
        <w:t xml:space="preserve"> </w:t>
      </w:r>
      <w:r>
        <w:rPr>
          <w:sz w:val="21"/>
          <w:szCs w:val="21"/>
        </w:rPr>
        <w:t>pa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en</w:t>
      </w:r>
      <w:r>
        <w:rPr>
          <w:spacing w:val="-1"/>
          <w:sz w:val="21"/>
          <w:szCs w:val="21"/>
        </w:rPr>
        <w:t>t</w:t>
      </w:r>
      <w:r>
        <w:rPr>
          <w:spacing w:val="-13"/>
          <w:sz w:val="21"/>
          <w:szCs w:val="21"/>
        </w:rPr>
        <w:t>’</w:t>
      </w:r>
      <w:r>
        <w:rPr>
          <w:sz w:val="21"/>
          <w:szCs w:val="21"/>
        </w:rPr>
        <w:t>s</w:t>
      </w:r>
      <w:r>
        <w:rPr>
          <w:spacing w:val="50"/>
          <w:sz w:val="21"/>
          <w:szCs w:val="21"/>
        </w:rPr>
        <w:t xml:space="preserve"> </w:t>
      </w:r>
      <w:r>
        <w:rPr>
          <w:sz w:val="21"/>
          <w:szCs w:val="21"/>
        </w:rPr>
        <w:t>p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o</w:t>
      </w:r>
      <w:r>
        <w:rPr>
          <w:spacing w:val="-1"/>
          <w:sz w:val="21"/>
          <w:szCs w:val="21"/>
        </w:rPr>
        <w:t>fil</w:t>
      </w:r>
      <w:r>
        <w:rPr>
          <w:sz w:val="21"/>
          <w:szCs w:val="21"/>
        </w:rPr>
        <w:t>es</w:t>
      </w:r>
      <w:r>
        <w:rPr>
          <w:spacing w:val="50"/>
          <w:sz w:val="21"/>
          <w:szCs w:val="21"/>
        </w:rPr>
        <w:t xml:space="preserve"> </w:t>
      </w:r>
      <w:r>
        <w:rPr>
          <w:sz w:val="21"/>
          <w:szCs w:val="21"/>
        </w:rPr>
        <w:t>on</w:t>
      </w:r>
      <w:r>
        <w:rPr>
          <w:spacing w:val="51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he</w:t>
      </w:r>
      <w:r>
        <w:rPr>
          <w:spacing w:val="51"/>
          <w:sz w:val="21"/>
          <w:szCs w:val="21"/>
        </w:rPr>
        <w:t xml:space="preserve"> </w:t>
      </w:r>
      <w:proofErr w:type="gramStart"/>
      <w:r>
        <w:rPr>
          <w:spacing w:val="-1"/>
          <w:sz w:val="21"/>
          <w:szCs w:val="21"/>
        </w:rPr>
        <w:t>w</w:t>
      </w:r>
      <w:r>
        <w:rPr>
          <w:sz w:val="21"/>
          <w:szCs w:val="21"/>
        </w:rPr>
        <w:t>eb  app</w:t>
      </w:r>
      <w:r>
        <w:rPr>
          <w:spacing w:val="-1"/>
          <w:sz w:val="21"/>
          <w:szCs w:val="21"/>
        </w:rPr>
        <w:t>li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on</w:t>
      </w:r>
      <w:proofErr w:type="gramEnd"/>
    </w:p>
    <w:p w:rsidR="0009563F" w:rsidRDefault="00822B19">
      <w:pPr>
        <w:spacing w:before="1"/>
        <w:ind w:left="329"/>
        <w:rPr>
          <w:sz w:val="21"/>
          <w:szCs w:val="21"/>
        </w:rPr>
      </w:pPr>
      <w:proofErr w:type="gramStart"/>
      <w:r>
        <w:rPr>
          <w:sz w:val="21"/>
          <w:szCs w:val="21"/>
        </w:rPr>
        <w:t>app</w:t>
      </w:r>
      <w:r>
        <w:rPr>
          <w:spacing w:val="-1"/>
          <w:sz w:val="21"/>
          <w:szCs w:val="21"/>
        </w:rPr>
        <w:t>li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on</w:t>
      </w:r>
      <w:proofErr w:type="gramEnd"/>
      <w:r>
        <w:rPr>
          <w:sz w:val="21"/>
          <w:szCs w:val="21"/>
        </w:rPr>
        <w:t xml:space="preserve"> by</w:t>
      </w:r>
      <w:r>
        <w:rPr>
          <w:spacing w:val="-5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npu</w:t>
      </w:r>
      <w:r>
        <w:rPr>
          <w:spacing w:val="-1"/>
          <w:sz w:val="21"/>
          <w:szCs w:val="21"/>
        </w:rPr>
        <w:t>t</w:t>
      </w:r>
      <w:r>
        <w:rPr>
          <w:spacing w:val="1"/>
          <w:sz w:val="21"/>
          <w:szCs w:val="21"/>
        </w:rPr>
        <w:t>t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ng pe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son</w:t>
      </w:r>
      <w:r>
        <w:rPr>
          <w:spacing w:val="-1"/>
          <w:sz w:val="21"/>
          <w:szCs w:val="21"/>
        </w:rPr>
        <w:t>a</w:t>
      </w:r>
      <w:r>
        <w:rPr>
          <w:sz w:val="21"/>
          <w:szCs w:val="21"/>
        </w:rPr>
        <w:t>l</w:t>
      </w:r>
      <w:r>
        <w:rPr>
          <w:spacing w:val="-1"/>
          <w:sz w:val="21"/>
          <w:szCs w:val="21"/>
        </w:rPr>
        <w:t xml:space="preserve"> i</w:t>
      </w:r>
      <w:r>
        <w:rPr>
          <w:sz w:val="21"/>
          <w:szCs w:val="21"/>
        </w:rPr>
        <w:t>d, na</w:t>
      </w:r>
      <w:r>
        <w:rPr>
          <w:spacing w:val="-4"/>
          <w:sz w:val="21"/>
          <w:szCs w:val="21"/>
        </w:rPr>
        <w:t>m</w:t>
      </w:r>
      <w:r>
        <w:rPr>
          <w:sz w:val="21"/>
          <w:szCs w:val="21"/>
        </w:rPr>
        <w:t xml:space="preserve">e, 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u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na</w:t>
      </w:r>
      <w:r>
        <w:rPr>
          <w:spacing w:val="-4"/>
          <w:sz w:val="21"/>
          <w:szCs w:val="21"/>
        </w:rPr>
        <w:t>m</w:t>
      </w:r>
      <w:r>
        <w:rPr>
          <w:sz w:val="21"/>
          <w:szCs w:val="21"/>
        </w:rPr>
        <w:t>e, p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c</w:t>
      </w:r>
      <w:r>
        <w:rPr>
          <w:spacing w:val="-1"/>
          <w:sz w:val="21"/>
          <w:szCs w:val="21"/>
        </w:rPr>
        <w:t>ri</w:t>
      </w:r>
      <w:r>
        <w:rPr>
          <w:sz w:val="21"/>
          <w:szCs w:val="21"/>
        </w:rPr>
        <w:t>p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on and u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na</w:t>
      </w:r>
      <w:r>
        <w:rPr>
          <w:spacing w:val="-4"/>
          <w:sz w:val="21"/>
          <w:szCs w:val="21"/>
        </w:rPr>
        <w:t>m</w:t>
      </w:r>
      <w:r>
        <w:rPr>
          <w:sz w:val="21"/>
          <w:szCs w:val="21"/>
        </w:rPr>
        <w:t>e.</w:t>
      </w:r>
      <w:r>
        <w:rPr>
          <w:spacing w:val="-36"/>
          <w:sz w:val="21"/>
          <w:szCs w:val="21"/>
        </w:rPr>
        <w:t xml:space="preserve"> </w:t>
      </w:r>
      <w:r>
        <w:rPr>
          <w:sz w:val="21"/>
          <w:szCs w:val="21"/>
        </w:rPr>
        <w:t>.....................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42</w:t>
      </w:r>
    </w:p>
    <w:p w:rsidR="0009563F" w:rsidRDefault="00822B19">
      <w:pPr>
        <w:spacing w:before="1"/>
        <w:ind w:left="329"/>
        <w:rPr>
          <w:sz w:val="21"/>
          <w:szCs w:val="21"/>
        </w:rPr>
      </w:pPr>
      <w:r>
        <w:rPr>
          <w:sz w:val="21"/>
          <w:szCs w:val="21"/>
        </w:rPr>
        <w:t>S</w:t>
      </w:r>
      <w:r>
        <w:rPr>
          <w:spacing w:val="-5"/>
          <w:sz w:val="21"/>
          <w:szCs w:val="21"/>
        </w:rPr>
        <w:t>y</w:t>
      </w:r>
      <w:r>
        <w:rPr>
          <w:spacing w:val="2"/>
          <w:sz w:val="21"/>
          <w:szCs w:val="21"/>
        </w:rPr>
        <w:t>s</w:t>
      </w:r>
      <w:r>
        <w:rPr>
          <w:spacing w:val="-1"/>
          <w:sz w:val="21"/>
          <w:szCs w:val="21"/>
        </w:rPr>
        <w:t>t</w:t>
      </w:r>
      <w:r>
        <w:rPr>
          <w:spacing w:val="2"/>
          <w:sz w:val="21"/>
          <w:szCs w:val="21"/>
        </w:rPr>
        <w:t>e</w:t>
      </w:r>
      <w:r>
        <w:rPr>
          <w:sz w:val="21"/>
          <w:szCs w:val="21"/>
        </w:rPr>
        <w:t>m</w:t>
      </w:r>
      <w:r>
        <w:rPr>
          <w:spacing w:val="-8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 xml:space="preserve">e </w:t>
      </w:r>
      <w:r>
        <w:rPr>
          <w:spacing w:val="-1"/>
          <w:sz w:val="21"/>
          <w:szCs w:val="21"/>
        </w:rPr>
        <w:t>(</w:t>
      </w:r>
      <w:r>
        <w:rPr>
          <w:sz w:val="21"/>
          <w:szCs w:val="21"/>
        </w:rPr>
        <w:t>S</w:t>
      </w:r>
      <w:r>
        <w:rPr>
          <w:spacing w:val="-2"/>
          <w:sz w:val="21"/>
          <w:szCs w:val="21"/>
        </w:rPr>
        <w:t>T</w:t>
      </w:r>
      <w:r>
        <w:rPr>
          <w:spacing w:val="2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04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-1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D</w:t>
      </w:r>
      <w:r>
        <w:rPr>
          <w:sz w:val="21"/>
          <w:szCs w:val="21"/>
        </w:rPr>
        <w:t>oc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o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 xml:space="preserve">s </w:t>
      </w:r>
      <w:r>
        <w:rPr>
          <w:spacing w:val="-1"/>
          <w:sz w:val="21"/>
          <w:szCs w:val="21"/>
        </w:rPr>
        <w:t>c</w:t>
      </w:r>
      <w:r>
        <w:rPr>
          <w:spacing w:val="-3"/>
          <w:sz w:val="21"/>
          <w:szCs w:val="21"/>
        </w:rPr>
        <w:t>a</w:t>
      </w:r>
      <w:r>
        <w:rPr>
          <w:sz w:val="21"/>
          <w:szCs w:val="21"/>
        </w:rPr>
        <w:t>n de</w:t>
      </w:r>
      <w:r>
        <w:rPr>
          <w:spacing w:val="-1"/>
          <w:sz w:val="21"/>
          <w:szCs w:val="21"/>
        </w:rPr>
        <w:t>l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e pa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en</w:t>
      </w:r>
      <w:r>
        <w:rPr>
          <w:spacing w:val="-1"/>
          <w:sz w:val="21"/>
          <w:szCs w:val="21"/>
        </w:rPr>
        <w:t>t</w:t>
      </w:r>
      <w:r>
        <w:rPr>
          <w:spacing w:val="-13"/>
          <w:sz w:val="21"/>
          <w:szCs w:val="21"/>
        </w:rPr>
        <w:t>’</w:t>
      </w:r>
      <w:r>
        <w:rPr>
          <w:sz w:val="21"/>
          <w:szCs w:val="21"/>
        </w:rPr>
        <w:t>s</w:t>
      </w:r>
      <w:r>
        <w:rPr>
          <w:spacing w:val="-3"/>
          <w:sz w:val="21"/>
          <w:szCs w:val="21"/>
        </w:rPr>
        <w:t xml:space="preserve"> </w:t>
      </w:r>
      <w:r>
        <w:rPr>
          <w:sz w:val="21"/>
          <w:szCs w:val="21"/>
        </w:rPr>
        <w:t>p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o</w:t>
      </w:r>
      <w:r>
        <w:rPr>
          <w:spacing w:val="-1"/>
          <w:sz w:val="21"/>
          <w:szCs w:val="21"/>
        </w:rPr>
        <w:t>fil</w:t>
      </w:r>
      <w:r>
        <w:rPr>
          <w:sz w:val="21"/>
          <w:szCs w:val="21"/>
        </w:rPr>
        <w:t xml:space="preserve">es on 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 xml:space="preserve">he </w:t>
      </w:r>
      <w:r>
        <w:rPr>
          <w:spacing w:val="-1"/>
          <w:sz w:val="21"/>
          <w:szCs w:val="21"/>
        </w:rPr>
        <w:t>w</w:t>
      </w:r>
      <w:r>
        <w:rPr>
          <w:sz w:val="21"/>
          <w:szCs w:val="21"/>
        </w:rPr>
        <w:t>eb a</w:t>
      </w:r>
      <w:r>
        <w:rPr>
          <w:spacing w:val="-3"/>
          <w:sz w:val="21"/>
          <w:szCs w:val="21"/>
        </w:rPr>
        <w:t>p</w:t>
      </w:r>
      <w:r>
        <w:rPr>
          <w:sz w:val="21"/>
          <w:szCs w:val="21"/>
        </w:rPr>
        <w:t>p</w:t>
      </w:r>
      <w:r>
        <w:rPr>
          <w:spacing w:val="-1"/>
          <w:sz w:val="21"/>
          <w:szCs w:val="21"/>
        </w:rPr>
        <w:t>li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on.</w:t>
      </w:r>
      <w:r>
        <w:rPr>
          <w:spacing w:val="-33"/>
          <w:sz w:val="21"/>
          <w:szCs w:val="21"/>
        </w:rPr>
        <w:t xml:space="preserve"> </w:t>
      </w:r>
      <w:r>
        <w:rPr>
          <w:sz w:val="21"/>
          <w:szCs w:val="21"/>
        </w:rPr>
        <w:t>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47</w:t>
      </w:r>
    </w:p>
    <w:p w:rsidR="0009563F" w:rsidRDefault="00822B19">
      <w:pPr>
        <w:spacing w:line="240" w:lineRule="exact"/>
        <w:ind w:left="329"/>
        <w:rPr>
          <w:sz w:val="21"/>
          <w:szCs w:val="21"/>
        </w:rPr>
      </w:pPr>
      <w:r>
        <w:rPr>
          <w:sz w:val="21"/>
          <w:szCs w:val="21"/>
        </w:rPr>
        <w:t>S</w:t>
      </w:r>
      <w:r>
        <w:rPr>
          <w:spacing w:val="-5"/>
          <w:sz w:val="21"/>
          <w:szCs w:val="21"/>
        </w:rPr>
        <w:t>y</w:t>
      </w:r>
      <w:r>
        <w:rPr>
          <w:spacing w:val="2"/>
          <w:sz w:val="21"/>
          <w:szCs w:val="21"/>
        </w:rPr>
        <w:t>s</w:t>
      </w:r>
      <w:r>
        <w:rPr>
          <w:spacing w:val="-1"/>
          <w:sz w:val="21"/>
          <w:szCs w:val="21"/>
        </w:rPr>
        <w:t>t</w:t>
      </w:r>
      <w:r>
        <w:rPr>
          <w:spacing w:val="2"/>
          <w:sz w:val="21"/>
          <w:szCs w:val="21"/>
        </w:rPr>
        <w:t>e</w:t>
      </w:r>
      <w:r>
        <w:rPr>
          <w:sz w:val="21"/>
          <w:szCs w:val="21"/>
        </w:rPr>
        <w:t>m</w:t>
      </w:r>
      <w:r>
        <w:rPr>
          <w:spacing w:val="25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28"/>
          <w:sz w:val="21"/>
          <w:szCs w:val="21"/>
        </w:rPr>
        <w:t xml:space="preserve"> 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e</w:t>
      </w:r>
      <w:r>
        <w:rPr>
          <w:spacing w:val="29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(</w:t>
      </w:r>
      <w:r>
        <w:rPr>
          <w:sz w:val="21"/>
          <w:szCs w:val="21"/>
        </w:rPr>
        <w:t>S</w:t>
      </w:r>
      <w:r>
        <w:rPr>
          <w:spacing w:val="-2"/>
          <w:sz w:val="21"/>
          <w:szCs w:val="21"/>
        </w:rPr>
        <w:t>T</w:t>
      </w:r>
      <w:r>
        <w:rPr>
          <w:spacing w:val="2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05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28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D</w:t>
      </w:r>
      <w:r>
        <w:rPr>
          <w:sz w:val="21"/>
          <w:szCs w:val="21"/>
        </w:rPr>
        <w:t>oc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o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s</w:t>
      </w:r>
      <w:r>
        <w:rPr>
          <w:spacing w:val="29"/>
          <w:sz w:val="21"/>
          <w:szCs w:val="21"/>
        </w:rPr>
        <w:t xml:space="preserve"> </w:t>
      </w:r>
      <w:r>
        <w:rPr>
          <w:sz w:val="21"/>
          <w:szCs w:val="21"/>
        </w:rPr>
        <w:t>can</w:t>
      </w:r>
      <w:r>
        <w:rPr>
          <w:spacing w:val="29"/>
          <w:sz w:val="21"/>
          <w:szCs w:val="21"/>
        </w:rPr>
        <w:t xml:space="preserve"> </w:t>
      </w:r>
      <w:r>
        <w:rPr>
          <w:sz w:val="21"/>
          <w:szCs w:val="21"/>
        </w:rPr>
        <w:t>s</w:t>
      </w:r>
      <w:r>
        <w:rPr>
          <w:spacing w:val="-3"/>
          <w:sz w:val="21"/>
          <w:szCs w:val="21"/>
        </w:rPr>
        <w:t>e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ch</w:t>
      </w:r>
      <w:r>
        <w:rPr>
          <w:spacing w:val="29"/>
          <w:sz w:val="21"/>
          <w:szCs w:val="21"/>
        </w:rPr>
        <w:t xml:space="preserve"> </w:t>
      </w:r>
      <w:r>
        <w:rPr>
          <w:sz w:val="21"/>
          <w:szCs w:val="21"/>
        </w:rPr>
        <w:t>pa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en</w:t>
      </w:r>
      <w:r>
        <w:rPr>
          <w:spacing w:val="-4"/>
          <w:sz w:val="21"/>
          <w:szCs w:val="21"/>
        </w:rPr>
        <w:t>t</w:t>
      </w:r>
      <w:r>
        <w:rPr>
          <w:spacing w:val="-13"/>
          <w:sz w:val="21"/>
          <w:szCs w:val="21"/>
        </w:rPr>
        <w:t>’</w:t>
      </w:r>
      <w:r>
        <w:rPr>
          <w:sz w:val="21"/>
          <w:szCs w:val="21"/>
        </w:rPr>
        <w:t>s</w:t>
      </w:r>
      <w:r>
        <w:rPr>
          <w:spacing w:val="29"/>
          <w:sz w:val="21"/>
          <w:szCs w:val="21"/>
        </w:rPr>
        <w:t xml:space="preserve"> </w:t>
      </w:r>
      <w:r>
        <w:rPr>
          <w:sz w:val="21"/>
          <w:szCs w:val="21"/>
        </w:rPr>
        <w:t>p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o</w:t>
      </w:r>
      <w:r>
        <w:rPr>
          <w:spacing w:val="-1"/>
          <w:sz w:val="21"/>
          <w:szCs w:val="21"/>
        </w:rPr>
        <w:t>fil</w:t>
      </w:r>
      <w:r>
        <w:rPr>
          <w:sz w:val="21"/>
          <w:szCs w:val="21"/>
        </w:rPr>
        <w:t>es</w:t>
      </w:r>
      <w:r>
        <w:rPr>
          <w:spacing w:val="29"/>
          <w:sz w:val="21"/>
          <w:szCs w:val="21"/>
        </w:rPr>
        <w:t xml:space="preserve"> </w:t>
      </w:r>
      <w:r>
        <w:rPr>
          <w:sz w:val="21"/>
          <w:szCs w:val="21"/>
        </w:rPr>
        <w:t>on</w:t>
      </w:r>
      <w:r>
        <w:rPr>
          <w:spacing w:val="29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he</w:t>
      </w:r>
      <w:r>
        <w:rPr>
          <w:spacing w:val="29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w</w:t>
      </w:r>
      <w:r>
        <w:rPr>
          <w:sz w:val="21"/>
          <w:szCs w:val="21"/>
        </w:rPr>
        <w:t>eb</w:t>
      </w:r>
      <w:r>
        <w:rPr>
          <w:spacing w:val="29"/>
          <w:sz w:val="21"/>
          <w:szCs w:val="21"/>
        </w:rPr>
        <w:t xml:space="preserve"> </w:t>
      </w:r>
      <w:r>
        <w:rPr>
          <w:sz w:val="21"/>
          <w:szCs w:val="21"/>
        </w:rPr>
        <w:t>app</w:t>
      </w:r>
      <w:r>
        <w:rPr>
          <w:spacing w:val="-1"/>
          <w:sz w:val="21"/>
          <w:szCs w:val="21"/>
        </w:rPr>
        <w:t>li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on</w:t>
      </w:r>
      <w:r>
        <w:rPr>
          <w:spacing w:val="29"/>
          <w:sz w:val="21"/>
          <w:szCs w:val="21"/>
        </w:rPr>
        <w:t xml:space="preserve"> </w:t>
      </w:r>
      <w:r>
        <w:rPr>
          <w:sz w:val="21"/>
          <w:szCs w:val="21"/>
        </w:rPr>
        <w:t>by</w:t>
      </w:r>
    </w:p>
    <w:p w:rsidR="0009563F" w:rsidRDefault="00822B19">
      <w:pPr>
        <w:spacing w:before="1"/>
        <w:ind w:left="329"/>
        <w:rPr>
          <w:sz w:val="21"/>
          <w:szCs w:val="21"/>
        </w:rPr>
      </w:pPr>
      <w:proofErr w:type="gramStart"/>
      <w:r>
        <w:rPr>
          <w:sz w:val="21"/>
          <w:szCs w:val="21"/>
        </w:rPr>
        <w:t>us</w:t>
      </w:r>
      <w:r>
        <w:rPr>
          <w:spacing w:val="-2"/>
          <w:sz w:val="21"/>
          <w:szCs w:val="21"/>
        </w:rPr>
        <w:t>i</w:t>
      </w:r>
      <w:r>
        <w:rPr>
          <w:sz w:val="21"/>
          <w:szCs w:val="21"/>
        </w:rPr>
        <w:t>ng</w:t>
      </w:r>
      <w:proofErr w:type="gramEnd"/>
      <w:r>
        <w:rPr>
          <w:sz w:val="21"/>
          <w:szCs w:val="21"/>
        </w:rPr>
        <w:t xml:space="preserve"> pe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son</w:t>
      </w:r>
      <w:r>
        <w:rPr>
          <w:spacing w:val="-1"/>
          <w:sz w:val="21"/>
          <w:szCs w:val="21"/>
        </w:rPr>
        <w:t>a</w:t>
      </w:r>
      <w:r>
        <w:rPr>
          <w:sz w:val="21"/>
          <w:szCs w:val="21"/>
        </w:rPr>
        <w:t>l</w:t>
      </w:r>
      <w:r>
        <w:rPr>
          <w:spacing w:val="-1"/>
          <w:sz w:val="21"/>
          <w:szCs w:val="21"/>
        </w:rPr>
        <w:t xml:space="preserve"> i</w:t>
      </w:r>
      <w:r>
        <w:rPr>
          <w:sz w:val="21"/>
          <w:szCs w:val="21"/>
        </w:rPr>
        <w:t>d,</w:t>
      </w:r>
      <w:r>
        <w:rPr>
          <w:spacing w:val="-2"/>
          <w:sz w:val="21"/>
          <w:szCs w:val="21"/>
        </w:rPr>
        <w:t xml:space="preserve"> </w:t>
      </w:r>
      <w:r>
        <w:rPr>
          <w:sz w:val="21"/>
          <w:szCs w:val="21"/>
        </w:rPr>
        <w:t>na</w:t>
      </w:r>
      <w:r>
        <w:rPr>
          <w:spacing w:val="-4"/>
          <w:sz w:val="21"/>
          <w:szCs w:val="21"/>
        </w:rPr>
        <w:t>m</w:t>
      </w:r>
      <w:r>
        <w:rPr>
          <w:sz w:val="21"/>
          <w:szCs w:val="21"/>
        </w:rPr>
        <w:t>e or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su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na</w:t>
      </w:r>
      <w:r>
        <w:rPr>
          <w:spacing w:val="-4"/>
          <w:sz w:val="21"/>
          <w:szCs w:val="21"/>
        </w:rPr>
        <w:t>m</w:t>
      </w:r>
      <w:r>
        <w:rPr>
          <w:sz w:val="21"/>
          <w:szCs w:val="21"/>
        </w:rPr>
        <w:t>e.</w:t>
      </w:r>
      <w:r>
        <w:rPr>
          <w:spacing w:val="-31"/>
          <w:sz w:val="21"/>
          <w:szCs w:val="21"/>
        </w:rPr>
        <w:t xml:space="preserve"> </w:t>
      </w:r>
      <w:r>
        <w:rPr>
          <w:sz w:val="21"/>
          <w:szCs w:val="21"/>
        </w:rPr>
        <w:t>...........................................................................................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50</w:t>
      </w:r>
    </w:p>
    <w:p w:rsidR="0009563F" w:rsidRDefault="00822B19">
      <w:pPr>
        <w:spacing w:before="1"/>
        <w:ind w:left="329"/>
        <w:rPr>
          <w:sz w:val="21"/>
          <w:szCs w:val="21"/>
        </w:rPr>
      </w:pPr>
      <w:r>
        <w:rPr>
          <w:sz w:val="21"/>
          <w:szCs w:val="21"/>
        </w:rPr>
        <w:t>S</w:t>
      </w:r>
      <w:r>
        <w:rPr>
          <w:spacing w:val="-5"/>
          <w:sz w:val="21"/>
          <w:szCs w:val="21"/>
        </w:rPr>
        <w:t>y</w:t>
      </w:r>
      <w:r>
        <w:rPr>
          <w:spacing w:val="2"/>
          <w:sz w:val="21"/>
          <w:szCs w:val="21"/>
        </w:rPr>
        <w:t>s</w:t>
      </w:r>
      <w:r>
        <w:rPr>
          <w:spacing w:val="-1"/>
          <w:sz w:val="21"/>
          <w:szCs w:val="21"/>
        </w:rPr>
        <w:t>t</w:t>
      </w:r>
      <w:r>
        <w:rPr>
          <w:spacing w:val="2"/>
          <w:sz w:val="21"/>
          <w:szCs w:val="21"/>
        </w:rPr>
        <w:t>e</w:t>
      </w:r>
      <w:r>
        <w:rPr>
          <w:sz w:val="21"/>
          <w:szCs w:val="21"/>
        </w:rPr>
        <w:t>m</w:t>
      </w:r>
      <w:r>
        <w:rPr>
          <w:spacing w:val="-8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 xml:space="preserve">e </w:t>
      </w:r>
      <w:r>
        <w:rPr>
          <w:spacing w:val="-1"/>
          <w:sz w:val="21"/>
          <w:szCs w:val="21"/>
        </w:rPr>
        <w:t>(</w:t>
      </w:r>
      <w:r>
        <w:rPr>
          <w:sz w:val="21"/>
          <w:szCs w:val="21"/>
        </w:rPr>
        <w:t>S</w:t>
      </w:r>
      <w:r>
        <w:rPr>
          <w:spacing w:val="-2"/>
          <w:sz w:val="21"/>
          <w:szCs w:val="21"/>
        </w:rPr>
        <w:t>T</w:t>
      </w:r>
      <w:r>
        <w:rPr>
          <w:spacing w:val="2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06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-1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D</w:t>
      </w:r>
      <w:r>
        <w:rPr>
          <w:sz w:val="21"/>
          <w:szCs w:val="21"/>
        </w:rPr>
        <w:t>oc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o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 xml:space="preserve">s </w:t>
      </w:r>
      <w:r>
        <w:rPr>
          <w:spacing w:val="-1"/>
          <w:sz w:val="21"/>
          <w:szCs w:val="21"/>
        </w:rPr>
        <w:t>c</w:t>
      </w:r>
      <w:r>
        <w:rPr>
          <w:spacing w:val="-3"/>
          <w:sz w:val="21"/>
          <w:szCs w:val="21"/>
        </w:rPr>
        <w:t>a</w:t>
      </w:r>
      <w:r>
        <w:rPr>
          <w:sz w:val="21"/>
          <w:szCs w:val="21"/>
        </w:rPr>
        <w:t xml:space="preserve">n </w:t>
      </w:r>
      <w:r>
        <w:rPr>
          <w:spacing w:val="-2"/>
          <w:sz w:val="21"/>
          <w:szCs w:val="21"/>
        </w:rPr>
        <w:t>v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ew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pa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en</w:t>
      </w:r>
      <w:r>
        <w:rPr>
          <w:spacing w:val="-1"/>
          <w:sz w:val="21"/>
          <w:szCs w:val="21"/>
        </w:rPr>
        <w:t>t</w:t>
      </w:r>
      <w:r>
        <w:rPr>
          <w:spacing w:val="-13"/>
          <w:sz w:val="21"/>
          <w:szCs w:val="21"/>
        </w:rPr>
        <w:t>’</w:t>
      </w:r>
      <w:r>
        <w:rPr>
          <w:sz w:val="21"/>
          <w:szCs w:val="21"/>
        </w:rPr>
        <w:t>s p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o</w:t>
      </w:r>
      <w:r>
        <w:rPr>
          <w:spacing w:val="-1"/>
          <w:sz w:val="21"/>
          <w:szCs w:val="21"/>
        </w:rPr>
        <w:t>fil</w:t>
      </w:r>
      <w:r>
        <w:rPr>
          <w:sz w:val="21"/>
          <w:szCs w:val="21"/>
        </w:rPr>
        <w:t xml:space="preserve">es on 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 xml:space="preserve">he </w:t>
      </w:r>
      <w:r>
        <w:rPr>
          <w:spacing w:val="-1"/>
          <w:sz w:val="21"/>
          <w:szCs w:val="21"/>
        </w:rPr>
        <w:t>w</w:t>
      </w:r>
      <w:r>
        <w:rPr>
          <w:sz w:val="21"/>
          <w:szCs w:val="21"/>
        </w:rPr>
        <w:t>eb app</w:t>
      </w:r>
      <w:r>
        <w:rPr>
          <w:spacing w:val="-1"/>
          <w:sz w:val="21"/>
          <w:szCs w:val="21"/>
        </w:rPr>
        <w:t>li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ti</w:t>
      </w:r>
      <w:r>
        <w:rPr>
          <w:spacing w:val="-2"/>
          <w:sz w:val="21"/>
          <w:szCs w:val="21"/>
        </w:rPr>
        <w:t>o</w:t>
      </w:r>
      <w:r>
        <w:rPr>
          <w:sz w:val="21"/>
          <w:szCs w:val="21"/>
        </w:rPr>
        <w:t>n</w:t>
      </w:r>
      <w:r>
        <w:rPr>
          <w:spacing w:val="7"/>
          <w:sz w:val="21"/>
          <w:szCs w:val="21"/>
        </w:rPr>
        <w:t>.</w:t>
      </w:r>
      <w:r>
        <w:rPr>
          <w:sz w:val="21"/>
          <w:szCs w:val="21"/>
        </w:rPr>
        <w:t>.........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54</w:t>
      </w:r>
    </w:p>
    <w:p w:rsidR="0009563F" w:rsidRDefault="00822B19">
      <w:pPr>
        <w:spacing w:line="240" w:lineRule="exact"/>
        <w:ind w:left="329"/>
        <w:rPr>
          <w:sz w:val="21"/>
          <w:szCs w:val="21"/>
        </w:rPr>
      </w:pPr>
      <w:r>
        <w:rPr>
          <w:sz w:val="21"/>
          <w:szCs w:val="21"/>
        </w:rPr>
        <w:t>S</w:t>
      </w:r>
      <w:r>
        <w:rPr>
          <w:spacing w:val="-5"/>
          <w:sz w:val="21"/>
          <w:szCs w:val="21"/>
        </w:rPr>
        <w:t>y</w:t>
      </w:r>
      <w:r>
        <w:rPr>
          <w:spacing w:val="2"/>
          <w:sz w:val="21"/>
          <w:szCs w:val="21"/>
        </w:rPr>
        <w:t>s</w:t>
      </w:r>
      <w:r>
        <w:rPr>
          <w:spacing w:val="-1"/>
          <w:sz w:val="21"/>
          <w:szCs w:val="21"/>
        </w:rPr>
        <w:t>t</w:t>
      </w:r>
      <w:r>
        <w:rPr>
          <w:spacing w:val="2"/>
          <w:sz w:val="21"/>
          <w:szCs w:val="21"/>
        </w:rPr>
        <w:t>e</w:t>
      </w:r>
      <w:r>
        <w:rPr>
          <w:sz w:val="21"/>
          <w:szCs w:val="21"/>
        </w:rPr>
        <w:t>m</w:t>
      </w:r>
      <w:r>
        <w:rPr>
          <w:spacing w:val="-1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1"/>
          <w:sz w:val="21"/>
          <w:szCs w:val="21"/>
        </w:rPr>
        <w:t xml:space="preserve"> 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e</w:t>
      </w:r>
      <w:r>
        <w:rPr>
          <w:spacing w:val="2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(</w:t>
      </w:r>
      <w:r>
        <w:rPr>
          <w:spacing w:val="-2"/>
          <w:sz w:val="21"/>
          <w:szCs w:val="21"/>
        </w:rPr>
        <w:t>ST</w:t>
      </w:r>
      <w:r>
        <w:rPr>
          <w:spacing w:val="3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07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1"/>
          <w:sz w:val="21"/>
          <w:szCs w:val="21"/>
        </w:rPr>
        <w:t xml:space="preserve"> D</w:t>
      </w:r>
      <w:r>
        <w:rPr>
          <w:sz w:val="21"/>
          <w:szCs w:val="21"/>
        </w:rPr>
        <w:t>oc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o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s</w:t>
      </w:r>
      <w:r>
        <w:rPr>
          <w:spacing w:val="2"/>
          <w:sz w:val="21"/>
          <w:szCs w:val="21"/>
        </w:rPr>
        <w:t xml:space="preserve"> </w:t>
      </w:r>
      <w:r>
        <w:rPr>
          <w:sz w:val="21"/>
          <w:szCs w:val="21"/>
        </w:rPr>
        <w:t>c</w:t>
      </w:r>
      <w:r>
        <w:rPr>
          <w:spacing w:val="-3"/>
          <w:sz w:val="21"/>
          <w:szCs w:val="21"/>
        </w:rPr>
        <w:t>a</w:t>
      </w:r>
      <w:r>
        <w:rPr>
          <w:sz w:val="21"/>
          <w:szCs w:val="21"/>
        </w:rPr>
        <w:t>n</w:t>
      </w:r>
      <w:r>
        <w:rPr>
          <w:spacing w:val="2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v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ew</w:t>
      </w:r>
      <w:r>
        <w:rPr>
          <w:spacing w:val="1"/>
          <w:sz w:val="21"/>
          <w:szCs w:val="21"/>
        </w:rPr>
        <w:t xml:space="preserve"> </w:t>
      </w:r>
      <w:r>
        <w:rPr>
          <w:sz w:val="21"/>
          <w:szCs w:val="21"/>
        </w:rPr>
        <w:t>a</w:t>
      </w:r>
      <w:r>
        <w:rPr>
          <w:spacing w:val="2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li</w:t>
      </w:r>
      <w:r>
        <w:rPr>
          <w:sz w:val="21"/>
          <w:szCs w:val="21"/>
        </w:rPr>
        <w:t>st</w:t>
      </w:r>
      <w:r>
        <w:rPr>
          <w:spacing w:val="1"/>
          <w:sz w:val="21"/>
          <w:szCs w:val="21"/>
        </w:rPr>
        <w:t xml:space="preserve"> </w:t>
      </w:r>
      <w:r>
        <w:rPr>
          <w:sz w:val="21"/>
          <w:szCs w:val="21"/>
        </w:rPr>
        <w:t>of</w:t>
      </w:r>
      <w:r>
        <w:rPr>
          <w:spacing w:val="2"/>
          <w:sz w:val="21"/>
          <w:szCs w:val="21"/>
        </w:rPr>
        <w:t xml:space="preserve"> </w:t>
      </w:r>
      <w:r>
        <w:rPr>
          <w:sz w:val="21"/>
          <w:szCs w:val="21"/>
        </w:rPr>
        <w:t>pa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en</w:t>
      </w:r>
      <w:r>
        <w:rPr>
          <w:spacing w:val="-1"/>
          <w:sz w:val="21"/>
          <w:szCs w:val="21"/>
        </w:rPr>
        <w:t>t</w:t>
      </w:r>
      <w:r>
        <w:rPr>
          <w:spacing w:val="-13"/>
          <w:sz w:val="21"/>
          <w:szCs w:val="21"/>
        </w:rPr>
        <w:t>’</w:t>
      </w:r>
      <w:r>
        <w:rPr>
          <w:sz w:val="21"/>
          <w:szCs w:val="21"/>
        </w:rPr>
        <w:t>s</w:t>
      </w:r>
      <w:r>
        <w:rPr>
          <w:spacing w:val="2"/>
          <w:sz w:val="21"/>
          <w:szCs w:val="21"/>
        </w:rPr>
        <w:t xml:space="preserve"> </w:t>
      </w:r>
      <w:r>
        <w:rPr>
          <w:sz w:val="21"/>
          <w:szCs w:val="21"/>
        </w:rPr>
        <w:t>p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o</w:t>
      </w:r>
      <w:r>
        <w:rPr>
          <w:spacing w:val="-1"/>
          <w:sz w:val="21"/>
          <w:szCs w:val="21"/>
        </w:rPr>
        <w:t>fil</w:t>
      </w:r>
      <w:r>
        <w:rPr>
          <w:sz w:val="21"/>
          <w:szCs w:val="21"/>
        </w:rPr>
        <w:t>es</w:t>
      </w:r>
      <w:r>
        <w:rPr>
          <w:spacing w:val="2"/>
          <w:sz w:val="21"/>
          <w:szCs w:val="21"/>
        </w:rPr>
        <w:t xml:space="preserve"> </w:t>
      </w:r>
      <w:r>
        <w:rPr>
          <w:sz w:val="21"/>
          <w:szCs w:val="21"/>
        </w:rPr>
        <w:t>on</w:t>
      </w:r>
      <w:r>
        <w:rPr>
          <w:spacing w:val="2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he</w:t>
      </w:r>
      <w:r>
        <w:rPr>
          <w:spacing w:val="2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w</w:t>
      </w:r>
      <w:r>
        <w:rPr>
          <w:sz w:val="21"/>
          <w:szCs w:val="21"/>
        </w:rPr>
        <w:t>eb</w:t>
      </w:r>
      <w:r>
        <w:rPr>
          <w:spacing w:val="2"/>
          <w:sz w:val="21"/>
          <w:szCs w:val="21"/>
        </w:rPr>
        <w:t xml:space="preserve"> </w:t>
      </w:r>
      <w:r>
        <w:rPr>
          <w:sz w:val="21"/>
          <w:szCs w:val="21"/>
        </w:rPr>
        <w:t>a</w:t>
      </w:r>
      <w:r>
        <w:rPr>
          <w:spacing w:val="-3"/>
          <w:sz w:val="21"/>
          <w:szCs w:val="21"/>
        </w:rPr>
        <w:t>p</w:t>
      </w:r>
      <w:r>
        <w:rPr>
          <w:sz w:val="21"/>
          <w:szCs w:val="21"/>
        </w:rPr>
        <w:t>p</w:t>
      </w:r>
      <w:r>
        <w:rPr>
          <w:spacing w:val="-1"/>
          <w:sz w:val="21"/>
          <w:szCs w:val="21"/>
        </w:rPr>
        <w:t>li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on.</w:t>
      </w:r>
    </w:p>
    <w:p w:rsidR="0009563F" w:rsidRDefault="00822B19">
      <w:pPr>
        <w:spacing w:before="1"/>
        <w:ind w:left="380"/>
        <w:rPr>
          <w:sz w:val="21"/>
          <w:szCs w:val="21"/>
        </w:rPr>
      </w:pPr>
      <w:r>
        <w:rPr>
          <w:sz w:val="21"/>
          <w:szCs w:val="21"/>
        </w:rPr>
        <w:t>...............................................................</w:t>
      </w:r>
      <w:r>
        <w:rPr>
          <w:spacing w:val="1"/>
          <w:sz w:val="21"/>
          <w:szCs w:val="21"/>
        </w:rPr>
        <w:t>.</w:t>
      </w:r>
      <w:r>
        <w:rPr>
          <w:sz w:val="21"/>
          <w:szCs w:val="21"/>
        </w:rPr>
        <w:t>....................................................................................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56</w:t>
      </w:r>
    </w:p>
    <w:p w:rsidR="0009563F" w:rsidRDefault="00822B19">
      <w:pPr>
        <w:spacing w:before="1" w:line="240" w:lineRule="exact"/>
        <w:ind w:left="329" w:right="80"/>
        <w:rPr>
          <w:sz w:val="21"/>
          <w:szCs w:val="21"/>
        </w:rPr>
      </w:pPr>
      <w:r>
        <w:rPr>
          <w:sz w:val="21"/>
          <w:szCs w:val="21"/>
        </w:rPr>
        <w:t>S</w:t>
      </w:r>
      <w:r>
        <w:rPr>
          <w:spacing w:val="-5"/>
          <w:sz w:val="21"/>
          <w:szCs w:val="21"/>
        </w:rPr>
        <w:t>y</w:t>
      </w:r>
      <w:r>
        <w:rPr>
          <w:spacing w:val="2"/>
          <w:sz w:val="21"/>
          <w:szCs w:val="21"/>
        </w:rPr>
        <w:t>s</w:t>
      </w:r>
      <w:r>
        <w:rPr>
          <w:spacing w:val="-1"/>
          <w:sz w:val="21"/>
          <w:szCs w:val="21"/>
        </w:rPr>
        <w:t>t</w:t>
      </w:r>
      <w:r>
        <w:rPr>
          <w:spacing w:val="2"/>
          <w:sz w:val="21"/>
          <w:szCs w:val="21"/>
        </w:rPr>
        <w:t>e</w:t>
      </w:r>
      <w:r>
        <w:rPr>
          <w:sz w:val="21"/>
          <w:szCs w:val="21"/>
        </w:rPr>
        <w:t xml:space="preserve">m </w:t>
      </w:r>
      <w:r>
        <w:rPr>
          <w:spacing w:val="6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 xml:space="preserve">t </w:t>
      </w:r>
      <w:r>
        <w:rPr>
          <w:spacing w:val="9"/>
          <w:sz w:val="21"/>
          <w:szCs w:val="21"/>
        </w:rPr>
        <w:t xml:space="preserve"> 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 xml:space="preserve">e </w:t>
      </w:r>
      <w:r>
        <w:rPr>
          <w:spacing w:val="10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(</w:t>
      </w:r>
      <w:r>
        <w:rPr>
          <w:sz w:val="21"/>
          <w:szCs w:val="21"/>
        </w:rPr>
        <w:t>ST</w:t>
      </w:r>
      <w:r>
        <w:rPr>
          <w:spacing w:val="3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0</w:t>
      </w:r>
      <w:r>
        <w:rPr>
          <w:spacing w:val="-2"/>
          <w:sz w:val="21"/>
          <w:szCs w:val="21"/>
        </w:rPr>
        <w:t>8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 xml:space="preserve">: </w:t>
      </w:r>
      <w:r>
        <w:rPr>
          <w:spacing w:val="9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A</w:t>
      </w:r>
      <w:r>
        <w:rPr>
          <w:sz w:val="21"/>
          <w:szCs w:val="21"/>
        </w:rPr>
        <w:t>d</w:t>
      </w:r>
      <w:r>
        <w:rPr>
          <w:spacing w:val="-4"/>
          <w:sz w:val="21"/>
          <w:szCs w:val="21"/>
        </w:rPr>
        <w:t>m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n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st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o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 xml:space="preserve">s </w:t>
      </w:r>
      <w:r>
        <w:rPr>
          <w:spacing w:val="9"/>
          <w:sz w:val="21"/>
          <w:szCs w:val="21"/>
        </w:rPr>
        <w:t xml:space="preserve"> </w:t>
      </w:r>
      <w:r>
        <w:rPr>
          <w:sz w:val="21"/>
          <w:szCs w:val="21"/>
        </w:rPr>
        <w:t xml:space="preserve">can </w:t>
      </w:r>
      <w:r>
        <w:rPr>
          <w:spacing w:val="10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v</w:t>
      </w:r>
      <w:r>
        <w:rPr>
          <w:spacing w:val="-1"/>
          <w:sz w:val="21"/>
          <w:szCs w:val="21"/>
        </w:rPr>
        <w:t>i</w:t>
      </w:r>
      <w:r>
        <w:rPr>
          <w:spacing w:val="2"/>
          <w:sz w:val="21"/>
          <w:szCs w:val="21"/>
        </w:rPr>
        <w:t>e</w:t>
      </w:r>
      <w:r>
        <w:rPr>
          <w:sz w:val="21"/>
          <w:szCs w:val="21"/>
        </w:rPr>
        <w:t xml:space="preserve">w </w:t>
      </w:r>
      <w:r>
        <w:rPr>
          <w:spacing w:val="11"/>
          <w:sz w:val="21"/>
          <w:szCs w:val="21"/>
        </w:rPr>
        <w:t xml:space="preserve"> </w:t>
      </w:r>
      <w:r>
        <w:rPr>
          <w:sz w:val="21"/>
          <w:szCs w:val="21"/>
        </w:rPr>
        <w:t xml:space="preserve">an </w:t>
      </w:r>
      <w:r>
        <w:rPr>
          <w:spacing w:val="10"/>
          <w:sz w:val="21"/>
          <w:szCs w:val="21"/>
        </w:rPr>
        <w:t xml:space="preserve"> </w:t>
      </w:r>
      <w:r>
        <w:rPr>
          <w:sz w:val="21"/>
          <w:szCs w:val="21"/>
        </w:rPr>
        <w:t>ad</w:t>
      </w:r>
      <w:r>
        <w:rPr>
          <w:spacing w:val="-4"/>
          <w:sz w:val="21"/>
          <w:szCs w:val="21"/>
        </w:rPr>
        <w:t>m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 xml:space="preserve">n </w:t>
      </w:r>
      <w:r>
        <w:rPr>
          <w:spacing w:val="10"/>
          <w:sz w:val="21"/>
          <w:szCs w:val="21"/>
        </w:rPr>
        <w:t xml:space="preserve"> </w:t>
      </w:r>
      <w:r>
        <w:rPr>
          <w:sz w:val="21"/>
          <w:szCs w:val="21"/>
        </w:rPr>
        <w:t>ho</w:t>
      </w:r>
      <w:r>
        <w:rPr>
          <w:spacing w:val="-4"/>
          <w:sz w:val="21"/>
          <w:szCs w:val="21"/>
        </w:rPr>
        <w:t>m</w:t>
      </w:r>
      <w:r>
        <w:rPr>
          <w:sz w:val="21"/>
          <w:szCs w:val="21"/>
        </w:rPr>
        <w:t xml:space="preserve">e </w:t>
      </w:r>
      <w:r>
        <w:rPr>
          <w:spacing w:val="10"/>
          <w:sz w:val="21"/>
          <w:szCs w:val="21"/>
        </w:rPr>
        <w:t xml:space="preserve"> </w:t>
      </w:r>
      <w:r>
        <w:rPr>
          <w:sz w:val="21"/>
          <w:szCs w:val="21"/>
        </w:rPr>
        <w:t xml:space="preserve">page </w:t>
      </w:r>
      <w:r>
        <w:rPr>
          <w:spacing w:val="10"/>
          <w:sz w:val="21"/>
          <w:szCs w:val="21"/>
        </w:rPr>
        <w:t xml:space="preserve"> </w:t>
      </w:r>
      <w:r>
        <w:rPr>
          <w:sz w:val="21"/>
          <w:szCs w:val="21"/>
        </w:rPr>
        <w:t xml:space="preserve">on </w:t>
      </w:r>
      <w:r>
        <w:rPr>
          <w:spacing w:val="10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 xml:space="preserve">he </w:t>
      </w:r>
      <w:r>
        <w:rPr>
          <w:spacing w:val="10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w</w:t>
      </w:r>
      <w:r>
        <w:rPr>
          <w:sz w:val="21"/>
          <w:szCs w:val="21"/>
        </w:rPr>
        <w:t>eb app</w:t>
      </w:r>
      <w:r>
        <w:rPr>
          <w:spacing w:val="-1"/>
          <w:sz w:val="21"/>
          <w:szCs w:val="21"/>
        </w:rPr>
        <w:t>li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on.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...............................</w:t>
      </w:r>
      <w:r>
        <w:rPr>
          <w:spacing w:val="1"/>
          <w:sz w:val="21"/>
          <w:szCs w:val="21"/>
        </w:rPr>
        <w:t>.</w:t>
      </w:r>
      <w:r>
        <w:rPr>
          <w:sz w:val="21"/>
          <w:szCs w:val="21"/>
        </w:rPr>
        <w:t>...............................................................................................</w:t>
      </w:r>
      <w:r>
        <w:rPr>
          <w:spacing w:val="1"/>
          <w:sz w:val="21"/>
          <w:szCs w:val="21"/>
        </w:rPr>
        <w:t>.</w:t>
      </w:r>
      <w:r>
        <w:rPr>
          <w:sz w:val="21"/>
          <w:szCs w:val="21"/>
        </w:rPr>
        <w:t>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58</w:t>
      </w:r>
    </w:p>
    <w:p w:rsidR="0009563F" w:rsidRDefault="00822B19">
      <w:pPr>
        <w:spacing w:line="220" w:lineRule="exact"/>
        <w:ind w:left="329"/>
        <w:rPr>
          <w:sz w:val="21"/>
          <w:szCs w:val="21"/>
        </w:rPr>
      </w:pPr>
      <w:r>
        <w:rPr>
          <w:sz w:val="21"/>
          <w:szCs w:val="21"/>
        </w:rPr>
        <w:t>S</w:t>
      </w:r>
      <w:r>
        <w:rPr>
          <w:spacing w:val="-5"/>
          <w:sz w:val="21"/>
          <w:szCs w:val="21"/>
        </w:rPr>
        <w:t>y</w:t>
      </w:r>
      <w:r>
        <w:rPr>
          <w:spacing w:val="2"/>
          <w:sz w:val="21"/>
          <w:szCs w:val="21"/>
        </w:rPr>
        <w:t>s</w:t>
      </w:r>
      <w:r>
        <w:rPr>
          <w:spacing w:val="-1"/>
          <w:sz w:val="21"/>
          <w:szCs w:val="21"/>
        </w:rPr>
        <w:t>t</w:t>
      </w:r>
      <w:r>
        <w:rPr>
          <w:spacing w:val="2"/>
          <w:sz w:val="21"/>
          <w:szCs w:val="21"/>
        </w:rPr>
        <w:t>e</w:t>
      </w:r>
      <w:r>
        <w:rPr>
          <w:sz w:val="21"/>
          <w:szCs w:val="21"/>
        </w:rPr>
        <w:t>m</w:t>
      </w:r>
      <w:r>
        <w:rPr>
          <w:spacing w:val="13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16"/>
          <w:sz w:val="21"/>
          <w:szCs w:val="21"/>
        </w:rPr>
        <w:t xml:space="preserve"> 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e</w:t>
      </w:r>
      <w:r>
        <w:rPr>
          <w:spacing w:val="17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(</w:t>
      </w:r>
      <w:r>
        <w:rPr>
          <w:sz w:val="21"/>
          <w:szCs w:val="21"/>
        </w:rPr>
        <w:t>ST</w:t>
      </w:r>
      <w:r>
        <w:rPr>
          <w:spacing w:val="2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09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16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A</w:t>
      </w:r>
      <w:r>
        <w:rPr>
          <w:sz w:val="21"/>
          <w:szCs w:val="21"/>
        </w:rPr>
        <w:t>d</w:t>
      </w:r>
      <w:r>
        <w:rPr>
          <w:spacing w:val="-4"/>
          <w:sz w:val="21"/>
          <w:szCs w:val="21"/>
        </w:rPr>
        <w:t>m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n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s</w:t>
      </w:r>
      <w:r>
        <w:rPr>
          <w:spacing w:val="-2"/>
          <w:sz w:val="21"/>
          <w:szCs w:val="21"/>
        </w:rPr>
        <w:t>t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o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s</w:t>
      </w:r>
      <w:r>
        <w:rPr>
          <w:spacing w:val="16"/>
          <w:sz w:val="21"/>
          <w:szCs w:val="21"/>
        </w:rPr>
        <w:t xml:space="preserve"> </w:t>
      </w:r>
      <w:r>
        <w:rPr>
          <w:sz w:val="21"/>
          <w:szCs w:val="21"/>
        </w:rPr>
        <w:t>can</w:t>
      </w:r>
      <w:r>
        <w:rPr>
          <w:spacing w:val="17"/>
          <w:sz w:val="21"/>
          <w:szCs w:val="21"/>
        </w:rPr>
        <w:t xml:space="preserve"> </w:t>
      </w:r>
      <w:r>
        <w:rPr>
          <w:sz w:val="21"/>
          <w:szCs w:val="21"/>
        </w:rPr>
        <w:t>add</w:t>
      </w:r>
      <w:r>
        <w:rPr>
          <w:spacing w:val="17"/>
          <w:sz w:val="21"/>
          <w:szCs w:val="21"/>
        </w:rPr>
        <w:t xml:space="preserve"> </w:t>
      </w:r>
      <w:r>
        <w:rPr>
          <w:sz w:val="21"/>
          <w:szCs w:val="21"/>
        </w:rPr>
        <w:t>us</w:t>
      </w:r>
      <w:r>
        <w:rPr>
          <w:spacing w:val="-1"/>
          <w:sz w:val="21"/>
          <w:szCs w:val="21"/>
        </w:rPr>
        <w:t>e</w:t>
      </w:r>
      <w:r>
        <w:rPr>
          <w:spacing w:val="6"/>
          <w:sz w:val="21"/>
          <w:szCs w:val="21"/>
        </w:rPr>
        <w:t>r</w:t>
      </w:r>
      <w:r>
        <w:rPr>
          <w:spacing w:val="-13"/>
          <w:sz w:val="21"/>
          <w:szCs w:val="21"/>
        </w:rPr>
        <w:t>’</w:t>
      </w:r>
      <w:r>
        <w:rPr>
          <w:sz w:val="21"/>
          <w:szCs w:val="21"/>
        </w:rPr>
        <w:t>s</w:t>
      </w:r>
      <w:r>
        <w:rPr>
          <w:spacing w:val="16"/>
          <w:sz w:val="21"/>
          <w:szCs w:val="21"/>
        </w:rPr>
        <w:t xml:space="preserve"> </w:t>
      </w:r>
      <w:r>
        <w:rPr>
          <w:sz w:val="21"/>
          <w:szCs w:val="21"/>
        </w:rPr>
        <w:t>p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o</w:t>
      </w:r>
      <w:r>
        <w:rPr>
          <w:spacing w:val="-1"/>
          <w:sz w:val="21"/>
          <w:szCs w:val="21"/>
        </w:rPr>
        <w:t>fil</w:t>
      </w:r>
      <w:r>
        <w:rPr>
          <w:sz w:val="21"/>
          <w:szCs w:val="21"/>
        </w:rPr>
        <w:t>es</w:t>
      </w:r>
      <w:r>
        <w:rPr>
          <w:spacing w:val="18"/>
          <w:sz w:val="21"/>
          <w:szCs w:val="21"/>
        </w:rPr>
        <w:t xml:space="preserve"> </w:t>
      </w:r>
      <w:r>
        <w:rPr>
          <w:sz w:val="21"/>
          <w:szCs w:val="21"/>
        </w:rPr>
        <w:t>on</w:t>
      </w:r>
      <w:r>
        <w:rPr>
          <w:spacing w:val="17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he</w:t>
      </w:r>
      <w:r>
        <w:rPr>
          <w:spacing w:val="17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w</w:t>
      </w:r>
      <w:r>
        <w:rPr>
          <w:sz w:val="21"/>
          <w:szCs w:val="21"/>
        </w:rPr>
        <w:t>eb</w:t>
      </w:r>
      <w:r>
        <w:rPr>
          <w:spacing w:val="17"/>
          <w:sz w:val="21"/>
          <w:szCs w:val="21"/>
        </w:rPr>
        <w:t xml:space="preserve"> </w:t>
      </w:r>
      <w:r>
        <w:rPr>
          <w:sz w:val="21"/>
          <w:szCs w:val="21"/>
        </w:rPr>
        <w:t>app</w:t>
      </w:r>
      <w:r>
        <w:rPr>
          <w:spacing w:val="-1"/>
          <w:sz w:val="21"/>
          <w:szCs w:val="21"/>
        </w:rPr>
        <w:t>li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on</w:t>
      </w:r>
      <w:r>
        <w:rPr>
          <w:spacing w:val="17"/>
          <w:sz w:val="21"/>
          <w:szCs w:val="21"/>
        </w:rPr>
        <w:t xml:space="preserve"> </w:t>
      </w:r>
      <w:r>
        <w:rPr>
          <w:spacing w:val="2"/>
          <w:sz w:val="21"/>
          <w:szCs w:val="21"/>
        </w:rPr>
        <w:t>b</w:t>
      </w:r>
      <w:r>
        <w:rPr>
          <w:sz w:val="21"/>
          <w:szCs w:val="21"/>
        </w:rPr>
        <w:t>y</w:t>
      </w:r>
    </w:p>
    <w:p w:rsidR="0009563F" w:rsidRDefault="00822B19">
      <w:pPr>
        <w:spacing w:line="240" w:lineRule="exact"/>
        <w:ind w:left="329"/>
        <w:rPr>
          <w:sz w:val="21"/>
          <w:szCs w:val="21"/>
        </w:rPr>
      </w:pPr>
      <w:proofErr w:type="gramStart"/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npu</w:t>
      </w:r>
      <w:r>
        <w:rPr>
          <w:spacing w:val="-1"/>
          <w:sz w:val="21"/>
          <w:szCs w:val="21"/>
        </w:rPr>
        <w:t>tti</w:t>
      </w:r>
      <w:r>
        <w:rPr>
          <w:sz w:val="21"/>
          <w:szCs w:val="21"/>
        </w:rPr>
        <w:t>ng</w:t>
      </w:r>
      <w:proofErr w:type="gramEnd"/>
      <w:r>
        <w:rPr>
          <w:sz w:val="21"/>
          <w:szCs w:val="21"/>
        </w:rPr>
        <w:t xml:space="preserve"> na</w:t>
      </w:r>
      <w:r>
        <w:rPr>
          <w:spacing w:val="-4"/>
          <w:sz w:val="21"/>
          <w:szCs w:val="21"/>
        </w:rPr>
        <w:t>m</w:t>
      </w:r>
      <w:r>
        <w:rPr>
          <w:sz w:val="21"/>
          <w:szCs w:val="21"/>
        </w:rPr>
        <w:t xml:space="preserve">e, 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u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na</w:t>
      </w:r>
      <w:r>
        <w:rPr>
          <w:spacing w:val="-4"/>
          <w:sz w:val="21"/>
          <w:szCs w:val="21"/>
        </w:rPr>
        <w:t>m</w:t>
      </w:r>
      <w:r>
        <w:rPr>
          <w:sz w:val="21"/>
          <w:szCs w:val="21"/>
        </w:rPr>
        <w:t>e, u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na</w:t>
      </w:r>
      <w:r>
        <w:rPr>
          <w:spacing w:val="-4"/>
          <w:sz w:val="21"/>
          <w:szCs w:val="21"/>
        </w:rPr>
        <w:t>m</w:t>
      </w:r>
      <w:r>
        <w:rPr>
          <w:sz w:val="21"/>
          <w:szCs w:val="21"/>
        </w:rPr>
        <w:t>e, pa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s</w:t>
      </w:r>
      <w:r>
        <w:rPr>
          <w:spacing w:val="-2"/>
          <w:sz w:val="21"/>
          <w:szCs w:val="21"/>
        </w:rPr>
        <w:t>w</w:t>
      </w:r>
      <w:r>
        <w:rPr>
          <w:sz w:val="21"/>
          <w:szCs w:val="21"/>
        </w:rPr>
        <w:t>o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d, con</w:t>
      </w:r>
      <w:r>
        <w:rPr>
          <w:spacing w:val="-1"/>
          <w:sz w:val="21"/>
          <w:szCs w:val="21"/>
        </w:rPr>
        <w:t>firm-</w:t>
      </w:r>
      <w:r>
        <w:rPr>
          <w:sz w:val="21"/>
          <w:szCs w:val="21"/>
        </w:rPr>
        <w:t>pa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s</w:t>
      </w:r>
      <w:r>
        <w:rPr>
          <w:spacing w:val="-2"/>
          <w:sz w:val="21"/>
          <w:szCs w:val="21"/>
        </w:rPr>
        <w:t>w</w:t>
      </w:r>
      <w:r>
        <w:rPr>
          <w:sz w:val="21"/>
          <w:szCs w:val="21"/>
        </w:rPr>
        <w:t>o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d and</w:t>
      </w:r>
      <w:r>
        <w:rPr>
          <w:spacing w:val="-2"/>
          <w:sz w:val="21"/>
          <w:szCs w:val="21"/>
        </w:rPr>
        <w:t xml:space="preserve"> </w:t>
      </w:r>
      <w:r>
        <w:rPr>
          <w:sz w:val="21"/>
          <w:szCs w:val="21"/>
        </w:rPr>
        <w:t>pos</w:t>
      </w:r>
      <w:r>
        <w:rPr>
          <w:spacing w:val="-2"/>
          <w:sz w:val="21"/>
          <w:szCs w:val="21"/>
        </w:rPr>
        <w:t>i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on.</w:t>
      </w:r>
      <w:r>
        <w:rPr>
          <w:spacing w:val="-12"/>
          <w:sz w:val="21"/>
          <w:szCs w:val="21"/>
        </w:rPr>
        <w:t xml:space="preserve"> </w:t>
      </w:r>
      <w:r>
        <w:rPr>
          <w:sz w:val="21"/>
          <w:szCs w:val="21"/>
        </w:rPr>
        <w:t>......................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59</w:t>
      </w:r>
    </w:p>
    <w:p w:rsidR="0009563F" w:rsidRDefault="00822B19">
      <w:pPr>
        <w:spacing w:before="1"/>
        <w:ind w:left="329"/>
        <w:rPr>
          <w:sz w:val="21"/>
          <w:szCs w:val="21"/>
        </w:rPr>
      </w:pPr>
      <w:r>
        <w:rPr>
          <w:sz w:val="21"/>
          <w:szCs w:val="21"/>
        </w:rPr>
        <w:t>S</w:t>
      </w:r>
      <w:r>
        <w:rPr>
          <w:spacing w:val="-5"/>
          <w:sz w:val="21"/>
          <w:szCs w:val="21"/>
        </w:rPr>
        <w:t>y</w:t>
      </w:r>
      <w:r>
        <w:rPr>
          <w:spacing w:val="2"/>
          <w:sz w:val="21"/>
          <w:szCs w:val="21"/>
        </w:rPr>
        <w:t>s</w:t>
      </w:r>
      <w:r>
        <w:rPr>
          <w:spacing w:val="-1"/>
          <w:sz w:val="21"/>
          <w:szCs w:val="21"/>
        </w:rPr>
        <w:t>t</w:t>
      </w:r>
      <w:r>
        <w:rPr>
          <w:spacing w:val="2"/>
          <w:sz w:val="21"/>
          <w:szCs w:val="21"/>
        </w:rPr>
        <w:t>e</w:t>
      </w:r>
      <w:r>
        <w:rPr>
          <w:sz w:val="21"/>
          <w:szCs w:val="21"/>
        </w:rPr>
        <w:t>m</w:t>
      </w:r>
      <w:r>
        <w:rPr>
          <w:spacing w:val="16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18"/>
          <w:sz w:val="21"/>
          <w:szCs w:val="21"/>
        </w:rPr>
        <w:t xml:space="preserve"> 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e</w:t>
      </w:r>
      <w:r>
        <w:rPr>
          <w:spacing w:val="19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(</w:t>
      </w:r>
      <w:r>
        <w:rPr>
          <w:sz w:val="21"/>
          <w:szCs w:val="21"/>
        </w:rPr>
        <w:t>S</w:t>
      </w:r>
      <w:r>
        <w:rPr>
          <w:spacing w:val="-2"/>
          <w:sz w:val="21"/>
          <w:szCs w:val="21"/>
        </w:rPr>
        <w:t>T</w:t>
      </w:r>
      <w:r>
        <w:rPr>
          <w:spacing w:val="2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10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18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A</w:t>
      </w:r>
      <w:r>
        <w:rPr>
          <w:sz w:val="21"/>
          <w:szCs w:val="21"/>
        </w:rPr>
        <w:t>d</w:t>
      </w:r>
      <w:r>
        <w:rPr>
          <w:spacing w:val="-4"/>
          <w:sz w:val="21"/>
          <w:szCs w:val="21"/>
        </w:rPr>
        <w:t>m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n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s</w:t>
      </w:r>
      <w:r>
        <w:rPr>
          <w:spacing w:val="-2"/>
          <w:sz w:val="21"/>
          <w:szCs w:val="21"/>
        </w:rPr>
        <w:t>t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o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s</w:t>
      </w:r>
      <w:r>
        <w:rPr>
          <w:spacing w:val="19"/>
          <w:sz w:val="21"/>
          <w:szCs w:val="21"/>
        </w:rPr>
        <w:t xml:space="preserve"> </w:t>
      </w:r>
      <w:r>
        <w:rPr>
          <w:sz w:val="21"/>
          <w:szCs w:val="21"/>
        </w:rPr>
        <w:t>can</w:t>
      </w:r>
      <w:r>
        <w:rPr>
          <w:spacing w:val="19"/>
          <w:sz w:val="21"/>
          <w:szCs w:val="21"/>
        </w:rPr>
        <w:t xml:space="preserve"> </w:t>
      </w:r>
      <w:r>
        <w:rPr>
          <w:sz w:val="21"/>
          <w:szCs w:val="21"/>
        </w:rPr>
        <w:t>upda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19"/>
          <w:sz w:val="21"/>
          <w:szCs w:val="21"/>
        </w:rPr>
        <w:t xml:space="preserve"> </w:t>
      </w:r>
      <w:r>
        <w:rPr>
          <w:sz w:val="21"/>
          <w:szCs w:val="21"/>
        </w:rPr>
        <w:t>us</w:t>
      </w:r>
      <w:r>
        <w:rPr>
          <w:spacing w:val="-1"/>
          <w:sz w:val="21"/>
          <w:szCs w:val="21"/>
        </w:rPr>
        <w:t>e</w:t>
      </w:r>
      <w:r>
        <w:rPr>
          <w:spacing w:val="6"/>
          <w:sz w:val="21"/>
          <w:szCs w:val="21"/>
        </w:rPr>
        <w:t>r</w:t>
      </w:r>
      <w:r>
        <w:rPr>
          <w:spacing w:val="-13"/>
          <w:sz w:val="21"/>
          <w:szCs w:val="21"/>
        </w:rPr>
        <w:t>’</w:t>
      </w:r>
      <w:r>
        <w:rPr>
          <w:sz w:val="21"/>
          <w:szCs w:val="21"/>
        </w:rPr>
        <w:t>s</w:t>
      </w:r>
      <w:r>
        <w:rPr>
          <w:spacing w:val="19"/>
          <w:sz w:val="21"/>
          <w:szCs w:val="21"/>
        </w:rPr>
        <w:t xml:space="preserve"> </w:t>
      </w:r>
      <w:r>
        <w:rPr>
          <w:sz w:val="21"/>
          <w:szCs w:val="21"/>
        </w:rPr>
        <w:t>p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o</w:t>
      </w:r>
      <w:r>
        <w:rPr>
          <w:spacing w:val="-1"/>
          <w:sz w:val="21"/>
          <w:szCs w:val="21"/>
        </w:rPr>
        <w:t>fil</w:t>
      </w:r>
      <w:r>
        <w:rPr>
          <w:sz w:val="21"/>
          <w:szCs w:val="21"/>
        </w:rPr>
        <w:t>es</w:t>
      </w:r>
      <w:r>
        <w:rPr>
          <w:spacing w:val="19"/>
          <w:sz w:val="21"/>
          <w:szCs w:val="21"/>
        </w:rPr>
        <w:t xml:space="preserve"> </w:t>
      </w:r>
      <w:r>
        <w:rPr>
          <w:sz w:val="21"/>
          <w:szCs w:val="21"/>
        </w:rPr>
        <w:t>on</w:t>
      </w:r>
      <w:r>
        <w:rPr>
          <w:spacing w:val="19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he</w:t>
      </w:r>
      <w:r>
        <w:rPr>
          <w:spacing w:val="19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w</w:t>
      </w:r>
      <w:r>
        <w:rPr>
          <w:sz w:val="21"/>
          <w:szCs w:val="21"/>
        </w:rPr>
        <w:t>eb</w:t>
      </w:r>
      <w:r>
        <w:rPr>
          <w:spacing w:val="19"/>
          <w:sz w:val="21"/>
          <w:szCs w:val="21"/>
        </w:rPr>
        <w:t xml:space="preserve"> </w:t>
      </w:r>
      <w:r>
        <w:rPr>
          <w:sz w:val="21"/>
          <w:szCs w:val="21"/>
        </w:rPr>
        <w:t>app</w:t>
      </w:r>
      <w:r>
        <w:rPr>
          <w:spacing w:val="-1"/>
          <w:sz w:val="21"/>
          <w:szCs w:val="21"/>
        </w:rPr>
        <w:t>li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on</w:t>
      </w:r>
    </w:p>
    <w:p w:rsidR="0009563F" w:rsidRDefault="00822B19">
      <w:pPr>
        <w:spacing w:line="240" w:lineRule="exact"/>
        <w:ind w:left="329"/>
        <w:rPr>
          <w:sz w:val="21"/>
          <w:szCs w:val="21"/>
        </w:rPr>
      </w:pPr>
      <w:proofErr w:type="gramStart"/>
      <w:r>
        <w:rPr>
          <w:spacing w:val="2"/>
          <w:sz w:val="21"/>
          <w:szCs w:val="21"/>
        </w:rPr>
        <w:t>b</w:t>
      </w:r>
      <w:r>
        <w:rPr>
          <w:sz w:val="21"/>
          <w:szCs w:val="21"/>
        </w:rPr>
        <w:t>y</w:t>
      </w:r>
      <w:proofErr w:type="gramEnd"/>
      <w:r>
        <w:rPr>
          <w:spacing w:val="-5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npu</w:t>
      </w:r>
      <w:r>
        <w:rPr>
          <w:spacing w:val="-1"/>
          <w:sz w:val="21"/>
          <w:szCs w:val="21"/>
        </w:rPr>
        <w:t>tti</w:t>
      </w:r>
      <w:r>
        <w:rPr>
          <w:sz w:val="21"/>
          <w:szCs w:val="21"/>
        </w:rPr>
        <w:t>ng na</w:t>
      </w:r>
      <w:r>
        <w:rPr>
          <w:spacing w:val="-4"/>
          <w:sz w:val="21"/>
          <w:szCs w:val="21"/>
        </w:rPr>
        <w:t>m</w:t>
      </w:r>
      <w:r>
        <w:rPr>
          <w:sz w:val="21"/>
          <w:szCs w:val="21"/>
        </w:rPr>
        <w:t xml:space="preserve">e, 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u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na</w:t>
      </w:r>
      <w:r>
        <w:rPr>
          <w:spacing w:val="-4"/>
          <w:sz w:val="21"/>
          <w:szCs w:val="21"/>
        </w:rPr>
        <w:t>m</w:t>
      </w:r>
      <w:r>
        <w:rPr>
          <w:sz w:val="21"/>
          <w:szCs w:val="21"/>
        </w:rPr>
        <w:t>e,</w:t>
      </w:r>
      <w:r>
        <w:rPr>
          <w:spacing w:val="2"/>
          <w:sz w:val="21"/>
          <w:szCs w:val="21"/>
        </w:rPr>
        <w:t xml:space="preserve"> </w:t>
      </w:r>
      <w:r>
        <w:rPr>
          <w:sz w:val="21"/>
          <w:szCs w:val="21"/>
        </w:rPr>
        <w:t>us</w:t>
      </w:r>
      <w:r>
        <w:rPr>
          <w:spacing w:val="-1"/>
          <w:sz w:val="21"/>
          <w:szCs w:val="21"/>
        </w:rPr>
        <w:t>er</w:t>
      </w:r>
      <w:r>
        <w:rPr>
          <w:sz w:val="21"/>
          <w:szCs w:val="21"/>
        </w:rPr>
        <w:t>na</w:t>
      </w:r>
      <w:r>
        <w:rPr>
          <w:spacing w:val="-4"/>
          <w:sz w:val="21"/>
          <w:szCs w:val="21"/>
        </w:rPr>
        <w:t>m</w:t>
      </w:r>
      <w:r>
        <w:rPr>
          <w:sz w:val="21"/>
          <w:szCs w:val="21"/>
        </w:rPr>
        <w:t>e, pa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s</w:t>
      </w:r>
      <w:r>
        <w:rPr>
          <w:spacing w:val="-2"/>
          <w:sz w:val="21"/>
          <w:szCs w:val="21"/>
        </w:rPr>
        <w:t>w</w:t>
      </w:r>
      <w:r>
        <w:rPr>
          <w:sz w:val="21"/>
          <w:szCs w:val="21"/>
        </w:rPr>
        <w:t>o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d, con</w:t>
      </w:r>
      <w:r>
        <w:rPr>
          <w:spacing w:val="-1"/>
          <w:sz w:val="21"/>
          <w:szCs w:val="21"/>
        </w:rPr>
        <w:t>fi</w:t>
      </w:r>
      <w:r>
        <w:rPr>
          <w:spacing w:val="-3"/>
          <w:sz w:val="21"/>
          <w:szCs w:val="21"/>
        </w:rPr>
        <w:t>r</w:t>
      </w:r>
      <w:r>
        <w:rPr>
          <w:spacing w:val="-1"/>
          <w:sz w:val="21"/>
          <w:szCs w:val="21"/>
        </w:rPr>
        <w:t>m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pa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s</w:t>
      </w:r>
      <w:r>
        <w:rPr>
          <w:spacing w:val="-2"/>
          <w:sz w:val="21"/>
          <w:szCs w:val="21"/>
        </w:rPr>
        <w:t>w</w:t>
      </w:r>
      <w:r>
        <w:rPr>
          <w:sz w:val="21"/>
          <w:szCs w:val="21"/>
        </w:rPr>
        <w:t>o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d and po</w:t>
      </w:r>
      <w:r>
        <w:rPr>
          <w:spacing w:val="-1"/>
          <w:sz w:val="21"/>
          <w:szCs w:val="21"/>
        </w:rPr>
        <w:t>siti</w:t>
      </w:r>
      <w:r>
        <w:rPr>
          <w:sz w:val="21"/>
          <w:szCs w:val="21"/>
        </w:rPr>
        <w:t>on.</w:t>
      </w:r>
      <w:r>
        <w:rPr>
          <w:spacing w:val="-10"/>
          <w:sz w:val="21"/>
          <w:szCs w:val="21"/>
        </w:rPr>
        <w:t xml:space="preserve"> </w:t>
      </w:r>
      <w:r>
        <w:rPr>
          <w:sz w:val="21"/>
          <w:szCs w:val="21"/>
        </w:rPr>
        <w:t>.................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64</w:t>
      </w:r>
    </w:p>
    <w:p w:rsidR="0009563F" w:rsidRDefault="00822B19">
      <w:pPr>
        <w:spacing w:before="1"/>
        <w:ind w:left="329"/>
        <w:rPr>
          <w:sz w:val="21"/>
          <w:szCs w:val="21"/>
        </w:rPr>
      </w:pPr>
      <w:r>
        <w:rPr>
          <w:sz w:val="21"/>
          <w:szCs w:val="21"/>
        </w:rPr>
        <w:t>S</w:t>
      </w:r>
      <w:r>
        <w:rPr>
          <w:spacing w:val="-5"/>
          <w:sz w:val="21"/>
          <w:szCs w:val="21"/>
        </w:rPr>
        <w:t>y</w:t>
      </w:r>
      <w:r>
        <w:rPr>
          <w:spacing w:val="2"/>
          <w:sz w:val="21"/>
          <w:szCs w:val="21"/>
        </w:rPr>
        <w:t>s</w:t>
      </w:r>
      <w:r>
        <w:rPr>
          <w:spacing w:val="-1"/>
          <w:sz w:val="21"/>
          <w:szCs w:val="21"/>
        </w:rPr>
        <w:t>t</w:t>
      </w:r>
      <w:r>
        <w:rPr>
          <w:spacing w:val="2"/>
          <w:sz w:val="21"/>
          <w:szCs w:val="21"/>
        </w:rPr>
        <w:t>e</w:t>
      </w:r>
      <w:r>
        <w:rPr>
          <w:sz w:val="21"/>
          <w:szCs w:val="21"/>
        </w:rPr>
        <w:t>m</w:t>
      </w:r>
      <w:r>
        <w:rPr>
          <w:spacing w:val="-8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 xml:space="preserve">e </w:t>
      </w:r>
      <w:r>
        <w:rPr>
          <w:spacing w:val="-1"/>
          <w:sz w:val="21"/>
          <w:szCs w:val="21"/>
        </w:rPr>
        <w:t>(</w:t>
      </w:r>
      <w:r>
        <w:rPr>
          <w:sz w:val="21"/>
          <w:szCs w:val="21"/>
        </w:rPr>
        <w:t>S</w:t>
      </w:r>
      <w:r>
        <w:rPr>
          <w:spacing w:val="-2"/>
          <w:sz w:val="21"/>
          <w:szCs w:val="21"/>
        </w:rPr>
        <w:t>T</w:t>
      </w:r>
      <w:r>
        <w:rPr>
          <w:spacing w:val="2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pacing w:val="-7"/>
          <w:sz w:val="21"/>
          <w:szCs w:val="21"/>
        </w:rPr>
        <w:t>1</w:t>
      </w:r>
      <w:r>
        <w:rPr>
          <w:sz w:val="21"/>
          <w:szCs w:val="21"/>
        </w:rPr>
        <w:t>1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-13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A</w:t>
      </w:r>
      <w:r>
        <w:rPr>
          <w:sz w:val="21"/>
          <w:szCs w:val="21"/>
        </w:rPr>
        <w:t>d</w:t>
      </w:r>
      <w:r>
        <w:rPr>
          <w:spacing w:val="-4"/>
          <w:sz w:val="21"/>
          <w:szCs w:val="21"/>
        </w:rPr>
        <w:t>m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n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s</w:t>
      </w:r>
      <w:r>
        <w:rPr>
          <w:spacing w:val="-2"/>
          <w:sz w:val="21"/>
          <w:szCs w:val="21"/>
        </w:rPr>
        <w:t>t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o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 xml:space="preserve">s </w:t>
      </w:r>
      <w:r>
        <w:rPr>
          <w:spacing w:val="-1"/>
          <w:sz w:val="21"/>
          <w:szCs w:val="21"/>
        </w:rPr>
        <w:t>c</w:t>
      </w:r>
      <w:r>
        <w:rPr>
          <w:sz w:val="21"/>
          <w:szCs w:val="21"/>
        </w:rPr>
        <w:t>an de</w:t>
      </w:r>
      <w:r>
        <w:rPr>
          <w:spacing w:val="-1"/>
          <w:sz w:val="21"/>
          <w:szCs w:val="21"/>
        </w:rPr>
        <w:t>l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e u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e</w:t>
      </w:r>
      <w:r>
        <w:rPr>
          <w:spacing w:val="6"/>
          <w:sz w:val="21"/>
          <w:szCs w:val="21"/>
        </w:rPr>
        <w:t>r</w:t>
      </w:r>
      <w:r>
        <w:rPr>
          <w:spacing w:val="-13"/>
          <w:sz w:val="21"/>
          <w:szCs w:val="21"/>
        </w:rPr>
        <w:t>’</w:t>
      </w:r>
      <w:r>
        <w:rPr>
          <w:sz w:val="21"/>
          <w:szCs w:val="21"/>
        </w:rPr>
        <w:t>s p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o</w:t>
      </w:r>
      <w:r>
        <w:rPr>
          <w:spacing w:val="-1"/>
          <w:sz w:val="21"/>
          <w:szCs w:val="21"/>
        </w:rPr>
        <w:t>fil</w:t>
      </w:r>
      <w:r>
        <w:rPr>
          <w:sz w:val="21"/>
          <w:szCs w:val="21"/>
        </w:rPr>
        <w:t xml:space="preserve">es on 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 xml:space="preserve">he </w:t>
      </w:r>
      <w:r>
        <w:rPr>
          <w:spacing w:val="-1"/>
          <w:sz w:val="21"/>
          <w:szCs w:val="21"/>
        </w:rPr>
        <w:t>w</w:t>
      </w:r>
      <w:r>
        <w:rPr>
          <w:sz w:val="21"/>
          <w:szCs w:val="21"/>
        </w:rPr>
        <w:t>eb app</w:t>
      </w:r>
      <w:r>
        <w:rPr>
          <w:spacing w:val="-1"/>
          <w:sz w:val="21"/>
          <w:szCs w:val="21"/>
        </w:rPr>
        <w:t>l</w:t>
      </w:r>
      <w:r>
        <w:rPr>
          <w:spacing w:val="-4"/>
          <w:sz w:val="21"/>
          <w:szCs w:val="21"/>
        </w:rPr>
        <w:t>i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on.</w:t>
      </w:r>
      <w:r>
        <w:rPr>
          <w:spacing w:val="-11"/>
          <w:sz w:val="21"/>
          <w:szCs w:val="21"/>
        </w:rPr>
        <w:t xml:space="preserve"> </w:t>
      </w:r>
      <w:r>
        <w:rPr>
          <w:sz w:val="21"/>
          <w:szCs w:val="21"/>
        </w:rPr>
        <w:t>69</w:t>
      </w:r>
    </w:p>
    <w:p w:rsidR="0009563F" w:rsidRDefault="00822B19">
      <w:pPr>
        <w:spacing w:before="5" w:line="240" w:lineRule="exact"/>
        <w:ind w:left="329" w:right="78"/>
        <w:rPr>
          <w:sz w:val="21"/>
          <w:szCs w:val="21"/>
        </w:rPr>
      </w:pPr>
      <w:r>
        <w:rPr>
          <w:sz w:val="21"/>
          <w:szCs w:val="21"/>
        </w:rPr>
        <w:t>S</w:t>
      </w:r>
      <w:r>
        <w:rPr>
          <w:spacing w:val="-5"/>
          <w:sz w:val="21"/>
          <w:szCs w:val="21"/>
        </w:rPr>
        <w:t>y</w:t>
      </w:r>
      <w:r>
        <w:rPr>
          <w:spacing w:val="2"/>
          <w:sz w:val="21"/>
          <w:szCs w:val="21"/>
        </w:rPr>
        <w:t>s</w:t>
      </w:r>
      <w:r>
        <w:rPr>
          <w:spacing w:val="-1"/>
          <w:sz w:val="21"/>
          <w:szCs w:val="21"/>
        </w:rPr>
        <w:t>t</w:t>
      </w:r>
      <w:r>
        <w:rPr>
          <w:spacing w:val="2"/>
          <w:sz w:val="21"/>
          <w:szCs w:val="21"/>
        </w:rPr>
        <w:t>e</w:t>
      </w:r>
      <w:r>
        <w:rPr>
          <w:sz w:val="21"/>
          <w:szCs w:val="21"/>
        </w:rPr>
        <w:t>m</w:t>
      </w:r>
      <w:r>
        <w:rPr>
          <w:spacing w:val="11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13"/>
          <w:sz w:val="21"/>
          <w:szCs w:val="21"/>
        </w:rPr>
        <w:t xml:space="preserve"> 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e</w:t>
      </w:r>
      <w:r>
        <w:rPr>
          <w:spacing w:val="12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(</w:t>
      </w:r>
      <w:r>
        <w:rPr>
          <w:spacing w:val="-2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3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12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13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A</w:t>
      </w:r>
      <w:r>
        <w:rPr>
          <w:sz w:val="21"/>
          <w:szCs w:val="21"/>
        </w:rPr>
        <w:t>d</w:t>
      </w:r>
      <w:r>
        <w:rPr>
          <w:spacing w:val="-4"/>
          <w:sz w:val="21"/>
          <w:szCs w:val="21"/>
        </w:rPr>
        <w:t>m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n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s</w:t>
      </w:r>
      <w:r>
        <w:rPr>
          <w:spacing w:val="-2"/>
          <w:sz w:val="21"/>
          <w:szCs w:val="21"/>
        </w:rPr>
        <w:t>t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ons</w:t>
      </w:r>
      <w:r>
        <w:rPr>
          <w:spacing w:val="14"/>
          <w:sz w:val="21"/>
          <w:szCs w:val="21"/>
        </w:rPr>
        <w:t xml:space="preserve"> </w:t>
      </w:r>
      <w:r>
        <w:rPr>
          <w:sz w:val="21"/>
          <w:szCs w:val="21"/>
        </w:rPr>
        <w:t>can</w:t>
      </w:r>
      <w:r>
        <w:rPr>
          <w:spacing w:val="14"/>
          <w:sz w:val="21"/>
          <w:szCs w:val="21"/>
        </w:rPr>
        <w:t xml:space="preserve"> </w:t>
      </w:r>
      <w:r>
        <w:rPr>
          <w:sz w:val="21"/>
          <w:szCs w:val="21"/>
        </w:rPr>
        <w:t>s</w:t>
      </w:r>
      <w:r>
        <w:rPr>
          <w:spacing w:val="-1"/>
          <w:sz w:val="21"/>
          <w:szCs w:val="21"/>
        </w:rPr>
        <w:t>e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ch</w:t>
      </w:r>
      <w:r>
        <w:rPr>
          <w:spacing w:val="10"/>
          <w:sz w:val="21"/>
          <w:szCs w:val="21"/>
        </w:rPr>
        <w:t xml:space="preserve"> </w:t>
      </w:r>
      <w:r>
        <w:rPr>
          <w:sz w:val="21"/>
          <w:szCs w:val="21"/>
        </w:rPr>
        <w:t>us</w:t>
      </w:r>
      <w:r>
        <w:rPr>
          <w:spacing w:val="-1"/>
          <w:sz w:val="21"/>
          <w:szCs w:val="21"/>
        </w:rPr>
        <w:t>e</w:t>
      </w:r>
      <w:r>
        <w:rPr>
          <w:spacing w:val="6"/>
          <w:sz w:val="21"/>
          <w:szCs w:val="21"/>
        </w:rPr>
        <w:t>r</w:t>
      </w:r>
      <w:r>
        <w:rPr>
          <w:spacing w:val="-13"/>
          <w:sz w:val="21"/>
          <w:szCs w:val="21"/>
        </w:rPr>
        <w:t>’</w:t>
      </w:r>
      <w:r>
        <w:rPr>
          <w:sz w:val="21"/>
          <w:szCs w:val="21"/>
        </w:rPr>
        <w:t>s</w:t>
      </w:r>
      <w:r>
        <w:rPr>
          <w:spacing w:val="14"/>
          <w:sz w:val="21"/>
          <w:szCs w:val="21"/>
        </w:rPr>
        <w:t xml:space="preserve"> </w:t>
      </w:r>
      <w:r>
        <w:rPr>
          <w:sz w:val="21"/>
          <w:szCs w:val="21"/>
        </w:rPr>
        <w:t>p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o</w:t>
      </w:r>
      <w:r>
        <w:rPr>
          <w:spacing w:val="-1"/>
          <w:sz w:val="21"/>
          <w:szCs w:val="21"/>
        </w:rPr>
        <w:t>f</w:t>
      </w:r>
      <w:r>
        <w:rPr>
          <w:sz w:val="21"/>
          <w:szCs w:val="21"/>
        </w:rPr>
        <w:t>i</w:t>
      </w:r>
      <w:r>
        <w:rPr>
          <w:spacing w:val="-1"/>
          <w:sz w:val="21"/>
          <w:szCs w:val="21"/>
        </w:rPr>
        <w:t>l</w:t>
      </w:r>
      <w:r>
        <w:rPr>
          <w:sz w:val="21"/>
          <w:szCs w:val="21"/>
        </w:rPr>
        <w:t>es</w:t>
      </w:r>
      <w:r>
        <w:rPr>
          <w:spacing w:val="14"/>
          <w:sz w:val="21"/>
          <w:szCs w:val="21"/>
        </w:rPr>
        <w:t xml:space="preserve"> </w:t>
      </w:r>
      <w:r>
        <w:rPr>
          <w:sz w:val="21"/>
          <w:szCs w:val="21"/>
        </w:rPr>
        <w:t>on</w:t>
      </w:r>
      <w:r>
        <w:rPr>
          <w:spacing w:val="14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he</w:t>
      </w:r>
      <w:r>
        <w:rPr>
          <w:spacing w:val="14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w</w:t>
      </w:r>
      <w:r>
        <w:rPr>
          <w:spacing w:val="-3"/>
          <w:sz w:val="21"/>
          <w:szCs w:val="21"/>
        </w:rPr>
        <w:t>e</w:t>
      </w:r>
      <w:r>
        <w:rPr>
          <w:sz w:val="21"/>
          <w:szCs w:val="21"/>
        </w:rPr>
        <w:t>b</w:t>
      </w:r>
      <w:r>
        <w:rPr>
          <w:spacing w:val="14"/>
          <w:sz w:val="21"/>
          <w:szCs w:val="21"/>
        </w:rPr>
        <w:t xml:space="preserve"> </w:t>
      </w:r>
      <w:r>
        <w:rPr>
          <w:spacing w:val="-3"/>
          <w:sz w:val="21"/>
          <w:szCs w:val="21"/>
        </w:rPr>
        <w:t>a</w:t>
      </w:r>
      <w:r>
        <w:rPr>
          <w:sz w:val="21"/>
          <w:szCs w:val="21"/>
        </w:rPr>
        <w:t>pp</w:t>
      </w:r>
      <w:r>
        <w:rPr>
          <w:spacing w:val="-1"/>
          <w:sz w:val="21"/>
          <w:szCs w:val="21"/>
        </w:rPr>
        <w:t>li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 xml:space="preserve">on </w:t>
      </w:r>
      <w:r>
        <w:rPr>
          <w:spacing w:val="2"/>
          <w:sz w:val="21"/>
          <w:szCs w:val="21"/>
        </w:rPr>
        <w:t>b</w:t>
      </w:r>
      <w:r>
        <w:rPr>
          <w:sz w:val="21"/>
          <w:szCs w:val="21"/>
        </w:rPr>
        <w:t>y</w:t>
      </w:r>
      <w:r>
        <w:rPr>
          <w:spacing w:val="-5"/>
          <w:sz w:val="21"/>
          <w:szCs w:val="21"/>
        </w:rPr>
        <w:t xml:space="preserve"> </w:t>
      </w:r>
      <w:r>
        <w:rPr>
          <w:sz w:val="21"/>
          <w:szCs w:val="21"/>
        </w:rPr>
        <w:t>us</w:t>
      </w:r>
      <w:r>
        <w:rPr>
          <w:spacing w:val="-2"/>
          <w:sz w:val="21"/>
          <w:szCs w:val="21"/>
        </w:rPr>
        <w:t>i</w:t>
      </w:r>
      <w:r>
        <w:rPr>
          <w:sz w:val="21"/>
          <w:szCs w:val="21"/>
        </w:rPr>
        <w:t>ng na</w:t>
      </w:r>
      <w:r>
        <w:rPr>
          <w:spacing w:val="-4"/>
          <w:sz w:val="21"/>
          <w:szCs w:val="21"/>
        </w:rPr>
        <w:t>m</w:t>
      </w:r>
      <w:r>
        <w:rPr>
          <w:sz w:val="21"/>
          <w:szCs w:val="21"/>
        </w:rPr>
        <w:t xml:space="preserve">e, 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u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na</w:t>
      </w:r>
      <w:r>
        <w:rPr>
          <w:spacing w:val="-4"/>
          <w:sz w:val="21"/>
          <w:szCs w:val="21"/>
        </w:rPr>
        <w:t>m</w:t>
      </w:r>
      <w:r>
        <w:rPr>
          <w:sz w:val="21"/>
          <w:szCs w:val="21"/>
        </w:rPr>
        <w:t>e or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us</w:t>
      </w:r>
      <w:r>
        <w:rPr>
          <w:spacing w:val="-1"/>
          <w:sz w:val="21"/>
          <w:szCs w:val="21"/>
        </w:rPr>
        <w:t>er</w:t>
      </w:r>
      <w:r>
        <w:rPr>
          <w:sz w:val="21"/>
          <w:szCs w:val="21"/>
        </w:rPr>
        <w:t>na</w:t>
      </w:r>
      <w:r>
        <w:rPr>
          <w:spacing w:val="-4"/>
          <w:sz w:val="21"/>
          <w:szCs w:val="21"/>
        </w:rPr>
        <w:t>m</w:t>
      </w:r>
      <w:r>
        <w:rPr>
          <w:sz w:val="21"/>
          <w:szCs w:val="21"/>
        </w:rPr>
        <w:t>e.</w:t>
      </w:r>
      <w:r>
        <w:rPr>
          <w:spacing w:val="-12"/>
          <w:sz w:val="21"/>
          <w:szCs w:val="21"/>
        </w:rPr>
        <w:t xml:space="preserve"> </w:t>
      </w:r>
      <w:r>
        <w:rPr>
          <w:sz w:val="21"/>
          <w:szCs w:val="21"/>
        </w:rPr>
        <w:t>........................................................................................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72</w:t>
      </w:r>
    </w:p>
    <w:p w:rsidR="0009563F" w:rsidRDefault="00822B19">
      <w:pPr>
        <w:spacing w:line="240" w:lineRule="exact"/>
        <w:ind w:left="329"/>
        <w:rPr>
          <w:sz w:val="21"/>
          <w:szCs w:val="21"/>
        </w:rPr>
      </w:pPr>
      <w:r>
        <w:rPr>
          <w:sz w:val="21"/>
          <w:szCs w:val="21"/>
        </w:rPr>
        <w:t>S</w:t>
      </w:r>
      <w:r>
        <w:rPr>
          <w:spacing w:val="-5"/>
          <w:sz w:val="21"/>
          <w:szCs w:val="21"/>
        </w:rPr>
        <w:t>y</w:t>
      </w:r>
      <w:r>
        <w:rPr>
          <w:spacing w:val="2"/>
          <w:sz w:val="21"/>
          <w:szCs w:val="21"/>
        </w:rPr>
        <w:t>s</w:t>
      </w:r>
      <w:r>
        <w:rPr>
          <w:spacing w:val="-1"/>
          <w:sz w:val="21"/>
          <w:szCs w:val="21"/>
        </w:rPr>
        <w:t>t</w:t>
      </w:r>
      <w:r>
        <w:rPr>
          <w:spacing w:val="2"/>
          <w:sz w:val="21"/>
          <w:szCs w:val="21"/>
        </w:rPr>
        <w:t>e</w:t>
      </w:r>
      <w:r>
        <w:rPr>
          <w:sz w:val="21"/>
          <w:szCs w:val="21"/>
        </w:rPr>
        <w:t>m</w:t>
      </w:r>
      <w:r>
        <w:rPr>
          <w:spacing w:val="-8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 xml:space="preserve">e </w:t>
      </w:r>
      <w:r>
        <w:rPr>
          <w:spacing w:val="-1"/>
          <w:sz w:val="21"/>
          <w:szCs w:val="21"/>
        </w:rPr>
        <w:t>(</w:t>
      </w:r>
      <w:r>
        <w:rPr>
          <w:sz w:val="21"/>
          <w:szCs w:val="21"/>
        </w:rPr>
        <w:t>S</w:t>
      </w:r>
      <w:r>
        <w:rPr>
          <w:spacing w:val="-2"/>
          <w:sz w:val="21"/>
          <w:szCs w:val="21"/>
        </w:rPr>
        <w:t>T</w:t>
      </w:r>
      <w:r>
        <w:rPr>
          <w:spacing w:val="2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13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-13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A</w:t>
      </w:r>
      <w:r>
        <w:rPr>
          <w:sz w:val="21"/>
          <w:szCs w:val="21"/>
        </w:rPr>
        <w:t>d</w:t>
      </w:r>
      <w:r>
        <w:rPr>
          <w:spacing w:val="-4"/>
          <w:sz w:val="21"/>
          <w:szCs w:val="21"/>
        </w:rPr>
        <w:t>m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n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s</w:t>
      </w:r>
      <w:r>
        <w:rPr>
          <w:spacing w:val="-2"/>
          <w:sz w:val="21"/>
          <w:szCs w:val="21"/>
        </w:rPr>
        <w:t>t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 xml:space="preserve">ons </w:t>
      </w:r>
      <w:r>
        <w:rPr>
          <w:spacing w:val="-1"/>
          <w:sz w:val="21"/>
          <w:szCs w:val="21"/>
        </w:rPr>
        <w:t>c</w:t>
      </w:r>
      <w:r>
        <w:rPr>
          <w:sz w:val="21"/>
          <w:szCs w:val="21"/>
        </w:rPr>
        <w:t xml:space="preserve">an </w:t>
      </w:r>
      <w:r>
        <w:rPr>
          <w:spacing w:val="-3"/>
          <w:sz w:val="21"/>
          <w:szCs w:val="21"/>
        </w:rPr>
        <w:t>v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ew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u</w:t>
      </w:r>
      <w:r>
        <w:rPr>
          <w:spacing w:val="2"/>
          <w:sz w:val="21"/>
          <w:szCs w:val="21"/>
        </w:rPr>
        <w:t>s</w:t>
      </w:r>
      <w:r>
        <w:rPr>
          <w:sz w:val="21"/>
          <w:szCs w:val="21"/>
        </w:rPr>
        <w:t>e</w:t>
      </w:r>
      <w:r>
        <w:rPr>
          <w:spacing w:val="6"/>
          <w:sz w:val="21"/>
          <w:szCs w:val="21"/>
        </w:rPr>
        <w:t>r</w:t>
      </w:r>
      <w:r>
        <w:rPr>
          <w:spacing w:val="-13"/>
          <w:sz w:val="21"/>
          <w:szCs w:val="21"/>
        </w:rPr>
        <w:t>’</w:t>
      </w:r>
      <w:r>
        <w:rPr>
          <w:sz w:val="21"/>
          <w:szCs w:val="21"/>
        </w:rPr>
        <w:t>s p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o</w:t>
      </w:r>
      <w:r>
        <w:rPr>
          <w:spacing w:val="-1"/>
          <w:sz w:val="21"/>
          <w:szCs w:val="21"/>
        </w:rPr>
        <w:t>fil</w:t>
      </w:r>
      <w:r>
        <w:rPr>
          <w:sz w:val="21"/>
          <w:szCs w:val="21"/>
        </w:rPr>
        <w:t xml:space="preserve">es on 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 xml:space="preserve">he </w:t>
      </w:r>
      <w:r>
        <w:rPr>
          <w:spacing w:val="-1"/>
          <w:sz w:val="21"/>
          <w:szCs w:val="21"/>
        </w:rPr>
        <w:t>w</w:t>
      </w:r>
      <w:r>
        <w:rPr>
          <w:sz w:val="21"/>
          <w:szCs w:val="21"/>
        </w:rPr>
        <w:t>eb app</w:t>
      </w:r>
      <w:r>
        <w:rPr>
          <w:spacing w:val="-1"/>
          <w:sz w:val="21"/>
          <w:szCs w:val="21"/>
        </w:rPr>
        <w:t>l</w:t>
      </w:r>
      <w:r>
        <w:rPr>
          <w:spacing w:val="-4"/>
          <w:sz w:val="21"/>
          <w:szCs w:val="21"/>
        </w:rPr>
        <w:t>i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on.</w:t>
      </w:r>
      <w:r>
        <w:rPr>
          <w:spacing w:val="-18"/>
          <w:sz w:val="21"/>
          <w:szCs w:val="21"/>
        </w:rPr>
        <w:t xml:space="preserve"> </w:t>
      </w:r>
      <w:r>
        <w:rPr>
          <w:sz w:val="21"/>
          <w:szCs w:val="21"/>
        </w:rPr>
        <w:t>76</w:t>
      </w:r>
    </w:p>
    <w:p w:rsidR="0009563F" w:rsidRDefault="00822B19">
      <w:pPr>
        <w:spacing w:before="1"/>
        <w:ind w:left="329"/>
        <w:rPr>
          <w:sz w:val="21"/>
          <w:szCs w:val="21"/>
        </w:rPr>
      </w:pPr>
      <w:r>
        <w:rPr>
          <w:sz w:val="21"/>
          <w:szCs w:val="21"/>
        </w:rPr>
        <w:t>S</w:t>
      </w:r>
      <w:r>
        <w:rPr>
          <w:spacing w:val="-5"/>
          <w:sz w:val="21"/>
          <w:szCs w:val="21"/>
        </w:rPr>
        <w:t>y</w:t>
      </w:r>
      <w:r>
        <w:rPr>
          <w:spacing w:val="2"/>
          <w:sz w:val="21"/>
          <w:szCs w:val="21"/>
        </w:rPr>
        <w:t>s</w:t>
      </w:r>
      <w:r>
        <w:rPr>
          <w:spacing w:val="-1"/>
          <w:sz w:val="21"/>
          <w:szCs w:val="21"/>
        </w:rPr>
        <w:t>t</w:t>
      </w:r>
      <w:r>
        <w:rPr>
          <w:spacing w:val="2"/>
          <w:sz w:val="21"/>
          <w:szCs w:val="21"/>
        </w:rPr>
        <w:t>e</w:t>
      </w:r>
      <w:r>
        <w:rPr>
          <w:sz w:val="21"/>
          <w:szCs w:val="21"/>
        </w:rPr>
        <w:t>m</w:t>
      </w:r>
      <w:r>
        <w:rPr>
          <w:spacing w:val="40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43"/>
          <w:sz w:val="21"/>
          <w:szCs w:val="21"/>
        </w:rPr>
        <w:t xml:space="preserve"> 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e</w:t>
      </w:r>
      <w:r>
        <w:rPr>
          <w:spacing w:val="41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(</w:t>
      </w:r>
      <w:r>
        <w:rPr>
          <w:sz w:val="21"/>
          <w:szCs w:val="21"/>
        </w:rPr>
        <w:t>S</w:t>
      </w:r>
      <w:r>
        <w:rPr>
          <w:spacing w:val="-2"/>
          <w:sz w:val="21"/>
          <w:szCs w:val="21"/>
        </w:rPr>
        <w:t>T</w:t>
      </w:r>
      <w:r>
        <w:rPr>
          <w:spacing w:val="2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14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43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A</w:t>
      </w:r>
      <w:r>
        <w:rPr>
          <w:sz w:val="21"/>
          <w:szCs w:val="21"/>
        </w:rPr>
        <w:t>d</w:t>
      </w:r>
      <w:r>
        <w:rPr>
          <w:spacing w:val="-4"/>
          <w:sz w:val="21"/>
          <w:szCs w:val="21"/>
        </w:rPr>
        <w:t>m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n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s</w:t>
      </w:r>
      <w:r>
        <w:rPr>
          <w:spacing w:val="-2"/>
          <w:sz w:val="21"/>
          <w:szCs w:val="21"/>
        </w:rPr>
        <w:t>t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ons</w:t>
      </w:r>
      <w:r>
        <w:rPr>
          <w:spacing w:val="43"/>
          <w:sz w:val="21"/>
          <w:szCs w:val="21"/>
        </w:rPr>
        <w:t xml:space="preserve"> </w:t>
      </w:r>
      <w:r>
        <w:rPr>
          <w:sz w:val="21"/>
          <w:szCs w:val="21"/>
        </w:rPr>
        <w:t>can</w:t>
      </w:r>
      <w:r>
        <w:rPr>
          <w:spacing w:val="43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v</w:t>
      </w:r>
      <w:r>
        <w:rPr>
          <w:spacing w:val="-1"/>
          <w:sz w:val="21"/>
          <w:szCs w:val="21"/>
        </w:rPr>
        <w:t>i</w:t>
      </w:r>
      <w:r>
        <w:rPr>
          <w:spacing w:val="2"/>
          <w:sz w:val="21"/>
          <w:szCs w:val="21"/>
        </w:rPr>
        <w:t>e</w:t>
      </w:r>
      <w:r>
        <w:rPr>
          <w:sz w:val="21"/>
          <w:szCs w:val="21"/>
        </w:rPr>
        <w:t>w</w:t>
      </w:r>
      <w:r>
        <w:rPr>
          <w:spacing w:val="43"/>
          <w:sz w:val="21"/>
          <w:szCs w:val="21"/>
        </w:rPr>
        <w:t xml:space="preserve"> </w:t>
      </w:r>
      <w:r>
        <w:rPr>
          <w:sz w:val="21"/>
          <w:szCs w:val="21"/>
        </w:rPr>
        <w:t>a</w:t>
      </w:r>
      <w:r>
        <w:rPr>
          <w:spacing w:val="44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li</w:t>
      </w:r>
      <w:r>
        <w:rPr>
          <w:sz w:val="21"/>
          <w:szCs w:val="21"/>
        </w:rPr>
        <w:t>st</w:t>
      </w:r>
      <w:r>
        <w:rPr>
          <w:spacing w:val="42"/>
          <w:sz w:val="21"/>
          <w:szCs w:val="21"/>
        </w:rPr>
        <w:t xml:space="preserve"> </w:t>
      </w:r>
      <w:r>
        <w:rPr>
          <w:sz w:val="21"/>
          <w:szCs w:val="21"/>
        </w:rPr>
        <w:t>of</w:t>
      </w:r>
      <w:r>
        <w:rPr>
          <w:spacing w:val="43"/>
          <w:sz w:val="21"/>
          <w:szCs w:val="21"/>
        </w:rPr>
        <w:t xml:space="preserve"> </w:t>
      </w:r>
      <w:r>
        <w:rPr>
          <w:sz w:val="21"/>
          <w:szCs w:val="21"/>
        </w:rPr>
        <w:t>us</w:t>
      </w:r>
      <w:r>
        <w:rPr>
          <w:spacing w:val="-1"/>
          <w:sz w:val="21"/>
          <w:szCs w:val="21"/>
        </w:rPr>
        <w:t>e</w:t>
      </w:r>
      <w:r>
        <w:rPr>
          <w:spacing w:val="6"/>
          <w:sz w:val="21"/>
          <w:szCs w:val="21"/>
        </w:rPr>
        <w:t>r</w:t>
      </w:r>
      <w:r>
        <w:rPr>
          <w:spacing w:val="-13"/>
          <w:sz w:val="21"/>
          <w:szCs w:val="21"/>
        </w:rPr>
        <w:t>’</w:t>
      </w:r>
      <w:r>
        <w:rPr>
          <w:sz w:val="21"/>
          <w:szCs w:val="21"/>
        </w:rPr>
        <w:t>s</w:t>
      </w:r>
      <w:r>
        <w:rPr>
          <w:spacing w:val="43"/>
          <w:sz w:val="21"/>
          <w:szCs w:val="21"/>
        </w:rPr>
        <w:t xml:space="preserve"> </w:t>
      </w:r>
      <w:r>
        <w:rPr>
          <w:sz w:val="21"/>
          <w:szCs w:val="21"/>
        </w:rPr>
        <w:t>p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o</w:t>
      </w:r>
      <w:r>
        <w:rPr>
          <w:spacing w:val="-1"/>
          <w:sz w:val="21"/>
          <w:szCs w:val="21"/>
        </w:rPr>
        <w:t>fil</w:t>
      </w:r>
      <w:r>
        <w:rPr>
          <w:sz w:val="21"/>
          <w:szCs w:val="21"/>
        </w:rPr>
        <w:t>es</w:t>
      </w:r>
      <w:r>
        <w:rPr>
          <w:spacing w:val="41"/>
          <w:sz w:val="21"/>
          <w:szCs w:val="21"/>
        </w:rPr>
        <w:t xml:space="preserve"> </w:t>
      </w:r>
      <w:r>
        <w:rPr>
          <w:sz w:val="21"/>
          <w:szCs w:val="21"/>
        </w:rPr>
        <w:t>on</w:t>
      </w:r>
      <w:r>
        <w:rPr>
          <w:spacing w:val="44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he</w:t>
      </w:r>
      <w:r>
        <w:rPr>
          <w:spacing w:val="44"/>
          <w:sz w:val="21"/>
          <w:szCs w:val="21"/>
        </w:rPr>
        <w:t xml:space="preserve"> </w:t>
      </w:r>
      <w:r>
        <w:rPr>
          <w:spacing w:val="-4"/>
          <w:sz w:val="21"/>
          <w:szCs w:val="21"/>
        </w:rPr>
        <w:t>w</w:t>
      </w:r>
      <w:r>
        <w:rPr>
          <w:spacing w:val="-3"/>
          <w:sz w:val="21"/>
          <w:szCs w:val="21"/>
        </w:rPr>
        <w:t>e</w:t>
      </w:r>
      <w:r>
        <w:rPr>
          <w:sz w:val="21"/>
          <w:szCs w:val="21"/>
        </w:rPr>
        <w:t>b</w:t>
      </w:r>
    </w:p>
    <w:p w:rsidR="0009563F" w:rsidRDefault="00822B19">
      <w:pPr>
        <w:spacing w:line="240" w:lineRule="exact"/>
        <w:ind w:left="329"/>
        <w:rPr>
          <w:sz w:val="21"/>
          <w:szCs w:val="21"/>
        </w:rPr>
      </w:pPr>
      <w:proofErr w:type="gramStart"/>
      <w:r>
        <w:rPr>
          <w:sz w:val="21"/>
          <w:szCs w:val="21"/>
        </w:rPr>
        <w:t>app</w:t>
      </w:r>
      <w:r>
        <w:rPr>
          <w:spacing w:val="-1"/>
          <w:sz w:val="21"/>
          <w:szCs w:val="21"/>
        </w:rPr>
        <w:t>li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on</w:t>
      </w:r>
      <w:proofErr w:type="gramEnd"/>
      <w:r>
        <w:rPr>
          <w:sz w:val="21"/>
          <w:szCs w:val="21"/>
        </w:rPr>
        <w:t>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...............................</w:t>
      </w:r>
      <w:r>
        <w:rPr>
          <w:spacing w:val="1"/>
          <w:sz w:val="21"/>
          <w:szCs w:val="21"/>
        </w:rPr>
        <w:t>.</w:t>
      </w:r>
      <w:r>
        <w:rPr>
          <w:sz w:val="21"/>
          <w:szCs w:val="21"/>
        </w:rPr>
        <w:t>...............................................................................................</w:t>
      </w:r>
      <w:r>
        <w:rPr>
          <w:spacing w:val="1"/>
          <w:sz w:val="21"/>
          <w:szCs w:val="21"/>
        </w:rPr>
        <w:t>.</w:t>
      </w:r>
      <w:r>
        <w:rPr>
          <w:sz w:val="21"/>
          <w:szCs w:val="21"/>
        </w:rPr>
        <w:t>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77</w:t>
      </w:r>
    </w:p>
    <w:p w:rsidR="0009563F" w:rsidRDefault="00822B19">
      <w:pPr>
        <w:spacing w:before="5" w:line="240" w:lineRule="exact"/>
        <w:ind w:left="329" w:right="79"/>
        <w:rPr>
          <w:sz w:val="21"/>
          <w:szCs w:val="21"/>
        </w:rPr>
      </w:pPr>
      <w:r>
        <w:rPr>
          <w:sz w:val="21"/>
          <w:szCs w:val="21"/>
        </w:rPr>
        <w:t>S</w:t>
      </w:r>
      <w:r>
        <w:rPr>
          <w:spacing w:val="-5"/>
          <w:sz w:val="21"/>
          <w:szCs w:val="21"/>
        </w:rPr>
        <w:t>y</w:t>
      </w:r>
      <w:r>
        <w:rPr>
          <w:spacing w:val="2"/>
          <w:sz w:val="21"/>
          <w:szCs w:val="21"/>
        </w:rPr>
        <w:t>s</w:t>
      </w:r>
      <w:r>
        <w:rPr>
          <w:spacing w:val="-1"/>
          <w:sz w:val="21"/>
          <w:szCs w:val="21"/>
        </w:rPr>
        <w:t>t</w:t>
      </w:r>
      <w:r>
        <w:rPr>
          <w:spacing w:val="2"/>
          <w:sz w:val="21"/>
          <w:szCs w:val="21"/>
        </w:rPr>
        <w:t>e</w:t>
      </w:r>
      <w:r>
        <w:rPr>
          <w:sz w:val="21"/>
          <w:szCs w:val="21"/>
        </w:rPr>
        <w:t xml:space="preserve">m </w:t>
      </w:r>
      <w:r>
        <w:rPr>
          <w:spacing w:val="11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 xml:space="preserve">t </w:t>
      </w:r>
      <w:r>
        <w:rPr>
          <w:spacing w:val="14"/>
          <w:sz w:val="21"/>
          <w:szCs w:val="21"/>
        </w:rPr>
        <w:t xml:space="preserve"> 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 xml:space="preserve">e </w:t>
      </w:r>
      <w:r>
        <w:rPr>
          <w:spacing w:val="15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(</w:t>
      </w:r>
      <w:r>
        <w:rPr>
          <w:sz w:val="21"/>
          <w:szCs w:val="21"/>
        </w:rPr>
        <w:t>S</w:t>
      </w:r>
      <w:r>
        <w:rPr>
          <w:spacing w:val="-2"/>
          <w:sz w:val="21"/>
          <w:szCs w:val="21"/>
        </w:rPr>
        <w:t>T</w:t>
      </w:r>
      <w:r>
        <w:rPr>
          <w:spacing w:val="3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15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 xml:space="preserve">: </w:t>
      </w:r>
      <w:r>
        <w:rPr>
          <w:spacing w:val="14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D</w:t>
      </w:r>
      <w:r>
        <w:rPr>
          <w:sz w:val="21"/>
          <w:szCs w:val="21"/>
        </w:rPr>
        <w:t>oc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o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 xml:space="preserve">s, </w:t>
      </w:r>
      <w:r>
        <w:rPr>
          <w:spacing w:val="14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A</w:t>
      </w:r>
      <w:r>
        <w:rPr>
          <w:sz w:val="21"/>
          <w:szCs w:val="21"/>
        </w:rPr>
        <w:t>d</w:t>
      </w:r>
      <w:r>
        <w:rPr>
          <w:spacing w:val="-4"/>
          <w:sz w:val="21"/>
          <w:szCs w:val="21"/>
        </w:rPr>
        <w:t>m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n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s</w:t>
      </w:r>
      <w:r>
        <w:rPr>
          <w:spacing w:val="-2"/>
          <w:sz w:val="21"/>
          <w:szCs w:val="21"/>
        </w:rPr>
        <w:t>t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a</w:t>
      </w:r>
      <w:r>
        <w:rPr>
          <w:spacing w:val="1"/>
          <w:sz w:val="21"/>
          <w:szCs w:val="21"/>
        </w:rPr>
        <w:t>t</w:t>
      </w:r>
      <w:r>
        <w:rPr>
          <w:spacing w:val="-1"/>
          <w:sz w:val="21"/>
          <w:szCs w:val="21"/>
        </w:rPr>
        <w:t>i</w:t>
      </w:r>
      <w:r>
        <w:rPr>
          <w:spacing w:val="2"/>
          <w:sz w:val="21"/>
          <w:szCs w:val="21"/>
        </w:rPr>
        <w:t>o</w:t>
      </w:r>
      <w:r>
        <w:rPr>
          <w:sz w:val="21"/>
          <w:szCs w:val="21"/>
        </w:rPr>
        <w:t xml:space="preserve">ns, </w:t>
      </w:r>
      <w:r>
        <w:rPr>
          <w:spacing w:val="14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a</w:t>
      </w:r>
      <w:r>
        <w:rPr>
          <w:sz w:val="21"/>
          <w:szCs w:val="21"/>
        </w:rPr>
        <w:t xml:space="preserve">nd </w:t>
      </w:r>
      <w:r>
        <w:rPr>
          <w:spacing w:val="15"/>
          <w:sz w:val="21"/>
          <w:szCs w:val="21"/>
        </w:rPr>
        <w:t xml:space="preserve"> </w:t>
      </w:r>
      <w:r>
        <w:rPr>
          <w:spacing w:val="-5"/>
          <w:sz w:val="21"/>
          <w:szCs w:val="21"/>
        </w:rPr>
        <w:t>F</w:t>
      </w:r>
      <w:r>
        <w:rPr>
          <w:spacing w:val="1"/>
          <w:sz w:val="21"/>
          <w:szCs w:val="21"/>
        </w:rPr>
        <w:t>DA</w:t>
      </w:r>
      <w:r>
        <w:rPr>
          <w:sz w:val="21"/>
          <w:szCs w:val="21"/>
        </w:rPr>
        <w:t xml:space="preserve">s </w:t>
      </w:r>
      <w:r>
        <w:rPr>
          <w:spacing w:val="14"/>
          <w:sz w:val="21"/>
          <w:szCs w:val="21"/>
        </w:rPr>
        <w:t xml:space="preserve"> </w:t>
      </w:r>
      <w:r>
        <w:rPr>
          <w:sz w:val="21"/>
          <w:szCs w:val="21"/>
        </w:rPr>
        <w:t xml:space="preserve">can </w:t>
      </w:r>
      <w:r>
        <w:rPr>
          <w:spacing w:val="15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l</w:t>
      </w:r>
      <w:r>
        <w:rPr>
          <w:sz w:val="21"/>
          <w:szCs w:val="21"/>
        </w:rPr>
        <w:t>og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 xml:space="preserve">n </w:t>
      </w:r>
      <w:r>
        <w:rPr>
          <w:spacing w:val="15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 xml:space="preserve">o </w:t>
      </w:r>
      <w:r>
        <w:rPr>
          <w:spacing w:val="15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 xml:space="preserve">he </w:t>
      </w:r>
      <w:r>
        <w:rPr>
          <w:spacing w:val="15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w</w:t>
      </w:r>
      <w:r>
        <w:rPr>
          <w:spacing w:val="-3"/>
          <w:sz w:val="21"/>
          <w:szCs w:val="21"/>
        </w:rPr>
        <w:t>e</w:t>
      </w:r>
      <w:r>
        <w:rPr>
          <w:sz w:val="21"/>
          <w:szCs w:val="21"/>
        </w:rPr>
        <w:t>b app</w:t>
      </w:r>
      <w:r>
        <w:rPr>
          <w:spacing w:val="-1"/>
          <w:sz w:val="21"/>
          <w:szCs w:val="21"/>
        </w:rPr>
        <w:t>li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on.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...............................</w:t>
      </w:r>
      <w:r>
        <w:rPr>
          <w:spacing w:val="1"/>
          <w:sz w:val="21"/>
          <w:szCs w:val="21"/>
        </w:rPr>
        <w:t>.</w:t>
      </w:r>
      <w:r>
        <w:rPr>
          <w:sz w:val="21"/>
          <w:szCs w:val="21"/>
        </w:rPr>
        <w:t>...............................................................................................</w:t>
      </w:r>
      <w:r>
        <w:rPr>
          <w:spacing w:val="1"/>
          <w:sz w:val="21"/>
          <w:szCs w:val="21"/>
        </w:rPr>
        <w:t>.</w:t>
      </w:r>
      <w:r>
        <w:rPr>
          <w:sz w:val="21"/>
          <w:szCs w:val="21"/>
        </w:rPr>
        <w:t>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79</w:t>
      </w:r>
    </w:p>
    <w:p w:rsidR="0009563F" w:rsidRDefault="00822B19">
      <w:pPr>
        <w:spacing w:line="240" w:lineRule="exact"/>
        <w:ind w:left="329" w:right="80"/>
        <w:rPr>
          <w:sz w:val="21"/>
          <w:szCs w:val="21"/>
        </w:rPr>
      </w:pPr>
      <w:r>
        <w:rPr>
          <w:sz w:val="21"/>
          <w:szCs w:val="21"/>
        </w:rPr>
        <w:t>S</w:t>
      </w:r>
      <w:r>
        <w:rPr>
          <w:spacing w:val="-5"/>
          <w:sz w:val="21"/>
          <w:szCs w:val="21"/>
        </w:rPr>
        <w:t>y</w:t>
      </w:r>
      <w:r>
        <w:rPr>
          <w:spacing w:val="2"/>
          <w:sz w:val="21"/>
          <w:szCs w:val="21"/>
        </w:rPr>
        <w:t>s</w:t>
      </w:r>
      <w:r>
        <w:rPr>
          <w:spacing w:val="-1"/>
          <w:sz w:val="21"/>
          <w:szCs w:val="21"/>
        </w:rPr>
        <w:t>t</w:t>
      </w:r>
      <w:r>
        <w:rPr>
          <w:spacing w:val="2"/>
          <w:sz w:val="21"/>
          <w:szCs w:val="21"/>
        </w:rPr>
        <w:t>e</w:t>
      </w:r>
      <w:r>
        <w:rPr>
          <w:sz w:val="21"/>
          <w:szCs w:val="21"/>
        </w:rPr>
        <w:t>m</w:t>
      </w:r>
      <w:r>
        <w:rPr>
          <w:spacing w:val="35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38"/>
          <w:sz w:val="21"/>
          <w:szCs w:val="21"/>
        </w:rPr>
        <w:t xml:space="preserve"> 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e</w:t>
      </w:r>
      <w:r>
        <w:rPr>
          <w:spacing w:val="39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(</w:t>
      </w:r>
      <w:r>
        <w:rPr>
          <w:sz w:val="21"/>
          <w:szCs w:val="21"/>
        </w:rPr>
        <w:t>S</w:t>
      </w:r>
      <w:r>
        <w:rPr>
          <w:spacing w:val="-2"/>
          <w:sz w:val="21"/>
          <w:szCs w:val="21"/>
        </w:rPr>
        <w:t>T</w:t>
      </w:r>
      <w:r>
        <w:rPr>
          <w:spacing w:val="2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16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38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D</w:t>
      </w:r>
      <w:r>
        <w:rPr>
          <w:sz w:val="21"/>
          <w:szCs w:val="21"/>
        </w:rPr>
        <w:t>oc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o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s,</w:t>
      </w:r>
      <w:r>
        <w:rPr>
          <w:spacing w:val="36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A</w:t>
      </w:r>
      <w:r>
        <w:rPr>
          <w:sz w:val="21"/>
          <w:szCs w:val="21"/>
        </w:rPr>
        <w:t>d</w:t>
      </w:r>
      <w:r>
        <w:rPr>
          <w:spacing w:val="-4"/>
          <w:sz w:val="21"/>
          <w:szCs w:val="21"/>
        </w:rPr>
        <w:t>m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n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s</w:t>
      </w:r>
      <w:r>
        <w:rPr>
          <w:spacing w:val="-2"/>
          <w:sz w:val="21"/>
          <w:szCs w:val="21"/>
        </w:rPr>
        <w:t>t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a</w:t>
      </w:r>
      <w:r>
        <w:rPr>
          <w:spacing w:val="1"/>
          <w:sz w:val="21"/>
          <w:szCs w:val="21"/>
        </w:rPr>
        <w:t>t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ons,</w:t>
      </w:r>
      <w:r>
        <w:rPr>
          <w:spacing w:val="38"/>
          <w:sz w:val="21"/>
          <w:szCs w:val="21"/>
        </w:rPr>
        <w:t xml:space="preserve"> </w:t>
      </w:r>
      <w:r>
        <w:rPr>
          <w:sz w:val="21"/>
          <w:szCs w:val="21"/>
        </w:rPr>
        <w:t>and</w:t>
      </w:r>
      <w:r>
        <w:rPr>
          <w:spacing w:val="39"/>
          <w:sz w:val="21"/>
          <w:szCs w:val="21"/>
        </w:rPr>
        <w:t xml:space="preserve"> </w:t>
      </w:r>
      <w:r>
        <w:rPr>
          <w:spacing w:val="-5"/>
          <w:sz w:val="21"/>
          <w:szCs w:val="21"/>
        </w:rPr>
        <w:t>F</w:t>
      </w:r>
      <w:r>
        <w:rPr>
          <w:spacing w:val="1"/>
          <w:sz w:val="21"/>
          <w:szCs w:val="21"/>
        </w:rPr>
        <w:t>DA</w:t>
      </w:r>
      <w:r>
        <w:rPr>
          <w:sz w:val="21"/>
          <w:szCs w:val="21"/>
        </w:rPr>
        <w:t>s</w:t>
      </w:r>
      <w:r>
        <w:rPr>
          <w:spacing w:val="38"/>
          <w:sz w:val="21"/>
          <w:szCs w:val="21"/>
        </w:rPr>
        <w:t xml:space="preserve"> </w:t>
      </w:r>
      <w:r>
        <w:rPr>
          <w:sz w:val="21"/>
          <w:szCs w:val="21"/>
        </w:rPr>
        <w:t>can</w:t>
      </w:r>
      <w:r>
        <w:rPr>
          <w:spacing w:val="39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l</w:t>
      </w:r>
      <w:r>
        <w:rPr>
          <w:sz w:val="21"/>
          <w:szCs w:val="21"/>
        </w:rPr>
        <w:t>o</w:t>
      </w:r>
      <w:r>
        <w:rPr>
          <w:spacing w:val="-2"/>
          <w:sz w:val="21"/>
          <w:szCs w:val="21"/>
        </w:rPr>
        <w:t>g</w:t>
      </w:r>
      <w:r>
        <w:rPr>
          <w:sz w:val="21"/>
          <w:szCs w:val="21"/>
        </w:rPr>
        <w:t>out</w:t>
      </w:r>
      <w:r>
        <w:rPr>
          <w:spacing w:val="38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fr</w:t>
      </w:r>
      <w:r>
        <w:rPr>
          <w:sz w:val="21"/>
          <w:szCs w:val="21"/>
        </w:rPr>
        <w:t>om</w:t>
      </w:r>
      <w:r>
        <w:rPr>
          <w:spacing w:val="38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he</w:t>
      </w:r>
      <w:r>
        <w:rPr>
          <w:spacing w:val="39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w</w:t>
      </w:r>
      <w:r>
        <w:rPr>
          <w:spacing w:val="-3"/>
          <w:sz w:val="21"/>
          <w:szCs w:val="21"/>
        </w:rPr>
        <w:t>e</w:t>
      </w:r>
      <w:r>
        <w:rPr>
          <w:sz w:val="21"/>
          <w:szCs w:val="21"/>
        </w:rPr>
        <w:t>b app</w:t>
      </w:r>
      <w:r>
        <w:rPr>
          <w:spacing w:val="-1"/>
          <w:sz w:val="21"/>
          <w:szCs w:val="21"/>
        </w:rPr>
        <w:t>li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on.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...............................</w:t>
      </w:r>
      <w:r>
        <w:rPr>
          <w:spacing w:val="1"/>
          <w:sz w:val="21"/>
          <w:szCs w:val="21"/>
        </w:rPr>
        <w:t>.</w:t>
      </w:r>
      <w:r>
        <w:rPr>
          <w:sz w:val="21"/>
          <w:szCs w:val="21"/>
        </w:rPr>
        <w:t>...............................................................................................</w:t>
      </w:r>
      <w:r>
        <w:rPr>
          <w:spacing w:val="1"/>
          <w:sz w:val="21"/>
          <w:szCs w:val="21"/>
        </w:rPr>
        <w:t>.</w:t>
      </w:r>
      <w:r>
        <w:rPr>
          <w:sz w:val="21"/>
          <w:szCs w:val="21"/>
        </w:rPr>
        <w:t>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82</w:t>
      </w:r>
    </w:p>
    <w:p w:rsidR="0009563F" w:rsidRDefault="00822B19">
      <w:pPr>
        <w:spacing w:line="220" w:lineRule="exact"/>
        <w:ind w:left="329"/>
        <w:rPr>
          <w:sz w:val="21"/>
          <w:szCs w:val="21"/>
        </w:rPr>
      </w:pPr>
      <w:r>
        <w:rPr>
          <w:sz w:val="21"/>
          <w:szCs w:val="21"/>
        </w:rPr>
        <w:t>S</w:t>
      </w:r>
      <w:r>
        <w:rPr>
          <w:spacing w:val="-5"/>
          <w:sz w:val="21"/>
          <w:szCs w:val="21"/>
        </w:rPr>
        <w:t>y</w:t>
      </w:r>
      <w:r>
        <w:rPr>
          <w:spacing w:val="2"/>
          <w:sz w:val="21"/>
          <w:szCs w:val="21"/>
        </w:rPr>
        <w:t>s</w:t>
      </w:r>
      <w:r>
        <w:rPr>
          <w:spacing w:val="-1"/>
          <w:sz w:val="21"/>
          <w:szCs w:val="21"/>
        </w:rPr>
        <w:t>t</w:t>
      </w:r>
      <w:r>
        <w:rPr>
          <w:spacing w:val="2"/>
          <w:sz w:val="21"/>
          <w:szCs w:val="21"/>
        </w:rPr>
        <w:t>e</w:t>
      </w:r>
      <w:r>
        <w:rPr>
          <w:sz w:val="21"/>
          <w:szCs w:val="21"/>
        </w:rPr>
        <w:t>m</w:t>
      </w:r>
      <w:r>
        <w:rPr>
          <w:spacing w:val="50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52"/>
          <w:sz w:val="21"/>
          <w:szCs w:val="21"/>
        </w:rPr>
        <w:t xml:space="preserve"> </w:t>
      </w:r>
      <w:proofErr w:type="gramStart"/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 xml:space="preserve">e  </w:t>
      </w:r>
      <w:r>
        <w:rPr>
          <w:spacing w:val="-1"/>
          <w:sz w:val="21"/>
          <w:szCs w:val="21"/>
        </w:rPr>
        <w:t>(</w:t>
      </w:r>
      <w:proofErr w:type="gramEnd"/>
      <w:r>
        <w:rPr>
          <w:spacing w:val="-2"/>
          <w:sz w:val="21"/>
          <w:szCs w:val="21"/>
        </w:rPr>
        <w:t>ST</w:t>
      </w:r>
      <w:r>
        <w:rPr>
          <w:spacing w:val="3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17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52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D</w:t>
      </w:r>
      <w:r>
        <w:rPr>
          <w:sz w:val="21"/>
          <w:szCs w:val="21"/>
        </w:rPr>
        <w:t>oc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o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s  can</w:t>
      </w:r>
      <w:r>
        <w:rPr>
          <w:spacing w:val="51"/>
          <w:sz w:val="21"/>
          <w:szCs w:val="21"/>
        </w:rPr>
        <w:t xml:space="preserve"> </w:t>
      </w:r>
      <w:r>
        <w:rPr>
          <w:sz w:val="21"/>
          <w:szCs w:val="21"/>
        </w:rPr>
        <w:t>c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ea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e  a</w:t>
      </w:r>
      <w:r>
        <w:rPr>
          <w:spacing w:val="-1"/>
          <w:sz w:val="21"/>
          <w:szCs w:val="21"/>
        </w:rPr>
        <w:t>ll</w:t>
      </w:r>
      <w:r>
        <w:rPr>
          <w:sz w:val="21"/>
          <w:szCs w:val="21"/>
        </w:rPr>
        <w:t>e</w:t>
      </w:r>
      <w:r>
        <w:rPr>
          <w:spacing w:val="-6"/>
          <w:sz w:val="21"/>
          <w:szCs w:val="21"/>
        </w:rPr>
        <w:t>r</w:t>
      </w:r>
      <w:r>
        <w:rPr>
          <w:spacing w:val="2"/>
          <w:sz w:val="21"/>
          <w:szCs w:val="21"/>
        </w:rPr>
        <w:t>g</w:t>
      </w:r>
      <w:r>
        <w:rPr>
          <w:sz w:val="21"/>
          <w:szCs w:val="21"/>
        </w:rPr>
        <w:t>y</w:t>
      </w:r>
      <w:r>
        <w:rPr>
          <w:spacing w:val="49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epo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t</w:t>
      </w:r>
      <w:r>
        <w:rPr>
          <w:spacing w:val="52"/>
          <w:sz w:val="21"/>
          <w:szCs w:val="21"/>
        </w:rPr>
        <w:t xml:space="preserve"> </w:t>
      </w:r>
      <w:r>
        <w:rPr>
          <w:sz w:val="21"/>
          <w:szCs w:val="21"/>
        </w:rPr>
        <w:t xml:space="preserve">on  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 xml:space="preserve">he  </w:t>
      </w:r>
      <w:r>
        <w:rPr>
          <w:spacing w:val="-1"/>
          <w:sz w:val="21"/>
          <w:szCs w:val="21"/>
        </w:rPr>
        <w:t>w</w:t>
      </w:r>
      <w:r>
        <w:rPr>
          <w:sz w:val="21"/>
          <w:szCs w:val="21"/>
        </w:rPr>
        <w:t xml:space="preserve">eb  </w:t>
      </w:r>
      <w:r>
        <w:rPr>
          <w:spacing w:val="-3"/>
          <w:sz w:val="21"/>
          <w:szCs w:val="21"/>
        </w:rPr>
        <w:t>a</w:t>
      </w:r>
      <w:r>
        <w:rPr>
          <w:sz w:val="21"/>
          <w:szCs w:val="21"/>
        </w:rPr>
        <w:t>pp</w:t>
      </w:r>
      <w:r>
        <w:rPr>
          <w:spacing w:val="-1"/>
          <w:sz w:val="21"/>
          <w:szCs w:val="21"/>
        </w:rPr>
        <w:t>li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on  by</w:t>
      </w:r>
    </w:p>
    <w:p w:rsidR="0009563F" w:rsidRDefault="00822B19">
      <w:pPr>
        <w:spacing w:before="1"/>
        <w:ind w:left="329"/>
        <w:rPr>
          <w:sz w:val="21"/>
          <w:szCs w:val="21"/>
        </w:rPr>
      </w:pPr>
      <w:proofErr w:type="gramStart"/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npu</w:t>
      </w:r>
      <w:r>
        <w:rPr>
          <w:spacing w:val="-1"/>
          <w:sz w:val="21"/>
          <w:szCs w:val="21"/>
        </w:rPr>
        <w:t>tti</w:t>
      </w:r>
      <w:r>
        <w:rPr>
          <w:sz w:val="21"/>
          <w:szCs w:val="21"/>
        </w:rPr>
        <w:t>ng</w:t>
      </w:r>
      <w:proofErr w:type="gramEnd"/>
      <w:r>
        <w:rPr>
          <w:sz w:val="21"/>
          <w:szCs w:val="21"/>
        </w:rPr>
        <w:t xml:space="preserve"> pe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son</w:t>
      </w:r>
      <w:r>
        <w:rPr>
          <w:spacing w:val="-1"/>
          <w:sz w:val="21"/>
          <w:szCs w:val="21"/>
        </w:rPr>
        <w:t>a</w:t>
      </w:r>
      <w:r>
        <w:rPr>
          <w:sz w:val="21"/>
          <w:szCs w:val="21"/>
        </w:rPr>
        <w:t>l</w:t>
      </w:r>
      <w:r>
        <w:rPr>
          <w:spacing w:val="-1"/>
          <w:sz w:val="21"/>
          <w:szCs w:val="21"/>
        </w:rPr>
        <w:t xml:space="preserve"> i</w:t>
      </w:r>
      <w:r>
        <w:rPr>
          <w:sz w:val="21"/>
          <w:szCs w:val="21"/>
        </w:rPr>
        <w:t>d, na</w:t>
      </w:r>
      <w:r>
        <w:rPr>
          <w:spacing w:val="-4"/>
          <w:sz w:val="21"/>
          <w:szCs w:val="21"/>
        </w:rPr>
        <w:t>m</w:t>
      </w:r>
      <w:r>
        <w:rPr>
          <w:sz w:val="21"/>
          <w:szCs w:val="21"/>
        </w:rPr>
        <w:t>e,</w:t>
      </w:r>
      <w:r>
        <w:rPr>
          <w:spacing w:val="-2"/>
          <w:sz w:val="21"/>
          <w:szCs w:val="21"/>
        </w:rPr>
        <w:t xml:space="preserve"> </w:t>
      </w:r>
      <w:r>
        <w:rPr>
          <w:sz w:val="21"/>
          <w:szCs w:val="21"/>
        </w:rPr>
        <w:t>su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na</w:t>
      </w:r>
      <w:r>
        <w:rPr>
          <w:spacing w:val="-4"/>
          <w:sz w:val="21"/>
          <w:szCs w:val="21"/>
        </w:rPr>
        <w:t>m</w:t>
      </w:r>
      <w:r>
        <w:rPr>
          <w:sz w:val="21"/>
          <w:szCs w:val="21"/>
        </w:rPr>
        <w:t>e, and a</w:t>
      </w:r>
      <w:r>
        <w:rPr>
          <w:spacing w:val="-2"/>
          <w:sz w:val="21"/>
          <w:szCs w:val="21"/>
        </w:rPr>
        <w:t>l</w:t>
      </w:r>
      <w:r>
        <w:rPr>
          <w:spacing w:val="-1"/>
          <w:sz w:val="21"/>
          <w:szCs w:val="21"/>
        </w:rPr>
        <w:t>l</w:t>
      </w:r>
      <w:r>
        <w:rPr>
          <w:sz w:val="21"/>
          <w:szCs w:val="21"/>
        </w:rPr>
        <w:t>e</w:t>
      </w:r>
      <w:r>
        <w:rPr>
          <w:spacing w:val="-6"/>
          <w:sz w:val="21"/>
          <w:szCs w:val="21"/>
        </w:rPr>
        <w:t>r</w:t>
      </w:r>
      <w:r>
        <w:rPr>
          <w:spacing w:val="2"/>
          <w:sz w:val="21"/>
          <w:szCs w:val="21"/>
        </w:rPr>
        <w:t>g</w:t>
      </w:r>
      <w:r>
        <w:rPr>
          <w:sz w:val="21"/>
          <w:szCs w:val="21"/>
        </w:rPr>
        <w:t>y</w:t>
      </w:r>
      <w:r>
        <w:rPr>
          <w:spacing w:val="-5"/>
          <w:sz w:val="21"/>
          <w:szCs w:val="21"/>
        </w:rPr>
        <w:t xml:space="preserve"> </w:t>
      </w:r>
      <w:r>
        <w:rPr>
          <w:sz w:val="21"/>
          <w:szCs w:val="21"/>
        </w:rPr>
        <w:t>d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ug</w:t>
      </w:r>
      <w:r>
        <w:rPr>
          <w:spacing w:val="1"/>
          <w:sz w:val="21"/>
          <w:szCs w:val="21"/>
        </w:rPr>
        <w:t>.</w:t>
      </w:r>
      <w:r>
        <w:rPr>
          <w:sz w:val="21"/>
          <w:szCs w:val="21"/>
        </w:rPr>
        <w:t>.............................................................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83</w:t>
      </w:r>
    </w:p>
    <w:p w:rsidR="0009563F" w:rsidRDefault="00822B19">
      <w:pPr>
        <w:spacing w:before="1" w:line="240" w:lineRule="exact"/>
        <w:ind w:left="329" w:right="78"/>
        <w:rPr>
          <w:sz w:val="21"/>
          <w:szCs w:val="21"/>
        </w:rPr>
      </w:pPr>
      <w:r>
        <w:rPr>
          <w:sz w:val="21"/>
          <w:szCs w:val="21"/>
        </w:rPr>
        <w:t>S</w:t>
      </w:r>
      <w:r>
        <w:rPr>
          <w:spacing w:val="-5"/>
          <w:sz w:val="21"/>
          <w:szCs w:val="21"/>
        </w:rPr>
        <w:t>y</w:t>
      </w:r>
      <w:r>
        <w:rPr>
          <w:spacing w:val="2"/>
          <w:sz w:val="21"/>
          <w:szCs w:val="21"/>
        </w:rPr>
        <w:t>s</w:t>
      </w:r>
      <w:r>
        <w:rPr>
          <w:spacing w:val="-1"/>
          <w:sz w:val="21"/>
          <w:szCs w:val="21"/>
        </w:rPr>
        <w:t>t</w:t>
      </w:r>
      <w:r>
        <w:rPr>
          <w:spacing w:val="2"/>
          <w:sz w:val="21"/>
          <w:szCs w:val="21"/>
        </w:rPr>
        <w:t>e</w:t>
      </w:r>
      <w:r>
        <w:rPr>
          <w:sz w:val="21"/>
          <w:szCs w:val="21"/>
        </w:rPr>
        <w:t>m</w:t>
      </w:r>
      <w:r>
        <w:rPr>
          <w:spacing w:val="23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25"/>
          <w:sz w:val="21"/>
          <w:szCs w:val="21"/>
        </w:rPr>
        <w:t xml:space="preserve"> 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e</w:t>
      </w:r>
      <w:r>
        <w:rPr>
          <w:spacing w:val="27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(</w:t>
      </w:r>
      <w:r>
        <w:rPr>
          <w:sz w:val="21"/>
          <w:szCs w:val="21"/>
        </w:rPr>
        <w:t>S</w:t>
      </w:r>
      <w:r>
        <w:rPr>
          <w:spacing w:val="-2"/>
          <w:sz w:val="21"/>
          <w:szCs w:val="21"/>
        </w:rPr>
        <w:t>T</w:t>
      </w:r>
      <w:r>
        <w:rPr>
          <w:spacing w:val="2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18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25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D</w:t>
      </w:r>
      <w:r>
        <w:rPr>
          <w:sz w:val="21"/>
          <w:szCs w:val="21"/>
        </w:rPr>
        <w:t>oc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o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s</w:t>
      </w:r>
      <w:r>
        <w:rPr>
          <w:spacing w:val="26"/>
          <w:sz w:val="21"/>
          <w:szCs w:val="21"/>
        </w:rPr>
        <w:t xml:space="preserve"> </w:t>
      </w:r>
      <w:r>
        <w:rPr>
          <w:sz w:val="21"/>
          <w:szCs w:val="21"/>
        </w:rPr>
        <w:t>can</w:t>
      </w:r>
      <w:r>
        <w:rPr>
          <w:spacing w:val="26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u</w:t>
      </w:r>
      <w:r>
        <w:rPr>
          <w:sz w:val="21"/>
          <w:szCs w:val="21"/>
        </w:rPr>
        <w:t>pda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27"/>
          <w:sz w:val="21"/>
          <w:szCs w:val="21"/>
        </w:rPr>
        <w:t xml:space="preserve"> </w:t>
      </w:r>
      <w:r>
        <w:rPr>
          <w:sz w:val="21"/>
          <w:szCs w:val="21"/>
        </w:rPr>
        <w:t>an</w:t>
      </w:r>
      <w:r>
        <w:rPr>
          <w:spacing w:val="27"/>
          <w:sz w:val="21"/>
          <w:szCs w:val="21"/>
        </w:rPr>
        <w:t xml:space="preserve"> 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l</w:t>
      </w:r>
      <w:r>
        <w:rPr>
          <w:spacing w:val="-4"/>
          <w:sz w:val="21"/>
          <w:szCs w:val="21"/>
        </w:rPr>
        <w:t>l</w:t>
      </w:r>
      <w:r>
        <w:rPr>
          <w:sz w:val="21"/>
          <w:szCs w:val="21"/>
        </w:rPr>
        <w:t>e</w:t>
      </w:r>
      <w:r>
        <w:rPr>
          <w:spacing w:val="-6"/>
          <w:sz w:val="21"/>
          <w:szCs w:val="21"/>
        </w:rPr>
        <w:t>r</w:t>
      </w:r>
      <w:r>
        <w:rPr>
          <w:spacing w:val="2"/>
          <w:sz w:val="21"/>
          <w:szCs w:val="21"/>
        </w:rPr>
        <w:t>g</w:t>
      </w:r>
      <w:r>
        <w:rPr>
          <w:sz w:val="21"/>
          <w:szCs w:val="21"/>
        </w:rPr>
        <w:t>y</w:t>
      </w:r>
      <w:r>
        <w:rPr>
          <w:spacing w:val="22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epo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t</w:t>
      </w:r>
      <w:r>
        <w:rPr>
          <w:spacing w:val="25"/>
          <w:sz w:val="21"/>
          <w:szCs w:val="21"/>
        </w:rPr>
        <w:t xml:space="preserve"> </w:t>
      </w:r>
      <w:r>
        <w:rPr>
          <w:sz w:val="21"/>
          <w:szCs w:val="21"/>
        </w:rPr>
        <w:t>on</w:t>
      </w:r>
      <w:r>
        <w:rPr>
          <w:spacing w:val="27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he</w:t>
      </w:r>
      <w:r>
        <w:rPr>
          <w:spacing w:val="27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w</w:t>
      </w:r>
      <w:r>
        <w:rPr>
          <w:sz w:val="21"/>
          <w:szCs w:val="21"/>
        </w:rPr>
        <w:t>eb</w:t>
      </w:r>
      <w:r>
        <w:rPr>
          <w:spacing w:val="27"/>
          <w:sz w:val="21"/>
          <w:szCs w:val="21"/>
        </w:rPr>
        <w:t xml:space="preserve"> </w:t>
      </w:r>
      <w:r>
        <w:rPr>
          <w:sz w:val="21"/>
          <w:szCs w:val="21"/>
        </w:rPr>
        <w:t>app</w:t>
      </w:r>
      <w:r>
        <w:rPr>
          <w:spacing w:val="-1"/>
          <w:sz w:val="21"/>
          <w:szCs w:val="21"/>
        </w:rPr>
        <w:t>li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on</w:t>
      </w:r>
      <w:r>
        <w:rPr>
          <w:spacing w:val="27"/>
          <w:sz w:val="21"/>
          <w:szCs w:val="21"/>
        </w:rPr>
        <w:t xml:space="preserve"> </w:t>
      </w:r>
      <w:r>
        <w:rPr>
          <w:spacing w:val="2"/>
          <w:sz w:val="21"/>
          <w:szCs w:val="21"/>
        </w:rPr>
        <w:t>b</w:t>
      </w:r>
      <w:r>
        <w:rPr>
          <w:sz w:val="21"/>
          <w:szCs w:val="21"/>
        </w:rPr>
        <w:t xml:space="preserve">y 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npu</w:t>
      </w:r>
      <w:r>
        <w:rPr>
          <w:spacing w:val="-1"/>
          <w:sz w:val="21"/>
          <w:szCs w:val="21"/>
        </w:rPr>
        <w:t>tti</w:t>
      </w:r>
      <w:r>
        <w:rPr>
          <w:sz w:val="21"/>
          <w:szCs w:val="21"/>
        </w:rPr>
        <w:t>ng pe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son</w:t>
      </w:r>
      <w:r>
        <w:rPr>
          <w:spacing w:val="-1"/>
          <w:sz w:val="21"/>
          <w:szCs w:val="21"/>
        </w:rPr>
        <w:t>a</w:t>
      </w:r>
      <w:r>
        <w:rPr>
          <w:sz w:val="21"/>
          <w:szCs w:val="21"/>
        </w:rPr>
        <w:t>l</w:t>
      </w:r>
      <w:r>
        <w:rPr>
          <w:spacing w:val="-1"/>
          <w:sz w:val="21"/>
          <w:szCs w:val="21"/>
        </w:rPr>
        <w:t xml:space="preserve"> i</w:t>
      </w:r>
      <w:r>
        <w:rPr>
          <w:sz w:val="21"/>
          <w:szCs w:val="21"/>
        </w:rPr>
        <w:t>d, na</w:t>
      </w:r>
      <w:r>
        <w:rPr>
          <w:spacing w:val="-4"/>
          <w:sz w:val="21"/>
          <w:szCs w:val="21"/>
        </w:rPr>
        <w:t>m</w:t>
      </w:r>
      <w:r>
        <w:rPr>
          <w:sz w:val="21"/>
          <w:szCs w:val="21"/>
        </w:rPr>
        <w:t>e,</w:t>
      </w:r>
      <w:r>
        <w:rPr>
          <w:spacing w:val="-2"/>
          <w:sz w:val="21"/>
          <w:szCs w:val="21"/>
        </w:rPr>
        <w:t xml:space="preserve"> </w:t>
      </w:r>
      <w:r>
        <w:rPr>
          <w:sz w:val="21"/>
          <w:szCs w:val="21"/>
        </w:rPr>
        <w:t>su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na</w:t>
      </w:r>
      <w:r>
        <w:rPr>
          <w:spacing w:val="-4"/>
          <w:sz w:val="21"/>
          <w:szCs w:val="21"/>
        </w:rPr>
        <w:t>m</w:t>
      </w:r>
      <w:r>
        <w:rPr>
          <w:sz w:val="21"/>
          <w:szCs w:val="21"/>
        </w:rPr>
        <w:t>e, and a</w:t>
      </w:r>
      <w:r>
        <w:rPr>
          <w:spacing w:val="-2"/>
          <w:sz w:val="21"/>
          <w:szCs w:val="21"/>
        </w:rPr>
        <w:t>l</w:t>
      </w:r>
      <w:r>
        <w:rPr>
          <w:spacing w:val="-1"/>
          <w:sz w:val="21"/>
          <w:szCs w:val="21"/>
        </w:rPr>
        <w:t>l</w:t>
      </w:r>
      <w:r>
        <w:rPr>
          <w:sz w:val="21"/>
          <w:szCs w:val="21"/>
        </w:rPr>
        <w:t>e</w:t>
      </w:r>
      <w:r>
        <w:rPr>
          <w:spacing w:val="-6"/>
          <w:sz w:val="21"/>
          <w:szCs w:val="21"/>
        </w:rPr>
        <w:t>r</w:t>
      </w:r>
      <w:r>
        <w:rPr>
          <w:spacing w:val="2"/>
          <w:sz w:val="21"/>
          <w:szCs w:val="21"/>
        </w:rPr>
        <w:t>g</w:t>
      </w:r>
      <w:r>
        <w:rPr>
          <w:sz w:val="21"/>
          <w:szCs w:val="21"/>
        </w:rPr>
        <w:t>y</w:t>
      </w:r>
      <w:r>
        <w:rPr>
          <w:spacing w:val="-5"/>
          <w:sz w:val="21"/>
          <w:szCs w:val="21"/>
        </w:rPr>
        <w:t xml:space="preserve"> </w:t>
      </w:r>
      <w:r>
        <w:rPr>
          <w:sz w:val="21"/>
          <w:szCs w:val="21"/>
        </w:rPr>
        <w:t>d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ug</w:t>
      </w:r>
      <w:r>
        <w:rPr>
          <w:spacing w:val="1"/>
          <w:sz w:val="21"/>
          <w:szCs w:val="21"/>
        </w:rPr>
        <w:t>.</w:t>
      </w:r>
      <w:r>
        <w:rPr>
          <w:sz w:val="21"/>
          <w:szCs w:val="21"/>
        </w:rPr>
        <w:t>.............................................................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87</w:t>
      </w:r>
    </w:p>
    <w:p w:rsidR="0009563F" w:rsidRDefault="00822B19">
      <w:pPr>
        <w:spacing w:line="240" w:lineRule="exact"/>
        <w:ind w:left="329"/>
        <w:rPr>
          <w:sz w:val="21"/>
          <w:szCs w:val="21"/>
        </w:rPr>
      </w:pPr>
      <w:r>
        <w:rPr>
          <w:sz w:val="21"/>
          <w:szCs w:val="21"/>
        </w:rPr>
        <w:t>S</w:t>
      </w:r>
      <w:r>
        <w:rPr>
          <w:spacing w:val="-5"/>
          <w:sz w:val="21"/>
          <w:szCs w:val="21"/>
        </w:rPr>
        <w:t>y</w:t>
      </w:r>
      <w:r>
        <w:rPr>
          <w:spacing w:val="2"/>
          <w:sz w:val="21"/>
          <w:szCs w:val="21"/>
        </w:rPr>
        <w:t>s</w:t>
      </w:r>
      <w:r>
        <w:rPr>
          <w:spacing w:val="-1"/>
          <w:sz w:val="21"/>
          <w:szCs w:val="21"/>
        </w:rPr>
        <w:t>t</w:t>
      </w:r>
      <w:r>
        <w:rPr>
          <w:spacing w:val="2"/>
          <w:sz w:val="21"/>
          <w:szCs w:val="21"/>
        </w:rPr>
        <w:t>e</w:t>
      </w:r>
      <w:r>
        <w:rPr>
          <w:sz w:val="21"/>
          <w:szCs w:val="21"/>
        </w:rPr>
        <w:t>m</w:t>
      </w:r>
      <w:r>
        <w:rPr>
          <w:spacing w:val="-8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 xml:space="preserve">e </w:t>
      </w:r>
      <w:r>
        <w:rPr>
          <w:spacing w:val="-1"/>
          <w:sz w:val="21"/>
          <w:szCs w:val="21"/>
        </w:rPr>
        <w:t>(</w:t>
      </w:r>
      <w:r>
        <w:rPr>
          <w:sz w:val="21"/>
          <w:szCs w:val="21"/>
        </w:rPr>
        <w:t>S</w:t>
      </w:r>
      <w:r>
        <w:rPr>
          <w:spacing w:val="-2"/>
          <w:sz w:val="21"/>
          <w:szCs w:val="21"/>
        </w:rPr>
        <w:t>T</w:t>
      </w:r>
      <w:r>
        <w:rPr>
          <w:spacing w:val="2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19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-1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D</w:t>
      </w:r>
      <w:r>
        <w:rPr>
          <w:sz w:val="21"/>
          <w:szCs w:val="21"/>
        </w:rPr>
        <w:t>oc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o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 xml:space="preserve">s </w:t>
      </w:r>
      <w:r>
        <w:rPr>
          <w:spacing w:val="-1"/>
          <w:sz w:val="21"/>
          <w:szCs w:val="21"/>
        </w:rPr>
        <w:t>c</w:t>
      </w:r>
      <w:r>
        <w:rPr>
          <w:spacing w:val="-3"/>
          <w:sz w:val="21"/>
          <w:szCs w:val="21"/>
        </w:rPr>
        <w:t>a</w:t>
      </w:r>
      <w:r>
        <w:rPr>
          <w:sz w:val="21"/>
          <w:szCs w:val="21"/>
        </w:rPr>
        <w:t>n de</w:t>
      </w:r>
      <w:r>
        <w:rPr>
          <w:spacing w:val="-1"/>
          <w:sz w:val="21"/>
          <w:szCs w:val="21"/>
        </w:rPr>
        <w:t>l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e an</w:t>
      </w:r>
      <w:r>
        <w:rPr>
          <w:spacing w:val="-2"/>
          <w:sz w:val="21"/>
          <w:szCs w:val="21"/>
        </w:rPr>
        <w:t xml:space="preserve"> 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ll</w:t>
      </w:r>
      <w:r>
        <w:rPr>
          <w:sz w:val="21"/>
          <w:szCs w:val="21"/>
        </w:rPr>
        <w:t>e</w:t>
      </w:r>
      <w:r>
        <w:rPr>
          <w:spacing w:val="-6"/>
          <w:sz w:val="21"/>
          <w:szCs w:val="21"/>
        </w:rPr>
        <w:t>r</w:t>
      </w:r>
      <w:r>
        <w:rPr>
          <w:spacing w:val="2"/>
          <w:sz w:val="21"/>
          <w:szCs w:val="21"/>
        </w:rPr>
        <w:t>g</w:t>
      </w:r>
      <w:r>
        <w:rPr>
          <w:sz w:val="21"/>
          <w:szCs w:val="21"/>
        </w:rPr>
        <w:t>y</w:t>
      </w:r>
      <w:r>
        <w:rPr>
          <w:spacing w:val="-2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epo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t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 xml:space="preserve">on 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 xml:space="preserve">he </w:t>
      </w:r>
      <w:r>
        <w:rPr>
          <w:spacing w:val="-1"/>
          <w:sz w:val="21"/>
          <w:szCs w:val="21"/>
        </w:rPr>
        <w:t>w</w:t>
      </w:r>
      <w:r>
        <w:rPr>
          <w:sz w:val="21"/>
          <w:szCs w:val="21"/>
        </w:rPr>
        <w:t>eb</w:t>
      </w:r>
      <w:r>
        <w:rPr>
          <w:spacing w:val="-2"/>
          <w:sz w:val="21"/>
          <w:szCs w:val="21"/>
        </w:rPr>
        <w:t xml:space="preserve"> </w:t>
      </w:r>
      <w:r>
        <w:rPr>
          <w:sz w:val="21"/>
          <w:szCs w:val="21"/>
        </w:rPr>
        <w:t>app</w:t>
      </w:r>
      <w:r>
        <w:rPr>
          <w:spacing w:val="-1"/>
          <w:sz w:val="21"/>
          <w:szCs w:val="21"/>
        </w:rPr>
        <w:t>li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on.</w:t>
      </w:r>
      <w:r>
        <w:rPr>
          <w:spacing w:val="-14"/>
          <w:sz w:val="21"/>
          <w:szCs w:val="21"/>
        </w:rPr>
        <w:t xml:space="preserve"> </w:t>
      </w:r>
      <w:r>
        <w:rPr>
          <w:sz w:val="21"/>
          <w:szCs w:val="21"/>
        </w:rPr>
        <w:t>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91</w:t>
      </w:r>
    </w:p>
    <w:p w:rsidR="0009563F" w:rsidRDefault="00822B19">
      <w:pPr>
        <w:spacing w:before="1" w:line="240" w:lineRule="exact"/>
        <w:ind w:left="329" w:right="80"/>
        <w:rPr>
          <w:sz w:val="21"/>
          <w:szCs w:val="21"/>
        </w:rPr>
      </w:pPr>
      <w:r>
        <w:rPr>
          <w:sz w:val="21"/>
          <w:szCs w:val="21"/>
        </w:rPr>
        <w:t>S</w:t>
      </w:r>
      <w:r>
        <w:rPr>
          <w:spacing w:val="-5"/>
          <w:sz w:val="21"/>
          <w:szCs w:val="21"/>
        </w:rPr>
        <w:t>y</w:t>
      </w:r>
      <w:r>
        <w:rPr>
          <w:spacing w:val="2"/>
          <w:sz w:val="21"/>
          <w:szCs w:val="21"/>
        </w:rPr>
        <w:t>s</w:t>
      </w:r>
      <w:r>
        <w:rPr>
          <w:spacing w:val="-1"/>
          <w:sz w:val="21"/>
          <w:szCs w:val="21"/>
        </w:rPr>
        <w:t>t</w:t>
      </w:r>
      <w:r>
        <w:rPr>
          <w:spacing w:val="2"/>
          <w:sz w:val="21"/>
          <w:szCs w:val="21"/>
        </w:rPr>
        <w:t>e</w:t>
      </w:r>
      <w:r>
        <w:rPr>
          <w:sz w:val="21"/>
          <w:szCs w:val="21"/>
        </w:rPr>
        <w:t>m</w:t>
      </w:r>
      <w:r>
        <w:rPr>
          <w:spacing w:val="1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4"/>
          <w:sz w:val="21"/>
          <w:szCs w:val="21"/>
        </w:rPr>
        <w:t xml:space="preserve"> 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e</w:t>
      </w:r>
      <w:r>
        <w:rPr>
          <w:spacing w:val="2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(</w:t>
      </w:r>
      <w:r>
        <w:rPr>
          <w:sz w:val="21"/>
          <w:szCs w:val="21"/>
        </w:rPr>
        <w:t>S</w:t>
      </w:r>
      <w:r>
        <w:rPr>
          <w:spacing w:val="-2"/>
          <w:sz w:val="21"/>
          <w:szCs w:val="21"/>
        </w:rPr>
        <w:t>T</w:t>
      </w:r>
      <w:r>
        <w:rPr>
          <w:spacing w:val="2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20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4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D</w:t>
      </w:r>
      <w:r>
        <w:rPr>
          <w:spacing w:val="-2"/>
          <w:sz w:val="21"/>
          <w:szCs w:val="21"/>
        </w:rPr>
        <w:t>o</w:t>
      </w:r>
      <w:r>
        <w:rPr>
          <w:sz w:val="21"/>
          <w:szCs w:val="21"/>
        </w:rPr>
        <w:t>c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o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s</w:t>
      </w:r>
      <w:r>
        <w:rPr>
          <w:spacing w:val="4"/>
          <w:sz w:val="21"/>
          <w:szCs w:val="21"/>
        </w:rPr>
        <w:t xml:space="preserve"> </w:t>
      </w:r>
      <w:r>
        <w:rPr>
          <w:sz w:val="21"/>
          <w:szCs w:val="21"/>
        </w:rPr>
        <w:t>can</w:t>
      </w:r>
      <w:r>
        <w:rPr>
          <w:spacing w:val="5"/>
          <w:sz w:val="21"/>
          <w:szCs w:val="21"/>
        </w:rPr>
        <w:t xml:space="preserve"> </w:t>
      </w:r>
      <w:r>
        <w:rPr>
          <w:spacing w:val="-3"/>
          <w:sz w:val="21"/>
          <w:szCs w:val="21"/>
        </w:rPr>
        <w:t>s</w:t>
      </w:r>
      <w:r>
        <w:rPr>
          <w:sz w:val="21"/>
          <w:szCs w:val="21"/>
        </w:rPr>
        <w:t>ea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ch</w:t>
      </w:r>
      <w:r>
        <w:rPr>
          <w:spacing w:val="5"/>
          <w:sz w:val="21"/>
          <w:szCs w:val="21"/>
        </w:rPr>
        <w:t xml:space="preserve"> 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ll</w:t>
      </w:r>
      <w:r>
        <w:rPr>
          <w:sz w:val="21"/>
          <w:szCs w:val="21"/>
        </w:rPr>
        <w:t>e</w:t>
      </w:r>
      <w:r>
        <w:rPr>
          <w:spacing w:val="-6"/>
          <w:sz w:val="21"/>
          <w:szCs w:val="21"/>
        </w:rPr>
        <w:t>r</w:t>
      </w:r>
      <w:r>
        <w:rPr>
          <w:sz w:val="21"/>
          <w:szCs w:val="21"/>
        </w:rPr>
        <w:t xml:space="preserve">gy </w:t>
      </w:r>
      <w:r>
        <w:rPr>
          <w:spacing w:val="1"/>
          <w:sz w:val="21"/>
          <w:szCs w:val="21"/>
        </w:rPr>
        <w:t>r</w:t>
      </w:r>
      <w:r>
        <w:rPr>
          <w:sz w:val="21"/>
          <w:szCs w:val="21"/>
        </w:rPr>
        <w:t>epo</w:t>
      </w:r>
      <w:r>
        <w:rPr>
          <w:spacing w:val="-1"/>
          <w:sz w:val="21"/>
          <w:szCs w:val="21"/>
        </w:rPr>
        <w:t>rt</w:t>
      </w:r>
      <w:r>
        <w:rPr>
          <w:sz w:val="21"/>
          <w:szCs w:val="21"/>
        </w:rPr>
        <w:t>s</w:t>
      </w:r>
      <w:r>
        <w:rPr>
          <w:spacing w:val="4"/>
          <w:sz w:val="21"/>
          <w:szCs w:val="21"/>
        </w:rPr>
        <w:t xml:space="preserve"> </w:t>
      </w:r>
      <w:r>
        <w:rPr>
          <w:sz w:val="21"/>
          <w:szCs w:val="21"/>
        </w:rPr>
        <w:t>on</w:t>
      </w:r>
      <w:r>
        <w:rPr>
          <w:spacing w:val="5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he</w:t>
      </w:r>
      <w:r>
        <w:rPr>
          <w:spacing w:val="2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w</w:t>
      </w:r>
      <w:r>
        <w:rPr>
          <w:sz w:val="21"/>
          <w:szCs w:val="21"/>
        </w:rPr>
        <w:t>eb</w:t>
      </w:r>
      <w:r>
        <w:rPr>
          <w:spacing w:val="5"/>
          <w:sz w:val="21"/>
          <w:szCs w:val="21"/>
        </w:rPr>
        <w:t xml:space="preserve"> </w:t>
      </w:r>
      <w:r>
        <w:rPr>
          <w:spacing w:val="-3"/>
          <w:sz w:val="21"/>
          <w:szCs w:val="21"/>
        </w:rPr>
        <w:t>a</w:t>
      </w:r>
      <w:r>
        <w:rPr>
          <w:sz w:val="21"/>
          <w:szCs w:val="21"/>
        </w:rPr>
        <w:t>pp</w:t>
      </w:r>
      <w:r>
        <w:rPr>
          <w:spacing w:val="-1"/>
          <w:sz w:val="21"/>
          <w:szCs w:val="21"/>
        </w:rPr>
        <w:t>li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on</w:t>
      </w:r>
      <w:r>
        <w:rPr>
          <w:spacing w:val="5"/>
          <w:sz w:val="21"/>
          <w:szCs w:val="21"/>
        </w:rPr>
        <w:t xml:space="preserve"> </w:t>
      </w:r>
      <w:r>
        <w:rPr>
          <w:sz w:val="21"/>
          <w:szCs w:val="21"/>
        </w:rPr>
        <w:t>by us</w:t>
      </w:r>
      <w:r>
        <w:rPr>
          <w:spacing w:val="-2"/>
          <w:sz w:val="21"/>
          <w:szCs w:val="21"/>
        </w:rPr>
        <w:t>i</w:t>
      </w:r>
      <w:r>
        <w:rPr>
          <w:sz w:val="21"/>
          <w:szCs w:val="21"/>
        </w:rPr>
        <w:t>ng pe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son</w:t>
      </w:r>
      <w:r>
        <w:rPr>
          <w:spacing w:val="-1"/>
          <w:sz w:val="21"/>
          <w:szCs w:val="21"/>
        </w:rPr>
        <w:t>a</w:t>
      </w:r>
      <w:r>
        <w:rPr>
          <w:sz w:val="21"/>
          <w:szCs w:val="21"/>
        </w:rPr>
        <w:t>l</w:t>
      </w:r>
      <w:r>
        <w:rPr>
          <w:spacing w:val="-1"/>
          <w:sz w:val="21"/>
          <w:szCs w:val="21"/>
        </w:rPr>
        <w:t xml:space="preserve"> i</w:t>
      </w:r>
      <w:r>
        <w:rPr>
          <w:sz w:val="21"/>
          <w:szCs w:val="21"/>
        </w:rPr>
        <w:t>d, na</w:t>
      </w:r>
      <w:r>
        <w:rPr>
          <w:spacing w:val="-4"/>
          <w:sz w:val="21"/>
          <w:szCs w:val="21"/>
        </w:rPr>
        <w:t>m</w:t>
      </w:r>
      <w:r>
        <w:rPr>
          <w:sz w:val="21"/>
          <w:szCs w:val="21"/>
        </w:rPr>
        <w:t>e or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su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na</w:t>
      </w:r>
      <w:r>
        <w:rPr>
          <w:spacing w:val="-4"/>
          <w:sz w:val="21"/>
          <w:szCs w:val="21"/>
        </w:rPr>
        <w:t>m</w:t>
      </w:r>
      <w:r>
        <w:rPr>
          <w:sz w:val="21"/>
          <w:szCs w:val="21"/>
        </w:rPr>
        <w:t>e................................................................................................</w:t>
      </w:r>
      <w:r>
        <w:rPr>
          <w:spacing w:val="1"/>
          <w:sz w:val="21"/>
          <w:szCs w:val="21"/>
        </w:rPr>
        <w:t>.</w:t>
      </w:r>
      <w:r>
        <w:rPr>
          <w:sz w:val="21"/>
          <w:szCs w:val="21"/>
        </w:rPr>
        <w:t>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94</w:t>
      </w:r>
    </w:p>
    <w:p w:rsidR="0009563F" w:rsidRDefault="00822B19">
      <w:pPr>
        <w:spacing w:line="220" w:lineRule="exact"/>
        <w:ind w:left="329"/>
        <w:rPr>
          <w:sz w:val="21"/>
          <w:szCs w:val="21"/>
        </w:rPr>
      </w:pPr>
      <w:r>
        <w:rPr>
          <w:sz w:val="21"/>
          <w:szCs w:val="21"/>
        </w:rPr>
        <w:t>S</w:t>
      </w:r>
      <w:r>
        <w:rPr>
          <w:spacing w:val="-5"/>
          <w:sz w:val="21"/>
          <w:szCs w:val="21"/>
        </w:rPr>
        <w:t>y</w:t>
      </w:r>
      <w:r>
        <w:rPr>
          <w:spacing w:val="2"/>
          <w:sz w:val="21"/>
          <w:szCs w:val="21"/>
        </w:rPr>
        <w:t>s</w:t>
      </w:r>
      <w:r>
        <w:rPr>
          <w:spacing w:val="-1"/>
          <w:sz w:val="21"/>
          <w:szCs w:val="21"/>
        </w:rPr>
        <w:t>t</w:t>
      </w:r>
      <w:r>
        <w:rPr>
          <w:spacing w:val="2"/>
          <w:sz w:val="21"/>
          <w:szCs w:val="21"/>
        </w:rPr>
        <w:t>e</w:t>
      </w:r>
      <w:r>
        <w:rPr>
          <w:sz w:val="21"/>
          <w:szCs w:val="21"/>
        </w:rPr>
        <w:t>m</w:t>
      </w:r>
      <w:r>
        <w:rPr>
          <w:spacing w:val="-8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 xml:space="preserve">e </w:t>
      </w:r>
      <w:r>
        <w:rPr>
          <w:spacing w:val="-1"/>
          <w:sz w:val="21"/>
          <w:szCs w:val="21"/>
        </w:rPr>
        <w:t>(</w:t>
      </w:r>
      <w:r>
        <w:rPr>
          <w:sz w:val="21"/>
          <w:szCs w:val="21"/>
        </w:rPr>
        <w:t>S</w:t>
      </w:r>
      <w:r>
        <w:rPr>
          <w:spacing w:val="-2"/>
          <w:sz w:val="21"/>
          <w:szCs w:val="21"/>
        </w:rPr>
        <w:t>T</w:t>
      </w:r>
      <w:r>
        <w:rPr>
          <w:spacing w:val="2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21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-1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D</w:t>
      </w:r>
      <w:r>
        <w:rPr>
          <w:sz w:val="21"/>
          <w:szCs w:val="21"/>
        </w:rPr>
        <w:t>oc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o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 xml:space="preserve">s </w:t>
      </w:r>
      <w:r>
        <w:rPr>
          <w:spacing w:val="-1"/>
          <w:sz w:val="21"/>
          <w:szCs w:val="21"/>
        </w:rPr>
        <w:t>c</w:t>
      </w:r>
      <w:r>
        <w:rPr>
          <w:spacing w:val="-3"/>
          <w:sz w:val="21"/>
          <w:szCs w:val="21"/>
        </w:rPr>
        <w:t>a</w:t>
      </w:r>
      <w:r>
        <w:rPr>
          <w:sz w:val="21"/>
          <w:szCs w:val="21"/>
        </w:rPr>
        <w:t xml:space="preserve">n </w:t>
      </w:r>
      <w:r>
        <w:rPr>
          <w:spacing w:val="-2"/>
          <w:sz w:val="21"/>
          <w:szCs w:val="21"/>
        </w:rPr>
        <w:t>v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ew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an a</w:t>
      </w:r>
      <w:r>
        <w:rPr>
          <w:spacing w:val="-1"/>
          <w:sz w:val="21"/>
          <w:szCs w:val="21"/>
        </w:rPr>
        <w:t>ll</w:t>
      </w:r>
      <w:r>
        <w:rPr>
          <w:sz w:val="21"/>
          <w:szCs w:val="21"/>
        </w:rPr>
        <w:t>e</w:t>
      </w:r>
      <w:r>
        <w:rPr>
          <w:spacing w:val="-6"/>
          <w:sz w:val="21"/>
          <w:szCs w:val="21"/>
        </w:rPr>
        <w:t>r</w:t>
      </w:r>
      <w:r>
        <w:rPr>
          <w:spacing w:val="2"/>
          <w:sz w:val="21"/>
          <w:szCs w:val="21"/>
        </w:rPr>
        <w:t>g</w:t>
      </w:r>
      <w:r>
        <w:rPr>
          <w:sz w:val="21"/>
          <w:szCs w:val="21"/>
        </w:rPr>
        <w:t>y</w:t>
      </w:r>
      <w:r>
        <w:rPr>
          <w:spacing w:val="-2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epo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t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 xml:space="preserve">on 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 xml:space="preserve">he </w:t>
      </w:r>
      <w:r>
        <w:rPr>
          <w:spacing w:val="-1"/>
          <w:sz w:val="21"/>
          <w:szCs w:val="21"/>
        </w:rPr>
        <w:t>w</w:t>
      </w:r>
      <w:r>
        <w:rPr>
          <w:sz w:val="21"/>
          <w:szCs w:val="21"/>
        </w:rPr>
        <w:t>eb</w:t>
      </w:r>
      <w:r>
        <w:rPr>
          <w:spacing w:val="-2"/>
          <w:sz w:val="21"/>
          <w:szCs w:val="21"/>
        </w:rPr>
        <w:t xml:space="preserve"> </w:t>
      </w:r>
      <w:r>
        <w:rPr>
          <w:sz w:val="21"/>
          <w:szCs w:val="21"/>
        </w:rPr>
        <w:t>app</w:t>
      </w:r>
      <w:r>
        <w:rPr>
          <w:spacing w:val="-1"/>
          <w:sz w:val="21"/>
          <w:szCs w:val="21"/>
        </w:rPr>
        <w:t>li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on.</w:t>
      </w:r>
      <w:r>
        <w:rPr>
          <w:spacing w:val="-25"/>
          <w:sz w:val="21"/>
          <w:szCs w:val="21"/>
        </w:rPr>
        <w:t xml:space="preserve"> </w:t>
      </w:r>
      <w:r>
        <w:rPr>
          <w:sz w:val="21"/>
          <w:szCs w:val="21"/>
        </w:rPr>
        <w:t>.........</w:t>
      </w:r>
      <w:r>
        <w:rPr>
          <w:spacing w:val="-38"/>
          <w:sz w:val="21"/>
          <w:szCs w:val="21"/>
        </w:rPr>
        <w:t xml:space="preserve"> </w:t>
      </w:r>
      <w:r>
        <w:rPr>
          <w:sz w:val="21"/>
          <w:szCs w:val="21"/>
        </w:rPr>
        <w:t>98</w:t>
      </w:r>
    </w:p>
    <w:p w:rsidR="0009563F" w:rsidRDefault="00822B19">
      <w:pPr>
        <w:spacing w:line="240" w:lineRule="exact"/>
        <w:ind w:left="329"/>
        <w:rPr>
          <w:sz w:val="21"/>
          <w:szCs w:val="21"/>
        </w:rPr>
      </w:pPr>
      <w:r>
        <w:rPr>
          <w:sz w:val="21"/>
          <w:szCs w:val="21"/>
        </w:rPr>
        <w:t>S</w:t>
      </w:r>
      <w:r>
        <w:rPr>
          <w:spacing w:val="-5"/>
          <w:sz w:val="21"/>
          <w:szCs w:val="21"/>
        </w:rPr>
        <w:t>y</w:t>
      </w:r>
      <w:r>
        <w:rPr>
          <w:spacing w:val="2"/>
          <w:sz w:val="21"/>
          <w:szCs w:val="21"/>
        </w:rPr>
        <w:t>s</w:t>
      </w:r>
      <w:r>
        <w:rPr>
          <w:spacing w:val="-1"/>
          <w:sz w:val="21"/>
          <w:szCs w:val="21"/>
        </w:rPr>
        <w:t>t</w:t>
      </w:r>
      <w:r>
        <w:rPr>
          <w:spacing w:val="2"/>
          <w:sz w:val="21"/>
          <w:szCs w:val="21"/>
        </w:rPr>
        <w:t>e</w:t>
      </w:r>
      <w:r>
        <w:rPr>
          <w:sz w:val="21"/>
          <w:szCs w:val="21"/>
        </w:rPr>
        <w:t>m</w:t>
      </w:r>
      <w:r>
        <w:rPr>
          <w:spacing w:val="-8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 xml:space="preserve">e </w:t>
      </w:r>
      <w:r>
        <w:rPr>
          <w:spacing w:val="-1"/>
          <w:sz w:val="21"/>
          <w:szCs w:val="21"/>
        </w:rPr>
        <w:t>(</w:t>
      </w:r>
      <w:r>
        <w:rPr>
          <w:sz w:val="21"/>
          <w:szCs w:val="21"/>
        </w:rPr>
        <w:t>S</w:t>
      </w:r>
      <w:r>
        <w:rPr>
          <w:spacing w:val="-2"/>
          <w:sz w:val="21"/>
          <w:szCs w:val="21"/>
        </w:rPr>
        <w:t>T</w:t>
      </w:r>
      <w:r>
        <w:rPr>
          <w:spacing w:val="2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22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-1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D</w:t>
      </w:r>
      <w:r>
        <w:rPr>
          <w:sz w:val="21"/>
          <w:szCs w:val="21"/>
        </w:rPr>
        <w:t>oc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o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 xml:space="preserve">s </w:t>
      </w:r>
      <w:r>
        <w:rPr>
          <w:spacing w:val="-1"/>
          <w:sz w:val="21"/>
          <w:szCs w:val="21"/>
        </w:rPr>
        <w:t>c</w:t>
      </w:r>
      <w:r>
        <w:rPr>
          <w:spacing w:val="-3"/>
          <w:sz w:val="21"/>
          <w:szCs w:val="21"/>
        </w:rPr>
        <w:t>a</w:t>
      </w:r>
      <w:r>
        <w:rPr>
          <w:sz w:val="21"/>
          <w:szCs w:val="21"/>
        </w:rPr>
        <w:t xml:space="preserve">n </w:t>
      </w:r>
      <w:r>
        <w:rPr>
          <w:spacing w:val="-2"/>
          <w:sz w:val="21"/>
          <w:szCs w:val="21"/>
        </w:rPr>
        <w:t>v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ew</w:t>
      </w:r>
      <w:r>
        <w:rPr>
          <w:spacing w:val="-1"/>
          <w:sz w:val="21"/>
          <w:szCs w:val="21"/>
        </w:rPr>
        <w:t xml:space="preserve"> li</w:t>
      </w:r>
      <w:r>
        <w:rPr>
          <w:sz w:val="21"/>
          <w:szCs w:val="21"/>
        </w:rPr>
        <w:t>st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of a</w:t>
      </w:r>
      <w:r>
        <w:rPr>
          <w:spacing w:val="-1"/>
          <w:sz w:val="21"/>
          <w:szCs w:val="21"/>
        </w:rPr>
        <w:t>ll</w:t>
      </w:r>
      <w:r>
        <w:rPr>
          <w:spacing w:val="2"/>
          <w:sz w:val="21"/>
          <w:szCs w:val="21"/>
        </w:rPr>
        <w:t>e</w:t>
      </w:r>
      <w:r>
        <w:rPr>
          <w:spacing w:val="-3"/>
          <w:sz w:val="21"/>
          <w:szCs w:val="21"/>
        </w:rPr>
        <w:t>r</w:t>
      </w:r>
      <w:r>
        <w:rPr>
          <w:spacing w:val="2"/>
          <w:sz w:val="21"/>
          <w:szCs w:val="21"/>
        </w:rPr>
        <w:t>g</w:t>
      </w:r>
      <w:r>
        <w:rPr>
          <w:sz w:val="21"/>
          <w:szCs w:val="21"/>
        </w:rPr>
        <w:t>y</w:t>
      </w:r>
      <w:r>
        <w:rPr>
          <w:spacing w:val="-5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epo</w:t>
      </w:r>
      <w:r>
        <w:rPr>
          <w:spacing w:val="-1"/>
          <w:sz w:val="21"/>
          <w:szCs w:val="21"/>
        </w:rPr>
        <w:t>rt</w:t>
      </w:r>
      <w:r>
        <w:rPr>
          <w:sz w:val="21"/>
          <w:szCs w:val="21"/>
        </w:rPr>
        <w:t xml:space="preserve">s on </w:t>
      </w:r>
      <w:r>
        <w:rPr>
          <w:spacing w:val="-2"/>
          <w:sz w:val="21"/>
          <w:szCs w:val="21"/>
        </w:rPr>
        <w:t>t</w:t>
      </w:r>
      <w:r>
        <w:rPr>
          <w:sz w:val="21"/>
          <w:szCs w:val="21"/>
        </w:rPr>
        <w:t xml:space="preserve">he </w:t>
      </w:r>
      <w:r>
        <w:rPr>
          <w:spacing w:val="-1"/>
          <w:sz w:val="21"/>
          <w:szCs w:val="21"/>
        </w:rPr>
        <w:t>w</w:t>
      </w:r>
      <w:r>
        <w:rPr>
          <w:sz w:val="21"/>
          <w:szCs w:val="21"/>
        </w:rPr>
        <w:t>eb a</w:t>
      </w:r>
      <w:r>
        <w:rPr>
          <w:spacing w:val="-3"/>
          <w:sz w:val="21"/>
          <w:szCs w:val="21"/>
        </w:rPr>
        <w:t>p</w:t>
      </w:r>
      <w:r>
        <w:rPr>
          <w:sz w:val="21"/>
          <w:szCs w:val="21"/>
        </w:rPr>
        <w:t>p</w:t>
      </w:r>
      <w:r>
        <w:rPr>
          <w:spacing w:val="-1"/>
          <w:sz w:val="21"/>
          <w:szCs w:val="21"/>
        </w:rPr>
        <w:t>li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on.</w:t>
      </w:r>
      <w:r>
        <w:rPr>
          <w:spacing w:val="-6"/>
          <w:sz w:val="21"/>
          <w:szCs w:val="21"/>
        </w:rPr>
        <w:t xml:space="preserve"> </w:t>
      </w:r>
      <w:r>
        <w:rPr>
          <w:sz w:val="21"/>
          <w:szCs w:val="21"/>
        </w:rPr>
        <w:t>100</w:t>
      </w:r>
    </w:p>
    <w:p w:rsidR="0009563F" w:rsidRDefault="00822B19">
      <w:pPr>
        <w:spacing w:before="1"/>
        <w:ind w:left="329"/>
        <w:rPr>
          <w:sz w:val="21"/>
          <w:szCs w:val="21"/>
        </w:rPr>
      </w:pPr>
      <w:r>
        <w:rPr>
          <w:sz w:val="21"/>
          <w:szCs w:val="21"/>
        </w:rPr>
        <w:t>S</w:t>
      </w:r>
      <w:r>
        <w:rPr>
          <w:spacing w:val="-5"/>
          <w:sz w:val="21"/>
          <w:szCs w:val="21"/>
        </w:rPr>
        <w:t>y</w:t>
      </w:r>
      <w:r>
        <w:rPr>
          <w:spacing w:val="2"/>
          <w:sz w:val="21"/>
          <w:szCs w:val="21"/>
        </w:rPr>
        <w:t>s</w:t>
      </w:r>
      <w:r>
        <w:rPr>
          <w:spacing w:val="-1"/>
          <w:sz w:val="21"/>
          <w:szCs w:val="21"/>
        </w:rPr>
        <w:t>t</w:t>
      </w:r>
      <w:r>
        <w:rPr>
          <w:spacing w:val="2"/>
          <w:sz w:val="21"/>
          <w:szCs w:val="21"/>
        </w:rPr>
        <w:t>e</w:t>
      </w:r>
      <w:r>
        <w:rPr>
          <w:sz w:val="21"/>
          <w:szCs w:val="21"/>
        </w:rPr>
        <w:t>m</w:t>
      </w:r>
      <w:r>
        <w:rPr>
          <w:spacing w:val="-8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 xml:space="preserve">e </w:t>
      </w:r>
      <w:r>
        <w:rPr>
          <w:spacing w:val="-1"/>
          <w:sz w:val="21"/>
          <w:szCs w:val="21"/>
        </w:rPr>
        <w:t>(</w:t>
      </w:r>
      <w:r>
        <w:rPr>
          <w:sz w:val="21"/>
          <w:szCs w:val="21"/>
        </w:rPr>
        <w:t>S</w:t>
      </w:r>
      <w:r>
        <w:rPr>
          <w:spacing w:val="-2"/>
          <w:sz w:val="21"/>
          <w:szCs w:val="21"/>
        </w:rPr>
        <w:t>T</w:t>
      </w:r>
      <w:r>
        <w:rPr>
          <w:spacing w:val="2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23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-1"/>
          <w:sz w:val="21"/>
          <w:szCs w:val="21"/>
        </w:rPr>
        <w:t xml:space="preserve"> </w:t>
      </w:r>
      <w:r>
        <w:rPr>
          <w:spacing w:val="-5"/>
          <w:sz w:val="21"/>
          <w:szCs w:val="21"/>
        </w:rPr>
        <w:t>F</w:t>
      </w:r>
      <w:r>
        <w:rPr>
          <w:spacing w:val="1"/>
          <w:sz w:val="21"/>
          <w:szCs w:val="21"/>
        </w:rPr>
        <w:t>DA</w:t>
      </w:r>
      <w:r>
        <w:rPr>
          <w:sz w:val="21"/>
          <w:szCs w:val="21"/>
        </w:rPr>
        <w:t xml:space="preserve">s </w:t>
      </w:r>
      <w:r>
        <w:rPr>
          <w:spacing w:val="-1"/>
          <w:sz w:val="21"/>
          <w:szCs w:val="21"/>
        </w:rPr>
        <w:t>c</w:t>
      </w:r>
      <w:r>
        <w:rPr>
          <w:sz w:val="21"/>
          <w:szCs w:val="21"/>
        </w:rPr>
        <w:t xml:space="preserve">an </w:t>
      </w:r>
      <w:r>
        <w:rPr>
          <w:spacing w:val="-3"/>
          <w:sz w:val="21"/>
          <w:szCs w:val="21"/>
        </w:rPr>
        <w:t>v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ew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a</w:t>
      </w:r>
      <w:r>
        <w:rPr>
          <w:spacing w:val="2"/>
          <w:sz w:val="21"/>
          <w:szCs w:val="21"/>
        </w:rPr>
        <w:t xml:space="preserve"> </w:t>
      </w:r>
      <w:r>
        <w:rPr>
          <w:spacing w:val="-5"/>
          <w:sz w:val="21"/>
          <w:szCs w:val="21"/>
        </w:rPr>
        <w:t>F</w:t>
      </w:r>
      <w:r>
        <w:rPr>
          <w:spacing w:val="1"/>
          <w:sz w:val="21"/>
          <w:szCs w:val="21"/>
        </w:rPr>
        <w:t>D</w:t>
      </w:r>
      <w:r>
        <w:rPr>
          <w:sz w:val="21"/>
          <w:szCs w:val="21"/>
        </w:rPr>
        <w:t>A</w:t>
      </w:r>
      <w:r>
        <w:rPr>
          <w:spacing w:val="-11"/>
          <w:sz w:val="21"/>
          <w:szCs w:val="21"/>
        </w:rPr>
        <w:t xml:space="preserve"> </w:t>
      </w:r>
      <w:r>
        <w:rPr>
          <w:sz w:val="21"/>
          <w:szCs w:val="21"/>
        </w:rPr>
        <w:t>ho</w:t>
      </w:r>
      <w:r>
        <w:rPr>
          <w:spacing w:val="-4"/>
          <w:sz w:val="21"/>
          <w:szCs w:val="21"/>
        </w:rPr>
        <w:t>m</w:t>
      </w:r>
      <w:r>
        <w:rPr>
          <w:sz w:val="21"/>
          <w:szCs w:val="21"/>
        </w:rPr>
        <w:t xml:space="preserve">e page </w:t>
      </w:r>
      <w:r>
        <w:rPr>
          <w:spacing w:val="-3"/>
          <w:sz w:val="21"/>
          <w:szCs w:val="21"/>
        </w:rPr>
        <w:t>o</w:t>
      </w:r>
      <w:r>
        <w:rPr>
          <w:sz w:val="21"/>
          <w:szCs w:val="21"/>
        </w:rPr>
        <w:t xml:space="preserve">n 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 xml:space="preserve">he </w:t>
      </w:r>
      <w:r>
        <w:rPr>
          <w:spacing w:val="-1"/>
          <w:sz w:val="21"/>
          <w:szCs w:val="21"/>
        </w:rPr>
        <w:t>w</w:t>
      </w:r>
      <w:r>
        <w:rPr>
          <w:sz w:val="21"/>
          <w:szCs w:val="21"/>
        </w:rPr>
        <w:t xml:space="preserve">eb </w:t>
      </w:r>
      <w:r>
        <w:rPr>
          <w:spacing w:val="-3"/>
          <w:sz w:val="21"/>
          <w:szCs w:val="21"/>
        </w:rPr>
        <w:t>a</w:t>
      </w:r>
      <w:r>
        <w:rPr>
          <w:sz w:val="21"/>
          <w:szCs w:val="21"/>
        </w:rPr>
        <w:t>pp</w:t>
      </w:r>
      <w:r>
        <w:rPr>
          <w:spacing w:val="-1"/>
          <w:sz w:val="21"/>
          <w:szCs w:val="21"/>
        </w:rPr>
        <w:t>li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on. .......</w:t>
      </w:r>
      <w:r>
        <w:rPr>
          <w:spacing w:val="-36"/>
          <w:sz w:val="21"/>
          <w:szCs w:val="21"/>
        </w:rPr>
        <w:t xml:space="preserve"> </w:t>
      </w:r>
      <w:r>
        <w:rPr>
          <w:sz w:val="21"/>
          <w:szCs w:val="21"/>
        </w:rPr>
        <w:t>102</w:t>
      </w:r>
    </w:p>
    <w:p w:rsidR="0009563F" w:rsidRDefault="00822B19">
      <w:pPr>
        <w:spacing w:line="240" w:lineRule="exact"/>
        <w:ind w:left="329"/>
        <w:rPr>
          <w:sz w:val="21"/>
          <w:szCs w:val="21"/>
        </w:rPr>
      </w:pPr>
      <w:r>
        <w:rPr>
          <w:sz w:val="21"/>
          <w:szCs w:val="21"/>
        </w:rPr>
        <w:t>S</w:t>
      </w:r>
      <w:r>
        <w:rPr>
          <w:spacing w:val="-5"/>
          <w:sz w:val="21"/>
          <w:szCs w:val="21"/>
        </w:rPr>
        <w:t>y</w:t>
      </w:r>
      <w:r>
        <w:rPr>
          <w:spacing w:val="2"/>
          <w:sz w:val="21"/>
          <w:szCs w:val="21"/>
        </w:rPr>
        <w:t>s</w:t>
      </w:r>
      <w:r>
        <w:rPr>
          <w:spacing w:val="-1"/>
          <w:sz w:val="21"/>
          <w:szCs w:val="21"/>
        </w:rPr>
        <w:t>t</w:t>
      </w:r>
      <w:r>
        <w:rPr>
          <w:spacing w:val="2"/>
          <w:sz w:val="21"/>
          <w:szCs w:val="21"/>
        </w:rPr>
        <w:t>e</w:t>
      </w:r>
      <w:r>
        <w:rPr>
          <w:sz w:val="21"/>
          <w:szCs w:val="21"/>
        </w:rPr>
        <w:t>m</w:t>
      </w:r>
      <w:r>
        <w:rPr>
          <w:spacing w:val="-8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 xml:space="preserve">e </w:t>
      </w:r>
      <w:r>
        <w:rPr>
          <w:spacing w:val="-1"/>
          <w:sz w:val="21"/>
          <w:szCs w:val="21"/>
        </w:rPr>
        <w:t>(</w:t>
      </w:r>
      <w:r>
        <w:rPr>
          <w:sz w:val="21"/>
          <w:szCs w:val="21"/>
        </w:rPr>
        <w:t>S</w:t>
      </w:r>
      <w:r>
        <w:rPr>
          <w:spacing w:val="-2"/>
          <w:sz w:val="21"/>
          <w:szCs w:val="21"/>
        </w:rPr>
        <w:t>T</w:t>
      </w:r>
      <w:r>
        <w:rPr>
          <w:spacing w:val="2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24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-1"/>
          <w:sz w:val="21"/>
          <w:szCs w:val="21"/>
        </w:rPr>
        <w:t xml:space="preserve"> </w:t>
      </w:r>
      <w:r>
        <w:rPr>
          <w:spacing w:val="-5"/>
          <w:sz w:val="21"/>
          <w:szCs w:val="21"/>
        </w:rPr>
        <w:t>F</w:t>
      </w:r>
      <w:r>
        <w:rPr>
          <w:spacing w:val="1"/>
          <w:sz w:val="21"/>
          <w:szCs w:val="21"/>
        </w:rPr>
        <w:t>DA</w:t>
      </w:r>
      <w:r>
        <w:rPr>
          <w:sz w:val="21"/>
          <w:szCs w:val="21"/>
        </w:rPr>
        <w:t xml:space="preserve">s </w:t>
      </w:r>
      <w:r>
        <w:rPr>
          <w:spacing w:val="-1"/>
          <w:sz w:val="21"/>
          <w:szCs w:val="21"/>
        </w:rPr>
        <w:t>c</w:t>
      </w:r>
      <w:r>
        <w:rPr>
          <w:sz w:val="21"/>
          <w:szCs w:val="21"/>
        </w:rPr>
        <w:t xml:space="preserve">an </w:t>
      </w:r>
      <w:r>
        <w:rPr>
          <w:spacing w:val="-3"/>
          <w:sz w:val="21"/>
          <w:szCs w:val="21"/>
        </w:rPr>
        <w:t>v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ew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an a</w:t>
      </w:r>
      <w:r>
        <w:rPr>
          <w:spacing w:val="-1"/>
          <w:sz w:val="21"/>
          <w:szCs w:val="21"/>
        </w:rPr>
        <w:t>ll</w:t>
      </w:r>
      <w:r>
        <w:rPr>
          <w:sz w:val="21"/>
          <w:szCs w:val="21"/>
        </w:rPr>
        <w:t>e</w:t>
      </w:r>
      <w:r>
        <w:rPr>
          <w:spacing w:val="-6"/>
          <w:sz w:val="21"/>
          <w:szCs w:val="21"/>
        </w:rPr>
        <w:t>r</w:t>
      </w:r>
      <w:r>
        <w:rPr>
          <w:spacing w:val="2"/>
          <w:sz w:val="21"/>
          <w:szCs w:val="21"/>
        </w:rPr>
        <w:t>g</w:t>
      </w:r>
      <w:r>
        <w:rPr>
          <w:sz w:val="21"/>
          <w:szCs w:val="21"/>
        </w:rPr>
        <w:t>y</w:t>
      </w:r>
      <w:r>
        <w:rPr>
          <w:spacing w:val="-5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r</w:t>
      </w:r>
      <w:r>
        <w:rPr>
          <w:spacing w:val="2"/>
          <w:sz w:val="21"/>
          <w:szCs w:val="21"/>
        </w:rPr>
        <w:t>e</w:t>
      </w:r>
      <w:r>
        <w:rPr>
          <w:sz w:val="21"/>
          <w:szCs w:val="21"/>
        </w:rPr>
        <w:t>po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t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 xml:space="preserve">on 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 xml:space="preserve">he </w:t>
      </w:r>
      <w:r>
        <w:rPr>
          <w:spacing w:val="-1"/>
          <w:sz w:val="21"/>
          <w:szCs w:val="21"/>
        </w:rPr>
        <w:t>w</w:t>
      </w:r>
      <w:r>
        <w:rPr>
          <w:sz w:val="21"/>
          <w:szCs w:val="21"/>
        </w:rPr>
        <w:t xml:space="preserve">eb </w:t>
      </w:r>
      <w:r>
        <w:rPr>
          <w:spacing w:val="-3"/>
          <w:sz w:val="21"/>
          <w:szCs w:val="21"/>
        </w:rPr>
        <w:t>a</w:t>
      </w:r>
      <w:r>
        <w:rPr>
          <w:sz w:val="21"/>
          <w:szCs w:val="21"/>
        </w:rPr>
        <w:t>pp</w:t>
      </w:r>
      <w:r>
        <w:rPr>
          <w:spacing w:val="-1"/>
          <w:sz w:val="21"/>
          <w:szCs w:val="21"/>
        </w:rPr>
        <w:t>li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on.</w:t>
      </w:r>
      <w:r>
        <w:rPr>
          <w:spacing w:val="-20"/>
          <w:sz w:val="21"/>
          <w:szCs w:val="21"/>
        </w:rPr>
        <w:t xml:space="preserve"> </w:t>
      </w:r>
      <w:r>
        <w:rPr>
          <w:sz w:val="21"/>
          <w:szCs w:val="21"/>
        </w:rPr>
        <w:t>..........</w:t>
      </w:r>
      <w:r>
        <w:rPr>
          <w:spacing w:val="-36"/>
          <w:sz w:val="21"/>
          <w:szCs w:val="21"/>
        </w:rPr>
        <w:t xml:space="preserve"> </w:t>
      </w:r>
      <w:r>
        <w:rPr>
          <w:sz w:val="21"/>
          <w:szCs w:val="21"/>
        </w:rPr>
        <w:t>103</w:t>
      </w:r>
    </w:p>
    <w:p w:rsidR="0009563F" w:rsidRDefault="00822B19">
      <w:pPr>
        <w:spacing w:before="1"/>
        <w:ind w:left="329"/>
        <w:rPr>
          <w:sz w:val="21"/>
          <w:szCs w:val="21"/>
        </w:rPr>
      </w:pPr>
      <w:r>
        <w:rPr>
          <w:sz w:val="21"/>
          <w:szCs w:val="21"/>
        </w:rPr>
        <w:t>S</w:t>
      </w:r>
      <w:r>
        <w:rPr>
          <w:spacing w:val="-5"/>
          <w:sz w:val="21"/>
          <w:szCs w:val="21"/>
        </w:rPr>
        <w:t>y</w:t>
      </w:r>
      <w:r>
        <w:rPr>
          <w:spacing w:val="2"/>
          <w:sz w:val="21"/>
          <w:szCs w:val="21"/>
        </w:rPr>
        <w:t>s</w:t>
      </w:r>
      <w:r>
        <w:rPr>
          <w:spacing w:val="-1"/>
          <w:sz w:val="21"/>
          <w:szCs w:val="21"/>
        </w:rPr>
        <w:t>t</w:t>
      </w:r>
      <w:r>
        <w:rPr>
          <w:spacing w:val="2"/>
          <w:sz w:val="21"/>
          <w:szCs w:val="21"/>
        </w:rPr>
        <w:t>e</w:t>
      </w:r>
      <w:r>
        <w:rPr>
          <w:sz w:val="21"/>
          <w:szCs w:val="21"/>
        </w:rPr>
        <w:t>m</w:t>
      </w:r>
      <w:r>
        <w:rPr>
          <w:spacing w:val="-8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 xml:space="preserve">e </w:t>
      </w:r>
      <w:r>
        <w:rPr>
          <w:spacing w:val="-1"/>
          <w:sz w:val="21"/>
          <w:szCs w:val="21"/>
        </w:rPr>
        <w:t>(</w:t>
      </w:r>
      <w:r>
        <w:rPr>
          <w:sz w:val="21"/>
          <w:szCs w:val="21"/>
        </w:rPr>
        <w:t>S</w:t>
      </w:r>
      <w:r>
        <w:rPr>
          <w:spacing w:val="-2"/>
          <w:sz w:val="21"/>
          <w:szCs w:val="21"/>
        </w:rPr>
        <w:t>T</w:t>
      </w:r>
      <w:r>
        <w:rPr>
          <w:spacing w:val="2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25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-1"/>
          <w:sz w:val="21"/>
          <w:szCs w:val="21"/>
        </w:rPr>
        <w:t xml:space="preserve"> </w:t>
      </w:r>
      <w:r>
        <w:rPr>
          <w:spacing w:val="-5"/>
          <w:sz w:val="21"/>
          <w:szCs w:val="21"/>
        </w:rPr>
        <w:t>F</w:t>
      </w:r>
      <w:r>
        <w:rPr>
          <w:spacing w:val="1"/>
          <w:sz w:val="21"/>
          <w:szCs w:val="21"/>
        </w:rPr>
        <w:t>DA</w:t>
      </w:r>
      <w:r>
        <w:rPr>
          <w:sz w:val="21"/>
          <w:szCs w:val="21"/>
        </w:rPr>
        <w:t xml:space="preserve">s </w:t>
      </w:r>
      <w:r>
        <w:rPr>
          <w:spacing w:val="-1"/>
          <w:sz w:val="21"/>
          <w:szCs w:val="21"/>
        </w:rPr>
        <w:t>c</w:t>
      </w:r>
      <w:r>
        <w:rPr>
          <w:sz w:val="21"/>
          <w:szCs w:val="21"/>
        </w:rPr>
        <w:t xml:space="preserve">an </w:t>
      </w:r>
      <w:r>
        <w:rPr>
          <w:spacing w:val="-3"/>
          <w:sz w:val="21"/>
          <w:szCs w:val="21"/>
        </w:rPr>
        <w:t>v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ew</w:t>
      </w:r>
      <w:r>
        <w:rPr>
          <w:spacing w:val="-1"/>
          <w:sz w:val="21"/>
          <w:szCs w:val="21"/>
        </w:rPr>
        <w:t xml:space="preserve"> li</w:t>
      </w:r>
      <w:r>
        <w:rPr>
          <w:sz w:val="21"/>
          <w:szCs w:val="21"/>
        </w:rPr>
        <w:t>st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of a</w:t>
      </w:r>
      <w:r>
        <w:rPr>
          <w:spacing w:val="-1"/>
          <w:sz w:val="21"/>
          <w:szCs w:val="21"/>
        </w:rPr>
        <w:t>ll</w:t>
      </w:r>
      <w:r>
        <w:rPr>
          <w:spacing w:val="2"/>
          <w:sz w:val="21"/>
          <w:szCs w:val="21"/>
        </w:rPr>
        <w:t>e</w:t>
      </w:r>
      <w:r>
        <w:rPr>
          <w:spacing w:val="-5"/>
          <w:sz w:val="21"/>
          <w:szCs w:val="21"/>
        </w:rPr>
        <w:t>r</w:t>
      </w:r>
      <w:r>
        <w:rPr>
          <w:spacing w:val="2"/>
          <w:sz w:val="21"/>
          <w:szCs w:val="21"/>
        </w:rPr>
        <w:t>g</w:t>
      </w:r>
      <w:r>
        <w:rPr>
          <w:sz w:val="21"/>
          <w:szCs w:val="21"/>
        </w:rPr>
        <w:t>y</w:t>
      </w:r>
      <w:r>
        <w:rPr>
          <w:spacing w:val="-2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epo</w:t>
      </w:r>
      <w:r>
        <w:rPr>
          <w:spacing w:val="-1"/>
          <w:sz w:val="21"/>
          <w:szCs w:val="21"/>
        </w:rPr>
        <w:t>rt</w:t>
      </w:r>
      <w:r>
        <w:rPr>
          <w:sz w:val="21"/>
          <w:szCs w:val="21"/>
        </w:rPr>
        <w:t xml:space="preserve">s on </w:t>
      </w:r>
      <w:r>
        <w:rPr>
          <w:spacing w:val="-2"/>
          <w:sz w:val="21"/>
          <w:szCs w:val="21"/>
        </w:rPr>
        <w:t>t</w:t>
      </w:r>
      <w:r>
        <w:rPr>
          <w:sz w:val="21"/>
          <w:szCs w:val="21"/>
        </w:rPr>
        <w:t xml:space="preserve">he </w:t>
      </w:r>
      <w:r>
        <w:rPr>
          <w:spacing w:val="-1"/>
          <w:sz w:val="21"/>
          <w:szCs w:val="21"/>
        </w:rPr>
        <w:t>w</w:t>
      </w:r>
      <w:r>
        <w:rPr>
          <w:sz w:val="21"/>
          <w:szCs w:val="21"/>
        </w:rPr>
        <w:t>eb app</w:t>
      </w:r>
      <w:r>
        <w:rPr>
          <w:spacing w:val="-1"/>
          <w:sz w:val="21"/>
          <w:szCs w:val="21"/>
        </w:rPr>
        <w:t>li</w:t>
      </w:r>
      <w:r>
        <w:rPr>
          <w:sz w:val="21"/>
          <w:szCs w:val="21"/>
        </w:rPr>
        <w:t>ca</w:t>
      </w:r>
      <w:r>
        <w:rPr>
          <w:spacing w:val="-4"/>
          <w:sz w:val="21"/>
          <w:szCs w:val="21"/>
        </w:rPr>
        <w:t>t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on.</w:t>
      </w:r>
      <w:r>
        <w:rPr>
          <w:spacing w:val="-18"/>
          <w:sz w:val="21"/>
          <w:szCs w:val="21"/>
        </w:rPr>
        <w:t xml:space="preserve"> </w:t>
      </w:r>
      <w:r>
        <w:rPr>
          <w:sz w:val="21"/>
          <w:szCs w:val="21"/>
        </w:rPr>
        <w:t>...</w:t>
      </w:r>
      <w:r>
        <w:rPr>
          <w:spacing w:val="-36"/>
          <w:sz w:val="21"/>
          <w:szCs w:val="21"/>
        </w:rPr>
        <w:t xml:space="preserve"> </w:t>
      </w:r>
      <w:r>
        <w:rPr>
          <w:sz w:val="21"/>
          <w:szCs w:val="21"/>
        </w:rPr>
        <w:t>105</w:t>
      </w:r>
    </w:p>
    <w:p w:rsidR="0009563F" w:rsidRDefault="00822B19">
      <w:pPr>
        <w:spacing w:before="5" w:line="240" w:lineRule="exact"/>
        <w:ind w:left="329" w:right="79"/>
        <w:rPr>
          <w:sz w:val="21"/>
          <w:szCs w:val="21"/>
        </w:rPr>
      </w:pPr>
      <w:r>
        <w:rPr>
          <w:sz w:val="21"/>
          <w:szCs w:val="21"/>
        </w:rPr>
        <w:t>S</w:t>
      </w:r>
      <w:r>
        <w:rPr>
          <w:spacing w:val="-5"/>
          <w:sz w:val="21"/>
          <w:szCs w:val="21"/>
        </w:rPr>
        <w:t>y</w:t>
      </w:r>
      <w:r>
        <w:rPr>
          <w:spacing w:val="2"/>
          <w:sz w:val="21"/>
          <w:szCs w:val="21"/>
        </w:rPr>
        <w:t>s</w:t>
      </w:r>
      <w:r>
        <w:rPr>
          <w:spacing w:val="-1"/>
          <w:sz w:val="21"/>
          <w:szCs w:val="21"/>
        </w:rPr>
        <w:t>t</w:t>
      </w:r>
      <w:r>
        <w:rPr>
          <w:spacing w:val="2"/>
          <w:sz w:val="21"/>
          <w:szCs w:val="21"/>
        </w:rPr>
        <w:t>e</w:t>
      </w:r>
      <w:r>
        <w:rPr>
          <w:sz w:val="21"/>
          <w:szCs w:val="21"/>
        </w:rPr>
        <w:t>m</w:t>
      </w:r>
      <w:r>
        <w:rPr>
          <w:spacing w:val="-1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1"/>
          <w:sz w:val="21"/>
          <w:szCs w:val="21"/>
        </w:rPr>
        <w:t xml:space="preserve"> 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e</w:t>
      </w:r>
      <w:r>
        <w:rPr>
          <w:spacing w:val="2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(</w:t>
      </w:r>
      <w:r>
        <w:rPr>
          <w:spacing w:val="-2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3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26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1"/>
          <w:sz w:val="21"/>
          <w:szCs w:val="21"/>
        </w:rPr>
        <w:t xml:space="preserve"> </w:t>
      </w:r>
      <w:r>
        <w:rPr>
          <w:sz w:val="21"/>
          <w:szCs w:val="21"/>
        </w:rPr>
        <w:t>Pa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en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s</w:t>
      </w:r>
      <w:r>
        <w:rPr>
          <w:spacing w:val="2"/>
          <w:sz w:val="21"/>
          <w:szCs w:val="21"/>
        </w:rPr>
        <w:t xml:space="preserve"> </w:t>
      </w:r>
      <w:r>
        <w:rPr>
          <w:sz w:val="21"/>
          <w:szCs w:val="21"/>
        </w:rPr>
        <w:t>can</w:t>
      </w:r>
      <w:r>
        <w:rPr>
          <w:spacing w:val="2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l</w:t>
      </w:r>
      <w:r>
        <w:rPr>
          <w:sz w:val="21"/>
          <w:szCs w:val="21"/>
        </w:rPr>
        <w:t>og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n</w:t>
      </w:r>
      <w:r>
        <w:rPr>
          <w:spacing w:val="2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o</w:t>
      </w:r>
      <w:r>
        <w:rPr>
          <w:spacing w:val="2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he</w:t>
      </w:r>
      <w:r>
        <w:rPr>
          <w:spacing w:val="2"/>
          <w:sz w:val="21"/>
          <w:szCs w:val="21"/>
        </w:rPr>
        <w:t xml:space="preserve"> </w:t>
      </w:r>
      <w:r>
        <w:rPr>
          <w:spacing w:val="-4"/>
          <w:sz w:val="21"/>
          <w:szCs w:val="21"/>
        </w:rPr>
        <w:t>m</w:t>
      </w:r>
      <w:r>
        <w:rPr>
          <w:spacing w:val="-2"/>
          <w:sz w:val="21"/>
          <w:szCs w:val="21"/>
        </w:rPr>
        <w:t>o</w:t>
      </w:r>
      <w:r>
        <w:rPr>
          <w:sz w:val="21"/>
          <w:szCs w:val="21"/>
        </w:rPr>
        <w:t>b</w:t>
      </w:r>
      <w:r>
        <w:rPr>
          <w:spacing w:val="-1"/>
          <w:sz w:val="21"/>
          <w:szCs w:val="21"/>
        </w:rPr>
        <w:t>il</w:t>
      </w:r>
      <w:r>
        <w:rPr>
          <w:sz w:val="21"/>
          <w:szCs w:val="21"/>
        </w:rPr>
        <w:t>e</w:t>
      </w:r>
      <w:r>
        <w:rPr>
          <w:spacing w:val="2"/>
          <w:sz w:val="21"/>
          <w:szCs w:val="21"/>
        </w:rPr>
        <w:t xml:space="preserve"> </w:t>
      </w:r>
      <w:r>
        <w:rPr>
          <w:sz w:val="21"/>
          <w:szCs w:val="21"/>
        </w:rPr>
        <w:t>app</w:t>
      </w:r>
      <w:r>
        <w:rPr>
          <w:spacing w:val="-1"/>
          <w:sz w:val="21"/>
          <w:szCs w:val="21"/>
        </w:rPr>
        <w:t>li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on</w:t>
      </w:r>
      <w:r>
        <w:rPr>
          <w:spacing w:val="2"/>
          <w:sz w:val="21"/>
          <w:szCs w:val="21"/>
        </w:rPr>
        <w:t xml:space="preserve"> </w:t>
      </w:r>
      <w:r>
        <w:rPr>
          <w:sz w:val="21"/>
          <w:szCs w:val="21"/>
        </w:rPr>
        <w:t>by</w:t>
      </w:r>
      <w:r>
        <w:rPr>
          <w:spacing w:val="-2"/>
          <w:sz w:val="21"/>
          <w:szCs w:val="21"/>
        </w:rPr>
        <w:t xml:space="preserve"> </w:t>
      </w:r>
      <w:r>
        <w:rPr>
          <w:sz w:val="21"/>
          <w:szCs w:val="21"/>
        </w:rPr>
        <w:t>us</w:t>
      </w:r>
      <w:r>
        <w:rPr>
          <w:spacing w:val="-2"/>
          <w:sz w:val="21"/>
          <w:szCs w:val="21"/>
        </w:rPr>
        <w:t>i</w:t>
      </w:r>
      <w:r>
        <w:rPr>
          <w:sz w:val="21"/>
          <w:szCs w:val="21"/>
        </w:rPr>
        <w:t>ng</w:t>
      </w:r>
      <w:r>
        <w:rPr>
          <w:spacing w:val="2"/>
          <w:sz w:val="21"/>
          <w:szCs w:val="21"/>
        </w:rPr>
        <w:t xml:space="preserve"> </w:t>
      </w:r>
      <w:r>
        <w:rPr>
          <w:sz w:val="21"/>
          <w:szCs w:val="21"/>
        </w:rPr>
        <w:t>us</w:t>
      </w:r>
      <w:r>
        <w:rPr>
          <w:spacing w:val="-1"/>
          <w:sz w:val="21"/>
          <w:szCs w:val="21"/>
        </w:rPr>
        <w:t>er</w:t>
      </w:r>
      <w:r>
        <w:rPr>
          <w:sz w:val="21"/>
          <w:szCs w:val="21"/>
        </w:rPr>
        <w:t>na</w:t>
      </w:r>
      <w:r>
        <w:rPr>
          <w:spacing w:val="-4"/>
          <w:sz w:val="21"/>
          <w:szCs w:val="21"/>
        </w:rPr>
        <w:t>m</w:t>
      </w:r>
      <w:r>
        <w:rPr>
          <w:sz w:val="21"/>
          <w:szCs w:val="21"/>
        </w:rPr>
        <w:t>e</w:t>
      </w:r>
      <w:r>
        <w:rPr>
          <w:spacing w:val="2"/>
          <w:sz w:val="21"/>
          <w:szCs w:val="21"/>
        </w:rPr>
        <w:t xml:space="preserve"> </w:t>
      </w:r>
      <w:r>
        <w:rPr>
          <w:sz w:val="21"/>
          <w:szCs w:val="21"/>
        </w:rPr>
        <w:t>and pa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s</w:t>
      </w:r>
      <w:r>
        <w:rPr>
          <w:spacing w:val="-2"/>
          <w:sz w:val="21"/>
          <w:szCs w:val="21"/>
        </w:rPr>
        <w:t>w</w:t>
      </w:r>
      <w:r>
        <w:rPr>
          <w:sz w:val="21"/>
          <w:szCs w:val="21"/>
        </w:rPr>
        <w:t>o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d.</w:t>
      </w:r>
      <w:r>
        <w:rPr>
          <w:spacing w:val="-5"/>
          <w:sz w:val="21"/>
          <w:szCs w:val="21"/>
        </w:rPr>
        <w:t xml:space="preserve"> </w:t>
      </w:r>
      <w:r>
        <w:rPr>
          <w:sz w:val="21"/>
          <w:szCs w:val="21"/>
        </w:rPr>
        <w:t>...............................</w:t>
      </w:r>
      <w:r>
        <w:rPr>
          <w:spacing w:val="1"/>
          <w:sz w:val="21"/>
          <w:szCs w:val="21"/>
        </w:rPr>
        <w:t>.</w:t>
      </w:r>
      <w:r>
        <w:rPr>
          <w:sz w:val="21"/>
          <w:szCs w:val="21"/>
        </w:rPr>
        <w:t>...............................................................................................</w:t>
      </w:r>
      <w:r>
        <w:rPr>
          <w:spacing w:val="1"/>
          <w:sz w:val="21"/>
          <w:szCs w:val="21"/>
        </w:rPr>
        <w:t>.</w:t>
      </w:r>
      <w:r>
        <w:rPr>
          <w:sz w:val="21"/>
          <w:szCs w:val="21"/>
        </w:rPr>
        <w:t>..</w:t>
      </w:r>
      <w:r>
        <w:rPr>
          <w:spacing w:val="-36"/>
          <w:sz w:val="21"/>
          <w:szCs w:val="21"/>
        </w:rPr>
        <w:t xml:space="preserve"> </w:t>
      </w:r>
      <w:r>
        <w:rPr>
          <w:sz w:val="21"/>
          <w:szCs w:val="21"/>
        </w:rPr>
        <w:t>107</w:t>
      </w:r>
    </w:p>
    <w:p w:rsidR="0009563F" w:rsidRDefault="00822B19">
      <w:pPr>
        <w:spacing w:line="240" w:lineRule="exact"/>
        <w:ind w:left="329"/>
        <w:rPr>
          <w:sz w:val="21"/>
          <w:szCs w:val="21"/>
        </w:rPr>
      </w:pPr>
      <w:r>
        <w:rPr>
          <w:sz w:val="21"/>
          <w:szCs w:val="21"/>
        </w:rPr>
        <w:t>S</w:t>
      </w:r>
      <w:r>
        <w:rPr>
          <w:spacing w:val="-5"/>
          <w:sz w:val="21"/>
          <w:szCs w:val="21"/>
        </w:rPr>
        <w:t>y</w:t>
      </w:r>
      <w:r>
        <w:rPr>
          <w:spacing w:val="2"/>
          <w:sz w:val="21"/>
          <w:szCs w:val="21"/>
        </w:rPr>
        <w:t>s</w:t>
      </w:r>
      <w:r>
        <w:rPr>
          <w:spacing w:val="-1"/>
          <w:sz w:val="21"/>
          <w:szCs w:val="21"/>
        </w:rPr>
        <w:t>t</w:t>
      </w:r>
      <w:r>
        <w:rPr>
          <w:spacing w:val="2"/>
          <w:sz w:val="21"/>
          <w:szCs w:val="21"/>
        </w:rPr>
        <w:t>e</w:t>
      </w:r>
      <w:r>
        <w:rPr>
          <w:sz w:val="21"/>
          <w:szCs w:val="21"/>
        </w:rPr>
        <w:t>m</w:t>
      </w:r>
      <w:r>
        <w:rPr>
          <w:spacing w:val="-8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 xml:space="preserve">e </w:t>
      </w:r>
      <w:r>
        <w:rPr>
          <w:spacing w:val="-1"/>
          <w:sz w:val="21"/>
          <w:szCs w:val="21"/>
        </w:rPr>
        <w:t>(</w:t>
      </w:r>
      <w:r>
        <w:rPr>
          <w:sz w:val="21"/>
          <w:szCs w:val="21"/>
        </w:rPr>
        <w:t>S</w:t>
      </w:r>
      <w:r>
        <w:rPr>
          <w:spacing w:val="-2"/>
          <w:sz w:val="21"/>
          <w:szCs w:val="21"/>
        </w:rPr>
        <w:t>T</w:t>
      </w:r>
      <w:r>
        <w:rPr>
          <w:spacing w:val="2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27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-1"/>
          <w:sz w:val="21"/>
          <w:szCs w:val="21"/>
        </w:rPr>
        <w:t xml:space="preserve"> </w:t>
      </w:r>
      <w:r>
        <w:rPr>
          <w:spacing w:val="2"/>
          <w:sz w:val="21"/>
          <w:szCs w:val="21"/>
        </w:rPr>
        <w:t>P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en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 xml:space="preserve">s </w:t>
      </w:r>
      <w:r>
        <w:rPr>
          <w:spacing w:val="-1"/>
          <w:sz w:val="21"/>
          <w:szCs w:val="21"/>
        </w:rPr>
        <w:t>c</w:t>
      </w:r>
      <w:r>
        <w:rPr>
          <w:spacing w:val="-3"/>
          <w:sz w:val="21"/>
          <w:szCs w:val="21"/>
        </w:rPr>
        <w:t>a</w:t>
      </w:r>
      <w:r>
        <w:rPr>
          <w:sz w:val="21"/>
          <w:szCs w:val="21"/>
        </w:rPr>
        <w:t xml:space="preserve">n </w:t>
      </w:r>
      <w:r>
        <w:rPr>
          <w:spacing w:val="-1"/>
          <w:sz w:val="21"/>
          <w:szCs w:val="21"/>
        </w:rPr>
        <w:t>l</w:t>
      </w:r>
      <w:r>
        <w:rPr>
          <w:sz w:val="21"/>
          <w:szCs w:val="21"/>
        </w:rPr>
        <w:t>ogout</w:t>
      </w:r>
      <w:r>
        <w:rPr>
          <w:spacing w:val="-1"/>
          <w:sz w:val="21"/>
          <w:szCs w:val="21"/>
        </w:rPr>
        <w:t xml:space="preserve"> fr</w:t>
      </w:r>
      <w:r>
        <w:rPr>
          <w:sz w:val="21"/>
          <w:szCs w:val="21"/>
        </w:rPr>
        <w:t>om</w:t>
      </w:r>
      <w:r>
        <w:rPr>
          <w:spacing w:val="-3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 xml:space="preserve">he </w:t>
      </w:r>
      <w:r>
        <w:rPr>
          <w:spacing w:val="-4"/>
          <w:sz w:val="21"/>
          <w:szCs w:val="21"/>
        </w:rPr>
        <w:t>m</w:t>
      </w:r>
      <w:r>
        <w:rPr>
          <w:sz w:val="21"/>
          <w:szCs w:val="21"/>
        </w:rPr>
        <w:t>ob</w:t>
      </w:r>
      <w:r>
        <w:rPr>
          <w:spacing w:val="-1"/>
          <w:sz w:val="21"/>
          <w:szCs w:val="21"/>
        </w:rPr>
        <w:t>il</w:t>
      </w:r>
      <w:r>
        <w:rPr>
          <w:sz w:val="21"/>
          <w:szCs w:val="21"/>
        </w:rPr>
        <w:t>e app</w:t>
      </w:r>
      <w:r>
        <w:rPr>
          <w:spacing w:val="-1"/>
          <w:sz w:val="21"/>
          <w:szCs w:val="21"/>
        </w:rPr>
        <w:t>li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on</w:t>
      </w:r>
      <w:r>
        <w:rPr>
          <w:spacing w:val="7"/>
          <w:sz w:val="21"/>
          <w:szCs w:val="21"/>
        </w:rPr>
        <w:t>.</w:t>
      </w:r>
      <w:r>
        <w:rPr>
          <w:sz w:val="21"/>
          <w:szCs w:val="21"/>
        </w:rPr>
        <w:t>........................</w:t>
      </w:r>
      <w:r>
        <w:rPr>
          <w:spacing w:val="-35"/>
          <w:sz w:val="21"/>
          <w:szCs w:val="21"/>
        </w:rPr>
        <w:t xml:space="preserve"> </w:t>
      </w:r>
      <w:r>
        <w:rPr>
          <w:sz w:val="21"/>
          <w:szCs w:val="21"/>
        </w:rPr>
        <w:t>109</w:t>
      </w:r>
    </w:p>
    <w:p w:rsidR="0009563F" w:rsidRDefault="00822B19">
      <w:pPr>
        <w:spacing w:before="1"/>
        <w:ind w:left="329"/>
        <w:rPr>
          <w:sz w:val="21"/>
          <w:szCs w:val="21"/>
        </w:rPr>
      </w:pPr>
      <w:r>
        <w:rPr>
          <w:sz w:val="21"/>
          <w:szCs w:val="21"/>
        </w:rPr>
        <w:t>S</w:t>
      </w:r>
      <w:r>
        <w:rPr>
          <w:spacing w:val="-5"/>
          <w:sz w:val="21"/>
          <w:szCs w:val="21"/>
        </w:rPr>
        <w:t>y</w:t>
      </w:r>
      <w:r>
        <w:rPr>
          <w:spacing w:val="2"/>
          <w:sz w:val="21"/>
          <w:szCs w:val="21"/>
        </w:rPr>
        <w:t>s</w:t>
      </w:r>
      <w:r>
        <w:rPr>
          <w:spacing w:val="-1"/>
          <w:sz w:val="21"/>
          <w:szCs w:val="21"/>
        </w:rPr>
        <w:t>t</w:t>
      </w:r>
      <w:r>
        <w:rPr>
          <w:spacing w:val="2"/>
          <w:sz w:val="21"/>
          <w:szCs w:val="21"/>
        </w:rPr>
        <w:t>e</w:t>
      </w:r>
      <w:r>
        <w:rPr>
          <w:sz w:val="21"/>
          <w:szCs w:val="21"/>
        </w:rPr>
        <w:t>m</w:t>
      </w:r>
      <w:r>
        <w:rPr>
          <w:spacing w:val="-8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 xml:space="preserve">e </w:t>
      </w:r>
      <w:r>
        <w:rPr>
          <w:spacing w:val="-1"/>
          <w:sz w:val="21"/>
          <w:szCs w:val="21"/>
        </w:rPr>
        <w:t>(</w:t>
      </w:r>
      <w:r>
        <w:rPr>
          <w:sz w:val="21"/>
          <w:szCs w:val="21"/>
        </w:rPr>
        <w:t>S</w:t>
      </w:r>
      <w:r>
        <w:rPr>
          <w:spacing w:val="-2"/>
          <w:sz w:val="21"/>
          <w:szCs w:val="21"/>
        </w:rPr>
        <w:t>T</w:t>
      </w:r>
      <w:r>
        <w:rPr>
          <w:spacing w:val="2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28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-1"/>
          <w:sz w:val="21"/>
          <w:szCs w:val="21"/>
        </w:rPr>
        <w:t xml:space="preserve"> </w:t>
      </w:r>
      <w:r>
        <w:rPr>
          <w:spacing w:val="2"/>
          <w:sz w:val="21"/>
          <w:szCs w:val="21"/>
        </w:rPr>
        <w:t>P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en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 xml:space="preserve">s </w:t>
      </w:r>
      <w:r>
        <w:rPr>
          <w:spacing w:val="-1"/>
          <w:sz w:val="21"/>
          <w:szCs w:val="21"/>
        </w:rPr>
        <w:t>c</w:t>
      </w:r>
      <w:r>
        <w:rPr>
          <w:spacing w:val="-3"/>
          <w:sz w:val="21"/>
          <w:szCs w:val="21"/>
        </w:rPr>
        <w:t>a</w:t>
      </w:r>
      <w:r>
        <w:rPr>
          <w:sz w:val="21"/>
          <w:szCs w:val="21"/>
        </w:rPr>
        <w:t xml:space="preserve">n </w:t>
      </w:r>
      <w:r>
        <w:rPr>
          <w:spacing w:val="-2"/>
          <w:sz w:val="21"/>
          <w:szCs w:val="21"/>
        </w:rPr>
        <w:t>v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ew</w:t>
      </w:r>
      <w:r>
        <w:rPr>
          <w:spacing w:val="-1"/>
          <w:sz w:val="21"/>
          <w:szCs w:val="21"/>
        </w:rPr>
        <w:t xml:space="preserve"> t</w:t>
      </w:r>
      <w:r>
        <w:rPr>
          <w:sz w:val="21"/>
          <w:szCs w:val="21"/>
        </w:rPr>
        <w:t xml:space="preserve">he </w:t>
      </w:r>
      <w:r>
        <w:rPr>
          <w:spacing w:val="1"/>
          <w:sz w:val="21"/>
          <w:szCs w:val="21"/>
        </w:rPr>
        <w:t>Q</w:t>
      </w:r>
      <w:r>
        <w:rPr>
          <w:sz w:val="21"/>
          <w:szCs w:val="21"/>
        </w:rPr>
        <w:t>R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c</w:t>
      </w:r>
      <w:r>
        <w:rPr>
          <w:spacing w:val="-3"/>
          <w:sz w:val="21"/>
          <w:szCs w:val="21"/>
        </w:rPr>
        <w:t>o</w:t>
      </w:r>
      <w:r>
        <w:rPr>
          <w:sz w:val="21"/>
          <w:szCs w:val="21"/>
        </w:rPr>
        <w:t xml:space="preserve">de on 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 xml:space="preserve">he </w:t>
      </w:r>
      <w:r>
        <w:rPr>
          <w:spacing w:val="-4"/>
          <w:sz w:val="21"/>
          <w:szCs w:val="21"/>
        </w:rPr>
        <w:t>m</w:t>
      </w:r>
      <w:r>
        <w:rPr>
          <w:sz w:val="21"/>
          <w:szCs w:val="21"/>
        </w:rPr>
        <w:t>ob</w:t>
      </w:r>
      <w:r>
        <w:rPr>
          <w:spacing w:val="-1"/>
          <w:sz w:val="21"/>
          <w:szCs w:val="21"/>
        </w:rPr>
        <w:t>il</w:t>
      </w:r>
      <w:r>
        <w:rPr>
          <w:sz w:val="21"/>
          <w:szCs w:val="21"/>
        </w:rPr>
        <w:t>e app</w:t>
      </w:r>
      <w:r>
        <w:rPr>
          <w:spacing w:val="-1"/>
          <w:sz w:val="21"/>
          <w:szCs w:val="21"/>
        </w:rPr>
        <w:t>li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on.</w:t>
      </w:r>
      <w:r>
        <w:rPr>
          <w:spacing w:val="-30"/>
          <w:sz w:val="21"/>
          <w:szCs w:val="21"/>
        </w:rPr>
        <w:t xml:space="preserve"> </w:t>
      </w:r>
      <w:r>
        <w:rPr>
          <w:sz w:val="21"/>
          <w:szCs w:val="21"/>
        </w:rPr>
        <w:t>.........</w:t>
      </w:r>
      <w:r>
        <w:rPr>
          <w:spacing w:val="-21"/>
          <w:sz w:val="21"/>
          <w:szCs w:val="21"/>
        </w:rPr>
        <w:t xml:space="preserve"> </w:t>
      </w:r>
      <w:r>
        <w:rPr>
          <w:spacing w:val="-7"/>
          <w:sz w:val="21"/>
          <w:szCs w:val="21"/>
        </w:rPr>
        <w:t>111</w:t>
      </w:r>
    </w:p>
    <w:p w:rsidR="0009563F" w:rsidRDefault="00822B19">
      <w:pPr>
        <w:spacing w:line="240" w:lineRule="exact"/>
        <w:ind w:left="329"/>
        <w:rPr>
          <w:sz w:val="21"/>
          <w:szCs w:val="21"/>
        </w:rPr>
      </w:pPr>
      <w:r>
        <w:rPr>
          <w:sz w:val="21"/>
          <w:szCs w:val="21"/>
        </w:rPr>
        <w:t>S</w:t>
      </w:r>
      <w:r>
        <w:rPr>
          <w:spacing w:val="-5"/>
          <w:sz w:val="21"/>
          <w:szCs w:val="21"/>
        </w:rPr>
        <w:t>y</w:t>
      </w:r>
      <w:r>
        <w:rPr>
          <w:spacing w:val="2"/>
          <w:sz w:val="21"/>
          <w:szCs w:val="21"/>
        </w:rPr>
        <w:t>s</w:t>
      </w:r>
      <w:r>
        <w:rPr>
          <w:spacing w:val="-1"/>
          <w:sz w:val="21"/>
          <w:szCs w:val="21"/>
        </w:rPr>
        <w:t>t</w:t>
      </w:r>
      <w:r>
        <w:rPr>
          <w:spacing w:val="2"/>
          <w:sz w:val="21"/>
          <w:szCs w:val="21"/>
        </w:rPr>
        <w:t>e</w:t>
      </w:r>
      <w:r>
        <w:rPr>
          <w:sz w:val="21"/>
          <w:szCs w:val="21"/>
        </w:rPr>
        <w:t>m</w:t>
      </w:r>
      <w:r>
        <w:rPr>
          <w:spacing w:val="-8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 xml:space="preserve">e </w:t>
      </w:r>
      <w:r>
        <w:rPr>
          <w:spacing w:val="-1"/>
          <w:sz w:val="21"/>
          <w:szCs w:val="21"/>
        </w:rPr>
        <w:t>(</w:t>
      </w:r>
      <w:r>
        <w:rPr>
          <w:sz w:val="21"/>
          <w:szCs w:val="21"/>
        </w:rPr>
        <w:t>S</w:t>
      </w:r>
      <w:r>
        <w:rPr>
          <w:spacing w:val="-2"/>
          <w:sz w:val="21"/>
          <w:szCs w:val="21"/>
        </w:rPr>
        <w:t>T</w:t>
      </w:r>
      <w:r>
        <w:rPr>
          <w:spacing w:val="2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29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Pha</w:t>
      </w:r>
      <w:r>
        <w:rPr>
          <w:spacing w:val="-1"/>
          <w:sz w:val="21"/>
          <w:szCs w:val="21"/>
        </w:rPr>
        <w:t>r</w:t>
      </w:r>
      <w:r>
        <w:rPr>
          <w:spacing w:val="-4"/>
          <w:sz w:val="21"/>
          <w:szCs w:val="21"/>
        </w:rPr>
        <w:t>m</w:t>
      </w:r>
      <w:r>
        <w:rPr>
          <w:sz w:val="21"/>
          <w:szCs w:val="21"/>
        </w:rPr>
        <w:t>ac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s</w:t>
      </w:r>
      <w:r>
        <w:rPr>
          <w:spacing w:val="-2"/>
          <w:sz w:val="21"/>
          <w:szCs w:val="21"/>
        </w:rPr>
        <w:t>t</w:t>
      </w:r>
      <w:r>
        <w:rPr>
          <w:sz w:val="21"/>
          <w:szCs w:val="21"/>
        </w:rPr>
        <w:t xml:space="preserve">s </w:t>
      </w:r>
      <w:r>
        <w:rPr>
          <w:spacing w:val="-1"/>
          <w:sz w:val="21"/>
          <w:szCs w:val="21"/>
        </w:rPr>
        <w:t>c</w:t>
      </w:r>
      <w:r>
        <w:rPr>
          <w:sz w:val="21"/>
          <w:szCs w:val="21"/>
        </w:rPr>
        <w:t xml:space="preserve">an 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 xml:space="preserve">can 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he</w:t>
      </w:r>
      <w:r>
        <w:rPr>
          <w:spacing w:val="-2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Q</w:t>
      </w:r>
      <w:r>
        <w:rPr>
          <w:sz w:val="21"/>
          <w:szCs w:val="21"/>
        </w:rPr>
        <w:t>R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 xml:space="preserve">code </w:t>
      </w:r>
      <w:r>
        <w:rPr>
          <w:spacing w:val="-3"/>
          <w:sz w:val="21"/>
          <w:szCs w:val="21"/>
        </w:rPr>
        <w:t>o</w:t>
      </w:r>
      <w:r>
        <w:rPr>
          <w:sz w:val="21"/>
          <w:szCs w:val="21"/>
        </w:rPr>
        <w:t xml:space="preserve">n 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 xml:space="preserve">he </w:t>
      </w:r>
      <w:r>
        <w:rPr>
          <w:spacing w:val="-4"/>
          <w:sz w:val="21"/>
          <w:szCs w:val="21"/>
        </w:rPr>
        <w:t>m</w:t>
      </w:r>
      <w:r>
        <w:rPr>
          <w:sz w:val="21"/>
          <w:szCs w:val="21"/>
        </w:rPr>
        <w:t>ob</w:t>
      </w:r>
      <w:r>
        <w:rPr>
          <w:spacing w:val="-1"/>
          <w:sz w:val="21"/>
          <w:szCs w:val="21"/>
        </w:rPr>
        <w:t>il</w:t>
      </w:r>
      <w:r>
        <w:rPr>
          <w:sz w:val="21"/>
          <w:szCs w:val="21"/>
        </w:rPr>
        <w:t>e app</w:t>
      </w:r>
      <w:r>
        <w:rPr>
          <w:spacing w:val="-1"/>
          <w:sz w:val="21"/>
          <w:szCs w:val="21"/>
        </w:rPr>
        <w:t>li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on.</w:t>
      </w:r>
      <w:r>
        <w:rPr>
          <w:spacing w:val="-28"/>
          <w:sz w:val="21"/>
          <w:szCs w:val="21"/>
        </w:rPr>
        <w:t xml:space="preserve"> </w:t>
      </w:r>
      <w:r>
        <w:rPr>
          <w:sz w:val="21"/>
          <w:szCs w:val="21"/>
        </w:rPr>
        <w:t>...</w:t>
      </w:r>
      <w:r>
        <w:rPr>
          <w:spacing w:val="-29"/>
          <w:sz w:val="21"/>
          <w:szCs w:val="21"/>
        </w:rPr>
        <w:t xml:space="preserve"> </w:t>
      </w:r>
      <w:r>
        <w:rPr>
          <w:spacing w:val="-7"/>
          <w:sz w:val="21"/>
          <w:szCs w:val="21"/>
        </w:rPr>
        <w:t>1</w:t>
      </w:r>
      <w:r>
        <w:rPr>
          <w:sz w:val="21"/>
          <w:szCs w:val="21"/>
        </w:rPr>
        <w:t>12</w:t>
      </w:r>
    </w:p>
    <w:p w:rsidR="0009563F" w:rsidRDefault="00822B19">
      <w:pPr>
        <w:spacing w:before="1"/>
        <w:ind w:left="329"/>
        <w:rPr>
          <w:sz w:val="21"/>
          <w:szCs w:val="21"/>
        </w:rPr>
      </w:pPr>
      <w:r>
        <w:rPr>
          <w:sz w:val="21"/>
          <w:szCs w:val="21"/>
        </w:rPr>
        <w:t>S</w:t>
      </w:r>
      <w:r>
        <w:rPr>
          <w:spacing w:val="-5"/>
          <w:sz w:val="21"/>
          <w:szCs w:val="21"/>
        </w:rPr>
        <w:t>y</w:t>
      </w:r>
      <w:r>
        <w:rPr>
          <w:spacing w:val="2"/>
          <w:sz w:val="21"/>
          <w:szCs w:val="21"/>
        </w:rPr>
        <w:t>s</w:t>
      </w:r>
      <w:r>
        <w:rPr>
          <w:spacing w:val="-1"/>
          <w:sz w:val="21"/>
          <w:szCs w:val="21"/>
        </w:rPr>
        <w:t>t</w:t>
      </w:r>
      <w:r>
        <w:rPr>
          <w:spacing w:val="2"/>
          <w:sz w:val="21"/>
          <w:szCs w:val="21"/>
        </w:rPr>
        <w:t>e</w:t>
      </w:r>
      <w:r>
        <w:rPr>
          <w:sz w:val="21"/>
          <w:szCs w:val="21"/>
        </w:rPr>
        <w:t>m</w:t>
      </w:r>
      <w:r>
        <w:rPr>
          <w:spacing w:val="-1"/>
          <w:sz w:val="21"/>
          <w:szCs w:val="21"/>
        </w:rPr>
        <w:t xml:space="preserve"> </w:t>
      </w:r>
      <w:r>
        <w:rPr>
          <w:spacing w:val="-14"/>
          <w:sz w:val="21"/>
          <w:szCs w:val="21"/>
        </w:rPr>
        <w:t>T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1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C</w:t>
      </w:r>
      <w:r>
        <w:rPr>
          <w:sz w:val="21"/>
          <w:szCs w:val="21"/>
        </w:rPr>
        <w:t>a</w:t>
      </w:r>
      <w:r>
        <w:rPr>
          <w:spacing w:val="-1"/>
          <w:sz w:val="21"/>
          <w:szCs w:val="21"/>
        </w:rPr>
        <w:t>s</w:t>
      </w:r>
      <w:r>
        <w:rPr>
          <w:sz w:val="21"/>
          <w:szCs w:val="21"/>
        </w:rPr>
        <w:t>e</w:t>
      </w:r>
      <w:r>
        <w:rPr>
          <w:spacing w:val="2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(</w:t>
      </w:r>
      <w:r>
        <w:rPr>
          <w:spacing w:val="-2"/>
          <w:sz w:val="21"/>
          <w:szCs w:val="21"/>
        </w:rPr>
        <w:t>S</w:t>
      </w:r>
      <w:r>
        <w:rPr>
          <w:sz w:val="21"/>
          <w:szCs w:val="21"/>
        </w:rPr>
        <w:t>T</w:t>
      </w:r>
      <w:r>
        <w:rPr>
          <w:spacing w:val="3"/>
          <w:sz w:val="21"/>
          <w:szCs w:val="21"/>
        </w:rPr>
        <w:t>C</w:t>
      </w:r>
      <w:r>
        <w:rPr>
          <w:spacing w:val="-3"/>
          <w:sz w:val="21"/>
          <w:szCs w:val="21"/>
        </w:rPr>
        <w:t>-</w:t>
      </w:r>
      <w:r>
        <w:rPr>
          <w:sz w:val="21"/>
          <w:szCs w:val="21"/>
        </w:rPr>
        <w:t>30</w:t>
      </w:r>
      <w:r>
        <w:rPr>
          <w:spacing w:val="-1"/>
          <w:sz w:val="21"/>
          <w:szCs w:val="21"/>
        </w:rPr>
        <w:t>)</w:t>
      </w:r>
      <w:r>
        <w:rPr>
          <w:sz w:val="21"/>
          <w:szCs w:val="21"/>
        </w:rPr>
        <w:t>: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Pha</w:t>
      </w:r>
      <w:r>
        <w:rPr>
          <w:spacing w:val="-1"/>
          <w:sz w:val="21"/>
          <w:szCs w:val="21"/>
        </w:rPr>
        <w:t>r</w:t>
      </w:r>
      <w:r>
        <w:rPr>
          <w:spacing w:val="-4"/>
          <w:sz w:val="21"/>
          <w:szCs w:val="21"/>
        </w:rPr>
        <w:t>m</w:t>
      </w:r>
      <w:r>
        <w:rPr>
          <w:sz w:val="21"/>
          <w:szCs w:val="21"/>
        </w:rPr>
        <w:t>ac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s</w:t>
      </w:r>
      <w:r>
        <w:rPr>
          <w:spacing w:val="-2"/>
          <w:sz w:val="21"/>
          <w:szCs w:val="21"/>
        </w:rPr>
        <w:t>t</w:t>
      </w:r>
      <w:r>
        <w:rPr>
          <w:sz w:val="21"/>
          <w:szCs w:val="21"/>
        </w:rPr>
        <w:t>s</w:t>
      </w:r>
      <w:r>
        <w:rPr>
          <w:spacing w:val="2"/>
          <w:sz w:val="21"/>
          <w:szCs w:val="21"/>
        </w:rPr>
        <w:t xml:space="preserve"> </w:t>
      </w:r>
      <w:r>
        <w:rPr>
          <w:sz w:val="21"/>
          <w:szCs w:val="21"/>
        </w:rPr>
        <w:t>can</w:t>
      </w:r>
      <w:r>
        <w:rPr>
          <w:spacing w:val="2"/>
          <w:sz w:val="21"/>
          <w:szCs w:val="21"/>
        </w:rPr>
        <w:t xml:space="preserve"> </w:t>
      </w:r>
      <w:r>
        <w:rPr>
          <w:sz w:val="21"/>
          <w:szCs w:val="21"/>
        </w:rPr>
        <w:t xml:space="preserve">add 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he</w:t>
      </w:r>
      <w:r>
        <w:rPr>
          <w:spacing w:val="2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ti</w:t>
      </w:r>
      <w:r>
        <w:rPr>
          <w:spacing w:val="-4"/>
          <w:sz w:val="21"/>
          <w:szCs w:val="21"/>
        </w:rPr>
        <w:t>m</w:t>
      </w:r>
      <w:r>
        <w:rPr>
          <w:sz w:val="21"/>
          <w:szCs w:val="21"/>
        </w:rPr>
        <w:t>e</w:t>
      </w:r>
      <w:r>
        <w:rPr>
          <w:spacing w:val="2"/>
          <w:sz w:val="21"/>
          <w:szCs w:val="21"/>
        </w:rPr>
        <w:t xml:space="preserve"> </w:t>
      </w:r>
      <w:r>
        <w:rPr>
          <w:sz w:val="21"/>
          <w:szCs w:val="21"/>
        </w:rPr>
        <w:t>of</w:t>
      </w:r>
      <w:r>
        <w:rPr>
          <w:spacing w:val="2"/>
          <w:sz w:val="21"/>
          <w:szCs w:val="21"/>
        </w:rPr>
        <w:t xml:space="preserve"> </w:t>
      </w:r>
      <w:r>
        <w:rPr>
          <w:sz w:val="21"/>
          <w:szCs w:val="21"/>
        </w:rPr>
        <w:t>d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sp</w:t>
      </w:r>
      <w:r>
        <w:rPr>
          <w:spacing w:val="-3"/>
          <w:sz w:val="21"/>
          <w:szCs w:val="21"/>
        </w:rPr>
        <w:t>e</w:t>
      </w:r>
      <w:r>
        <w:rPr>
          <w:sz w:val="21"/>
          <w:szCs w:val="21"/>
        </w:rPr>
        <w:t>ns</w:t>
      </w:r>
      <w:r>
        <w:rPr>
          <w:spacing w:val="-1"/>
          <w:sz w:val="21"/>
          <w:szCs w:val="21"/>
        </w:rPr>
        <w:t>ati</w:t>
      </w:r>
      <w:r>
        <w:rPr>
          <w:sz w:val="21"/>
          <w:szCs w:val="21"/>
        </w:rPr>
        <w:t>on</w:t>
      </w:r>
      <w:r>
        <w:rPr>
          <w:spacing w:val="2"/>
          <w:sz w:val="21"/>
          <w:szCs w:val="21"/>
        </w:rPr>
        <w:t xml:space="preserve"> 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o pa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en</w:t>
      </w:r>
      <w:r>
        <w:rPr>
          <w:spacing w:val="-1"/>
          <w:sz w:val="21"/>
          <w:szCs w:val="21"/>
        </w:rPr>
        <w:t>t</w:t>
      </w:r>
      <w:r>
        <w:rPr>
          <w:spacing w:val="-13"/>
          <w:sz w:val="21"/>
          <w:szCs w:val="21"/>
        </w:rPr>
        <w:t>’</w:t>
      </w:r>
      <w:r>
        <w:rPr>
          <w:sz w:val="21"/>
          <w:szCs w:val="21"/>
        </w:rPr>
        <w:t>s</w:t>
      </w:r>
      <w:r>
        <w:rPr>
          <w:spacing w:val="2"/>
          <w:sz w:val="21"/>
          <w:szCs w:val="21"/>
        </w:rPr>
        <w:t xml:space="preserve"> </w:t>
      </w:r>
      <w:r>
        <w:rPr>
          <w:sz w:val="21"/>
          <w:szCs w:val="21"/>
        </w:rPr>
        <w:t>p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o</w:t>
      </w:r>
      <w:r>
        <w:rPr>
          <w:spacing w:val="-1"/>
          <w:sz w:val="21"/>
          <w:szCs w:val="21"/>
        </w:rPr>
        <w:t>fil</w:t>
      </w:r>
      <w:r>
        <w:rPr>
          <w:sz w:val="21"/>
          <w:szCs w:val="21"/>
        </w:rPr>
        <w:t>e</w:t>
      </w:r>
      <w:r>
        <w:rPr>
          <w:spacing w:val="2"/>
          <w:sz w:val="21"/>
          <w:szCs w:val="21"/>
        </w:rPr>
        <w:t xml:space="preserve"> </w:t>
      </w:r>
      <w:r>
        <w:rPr>
          <w:spacing w:val="-2"/>
          <w:sz w:val="21"/>
          <w:szCs w:val="21"/>
        </w:rPr>
        <w:t>o</w:t>
      </w:r>
      <w:r>
        <w:rPr>
          <w:sz w:val="21"/>
          <w:szCs w:val="21"/>
        </w:rPr>
        <w:t>n</w:t>
      </w:r>
    </w:p>
    <w:p w:rsidR="0009563F" w:rsidRDefault="00822B19">
      <w:pPr>
        <w:spacing w:line="240" w:lineRule="exact"/>
        <w:ind w:left="329"/>
        <w:rPr>
          <w:sz w:val="21"/>
          <w:szCs w:val="21"/>
        </w:rPr>
      </w:pPr>
      <w:proofErr w:type="gramStart"/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he</w:t>
      </w:r>
      <w:proofErr w:type="gramEnd"/>
      <w:r>
        <w:rPr>
          <w:sz w:val="21"/>
          <w:szCs w:val="21"/>
        </w:rPr>
        <w:t xml:space="preserve"> </w:t>
      </w:r>
      <w:r>
        <w:rPr>
          <w:spacing w:val="-4"/>
          <w:sz w:val="21"/>
          <w:szCs w:val="21"/>
        </w:rPr>
        <w:t>m</w:t>
      </w:r>
      <w:r>
        <w:rPr>
          <w:sz w:val="21"/>
          <w:szCs w:val="21"/>
        </w:rPr>
        <w:t>ob</w:t>
      </w:r>
      <w:r>
        <w:rPr>
          <w:spacing w:val="-1"/>
          <w:sz w:val="21"/>
          <w:szCs w:val="21"/>
        </w:rPr>
        <w:t>il</w:t>
      </w:r>
      <w:r>
        <w:rPr>
          <w:sz w:val="21"/>
          <w:szCs w:val="21"/>
        </w:rPr>
        <w:t>e app</w:t>
      </w:r>
      <w:r>
        <w:rPr>
          <w:spacing w:val="-1"/>
          <w:sz w:val="21"/>
          <w:szCs w:val="21"/>
        </w:rPr>
        <w:t>li</w:t>
      </w:r>
      <w:r>
        <w:rPr>
          <w:sz w:val="21"/>
          <w:szCs w:val="21"/>
        </w:rPr>
        <w:t>ca</w:t>
      </w:r>
      <w:r>
        <w:rPr>
          <w:spacing w:val="-1"/>
          <w:sz w:val="21"/>
          <w:szCs w:val="21"/>
        </w:rPr>
        <w:t>ti</w:t>
      </w:r>
      <w:r>
        <w:rPr>
          <w:sz w:val="21"/>
          <w:szCs w:val="21"/>
        </w:rPr>
        <w:t>on.</w:t>
      </w:r>
      <w:r>
        <w:rPr>
          <w:spacing w:val="-31"/>
          <w:sz w:val="21"/>
          <w:szCs w:val="21"/>
        </w:rPr>
        <w:t xml:space="preserve"> </w:t>
      </w:r>
      <w:r>
        <w:rPr>
          <w:sz w:val="21"/>
          <w:szCs w:val="21"/>
        </w:rPr>
        <w:t>..............................................................................................................</w:t>
      </w:r>
      <w:r>
        <w:rPr>
          <w:spacing w:val="-28"/>
          <w:sz w:val="21"/>
          <w:szCs w:val="21"/>
        </w:rPr>
        <w:t xml:space="preserve"> </w:t>
      </w:r>
      <w:r>
        <w:rPr>
          <w:spacing w:val="-7"/>
          <w:sz w:val="21"/>
          <w:szCs w:val="21"/>
        </w:rPr>
        <w:t>1</w:t>
      </w:r>
      <w:r>
        <w:rPr>
          <w:sz w:val="21"/>
          <w:szCs w:val="21"/>
        </w:rPr>
        <w:t>15</w:t>
      </w:r>
    </w:p>
    <w:p w:rsidR="0009563F" w:rsidRDefault="00822B19">
      <w:pPr>
        <w:spacing w:before="1"/>
        <w:ind w:left="118"/>
        <w:rPr>
          <w:sz w:val="21"/>
          <w:szCs w:val="21"/>
        </w:rPr>
      </w:pPr>
      <w:r>
        <w:rPr>
          <w:sz w:val="21"/>
          <w:szCs w:val="21"/>
        </w:rPr>
        <w:t>Chap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er</w:t>
      </w:r>
      <w:r>
        <w:rPr>
          <w:spacing w:val="-1"/>
          <w:sz w:val="21"/>
          <w:szCs w:val="21"/>
        </w:rPr>
        <w:t xml:space="preserve"> </w:t>
      </w:r>
      <w:r>
        <w:rPr>
          <w:spacing w:val="-5"/>
          <w:sz w:val="21"/>
          <w:szCs w:val="21"/>
        </w:rPr>
        <w:t>F</w:t>
      </w:r>
      <w:r>
        <w:rPr>
          <w:spacing w:val="1"/>
          <w:sz w:val="21"/>
          <w:szCs w:val="21"/>
        </w:rPr>
        <w:t>i</w:t>
      </w:r>
      <w:r>
        <w:rPr>
          <w:spacing w:val="-2"/>
          <w:sz w:val="21"/>
          <w:szCs w:val="21"/>
        </w:rPr>
        <w:t>v</w:t>
      </w:r>
      <w:r>
        <w:rPr>
          <w:sz w:val="21"/>
          <w:szCs w:val="21"/>
        </w:rPr>
        <w:t>e</w:t>
      </w:r>
      <w:r>
        <w:rPr>
          <w:spacing w:val="2"/>
          <w:sz w:val="21"/>
          <w:szCs w:val="21"/>
        </w:rPr>
        <w:t xml:space="preserve"> </w:t>
      </w:r>
      <w:r>
        <w:rPr>
          <w:sz w:val="21"/>
          <w:szCs w:val="21"/>
        </w:rPr>
        <w:t>|</w:t>
      </w:r>
      <w:r>
        <w:rPr>
          <w:spacing w:val="-16"/>
          <w:sz w:val="21"/>
          <w:szCs w:val="21"/>
        </w:rPr>
        <w:t xml:space="preserve"> </w:t>
      </w:r>
      <w:r>
        <w:rPr>
          <w:spacing w:val="1"/>
          <w:sz w:val="21"/>
          <w:szCs w:val="21"/>
        </w:rPr>
        <w:t>A</w:t>
      </w:r>
      <w:r>
        <w:rPr>
          <w:sz w:val="21"/>
          <w:szCs w:val="21"/>
        </w:rPr>
        <w:t>ppend</w:t>
      </w:r>
      <w:r>
        <w:rPr>
          <w:spacing w:val="-1"/>
          <w:sz w:val="21"/>
          <w:szCs w:val="21"/>
        </w:rPr>
        <w:t>i</w:t>
      </w:r>
      <w:r>
        <w:rPr>
          <w:spacing w:val="1"/>
          <w:sz w:val="21"/>
          <w:szCs w:val="21"/>
        </w:rPr>
        <w:t>x</w:t>
      </w:r>
      <w:r>
        <w:rPr>
          <w:sz w:val="21"/>
          <w:szCs w:val="21"/>
        </w:rPr>
        <w:t>...............................</w:t>
      </w:r>
      <w:r>
        <w:rPr>
          <w:spacing w:val="1"/>
          <w:sz w:val="21"/>
          <w:szCs w:val="21"/>
        </w:rPr>
        <w:t>.</w:t>
      </w:r>
      <w:r>
        <w:rPr>
          <w:sz w:val="21"/>
          <w:szCs w:val="21"/>
        </w:rPr>
        <w:t>................................................................................</w:t>
      </w:r>
      <w:r>
        <w:rPr>
          <w:spacing w:val="-28"/>
          <w:sz w:val="21"/>
          <w:szCs w:val="21"/>
        </w:rPr>
        <w:t xml:space="preserve"> </w:t>
      </w:r>
      <w:r>
        <w:rPr>
          <w:spacing w:val="-7"/>
          <w:sz w:val="21"/>
          <w:szCs w:val="21"/>
        </w:rPr>
        <w:t>1</w:t>
      </w:r>
      <w:r>
        <w:rPr>
          <w:sz w:val="21"/>
          <w:szCs w:val="21"/>
        </w:rPr>
        <w:t>16</w:t>
      </w:r>
    </w:p>
    <w:p w:rsidR="0009563F" w:rsidRDefault="00822B19">
      <w:pPr>
        <w:spacing w:before="1"/>
        <w:ind w:left="329"/>
        <w:rPr>
          <w:sz w:val="21"/>
          <w:szCs w:val="21"/>
        </w:rPr>
      </w:pPr>
      <w:r>
        <w:rPr>
          <w:spacing w:val="1"/>
          <w:sz w:val="21"/>
          <w:szCs w:val="21"/>
        </w:rPr>
        <w:t>A</w:t>
      </w:r>
      <w:r>
        <w:rPr>
          <w:sz w:val="21"/>
          <w:szCs w:val="21"/>
        </w:rPr>
        <w:t>pp</w:t>
      </w:r>
      <w:r>
        <w:rPr>
          <w:spacing w:val="-3"/>
          <w:sz w:val="21"/>
          <w:szCs w:val="21"/>
        </w:rPr>
        <w:t>e</w:t>
      </w:r>
      <w:r>
        <w:rPr>
          <w:sz w:val="21"/>
          <w:szCs w:val="21"/>
        </w:rPr>
        <w:t>nd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x</w:t>
      </w:r>
      <w:r>
        <w:rPr>
          <w:spacing w:val="-14"/>
          <w:sz w:val="21"/>
          <w:szCs w:val="21"/>
        </w:rPr>
        <w:t xml:space="preserve"> </w:t>
      </w:r>
      <w:r>
        <w:rPr>
          <w:sz w:val="21"/>
          <w:szCs w:val="21"/>
        </w:rPr>
        <w:t>A</w:t>
      </w:r>
      <w:r>
        <w:rPr>
          <w:spacing w:val="-20"/>
          <w:sz w:val="21"/>
          <w:szCs w:val="21"/>
        </w:rPr>
        <w:t xml:space="preserve"> </w:t>
      </w:r>
      <w:r>
        <w:rPr>
          <w:sz w:val="21"/>
          <w:szCs w:val="21"/>
        </w:rPr>
        <w:t>...............................</w:t>
      </w:r>
      <w:r>
        <w:rPr>
          <w:spacing w:val="1"/>
          <w:sz w:val="21"/>
          <w:szCs w:val="21"/>
        </w:rPr>
        <w:t>.</w:t>
      </w:r>
      <w:r>
        <w:rPr>
          <w:sz w:val="21"/>
          <w:szCs w:val="21"/>
        </w:rPr>
        <w:t>...............................................................................................</w:t>
      </w:r>
      <w:r>
        <w:rPr>
          <w:spacing w:val="-28"/>
          <w:sz w:val="21"/>
          <w:szCs w:val="21"/>
        </w:rPr>
        <w:t xml:space="preserve"> </w:t>
      </w:r>
      <w:r>
        <w:rPr>
          <w:spacing w:val="-7"/>
          <w:sz w:val="21"/>
          <w:szCs w:val="21"/>
        </w:rPr>
        <w:t>1</w:t>
      </w:r>
      <w:r>
        <w:rPr>
          <w:sz w:val="21"/>
          <w:szCs w:val="21"/>
        </w:rPr>
        <w:t>16</w:t>
      </w:r>
    </w:p>
    <w:p w:rsidR="0009563F" w:rsidRDefault="00822B19">
      <w:pPr>
        <w:spacing w:line="240" w:lineRule="exact"/>
        <w:ind w:left="118"/>
        <w:rPr>
          <w:sz w:val="21"/>
          <w:szCs w:val="21"/>
        </w:rPr>
      </w:pPr>
      <w:r>
        <w:rPr>
          <w:sz w:val="21"/>
          <w:szCs w:val="21"/>
        </w:rPr>
        <w:t>Chap</w:t>
      </w:r>
      <w:r>
        <w:rPr>
          <w:spacing w:val="-1"/>
          <w:sz w:val="21"/>
          <w:szCs w:val="21"/>
        </w:rPr>
        <w:t>t</w:t>
      </w:r>
      <w:r>
        <w:rPr>
          <w:sz w:val="21"/>
          <w:szCs w:val="21"/>
        </w:rPr>
        <w:t>er</w:t>
      </w:r>
      <w:r>
        <w:rPr>
          <w:spacing w:val="-1"/>
          <w:sz w:val="21"/>
          <w:szCs w:val="21"/>
        </w:rPr>
        <w:t xml:space="preserve"> </w:t>
      </w:r>
      <w:r>
        <w:rPr>
          <w:sz w:val="21"/>
          <w:szCs w:val="21"/>
        </w:rPr>
        <w:t>S</w:t>
      </w:r>
      <w:r>
        <w:rPr>
          <w:spacing w:val="-1"/>
          <w:sz w:val="21"/>
          <w:szCs w:val="21"/>
        </w:rPr>
        <w:t>i</w:t>
      </w:r>
      <w:r>
        <w:rPr>
          <w:sz w:val="21"/>
          <w:szCs w:val="21"/>
        </w:rPr>
        <w:t>x</w:t>
      </w:r>
      <w:r>
        <w:rPr>
          <w:spacing w:val="-2"/>
          <w:sz w:val="21"/>
          <w:szCs w:val="21"/>
        </w:rPr>
        <w:t xml:space="preserve"> </w:t>
      </w:r>
      <w:r>
        <w:rPr>
          <w:sz w:val="21"/>
          <w:szCs w:val="21"/>
        </w:rPr>
        <w:t>|</w:t>
      </w:r>
      <w:r>
        <w:rPr>
          <w:spacing w:val="-4"/>
          <w:sz w:val="21"/>
          <w:szCs w:val="21"/>
        </w:rPr>
        <w:t xml:space="preserve"> </w:t>
      </w:r>
      <w:r>
        <w:rPr>
          <w:sz w:val="21"/>
          <w:szCs w:val="21"/>
        </w:rPr>
        <w:t>Re</w:t>
      </w:r>
      <w:r>
        <w:rPr>
          <w:spacing w:val="-1"/>
          <w:sz w:val="21"/>
          <w:szCs w:val="21"/>
        </w:rPr>
        <w:t>f</w:t>
      </w:r>
      <w:r>
        <w:rPr>
          <w:sz w:val="21"/>
          <w:szCs w:val="21"/>
        </w:rPr>
        <w:t>e</w:t>
      </w:r>
      <w:r>
        <w:rPr>
          <w:spacing w:val="-1"/>
          <w:sz w:val="21"/>
          <w:szCs w:val="21"/>
        </w:rPr>
        <w:t>r</w:t>
      </w:r>
      <w:r>
        <w:rPr>
          <w:sz w:val="21"/>
          <w:szCs w:val="21"/>
        </w:rPr>
        <w:t>enc</w:t>
      </w:r>
      <w:r>
        <w:rPr>
          <w:spacing w:val="7"/>
          <w:sz w:val="21"/>
          <w:szCs w:val="21"/>
        </w:rPr>
        <w:t>e</w:t>
      </w:r>
      <w:r>
        <w:rPr>
          <w:sz w:val="21"/>
          <w:szCs w:val="21"/>
        </w:rPr>
        <w:t>...............................</w:t>
      </w:r>
      <w:r>
        <w:rPr>
          <w:spacing w:val="1"/>
          <w:sz w:val="21"/>
          <w:szCs w:val="21"/>
        </w:rPr>
        <w:t>.</w:t>
      </w:r>
      <w:r>
        <w:rPr>
          <w:sz w:val="21"/>
          <w:szCs w:val="21"/>
        </w:rPr>
        <w:t>.................................................................................</w:t>
      </w:r>
      <w:r>
        <w:rPr>
          <w:spacing w:val="-28"/>
          <w:sz w:val="21"/>
          <w:szCs w:val="21"/>
        </w:rPr>
        <w:t xml:space="preserve"> </w:t>
      </w:r>
      <w:r>
        <w:rPr>
          <w:spacing w:val="-7"/>
          <w:sz w:val="21"/>
          <w:szCs w:val="21"/>
        </w:rPr>
        <w:t>1</w:t>
      </w:r>
      <w:r>
        <w:rPr>
          <w:sz w:val="21"/>
          <w:szCs w:val="21"/>
        </w:rPr>
        <w:t>18</w:t>
      </w: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14" w:line="240" w:lineRule="exact"/>
        <w:rPr>
          <w:sz w:val="24"/>
          <w:szCs w:val="24"/>
        </w:rPr>
      </w:pP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85" w:right="48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  <w:tr w:rsidR="008F0AC0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pgSz w:w="11920" w:h="16840"/>
          <w:pgMar w:top="1340" w:right="1680" w:bottom="280" w:left="1680" w:header="720" w:footer="720" w:gutter="0"/>
          <w:cols w:space="720"/>
        </w:sectPr>
      </w:pPr>
    </w:p>
    <w:p w:rsidR="0009563F" w:rsidRDefault="00822B19">
      <w:pPr>
        <w:spacing w:before="40"/>
        <w:ind w:left="118"/>
        <w:rPr>
          <w:sz w:val="40"/>
          <w:szCs w:val="40"/>
        </w:rPr>
      </w:pPr>
      <w:r>
        <w:rPr>
          <w:b/>
          <w:sz w:val="40"/>
          <w:szCs w:val="40"/>
        </w:rPr>
        <w:lastRenderedPageBreak/>
        <w:t>Chap</w:t>
      </w:r>
      <w:r>
        <w:rPr>
          <w:b/>
          <w:spacing w:val="1"/>
          <w:sz w:val="40"/>
          <w:szCs w:val="40"/>
        </w:rPr>
        <w:t>t</w:t>
      </w:r>
      <w:r>
        <w:rPr>
          <w:b/>
          <w:sz w:val="40"/>
          <w:szCs w:val="40"/>
        </w:rPr>
        <w:t>er</w:t>
      </w:r>
      <w:r>
        <w:rPr>
          <w:b/>
          <w:spacing w:val="-10"/>
          <w:sz w:val="40"/>
          <w:szCs w:val="40"/>
        </w:rPr>
        <w:t xml:space="preserve"> </w:t>
      </w:r>
      <w:r>
        <w:rPr>
          <w:b/>
          <w:sz w:val="40"/>
          <w:szCs w:val="40"/>
        </w:rPr>
        <w:t>One</w:t>
      </w:r>
      <w:r>
        <w:rPr>
          <w:b/>
          <w:spacing w:val="-1"/>
          <w:sz w:val="40"/>
          <w:szCs w:val="40"/>
        </w:rPr>
        <w:t xml:space="preserve"> </w:t>
      </w:r>
      <w:r>
        <w:rPr>
          <w:b/>
          <w:sz w:val="40"/>
          <w:szCs w:val="40"/>
        </w:rPr>
        <w:t>| Int</w:t>
      </w:r>
      <w:r>
        <w:rPr>
          <w:b/>
          <w:spacing w:val="-9"/>
          <w:sz w:val="40"/>
          <w:szCs w:val="40"/>
        </w:rPr>
        <w:t>r</w:t>
      </w:r>
      <w:r>
        <w:rPr>
          <w:b/>
          <w:sz w:val="40"/>
          <w:szCs w:val="40"/>
        </w:rPr>
        <w:t>oducti</w:t>
      </w:r>
      <w:r>
        <w:rPr>
          <w:b/>
          <w:spacing w:val="-2"/>
          <w:sz w:val="40"/>
          <w:szCs w:val="40"/>
        </w:rPr>
        <w:t>o</w:t>
      </w:r>
      <w:r>
        <w:rPr>
          <w:b/>
          <w:sz w:val="40"/>
          <w:szCs w:val="40"/>
        </w:rPr>
        <w:t>n</w:t>
      </w:r>
    </w:p>
    <w:p w:rsidR="0009563F" w:rsidRDefault="0009563F">
      <w:pPr>
        <w:spacing w:before="1" w:line="240" w:lineRule="exact"/>
        <w:rPr>
          <w:sz w:val="24"/>
          <w:szCs w:val="24"/>
        </w:rPr>
      </w:pPr>
    </w:p>
    <w:p w:rsidR="0009563F" w:rsidRDefault="00822B19">
      <w:pPr>
        <w:ind w:left="118"/>
        <w:rPr>
          <w:sz w:val="32"/>
          <w:szCs w:val="32"/>
        </w:rPr>
      </w:pPr>
      <w:r>
        <w:rPr>
          <w:b/>
          <w:spacing w:val="1"/>
          <w:sz w:val="32"/>
          <w:szCs w:val="32"/>
        </w:rPr>
        <w:t>1</w:t>
      </w:r>
      <w:r>
        <w:rPr>
          <w:b/>
          <w:sz w:val="32"/>
          <w:szCs w:val="32"/>
        </w:rPr>
        <w:t>.1</w:t>
      </w:r>
      <w:r>
        <w:rPr>
          <w:b/>
          <w:spacing w:val="-4"/>
          <w:sz w:val="32"/>
          <w:szCs w:val="32"/>
        </w:rPr>
        <w:t xml:space="preserve"> </w:t>
      </w:r>
      <w:r>
        <w:rPr>
          <w:b/>
          <w:spacing w:val="-1"/>
          <w:sz w:val="32"/>
          <w:szCs w:val="32"/>
        </w:rPr>
        <w:t>O</w:t>
      </w:r>
      <w:r>
        <w:rPr>
          <w:b/>
          <w:sz w:val="32"/>
          <w:szCs w:val="32"/>
        </w:rPr>
        <w:t>bj</w:t>
      </w:r>
      <w:r>
        <w:rPr>
          <w:b/>
          <w:spacing w:val="1"/>
          <w:sz w:val="32"/>
          <w:szCs w:val="32"/>
        </w:rPr>
        <w:t>e</w:t>
      </w:r>
      <w:r>
        <w:rPr>
          <w:b/>
          <w:sz w:val="32"/>
          <w:szCs w:val="32"/>
        </w:rPr>
        <w:t>ctives</w:t>
      </w:r>
    </w:p>
    <w:p w:rsidR="0009563F" w:rsidRDefault="00822B19">
      <w:pPr>
        <w:spacing w:before="54" w:line="259" w:lineRule="auto"/>
        <w:ind w:left="104" w:right="75" w:firstLine="734"/>
        <w:jc w:val="both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ob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ocu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“</w:t>
      </w:r>
      <w:r>
        <w:rPr>
          <w:sz w:val="22"/>
          <w:szCs w:val="22"/>
        </w:rPr>
        <w:t>S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 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” bo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li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 and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 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 a de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 and exp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5"/>
          <w:sz w:val="22"/>
          <w:szCs w:val="22"/>
        </w:rPr>
        <w:t>i</w:t>
      </w:r>
      <w:r>
        <w:rPr>
          <w:sz w:val="22"/>
          <w:szCs w:val="22"/>
        </w:rPr>
        <w:t xml:space="preserve">n of   </w:t>
      </w:r>
      <w:r>
        <w:rPr>
          <w:spacing w:val="1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 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   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em   </w:t>
      </w:r>
      <w:r>
        <w:rPr>
          <w:spacing w:val="1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ng   </w:t>
      </w:r>
      <w:r>
        <w:rPr>
          <w:spacing w:val="15"/>
          <w:sz w:val="22"/>
          <w:szCs w:val="22"/>
        </w:rPr>
        <w:t xml:space="preserve"> </w:t>
      </w:r>
      <w:r>
        <w:rPr>
          <w:color w:val="242424"/>
          <w:sz w:val="22"/>
          <w:szCs w:val="22"/>
        </w:rPr>
        <w:t>ac</w:t>
      </w:r>
      <w:r>
        <w:rPr>
          <w:color w:val="242424"/>
          <w:spacing w:val="-1"/>
          <w:sz w:val="22"/>
          <w:szCs w:val="22"/>
        </w:rPr>
        <w:t>t</w:t>
      </w:r>
      <w:r>
        <w:rPr>
          <w:color w:val="242424"/>
          <w:spacing w:val="1"/>
          <w:sz w:val="22"/>
          <w:szCs w:val="22"/>
        </w:rPr>
        <w:t>i</w:t>
      </w:r>
      <w:r>
        <w:rPr>
          <w:color w:val="242424"/>
          <w:spacing w:val="-2"/>
          <w:sz w:val="22"/>
          <w:szCs w:val="22"/>
        </w:rPr>
        <w:t>v</w:t>
      </w:r>
      <w:r>
        <w:rPr>
          <w:color w:val="242424"/>
          <w:spacing w:val="1"/>
          <w:sz w:val="22"/>
          <w:szCs w:val="22"/>
        </w:rPr>
        <w:t>it</w:t>
      </w:r>
      <w:r>
        <w:rPr>
          <w:color w:val="242424"/>
          <w:sz w:val="22"/>
          <w:szCs w:val="22"/>
        </w:rPr>
        <w:t xml:space="preserve">y   </w:t>
      </w:r>
      <w:r>
        <w:rPr>
          <w:color w:val="242424"/>
          <w:spacing w:val="13"/>
          <w:sz w:val="22"/>
          <w:szCs w:val="22"/>
        </w:rPr>
        <w:t xml:space="preserve"> </w:t>
      </w:r>
      <w:r>
        <w:rPr>
          <w:color w:val="242424"/>
          <w:spacing w:val="1"/>
          <w:sz w:val="22"/>
          <w:szCs w:val="22"/>
        </w:rPr>
        <w:t>f</w:t>
      </w:r>
      <w:r>
        <w:rPr>
          <w:color w:val="242424"/>
          <w:spacing w:val="-2"/>
          <w:sz w:val="22"/>
          <w:szCs w:val="22"/>
        </w:rPr>
        <w:t>o</w:t>
      </w:r>
      <w:r>
        <w:rPr>
          <w:color w:val="242424"/>
          <w:spacing w:val="-1"/>
          <w:sz w:val="22"/>
          <w:szCs w:val="22"/>
        </w:rPr>
        <w:t>l</w:t>
      </w:r>
      <w:r>
        <w:rPr>
          <w:color w:val="242424"/>
          <w:spacing w:val="1"/>
          <w:sz w:val="22"/>
          <w:szCs w:val="22"/>
        </w:rPr>
        <w:t>l</w:t>
      </w:r>
      <w:r>
        <w:rPr>
          <w:color w:val="242424"/>
          <w:sz w:val="22"/>
          <w:szCs w:val="22"/>
        </w:rPr>
        <w:t>o</w:t>
      </w:r>
      <w:r>
        <w:rPr>
          <w:color w:val="242424"/>
          <w:spacing w:val="-1"/>
          <w:sz w:val="22"/>
          <w:szCs w:val="22"/>
        </w:rPr>
        <w:t>w</w:t>
      </w:r>
      <w:r>
        <w:rPr>
          <w:color w:val="242424"/>
          <w:spacing w:val="1"/>
          <w:sz w:val="22"/>
          <w:szCs w:val="22"/>
        </w:rPr>
        <w:t>i</w:t>
      </w:r>
      <w:r>
        <w:rPr>
          <w:color w:val="242424"/>
          <w:sz w:val="22"/>
          <w:szCs w:val="22"/>
        </w:rPr>
        <w:t xml:space="preserve">ng 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2"/>
          <w:sz w:val="22"/>
          <w:szCs w:val="22"/>
        </w:rPr>
        <w:t>q</w:t>
      </w:r>
      <w:r>
        <w:rPr>
          <w:color w:val="000000"/>
          <w:sz w:val="22"/>
          <w:szCs w:val="22"/>
        </w:rPr>
        <w:t>u</w:t>
      </w:r>
      <w:r>
        <w:rPr>
          <w:color w:val="000000"/>
          <w:spacing w:val="-1"/>
          <w:sz w:val="22"/>
          <w:szCs w:val="22"/>
        </w:rPr>
        <w:t>i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3"/>
          <w:sz w:val="22"/>
          <w:szCs w:val="22"/>
        </w:rPr>
        <w:t>m</w:t>
      </w:r>
      <w:r>
        <w:rPr>
          <w:color w:val="000000"/>
          <w:sz w:val="22"/>
          <w:szCs w:val="22"/>
        </w:rPr>
        <w:t>en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s</w:t>
      </w:r>
      <w:r>
        <w:rPr>
          <w:color w:val="000000"/>
          <w:spacing w:val="1"/>
          <w:sz w:val="22"/>
          <w:szCs w:val="22"/>
        </w:rPr>
        <w:t xml:space="preserve"> </w:t>
      </w:r>
      <w:r>
        <w:rPr>
          <w:color w:val="242424"/>
          <w:sz w:val="22"/>
          <w:szCs w:val="22"/>
        </w:rPr>
        <w:t>s</w:t>
      </w:r>
      <w:r>
        <w:rPr>
          <w:color w:val="242424"/>
          <w:spacing w:val="-2"/>
          <w:sz w:val="22"/>
          <w:szCs w:val="22"/>
        </w:rPr>
        <w:t>p</w:t>
      </w:r>
      <w:r>
        <w:rPr>
          <w:color w:val="242424"/>
          <w:sz w:val="22"/>
          <w:szCs w:val="22"/>
        </w:rPr>
        <w:t>e</w:t>
      </w:r>
      <w:r>
        <w:rPr>
          <w:color w:val="242424"/>
          <w:spacing w:val="-2"/>
          <w:sz w:val="22"/>
          <w:szCs w:val="22"/>
        </w:rPr>
        <w:t>c</w:t>
      </w:r>
      <w:r>
        <w:rPr>
          <w:color w:val="242424"/>
          <w:spacing w:val="1"/>
          <w:sz w:val="22"/>
          <w:szCs w:val="22"/>
        </w:rPr>
        <w:t>i</w:t>
      </w:r>
      <w:r>
        <w:rPr>
          <w:color w:val="242424"/>
          <w:spacing w:val="-2"/>
          <w:sz w:val="22"/>
          <w:szCs w:val="22"/>
        </w:rPr>
        <w:t>f</w:t>
      </w:r>
      <w:r>
        <w:rPr>
          <w:color w:val="242424"/>
          <w:spacing w:val="-1"/>
          <w:sz w:val="22"/>
          <w:szCs w:val="22"/>
        </w:rPr>
        <w:t>i</w:t>
      </w:r>
      <w:r>
        <w:rPr>
          <w:color w:val="242424"/>
          <w:sz w:val="22"/>
          <w:szCs w:val="22"/>
        </w:rPr>
        <w:t>ca</w:t>
      </w:r>
      <w:r>
        <w:rPr>
          <w:color w:val="242424"/>
          <w:spacing w:val="-1"/>
          <w:sz w:val="22"/>
          <w:szCs w:val="22"/>
        </w:rPr>
        <w:t>t</w:t>
      </w:r>
      <w:r>
        <w:rPr>
          <w:color w:val="242424"/>
          <w:spacing w:val="1"/>
          <w:sz w:val="22"/>
          <w:szCs w:val="22"/>
        </w:rPr>
        <w:t>i</w:t>
      </w:r>
      <w:r>
        <w:rPr>
          <w:color w:val="242424"/>
          <w:sz w:val="22"/>
          <w:szCs w:val="22"/>
        </w:rPr>
        <w:t xml:space="preserve">on   </w:t>
      </w:r>
      <w:r>
        <w:rPr>
          <w:color w:val="242424"/>
          <w:spacing w:val="13"/>
          <w:sz w:val="22"/>
          <w:szCs w:val="22"/>
        </w:rPr>
        <w:t xml:space="preserve"> </w:t>
      </w:r>
      <w:r>
        <w:rPr>
          <w:color w:val="242424"/>
          <w:sz w:val="22"/>
          <w:szCs w:val="22"/>
        </w:rPr>
        <w:t>and be</w:t>
      </w:r>
      <w:r>
        <w:rPr>
          <w:color w:val="242424"/>
          <w:spacing w:val="1"/>
          <w:sz w:val="22"/>
          <w:szCs w:val="22"/>
        </w:rPr>
        <w:t>f</w:t>
      </w:r>
      <w:r>
        <w:rPr>
          <w:color w:val="242424"/>
          <w:spacing w:val="-2"/>
          <w:sz w:val="22"/>
          <w:szCs w:val="22"/>
        </w:rPr>
        <w:t>o</w:t>
      </w:r>
      <w:r>
        <w:rPr>
          <w:color w:val="242424"/>
          <w:spacing w:val="1"/>
          <w:sz w:val="22"/>
          <w:szCs w:val="22"/>
        </w:rPr>
        <w:t>r</w:t>
      </w:r>
      <w:r>
        <w:rPr>
          <w:color w:val="242424"/>
          <w:sz w:val="22"/>
          <w:szCs w:val="22"/>
        </w:rPr>
        <w:t xml:space="preserve">e </w:t>
      </w:r>
      <w:r>
        <w:rPr>
          <w:color w:val="000000"/>
          <w:spacing w:val="-2"/>
          <w:sz w:val="22"/>
          <w:szCs w:val="22"/>
        </w:rPr>
        <w:t>p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z w:val="22"/>
          <w:szCs w:val="22"/>
        </w:rPr>
        <w:t>o</w:t>
      </w:r>
      <w:r>
        <w:rPr>
          <w:color w:val="000000"/>
          <w:spacing w:val="-2"/>
          <w:sz w:val="22"/>
          <w:szCs w:val="22"/>
        </w:rPr>
        <w:t>g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z w:val="22"/>
          <w:szCs w:val="22"/>
        </w:rPr>
        <w:t>a</w:t>
      </w:r>
      <w:r>
        <w:rPr>
          <w:color w:val="000000"/>
          <w:spacing w:val="-1"/>
          <w:sz w:val="22"/>
          <w:szCs w:val="22"/>
        </w:rPr>
        <w:t>m</w:t>
      </w:r>
      <w:r>
        <w:rPr>
          <w:color w:val="000000"/>
          <w:spacing w:val="-4"/>
          <w:sz w:val="22"/>
          <w:szCs w:val="22"/>
        </w:rPr>
        <w:t>m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n</w:t>
      </w:r>
      <w:r>
        <w:rPr>
          <w:color w:val="000000"/>
          <w:spacing w:val="-2"/>
          <w:sz w:val="22"/>
          <w:szCs w:val="22"/>
        </w:rPr>
        <w:t>g</w:t>
      </w:r>
      <w:r>
        <w:rPr>
          <w:color w:val="000000"/>
          <w:sz w:val="22"/>
          <w:szCs w:val="22"/>
        </w:rPr>
        <w:t xml:space="preserve">. </w:t>
      </w:r>
      <w:r>
        <w:rPr>
          <w:color w:val="000000"/>
          <w:spacing w:val="11"/>
          <w:sz w:val="22"/>
          <w:szCs w:val="22"/>
        </w:rPr>
        <w:t xml:space="preserve"> </w:t>
      </w:r>
      <w:r>
        <w:rPr>
          <w:color w:val="000000"/>
          <w:spacing w:val="2"/>
          <w:sz w:val="22"/>
          <w:szCs w:val="22"/>
        </w:rPr>
        <w:t>T</w:t>
      </w:r>
      <w:r>
        <w:rPr>
          <w:color w:val="000000"/>
          <w:sz w:val="22"/>
          <w:szCs w:val="22"/>
        </w:rPr>
        <w:t>h</w:t>
      </w:r>
      <w:r>
        <w:rPr>
          <w:color w:val="000000"/>
          <w:spacing w:val="-1"/>
          <w:sz w:val="22"/>
          <w:szCs w:val="22"/>
        </w:rPr>
        <w:t>i</w:t>
      </w:r>
      <w:r>
        <w:rPr>
          <w:color w:val="000000"/>
          <w:sz w:val="22"/>
          <w:szCs w:val="22"/>
        </w:rPr>
        <w:t xml:space="preserve">s </w:t>
      </w:r>
      <w:r>
        <w:rPr>
          <w:color w:val="000000"/>
          <w:spacing w:val="9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docu</w:t>
      </w:r>
      <w:r>
        <w:rPr>
          <w:color w:val="000000"/>
          <w:spacing w:val="-3"/>
          <w:sz w:val="22"/>
          <w:szCs w:val="22"/>
        </w:rPr>
        <w:t>m</w:t>
      </w:r>
      <w:r>
        <w:rPr>
          <w:color w:val="000000"/>
          <w:sz w:val="22"/>
          <w:szCs w:val="22"/>
        </w:rPr>
        <w:t xml:space="preserve">ent </w:t>
      </w:r>
      <w:r>
        <w:rPr>
          <w:color w:val="000000"/>
          <w:spacing w:val="10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 xml:space="preserve">s </w:t>
      </w:r>
      <w:r>
        <w:rPr>
          <w:color w:val="000000"/>
          <w:spacing w:val="9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b</w:t>
      </w:r>
      <w:r>
        <w:rPr>
          <w:color w:val="000000"/>
          <w:spacing w:val="-2"/>
          <w:sz w:val="22"/>
          <w:szCs w:val="22"/>
        </w:rPr>
        <w:t>a</w:t>
      </w:r>
      <w:r>
        <w:rPr>
          <w:color w:val="000000"/>
          <w:sz w:val="22"/>
          <w:szCs w:val="22"/>
        </w:rPr>
        <w:t>s</w:t>
      </w:r>
      <w:r>
        <w:rPr>
          <w:color w:val="000000"/>
          <w:spacing w:val="1"/>
          <w:sz w:val="22"/>
          <w:szCs w:val="22"/>
        </w:rPr>
        <w:t>e</w:t>
      </w:r>
      <w:r>
        <w:rPr>
          <w:color w:val="000000"/>
          <w:sz w:val="22"/>
          <w:szCs w:val="22"/>
        </w:rPr>
        <w:t xml:space="preserve">d </w:t>
      </w:r>
      <w:r>
        <w:rPr>
          <w:color w:val="000000"/>
          <w:spacing w:val="9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 xml:space="preserve">on </w:t>
      </w:r>
      <w:r>
        <w:rPr>
          <w:color w:val="000000"/>
          <w:spacing w:val="9"/>
          <w:sz w:val="22"/>
          <w:szCs w:val="22"/>
        </w:rPr>
        <w:t xml:space="preserve"> </w:t>
      </w:r>
      <w:r>
        <w:rPr>
          <w:color w:val="000000"/>
          <w:spacing w:val="-1"/>
          <w:sz w:val="22"/>
          <w:szCs w:val="22"/>
        </w:rPr>
        <w:t>t</w:t>
      </w:r>
      <w:r>
        <w:rPr>
          <w:color w:val="000000"/>
          <w:sz w:val="22"/>
          <w:szCs w:val="22"/>
        </w:rPr>
        <w:t xml:space="preserve">he </w:t>
      </w:r>
      <w:r>
        <w:rPr>
          <w:color w:val="000000"/>
          <w:spacing w:val="12"/>
          <w:sz w:val="22"/>
          <w:szCs w:val="22"/>
        </w:rPr>
        <w:t xml:space="preserve"> </w:t>
      </w:r>
      <w:r>
        <w:rPr>
          <w:color w:val="000000"/>
          <w:spacing w:val="-2"/>
          <w:sz w:val="22"/>
          <w:szCs w:val="22"/>
        </w:rPr>
        <w:t>p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pacing w:val="-2"/>
          <w:sz w:val="22"/>
          <w:szCs w:val="22"/>
        </w:rPr>
        <w:t>o</w:t>
      </w:r>
      <w:r>
        <w:rPr>
          <w:color w:val="000000"/>
          <w:spacing w:val="1"/>
          <w:sz w:val="22"/>
          <w:szCs w:val="22"/>
        </w:rPr>
        <w:t>j</w:t>
      </w:r>
      <w:r>
        <w:rPr>
          <w:color w:val="000000"/>
          <w:sz w:val="22"/>
          <w:szCs w:val="22"/>
        </w:rPr>
        <w:t xml:space="preserve">ect </w:t>
      </w:r>
      <w:r>
        <w:rPr>
          <w:color w:val="000000"/>
          <w:spacing w:val="10"/>
          <w:sz w:val="22"/>
          <w:szCs w:val="22"/>
        </w:rPr>
        <w:t xml:space="preserve"> </w:t>
      </w:r>
      <w:r>
        <w:rPr>
          <w:color w:val="000000"/>
          <w:spacing w:val="-2"/>
          <w:sz w:val="22"/>
          <w:szCs w:val="22"/>
        </w:rPr>
        <w:t>p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z w:val="22"/>
          <w:szCs w:val="22"/>
        </w:rPr>
        <w:t>opo</w:t>
      </w:r>
      <w:r>
        <w:rPr>
          <w:color w:val="000000"/>
          <w:spacing w:val="-2"/>
          <w:sz w:val="22"/>
          <w:szCs w:val="22"/>
        </w:rPr>
        <w:t>s</w:t>
      </w:r>
      <w:r>
        <w:rPr>
          <w:color w:val="000000"/>
          <w:sz w:val="22"/>
          <w:szCs w:val="22"/>
        </w:rPr>
        <w:t>a</w:t>
      </w:r>
      <w:r>
        <w:rPr>
          <w:color w:val="000000"/>
          <w:spacing w:val="1"/>
          <w:sz w:val="22"/>
          <w:szCs w:val="22"/>
        </w:rPr>
        <w:t>l</w:t>
      </w:r>
      <w:r>
        <w:rPr>
          <w:color w:val="000000"/>
          <w:sz w:val="22"/>
          <w:szCs w:val="22"/>
        </w:rPr>
        <w:t xml:space="preserve">, </w:t>
      </w:r>
      <w:r>
        <w:rPr>
          <w:color w:val="000000"/>
          <w:spacing w:val="9"/>
          <w:sz w:val="22"/>
          <w:szCs w:val="22"/>
        </w:rPr>
        <w:t xml:space="preserve"> </w:t>
      </w:r>
      <w:r>
        <w:rPr>
          <w:color w:val="000000"/>
          <w:spacing w:val="-2"/>
          <w:sz w:val="22"/>
          <w:szCs w:val="22"/>
        </w:rPr>
        <w:t>p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pacing w:val="-2"/>
          <w:sz w:val="22"/>
          <w:szCs w:val="22"/>
        </w:rPr>
        <w:t>o</w:t>
      </w:r>
      <w:r>
        <w:rPr>
          <w:color w:val="000000"/>
          <w:spacing w:val="1"/>
          <w:sz w:val="22"/>
          <w:szCs w:val="22"/>
        </w:rPr>
        <w:t>j</w:t>
      </w:r>
      <w:r>
        <w:rPr>
          <w:color w:val="000000"/>
          <w:spacing w:val="-2"/>
          <w:sz w:val="22"/>
          <w:szCs w:val="22"/>
        </w:rPr>
        <w:t>e</w:t>
      </w:r>
      <w:r>
        <w:rPr>
          <w:color w:val="000000"/>
          <w:sz w:val="22"/>
          <w:szCs w:val="22"/>
        </w:rPr>
        <w:t xml:space="preserve">ct </w:t>
      </w:r>
      <w:r>
        <w:rPr>
          <w:color w:val="000000"/>
          <w:spacing w:val="1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p</w:t>
      </w:r>
      <w:r>
        <w:rPr>
          <w:color w:val="000000"/>
          <w:spacing w:val="1"/>
          <w:sz w:val="22"/>
          <w:szCs w:val="22"/>
        </w:rPr>
        <w:t>l</w:t>
      </w:r>
      <w:r>
        <w:rPr>
          <w:color w:val="000000"/>
          <w:spacing w:val="-2"/>
          <w:sz w:val="22"/>
          <w:szCs w:val="22"/>
        </w:rPr>
        <w:t>a</w:t>
      </w:r>
      <w:r>
        <w:rPr>
          <w:color w:val="000000"/>
          <w:sz w:val="22"/>
          <w:szCs w:val="22"/>
        </w:rPr>
        <w:t xml:space="preserve">n </w:t>
      </w:r>
      <w:r>
        <w:rPr>
          <w:color w:val="000000"/>
          <w:spacing w:val="11"/>
          <w:sz w:val="22"/>
          <w:szCs w:val="22"/>
        </w:rPr>
        <w:t xml:space="preserve"> </w:t>
      </w:r>
      <w:r>
        <w:rPr>
          <w:color w:val="000000"/>
          <w:spacing w:val="-2"/>
          <w:sz w:val="22"/>
          <w:szCs w:val="22"/>
        </w:rPr>
        <w:t>a</w:t>
      </w:r>
      <w:r>
        <w:rPr>
          <w:color w:val="000000"/>
          <w:sz w:val="22"/>
          <w:szCs w:val="22"/>
        </w:rPr>
        <w:t>nd so</w:t>
      </w:r>
      <w:r>
        <w:rPr>
          <w:color w:val="000000"/>
          <w:spacing w:val="1"/>
          <w:sz w:val="22"/>
          <w:szCs w:val="22"/>
        </w:rPr>
        <w:t>ft</w:t>
      </w:r>
      <w:r>
        <w:rPr>
          <w:color w:val="000000"/>
          <w:spacing w:val="-3"/>
          <w:sz w:val="22"/>
          <w:szCs w:val="22"/>
        </w:rPr>
        <w:t>w</w:t>
      </w:r>
      <w:r>
        <w:rPr>
          <w:color w:val="000000"/>
          <w:sz w:val="22"/>
          <w:szCs w:val="22"/>
        </w:rPr>
        <w:t>a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2"/>
          <w:sz w:val="22"/>
          <w:szCs w:val="22"/>
        </w:rPr>
        <w:t xml:space="preserve"> </w:t>
      </w:r>
      <w:r>
        <w:rPr>
          <w:color w:val="000000"/>
          <w:spacing w:val="-2"/>
          <w:sz w:val="22"/>
          <w:szCs w:val="22"/>
        </w:rPr>
        <w:t>r</w:t>
      </w:r>
      <w:r>
        <w:rPr>
          <w:color w:val="000000"/>
          <w:sz w:val="22"/>
          <w:szCs w:val="22"/>
        </w:rPr>
        <w:t>eq</w:t>
      </w:r>
      <w:r>
        <w:rPr>
          <w:color w:val="000000"/>
          <w:spacing w:val="-2"/>
          <w:sz w:val="22"/>
          <w:szCs w:val="22"/>
        </w:rPr>
        <w:t>u</w:t>
      </w:r>
      <w:r>
        <w:rPr>
          <w:color w:val="000000"/>
          <w:spacing w:val="1"/>
          <w:sz w:val="22"/>
          <w:szCs w:val="22"/>
        </w:rPr>
        <w:t>ir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-3"/>
          <w:sz w:val="22"/>
          <w:szCs w:val="22"/>
        </w:rPr>
        <w:t>m</w:t>
      </w:r>
      <w:r>
        <w:rPr>
          <w:color w:val="000000"/>
          <w:sz w:val="22"/>
          <w:szCs w:val="22"/>
        </w:rPr>
        <w:t>ent</w:t>
      </w:r>
      <w:r>
        <w:rPr>
          <w:color w:val="000000"/>
          <w:spacing w:val="3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sp</w:t>
      </w:r>
      <w:r>
        <w:rPr>
          <w:color w:val="000000"/>
          <w:spacing w:val="-2"/>
          <w:sz w:val="22"/>
          <w:szCs w:val="22"/>
        </w:rPr>
        <w:t>e</w:t>
      </w:r>
      <w:r>
        <w:rPr>
          <w:color w:val="000000"/>
          <w:sz w:val="22"/>
          <w:szCs w:val="22"/>
        </w:rPr>
        <w:t>c</w:t>
      </w:r>
      <w:r>
        <w:rPr>
          <w:color w:val="000000"/>
          <w:spacing w:val="-1"/>
          <w:sz w:val="22"/>
          <w:szCs w:val="22"/>
        </w:rPr>
        <w:t>i</w:t>
      </w:r>
      <w:r>
        <w:rPr>
          <w:color w:val="000000"/>
          <w:spacing w:val="1"/>
          <w:sz w:val="22"/>
          <w:szCs w:val="22"/>
        </w:rPr>
        <w:t>fi</w:t>
      </w:r>
      <w:r>
        <w:rPr>
          <w:color w:val="000000"/>
          <w:spacing w:val="-2"/>
          <w:sz w:val="22"/>
          <w:szCs w:val="22"/>
        </w:rPr>
        <w:t>c</w:t>
      </w:r>
      <w:r>
        <w:rPr>
          <w:color w:val="000000"/>
          <w:sz w:val="22"/>
          <w:szCs w:val="22"/>
        </w:rPr>
        <w:t>a</w:t>
      </w:r>
      <w:r>
        <w:rPr>
          <w:color w:val="000000"/>
          <w:spacing w:val="-1"/>
          <w:sz w:val="22"/>
          <w:szCs w:val="22"/>
        </w:rPr>
        <w:t>t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on</w:t>
      </w:r>
      <w:r>
        <w:rPr>
          <w:color w:val="000000"/>
          <w:spacing w:val="2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and</w:t>
      </w:r>
      <w:r>
        <w:rPr>
          <w:color w:val="000000"/>
          <w:spacing w:val="2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h</w:t>
      </w:r>
      <w:r>
        <w:rPr>
          <w:color w:val="000000"/>
          <w:spacing w:val="-2"/>
          <w:sz w:val="22"/>
          <w:szCs w:val="22"/>
        </w:rPr>
        <w:t>e</w:t>
      </w:r>
      <w:r>
        <w:rPr>
          <w:color w:val="000000"/>
          <w:spacing w:val="1"/>
          <w:sz w:val="22"/>
          <w:szCs w:val="22"/>
        </w:rPr>
        <w:t>l</w:t>
      </w:r>
      <w:r>
        <w:rPr>
          <w:color w:val="000000"/>
          <w:sz w:val="22"/>
          <w:szCs w:val="22"/>
        </w:rPr>
        <w:t>p</w:t>
      </w:r>
      <w:r>
        <w:rPr>
          <w:color w:val="000000"/>
          <w:spacing w:val="2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de</w:t>
      </w:r>
      <w:r>
        <w:rPr>
          <w:color w:val="000000"/>
          <w:spacing w:val="-2"/>
          <w:sz w:val="22"/>
          <w:szCs w:val="22"/>
        </w:rPr>
        <w:t>v</w:t>
      </w:r>
      <w:r>
        <w:rPr>
          <w:color w:val="000000"/>
          <w:sz w:val="22"/>
          <w:szCs w:val="22"/>
        </w:rPr>
        <w:t>e</w:t>
      </w:r>
      <w:r>
        <w:rPr>
          <w:color w:val="000000"/>
          <w:spacing w:val="1"/>
          <w:sz w:val="22"/>
          <w:szCs w:val="22"/>
        </w:rPr>
        <w:t>l</w:t>
      </w:r>
      <w:r>
        <w:rPr>
          <w:color w:val="000000"/>
          <w:sz w:val="22"/>
          <w:szCs w:val="22"/>
        </w:rPr>
        <w:t>o</w:t>
      </w:r>
      <w:r>
        <w:rPr>
          <w:color w:val="000000"/>
          <w:spacing w:val="-2"/>
          <w:sz w:val="22"/>
          <w:szCs w:val="22"/>
        </w:rPr>
        <w:t>pe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z w:val="22"/>
          <w:szCs w:val="22"/>
        </w:rPr>
        <w:t>s</w:t>
      </w:r>
      <w:r>
        <w:rPr>
          <w:color w:val="000000"/>
          <w:spacing w:val="2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o</w:t>
      </w:r>
      <w:r>
        <w:rPr>
          <w:color w:val="000000"/>
          <w:spacing w:val="2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und</w:t>
      </w:r>
      <w:r>
        <w:rPr>
          <w:color w:val="000000"/>
          <w:spacing w:val="-2"/>
          <w:sz w:val="22"/>
          <w:szCs w:val="22"/>
        </w:rPr>
        <w:t>e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pacing w:val="-2"/>
          <w:sz w:val="22"/>
          <w:szCs w:val="22"/>
        </w:rPr>
        <w:t>s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and</w:t>
      </w:r>
      <w:r>
        <w:rPr>
          <w:color w:val="000000"/>
          <w:spacing w:val="2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how</w:t>
      </w:r>
      <w:r>
        <w:rPr>
          <w:color w:val="000000"/>
          <w:spacing w:val="1"/>
          <w:sz w:val="22"/>
          <w:szCs w:val="22"/>
        </w:rPr>
        <w:t xml:space="preserve"> t</w:t>
      </w:r>
      <w:r>
        <w:rPr>
          <w:color w:val="000000"/>
          <w:sz w:val="22"/>
          <w:szCs w:val="22"/>
        </w:rPr>
        <w:t>o</w:t>
      </w:r>
      <w:r>
        <w:rPr>
          <w:color w:val="000000"/>
          <w:spacing w:val="2"/>
          <w:sz w:val="22"/>
          <w:szCs w:val="22"/>
        </w:rPr>
        <w:t xml:space="preserve"> </w:t>
      </w:r>
      <w:r>
        <w:rPr>
          <w:color w:val="000000"/>
          <w:spacing w:val="-3"/>
          <w:sz w:val="22"/>
          <w:szCs w:val="22"/>
        </w:rPr>
        <w:t>w</w:t>
      </w:r>
      <w:r>
        <w:rPr>
          <w:color w:val="000000"/>
          <w:sz w:val="22"/>
          <w:szCs w:val="22"/>
        </w:rPr>
        <w:t>o</w:t>
      </w:r>
      <w:r>
        <w:rPr>
          <w:color w:val="000000"/>
          <w:spacing w:val="1"/>
          <w:sz w:val="22"/>
          <w:szCs w:val="22"/>
        </w:rPr>
        <w:t>r</w:t>
      </w:r>
      <w:r>
        <w:rPr>
          <w:color w:val="000000"/>
          <w:sz w:val="22"/>
          <w:szCs w:val="22"/>
        </w:rPr>
        <w:t>k</w:t>
      </w:r>
      <w:r>
        <w:rPr>
          <w:color w:val="000000"/>
          <w:spacing w:val="2"/>
          <w:sz w:val="22"/>
          <w:szCs w:val="22"/>
        </w:rPr>
        <w:t xml:space="preserve"> </w:t>
      </w:r>
      <w:r>
        <w:rPr>
          <w:color w:val="000000"/>
          <w:spacing w:val="1"/>
          <w:sz w:val="22"/>
          <w:szCs w:val="22"/>
        </w:rPr>
        <w:t>f</w:t>
      </w:r>
      <w:r>
        <w:rPr>
          <w:color w:val="000000"/>
          <w:sz w:val="22"/>
          <w:szCs w:val="22"/>
        </w:rPr>
        <w:t xml:space="preserve">or 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z w:val="22"/>
          <w:szCs w:val="22"/>
        </w:rPr>
        <w:t>h</w:t>
      </w:r>
      <w:r>
        <w:rPr>
          <w:color w:val="000000"/>
          <w:spacing w:val="6"/>
          <w:sz w:val="22"/>
          <w:szCs w:val="22"/>
        </w:rPr>
        <w:t>i</w:t>
      </w:r>
      <w:r>
        <w:rPr>
          <w:color w:val="000000"/>
          <w:sz w:val="22"/>
          <w:szCs w:val="22"/>
        </w:rPr>
        <w:t>s app</w:t>
      </w:r>
      <w:r>
        <w:rPr>
          <w:color w:val="000000"/>
          <w:spacing w:val="-1"/>
          <w:sz w:val="22"/>
          <w:szCs w:val="22"/>
        </w:rPr>
        <w:t>l</w:t>
      </w:r>
      <w:r>
        <w:rPr>
          <w:color w:val="000000"/>
          <w:spacing w:val="1"/>
          <w:sz w:val="22"/>
          <w:szCs w:val="22"/>
        </w:rPr>
        <w:t>i</w:t>
      </w:r>
      <w:r>
        <w:rPr>
          <w:color w:val="000000"/>
          <w:sz w:val="22"/>
          <w:szCs w:val="22"/>
        </w:rPr>
        <w:t>c</w:t>
      </w:r>
      <w:r>
        <w:rPr>
          <w:color w:val="000000"/>
          <w:spacing w:val="-2"/>
          <w:sz w:val="22"/>
          <w:szCs w:val="22"/>
        </w:rPr>
        <w:t>a</w:t>
      </w:r>
      <w:r>
        <w:rPr>
          <w:color w:val="000000"/>
          <w:spacing w:val="1"/>
          <w:sz w:val="22"/>
          <w:szCs w:val="22"/>
        </w:rPr>
        <w:t>t</w:t>
      </w:r>
      <w:r>
        <w:rPr>
          <w:color w:val="000000"/>
          <w:spacing w:val="-1"/>
          <w:sz w:val="22"/>
          <w:szCs w:val="22"/>
        </w:rPr>
        <w:t>i</w:t>
      </w:r>
      <w:r>
        <w:rPr>
          <w:color w:val="000000"/>
          <w:sz w:val="22"/>
          <w:szCs w:val="22"/>
        </w:rPr>
        <w:t>on.</w:t>
      </w:r>
    </w:p>
    <w:p w:rsidR="0009563F" w:rsidRDefault="0009563F">
      <w:pPr>
        <w:spacing w:before="5" w:line="240" w:lineRule="exact"/>
        <w:rPr>
          <w:sz w:val="24"/>
          <w:szCs w:val="24"/>
        </w:rPr>
      </w:pPr>
    </w:p>
    <w:p w:rsidR="0009563F" w:rsidRDefault="00822B19">
      <w:pPr>
        <w:ind w:left="118"/>
        <w:rPr>
          <w:sz w:val="32"/>
          <w:szCs w:val="32"/>
        </w:rPr>
      </w:pPr>
      <w:r>
        <w:rPr>
          <w:b/>
          <w:spacing w:val="1"/>
          <w:sz w:val="32"/>
          <w:szCs w:val="32"/>
        </w:rPr>
        <w:t>1</w:t>
      </w:r>
      <w:r>
        <w:rPr>
          <w:b/>
          <w:sz w:val="32"/>
          <w:szCs w:val="32"/>
        </w:rPr>
        <w:t>.2</w:t>
      </w:r>
      <w:r>
        <w:rPr>
          <w:b/>
          <w:spacing w:val="-4"/>
          <w:sz w:val="32"/>
          <w:szCs w:val="32"/>
        </w:rPr>
        <w:t xml:space="preserve"> </w:t>
      </w:r>
      <w:r>
        <w:rPr>
          <w:b/>
          <w:sz w:val="32"/>
          <w:szCs w:val="32"/>
        </w:rPr>
        <w:t>Sc</w:t>
      </w:r>
      <w:r>
        <w:rPr>
          <w:b/>
          <w:spacing w:val="1"/>
          <w:sz w:val="32"/>
          <w:szCs w:val="32"/>
        </w:rPr>
        <w:t>o</w:t>
      </w:r>
      <w:r>
        <w:rPr>
          <w:b/>
          <w:sz w:val="32"/>
          <w:szCs w:val="32"/>
        </w:rPr>
        <w:t>pe</w:t>
      </w:r>
    </w:p>
    <w:p w:rsidR="0009563F" w:rsidRDefault="00822B19">
      <w:pPr>
        <w:spacing w:before="54"/>
        <w:ind w:left="118" w:right="75" w:firstLine="720"/>
        <w:jc w:val="both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con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b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and a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e 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on. S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2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2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eb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2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 c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2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t‘</w:t>
      </w:r>
      <w:r>
        <w:rPr>
          <w:sz w:val="22"/>
          <w:szCs w:val="22"/>
        </w:rPr>
        <w:t>s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an</w:t>
      </w:r>
      <w:r>
        <w:rPr>
          <w:sz w:val="22"/>
          <w:szCs w:val="22"/>
        </w:rPr>
        <w:t>d 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-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-8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-1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doc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or</w:t>
      </w:r>
      <w:r>
        <w:rPr>
          <w:spacing w:val="-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an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</w:t>
      </w:r>
      <w:r>
        <w:rPr>
          <w:spacing w:val="-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-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1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ene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 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</w:t>
      </w:r>
      <w:r>
        <w:rPr>
          <w:sz w:val="22"/>
          <w:szCs w:val="22"/>
        </w:rPr>
        <w:t>an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Q</w:t>
      </w:r>
      <w:r>
        <w:rPr>
          <w:sz w:val="22"/>
          <w:szCs w:val="22"/>
        </w:rPr>
        <w:t xml:space="preserve">R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ode on a</w:t>
      </w:r>
      <w:r>
        <w:rPr>
          <w:spacing w:val="-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e ph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ne 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pha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09563F" w:rsidRDefault="00822B19">
      <w:pPr>
        <w:spacing w:before="2" w:line="240" w:lineRule="exact"/>
        <w:ind w:left="118" w:right="3593" w:firstLine="72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w</w:t>
      </w:r>
      <w:r>
        <w:rPr>
          <w:spacing w:val="-3"/>
          <w:sz w:val="22"/>
          <w:szCs w:val="22"/>
        </w:rPr>
        <w:t>e</w:t>
      </w:r>
      <w:r>
        <w:rPr>
          <w:sz w:val="22"/>
          <w:szCs w:val="22"/>
        </w:rPr>
        <w:t>b 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: Fea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e#</w:t>
      </w:r>
      <w:r>
        <w:rPr>
          <w:spacing w:val="-2"/>
          <w:sz w:val="22"/>
          <w:szCs w:val="22"/>
        </w:rPr>
        <w:t>1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 s</w:t>
      </w:r>
      <w:r>
        <w:rPr>
          <w:spacing w:val="-2"/>
          <w:sz w:val="22"/>
          <w:szCs w:val="22"/>
        </w:rPr>
        <w:t>ys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</w:p>
    <w:p w:rsidR="0009563F" w:rsidRDefault="00822B19">
      <w:pPr>
        <w:spacing w:line="240" w:lineRule="exact"/>
        <w:ind w:left="118"/>
        <w:rPr>
          <w:sz w:val="22"/>
          <w:szCs w:val="22"/>
        </w:rPr>
      </w:pPr>
      <w:r>
        <w:rPr>
          <w:sz w:val="22"/>
          <w:szCs w:val="22"/>
        </w:rPr>
        <w:t>Fea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e#</w:t>
      </w:r>
      <w:r>
        <w:rPr>
          <w:spacing w:val="-2"/>
          <w:sz w:val="22"/>
          <w:szCs w:val="22"/>
        </w:rPr>
        <w:t>2</w:t>
      </w:r>
      <w:r>
        <w:rPr>
          <w:sz w:val="22"/>
          <w:szCs w:val="22"/>
        </w:rPr>
        <w:t>:</w:t>
      </w:r>
      <w:r>
        <w:rPr>
          <w:spacing w:val="-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cou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anage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</w:p>
    <w:p w:rsidR="0009563F" w:rsidRDefault="00822B19">
      <w:pPr>
        <w:spacing w:line="240" w:lineRule="exact"/>
        <w:ind w:left="123"/>
        <w:rPr>
          <w:sz w:val="22"/>
          <w:szCs w:val="22"/>
        </w:rPr>
      </w:pPr>
      <w:r>
        <w:rPr>
          <w:sz w:val="22"/>
          <w:szCs w:val="22"/>
        </w:rPr>
        <w:t>Fea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e#</w:t>
      </w:r>
      <w:r>
        <w:rPr>
          <w:spacing w:val="-2"/>
          <w:sz w:val="22"/>
          <w:szCs w:val="22"/>
        </w:rPr>
        <w:t>3</w:t>
      </w:r>
      <w:r>
        <w:rPr>
          <w:sz w:val="22"/>
          <w:szCs w:val="22"/>
        </w:rPr>
        <w:t>:</w:t>
      </w:r>
      <w:r>
        <w:rPr>
          <w:spacing w:val="-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sy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</w:p>
    <w:p w:rsidR="0009563F" w:rsidRDefault="00822B19">
      <w:pPr>
        <w:spacing w:before="1"/>
        <w:ind w:left="118"/>
        <w:rPr>
          <w:sz w:val="22"/>
          <w:szCs w:val="22"/>
        </w:rPr>
      </w:pPr>
      <w:r>
        <w:rPr>
          <w:sz w:val="22"/>
          <w:szCs w:val="22"/>
        </w:rPr>
        <w:t>Fea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e#</w:t>
      </w:r>
      <w:r>
        <w:rPr>
          <w:spacing w:val="-2"/>
          <w:sz w:val="22"/>
          <w:szCs w:val="22"/>
        </w:rPr>
        <w:t>5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</w:p>
    <w:p w:rsidR="0009563F" w:rsidRDefault="00822B19">
      <w:pPr>
        <w:spacing w:line="240" w:lineRule="exact"/>
        <w:ind w:left="118"/>
        <w:rPr>
          <w:sz w:val="22"/>
          <w:szCs w:val="22"/>
        </w:rPr>
      </w:pPr>
      <w:r>
        <w:rPr>
          <w:sz w:val="22"/>
          <w:szCs w:val="22"/>
        </w:rPr>
        <w:t>Fea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e#</w:t>
      </w:r>
      <w:r>
        <w:rPr>
          <w:spacing w:val="-2"/>
          <w:sz w:val="22"/>
          <w:szCs w:val="22"/>
        </w:rPr>
        <w:t>6</w:t>
      </w:r>
      <w:r>
        <w:rPr>
          <w:sz w:val="22"/>
          <w:szCs w:val="22"/>
        </w:rPr>
        <w:t>:</w:t>
      </w:r>
      <w:r>
        <w:rPr>
          <w:spacing w:val="-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m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epo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</w:p>
    <w:p w:rsidR="0009563F" w:rsidRDefault="00822B19">
      <w:pPr>
        <w:spacing w:before="5" w:line="240" w:lineRule="exact"/>
        <w:ind w:left="118" w:right="3349" w:firstLine="72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es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ob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st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: Fea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e#</w:t>
      </w:r>
      <w:r>
        <w:rPr>
          <w:spacing w:val="-2"/>
          <w:sz w:val="22"/>
          <w:szCs w:val="22"/>
        </w:rPr>
        <w:t>4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ri</w:t>
      </w:r>
      <w:r>
        <w:rPr>
          <w:spacing w:val="1"/>
          <w:sz w:val="22"/>
          <w:szCs w:val="22"/>
        </w:rPr>
        <w:t>fi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</w:p>
    <w:p w:rsidR="0009563F" w:rsidRDefault="0009563F">
      <w:pPr>
        <w:spacing w:before="1" w:line="240" w:lineRule="exact"/>
        <w:rPr>
          <w:sz w:val="24"/>
          <w:szCs w:val="24"/>
        </w:rPr>
      </w:pPr>
    </w:p>
    <w:p w:rsidR="0009563F" w:rsidRDefault="00822B19">
      <w:pPr>
        <w:ind w:left="118"/>
        <w:rPr>
          <w:sz w:val="32"/>
          <w:szCs w:val="32"/>
        </w:rPr>
      </w:pPr>
      <w:r>
        <w:rPr>
          <w:b/>
          <w:spacing w:val="1"/>
          <w:sz w:val="32"/>
          <w:szCs w:val="32"/>
        </w:rPr>
        <w:t>1</w:t>
      </w:r>
      <w:r>
        <w:rPr>
          <w:b/>
          <w:sz w:val="32"/>
          <w:szCs w:val="32"/>
        </w:rPr>
        <w:t>.3</w:t>
      </w:r>
      <w:r>
        <w:rPr>
          <w:b/>
          <w:spacing w:val="-21"/>
          <w:sz w:val="32"/>
          <w:szCs w:val="32"/>
        </w:rPr>
        <w:t xml:space="preserve"> </w:t>
      </w:r>
      <w:r>
        <w:rPr>
          <w:b/>
          <w:sz w:val="32"/>
          <w:szCs w:val="32"/>
        </w:rPr>
        <w:t>Ac</w:t>
      </w:r>
      <w:r>
        <w:rPr>
          <w:b/>
          <w:spacing w:val="-5"/>
          <w:sz w:val="32"/>
          <w:szCs w:val="32"/>
        </w:rPr>
        <w:t>r</w:t>
      </w:r>
      <w:r>
        <w:rPr>
          <w:b/>
          <w:spacing w:val="1"/>
          <w:sz w:val="32"/>
          <w:szCs w:val="32"/>
        </w:rPr>
        <w:t>o</w:t>
      </w:r>
      <w:r>
        <w:rPr>
          <w:b/>
          <w:sz w:val="32"/>
          <w:szCs w:val="32"/>
        </w:rPr>
        <w:t>n</w:t>
      </w:r>
      <w:r>
        <w:rPr>
          <w:b/>
          <w:spacing w:val="1"/>
          <w:sz w:val="32"/>
          <w:szCs w:val="32"/>
        </w:rPr>
        <w:t>y</w:t>
      </w:r>
      <w:r>
        <w:rPr>
          <w:b/>
          <w:spacing w:val="-4"/>
          <w:sz w:val="32"/>
          <w:szCs w:val="32"/>
        </w:rPr>
        <w:t>m</w:t>
      </w:r>
      <w:r>
        <w:rPr>
          <w:b/>
          <w:sz w:val="32"/>
          <w:szCs w:val="32"/>
        </w:rPr>
        <w:t>s</w:t>
      </w:r>
      <w:r>
        <w:rPr>
          <w:b/>
          <w:spacing w:val="-12"/>
          <w:sz w:val="32"/>
          <w:szCs w:val="32"/>
        </w:rPr>
        <w:t xml:space="preserve"> </w:t>
      </w:r>
      <w:r>
        <w:rPr>
          <w:b/>
          <w:sz w:val="32"/>
          <w:szCs w:val="32"/>
        </w:rPr>
        <w:t>a</w:t>
      </w:r>
      <w:r>
        <w:rPr>
          <w:b/>
          <w:spacing w:val="3"/>
          <w:sz w:val="32"/>
          <w:szCs w:val="32"/>
        </w:rPr>
        <w:t>n</w:t>
      </w:r>
      <w:r>
        <w:rPr>
          <w:b/>
          <w:sz w:val="32"/>
          <w:szCs w:val="32"/>
        </w:rPr>
        <w:t>d</w:t>
      </w:r>
      <w:r>
        <w:rPr>
          <w:b/>
          <w:spacing w:val="-5"/>
          <w:sz w:val="32"/>
          <w:szCs w:val="32"/>
        </w:rPr>
        <w:t xml:space="preserve"> </w:t>
      </w:r>
      <w:r>
        <w:rPr>
          <w:b/>
          <w:sz w:val="32"/>
          <w:szCs w:val="32"/>
        </w:rPr>
        <w:t>De</w:t>
      </w:r>
      <w:r>
        <w:rPr>
          <w:b/>
          <w:spacing w:val="-1"/>
          <w:sz w:val="32"/>
          <w:szCs w:val="32"/>
        </w:rPr>
        <w:t>f</w:t>
      </w:r>
      <w:r>
        <w:rPr>
          <w:b/>
          <w:spacing w:val="2"/>
          <w:sz w:val="32"/>
          <w:szCs w:val="32"/>
        </w:rPr>
        <w:t>i</w:t>
      </w:r>
      <w:r>
        <w:rPr>
          <w:b/>
          <w:sz w:val="32"/>
          <w:szCs w:val="32"/>
        </w:rPr>
        <w:t>nitions</w:t>
      </w:r>
    </w:p>
    <w:p w:rsidR="0009563F" w:rsidRDefault="0009563F">
      <w:pPr>
        <w:spacing w:before="1" w:line="240" w:lineRule="exact"/>
        <w:rPr>
          <w:sz w:val="24"/>
          <w:szCs w:val="24"/>
        </w:rPr>
      </w:pPr>
    </w:p>
    <w:p w:rsidR="0009563F" w:rsidRDefault="00822B19">
      <w:pPr>
        <w:ind w:left="257"/>
        <w:rPr>
          <w:sz w:val="28"/>
          <w:szCs w:val="28"/>
        </w:rPr>
      </w:pPr>
      <w:r>
        <w:rPr>
          <w:b/>
          <w:spacing w:val="1"/>
          <w:sz w:val="28"/>
          <w:szCs w:val="28"/>
        </w:rPr>
        <w:t>1</w:t>
      </w:r>
      <w:r>
        <w:rPr>
          <w:b/>
          <w:sz w:val="28"/>
          <w:szCs w:val="28"/>
        </w:rPr>
        <w:t>.3.1</w:t>
      </w:r>
      <w:r>
        <w:rPr>
          <w:b/>
          <w:spacing w:val="-14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-5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o</w:t>
      </w:r>
      <w:r>
        <w:rPr>
          <w:b/>
          <w:spacing w:val="-3"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y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s</w:t>
      </w:r>
    </w:p>
    <w:p w:rsidR="0009563F" w:rsidRDefault="00822B19">
      <w:pPr>
        <w:spacing w:before="56"/>
        <w:ind w:left="778"/>
        <w:rPr>
          <w:sz w:val="22"/>
          <w:szCs w:val="22"/>
        </w:rPr>
      </w:pPr>
      <w:r>
        <w:rPr>
          <w:spacing w:val="-1"/>
          <w:sz w:val="22"/>
          <w:szCs w:val="22"/>
        </w:rPr>
        <w:t>U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 xml:space="preserve">C                              </w:t>
      </w:r>
      <w:r>
        <w:rPr>
          <w:spacing w:val="4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-6"/>
          <w:sz w:val="22"/>
          <w:szCs w:val="22"/>
        </w:rPr>
        <w:t xml:space="preserve"> </w:t>
      </w:r>
      <w:r>
        <w:rPr>
          <w:spacing w:val="-13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st</w:t>
      </w:r>
      <w:r>
        <w:rPr>
          <w:spacing w:val="7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</w:p>
    <w:p w:rsidR="0009563F" w:rsidRDefault="00822B19">
      <w:pPr>
        <w:spacing w:line="240" w:lineRule="exact"/>
        <w:ind w:left="780"/>
        <w:rPr>
          <w:sz w:val="22"/>
          <w:szCs w:val="22"/>
        </w:rPr>
      </w:pPr>
      <w:r>
        <w:rPr>
          <w:spacing w:val="-3"/>
          <w:sz w:val="22"/>
          <w:szCs w:val="22"/>
        </w:rPr>
        <w:t>S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 xml:space="preserve">C                              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8"/>
          <w:sz w:val="22"/>
          <w:szCs w:val="22"/>
        </w:rPr>
        <w:t xml:space="preserve"> </w:t>
      </w:r>
      <w:r>
        <w:rPr>
          <w:spacing w:val="-13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se</w:t>
      </w:r>
    </w:p>
    <w:p w:rsidR="0009563F" w:rsidRDefault="00822B19">
      <w:pPr>
        <w:spacing w:before="5" w:line="240" w:lineRule="exact"/>
        <w:ind w:left="780" w:right="2343" w:hanging="19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S                               </w:t>
      </w:r>
      <w:r>
        <w:rPr>
          <w:spacing w:val="52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Req</w:t>
      </w:r>
      <w:r>
        <w:rPr>
          <w:spacing w:val="-3"/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Spe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UR</w:t>
      </w:r>
      <w:r>
        <w:rPr>
          <w:sz w:val="22"/>
          <w:szCs w:val="22"/>
        </w:rPr>
        <w:t xml:space="preserve">S                              </w:t>
      </w:r>
      <w:r>
        <w:rPr>
          <w:spacing w:val="5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 S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 xml:space="preserve">D                              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 De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oc</w:t>
      </w:r>
      <w:r>
        <w:rPr>
          <w:spacing w:val="-2"/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ent</w:t>
      </w:r>
    </w:p>
    <w:p w:rsidR="0009563F" w:rsidRDefault="00822B19">
      <w:pPr>
        <w:spacing w:line="240" w:lineRule="exact"/>
        <w:ind w:left="780"/>
        <w:rPr>
          <w:sz w:val="22"/>
          <w:szCs w:val="22"/>
        </w:rPr>
      </w:pP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 xml:space="preserve">I                                  </w:t>
      </w:r>
      <w:r>
        <w:rPr>
          <w:spacing w:val="4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rf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ce</w:t>
      </w:r>
    </w:p>
    <w:p w:rsidR="0009563F" w:rsidRDefault="0009563F">
      <w:pPr>
        <w:spacing w:line="200" w:lineRule="exact"/>
      </w:pPr>
    </w:p>
    <w:p w:rsidR="0009563F" w:rsidRDefault="0009563F">
      <w:pPr>
        <w:spacing w:before="17" w:line="280" w:lineRule="exact"/>
        <w:rPr>
          <w:sz w:val="28"/>
          <w:szCs w:val="28"/>
        </w:rPr>
      </w:pPr>
    </w:p>
    <w:p w:rsidR="0009563F" w:rsidRDefault="00822B19">
      <w:pPr>
        <w:ind w:left="257"/>
        <w:rPr>
          <w:sz w:val="28"/>
          <w:szCs w:val="28"/>
        </w:rPr>
      </w:pPr>
      <w:r>
        <w:rPr>
          <w:b/>
          <w:spacing w:val="1"/>
          <w:sz w:val="28"/>
          <w:szCs w:val="28"/>
        </w:rPr>
        <w:t>1</w:t>
      </w:r>
      <w:r>
        <w:rPr>
          <w:b/>
          <w:sz w:val="28"/>
          <w:szCs w:val="28"/>
        </w:rPr>
        <w:t>.3.2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D</w:t>
      </w:r>
      <w:r>
        <w:rPr>
          <w:b/>
          <w:sz w:val="28"/>
          <w:szCs w:val="28"/>
        </w:rPr>
        <w:t>e</w:t>
      </w:r>
      <w:r>
        <w:rPr>
          <w:b/>
          <w:spacing w:val="-2"/>
          <w:sz w:val="28"/>
          <w:szCs w:val="28"/>
        </w:rPr>
        <w:t>f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ns</w:t>
      </w:r>
    </w:p>
    <w:p w:rsidR="0009563F" w:rsidRDefault="00822B19">
      <w:pPr>
        <w:spacing w:before="56"/>
        <w:ind w:left="2838" w:right="75" w:hanging="2079"/>
        <w:jc w:val="both"/>
        <w:rPr>
          <w:sz w:val="22"/>
          <w:szCs w:val="22"/>
        </w:rPr>
      </w:pPr>
      <w:r>
        <w:rPr>
          <w:b/>
          <w:sz w:val="22"/>
          <w:szCs w:val="22"/>
        </w:rPr>
        <w:t>Featu</w:t>
      </w:r>
      <w:r>
        <w:rPr>
          <w:b/>
          <w:spacing w:val="-7"/>
          <w:sz w:val="22"/>
          <w:szCs w:val="22"/>
        </w:rPr>
        <w:t>r</w:t>
      </w:r>
      <w:r>
        <w:rPr>
          <w:b/>
          <w:sz w:val="22"/>
          <w:szCs w:val="22"/>
        </w:rPr>
        <w:t xml:space="preserve">e                       </w:t>
      </w:r>
      <w:r>
        <w:rPr>
          <w:b/>
          <w:spacing w:val="25"/>
          <w:sz w:val="22"/>
          <w:szCs w:val="22"/>
        </w:rPr>
        <w:t xml:space="preserve"> </w:t>
      </w:r>
      <w:r>
        <w:rPr>
          <w:spacing w:val="-8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f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ou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put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ba</w:t>
      </w:r>
      <w:r>
        <w:rPr>
          <w:spacing w:val="-2"/>
          <w:sz w:val="22"/>
          <w:szCs w:val="22"/>
        </w:rPr>
        <w:t>se</w:t>
      </w:r>
      <w:r>
        <w:rPr>
          <w:sz w:val="22"/>
          <w:szCs w:val="22"/>
        </w:rPr>
        <w:t>d on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a sp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ed 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h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.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bes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nc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it</w:t>
      </w:r>
      <w:r>
        <w:rPr>
          <w:sz w:val="22"/>
          <w:szCs w:val="22"/>
        </w:rPr>
        <w:t>y 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odu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 xml:space="preserve"> l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ua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odu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r</w:t>
      </w:r>
      <w:r>
        <w:rPr>
          <w:sz w:val="22"/>
          <w:szCs w:val="22"/>
        </w:rPr>
        <w:t>eq</w:t>
      </w:r>
      <w:r>
        <w:rPr>
          <w:spacing w:val="-2"/>
          <w:sz w:val="22"/>
          <w:szCs w:val="22"/>
        </w:rPr>
        <w:t>u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 ana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s, 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n, co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,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ance.</w:t>
      </w:r>
    </w:p>
    <w:p w:rsidR="0009563F" w:rsidRDefault="0009563F">
      <w:pPr>
        <w:spacing w:before="14" w:line="240" w:lineRule="exact"/>
        <w:rPr>
          <w:sz w:val="24"/>
          <w:szCs w:val="24"/>
        </w:rPr>
      </w:pPr>
    </w:p>
    <w:p w:rsidR="0009563F" w:rsidRDefault="00822B19">
      <w:pPr>
        <w:ind w:left="2814" w:right="79" w:hanging="2033"/>
        <w:jc w:val="both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U</w:t>
      </w:r>
      <w:r>
        <w:rPr>
          <w:b/>
          <w:sz w:val="22"/>
          <w:szCs w:val="22"/>
        </w:rPr>
        <w:t>n</w:t>
      </w:r>
      <w:r>
        <w:rPr>
          <w:b/>
          <w:spacing w:val="-2"/>
          <w:sz w:val="22"/>
          <w:szCs w:val="22"/>
        </w:rPr>
        <w:t>i</w:t>
      </w:r>
      <w:r>
        <w:rPr>
          <w:b/>
          <w:sz w:val="22"/>
          <w:szCs w:val="22"/>
        </w:rPr>
        <w:t xml:space="preserve">t 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 xml:space="preserve">t                     </w:t>
      </w:r>
      <w:r>
        <w:rPr>
          <w:b/>
          <w:spacing w:val="22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A</w:t>
      </w:r>
      <w:proofErr w:type="gramEnd"/>
      <w:r>
        <w:rPr>
          <w:spacing w:val="24"/>
          <w:sz w:val="22"/>
          <w:szCs w:val="22"/>
        </w:rPr>
        <w:t xml:space="preserve"> </w:t>
      </w:r>
      <w:r>
        <w:rPr>
          <w:sz w:val="22"/>
          <w:szCs w:val="22"/>
        </w:rPr>
        <w:t>un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3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</w:t>
      </w:r>
      <w:r>
        <w:rPr>
          <w:spacing w:val="3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38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3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3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nc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al</w:t>
      </w:r>
      <w:r>
        <w:rPr>
          <w:spacing w:val="3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se</w:t>
      </w:r>
      <w:r>
        <w:rPr>
          <w:spacing w:val="3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3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3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em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hat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ed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pu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(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ost cas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>.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can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sp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0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hod,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 or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ng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o ac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ne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pose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 be</w:t>
      </w:r>
      <w:r>
        <w:rPr>
          <w:spacing w:val="-2"/>
          <w:sz w:val="22"/>
          <w:szCs w:val="22"/>
        </w:rPr>
        <w:t xml:space="preserve"> v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rif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ed.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[</w:t>
      </w:r>
      <w:r>
        <w:rPr>
          <w:sz w:val="22"/>
          <w:szCs w:val="22"/>
        </w:rPr>
        <w:t>1]</w:t>
      </w:r>
    </w:p>
    <w:p w:rsidR="0009563F" w:rsidRDefault="0009563F">
      <w:pPr>
        <w:spacing w:before="19" w:line="280" w:lineRule="exact"/>
        <w:rPr>
          <w:sz w:val="28"/>
          <w:szCs w:val="28"/>
        </w:rPr>
      </w:pP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85" w:right="48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</w:tr>
      <w:tr w:rsidR="008F0AC0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pgSz w:w="11920" w:h="16840"/>
          <w:pgMar w:top="1380" w:right="1680" w:bottom="280" w:left="1680" w:header="720" w:footer="720" w:gutter="0"/>
          <w:cols w:space="720"/>
        </w:sectPr>
      </w:pPr>
    </w:p>
    <w:p w:rsidR="0009563F" w:rsidRDefault="00822B19">
      <w:pPr>
        <w:spacing w:before="59"/>
        <w:ind w:left="218"/>
        <w:rPr>
          <w:sz w:val="36"/>
          <w:szCs w:val="36"/>
        </w:rPr>
      </w:pPr>
      <w:r>
        <w:rPr>
          <w:b/>
          <w:sz w:val="36"/>
          <w:szCs w:val="36"/>
        </w:rPr>
        <w:lastRenderedPageBreak/>
        <w:t>C</w:t>
      </w:r>
      <w:r>
        <w:rPr>
          <w:b/>
          <w:spacing w:val="-2"/>
          <w:sz w:val="36"/>
          <w:szCs w:val="36"/>
        </w:rPr>
        <w:t>h</w:t>
      </w:r>
      <w:r>
        <w:rPr>
          <w:b/>
          <w:sz w:val="36"/>
          <w:szCs w:val="36"/>
        </w:rPr>
        <w:t>apter</w:t>
      </w:r>
      <w:r>
        <w:rPr>
          <w:b/>
          <w:spacing w:val="-12"/>
          <w:sz w:val="36"/>
          <w:szCs w:val="36"/>
        </w:rPr>
        <w:t xml:space="preserve"> </w:t>
      </w:r>
      <w:r>
        <w:rPr>
          <w:b/>
          <w:spacing w:val="-27"/>
          <w:sz w:val="36"/>
          <w:szCs w:val="36"/>
        </w:rPr>
        <w:t>T</w:t>
      </w:r>
      <w:r>
        <w:rPr>
          <w:b/>
          <w:spacing w:val="4"/>
          <w:sz w:val="36"/>
          <w:szCs w:val="36"/>
        </w:rPr>
        <w:t>w</w:t>
      </w:r>
      <w:r>
        <w:rPr>
          <w:b/>
          <w:sz w:val="36"/>
          <w:szCs w:val="36"/>
        </w:rPr>
        <w:t>o</w:t>
      </w:r>
      <w:r>
        <w:rPr>
          <w:b/>
          <w:spacing w:val="-2"/>
          <w:sz w:val="36"/>
          <w:szCs w:val="36"/>
        </w:rPr>
        <w:t xml:space="preserve"> </w:t>
      </w:r>
      <w:r>
        <w:rPr>
          <w:b/>
          <w:sz w:val="36"/>
          <w:szCs w:val="36"/>
        </w:rPr>
        <w:t>|</w:t>
      </w:r>
      <w:r>
        <w:rPr>
          <w:b/>
          <w:spacing w:val="-9"/>
          <w:sz w:val="36"/>
          <w:szCs w:val="36"/>
        </w:rPr>
        <w:t xml:space="preserve"> </w:t>
      </w:r>
      <w:r>
        <w:rPr>
          <w:b/>
          <w:spacing w:val="-34"/>
          <w:sz w:val="36"/>
          <w:szCs w:val="36"/>
        </w:rPr>
        <w:t>T</w:t>
      </w:r>
      <w:r>
        <w:rPr>
          <w:b/>
          <w:sz w:val="36"/>
          <w:szCs w:val="36"/>
        </w:rPr>
        <w:t>est</w:t>
      </w:r>
      <w:r>
        <w:rPr>
          <w:b/>
          <w:spacing w:val="1"/>
          <w:sz w:val="36"/>
          <w:szCs w:val="36"/>
        </w:rPr>
        <w:t xml:space="preserve"> </w:t>
      </w:r>
      <w:r>
        <w:rPr>
          <w:b/>
          <w:sz w:val="36"/>
          <w:szCs w:val="36"/>
        </w:rPr>
        <w:t>P</w:t>
      </w:r>
      <w:r>
        <w:rPr>
          <w:b/>
          <w:spacing w:val="1"/>
          <w:sz w:val="36"/>
          <w:szCs w:val="36"/>
        </w:rPr>
        <w:t>l</w:t>
      </w:r>
      <w:r>
        <w:rPr>
          <w:b/>
          <w:sz w:val="36"/>
          <w:szCs w:val="36"/>
        </w:rPr>
        <w:t>an and</w:t>
      </w:r>
      <w:r>
        <w:rPr>
          <w:b/>
          <w:spacing w:val="-8"/>
          <w:sz w:val="36"/>
          <w:szCs w:val="36"/>
        </w:rPr>
        <w:t xml:space="preserve"> </w:t>
      </w:r>
      <w:r>
        <w:rPr>
          <w:b/>
          <w:spacing w:val="-34"/>
          <w:sz w:val="36"/>
          <w:szCs w:val="36"/>
        </w:rPr>
        <w:t>T</w:t>
      </w:r>
      <w:r>
        <w:rPr>
          <w:b/>
          <w:sz w:val="36"/>
          <w:szCs w:val="36"/>
        </w:rPr>
        <w:t>est</w:t>
      </w:r>
      <w:r>
        <w:rPr>
          <w:b/>
          <w:spacing w:val="1"/>
          <w:sz w:val="36"/>
          <w:szCs w:val="36"/>
        </w:rPr>
        <w:t xml:space="preserve"> </w:t>
      </w:r>
      <w:r>
        <w:rPr>
          <w:b/>
          <w:sz w:val="36"/>
          <w:szCs w:val="36"/>
        </w:rPr>
        <w:t>P</w:t>
      </w:r>
      <w:r>
        <w:rPr>
          <w:b/>
          <w:spacing w:val="-5"/>
          <w:sz w:val="36"/>
          <w:szCs w:val="36"/>
        </w:rPr>
        <w:t>r</w:t>
      </w:r>
      <w:r>
        <w:rPr>
          <w:b/>
          <w:sz w:val="36"/>
          <w:szCs w:val="36"/>
        </w:rPr>
        <w:t>o</w:t>
      </w:r>
      <w:r>
        <w:rPr>
          <w:b/>
          <w:spacing w:val="-1"/>
          <w:sz w:val="36"/>
          <w:szCs w:val="36"/>
        </w:rPr>
        <w:t>c</w:t>
      </w:r>
      <w:r>
        <w:rPr>
          <w:b/>
          <w:sz w:val="36"/>
          <w:szCs w:val="36"/>
        </w:rPr>
        <w:t>edu</w:t>
      </w:r>
      <w:r>
        <w:rPr>
          <w:b/>
          <w:spacing w:val="-7"/>
          <w:sz w:val="36"/>
          <w:szCs w:val="36"/>
        </w:rPr>
        <w:t>r</w:t>
      </w:r>
      <w:r>
        <w:rPr>
          <w:b/>
          <w:sz w:val="36"/>
          <w:szCs w:val="36"/>
        </w:rPr>
        <w:t>e</w:t>
      </w:r>
    </w:p>
    <w:p w:rsidR="0009563F" w:rsidRDefault="0009563F">
      <w:pPr>
        <w:spacing w:line="240" w:lineRule="exact"/>
        <w:rPr>
          <w:sz w:val="24"/>
          <w:szCs w:val="24"/>
        </w:rPr>
      </w:pPr>
    </w:p>
    <w:p w:rsidR="0009563F" w:rsidRDefault="00822B19">
      <w:pPr>
        <w:ind w:left="218"/>
        <w:rPr>
          <w:sz w:val="32"/>
          <w:szCs w:val="32"/>
        </w:rPr>
      </w:pPr>
      <w:r>
        <w:rPr>
          <w:b/>
          <w:spacing w:val="1"/>
          <w:sz w:val="32"/>
          <w:szCs w:val="32"/>
        </w:rPr>
        <w:t>2</w:t>
      </w:r>
      <w:r>
        <w:rPr>
          <w:b/>
          <w:sz w:val="32"/>
          <w:szCs w:val="32"/>
        </w:rPr>
        <w:t>.1</w:t>
      </w:r>
      <w:r>
        <w:rPr>
          <w:b/>
          <w:spacing w:val="-9"/>
          <w:sz w:val="32"/>
          <w:szCs w:val="32"/>
        </w:rPr>
        <w:t xml:space="preserve"> </w:t>
      </w:r>
      <w:r>
        <w:rPr>
          <w:b/>
          <w:spacing w:val="-28"/>
          <w:sz w:val="32"/>
          <w:szCs w:val="32"/>
        </w:rPr>
        <w:t>T</w:t>
      </w:r>
      <w:r>
        <w:rPr>
          <w:b/>
          <w:sz w:val="32"/>
          <w:szCs w:val="32"/>
        </w:rPr>
        <w:t>est</w:t>
      </w:r>
      <w:r>
        <w:rPr>
          <w:b/>
          <w:spacing w:val="-6"/>
          <w:sz w:val="32"/>
          <w:szCs w:val="32"/>
        </w:rPr>
        <w:t xml:space="preserve"> </w:t>
      </w:r>
      <w:r>
        <w:rPr>
          <w:b/>
          <w:spacing w:val="-2"/>
          <w:sz w:val="32"/>
          <w:szCs w:val="32"/>
        </w:rPr>
        <w:t>O</w:t>
      </w:r>
      <w:r>
        <w:rPr>
          <w:b/>
          <w:sz w:val="32"/>
          <w:szCs w:val="32"/>
        </w:rPr>
        <w:t>b</w:t>
      </w:r>
      <w:r>
        <w:rPr>
          <w:b/>
          <w:spacing w:val="2"/>
          <w:sz w:val="32"/>
          <w:szCs w:val="32"/>
        </w:rPr>
        <w:t>j</w:t>
      </w:r>
      <w:r>
        <w:rPr>
          <w:b/>
          <w:sz w:val="32"/>
          <w:szCs w:val="32"/>
        </w:rPr>
        <w:t>ectiv</w:t>
      </w:r>
      <w:r>
        <w:rPr>
          <w:b/>
          <w:spacing w:val="2"/>
          <w:sz w:val="32"/>
          <w:szCs w:val="32"/>
        </w:rPr>
        <w:t>e</w:t>
      </w:r>
      <w:r>
        <w:rPr>
          <w:b/>
          <w:sz w:val="32"/>
          <w:szCs w:val="32"/>
        </w:rPr>
        <w:t>s</w:t>
      </w:r>
    </w:p>
    <w:p w:rsidR="0009563F" w:rsidRDefault="00822B19">
      <w:pPr>
        <w:spacing w:before="56"/>
        <w:ind w:left="760"/>
        <w:rPr>
          <w:sz w:val="22"/>
          <w:szCs w:val="22"/>
        </w:rPr>
      </w:pP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“S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Pr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” 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e:</w:t>
      </w:r>
    </w:p>
    <w:p w:rsidR="0009563F" w:rsidRDefault="00822B19">
      <w:pPr>
        <w:spacing w:line="240" w:lineRule="exact"/>
        <w:ind w:left="1099"/>
        <w:rPr>
          <w:sz w:val="22"/>
          <w:szCs w:val="22"/>
        </w:rPr>
      </w:pPr>
      <w:r>
        <w:rPr>
          <w:b/>
          <w:sz w:val="22"/>
          <w:szCs w:val="22"/>
        </w:rPr>
        <w:t>·</w:t>
      </w:r>
      <w:r>
        <w:rPr>
          <w:b/>
          <w:spacing w:val="-1"/>
          <w:sz w:val="22"/>
          <w:szCs w:val="22"/>
        </w:rPr>
        <w:t xml:space="preserve"> </w:t>
      </w:r>
      <w:r>
        <w:rPr>
          <w:spacing w:val="-13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x 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1"/>
          <w:sz w:val="22"/>
          <w:szCs w:val="22"/>
        </w:rPr>
        <w:t>u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a</w:t>
      </w:r>
      <w:r>
        <w:rPr>
          <w:sz w:val="22"/>
          <w:szCs w:val="22"/>
        </w:rPr>
        <w:t xml:space="preserve">nd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f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s.</w:t>
      </w:r>
    </w:p>
    <w:p w:rsidR="0009563F" w:rsidRDefault="00822B19">
      <w:pPr>
        <w:spacing w:before="1"/>
        <w:ind w:left="1099"/>
        <w:rPr>
          <w:sz w:val="22"/>
          <w:szCs w:val="22"/>
        </w:rPr>
      </w:pPr>
      <w:r>
        <w:rPr>
          <w:b/>
          <w:sz w:val="22"/>
          <w:szCs w:val="22"/>
        </w:rPr>
        <w:t>·</w:t>
      </w:r>
      <w:r>
        <w:rPr>
          <w:b/>
          <w:spacing w:val="-1"/>
          <w:sz w:val="22"/>
          <w:szCs w:val="22"/>
        </w:rPr>
        <w:t xml:space="preserve"> </w:t>
      </w:r>
      <w:r>
        <w:rPr>
          <w:spacing w:val="-13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q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ir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no</w:t>
      </w:r>
      <w:r>
        <w:rPr>
          <w:spacing w:val="3"/>
          <w:sz w:val="22"/>
          <w:szCs w:val="22"/>
        </w:rPr>
        <w:t>n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unc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n, or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ac</w:t>
      </w:r>
      <w:r>
        <w:rPr>
          <w:spacing w:val="3"/>
          <w:sz w:val="22"/>
          <w:szCs w:val="22"/>
        </w:rPr>
        <w:t>e</w:t>
      </w:r>
      <w:r>
        <w:rPr>
          <w:spacing w:val="-4"/>
          <w:sz w:val="22"/>
          <w:szCs w:val="22"/>
        </w:rPr>
        <w:t>-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ed.</w:t>
      </w:r>
    </w:p>
    <w:p w:rsidR="0009563F" w:rsidRDefault="00822B19">
      <w:pPr>
        <w:spacing w:line="240" w:lineRule="exact"/>
        <w:ind w:left="1101"/>
        <w:rPr>
          <w:sz w:val="22"/>
          <w:szCs w:val="22"/>
        </w:rPr>
      </w:pPr>
      <w:r>
        <w:rPr>
          <w:b/>
          <w:sz w:val="22"/>
          <w:szCs w:val="22"/>
        </w:rPr>
        <w:t>·</w:t>
      </w:r>
      <w:r>
        <w:rPr>
          <w:b/>
          <w:spacing w:val="-6"/>
          <w:sz w:val="22"/>
          <w:szCs w:val="22"/>
        </w:rPr>
        <w:t xml:space="preserve"> </w:t>
      </w:r>
      <w:r>
        <w:rPr>
          <w:spacing w:val="-13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cc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an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eho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 xml:space="preserve">s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f</w:t>
      </w:r>
      <w:r>
        <w:rPr>
          <w:spacing w:val="-2"/>
          <w:sz w:val="22"/>
          <w:szCs w:val="22"/>
        </w:rPr>
        <w:t>fo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.</w:t>
      </w:r>
    </w:p>
    <w:p w:rsidR="0009563F" w:rsidRDefault="00822B19">
      <w:pPr>
        <w:spacing w:before="1" w:line="240" w:lineRule="exact"/>
        <w:ind w:left="1267" w:right="179" w:hanging="166"/>
        <w:rPr>
          <w:sz w:val="22"/>
          <w:szCs w:val="22"/>
        </w:rPr>
      </w:pPr>
      <w:r>
        <w:rPr>
          <w:b/>
          <w:sz w:val="22"/>
          <w:szCs w:val="22"/>
        </w:rPr>
        <w:t>·</w:t>
      </w:r>
      <w:r>
        <w:rPr>
          <w:b/>
          <w:spacing w:val="11"/>
          <w:sz w:val="22"/>
          <w:szCs w:val="22"/>
        </w:rPr>
        <w:t xml:space="preserve"> </w:t>
      </w:r>
      <w:r>
        <w:rPr>
          <w:spacing w:val="-13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pacing w:val="1"/>
          <w:sz w:val="22"/>
          <w:szCs w:val="22"/>
        </w:rPr>
        <w:t>ir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,</w:t>
      </w:r>
      <w:r>
        <w:rPr>
          <w:spacing w:val="1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de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co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e</w:t>
      </w:r>
      <w:r>
        <w:rPr>
          <w:spacing w:val="-4"/>
          <w:sz w:val="22"/>
          <w:szCs w:val="22"/>
        </w:rPr>
        <w:t>f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,</w:t>
      </w:r>
      <w:r>
        <w:rPr>
          <w:spacing w:val="1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cu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l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 nece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09563F" w:rsidRDefault="0009563F">
      <w:pPr>
        <w:spacing w:line="200" w:lineRule="exact"/>
      </w:pPr>
    </w:p>
    <w:p w:rsidR="0009563F" w:rsidRDefault="0009563F">
      <w:pPr>
        <w:spacing w:before="15" w:line="280" w:lineRule="exact"/>
        <w:rPr>
          <w:sz w:val="28"/>
          <w:szCs w:val="28"/>
        </w:rPr>
      </w:pPr>
    </w:p>
    <w:p w:rsidR="0009563F" w:rsidRDefault="00822B19">
      <w:pPr>
        <w:ind w:left="218"/>
        <w:rPr>
          <w:sz w:val="32"/>
          <w:szCs w:val="32"/>
        </w:rPr>
      </w:pPr>
      <w:r>
        <w:rPr>
          <w:b/>
          <w:spacing w:val="1"/>
          <w:sz w:val="32"/>
          <w:szCs w:val="32"/>
        </w:rPr>
        <w:t>2</w:t>
      </w:r>
      <w:r>
        <w:rPr>
          <w:b/>
          <w:sz w:val="32"/>
          <w:szCs w:val="32"/>
        </w:rPr>
        <w:t>.2</w:t>
      </w:r>
      <w:r>
        <w:rPr>
          <w:b/>
          <w:spacing w:val="-4"/>
          <w:sz w:val="32"/>
          <w:szCs w:val="32"/>
        </w:rPr>
        <w:t xml:space="preserve"> </w:t>
      </w:r>
      <w:r>
        <w:rPr>
          <w:b/>
          <w:sz w:val="32"/>
          <w:szCs w:val="32"/>
        </w:rPr>
        <w:t>Sc</w:t>
      </w:r>
      <w:r>
        <w:rPr>
          <w:b/>
          <w:spacing w:val="1"/>
          <w:sz w:val="32"/>
          <w:szCs w:val="32"/>
        </w:rPr>
        <w:t>o</w:t>
      </w:r>
      <w:r>
        <w:rPr>
          <w:b/>
          <w:sz w:val="32"/>
          <w:szCs w:val="32"/>
        </w:rPr>
        <w:t>pe</w:t>
      </w:r>
      <w:r>
        <w:rPr>
          <w:b/>
          <w:spacing w:val="-8"/>
          <w:sz w:val="32"/>
          <w:szCs w:val="32"/>
        </w:rPr>
        <w:t xml:space="preserve"> </w:t>
      </w:r>
      <w:r>
        <w:rPr>
          <w:b/>
          <w:sz w:val="32"/>
          <w:szCs w:val="32"/>
        </w:rPr>
        <w:t>of</w:t>
      </w:r>
      <w:r>
        <w:rPr>
          <w:b/>
          <w:spacing w:val="-9"/>
          <w:sz w:val="32"/>
          <w:szCs w:val="32"/>
        </w:rPr>
        <w:t xml:space="preserve"> </w:t>
      </w:r>
      <w:r>
        <w:rPr>
          <w:b/>
          <w:spacing w:val="-28"/>
          <w:sz w:val="32"/>
          <w:szCs w:val="32"/>
        </w:rPr>
        <w:t>T</w:t>
      </w:r>
      <w:r>
        <w:rPr>
          <w:b/>
          <w:sz w:val="32"/>
          <w:szCs w:val="32"/>
        </w:rPr>
        <w:t>est</w:t>
      </w:r>
      <w:r>
        <w:rPr>
          <w:b/>
          <w:spacing w:val="2"/>
          <w:sz w:val="32"/>
          <w:szCs w:val="32"/>
        </w:rPr>
        <w:t>i</w:t>
      </w:r>
      <w:r>
        <w:rPr>
          <w:b/>
          <w:sz w:val="32"/>
          <w:szCs w:val="32"/>
        </w:rPr>
        <w:t>ng</w:t>
      </w:r>
    </w:p>
    <w:p w:rsidR="0009563F" w:rsidRDefault="00822B19">
      <w:pPr>
        <w:spacing w:before="54"/>
        <w:ind w:left="218" w:right="174" w:firstLine="552"/>
        <w:jc w:val="both"/>
        <w:rPr>
          <w:sz w:val="22"/>
          <w:szCs w:val="22"/>
        </w:rPr>
      </w:pPr>
      <w:r>
        <w:rPr>
          <w:sz w:val="22"/>
          <w:szCs w:val="22"/>
        </w:rPr>
        <w:t>“S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Pr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pp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” 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3"/>
          <w:sz w:val="22"/>
          <w:szCs w:val="22"/>
        </w:rPr>
        <w:t>w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ed u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bo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4"/>
          <w:sz w:val="22"/>
          <w:szCs w:val="22"/>
        </w:rPr>
        <w:t>e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 xml:space="preserve">box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ng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ech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q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.e.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)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ac</w:t>
      </w:r>
      <w:r>
        <w:rPr>
          <w:spacing w:val="1"/>
          <w:sz w:val="22"/>
          <w:szCs w:val="22"/>
        </w:rPr>
        <w:t>k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box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sti</w:t>
      </w:r>
      <w:r>
        <w:rPr>
          <w:sz w:val="22"/>
          <w:szCs w:val="22"/>
        </w:rPr>
        <w:t xml:space="preserve">ng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chn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q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(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.e.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em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4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ng</w:t>
      </w:r>
      <w:r>
        <w:rPr>
          <w:spacing w:val="1"/>
          <w:sz w:val="22"/>
          <w:szCs w:val="22"/>
        </w:rPr>
        <w:t>)</w:t>
      </w:r>
      <w:r>
        <w:rPr>
          <w:sz w:val="22"/>
          <w:szCs w:val="22"/>
        </w:rPr>
        <w:t>.</w:t>
      </w:r>
      <w:r>
        <w:rPr>
          <w:spacing w:val="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es</w:t>
      </w:r>
      <w:r>
        <w:rPr>
          <w:sz w:val="22"/>
          <w:szCs w:val="22"/>
        </w:rPr>
        <w:t xml:space="preserve">t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 w</w:t>
      </w:r>
      <w:r>
        <w:rPr>
          <w:spacing w:val="-2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do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u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7"/>
          <w:sz w:val="22"/>
          <w:szCs w:val="22"/>
        </w:rPr>
        <w:t xml:space="preserve"> </w:t>
      </w:r>
      <w:r>
        <w:rPr>
          <w:spacing w:val="-13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st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.</w:t>
      </w:r>
    </w:p>
    <w:p w:rsidR="0009563F" w:rsidRDefault="0009563F">
      <w:pPr>
        <w:spacing w:before="4" w:line="240" w:lineRule="exact"/>
        <w:rPr>
          <w:sz w:val="24"/>
          <w:szCs w:val="24"/>
        </w:rPr>
      </w:pPr>
    </w:p>
    <w:p w:rsidR="0009563F" w:rsidRDefault="00822B19">
      <w:pPr>
        <w:spacing w:line="360" w:lineRule="exact"/>
        <w:ind w:left="218"/>
        <w:rPr>
          <w:sz w:val="32"/>
          <w:szCs w:val="32"/>
        </w:rPr>
        <w:sectPr w:rsidR="0009563F">
          <w:pgSz w:w="11920" w:h="16840"/>
          <w:pgMar w:top="1360" w:right="1580" w:bottom="280" w:left="1580" w:header="720" w:footer="720" w:gutter="0"/>
          <w:cols w:space="720"/>
        </w:sectPr>
      </w:pPr>
      <w:r>
        <w:rPr>
          <w:b/>
          <w:spacing w:val="1"/>
          <w:position w:val="-1"/>
          <w:sz w:val="32"/>
          <w:szCs w:val="32"/>
        </w:rPr>
        <w:t>2</w:t>
      </w:r>
      <w:r>
        <w:rPr>
          <w:b/>
          <w:position w:val="-1"/>
          <w:sz w:val="32"/>
          <w:szCs w:val="32"/>
        </w:rPr>
        <w:t>.3</w:t>
      </w:r>
      <w:r>
        <w:rPr>
          <w:b/>
          <w:spacing w:val="-9"/>
          <w:position w:val="-1"/>
          <w:sz w:val="32"/>
          <w:szCs w:val="32"/>
        </w:rPr>
        <w:t xml:space="preserve"> </w:t>
      </w:r>
      <w:r>
        <w:rPr>
          <w:b/>
          <w:spacing w:val="-28"/>
          <w:position w:val="-1"/>
          <w:sz w:val="32"/>
          <w:szCs w:val="32"/>
        </w:rPr>
        <w:t>T</w:t>
      </w:r>
      <w:r>
        <w:rPr>
          <w:b/>
          <w:position w:val="-1"/>
          <w:sz w:val="32"/>
          <w:szCs w:val="32"/>
        </w:rPr>
        <w:t>est</w:t>
      </w:r>
      <w:r>
        <w:rPr>
          <w:b/>
          <w:spacing w:val="-6"/>
          <w:position w:val="-1"/>
          <w:sz w:val="32"/>
          <w:szCs w:val="32"/>
        </w:rPr>
        <w:t xml:space="preserve"> </w:t>
      </w:r>
      <w:r>
        <w:rPr>
          <w:b/>
          <w:position w:val="-1"/>
          <w:sz w:val="32"/>
          <w:szCs w:val="32"/>
        </w:rPr>
        <w:t>Duration</w:t>
      </w:r>
    </w:p>
    <w:p w:rsidR="0009563F" w:rsidRDefault="0009563F">
      <w:pPr>
        <w:spacing w:before="3" w:line="140" w:lineRule="exact"/>
        <w:rPr>
          <w:sz w:val="15"/>
          <w:szCs w:val="15"/>
        </w:rPr>
      </w:pPr>
    </w:p>
    <w:p w:rsidR="0009563F" w:rsidRDefault="0009563F">
      <w:pPr>
        <w:spacing w:line="200" w:lineRule="exact"/>
      </w:pPr>
    </w:p>
    <w:p w:rsidR="0009563F" w:rsidRDefault="00822B19">
      <w:pPr>
        <w:ind w:left="218"/>
        <w:rPr>
          <w:sz w:val="22"/>
          <w:szCs w:val="22"/>
        </w:rPr>
      </w:pPr>
      <w:r>
        <w:pict>
          <v:group id="_x0000_s1517" style="position:absolute;left:0;text-align:left;margin-left:84.2pt;margin-top:-14.45pt;width:424.25pt;height:41.15pt;z-index:-15398;mso-position-horizontal-relative:page" coordorigin="1684,-289" coordsize="8485,823">
            <v:shape id="_x0000_s1522" style="position:absolute;left:1695;top:-279;width:8464;height:0" coordorigin="1695,-279" coordsize="8464,0" path="m1695,-279r8464,e" filled="f" strokeweight=".58pt">
              <v:path arrowok="t"/>
            </v:shape>
            <v:shape id="_x0000_s1521" style="position:absolute;left:1695;top:7;width:8464;height:0" coordorigin="1695,7" coordsize="8464,0" path="m1695,7r8464,e" filled="f" strokeweight=".58pt">
              <v:path arrowok="t"/>
            </v:shape>
            <v:shape id="_x0000_s1520" style="position:absolute;left:1690;top:-284;width:0;height:811" coordorigin="1690,-284" coordsize="0,811" path="m1690,-284r,812e" filled="f" strokeweight=".58pt">
              <v:path arrowok="t"/>
            </v:shape>
            <v:shape id="_x0000_s1519" style="position:absolute;left:1695;top:523;width:8464;height:0" coordorigin="1695,523" coordsize="8464,0" path="m1695,523r8464,e" filled="f" strokeweight=".58pt">
              <v:path arrowok="t"/>
            </v:shape>
            <v:shape id="_x0000_s1518" style="position:absolute;left:10164;top:-284;width:0;height:811" coordorigin="10164,-284" coordsize="0,811" path="m10164,-284r,812e" filled="f" strokeweight=".58pt">
              <v:path arrowok="t"/>
            </v:shape>
            <w10:wrap anchorx="page"/>
          </v:group>
        </w:pict>
      </w:r>
      <w:r>
        <w:rPr>
          <w:b/>
          <w:spacing w:val="2"/>
          <w:sz w:val="22"/>
          <w:szCs w:val="22"/>
        </w:rPr>
        <w:t>P</w:t>
      </w:r>
      <w:r>
        <w:rPr>
          <w:b/>
          <w:spacing w:val="-2"/>
          <w:sz w:val="22"/>
          <w:szCs w:val="22"/>
        </w:rPr>
        <w:t>er</w:t>
      </w:r>
      <w:r>
        <w:rPr>
          <w:b/>
          <w:spacing w:val="3"/>
          <w:sz w:val="22"/>
          <w:szCs w:val="22"/>
        </w:rPr>
        <w:t>f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rm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d</w:t>
      </w:r>
      <w:r>
        <w:rPr>
          <w:b/>
          <w:spacing w:val="-3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:</w:t>
      </w:r>
      <w:r>
        <w:rPr>
          <w:b/>
          <w:spacing w:val="-1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17"/>
          <w:sz w:val="22"/>
          <w:szCs w:val="22"/>
        </w:rPr>
        <w:t>y</w:t>
      </w:r>
      <w:r>
        <w:rPr>
          <w:sz w:val="22"/>
          <w:szCs w:val="22"/>
        </w:rPr>
        <w:t>, 16</w:t>
      </w:r>
      <w:r>
        <w:rPr>
          <w:position w:val="8"/>
          <w:sz w:val="14"/>
          <w:szCs w:val="14"/>
        </w:rPr>
        <w:t>th</w:t>
      </w:r>
      <w:r>
        <w:rPr>
          <w:spacing w:val="17"/>
          <w:position w:val="8"/>
          <w:sz w:val="14"/>
          <w:szCs w:val="14"/>
        </w:rPr>
        <w:t xml:space="preserve"> </w:t>
      </w:r>
      <w:r>
        <w:rPr>
          <w:sz w:val="22"/>
          <w:szCs w:val="22"/>
        </w:rPr>
        <w:t>2</w:t>
      </w:r>
      <w:r>
        <w:rPr>
          <w:spacing w:val="2"/>
          <w:sz w:val="22"/>
          <w:szCs w:val="22"/>
        </w:rPr>
        <w:t>0</w:t>
      </w:r>
      <w:r>
        <w:rPr>
          <w:sz w:val="22"/>
          <w:szCs w:val="22"/>
        </w:rPr>
        <w:t>16</w:t>
      </w:r>
    </w:p>
    <w:p w:rsidR="0009563F" w:rsidRDefault="00822B19">
      <w:pPr>
        <w:spacing w:line="240" w:lineRule="exact"/>
        <w:ind w:left="218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ura</w:t>
      </w:r>
      <w:r>
        <w:rPr>
          <w:b/>
          <w:spacing w:val="1"/>
          <w:sz w:val="22"/>
          <w:szCs w:val="22"/>
        </w:rPr>
        <w:t>ti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>n</w:t>
      </w:r>
      <w:r>
        <w:rPr>
          <w:b/>
          <w:sz w:val="22"/>
          <w:szCs w:val="22"/>
        </w:rPr>
        <w:t>:</w:t>
      </w:r>
      <w:r>
        <w:rPr>
          <w:b/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Ju</w:t>
      </w:r>
      <w:r>
        <w:rPr>
          <w:spacing w:val="1"/>
          <w:sz w:val="22"/>
          <w:szCs w:val="22"/>
        </w:rPr>
        <w:t>l</w:t>
      </w:r>
      <w:r>
        <w:rPr>
          <w:spacing w:val="-17"/>
          <w:sz w:val="22"/>
          <w:szCs w:val="22"/>
        </w:rPr>
        <w:t>y</w:t>
      </w:r>
      <w:r>
        <w:rPr>
          <w:sz w:val="22"/>
          <w:szCs w:val="22"/>
        </w:rPr>
        <w:t>, 30</w:t>
      </w:r>
      <w:r>
        <w:rPr>
          <w:position w:val="8"/>
          <w:sz w:val="14"/>
          <w:szCs w:val="14"/>
        </w:rPr>
        <w:t>th</w:t>
      </w:r>
      <w:r>
        <w:rPr>
          <w:spacing w:val="17"/>
          <w:position w:val="8"/>
          <w:sz w:val="14"/>
          <w:szCs w:val="14"/>
        </w:rPr>
        <w:t xml:space="preserve"> </w:t>
      </w:r>
      <w:r>
        <w:rPr>
          <w:sz w:val="22"/>
          <w:szCs w:val="22"/>
        </w:rPr>
        <w:t>20</w:t>
      </w:r>
      <w:r>
        <w:rPr>
          <w:spacing w:val="1"/>
          <w:sz w:val="22"/>
          <w:szCs w:val="22"/>
        </w:rPr>
        <w:t>1</w:t>
      </w:r>
      <w:r>
        <w:rPr>
          <w:sz w:val="22"/>
          <w:szCs w:val="22"/>
        </w:rPr>
        <w:t>6</w:t>
      </w:r>
    </w:p>
    <w:p w:rsidR="0009563F" w:rsidRDefault="0009563F">
      <w:pPr>
        <w:spacing w:before="16" w:line="240" w:lineRule="exact"/>
        <w:rPr>
          <w:sz w:val="24"/>
          <w:szCs w:val="24"/>
        </w:rPr>
      </w:pPr>
    </w:p>
    <w:p w:rsidR="0009563F" w:rsidRDefault="00822B19">
      <w:pPr>
        <w:spacing w:line="360" w:lineRule="exact"/>
        <w:ind w:left="218" w:right="-68"/>
        <w:rPr>
          <w:sz w:val="32"/>
          <w:szCs w:val="32"/>
        </w:rPr>
      </w:pPr>
      <w:r>
        <w:rPr>
          <w:b/>
          <w:spacing w:val="1"/>
          <w:position w:val="-1"/>
          <w:sz w:val="32"/>
          <w:szCs w:val="32"/>
        </w:rPr>
        <w:t>2</w:t>
      </w:r>
      <w:r>
        <w:rPr>
          <w:b/>
          <w:position w:val="-1"/>
          <w:sz w:val="32"/>
          <w:szCs w:val="32"/>
        </w:rPr>
        <w:t>.4</w:t>
      </w:r>
      <w:r>
        <w:rPr>
          <w:b/>
          <w:spacing w:val="-9"/>
          <w:position w:val="-1"/>
          <w:sz w:val="32"/>
          <w:szCs w:val="32"/>
        </w:rPr>
        <w:t xml:space="preserve"> </w:t>
      </w:r>
      <w:r>
        <w:rPr>
          <w:b/>
          <w:spacing w:val="-28"/>
          <w:position w:val="-1"/>
          <w:sz w:val="32"/>
          <w:szCs w:val="32"/>
        </w:rPr>
        <w:t>T</w:t>
      </w:r>
      <w:r>
        <w:rPr>
          <w:b/>
          <w:position w:val="-1"/>
          <w:sz w:val="32"/>
          <w:szCs w:val="32"/>
        </w:rPr>
        <w:t>est</w:t>
      </w:r>
      <w:r>
        <w:rPr>
          <w:b/>
          <w:spacing w:val="-6"/>
          <w:position w:val="-1"/>
          <w:sz w:val="32"/>
          <w:szCs w:val="32"/>
        </w:rPr>
        <w:t xml:space="preserve"> </w:t>
      </w:r>
      <w:r>
        <w:rPr>
          <w:b/>
          <w:position w:val="-1"/>
          <w:sz w:val="32"/>
          <w:szCs w:val="32"/>
        </w:rPr>
        <w:t>R</w:t>
      </w:r>
      <w:r>
        <w:rPr>
          <w:b/>
          <w:spacing w:val="-1"/>
          <w:position w:val="-1"/>
          <w:sz w:val="32"/>
          <w:szCs w:val="32"/>
        </w:rPr>
        <w:t>e</w:t>
      </w:r>
      <w:r>
        <w:rPr>
          <w:b/>
          <w:position w:val="-1"/>
          <w:sz w:val="32"/>
          <w:szCs w:val="32"/>
        </w:rPr>
        <w:t>sp</w:t>
      </w:r>
      <w:r>
        <w:rPr>
          <w:b/>
          <w:spacing w:val="2"/>
          <w:position w:val="-1"/>
          <w:sz w:val="32"/>
          <w:szCs w:val="32"/>
        </w:rPr>
        <w:t>o</w:t>
      </w:r>
      <w:r>
        <w:rPr>
          <w:b/>
          <w:position w:val="-1"/>
          <w:sz w:val="32"/>
          <w:szCs w:val="32"/>
        </w:rPr>
        <w:t>nsib</w:t>
      </w:r>
      <w:r>
        <w:rPr>
          <w:b/>
          <w:spacing w:val="1"/>
          <w:position w:val="-1"/>
          <w:sz w:val="32"/>
          <w:szCs w:val="32"/>
        </w:rPr>
        <w:t>i</w:t>
      </w:r>
      <w:r>
        <w:rPr>
          <w:b/>
          <w:position w:val="-1"/>
          <w:sz w:val="32"/>
          <w:szCs w:val="32"/>
        </w:rPr>
        <w:t>lity</w:t>
      </w:r>
    </w:p>
    <w:p w:rsidR="0009563F" w:rsidRDefault="00822B19">
      <w:pPr>
        <w:spacing w:before="76"/>
        <w:rPr>
          <w:sz w:val="24"/>
          <w:szCs w:val="24"/>
        </w:rPr>
        <w:sectPr w:rsidR="0009563F">
          <w:type w:val="continuous"/>
          <w:pgSz w:w="11920" w:h="16840"/>
          <w:pgMar w:top="1420" w:right="1580" w:bottom="280" w:left="1580" w:header="720" w:footer="720" w:gutter="0"/>
          <w:cols w:num="2" w:space="720" w:equalWidth="0">
            <w:col w:w="3265" w:space="842"/>
            <w:col w:w="4653"/>
          </w:cols>
        </w:sectPr>
      </w:pPr>
      <w:r>
        <w:br w:type="column"/>
      </w:r>
      <w:r>
        <w:rPr>
          <w:b/>
          <w:sz w:val="24"/>
          <w:szCs w:val="24"/>
        </w:rPr>
        <w:lastRenderedPageBreak/>
        <w:t>Da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e</w:t>
      </w:r>
    </w:p>
    <w:p w:rsidR="0009563F" w:rsidRDefault="0009563F">
      <w:pPr>
        <w:spacing w:before="1" w:line="60" w:lineRule="exact"/>
        <w:rPr>
          <w:sz w:val="6"/>
          <w:szCs w:val="6"/>
        </w:rPr>
      </w:pP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64"/>
        <w:gridCol w:w="3560"/>
      </w:tblGrid>
      <w:tr w:rsidR="0009563F">
        <w:trPr>
          <w:trHeight w:hRule="exact" w:val="286"/>
        </w:trPr>
        <w:tc>
          <w:tcPr>
            <w:tcW w:w="49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60" w:lineRule="exact"/>
              <w:ind w:left="2198" w:right="2198"/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It</w:t>
            </w:r>
            <w:r>
              <w:rPr>
                <w:b/>
                <w:spacing w:val="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m</w:t>
            </w:r>
          </w:p>
        </w:tc>
        <w:tc>
          <w:tcPr>
            <w:tcW w:w="35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60" w:lineRule="exact"/>
              <w:ind w:left="1045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</w:t>
            </w:r>
            <w:r>
              <w:rPr>
                <w:b/>
                <w:spacing w:val="-1"/>
                <w:sz w:val="24"/>
                <w:szCs w:val="24"/>
              </w:rPr>
              <w:t>e</w:t>
            </w:r>
            <w:r>
              <w:rPr>
                <w:b/>
                <w:sz w:val="24"/>
                <w:szCs w:val="24"/>
              </w:rPr>
              <w:t>s</w:t>
            </w:r>
            <w:r>
              <w:rPr>
                <w:b/>
                <w:spacing w:val="1"/>
                <w:sz w:val="24"/>
                <w:szCs w:val="24"/>
              </w:rPr>
              <w:t>p</w:t>
            </w:r>
            <w:r>
              <w:rPr>
                <w:b/>
                <w:sz w:val="24"/>
                <w:szCs w:val="24"/>
              </w:rPr>
              <w:t>o</w:t>
            </w:r>
            <w:r>
              <w:rPr>
                <w:b/>
                <w:spacing w:val="1"/>
                <w:sz w:val="24"/>
                <w:szCs w:val="24"/>
              </w:rPr>
              <w:t>n</w:t>
            </w:r>
            <w:r>
              <w:rPr>
                <w:b/>
                <w:sz w:val="24"/>
                <w:szCs w:val="24"/>
              </w:rPr>
              <w:t>si</w:t>
            </w:r>
            <w:r>
              <w:rPr>
                <w:b/>
                <w:spacing w:val="1"/>
                <w:sz w:val="24"/>
                <w:szCs w:val="24"/>
              </w:rPr>
              <w:t>b</w:t>
            </w:r>
            <w:r>
              <w:rPr>
                <w:b/>
                <w:sz w:val="24"/>
                <w:szCs w:val="24"/>
              </w:rPr>
              <w:t>i</w:t>
            </w:r>
            <w:r>
              <w:rPr>
                <w:b/>
                <w:spacing w:val="-1"/>
                <w:sz w:val="24"/>
                <w:szCs w:val="24"/>
              </w:rPr>
              <w:t>l</w:t>
            </w:r>
            <w:r>
              <w:rPr>
                <w:b/>
                <w:sz w:val="24"/>
                <w:szCs w:val="24"/>
              </w:rPr>
              <w:t>ity</w:t>
            </w:r>
          </w:p>
        </w:tc>
      </w:tr>
      <w:tr w:rsidR="0009563F">
        <w:trPr>
          <w:trHeight w:hRule="exact" w:val="562"/>
        </w:trPr>
        <w:tc>
          <w:tcPr>
            <w:tcW w:w="49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Unit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test of </w:t>
            </w:r>
            <w:r>
              <w:rPr>
                <w:spacing w:val="-1"/>
                <w:sz w:val="24"/>
                <w:szCs w:val="24"/>
              </w:rPr>
              <w:t>“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ma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 xml:space="preserve">t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ription</w:t>
            </w:r>
            <w:r>
              <w:rPr>
                <w:spacing w:val="-1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Applic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on”</w:t>
            </w:r>
          </w:p>
          <w:p w:rsidR="0009563F" w:rsidRDefault="00822B19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b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ppl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ca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on</w:t>
            </w:r>
          </w:p>
        </w:tc>
        <w:tc>
          <w:tcPr>
            <w:tcW w:w="35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an </w:t>
            </w:r>
            <w:r>
              <w:rPr>
                <w:spacing w:val="2"/>
                <w:sz w:val="22"/>
                <w:szCs w:val="22"/>
              </w:rPr>
              <w:t>K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eo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t>,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Phi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un</w:t>
            </w:r>
          </w:p>
        </w:tc>
      </w:tr>
      <w:tr w:rsidR="0009563F">
        <w:trPr>
          <w:trHeight w:hRule="exact" w:val="564"/>
        </w:trPr>
        <w:tc>
          <w:tcPr>
            <w:tcW w:w="49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3"/>
                <w:sz w:val="24"/>
                <w:szCs w:val="24"/>
              </w:rPr>
              <w:t>S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stem 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st of </w:t>
            </w:r>
            <w:r>
              <w:rPr>
                <w:spacing w:val="-1"/>
                <w:sz w:val="24"/>
                <w:szCs w:val="24"/>
              </w:rPr>
              <w:t>“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ma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 xml:space="preserve">t </w:t>
            </w:r>
            <w:r>
              <w:rPr>
                <w:spacing w:val="1"/>
                <w:sz w:val="24"/>
                <w:szCs w:val="24"/>
              </w:rPr>
              <w:t>Pr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ription</w:t>
            </w:r>
            <w:r>
              <w:rPr>
                <w:spacing w:val="-1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Applic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on”</w:t>
            </w:r>
          </w:p>
          <w:p w:rsidR="0009563F" w:rsidRDefault="00822B19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b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ppl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ca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on</w:t>
            </w:r>
          </w:p>
        </w:tc>
        <w:tc>
          <w:tcPr>
            <w:tcW w:w="35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an </w:t>
            </w:r>
            <w:r>
              <w:rPr>
                <w:spacing w:val="2"/>
                <w:sz w:val="22"/>
                <w:szCs w:val="22"/>
              </w:rPr>
              <w:t>K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eo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2"/>
                <w:sz w:val="22"/>
                <w:szCs w:val="22"/>
              </w:rPr>
              <w:t>i</w:t>
            </w:r>
            <w:r>
              <w:t>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Phi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un</w:t>
            </w:r>
          </w:p>
        </w:tc>
      </w:tr>
      <w:tr w:rsidR="0009563F">
        <w:trPr>
          <w:trHeight w:hRule="exact" w:val="562"/>
        </w:trPr>
        <w:tc>
          <w:tcPr>
            <w:tcW w:w="49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Unit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test of </w:t>
            </w:r>
            <w:r>
              <w:rPr>
                <w:spacing w:val="-1"/>
                <w:sz w:val="24"/>
                <w:szCs w:val="24"/>
              </w:rPr>
              <w:t>“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ma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 xml:space="preserve">t </w:t>
            </w:r>
            <w:r>
              <w:rPr>
                <w:spacing w:val="1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2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ription</w:t>
            </w:r>
            <w:r>
              <w:rPr>
                <w:spacing w:val="-1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Applic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on”</w:t>
            </w:r>
          </w:p>
          <w:p w:rsidR="0009563F" w:rsidRDefault="00822B19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mob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le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ppl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ca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on</w:t>
            </w:r>
          </w:p>
        </w:tc>
        <w:tc>
          <w:tcPr>
            <w:tcW w:w="35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an </w:t>
            </w:r>
            <w:r>
              <w:rPr>
                <w:spacing w:val="2"/>
                <w:sz w:val="22"/>
                <w:szCs w:val="22"/>
              </w:rPr>
              <w:t>K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eo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2"/>
                <w:sz w:val="22"/>
                <w:szCs w:val="22"/>
              </w:rPr>
              <w:t>i</w:t>
            </w:r>
            <w:r>
              <w:t>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Phi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un</w:t>
            </w:r>
          </w:p>
        </w:tc>
      </w:tr>
      <w:tr w:rsidR="0009563F">
        <w:trPr>
          <w:trHeight w:hRule="exact" w:val="562"/>
        </w:trPr>
        <w:tc>
          <w:tcPr>
            <w:tcW w:w="496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3"/>
                <w:sz w:val="24"/>
                <w:szCs w:val="24"/>
              </w:rPr>
              <w:t>S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stem t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st of </w:t>
            </w:r>
            <w:r>
              <w:rPr>
                <w:spacing w:val="-1"/>
                <w:sz w:val="24"/>
                <w:szCs w:val="24"/>
              </w:rPr>
              <w:t>“</w:t>
            </w:r>
            <w:r>
              <w:rPr>
                <w:spacing w:val="1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ma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 xml:space="preserve">t </w:t>
            </w:r>
            <w:r>
              <w:rPr>
                <w:spacing w:val="1"/>
                <w:sz w:val="24"/>
                <w:szCs w:val="24"/>
              </w:rPr>
              <w:t>Pr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ription</w:t>
            </w:r>
            <w:r>
              <w:rPr>
                <w:spacing w:val="-14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Applic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on”</w:t>
            </w:r>
          </w:p>
          <w:p w:rsidR="0009563F" w:rsidRDefault="00822B19">
            <w:pPr>
              <w:ind w:left="10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mob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le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ppl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ca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on</w:t>
            </w:r>
          </w:p>
        </w:tc>
        <w:tc>
          <w:tcPr>
            <w:tcW w:w="35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an </w:t>
            </w:r>
            <w:r>
              <w:rPr>
                <w:spacing w:val="2"/>
                <w:sz w:val="22"/>
                <w:szCs w:val="22"/>
              </w:rPr>
              <w:t>K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eo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2"/>
                <w:sz w:val="22"/>
                <w:szCs w:val="22"/>
              </w:rPr>
              <w:t>i</w:t>
            </w:r>
            <w:r>
              <w:t>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Phi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un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before="17" w:line="240" w:lineRule="exact"/>
        <w:rPr>
          <w:sz w:val="24"/>
          <w:szCs w:val="24"/>
        </w:rPr>
      </w:pPr>
    </w:p>
    <w:p w:rsidR="0009563F" w:rsidRDefault="00822B19">
      <w:pPr>
        <w:spacing w:before="18"/>
        <w:ind w:left="218"/>
        <w:rPr>
          <w:sz w:val="32"/>
          <w:szCs w:val="32"/>
        </w:rPr>
      </w:pPr>
      <w:r>
        <w:rPr>
          <w:b/>
          <w:spacing w:val="1"/>
          <w:sz w:val="32"/>
          <w:szCs w:val="32"/>
        </w:rPr>
        <w:t>2</w:t>
      </w:r>
      <w:r>
        <w:rPr>
          <w:b/>
          <w:sz w:val="32"/>
          <w:szCs w:val="32"/>
        </w:rPr>
        <w:t>.5</w:t>
      </w:r>
      <w:r>
        <w:rPr>
          <w:b/>
          <w:spacing w:val="-9"/>
          <w:sz w:val="32"/>
          <w:szCs w:val="32"/>
        </w:rPr>
        <w:t xml:space="preserve"> </w:t>
      </w:r>
      <w:r>
        <w:rPr>
          <w:b/>
          <w:spacing w:val="-28"/>
          <w:sz w:val="32"/>
          <w:szCs w:val="32"/>
        </w:rPr>
        <w:t>T</w:t>
      </w:r>
      <w:r>
        <w:rPr>
          <w:b/>
          <w:sz w:val="32"/>
          <w:szCs w:val="32"/>
        </w:rPr>
        <w:t>est</w:t>
      </w:r>
      <w:r>
        <w:rPr>
          <w:b/>
          <w:spacing w:val="-6"/>
          <w:sz w:val="32"/>
          <w:szCs w:val="32"/>
        </w:rPr>
        <w:t xml:space="preserve"> </w:t>
      </w:r>
      <w:r>
        <w:rPr>
          <w:b/>
          <w:spacing w:val="-15"/>
          <w:sz w:val="32"/>
          <w:szCs w:val="32"/>
        </w:rPr>
        <w:t>S</w:t>
      </w:r>
      <w:r>
        <w:rPr>
          <w:b/>
          <w:sz w:val="32"/>
          <w:szCs w:val="32"/>
        </w:rPr>
        <w:t>trategy</w:t>
      </w:r>
    </w:p>
    <w:p w:rsidR="0009563F" w:rsidRDefault="00822B19">
      <w:pPr>
        <w:spacing w:before="54"/>
        <w:ind w:left="770"/>
        <w:rPr>
          <w:sz w:val="22"/>
          <w:szCs w:val="22"/>
        </w:rPr>
      </w:pPr>
      <w:r>
        <w:rPr>
          <w:sz w:val="22"/>
          <w:szCs w:val="22"/>
        </w:rPr>
        <w:t>“S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-12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A</w:t>
      </w:r>
      <w:r>
        <w:rPr>
          <w:sz w:val="22"/>
          <w:szCs w:val="22"/>
        </w:rPr>
        <w:t>pp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” 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 p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o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ep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:</w:t>
      </w:r>
    </w:p>
    <w:p w:rsidR="0009563F" w:rsidRDefault="00822B19">
      <w:pPr>
        <w:spacing w:line="240" w:lineRule="exact"/>
        <w:ind w:left="1190"/>
        <w:rPr>
          <w:sz w:val="22"/>
          <w:szCs w:val="22"/>
        </w:rPr>
      </w:pPr>
      <w:r>
        <w:rPr>
          <w:b/>
          <w:sz w:val="22"/>
          <w:szCs w:val="22"/>
        </w:rPr>
        <w:t>·</w:t>
      </w:r>
      <w:r>
        <w:rPr>
          <w:b/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each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3"/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e.</w:t>
      </w:r>
    </w:p>
    <w:p w:rsidR="0009563F" w:rsidRDefault="00822B19">
      <w:pPr>
        <w:spacing w:before="1"/>
        <w:ind w:left="1190"/>
        <w:rPr>
          <w:sz w:val="22"/>
          <w:szCs w:val="22"/>
        </w:rPr>
      </w:pPr>
      <w:r>
        <w:rPr>
          <w:b/>
          <w:sz w:val="22"/>
          <w:szCs w:val="22"/>
        </w:rPr>
        <w:t>·</w:t>
      </w:r>
      <w:r>
        <w:rPr>
          <w:b/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st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each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e.</w:t>
      </w:r>
    </w:p>
    <w:p w:rsidR="0009563F" w:rsidRDefault="00822B19">
      <w:pPr>
        <w:spacing w:line="240" w:lineRule="exact"/>
        <w:ind w:left="1190"/>
        <w:rPr>
          <w:sz w:val="22"/>
          <w:szCs w:val="22"/>
        </w:rPr>
      </w:pPr>
      <w:r>
        <w:rPr>
          <w:b/>
          <w:sz w:val="22"/>
          <w:szCs w:val="22"/>
        </w:rPr>
        <w:t>·</w:t>
      </w:r>
      <w:r>
        <w:rPr>
          <w:b/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ne exp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s.</w:t>
      </w:r>
    </w:p>
    <w:p w:rsidR="0009563F" w:rsidRDefault="00822B19">
      <w:pPr>
        <w:spacing w:before="1"/>
        <w:ind w:left="1190"/>
        <w:rPr>
          <w:sz w:val="22"/>
          <w:szCs w:val="22"/>
        </w:rPr>
      </w:pPr>
      <w:r>
        <w:rPr>
          <w:b/>
          <w:sz w:val="22"/>
          <w:szCs w:val="22"/>
        </w:rPr>
        <w:t>·</w:t>
      </w:r>
      <w:r>
        <w:rPr>
          <w:b/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on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du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ea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s.</w:t>
      </w:r>
    </w:p>
    <w:p w:rsidR="0009563F" w:rsidRDefault="00822B19">
      <w:pPr>
        <w:spacing w:line="240" w:lineRule="exact"/>
        <w:ind w:left="1190"/>
        <w:rPr>
          <w:sz w:val="22"/>
          <w:szCs w:val="22"/>
        </w:rPr>
      </w:pPr>
      <w:r>
        <w:rPr>
          <w:b/>
          <w:sz w:val="22"/>
          <w:szCs w:val="22"/>
        </w:rPr>
        <w:t>·</w:t>
      </w:r>
      <w:r>
        <w:rPr>
          <w:b/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d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09563F" w:rsidRDefault="00822B19">
      <w:pPr>
        <w:spacing w:line="240" w:lineRule="exact"/>
        <w:ind w:left="1190"/>
        <w:rPr>
          <w:sz w:val="22"/>
          <w:szCs w:val="22"/>
        </w:rPr>
      </w:pPr>
      <w:r>
        <w:rPr>
          <w:b/>
          <w:sz w:val="22"/>
          <w:szCs w:val="22"/>
        </w:rPr>
        <w:t>·</w:t>
      </w:r>
      <w:r>
        <w:rPr>
          <w:b/>
          <w:spacing w:val="1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epo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it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7"/>
          <w:sz w:val="22"/>
          <w:szCs w:val="22"/>
        </w:rPr>
        <w:t>y</w:t>
      </w:r>
      <w:r>
        <w:rPr>
          <w:sz w:val="22"/>
          <w:szCs w:val="22"/>
        </w:rPr>
        <w:t>.</w:t>
      </w: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17" w:line="260" w:lineRule="exact"/>
        <w:rPr>
          <w:sz w:val="26"/>
          <w:szCs w:val="26"/>
        </w:rPr>
      </w:pPr>
    </w:p>
    <w:tbl>
      <w:tblPr>
        <w:tblW w:w="0" w:type="auto"/>
        <w:tblInd w:w="2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85" w:right="48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</w:tr>
      <w:tr w:rsidR="008F0AC0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type w:val="continuous"/>
          <w:pgSz w:w="11920" w:h="16840"/>
          <w:pgMar w:top="1420" w:right="1580" w:bottom="280" w:left="1580" w:header="720" w:footer="720" w:gutter="0"/>
          <w:cols w:space="720"/>
        </w:sectPr>
      </w:pPr>
    </w:p>
    <w:p w:rsidR="0009563F" w:rsidRDefault="00822B19">
      <w:pPr>
        <w:spacing w:before="60"/>
        <w:ind w:left="118"/>
        <w:rPr>
          <w:sz w:val="32"/>
          <w:szCs w:val="32"/>
        </w:rPr>
      </w:pPr>
      <w:r>
        <w:rPr>
          <w:b/>
          <w:spacing w:val="1"/>
          <w:sz w:val="32"/>
          <w:szCs w:val="32"/>
        </w:rPr>
        <w:lastRenderedPageBreak/>
        <w:t>2</w:t>
      </w:r>
      <w:r>
        <w:rPr>
          <w:b/>
          <w:sz w:val="32"/>
          <w:szCs w:val="32"/>
        </w:rPr>
        <w:t>.6</w:t>
      </w:r>
      <w:r>
        <w:rPr>
          <w:b/>
          <w:spacing w:val="-4"/>
          <w:sz w:val="32"/>
          <w:szCs w:val="32"/>
        </w:rPr>
        <w:t xml:space="preserve"> </w:t>
      </w:r>
      <w:r>
        <w:rPr>
          <w:b/>
          <w:sz w:val="32"/>
          <w:szCs w:val="32"/>
        </w:rPr>
        <w:t>Result</w:t>
      </w:r>
      <w:r>
        <w:rPr>
          <w:b/>
          <w:spacing w:val="-9"/>
          <w:sz w:val="32"/>
          <w:szCs w:val="32"/>
        </w:rPr>
        <w:t xml:space="preserve"> </w:t>
      </w:r>
      <w:r>
        <w:rPr>
          <w:b/>
          <w:sz w:val="32"/>
          <w:szCs w:val="32"/>
        </w:rPr>
        <w:t>of</w:t>
      </w:r>
      <w:r>
        <w:rPr>
          <w:b/>
          <w:spacing w:val="-9"/>
          <w:sz w:val="32"/>
          <w:szCs w:val="32"/>
        </w:rPr>
        <w:t xml:space="preserve"> </w:t>
      </w:r>
      <w:r>
        <w:rPr>
          <w:b/>
          <w:spacing w:val="-28"/>
          <w:sz w:val="32"/>
          <w:szCs w:val="32"/>
        </w:rPr>
        <w:t>T</w:t>
      </w:r>
      <w:r>
        <w:rPr>
          <w:b/>
          <w:sz w:val="32"/>
          <w:szCs w:val="32"/>
        </w:rPr>
        <w:t>e</w:t>
      </w:r>
      <w:r>
        <w:rPr>
          <w:b/>
          <w:spacing w:val="3"/>
          <w:sz w:val="32"/>
          <w:szCs w:val="32"/>
        </w:rPr>
        <w:t>s</w:t>
      </w:r>
      <w:r>
        <w:rPr>
          <w:b/>
          <w:sz w:val="32"/>
          <w:szCs w:val="32"/>
        </w:rPr>
        <w:t>t</w:t>
      </w:r>
      <w:r>
        <w:rPr>
          <w:b/>
          <w:spacing w:val="2"/>
          <w:sz w:val="32"/>
          <w:szCs w:val="32"/>
        </w:rPr>
        <w:t>i</w:t>
      </w:r>
      <w:r>
        <w:rPr>
          <w:b/>
          <w:sz w:val="32"/>
          <w:szCs w:val="32"/>
        </w:rPr>
        <w:t>ng</w:t>
      </w:r>
    </w:p>
    <w:p w:rsidR="0009563F" w:rsidRDefault="00822B19">
      <w:pPr>
        <w:spacing w:before="54"/>
        <w:ind w:left="118" w:right="84" w:firstLine="545"/>
        <w:rPr>
          <w:sz w:val="22"/>
          <w:szCs w:val="22"/>
        </w:rPr>
      </w:pPr>
      <w:r>
        <w:rPr>
          <w:spacing w:val="-3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0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lt</w:t>
      </w:r>
      <w:r>
        <w:rPr>
          <w:sz w:val="22"/>
          <w:szCs w:val="22"/>
        </w:rPr>
        <w:t>s</w:t>
      </w:r>
      <w:r>
        <w:rPr>
          <w:spacing w:val="10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docu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7"/>
          <w:sz w:val="22"/>
          <w:szCs w:val="22"/>
        </w:rPr>
        <w:t xml:space="preserve"> </w:t>
      </w:r>
      <w:r>
        <w:rPr>
          <w:spacing w:val="-15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st</w:t>
      </w:r>
      <w:r>
        <w:rPr>
          <w:spacing w:val="1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s,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ch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:</w:t>
      </w:r>
    </w:p>
    <w:p w:rsidR="0009563F" w:rsidRDefault="00822B19">
      <w:pPr>
        <w:spacing w:line="240" w:lineRule="exact"/>
        <w:ind w:left="670"/>
        <w:rPr>
          <w:sz w:val="22"/>
          <w:szCs w:val="22"/>
        </w:rPr>
      </w:pPr>
      <w:r>
        <w:rPr>
          <w:sz w:val="22"/>
          <w:szCs w:val="22"/>
        </w:rPr>
        <w:t>1.</w:t>
      </w:r>
      <w:r>
        <w:rPr>
          <w:spacing w:val="-1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:</w:t>
      </w:r>
      <w:r>
        <w:rPr>
          <w:spacing w:val="-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du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ed by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each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e.</w:t>
      </w:r>
    </w:p>
    <w:p w:rsidR="0009563F" w:rsidRDefault="00822B19">
      <w:pPr>
        <w:spacing w:before="1"/>
        <w:ind w:left="670"/>
        <w:rPr>
          <w:sz w:val="22"/>
          <w:szCs w:val="22"/>
        </w:rPr>
      </w:pPr>
      <w:r>
        <w:rPr>
          <w:sz w:val="22"/>
          <w:szCs w:val="22"/>
        </w:rPr>
        <w:t>2.</w:t>
      </w:r>
      <w:r>
        <w:rPr>
          <w:spacing w:val="-7"/>
          <w:sz w:val="22"/>
          <w:szCs w:val="22"/>
        </w:rPr>
        <w:t xml:space="preserve"> </w:t>
      </w:r>
      <w:r>
        <w:rPr>
          <w:spacing w:val="-15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s</w:t>
      </w:r>
      <w:r>
        <w:rPr>
          <w:spacing w:val="1"/>
          <w:sz w:val="22"/>
          <w:szCs w:val="22"/>
        </w:rPr>
        <w:t>/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:</w:t>
      </w:r>
    </w:p>
    <w:p w:rsidR="0009563F" w:rsidRDefault="00822B19">
      <w:pPr>
        <w:spacing w:line="240" w:lineRule="exact"/>
        <w:ind w:left="891"/>
        <w:rPr>
          <w:sz w:val="22"/>
          <w:szCs w:val="22"/>
        </w:rPr>
      </w:pPr>
      <w:r>
        <w:rPr>
          <w:sz w:val="22"/>
          <w:szCs w:val="22"/>
        </w:rPr>
        <w:t>2</w:t>
      </w:r>
      <w:r>
        <w:rPr>
          <w:spacing w:val="-2"/>
          <w:sz w:val="22"/>
          <w:szCs w:val="22"/>
        </w:rPr>
        <w:t>.</w:t>
      </w:r>
      <w:r>
        <w:rPr>
          <w:sz w:val="22"/>
          <w:szCs w:val="22"/>
        </w:rPr>
        <w:t>1</w:t>
      </w:r>
      <w:r>
        <w:rPr>
          <w:spacing w:val="-7"/>
          <w:sz w:val="22"/>
          <w:szCs w:val="22"/>
        </w:rPr>
        <w:t xml:space="preserve"> </w:t>
      </w:r>
      <w:r>
        <w:rPr>
          <w:spacing w:val="-13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:</w:t>
      </w:r>
      <w:r>
        <w:rPr>
          <w:spacing w:val="-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s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as 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pacing w:val="1"/>
          <w:sz w:val="22"/>
          <w:szCs w:val="22"/>
        </w:rPr>
        <w:t>p</w:t>
      </w:r>
      <w:r>
        <w:rPr>
          <w:sz w:val="22"/>
          <w:szCs w:val="22"/>
        </w:rPr>
        <w:t>ec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lt</w:t>
      </w:r>
      <w:r>
        <w:rPr>
          <w:sz w:val="22"/>
          <w:szCs w:val="22"/>
        </w:rPr>
        <w:t>.</w:t>
      </w:r>
    </w:p>
    <w:p w:rsidR="0009563F" w:rsidRDefault="00822B19">
      <w:pPr>
        <w:spacing w:line="240" w:lineRule="exact"/>
        <w:ind w:left="891"/>
        <w:rPr>
          <w:sz w:val="22"/>
          <w:szCs w:val="22"/>
        </w:rPr>
      </w:pPr>
      <w:r>
        <w:rPr>
          <w:sz w:val="22"/>
          <w:szCs w:val="22"/>
        </w:rPr>
        <w:t>2</w:t>
      </w:r>
      <w:r>
        <w:rPr>
          <w:spacing w:val="-2"/>
          <w:sz w:val="22"/>
          <w:szCs w:val="22"/>
        </w:rPr>
        <w:t>.</w:t>
      </w:r>
      <w:r>
        <w:rPr>
          <w:sz w:val="22"/>
          <w:szCs w:val="22"/>
        </w:rPr>
        <w:t>2</w:t>
      </w:r>
      <w:r>
        <w:rPr>
          <w:spacing w:val="-7"/>
          <w:sz w:val="22"/>
          <w:szCs w:val="22"/>
        </w:rPr>
        <w:t xml:space="preserve"> </w:t>
      </w:r>
      <w:r>
        <w:rPr>
          <w:spacing w:val="-13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F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:</w:t>
      </w:r>
      <w:r>
        <w:rPr>
          <w:spacing w:val="-6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al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 not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 as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expe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09563F" w:rsidRDefault="0009563F">
      <w:pPr>
        <w:spacing w:before="6" w:line="240" w:lineRule="exact"/>
        <w:rPr>
          <w:sz w:val="24"/>
          <w:szCs w:val="24"/>
        </w:rPr>
      </w:pPr>
    </w:p>
    <w:p w:rsidR="0009563F" w:rsidRDefault="00822B19">
      <w:pPr>
        <w:ind w:left="118"/>
        <w:rPr>
          <w:sz w:val="32"/>
          <w:szCs w:val="32"/>
        </w:rPr>
      </w:pPr>
      <w:r>
        <w:rPr>
          <w:b/>
          <w:spacing w:val="1"/>
          <w:sz w:val="32"/>
          <w:szCs w:val="32"/>
        </w:rPr>
        <w:t>2</w:t>
      </w:r>
      <w:r>
        <w:rPr>
          <w:b/>
          <w:sz w:val="32"/>
          <w:szCs w:val="32"/>
        </w:rPr>
        <w:t>.7</w:t>
      </w:r>
      <w:r>
        <w:rPr>
          <w:b/>
          <w:spacing w:val="-9"/>
          <w:sz w:val="32"/>
          <w:szCs w:val="32"/>
        </w:rPr>
        <w:t xml:space="preserve"> </w:t>
      </w:r>
      <w:r>
        <w:rPr>
          <w:b/>
          <w:spacing w:val="-28"/>
          <w:sz w:val="32"/>
          <w:szCs w:val="32"/>
        </w:rPr>
        <w:t>T</w:t>
      </w:r>
      <w:r>
        <w:rPr>
          <w:b/>
          <w:sz w:val="32"/>
          <w:szCs w:val="32"/>
        </w:rPr>
        <w:t>est</w:t>
      </w:r>
      <w:r>
        <w:rPr>
          <w:b/>
          <w:spacing w:val="-6"/>
          <w:sz w:val="32"/>
          <w:szCs w:val="32"/>
        </w:rPr>
        <w:t xml:space="preserve"> </w:t>
      </w:r>
      <w:r>
        <w:rPr>
          <w:b/>
          <w:sz w:val="32"/>
          <w:szCs w:val="32"/>
        </w:rPr>
        <w:t>En</w:t>
      </w:r>
      <w:r>
        <w:rPr>
          <w:b/>
          <w:spacing w:val="1"/>
          <w:sz w:val="32"/>
          <w:szCs w:val="32"/>
        </w:rPr>
        <w:t>v</w:t>
      </w:r>
      <w:r>
        <w:rPr>
          <w:b/>
          <w:sz w:val="32"/>
          <w:szCs w:val="32"/>
        </w:rPr>
        <w:t>i</w:t>
      </w:r>
      <w:r>
        <w:rPr>
          <w:b/>
          <w:spacing w:val="-5"/>
          <w:sz w:val="32"/>
          <w:szCs w:val="32"/>
        </w:rPr>
        <w:t>r</w:t>
      </w:r>
      <w:r>
        <w:rPr>
          <w:b/>
          <w:spacing w:val="1"/>
          <w:sz w:val="32"/>
          <w:szCs w:val="32"/>
        </w:rPr>
        <w:t>o</w:t>
      </w:r>
      <w:r>
        <w:rPr>
          <w:b/>
          <w:sz w:val="32"/>
          <w:szCs w:val="32"/>
        </w:rPr>
        <w:t>n</w:t>
      </w:r>
      <w:r>
        <w:rPr>
          <w:b/>
          <w:spacing w:val="-2"/>
          <w:sz w:val="32"/>
          <w:szCs w:val="32"/>
        </w:rPr>
        <w:t>m</w:t>
      </w:r>
      <w:r>
        <w:rPr>
          <w:b/>
          <w:sz w:val="32"/>
          <w:szCs w:val="32"/>
        </w:rPr>
        <w:t>e</w:t>
      </w:r>
      <w:r>
        <w:rPr>
          <w:b/>
          <w:spacing w:val="2"/>
          <w:sz w:val="32"/>
          <w:szCs w:val="32"/>
        </w:rPr>
        <w:t>n</w:t>
      </w:r>
      <w:r>
        <w:rPr>
          <w:b/>
          <w:sz w:val="32"/>
          <w:szCs w:val="32"/>
        </w:rPr>
        <w:t>t</w:t>
      </w:r>
    </w:p>
    <w:p w:rsidR="0009563F" w:rsidRDefault="0009563F">
      <w:pPr>
        <w:spacing w:before="18" w:line="220" w:lineRule="exact"/>
        <w:rPr>
          <w:sz w:val="22"/>
          <w:szCs w:val="22"/>
        </w:rPr>
      </w:pPr>
    </w:p>
    <w:p w:rsidR="0009563F" w:rsidRDefault="00822B19">
      <w:pPr>
        <w:ind w:left="118"/>
        <w:rPr>
          <w:sz w:val="28"/>
          <w:szCs w:val="28"/>
        </w:rPr>
      </w:pPr>
      <w:r>
        <w:rPr>
          <w:b/>
          <w:spacing w:val="1"/>
          <w:sz w:val="28"/>
          <w:szCs w:val="28"/>
        </w:rPr>
        <w:t>2</w:t>
      </w:r>
      <w:r>
        <w:rPr>
          <w:b/>
          <w:sz w:val="28"/>
          <w:szCs w:val="28"/>
        </w:rPr>
        <w:t>.7</w:t>
      </w:r>
      <w:r>
        <w:rPr>
          <w:b/>
          <w:spacing w:val="-3"/>
          <w:sz w:val="28"/>
          <w:szCs w:val="28"/>
        </w:rPr>
        <w:t>.</w:t>
      </w:r>
      <w:r>
        <w:rPr>
          <w:b/>
          <w:sz w:val="28"/>
          <w:szCs w:val="28"/>
        </w:rPr>
        <w:t>1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>H</w:t>
      </w:r>
      <w:r>
        <w:rPr>
          <w:b/>
          <w:spacing w:val="-2"/>
          <w:sz w:val="28"/>
          <w:szCs w:val="28"/>
        </w:rPr>
        <w:t>a</w:t>
      </w:r>
      <w:r>
        <w:rPr>
          <w:b/>
          <w:sz w:val="28"/>
          <w:szCs w:val="28"/>
        </w:rPr>
        <w:t>r</w:t>
      </w:r>
      <w:r>
        <w:rPr>
          <w:b/>
          <w:spacing w:val="-3"/>
          <w:sz w:val="28"/>
          <w:szCs w:val="28"/>
        </w:rPr>
        <w:t>d</w:t>
      </w:r>
      <w:r>
        <w:rPr>
          <w:b/>
          <w:spacing w:val="1"/>
          <w:sz w:val="28"/>
          <w:szCs w:val="28"/>
        </w:rPr>
        <w:t>wa</w:t>
      </w:r>
      <w:r>
        <w:rPr>
          <w:b/>
          <w:spacing w:val="-7"/>
          <w:sz w:val="28"/>
          <w:szCs w:val="28"/>
        </w:rPr>
        <w:t>r</w:t>
      </w:r>
      <w:r>
        <w:rPr>
          <w:b/>
          <w:sz w:val="28"/>
          <w:szCs w:val="28"/>
        </w:rPr>
        <w:t>e</w:t>
      </w:r>
    </w:p>
    <w:p w:rsidR="0009563F" w:rsidRDefault="00822B19">
      <w:pPr>
        <w:spacing w:before="60"/>
        <w:ind w:left="687"/>
        <w:rPr>
          <w:sz w:val="22"/>
          <w:szCs w:val="22"/>
        </w:rPr>
      </w:pPr>
      <w:r>
        <w:rPr>
          <w:b/>
          <w:sz w:val="22"/>
          <w:szCs w:val="22"/>
        </w:rPr>
        <w:t>-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In</w:t>
      </w:r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>ern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t</w:t>
      </w:r>
    </w:p>
    <w:p w:rsidR="0009563F" w:rsidRDefault="00822B19">
      <w:pPr>
        <w:spacing w:before="1"/>
        <w:ind w:left="687"/>
        <w:rPr>
          <w:sz w:val="22"/>
          <w:szCs w:val="22"/>
        </w:rPr>
      </w:pPr>
      <w:r>
        <w:pict>
          <v:group id="_x0000_s1515" style="position:absolute;left:0;text-align:left;margin-left:185.65pt;margin-top:12.35pt;width:57.75pt;height:12.95pt;z-index:-15397;mso-position-horizontal-relative:page" coordorigin="3713,247" coordsize="1155,259">
            <v:shape id="_x0000_s1516" style="position:absolute;left:3713;top:247;width:1155;height:259" coordorigin="3713,247" coordsize="1155,259" path="m3713,506r1155,l4868,247r-1155,l3713,506xe" fillcolor="#f6f7f8" stroked="f">
              <v:path arrowok="t"/>
            </v:shape>
            <w10:wrap anchorx="page"/>
          </v:group>
        </w:pict>
      </w:r>
      <w:r>
        <w:rPr>
          <w:b/>
          <w:sz w:val="22"/>
          <w:szCs w:val="22"/>
        </w:rPr>
        <w:t>-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L</w:t>
      </w:r>
      <w:r>
        <w:rPr>
          <w:b/>
          <w:sz w:val="22"/>
          <w:szCs w:val="22"/>
        </w:rPr>
        <w:t>apto</w:t>
      </w:r>
      <w:r>
        <w:rPr>
          <w:b/>
          <w:spacing w:val="-2"/>
          <w:sz w:val="22"/>
          <w:szCs w:val="22"/>
        </w:rPr>
        <w:t>p</w:t>
      </w:r>
      <w:r>
        <w:rPr>
          <w:b/>
          <w:sz w:val="22"/>
          <w:szCs w:val="22"/>
        </w:rPr>
        <w:t>s</w:t>
      </w:r>
    </w:p>
    <w:p w:rsidR="0009563F" w:rsidRDefault="00822B19">
      <w:pPr>
        <w:spacing w:line="240" w:lineRule="exact"/>
        <w:ind w:left="1253"/>
        <w:rPr>
          <w:sz w:val="22"/>
          <w:szCs w:val="22"/>
        </w:rPr>
      </w:pPr>
      <w:r>
        <w:rPr>
          <w:sz w:val="22"/>
          <w:szCs w:val="22"/>
        </w:rPr>
        <w:t xml:space="preserve">1. 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i</w:t>
      </w:r>
      <w:r>
        <w:rPr>
          <w:sz w:val="22"/>
          <w:szCs w:val="22"/>
        </w:rPr>
        <w:t>ns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on 5220</w:t>
      </w:r>
    </w:p>
    <w:p w:rsidR="0009563F" w:rsidRDefault="00822B19">
      <w:pPr>
        <w:spacing w:before="2" w:line="240" w:lineRule="exact"/>
        <w:ind w:left="1253" w:right="3535"/>
        <w:rPr>
          <w:sz w:val="22"/>
          <w:szCs w:val="22"/>
        </w:rPr>
      </w:pPr>
      <w:r>
        <w:rPr>
          <w:sz w:val="22"/>
          <w:szCs w:val="22"/>
        </w:rPr>
        <w:t>Pro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el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5 3</w:t>
      </w:r>
      <w:r>
        <w:rPr>
          <w:spacing w:val="-2"/>
          <w:sz w:val="22"/>
          <w:szCs w:val="22"/>
        </w:rPr>
        <w:t>2</w:t>
      </w:r>
      <w:r>
        <w:rPr>
          <w:sz w:val="22"/>
          <w:szCs w:val="22"/>
        </w:rPr>
        <w:t xml:space="preserve">10M </w:t>
      </w:r>
      <w:r>
        <w:rPr>
          <w:spacing w:val="-1"/>
          <w:sz w:val="22"/>
          <w:szCs w:val="22"/>
        </w:rPr>
        <w:t>(</w:t>
      </w:r>
      <w:r>
        <w:rPr>
          <w:sz w:val="22"/>
          <w:szCs w:val="22"/>
        </w:rPr>
        <w:t xml:space="preserve">3.1 </w:t>
      </w:r>
      <w:r>
        <w:rPr>
          <w:spacing w:val="-1"/>
          <w:sz w:val="22"/>
          <w:szCs w:val="22"/>
        </w:rPr>
        <w:t>GH</w:t>
      </w:r>
      <w:r>
        <w:rPr>
          <w:spacing w:val="-2"/>
          <w:sz w:val="22"/>
          <w:szCs w:val="22"/>
        </w:rPr>
        <w:t>z</w:t>
      </w:r>
      <w:r>
        <w:rPr>
          <w:sz w:val="22"/>
          <w:szCs w:val="22"/>
        </w:rPr>
        <w:t>) Pro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1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8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 xml:space="preserve"> DDR</w:t>
      </w:r>
      <w:r>
        <w:rPr>
          <w:sz w:val="22"/>
          <w:szCs w:val="22"/>
        </w:rPr>
        <w:t>3</w:t>
      </w:r>
    </w:p>
    <w:p w:rsidR="0009563F" w:rsidRDefault="00822B19">
      <w:pPr>
        <w:spacing w:line="240" w:lineRule="exact"/>
        <w:ind w:left="1253"/>
        <w:rPr>
          <w:sz w:val="22"/>
          <w:szCs w:val="22"/>
        </w:rPr>
      </w:pPr>
      <w:r>
        <w:rPr>
          <w:sz w:val="22"/>
          <w:szCs w:val="22"/>
        </w:rPr>
        <w:t>M</w:t>
      </w:r>
      <w:r>
        <w:rPr>
          <w:spacing w:val="1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d </w:t>
      </w:r>
      <w:r>
        <w:rPr>
          <w:spacing w:val="-1"/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1000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B</w:t>
      </w:r>
    </w:p>
    <w:p w:rsidR="0009563F" w:rsidRDefault="00822B19">
      <w:pPr>
        <w:spacing w:before="1"/>
        <w:ind w:left="1253"/>
        <w:rPr>
          <w:sz w:val="22"/>
          <w:szCs w:val="22"/>
        </w:rPr>
      </w:pP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ng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:</w:t>
      </w:r>
      <w:r>
        <w:rPr>
          <w:spacing w:val="-4"/>
          <w:sz w:val="22"/>
          <w:szCs w:val="22"/>
        </w:rPr>
        <w:t xml:space="preserve"> </w:t>
      </w:r>
      <w:r>
        <w:rPr>
          <w:spacing w:val="-9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ndow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 xml:space="preserve">7 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o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 Bas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</w:p>
    <w:p w:rsidR="0009563F" w:rsidRDefault="00822B19">
      <w:pPr>
        <w:spacing w:line="240" w:lineRule="exact"/>
        <w:ind w:left="1253"/>
        <w:rPr>
          <w:sz w:val="22"/>
          <w:szCs w:val="22"/>
        </w:rPr>
      </w:pPr>
      <w:r>
        <w:rPr>
          <w:sz w:val="22"/>
          <w:szCs w:val="22"/>
        </w:rPr>
        <w:t xml:space="preserve">2. </w:t>
      </w:r>
      <w:r>
        <w:rPr>
          <w:spacing w:val="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sus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X</w:t>
      </w:r>
      <w:r>
        <w:rPr>
          <w:sz w:val="22"/>
          <w:szCs w:val="22"/>
        </w:rPr>
        <w:t>550</w:t>
      </w:r>
      <w:r>
        <w:rPr>
          <w:spacing w:val="-1"/>
          <w:sz w:val="22"/>
          <w:szCs w:val="22"/>
        </w:rPr>
        <w:t>D</w:t>
      </w:r>
      <w:r>
        <w:rPr>
          <w:spacing w:val="1"/>
          <w:sz w:val="22"/>
          <w:szCs w:val="22"/>
        </w:rPr>
        <w:t>P</w:t>
      </w:r>
      <w:r>
        <w:rPr>
          <w:spacing w:val="-4"/>
          <w:sz w:val="22"/>
          <w:szCs w:val="22"/>
        </w:rPr>
        <w:t>-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S101</w:t>
      </w:r>
    </w:p>
    <w:p w:rsidR="0009563F" w:rsidRDefault="00822B19">
      <w:pPr>
        <w:spacing w:before="5" w:line="240" w:lineRule="exact"/>
        <w:ind w:left="1253" w:right="3326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MD</w:t>
      </w:r>
      <w:r>
        <w:rPr>
          <w:spacing w:val="-12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A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Se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>es</w:t>
      </w:r>
      <w:r>
        <w:rPr>
          <w:spacing w:val="-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1</w:t>
      </w:r>
      <w:r>
        <w:rPr>
          <w:spacing w:val="1"/>
          <w:sz w:val="22"/>
          <w:szCs w:val="22"/>
        </w:rPr>
        <w:t>0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 xml:space="preserve">5750M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2.</w:t>
      </w:r>
      <w:r>
        <w:rPr>
          <w:spacing w:val="-2"/>
          <w:sz w:val="22"/>
          <w:szCs w:val="22"/>
        </w:rPr>
        <w:t>5</w:t>
      </w:r>
      <w:r>
        <w:rPr>
          <w:sz w:val="22"/>
          <w:szCs w:val="22"/>
        </w:rPr>
        <w:t>0</w:t>
      </w:r>
      <w:r>
        <w:rPr>
          <w:spacing w:val="-1"/>
          <w:sz w:val="22"/>
          <w:szCs w:val="22"/>
        </w:rPr>
        <w:t>GH</w:t>
      </w:r>
      <w:r>
        <w:rPr>
          <w:spacing w:val="-2"/>
          <w:sz w:val="22"/>
          <w:szCs w:val="22"/>
        </w:rPr>
        <w:t>z</w:t>
      </w:r>
      <w:r>
        <w:rPr>
          <w:sz w:val="22"/>
          <w:szCs w:val="22"/>
        </w:rPr>
        <w:t>)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8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B M</w:t>
      </w:r>
      <w:r>
        <w:rPr>
          <w:spacing w:val="1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1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B</w:t>
      </w:r>
    </w:p>
    <w:p w:rsidR="0009563F" w:rsidRDefault="00822B19">
      <w:pPr>
        <w:spacing w:line="240" w:lineRule="exact"/>
        <w:ind w:left="1253"/>
        <w:rPr>
          <w:sz w:val="22"/>
          <w:szCs w:val="22"/>
        </w:rPr>
      </w:pPr>
      <w:r>
        <w:rPr>
          <w:spacing w:val="-1"/>
          <w:sz w:val="22"/>
          <w:szCs w:val="22"/>
        </w:rPr>
        <w:t>HD</w:t>
      </w:r>
      <w:r>
        <w:rPr>
          <w:sz w:val="22"/>
          <w:szCs w:val="22"/>
        </w:rPr>
        <w:t>D</w:t>
      </w:r>
      <w:r>
        <w:rPr>
          <w:spacing w:val="-1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 xml:space="preserve">MD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adeon</w:t>
      </w:r>
    </w:p>
    <w:p w:rsidR="0009563F" w:rsidRDefault="00822B19">
      <w:pPr>
        <w:spacing w:before="1"/>
        <w:ind w:left="1253"/>
        <w:rPr>
          <w:sz w:val="22"/>
          <w:szCs w:val="22"/>
        </w:rPr>
      </w:pPr>
      <w:r>
        <w:rPr>
          <w:spacing w:val="-9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ndo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8 6</w:t>
      </w:r>
      <w:r>
        <w:rPr>
          <w:spacing w:val="1"/>
          <w:sz w:val="22"/>
          <w:szCs w:val="22"/>
        </w:rPr>
        <w:t>4</w:t>
      </w:r>
      <w:r>
        <w:rPr>
          <w:spacing w:val="-4"/>
          <w:sz w:val="22"/>
          <w:szCs w:val="22"/>
        </w:rPr>
        <w:t>-</w:t>
      </w:r>
      <w:r>
        <w:rPr>
          <w:spacing w:val="-1"/>
          <w:sz w:val="22"/>
          <w:szCs w:val="22"/>
        </w:rPr>
        <w:t>B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t</w:t>
      </w:r>
    </w:p>
    <w:p w:rsidR="0009563F" w:rsidRDefault="0009563F">
      <w:pPr>
        <w:spacing w:before="18" w:line="240" w:lineRule="exact"/>
        <w:rPr>
          <w:sz w:val="24"/>
          <w:szCs w:val="24"/>
        </w:rPr>
      </w:pPr>
    </w:p>
    <w:p w:rsidR="0009563F" w:rsidRDefault="00822B19">
      <w:pPr>
        <w:ind w:left="687"/>
        <w:rPr>
          <w:sz w:val="22"/>
          <w:szCs w:val="22"/>
        </w:rPr>
      </w:pPr>
      <w:r>
        <w:rPr>
          <w:b/>
          <w:sz w:val="22"/>
          <w:szCs w:val="22"/>
        </w:rPr>
        <w:t>-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Mo</w:t>
      </w:r>
      <w:r>
        <w:rPr>
          <w:b/>
          <w:spacing w:val="-2"/>
          <w:sz w:val="22"/>
          <w:szCs w:val="22"/>
        </w:rPr>
        <w:t>b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1"/>
          <w:sz w:val="22"/>
          <w:szCs w:val="22"/>
        </w:rPr>
        <w:t>l</w:t>
      </w:r>
      <w:r>
        <w:rPr>
          <w:b/>
          <w:sz w:val="22"/>
          <w:szCs w:val="22"/>
        </w:rPr>
        <w:t>e pho</w:t>
      </w:r>
      <w:r>
        <w:rPr>
          <w:b/>
          <w:spacing w:val="-1"/>
          <w:sz w:val="22"/>
          <w:szCs w:val="22"/>
        </w:rPr>
        <w:t>n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:</w:t>
      </w:r>
      <w:r>
        <w:rPr>
          <w:b/>
          <w:spacing w:val="-11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A</w:t>
      </w:r>
      <w:r>
        <w:rPr>
          <w:b/>
          <w:sz w:val="22"/>
          <w:szCs w:val="22"/>
        </w:rPr>
        <w:t>n</w:t>
      </w:r>
      <w:r>
        <w:rPr>
          <w:b/>
          <w:spacing w:val="-1"/>
          <w:sz w:val="22"/>
          <w:szCs w:val="22"/>
        </w:rPr>
        <w:t>d</w:t>
      </w:r>
      <w:r>
        <w:rPr>
          <w:b/>
          <w:spacing w:val="-4"/>
          <w:sz w:val="22"/>
          <w:szCs w:val="22"/>
        </w:rPr>
        <w:t>r</w:t>
      </w:r>
      <w:r>
        <w:rPr>
          <w:b/>
          <w:sz w:val="22"/>
          <w:szCs w:val="22"/>
        </w:rPr>
        <w:t>o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d</w:t>
      </w:r>
      <w:r>
        <w:rPr>
          <w:b/>
          <w:spacing w:val="-3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O</w:t>
      </w:r>
      <w:r>
        <w:rPr>
          <w:b/>
          <w:sz w:val="22"/>
          <w:szCs w:val="22"/>
        </w:rPr>
        <w:t>per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 xml:space="preserve">ng </w:t>
      </w:r>
      <w:r>
        <w:rPr>
          <w:b/>
          <w:spacing w:val="-1"/>
          <w:sz w:val="22"/>
          <w:szCs w:val="22"/>
        </w:rPr>
        <w:t>S</w:t>
      </w:r>
      <w:r>
        <w:rPr>
          <w:b/>
          <w:sz w:val="22"/>
          <w:szCs w:val="22"/>
        </w:rPr>
        <w:t>y</w:t>
      </w:r>
      <w:r>
        <w:rPr>
          <w:b/>
          <w:spacing w:val="-2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>m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w</w:t>
      </w:r>
      <w:r>
        <w:rPr>
          <w:b/>
          <w:spacing w:val="-1"/>
          <w:sz w:val="22"/>
          <w:szCs w:val="22"/>
        </w:rPr>
        <w:t>i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h c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era</w:t>
      </w:r>
    </w:p>
    <w:p w:rsidR="0009563F" w:rsidRDefault="00822B19">
      <w:pPr>
        <w:spacing w:line="240" w:lineRule="exact"/>
        <w:ind w:left="833"/>
        <w:rPr>
          <w:sz w:val="22"/>
          <w:szCs w:val="22"/>
        </w:rPr>
      </w:pPr>
      <w:r>
        <w:rPr>
          <w:sz w:val="22"/>
          <w:szCs w:val="22"/>
        </w:rPr>
        <w:t xml:space="preserve">1.  </w:t>
      </w:r>
      <w:r>
        <w:rPr>
          <w:spacing w:val="2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sus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z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e 4.5</w:t>
      </w:r>
    </w:p>
    <w:p w:rsidR="0009563F" w:rsidRDefault="00822B19">
      <w:pPr>
        <w:spacing w:line="240" w:lineRule="exact"/>
        <w:ind w:left="1193"/>
        <w:rPr>
          <w:sz w:val="22"/>
          <w:szCs w:val="22"/>
        </w:rPr>
      </w:pP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4.4.2</w:t>
      </w:r>
      <w:r>
        <w:rPr>
          <w:spacing w:val="-2"/>
          <w:sz w:val="22"/>
          <w:szCs w:val="22"/>
        </w:rPr>
        <w:t xml:space="preserve"> (</w:t>
      </w:r>
      <w:r>
        <w:rPr>
          <w:spacing w:val="1"/>
          <w:sz w:val="22"/>
          <w:szCs w:val="22"/>
        </w:rPr>
        <w:t>K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)</w:t>
      </w:r>
    </w:p>
    <w:p w:rsidR="0009563F" w:rsidRDefault="00822B19">
      <w:pPr>
        <w:spacing w:before="1"/>
        <w:ind w:left="1193"/>
        <w:rPr>
          <w:sz w:val="22"/>
          <w:szCs w:val="22"/>
        </w:rPr>
      </w:pPr>
      <w:r>
        <w:rPr>
          <w:sz w:val="22"/>
          <w:szCs w:val="22"/>
        </w:rPr>
        <w:t>Pro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: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el</w:t>
      </w:r>
      <w:r>
        <w:rPr>
          <w:spacing w:val="-1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Z</w:t>
      </w:r>
      <w:r>
        <w:rPr>
          <w:spacing w:val="2"/>
          <w:sz w:val="22"/>
          <w:szCs w:val="22"/>
        </w:rPr>
        <w:t>2</w:t>
      </w:r>
      <w:r>
        <w:rPr>
          <w:sz w:val="22"/>
          <w:szCs w:val="22"/>
        </w:rPr>
        <w:t>5</w:t>
      </w:r>
      <w:r>
        <w:rPr>
          <w:spacing w:val="2"/>
          <w:sz w:val="22"/>
          <w:szCs w:val="22"/>
        </w:rPr>
        <w:t>2</w:t>
      </w:r>
      <w:r>
        <w:rPr>
          <w:sz w:val="22"/>
          <w:szCs w:val="22"/>
        </w:rPr>
        <w:t>0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ua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</w:p>
    <w:p w:rsidR="0009563F" w:rsidRDefault="00822B19">
      <w:pPr>
        <w:spacing w:line="240" w:lineRule="exact"/>
        <w:ind w:left="1193"/>
        <w:rPr>
          <w:sz w:val="22"/>
          <w:szCs w:val="22"/>
        </w:rPr>
      </w:pP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PU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Speed: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1</w:t>
      </w:r>
      <w:r>
        <w:rPr>
          <w:sz w:val="22"/>
          <w:szCs w:val="22"/>
        </w:rPr>
        <w:t xml:space="preserve">.2 </w:t>
      </w:r>
      <w:r>
        <w:rPr>
          <w:spacing w:val="-1"/>
          <w:sz w:val="22"/>
          <w:szCs w:val="22"/>
        </w:rPr>
        <w:t>GH</w:t>
      </w:r>
      <w:r>
        <w:rPr>
          <w:sz w:val="22"/>
          <w:szCs w:val="22"/>
        </w:rPr>
        <w:t>z</w:t>
      </w:r>
    </w:p>
    <w:p w:rsidR="0009563F" w:rsidRDefault="00822B19">
      <w:pPr>
        <w:spacing w:before="5" w:line="240" w:lineRule="exact"/>
        <w:ind w:left="1193" w:right="5200"/>
        <w:rPr>
          <w:sz w:val="22"/>
          <w:szCs w:val="22"/>
        </w:rPr>
      </w:pPr>
      <w:r>
        <w:rPr>
          <w:sz w:val="22"/>
          <w:szCs w:val="22"/>
        </w:rPr>
        <w:t>M</w:t>
      </w:r>
      <w:r>
        <w:rPr>
          <w:spacing w:val="1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8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(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 xml:space="preserve">) </w:t>
      </w:r>
      <w:r>
        <w:rPr>
          <w:spacing w:val="-1"/>
          <w:sz w:val="22"/>
          <w:szCs w:val="22"/>
        </w:rPr>
        <w:t>RA</w:t>
      </w:r>
      <w:r>
        <w:rPr>
          <w:sz w:val="22"/>
          <w:szCs w:val="22"/>
        </w:rPr>
        <w:t>M 1GB</w:t>
      </w:r>
    </w:p>
    <w:p w:rsidR="0009563F" w:rsidRDefault="00822B19">
      <w:pPr>
        <w:spacing w:line="240" w:lineRule="exact"/>
        <w:ind w:left="833"/>
        <w:rPr>
          <w:sz w:val="22"/>
          <w:szCs w:val="22"/>
        </w:rPr>
      </w:pPr>
      <w:r>
        <w:pict>
          <v:group id="_x0000_s1511" style="position:absolute;left:0;text-align:left;margin-left:143.15pt;margin-top:12pt;width:344.75pt;height:39.3pt;z-index:-15396;mso-position-horizontal-relative:page" coordorigin="2863,240" coordsize="6895,786">
            <v:shape id="_x0000_s1514" style="position:absolute;left:3272;top:250;width:2523;height:259" coordorigin="3272,250" coordsize="2523,259" path="m3272,509r2522,l5794,250r-2522,l3272,509xe" fillcolor="#f9f9f9" stroked="f">
              <v:path arrowok="t"/>
            </v:shape>
            <v:shape id="_x0000_s1513" style="position:absolute;left:3848;top:502;width:5901;height:259" coordorigin="3848,502" coordsize="5901,259" path="m3848,761r5900,l9748,502r-5900,l3848,761xe" fillcolor="#f9f9f9" stroked="f">
              <v:path arrowok="t"/>
            </v:shape>
            <v:shape id="_x0000_s1512" style="position:absolute;left:2873;top:756;width:4556;height:259" coordorigin="2873,756" coordsize="4556,259" path="m2873,1015r4556,l7429,756r-4556,l2873,1015xe" fillcolor="#f9f9f9" stroked="f">
              <v:path arrowok="t"/>
            </v:shape>
            <w10:wrap anchorx="page"/>
          </v:group>
        </w:pict>
      </w:r>
      <w:r>
        <w:rPr>
          <w:sz w:val="22"/>
          <w:szCs w:val="22"/>
        </w:rPr>
        <w:t xml:space="preserve">2. 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 xml:space="preserve">sung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axy</w:t>
      </w:r>
      <w:r>
        <w:rPr>
          <w:spacing w:val="-2"/>
          <w:sz w:val="22"/>
          <w:szCs w:val="22"/>
        </w:rPr>
        <w:t xml:space="preserve"> 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7</w:t>
      </w:r>
    </w:p>
    <w:p w:rsidR="0009563F" w:rsidRDefault="00822B19">
      <w:pPr>
        <w:spacing w:before="1"/>
        <w:ind w:left="1193"/>
        <w:rPr>
          <w:sz w:val="22"/>
          <w:szCs w:val="22"/>
        </w:rPr>
      </w:pP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S: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d </w:t>
      </w: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 xml:space="preserve">S, </w:t>
      </w:r>
      <w:r>
        <w:rPr>
          <w:spacing w:val="-3"/>
          <w:sz w:val="22"/>
          <w:szCs w:val="22"/>
        </w:rPr>
        <w:t>v</w:t>
      </w:r>
      <w:r>
        <w:rPr>
          <w:sz w:val="22"/>
          <w:szCs w:val="22"/>
        </w:rPr>
        <w:t xml:space="preserve">5.1 </w:t>
      </w:r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L</w:t>
      </w:r>
      <w:r>
        <w:rPr>
          <w:spacing w:val="-3"/>
          <w:sz w:val="22"/>
          <w:szCs w:val="22"/>
        </w:rPr>
        <w:t>o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p)</w:t>
      </w:r>
    </w:p>
    <w:p w:rsidR="0009563F" w:rsidRDefault="00822B19">
      <w:pPr>
        <w:spacing w:line="240" w:lineRule="exact"/>
        <w:ind w:left="1193"/>
        <w:rPr>
          <w:sz w:val="22"/>
          <w:szCs w:val="22"/>
        </w:rPr>
      </w:pPr>
      <w:r>
        <w:rPr>
          <w:sz w:val="22"/>
          <w:szCs w:val="22"/>
        </w:rPr>
        <w:t>Pro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: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Q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d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co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e 1.4 </w:t>
      </w:r>
      <w:r>
        <w:rPr>
          <w:spacing w:val="-3"/>
          <w:sz w:val="22"/>
          <w:szCs w:val="22"/>
        </w:rPr>
        <w:t>G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z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x</w:t>
      </w:r>
      <w:r>
        <w:rPr>
          <w:spacing w:val="-4"/>
          <w:sz w:val="22"/>
          <w:szCs w:val="22"/>
        </w:rPr>
        <w:t>-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53 &amp;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qua</w:t>
      </w:r>
      <w:r>
        <w:rPr>
          <w:spacing w:val="3"/>
          <w:sz w:val="22"/>
          <w:szCs w:val="22"/>
        </w:rPr>
        <w:t>d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co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1.0 G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z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C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rt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>x</w:t>
      </w:r>
      <w:r>
        <w:rPr>
          <w:spacing w:val="-4"/>
          <w:sz w:val="22"/>
          <w:szCs w:val="22"/>
        </w:rPr>
        <w:t>-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53</w:t>
      </w:r>
    </w:p>
    <w:p w:rsidR="0009563F" w:rsidRDefault="00822B19">
      <w:pPr>
        <w:spacing w:before="1"/>
        <w:ind w:left="1193"/>
        <w:rPr>
          <w:sz w:val="22"/>
          <w:szCs w:val="22"/>
        </w:rPr>
      </w:pPr>
      <w:r>
        <w:rPr>
          <w:spacing w:val="-1"/>
          <w:sz w:val="22"/>
          <w:szCs w:val="22"/>
        </w:rPr>
        <w:t>O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ta</w:t>
      </w:r>
      <w:r>
        <w:rPr>
          <w:spacing w:val="-4"/>
          <w:sz w:val="22"/>
          <w:szCs w:val="22"/>
        </w:rPr>
        <w:t>-</w:t>
      </w:r>
      <w:r>
        <w:rPr>
          <w:sz w:val="22"/>
          <w:szCs w:val="22"/>
        </w:rPr>
        <w:t>co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1.5 G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z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M</w:t>
      </w:r>
      <w:r>
        <w:rPr>
          <w:spacing w:val="1"/>
          <w:sz w:val="22"/>
          <w:szCs w:val="22"/>
        </w:rPr>
        <w:t>e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es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16 </w:t>
      </w:r>
      <w:r>
        <w:rPr>
          <w:spacing w:val="-1"/>
          <w:sz w:val="22"/>
          <w:szCs w:val="22"/>
        </w:rPr>
        <w:t>GB</w:t>
      </w:r>
      <w:r>
        <w:rPr>
          <w:sz w:val="22"/>
          <w:szCs w:val="22"/>
        </w:rPr>
        <w:t xml:space="preserve">, 1.5 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 xml:space="preserve"> RA</w:t>
      </w:r>
      <w:r>
        <w:rPr>
          <w:sz w:val="22"/>
          <w:szCs w:val="22"/>
        </w:rPr>
        <w:t>M 8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B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(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)</w:t>
      </w:r>
    </w:p>
    <w:p w:rsidR="0009563F" w:rsidRDefault="0009563F">
      <w:pPr>
        <w:spacing w:before="3" w:line="240" w:lineRule="exact"/>
        <w:rPr>
          <w:sz w:val="24"/>
          <w:szCs w:val="24"/>
        </w:rPr>
      </w:pPr>
    </w:p>
    <w:p w:rsidR="0009563F" w:rsidRDefault="00822B19">
      <w:pPr>
        <w:ind w:left="118"/>
        <w:rPr>
          <w:sz w:val="28"/>
          <w:szCs w:val="28"/>
        </w:rPr>
      </w:pPr>
      <w:r>
        <w:rPr>
          <w:b/>
          <w:spacing w:val="1"/>
          <w:sz w:val="28"/>
          <w:szCs w:val="28"/>
        </w:rPr>
        <w:t>2</w:t>
      </w:r>
      <w:r>
        <w:rPr>
          <w:b/>
          <w:sz w:val="28"/>
          <w:szCs w:val="28"/>
        </w:rPr>
        <w:t>.7</w:t>
      </w:r>
      <w:r>
        <w:rPr>
          <w:b/>
          <w:spacing w:val="-3"/>
          <w:sz w:val="28"/>
          <w:szCs w:val="28"/>
        </w:rPr>
        <w:t>.</w:t>
      </w:r>
      <w:r>
        <w:rPr>
          <w:b/>
          <w:sz w:val="28"/>
          <w:szCs w:val="28"/>
        </w:rPr>
        <w:t>2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>So</w:t>
      </w:r>
      <w:r>
        <w:rPr>
          <w:b/>
          <w:spacing w:val="-2"/>
          <w:sz w:val="28"/>
          <w:szCs w:val="28"/>
        </w:rPr>
        <w:t>ft</w:t>
      </w:r>
      <w:r>
        <w:rPr>
          <w:b/>
          <w:spacing w:val="1"/>
          <w:sz w:val="28"/>
          <w:szCs w:val="28"/>
        </w:rPr>
        <w:t>wa</w:t>
      </w:r>
      <w:r>
        <w:rPr>
          <w:b/>
          <w:spacing w:val="-3"/>
          <w:sz w:val="28"/>
          <w:szCs w:val="28"/>
        </w:rPr>
        <w:t>r</w:t>
      </w:r>
      <w:r>
        <w:rPr>
          <w:b/>
          <w:sz w:val="28"/>
          <w:szCs w:val="28"/>
        </w:rPr>
        <w:t>e</w:t>
      </w:r>
    </w:p>
    <w:p w:rsidR="0009563F" w:rsidRDefault="00822B19">
      <w:pPr>
        <w:spacing w:before="55"/>
        <w:ind w:left="1325" w:right="5527"/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1. 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 xml:space="preserve">Php </w:t>
      </w:r>
      <w:r>
        <w:rPr>
          <w:spacing w:val="-6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z w:val="22"/>
          <w:szCs w:val="22"/>
        </w:rPr>
        <w:t>8.3</w:t>
      </w:r>
    </w:p>
    <w:p w:rsidR="0009563F" w:rsidRDefault="00822B19">
      <w:pPr>
        <w:spacing w:before="1"/>
        <w:ind w:left="1361"/>
        <w:rPr>
          <w:sz w:val="22"/>
          <w:szCs w:val="22"/>
        </w:rPr>
      </w:pPr>
      <w:r>
        <w:rPr>
          <w:sz w:val="22"/>
          <w:szCs w:val="22"/>
        </w:rPr>
        <w:t xml:space="preserve">2.  </w:t>
      </w:r>
      <w:r>
        <w:rPr>
          <w:spacing w:val="2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oo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 Chro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</w:p>
    <w:p w:rsidR="0009563F" w:rsidRDefault="00822B19">
      <w:pPr>
        <w:spacing w:line="240" w:lineRule="exact"/>
        <w:ind w:left="1361"/>
        <w:rPr>
          <w:sz w:val="22"/>
          <w:szCs w:val="22"/>
        </w:rPr>
      </w:pPr>
      <w:r>
        <w:rPr>
          <w:sz w:val="22"/>
          <w:szCs w:val="22"/>
        </w:rPr>
        <w:t xml:space="preserve">3.  </w:t>
      </w:r>
      <w:r>
        <w:rPr>
          <w:spacing w:val="2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A</w:t>
      </w:r>
      <w:r>
        <w:rPr>
          <w:sz w:val="22"/>
          <w:szCs w:val="22"/>
        </w:rPr>
        <w:t>nd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ud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2.1</w:t>
      </w:r>
    </w:p>
    <w:p w:rsidR="0009563F" w:rsidRDefault="00822B19">
      <w:pPr>
        <w:spacing w:line="240" w:lineRule="exact"/>
        <w:ind w:left="1361"/>
        <w:rPr>
          <w:sz w:val="22"/>
          <w:szCs w:val="22"/>
        </w:rPr>
      </w:pPr>
      <w:r>
        <w:rPr>
          <w:sz w:val="22"/>
          <w:szCs w:val="22"/>
        </w:rPr>
        <w:t xml:space="preserve">4.  </w:t>
      </w:r>
      <w:r>
        <w:rPr>
          <w:spacing w:val="29"/>
          <w:sz w:val="22"/>
          <w:szCs w:val="22"/>
        </w:rPr>
        <w:t xml:space="preserve"> </w:t>
      </w:r>
      <w:r>
        <w:rPr>
          <w:spacing w:val="-13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al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m</w:t>
      </w:r>
    </w:p>
    <w:p w:rsidR="0009563F" w:rsidRDefault="00822B19">
      <w:pPr>
        <w:spacing w:before="1"/>
        <w:ind w:left="1361"/>
        <w:rPr>
          <w:sz w:val="22"/>
          <w:szCs w:val="22"/>
        </w:rPr>
      </w:pPr>
      <w:r>
        <w:rPr>
          <w:sz w:val="22"/>
          <w:szCs w:val="22"/>
        </w:rPr>
        <w:t xml:space="preserve">5.  </w:t>
      </w:r>
      <w:r>
        <w:rPr>
          <w:spacing w:val="2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X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pp</w:t>
      </w:r>
    </w:p>
    <w:p w:rsidR="0009563F" w:rsidRDefault="0009563F">
      <w:pPr>
        <w:spacing w:before="3" w:line="180" w:lineRule="exact"/>
        <w:rPr>
          <w:sz w:val="19"/>
          <w:szCs w:val="19"/>
        </w:r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85" w:right="48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</w:tr>
      <w:tr w:rsidR="008F0AC0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pgSz w:w="11920" w:h="16840"/>
          <w:pgMar w:top="1360" w:right="1680" w:bottom="280" w:left="1680" w:header="720" w:footer="720" w:gutter="0"/>
          <w:cols w:space="720"/>
        </w:sectPr>
      </w:pPr>
    </w:p>
    <w:p w:rsidR="0009563F" w:rsidRDefault="00822B19">
      <w:pPr>
        <w:spacing w:before="40"/>
        <w:ind w:left="118"/>
        <w:rPr>
          <w:sz w:val="40"/>
          <w:szCs w:val="40"/>
        </w:rPr>
      </w:pPr>
      <w:r>
        <w:rPr>
          <w:b/>
          <w:sz w:val="40"/>
          <w:szCs w:val="40"/>
        </w:rPr>
        <w:lastRenderedPageBreak/>
        <w:t>Chap</w:t>
      </w:r>
      <w:r>
        <w:rPr>
          <w:b/>
          <w:spacing w:val="1"/>
          <w:sz w:val="40"/>
          <w:szCs w:val="40"/>
        </w:rPr>
        <w:t>t</w:t>
      </w:r>
      <w:r>
        <w:rPr>
          <w:b/>
          <w:sz w:val="40"/>
          <w:szCs w:val="40"/>
        </w:rPr>
        <w:t>er</w:t>
      </w:r>
      <w:r>
        <w:rPr>
          <w:b/>
          <w:spacing w:val="-17"/>
          <w:sz w:val="40"/>
          <w:szCs w:val="40"/>
        </w:rPr>
        <w:t xml:space="preserve"> </w:t>
      </w:r>
      <w:r>
        <w:rPr>
          <w:b/>
          <w:sz w:val="40"/>
          <w:szCs w:val="40"/>
        </w:rPr>
        <w:t>Th</w:t>
      </w:r>
      <w:r>
        <w:rPr>
          <w:b/>
          <w:spacing w:val="-8"/>
          <w:sz w:val="40"/>
          <w:szCs w:val="40"/>
        </w:rPr>
        <w:t>r</w:t>
      </w:r>
      <w:r>
        <w:rPr>
          <w:b/>
          <w:spacing w:val="-3"/>
          <w:sz w:val="40"/>
          <w:szCs w:val="40"/>
        </w:rPr>
        <w:t>e</w:t>
      </w:r>
      <w:r>
        <w:rPr>
          <w:b/>
          <w:sz w:val="40"/>
          <w:szCs w:val="40"/>
        </w:rPr>
        <w:t>e |</w:t>
      </w:r>
      <w:r>
        <w:rPr>
          <w:b/>
          <w:spacing w:val="-4"/>
          <w:sz w:val="40"/>
          <w:szCs w:val="40"/>
        </w:rPr>
        <w:t xml:space="preserve"> </w:t>
      </w:r>
      <w:r>
        <w:rPr>
          <w:b/>
          <w:spacing w:val="1"/>
          <w:sz w:val="40"/>
          <w:szCs w:val="40"/>
        </w:rPr>
        <w:t>U</w:t>
      </w:r>
      <w:r>
        <w:rPr>
          <w:b/>
          <w:sz w:val="40"/>
          <w:szCs w:val="40"/>
        </w:rPr>
        <w:t>nit</w:t>
      </w:r>
      <w:r>
        <w:rPr>
          <w:b/>
          <w:spacing w:val="-6"/>
          <w:sz w:val="40"/>
          <w:szCs w:val="40"/>
        </w:rPr>
        <w:t xml:space="preserve"> </w:t>
      </w:r>
      <w:r>
        <w:rPr>
          <w:b/>
          <w:spacing w:val="-37"/>
          <w:sz w:val="40"/>
          <w:szCs w:val="40"/>
        </w:rPr>
        <w:t>T</w:t>
      </w:r>
      <w:r>
        <w:rPr>
          <w:b/>
          <w:sz w:val="40"/>
          <w:szCs w:val="40"/>
        </w:rPr>
        <w:t>esti</w:t>
      </w:r>
      <w:r>
        <w:rPr>
          <w:b/>
          <w:spacing w:val="-2"/>
          <w:sz w:val="40"/>
          <w:szCs w:val="40"/>
        </w:rPr>
        <w:t>n</w:t>
      </w:r>
      <w:r>
        <w:rPr>
          <w:b/>
          <w:sz w:val="40"/>
          <w:szCs w:val="40"/>
        </w:rPr>
        <w:t>g</w:t>
      </w:r>
    </w:p>
    <w:p w:rsidR="0009563F" w:rsidRDefault="0009563F">
      <w:pPr>
        <w:spacing w:before="1" w:line="240" w:lineRule="exact"/>
        <w:rPr>
          <w:sz w:val="24"/>
          <w:szCs w:val="24"/>
        </w:rPr>
      </w:pPr>
    </w:p>
    <w:p w:rsidR="0009563F" w:rsidRDefault="00822B19">
      <w:pPr>
        <w:ind w:left="118"/>
        <w:rPr>
          <w:sz w:val="32"/>
          <w:szCs w:val="32"/>
        </w:rPr>
      </w:pPr>
      <w:r>
        <w:rPr>
          <w:b/>
          <w:spacing w:val="1"/>
          <w:sz w:val="32"/>
          <w:szCs w:val="32"/>
        </w:rPr>
        <w:t>3</w:t>
      </w:r>
      <w:r>
        <w:rPr>
          <w:b/>
          <w:sz w:val="32"/>
          <w:szCs w:val="32"/>
        </w:rPr>
        <w:t>.1</w:t>
      </w:r>
      <w:r>
        <w:rPr>
          <w:b/>
          <w:spacing w:val="-4"/>
          <w:sz w:val="32"/>
          <w:szCs w:val="32"/>
        </w:rPr>
        <w:t xml:space="preserve"> </w:t>
      </w:r>
      <w:r>
        <w:rPr>
          <w:b/>
          <w:sz w:val="32"/>
          <w:szCs w:val="32"/>
        </w:rPr>
        <w:t>Cl</w:t>
      </w:r>
      <w:r>
        <w:rPr>
          <w:b/>
          <w:spacing w:val="1"/>
          <w:sz w:val="32"/>
          <w:szCs w:val="32"/>
        </w:rPr>
        <w:t>a</w:t>
      </w:r>
      <w:r>
        <w:rPr>
          <w:b/>
          <w:sz w:val="32"/>
          <w:szCs w:val="32"/>
        </w:rPr>
        <w:t>ss</w:t>
      </w:r>
      <w:r>
        <w:rPr>
          <w:b/>
          <w:spacing w:val="-7"/>
          <w:sz w:val="32"/>
          <w:szCs w:val="32"/>
        </w:rPr>
        <w:t xml:space="preserve"> </w:t>
      </w:r>
      <w:r>
        <w:rPr>
          <w:b/>
          <w:sz w:val="32"/>
          <w:szCs w:val="32"/>
        </w:rPr>
        <w:t>Si</w:t>
      </w:r>
      <w:r>
        <w:rPr>
          <w:b/>
          <w:spacing w:val="-1"/>
          <w:sz w:val="32"/>
          <w:szCs w:val="32"/>
        </w:rPr>
        <w:t>t</w:t>
      </w:r>
      <w:r>
        <w:rPr>
          <w:b/>
          <w:sz w:val="32"/>
          <w:szCs w:val="32"/>
        </w:rPr>
        <w:t>eC</w:t>
      </w:r>
      <w:r>
        <w:rPr>
          <w:b/>
          <w:spacing w:val="1"/>
          <w:sz w:val="32"/>
          <w:szCs w:val="32"/>
        </w:rPr>
        <w:t>o</w:t>
      </w:r>
      <w:r>
        <w:rPr>
          <w:b/>
          <w:spacing w:val="2"/>
          <w:sz w:val="32"/>
          <w:szCs w:val="32"/>
        </w:rPr>
        <w:t>n</w:t>
      </w:r>
      <w:r>
        <w:rPr>
          <w:b/>
          <w:sz w:val="32"/>
          <w:szCs w:val="32"/>
        </w:rPr>
        <w:t>t</w:t>
      </w:r>
      <w:r>
        <w:rPr>
          <w:b/>
          <w:spacing w:val="-6"/>
          <w:sz w:val="32"/>
          <w:szCs w:val="32"/>
        </w:rPr>
        <w:t>r</w:t>
      </w:r>
      <w:r>
        <w:rPr>
          <w:b/>
          <w:spacing w:val="1"/>
          <w:sz w:val="32"/>
          <w:szCs w:val="32"/>
        </w:rPr>
        <w:t>o</w:t>
      </w:r>
      <w:r>
        <w:rPr>
          <w:b/>
          <w:sz w:val="32"/>
          <w:szCs w:val="32"/>
        </w:rPr>
        <w:t>ller</w:t>
      </w:r>
    </w:p>
    <w:p w:rsidR="0009563F" w:rsidRDefault="0009563F">
      <w:pPr>
        <w:spacing w:before="12" w:line="260" w:lineRule="exact"/>
        <w:rPr>
          <w:sz w:val="26"/>
          <w:szCs w:val="26"/>
        </w:rPr>
      </w:pPr>
    </w:p>
    <w:p w:rsidR="0009563F" w:rsidRDefault="00822B19">
      <w:pPr>
        <w:spacing w:line="280" w:lineRule="exact"/>
        <w:ind w:left="118" w:right="366"/>
        <w:rPr>
          <w:sz w:val="24"/>
          <w:szCs w:val="24"/>
        </w:rPr>
      </w:pPr>
      <w:r>
        <w:rPr>
          <w:b/>
          <w:spacing w:val="1"/>
          <w:sz w:val="28"/>
          <w:szCs w:val="28"/>
        </w:rPr>
        <w:t>3</w:t>
      </w:r>
      <w:r>
        <w:rPr>
          <w:b/>
          <w:sz w:val="28"/>
          <w:szCs w:val="28"/>
        </w:rPr>
        <w:t>.1</w:t>
      </w:r>
      <w:r>
        <w:rPr>
          <w:b/>
          <w:spacing w:val="-3"/>
          <w:sz w:val="28"/>
          <w:szCs w:val="28"/>
        </w:rPr>
        <w:t>.</w:t>
      </w:r>
      <w:r>
        <w:rPr>
          <w:b/>
          <w:sz w:val="28"/>
          <w:szCs w:val="28"/>
        </w:rPr>
        <w:t>1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U</w:t>
      </w:r>
      <w:r>
        <w:rPr>
          <w:b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t</w:t>
      </w:r>
      <w:r>
        <w:rPr>
          <w:b/>
          <w:spacing w:val="-5"/>
          <w:sz w:val="28"/>
          <w:szCs w:val="28"/>
        </w:rPr>
        <w:t xml:space="preserve"> </w:t>
      </w:r>
      <w:r>
        <w:rPr>
          <w:b/>
          <w:spacing w:val="-26"/>
          <w:sz w:val="28"/>
          <w:szCs w:val="28"/>
        </w:rPr>
        <w:t>T</w:t>
      </w:r>
      <w:r>
        <w:rPr>
          <w:b/>
          <w:spacing w:val="-2"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 xml:space="preserve">t 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e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z w:val="28"/>
          <w:szCs w:val="28"/>
        </w:rPr>
        <w:t>(</w:t>
      </w:r>
      <w:r>
        <w:rPr>
          <w:b/>
          <w:spacing w:val="-1"/>
          <w:sz w:val="28"/>
          <w:szCs w:val="28"/>
        </w:rPr>
        <w:t>U</w:t>
      </w:r>
      <w:r>
        <w:rPr>
          <w:b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C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01</w:t>
      </w:r>
      <w:r>
        <w:rPr>
          <w:b/>
          <w:spacing w:val="-2"/>
          <w:sz w:val="28"/>
          <w:szCs w:val="28"/>
        </w:rPr>
        <w:t>)</w:t>
      </w:r>
      <w:r>
        <w:rPr>
          <w:b/>
          <w:sz w:val="28"/>
          <w:szCs w:val="28"/>
        </w:rPr>
        <w:t xml:space="preserve">: </w:t>
      </w:r>
      <w:proofErr w:type="gramStart"/>
      <w:r>
        <w:rPr>
          <w:b/>
          <w:sz w:val="24"/>
          <w:szCs w:val="24"/>
        </w:rPr>
        <w:t>log</w:t>
      </w:r>
      <w:r>
        <w:rPr>
          <w:b/>
          <w:spacing w:val="1"/>
          <w:sz w:val="24"/>
          <w:szCs w:val="24"/>
        </w:rPr>
        <w:t>in</w:t>
      </w:r>
      <w:r>
        <w:rPr>
          <w:b/>
          <w:sz w:val="24"/>
          <w:szCs w:val="24"/>
        </w:rPr>
        <w:t>(</w:t>
      </w:r>
      <w:proofErr w:type="gramEnd"/>
      <w:r>
        <w:rPr>
          <w:b/>
          <w:spacing w:val="-11"/>
          <w:sz w:val="24"/>
          <w:szCs w:val="24"/>
        </w:rPr>
        <w:t>S</w:t>
      </w:r>
      <w:r>
        <w:rPr>
          <w:b/>
          <w:sz w:val="24"/>
          <w:szCs w:val="24"/>
        </w:rPr>
        <w:t>t</w:t>
      </w:r>
      <w:r>
        <w:rPr>
          <w:b/>
          <w:spacing w:val="-2"/>
          <w:sz w:val="24"/>
          <w:szCs w:val="24"/>
        </w:rPr>
        <w:t>r</w:t>
      </w:r>
      <w:r>
        <w:rPr>
          <w:b/>
          <w:sz w:val="24"/>
          <w:szCs w:val="24"/>
        </w:rPr>
        <w:t>i</w:t>
      </w:r>
      <w:r>
        <w:rPr>
          <w:b/>
          <w:spacing w:val="-1"/>
          <w:sz w:val="24"/>
          <w:szCs w:val="24"/>
        </w:rPr>
        <w:t>n</w:t>
      </w:r>
      <w:r>
        <w:rPr>
          <w:b/>
          <w:sz w:val="24"/>
          <w:szCs w:val="24"/>
        </w:rPr>
        <w:t xml:space="preserve">g 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s</w:t>
      </w:r>
      <w:r>
        <w:rPr>
          <w:b/>
          <w:spacing w:val="-1"/>
          <w:sz w:val="24"/>
          <w:szCs w:val="24"/>
        </w:rPr>
        <w:t>er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me</w:t>
      </w:r>
      <w:r>
        <w:rPr>
          <w:b/>
          <w:sz w:val="24"/>
          <w:szCs w:val="24"/>
        </w:rPr>
        <w:t xml:space="preserve">, </w:t>
      </w:r>
      <w:r>
        <w:rPr>
          <w:b/>
          <w:spacing w:val="-11"/>
          <w:sz w:val="24"/>
          <w:szCs w:val="24"/>
        </w:rPr>
        <w:t>S</w:t>
      </w:r>
      <w:r>
        <w:rPr>
          <w:b/>
          <w:sz w:val="24"/>
          <w:szCs w:val="24"/>
        </w:rPr>
        <w:t>t</w:t>
      </w:r>
      <w:r>
        <w:rPr>
          <w:b/>
          <w:spacing w:val="-2"/>
          <w:sz w:val="24"/>
          <w:szCs w:val="24"/>
        </w:rPr>
        <w:t>r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 xml:space="preserve"> p</w:t>
      </w:r>
      <w:r>
        <w:rPr>
          <w:b/>
          <w:sz w:val="24"/>
          <w:szCs w:val="24"/>
        </w:rPr>
        <w:t>ass</w:t>
      </w:r>
      <w:r>
        <w:rPr>
          <w:b/>
          <w:spacing w:val="2"/>
          <w:sz w:val="24"/>
          <w:szCs w:val="24"/>
        </w:rPr>
        <w:t>w</w:t>
      </w:r>
      <w:r>
        <w:rPr>
          <w:b/>
          <w:sz w:val="24"/>
          <w:szCs w:val="24"/>
        </w:rPr>
        <w:t>o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>) : Boolean</w:t>
      </w:r>
    </w:p>
    <w:p w:rsidR="0009563F" w:rsidRDefault="00822B19">
      <w:pPr>
        <w:spacing w:before="52"/>
        <w:ind w:left="118" w:right="76" w:firstLine="42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p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 xml:space="preserve">on: </w:t>
      </w:r>
      <w:r>
        <w:rPr>
          <w:b/>
          <w:spacing w:val="47"/>
          <w:sz w:val="22"/>
          <w:szCs w:val="22"/>
        </w:rPr>
        <w:t xml:space="preserve"> </w:t>
      </w:r>
      <w:proofErr w:type="gramStart"/>
      <w:r>
        <w:rPr>
          <w:spacing w:val="-15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t </w:t>
      </w:r>
      <w:r>
        <w:rPr>
          <w:spacing w:val="4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proofErr w:type="gramEnd"/>
      <w:r>
        <w:rPr>
          <w:sz w:val="22"/>
          <w:szCs w:val="22"/>
        </w:rPr>
        <w:t>(</w:t>
      </w:r>
      <w:r>
        <w:rPr>
          <w:spacing w:val="-5"/>
          <w:sz w:val="22"/>
          <w:szCs w:val="22"/>
        </w:rPr>
        <w:t>S</w:t>
      </w:r>
      <w:r>
        <w:rPr>
          <w:spacing w:val="1"/>
          <w:sz w:val="22"/>
          <w:szCs w:val="22"/>
        </w:rPr>
        <w:t>tri</w:t>
      </w:r>
      <w:r>
        <w:rPr>
          <w:sz w:val="22"/>
          <w:szCs w:val="22"/>
        </w:rPr>
        <w:t xml:space="preserve">ng </w:t>
      </w:r>
      <w:r>
        <w:rPr>
          <w:spacing w:val="46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 xml:space="preserve">, </w:t>
      </w:r>
      <w:r>
        <w:rPr>
          <w:spacing w:val="48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ng </w:t>
      </w:r>
      <w:r>
        <w:rPr>
          <w:spacing w:val="44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sw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d) </w:t>
      </w:r>
      <w:r>
        <w:rPr>
          <w:spacing w:val="49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d </w:t>
      </w:r>
      <w:r>
        <w:rPr>
          <w:spacing w:val="4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r </w:t>
      </w:r>
      <w:r>
        <w:rPr>
          <w:spacing w:val="4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hec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 us</w:t>
      </w:r>
      <w:r>
        <w:rPr>
          <w:spacing w:val="1"/>
          <w:sz w:val="22"/>
          <w:szCs w:val="22"/>
        </w:rPr>
        <w:t>er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and pa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sword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 e</w:t>
      </w:r>
      <w:r>
        <w:rPr>
          <w:spacing w:val="-2"/>
          <w:sz w:val="22"/>
          <w:szCs w:val="22"/>
        </w:rPr>
        <w:t>x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u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e.</w:t>
      </w:r>
    </w:p>
    <w:p w:rsidR="0009563F" w:rsidRDefault="00822B19">
      <w:pPr>
        <w:spacing w:line="260" w:lineRule="exact"/>
        <w:ind w:left="538"/>
        <w:rPr>
          <w:sz w:val="24"/>
          <w:szCs w:val="24"/>
        </w:rPr>
      </w:pPr>
      <w:r>
        <w:rPr>
          <w:b/>
          <w:spacing w:val="2"/>
          <w:sz w:val="22"/>
          <w:szCs w:val="22"/>
        </w:rPr>
        <w:t>P</w:t>
      </w:r>
      <w:r>
        <w:rPr>
          <w:b/>
          <w:spacing w:val="-4"/>
          <w:sz w:val="22"/>
          <w:szCs w:val="22"/>
        </w:rPr>
        <w:t>r</w:t>
      </w:r>
      <w:r>
        <w:rPr>
          <w:b/>
          <w:sz w:val="22"/>
          <w:szCs w:val="22"/>
        </w:rPr>
        <w:t>e</w:t>
      </w:r>
      <w:r>
        <w:rPr>
          <w:b/>
          <w:spacing w:val="-6"/>
          <w:sz w:val="22"/>
          <w:szCs w:val="22"/>
        </w:rPr>
        <w:t>r</w:t>
      </w:r>
      <w:r>
        <w:rPr>
          <w:b/>
          <w:sz w:val="22"/>
          <w:szCs w:val="22"/>
        </w:rPr>
        <w:t>equi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>es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or</w:t>
      </w:r>
      <w:r>
        <w:rPr>
          <w:b/>
          <w:spacing w:val="-9"/>
          <w:sz w:val="22"/>
          <w:szCs w:val="22"/>
        </w:rPr>
        <w:t xml:space="preserve"> </w:t>
      </w:r>
      <w:r>
        <w:rPr>
          <w:b/>
          <w:spacing w:val="-23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</w:t>
      </w:r>
      <w:r>
        <w:rPr>
          <w:b/>
          <w:spacing w:val="-1"/>
          <w:sz w:val="22"/>
          <w:szCs w:val="22"/>
        </w:rPr>
        <w:t>p</w:t>
      </w:r>
      <w:r>
        <w:rPr>
          <w:b/>
          <w:spacing w:val="-3"/>
          <w:sz w:val="22"/>
          <w:szCs w:val="22"/>
        </w:rPr>
        <w:t>u</w:t>
      </w:r>
      <w:r>
        <w:rPr>
          <w:b/>
          <w:spacing w:val="2"/>
          <w:sz w:val="22"/>
          <w:szCs w:val="22"/>
        </w:rPr>
        <w:t>t</w:t>
      </w:r>
      <w:r>
        <w:rPr>
          <w:b/>
          <w:sz w:val="22"/>
          <w:szCs w:val="22"/>
        </w:rPr>
        <w:t>:</w:t>
      </w:r>
      <w:r>
        <w:rPr>
          <w:b/>
          <w:spacing w:val="1"/>
          <w:sz w:val="22"/>
          <w:szCs w:val="22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test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is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ble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App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ndix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A.</w:t>
      </w:r>
    </w:p>
    <w:p w:rsidR="0009563F" w:rsidRDefault="00822B19">
      <w:pPr>
        <w:spacing w:before="6" w:line="240" w:lineRule="exact"/>
        <w:ind w:left="538"/>
        <w:rPr>
          <w:sz w:val="22"/>
          <w:szCs w:val="22"/>
        </w:rPr>
      </w:pPr>
      <w:r>
        <w:rPr>
          <w:b/>
          <w:spacing w:val="-20"/>
          <w:position w:val="-1"/>
          <w:sz w:val="22"/>
          <w:szCs w:val="22"/>
        </w:rPr>
        <w:t>T</w:t>
      </w:r>
      <w:r>
        <w:rPr>
          <w:b/>
          <w:position w:val="-1"/>
          <w:sz w:val="22"/>
          <w:szCs w:val="22"/>
        </w:rPr>
        <w:t>e</w:t>
      </w:r>
      <w:r>
        <w:rPr>
          <w:b/>
          <w:spacing w:val="1"/>
          <w:position w:val="-1"/>
          <w:sz w:val="22"/>
          <w:szCs w:val="22"/>
        </w:rPr>
        <w:t>s</w:t>
      </w:r>
      <w:r>
        <w:rPr>
          <w:b/>
          <w:position w:val="-1"/>
          <w:sz w:val="22"/>
          <w:szCs w:val="22"/>
        </w:rPr>
        <w:t>t</w:t>
      </w:r>
      <w:r>
        <w:rPr>
          <w:b/>
          <w:spacing w:val="-2"/>
          <w:position w:val="-1"/>
          <w:sz w:val="22"/>
          <w:szCs w:val="22"/>
        </w:rPr>
        <w:t xml:space="preserve"> </w:t>
      </w:r>
      <w:r>
        <w:rPr>
          <w:b/>
          <w:position w:val="-1"/>
          <w:sz w:val="22"/>
          <w:szCs w:val="22"/>
        </w:rPr>
        <w:t>ca</w:t>
      </w:r>
      <w:r>
        <w:rPr>
          <w:b/>
          <w:spacing w:val="-2"/>
          <w:position w:val="-1"/>
          <w:sz w:val="22"/>
          <w:szCs w:val="22"/>
        </w:rPr>
        <w:t>s</w:t>
      </w:r>
      <w:r>
        <w:rPr>
          <w:b/>
          <w:position w:val="-1"/>
          <w:sz w:val="22"/>
          <w:szCs w:val="22"/>
        </w:rPr>
        <w:t>e</w:t>
      </w:r>
      <w:r>
        <w:rPr>
          <w:b/>
          <w:spacing w:val="1"/>
          <w:position w:val="-1"/>
          <w:sz w:val="22"/>
          <w:szCs w:val="22"/>
        </w:rPr>
        <w:t>s</w:t>
      </w:r>
      <w:r>
        <w:rPr>
          <w:b/>
          <w:position w:val="-1"/>
          <w:sz w:val="22"/>
          <w:szCs w:val="22"/>
        </w:rPr>
        <w:t>:</w:t>
      </w:r>
    </w:p>
    <w:tbl>
      <w:tblPr>
        <w:tblW w:w="0" w:type="auto"/>
        <w:tblInd w:w="16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4"/>
        <w:gridCol w:w="3841"/>
        <w:gridCol w:w="2268"/>
        <w:gridCol w:w="1133"/>
      </w:tblGrid>
      <w:tr w:rsidR="0009563F">
        <w:trPr>
          <w:trHeight w:hRule="exact" w:val="51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250" w:right="254"/>
              <w:jc w:val="center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</w:p>
          <w:p w:rsidR="0009563F" w:rsidRDefault="00822B19">
            <w:pPr>
              <w:spacing w:before="1" w:line="240" w:lineRule="exact"/>
              <w:ind w:left="97" w:right="101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ca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3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333" w:right="1334"/>
              <w:jc w:val="center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829" w:right="827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90" w:right="90"/>
              <w:jc w:val="center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ed</w:t>
            </w:r>
          </w:p>
          <w:p w:rsidR="0009563F" w:rsidRDefault="00822B19">
            <w:pPr>
              <w:spacing w:before="1" w:line="240" w:lineRule="exact"/>
              <w:ind w:left="224" w:right="224"/>
              <w:jc w:val="center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ult</w:t>
            </w:r>
          </w:p>
        </w:tc>
      </w:tr>
      <w:tr w:rsidR="0009563F">
        <w:trPr>
          <w:trHeight w:hRule="exact" w:val="51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3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a</w:t>
            </w:r>
            <w:r>
              <w:rPr>
                <w:spacing w:val="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d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 e</w:t>
            </w:r>
            <w:r>
              <w:rPr>
                <w:spacing w:val="-2"/>
                <w:sz w:val="22"/>
                <w:szCs w:val="22"/>
              </w:rPr>
              <w:t>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n”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-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n”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pacing w:val="-8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ue</w:t>
            </w:r>
          </w:p>
        </w:tc>
      </w:tr>
      <w:tr w:rsidR="0009563F">
        <w:trPr>
          <w:trHeight w:hRule="exact" w:val="517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3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and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</w:t>
            </w:r>
            <w:proofErr w:type="gramEnd"/>
            <w:r>
              <w:rPr>
                <w:sz w:val="22"/>
                <w:szCs w:val="22"/>
              </w:rPr>
              <w:t xml:space="preserve"> do 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ot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u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n12”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n12”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51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3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ex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n”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n12”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51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3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ex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n12”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n”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51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3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wi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hout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n”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51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3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</w:t>
            </w:r>
            <w:r>
              <w:rPr>
                <w:spacing w:val="-1"/>
                <w:sz w:val="22"/>
                <w:szCs w:val="22"/>
              </w:rPr>
              <w:t>wi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= Null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n”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before="3" w:line="280" w:lineRule="exact"/>
        <w:rPr>
          <w:sz w:val="28"/>
          <w:szCs w:val="28"/>
        </w:rPr>
      </w:pPr>
    </w:p>
    <w:p w:rsidR="0009563F" w:rsidRDefault="00822B19">
      <w:pPr>
        <w:spacing w:before="24"/>
        <w:ind w:left="118"/>
        <w:rPr>
          <w:sz w:val="28"/>
          <w:szCs w:val="28"/>
        </w:rPr>
      </w:pPr>
      <w:r>
        <w:rPr>
          <w:b/>
          <w:spacing w:val="1"/>
          <w:sz w:val="28"/>
          <w:szCs w:val="28"/>
        </w:rPr>
        <w:t>3</w:t>
      </w:r>
      <w:r>
        <w:rPr>
          <w:b/>
          <w:sz w:val="28"/>
          <w:szCs w:val="28"/>
        </w:rPr>
        <w:t>.1</w:t>
      </w:r>
      <w:r>
        <w:rPr>
          <w:b/>
          <w:spacing w:val="-3"/>
          <w:sz w:val="28"/>
          <w:szCs w:val="28"/>
        </w:rPr>
        <w:t>.</w:t>
      </w:r>
      <w:r>
        <w:rPr>
          <w:b/>
          <w:sz w:val="28"/>
          <w:szCs w:val="28"/>
        </w:rPr>
        <w:t>2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U</w:t>
      </w:r>
      <w:r>
        <w:rPr>
          <w:b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t</w:t>
      </w:r>
      <w:r>
        <w:rPr>
          <w:b/>
          <w:spacing w:val="-5"/>
          <w:sz w:val="28"/>
          <w:szCs w:val="28"/>
        </w:rPr>
        <w:t xml:space="preserve"> </w:t>
      </w:r>
      <w:r>
        <w:rPr>
          <w:b/>
          <w:spacing w:val="-26"/>
          <w:sz w:val="28"/>
          <w:szCs w:val="28"/>
        </w:rPr>
        <w:t>T</w:t>
      </w:r>
      <w:r>
        <w:rPr>
          <w:b/>
          <w:spacing w:val="-2"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 xml:space="preserve">t 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e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(</w:t>
      </w:r>
      <w:r>
        <w:rPr>
          <w:b/>
          <w:spacing w:val="-1"/>
          <w:sz w:val="28"/>
          <w:szCs w:val="28"/>
        </w:rPr>
        <w:t>U</w:t>
      </w:r>
      <w:r>
        <w:rPr>
          <w:b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C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02</w:t>
      </w:r>
      <w:r>
        <w:rPr>
          <w:b/>
          <w:spacing w:val="-2"/>
          <w:sz w:val="28"/>
          <w:szCs w:val="28"/>
        </w:rPr>
        <w:t>)</w:t>
      </w:r>
      <w:r>
        <w:rPr>
          <w:b/>
          <w:sz w:val="28"/>
          <w:szCs w:val="28"/>
        </w:rPr>
        <w:t xml:space="preserve">: </w:t>
      </w:r>
      <w:proofErr w:type="gramStart"/>
      <w:r>
        <w:rPr>
          <w:b/>
          <w:spacing w:val="-1"/>
          <w:sz w:val="28"/>
          <w:szCs w:val="28"/>
        </w:rPr>
        <w:t>l</w:t>
      </w:r>
      <w:r>
        <w:rPr>
          <w:b/>
          <w:spacing w:val="1"/>
          <w:sz w:val="28"/>
          <w:szCs w:val="28"/>
        </w:rPr>
        <w:t>o</w:t>
      </w:r>
      <w:r>
        <w:rPr>
          <w:b/>
          <w:spacing w:val="-1"/>
          <w:sz w:val="28"/>
          <w:szCs w:val="28"/>
        </w:rPr>
        <w:t>g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ut</w:t>
      </w:r>
      <w:r>
        <w:rPr>
          <w:b/>
          <w:spacing w:val="-2"/>
          <w:sz w:val="28"/>
          <w:szCs w:val="28"/>
        </w:rPr>
        <w:t>(</w:t>
      </w:r>
      <w:proofErr w:type="gramEnd"/>
      <w:r>
        <w:rPr>
          <w:b/>
          <w:sz w:val="28"/>
          <w:szCs w:val="28"/>
        </w:rPr>
        <w:t>) : Bool</w:t>
      </w:r>
      <w:r>
        <w:rPr>
          <w:b/>
          <w:spacing w:val="-2"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n</w:t>
      </w:r>
    </w:p>
    <w:p w:rsidR="0009563F" w:rsidRDefault="00822B19">
      <w:pPr>
        <w:spacing w:before="62" w:line="240" w:lineRule="exact"/>
        <w:ind w:left="118" w:right="79" w:firstLine="42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p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on:</w:t>
      </w:r>
      <w:r>
        <w:rPr>
          <w:b/>
          <w:spacing w:val="1"/>
          <w:sz w:val="22"/>
          <w:szCs w:val="22"/>
        </w:rPr>
        <w:t xml:space="preserve"> </w:t>
      </w:r>
      <w:r>
        <w:rPr>
          <w:spacing w:val="-13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st</w:t>
      </w:r>
      <w:r>
        <w:rPr>
          <w:spacing w:val="2"/>
          <w:sz w:val="22"/>
          <w:szCs w:val="22"/>
        </w:rPr>
        <w:t xml:space="preserve"> </w:t>
      </w:r>
      <w:proofErr w:type="gramStart"/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ou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(</w:t>
      </w:r>
      <w:proofErr w:type="gramEnd"/>
      <w:r>
        <w:rPr>
          <w:sz w:val="22"/>
          <w:szCs w:val="22"/>
        </w:rPr>
        <w:t>)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eb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app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og out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cu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ent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pacing w:val="-11"/>
          <w:sz w:val="22"/>
          <w:szCs w:val="22"/>
        </w:rPr>
        <w:t>r</w:t>
      </w:r>
      <w:r>
        <w:rPr>
          <w:sz w:val="22"/>
          <w:szCs w:val="22"/>
        </w:rPr>
        <w:t>.</w:t>
      </w:r>
    </w:p>
    <w:p w:rsidR="0009563F" w:rsidRDefault="00822B19">
      <w:pPr>
        <w:spacing w:line="260" w:lineRule="exact"/>
        <w:ind w:left="538"/>
        <w:rPr>
          <w:sz w:val="24"/>
          <w:szCs w:val="24"/>
        </w:rPr>
      </w:pPr>
      <w:r>
        <w:rPr>
          <w:b/>
          <w:spacing w:val="2"/>
          <w:sz w:val="22"/>
          <w:szCs w:val="22"/>
        </w:rPr>
        <w:t>P</w:t>
      </w:r>
      <w:r>
        <w:rPr>
          <w:b/>
          <w:spacing w:val="-4"/>
          <w:sz w:val="22"/>
          <w:szCs w:val="22"/>
        </w:rPr>
        <w:t>r</w:t>
      </w:r>
      <w:r>
        <w:rPr>
          <w:b/>
          <w:sz w:val="22"/>
          <w:szCs w:val="22"/>
        </w:rPr>
        <w:t>e</w:t>
      </w:r>
      <w:r>
        <w:rPr>
          <w:b/>
          <w:spacing w:val="-6"/>
          <w:sz w:val="22"/>
          <w:szCs w:val="22"/>
        </w:rPr>
        <w:t>r</w:t>
      </w:r>
      <w:r>
        <w:rPr>
          <w:b/>
          <w:sz w:val="22"/>
          <w:szCs w:val="22"/>
        </w:rPr>
        <w:t>equi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>es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or</w:t>
      </w:r>
      <w:r>
        <w:rPr>
          <w:b/>
          <w:spacing w:val="-9"/>
          <w:sz w:val="22"/>
          <w:szCs w:val="22"/>
        </w:rPr>
        <w:t xml:space="preserve"> </w:t>
      </w:r>
      <w:r>
        <w:rPr>
          <w:b/>
          <w:spacing w:val="-23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</w:t>
      </w:r>
      <w:r>
        <w:rPr>
          <w:b/>
          <w:spacing w:val="-1"/>
          <w:sz w:val="22"/>
          <w:szCs w:val="22"/>
        </w:rPr>
        <w:t>p</w:t>
      </w:r>
      <w:r>
        <w:rPr>
          <w:b/>
          <w:spacing w:val="-3"/>
          <w:sz w:val="22"/>
          <w:szCs w:val="22"/>
        </w:rPr>
        <w:t>u</w:t>
      </w:r>
      <w:r>
        <w:rPr>
          <w:b/>
          <w:spacing w:val="2"/>
          <w:sz w:val="22"/>
          <w:szCs w:val="22"/>
        </w:rPr>
        <w:t>t</w:t>
      </w:r>
      <w:r>
        <w:rPr>
          <w:b/>
          <w:sz w:val="22"/>
          <w:szCs w:val="22"/>
        </w:rPr>
        <w:t>:</w:t>
      </w:r>
      <w:r>
        <w:rPr>
          <w:b/>
          <w:spacing w:val="1"/>
          <w:sz w:val="22"/>
          <w:szCs w:val="22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test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is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ble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App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ndix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A.</w:t>
      </w:r>
    </w:p>
    <w:p w:rsidR="0009563F" w:rsidRDefault="00822B19">
      <w:pPr>
        <w:spacing w:before="6"/>
        <w:ind w:left="538"/>
        <w:rPr>
          <w:sz w:val="22"/>
          <w:szCs w:val="22"/>
        </w:rPr>
      </w:pPr>
      <w:r>
        <w:rPr>
          <w:b/>
          <w:spacing w:val="-20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ca</w:t>
      </w:r>
      <w:r>
        <w:rPr>
          <w:b/>
          <w:spacing w:val="-2"/>
          <w:sz w:val="22"/>
          <w:szCs w:val="22"/>
        </w:rPr>
        <w:t>s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:</w:t>
      </w:r>
    </w:p>
    <w:tbl>
      <w:tblPr>
        <w:tblW w:w="0" w:type="auto"/>
        <w:tblInd w:w="16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4"/>
        <w:gridCol w:w="3841"/>
        <w:gridCol w:w="2268"/>
        <w:gridCol w:w="1133"/>
      </w:tblGrid>
      <w:tr w:rsidR="0009563F">
        <w:trPr>
          <w:trHeight w:hRule="exact" w:val="51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250" w:right="254"/>
              <w:jc w:val="center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97" w:right="101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ca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3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333" w:right="1334"/>
              <w:jc w:val="center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829" w:right="827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90" w:right="90"/>
              <w:jc w:val="center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ed</w:t>
            </w:r>
          </w:p>
          <w:p w:rsidR="0009563F" w:rsidRDefault="00822B19">
            <w:pPr>
              <w:spacing w:line="240" w:lineRule="exact"/>
              <w:ind w:left="224" w:right="224"/>
              <w:jc w:val="center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ult</w:t>
            </w:r>
          </w:p>
        </w:tc>
      </w:tr>
      <w:tr w:rsidR="0009563F">
        <w:trPr>
          <w:trHeight w:hRule="exact" w:val="51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3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out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 when</w:t>
            </w:r>
            <w:r>
              <w:rPr>
                <w:spacing w:val="-1"/>
                <w:sz w:val="22"/>
                <w:szCs w:val="22"/>
              </w:rPr>
              <w:t xml:space="preserve"> 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ou</w:t>
            </w:r>
            <w:r>
              <w:rPr>
                <w:spacing w:val="1"/>
                <w:sz w:val="22"/>
                <w:szCs w:val="22"/>
              </w:rPr>
              <w:t>t(</w:t>
            </w:r>
            <w:r>
              <w:rPr>
                <w:sz w:val="22"/>
                <w:szCs w:val="22"/>
              </w:rPr>
              <w:t>)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ed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54" w:right="1055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pacing w:val="-8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ue</w:t>
            </w:r>
          </w:p>
        </w:tc>
      </w:tr>
    </w:tbl>
    <w:p w:rsidR="0009563F" w:rsidRDefault="0009563F">
      <w:pPr>
        <w:spacing w:before="5" w:line="100" w:lineRule="exact"/>
        <w:rPr>
          <w:sz w:val="11"/>
          <w:szCs w:val="11"/>
        </w:r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85" w:right="48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</w:tr>
      <w:tr w:rsidR="008F0AC0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pgSz w:w="11920" w:h="16840"/>
          <w:pgMar w:top="1380" w:right="1680" w:bottom="280" w:left="1680" w:header="720" w:footer="720" w:gutter="0"/>
          <w:cols w:space="720"/>
        </w:sectPr>
      </w:pPr>
    </w:p>
    <w:p w:rsidR="0009563F" w:rsidRDefault="00822B19">
      <w:pPr>
        <w:spacing w:before="60"/>
        <w:ind w:left="118"/>
        <w:rPr>
          <w:sz w:val="32"/>
          <w:szCs w:val="32"/>
        </w:rPr>
      </w:pPr>
      <w:r>
        <w:rPr>
          <w:b/>
          <w:spacing w:val="1"/>
          <w:sz w:val="32"/>
          <w:szCs w:val="32"/>
        </w:rPr>
        <w:lastRenderedPageBreak/>
        <w:t>3</w:t>
      </w:r>
      <w:r>
        <w:rPr>
          <w:b/>
          <w:sz w:val="32"/>
          <w:szCs w:val="32"/>
        </w:rPr>
        <w:t>.2</w:t>
      </w:r>
      <w:r>
        <w:rPr>
          <w:b/>
          <w:spacing w:val="-4"/>
          <w:sz w:val="32"/>
          <w:szCs w:val="32"/>
        </w:rPr>
        <w:t xml:space="preserve"> </w:t>
      </w:r>
      <w:r>
        <w:rPr>
          <w:b/>
          <w:sz w:val="32"/>
          <w:szCs w:val="32"/>
        </w:rPr>
        <w:t>Cl</w:t>
      </w:r>
      <w:r>
        <w:rPr>
          <w:b/>
          <w:spacing w:val="1"/>
          <w:sz w:val="32"/>
          <w:szCs w:val="32"/>
        </w:rPr>
        <w:t>a</w:t>
      </w:r>
      <w:r>
        <w:rPr>
          <w:b/>
          <w:sz w:val="32"/>
          <w:szCs w:val="32"/>
        </w:rPr>
        <w:t>ss</w:t>
      </w:r>
      <w:r>
        <w:rPr>
          <w:b/>
          <w:spacing w:val="-7"/>
          <w:sz w:val="32"/>
          <w:szCs w:val="32"/>
        </w:rPr>
        <w:t xml:space="preserve"> </w:t>
      </w:r>
      <w:r>
        <w:rPr>
          <w:b/>
          <w:sz w:val="32"/>
          <w:szCs w:val="32"/>
        </w:rPr>
        <w:t>UserC</w:t>
      </w:r>
      <w:r>
        <w:rPr>
          <w:b/>
          <w:spacing w:val="3"/>
          <w:sz w:val="32"/>
          <w:szCs w:val="32"/>
        </w:rPr>
        <w:t>o</w:t>
      </w:r>
      <w:r>
        <w:rPr>
          <w:b/>
          <w:sz w:val="32"/>
          <w:szCs w:val="32"/>
        </w:rPr>
        <w:t>nt</w:t>
      </w:r>
      <w:r>
        <w:rPr>
          <w:b/>
          <w:spacing w:val="-5"/>
          <w:sz w:val="32"/>
          <w:szCs w:val="32"/>
        </w:rPr>
        <w:t>r</w:t>
      </w:r>
      <w:r>
        <w:rPr>
          <w:b/>
          <w:spacing w:val="1"/>
          <w:sz w:val="32"/>
          <w:szCs w:val="32"/>
        </w:rPr>
        <w:t>o</w:t>
      </w:r>
      <w:r>
        <w:rPr>
          <w:b/>
          <w:sz w:val="32"/>
          <w:szCs w:val="32"/>
        </w:rPr>
        <w:t>ller</w:t>
      </w:r>
    </w:p>
    <w:p w:rsidR="0009563F" w:rsidRDefault="0009563F">
      <w:pPr>
        <w:spacing w:before="19" w:line="220" w:lineRule="exact"/>
        <w:rPr>
          <w:sz w:val="22"/>
          <w:szCs w:val="22"/>
        </w:rPr>
      </w:pPr>
    </w:p>
    <w:p w:rsidR="0009563F" w:rsidRDefault="00822B19">
      <w:pPr>
        <w:ind w:left="118"/>
        <w:rPr>
          <w:sz w:val="28"/>
          <w:szCs w:val="28"/>
        </w:rPr>
      </w:pPr>
      <w:r>
        <w:rPr>
          <w:b/>
          <w:spacing w:val="1"/>
          <w:sz w:val="28"/>
          <w:szCs w:val="28"/>
        </w:rPr>
        <w:t>3</w:t>
      </w:r>
      <w:r>
        <w:rPr>
          <w:b/>
          <w:sz w:val="28"/>
          <w:szCs w:val="28"/>
        </w:rPr>
        <w:t>.</w:t>
      </w:r>
      <w:r>
        <w:rPr>
          <w:b/>
          <w:spacing w:val="1"/>
          <w:sz w:val="28"/>
          <w:szCs w:val="28"/>
        </w:rPr>
        <w:t>2</w:t>
      </w:r>
      <w:r>
        <w:rPr>
          <w:b/>
          <w:spacing w:val="-3"/>
          <w:sz w:val="28"/>
          <w:szCs w:val="28"/>
        </w:rPr>
        <w:t>.</w:t>
      </w:r>
      <w:r>
        <w:rPr>
          <w:b/>
          <w:sz w:val="28"/>
          <w:szCs w:val="28"/>
        </w:rPr>
        <w:t>1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U</w:t>
      </w:r>
      <w:r>
        <w:rPr>
          <w:b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t</w:t>
      </w:r>
      <w:r>
        <w:rPr>
          <w:b/>
          <w:spacing w:val="-5"/>
          <w:sz w:val="28"/>
          <w:szCs w:val="28"/>
        </w:rPr>
        <w:t xml:space="preserve"> </w:t>
      </w:r>
      <w:r>
        <w:rPr>
          <w:b/>
          <w:spacing w:val="-26"/>
          <w:sz w:val="28"/>
          <w:szCs w:val="28"/>
        </w:rPr>
        <w:t>T</w:t>
      </w:r>
      <w:r>
        <w:rPr>
          <w:b/>
          <w:spacing w:val="-2"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 xml:space="preserve">t 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e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2"/>
          <w:sz w:val="28"/>
          <w:szCs w:val="28"/>
        </w:rPr>
        <w:t>(</w:t>
      </w:r>
      <w:r>
        <w:rPr>
          <w:b/>
          <w:spacing w:val="-1"/>
          <w:sz w:val="28"/>
          <w:szCs w:val="28"/>
        </w:rPr>
        <w:t>U</w:t>
      </w:r>
      <w:r>
        <w:rPr>
          <w:b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C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03</w:t>
      </w:r>
      <w:r>
        <w:rPr>
          <w:b/>
          <w:spacing w:val="-2"/>
          <w:sz w:val="28"/>
          <w:szCs w:val="28"/>
        </w:rPr>
        <w:t>)</w:t>
      </w:r>
      <w:r>
        <w:rPr>
          <w:b/>
          <w:sz w:val="28"/>
          <w:szCs w:val="28"/>
        </w:rPr>
        <w:t xml:space="preserve">: </w:t>
      </w:r>
      <w:proofErr w:type="gramStart"/>
      <w:r>
        <w:rPr>
          <w:b/>
          <w:spacing w:val="1"/>
          <w:sz w:val="28"/>
          <w:szCs w:val="28"/>
        </w:rPr>
        <w:t>g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t</w:t>
      </w:r>
      <w:r>
        <w:rPr>
          <w:b/>
          <w:spacing w:val="-4"/>
          <w:sz w:val="28"/>
          <w:szCs w:val="28"/>
        </w:rPr>
        <w:t>U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er</w:t>
      </w:r>
      <w:r>
        <w:rPr>
          <w:b/>
          <w:spacing w:val="-2"/>
          <w:sz w:val="28"/>
          <w:szCs w:val="28"/>
        </w:rPr>
        <w:t>L</w:t>
      </w:r>
      <w:r>
        <w:rPr>
          <w:b/>
          <w:spacing w:val="1"/>
          <w:sz w:val="28"/>
          <w:szCs w:val="28"/>
        </w:rPr>
        <w:t>is</w:t>
      </w:r>
      <w:r>
        <w:rPr>
          <w:b/>
          <w:spacing w:val="2"/>
          <w:sz w:val="28"/>
          <w:szCs w:val="28"/>
        </w:rPr>
        <w:t>t</w:t>
      </w:r>
      <w:r>
        <w:rPr>
          <w:b/>
          <w:spacing w:val="-2"/>
          <w:sz w:val="28"/>
          <w:szCs w:val="28"/>
        </w:rPr>
        <w:t>(</w:t>
      </w:r>
      <w:proofErr w:type="gramEnd"/>
      <w:r>
        <w:rPr>
          <w:b/>
          <w:sz w:val="28"/>
          <w:szCs w:val="28"/>
        </w:rPr>
        <w:t>) :</w:t>
      </w:r>
      <w:r>
        <w:rPr>
          <w:b/>
          <w:spacing w:val="-15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r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y</w:t>
      </w:r>
      <w:r>
        <w:rPr>
          <w:b/>
          <w:sz w:val="28"/>
          <w:szCs w:val="28"/>
        </w:rPr>
        <w:t>L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t</w:t>
      </w:r>
    </w:p>
    <w:p w:rsidR="0009563F" w:rsidRDefault="00822B19">
      <w:pPr>
        <w:spacing w:before="55"/>
        <w:ind w:left="118" w:right="77" w:firstLine="42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p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on:</w:t>
      </w:r>
      <w:r>
        <w:rPr>
          <w:b/>
          <w:spacing w:val="4"/>
          <w:sz w:val="22"/>
          <w:szCs w:val="22"/>
        </w:rPr>
        <w:t xml:space="preserve"> </w:t>
      </w:r>
      <w:r>
        <w:rPr>
          <w:spacing w:val="-15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6"/>
          <w:sz w:val="22"/>
          <w:szCs w:val="22"/>
        </w:rPr>
        <w:t xml:space="preserve"> </w:t>
      </w:r>
      <w:proofErr w:type="gramStart"/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>t</w:t>
      </w:r>
      <w:r>
        <w:rPr>
          <w:spacing w:val="-1"/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Li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(</w:t>
      </w:r>
      <w:proofErr w:type="gramEnd"/>
      <w:r>
        <w:rPr>
          <w:sz w:val="22"/>
          <w:szCs w:val="22"/>
        </w:rPr>
        <w:t>)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5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et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ht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 us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on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web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.</w:t>
      </w:r>
      <w:r>
        <w:rPr>
          <w:spacing w:val="-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d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e a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st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1"/>
          <w:sz w:val="22"/>
          <w:szCs w:val="22"/>
        </w:rPr>
        <w:t>r</w:t>
      </w:r>
      <w:r>
        <w:rPr>
          <w:sz w:val="22"/>
          <w:szCs w:val="22"/>
        </w:rPr>
        <w:t>.</w:t>
      </w:r>
    </w:p>
    <w:p w:rsidR="0009563F" w:rsidRDefault="00822B19">
      <w:pPr>
        <w:spacing w:line="260" w:lineRule="exact"/>
        <w:ind w:left="538"/>
        <w:rPr>
          <w:sz w:val="24"/>
          <w:szCs w:val="24"/>
        </w:rPr>
      </w:pPr>
      <w:r>
        <w:rPr>
          <w:b/>
          <w:spacing w:val="2"/>
          <w:sz w:val="22"/>
          <w:szCs w:val="22"/>
        </w:rPr>
        <w:t>P</w:t>
      </w:r>
      <w:r>
        <w:rPr>
          <w:b/>
          <w:spacing w:val="-4"/>
          <w:sz w:val="22"/>
          <w:szCs w:val="22"/>
        </w:rPr>
        <w:t>r</w:t>
      </w:r>
      <w:r>
        <w:rPr>
          <w:b/>
          <w:sz w:val="22"/>
          <w:szCs w:val="22"/>
        </w:rPr>
        <w:t>e</w:t>
      </w:r>
      <w:r>
        <w:rPr>
          <w:b/>
          <w:spacing w:val="-6"/>
          <w:sz w:val="22"/>
          <w:szCs w:val="22"/>
        </w:rPr>
        <w:t>r</w:t>
      </w:r>
      <w:r>
        <w:rPr>
          <w:b/>
          <w:sz w:val="22"/>
          <w:szCs w:val="22"/>
        </w:rPr>
        <w:t>equi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>es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or</w:t>
      </w:r>
      <w:r>
        <w:rPr>
          <w:b/>
          <w:spacing w:val="-9"/>
          <w:sz w:val="22"/>
          <w:szCs w:val="22"/>
        </w:rPr>
        <w:t xml:space="preserve"> </w:t>
      </w:r>
      <w:r>
        <w:rPr>
          <w:b/>
          <w:spacing w:val="-23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</w:t>
      </w:r>
      <w:r>
        <w:rPr>
          <w:b/>
          <w:spacing w:val="-1"/>
          <w:sz w:val="22"/>
          <w:szCs w:val="22"/>
        </w:rPr>
        <w:t>p</w:t>
      </w:r>
      <w:r>
        <w:rPr>
          <w:b/>
          <w:spacing w:val="-3"/>
          <w:sz w:val="22"/>
          <w:szCs w:val="22"/>
        </w:rPr>
        <w:t>u</w:t>
      </w:r>
      <w:r>
        <w:rPr>
          <w:b/>
          <w:spacing w:val="2"/>
          <w:sz w:val="22"/>
          <w:szCs w:val="22"/>
        </w:rPr>
        <w:t>t</w:t>
      </w:r>
      <w:r>
        <w:rPr>
          <w:b/>
          <w:sz w:val="22"/>
          <w:szCs w:val="22"/>
        </w:rPr>
        <w:t>:</w:t>
      </w:r>
      <w:r>
        <w:rPr>
          <w:b/>
          <w:spacing w:val="1"/>
          <w:sz w:val="22"/>
          <w:szCs w:val="22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test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is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ble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Ap</w:t>
      </w:r>
      <w:r>
        <w:rPr>
          <w:spacing w:val="1"/>
          <w:sz w:val="24"/>
          <w:szCs w:val="24"/>
        </w:rPr>
        <w:t>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ndix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A.</w:t>
      </w:r>
    </w:p>
    <w:p w:rsidR="0009563F" w:rsidRDefault="00822B19">
      <w:pPr>
        <w:spacing w:before="6"/>
        <w:ind w:left="538"/>
        <w:rPr>
          <w:sz w:val="22"/>
          <w:szCs w:val="22"/>
        </w:rPr>
      </w:pPr>
      <w:r>
        <w:rPr>
          <w:b/>
          <w:spacing w:val="-20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ca</w:t>
      </w:r>
      <w:r>
        <w:rPr>
          <w:b/>
          <w:spacing w:val="-2"/>
          <w:sz w:val="22"/>
          <w:szCs w:val="22"/>
        </w:rPr>
        <w:t>s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:</w:t>
      </w:r>
    </w:p>
    <w:tbl>
      <w:tblPr>
        <w:tblW w:w="0" w:type="auto"/>
        <w:tblInd w:w="16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4"/>
        <w:gridCol w:w="2523"/>
        <w:gridCol w:w="1275"/>
        <w:gridCol w:w="3445"/>
      </w:tblGrid>
      <w:tr w:rsidR="0009563F">
        <w:trPr>
          <w:trHeight w:hRule="exact" w:val="51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250" w:right="254"/>
              <w:jc w:val="center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97" w:right="101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ca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709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66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3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954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9563F">
        <w:trPr>
          <w:trHeight w:hRule="exact" w:val="7347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sho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</w:t>
            </w:r>
          </w:p>
          <w:p w:rsidR="0009563F" w:rsidRDefault="00822B19">
            <w:pPr>
              <w:spacing w:before="1" w:line="240" w:lineRule="exact"/>
              <w:ind w:left="102" w:right="197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ht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of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r </w:t>
            </w:r>
            <w:r>
              <w:rPr>
                <w:spacing w:val="1"/>
                <w:sz w:val="22"/>
                <w:szCs w:val="22"/>
              </w:rPr>
              <w:t>fr</w:t>
            </w:r>
            <w:r>
              <w:rPr>
                <w:sz w:val="22"/>
                <w:szCs w:val="22"/>
              </w:rPr>
              <w:t>om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555" w:right="561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3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Li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&lt;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&gt;{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 1</w:t>
            </w:r>
            <w:r>
              <w:rPr>
                <w:spacing w:val="-2"/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3" w:line="240" w:lineRule="exact"/>
              <w:ind w:left="102" w:right="130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Phi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3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ph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i”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2" w:line="240" w:lineRule="exact"/>
              <w:ind w:left="102" w:right="152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1234</w:t>
            </w:r>
            <w:r>
              <w:rPr>
                <w:spacing w:val="-2"/>
                <w:sz w:val="22"/>
                <w:szCs w:val="22"/>
              </w:rPr>
              <w:t>”</w:t>
            </w:r>
            <w:r>
              <w:rPr>
                <w:sz w:val="22"/>
                <w:szCs w:val="22"/>
              </w:rPr>
              <w:t>, ps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 xml:space="preserve">2 =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1234”,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 1</w:t>
            </w:r>
          </w:p>
          <w:p w:rsidR="0009563F" w:rsidRDefault="00822B19">
            <w:pPr>
              <w:spacing w:before="5" w:line="240" w:lineRule="exact"/>
              <w:ind w:left="102" w:right="27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} 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z w:val="22"/>
                <w:szCs w:val="22"/>
              </w:rPr>
              <w:t xml:space="preserve">{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 2,</w:t>
            </w:r>
          </w:p>
          <w:p w:rsidR="0009563F" w:rsidRDefault="00822B19">
            <w:pPr>
              <w:spacing w:before="2" w:line="240" w:lineRule="exact"/>
              <w:ind w:left="102" w:right="10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-1"/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eo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anpa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before="2" w:line="240" w:lineRule="exact"/>
              <w:ind w:left="102" w:right="111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an”, 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 = “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an”, 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d2 =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an”,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 2</w:t>
            </w:r>
          </w:p>
          <w:p w:rsidR="0009563F" w:rsidRDefault="00822B19">
            <w:pPr>
              <w:spacing w:before="1" w:line="240" w:lineRule="exact"/>
              <w:ind w:left="102" w:right="277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} 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 3,</w:t>
            </w:r>
          </w:p>
          <w:p w:rsidR="0009563F" w:rsidRDefault="00822B19">
            <w:pPr>
              <w:spacing w:before="1" w:line="240" w:lineRule="exact"/>
              <w:ind w:left="102" w:right="16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-1"/>
                <w:sz w:val="22"/>
                <w:szCs w:val="22"/>
              </w:rPr>
              <w:t>“</w:t>
            </w:r>
            <w:r>
              <w:rPr>
                <w:spacing w:val="-13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5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before="5" w:line="240" w:lineRule="exact"/>
              <w:ind w:left="102" w:right="1477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”, 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d2 =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”,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 3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15" w:line="200" w:lineRule="exact"/>
      </w:pP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85" w:right="48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</w:p>
        </w:tc>
      </w:tr>
      <w:tr w:rsidR="008F0AC0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pgSz w:w="11920" w:h="16840"/>
          <w:pgMar w:top="1360" w:right="1680" w:bottom="280" w:left="1680" w:header="720" w:footer="720" w:gutter="0"/>
          <w:cols w:space="720"/>
        </w:sectPr>
      </w:pPr>
    </w:p>
    <w:p w:rsidR="0009563F" w:rsidRDefault="00822B19">
      <w:pPr>
        <w:spacing w:before="59"/>
        <w:ind w:left="77" w:right="1151"/>
        <w:jc w:val="center"/>
        <w:rPr>
          <w:sz w:val="28"/>
          <w:szCs w:val="28"/>
        </w:rPr>
      </w:pPr>
      <w:r>
        <w:rPr>
          <w:b/>
          <w:spacing w:val="1"/>
          <w:sz w:val="28"/>
          <w:szCs w:val="28"/>
        </w:rPr>
        <w:lastRenderedPageBreak/>
        <w:t>3</w:t>
      </w:r>
      <w:r>
        <w:rPr>
          <w:b/>
          <w:sz w:val="28"/>
          <w:szCs w:val="28"/>
        </w:rPr>
        <w:t>.</w:t>
      </w:r>
      <w:r>
        <w:rPr>
          <w:b/>
          <w:spacing w:val="1"/>
          <w:sz w:val="28"/>
          <w:szCs w:val="28"/>
        </w:rPr>
        <w:t>2</w:t>
      </w:r>
      <w:r>
        <w:rPr>
          <w:b/>
          <w:spacing w:val="-3"/>
          <w:sz w:val="28"/>
          <w:szCs w:val="28"/>
        </w:rPr>
        <w:t>.</w:t>
      </w:r>
      <w:r>
        <w:rPr>
          <w:b/>
          <w:sz w:val="28"/>
          <w:szCs w:val="28"/>
        </w:rPr>
        <w:t>2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U</w:t>
      </w:r>
      <w:r>
        <w:rPr>
          <w:b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t</w:t>
      </w:r>
      <w:r>
        <w:rPr>
          <w:b/>
          <w:spacing w:val="-5"/>
          <w:sz w:val="28"/>
          <w:szCs w:val="28"/>
        </w:rPr>
        <w:t xml:space="preserve"> </w:t>
      </w:r>
      <w:r>
        <w:rPr>
          <w:b/>
          <w:spacing w:val="-26"/>
          <w:sz w:val="28"/>
          <w:szCs w:val="28"/>
        </w:rPr>
        <w:t>T</w:t>
      </w:r>
      <w:r>
        <w:rPr>
          <w:b/>
          <w:spacing w:val="-2"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 xml:space="preserve">t 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e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(</w:t>
      </w:r>
      <w:r>
        <w:rPr>
          <w:b/>
          <w:spacing w:val="-1"/>
          <w:sz w:val="28"/>
          <w:szCs w:val="28"/>
        </w:rPr>
        <w:t>U</w:t>
      </w:r>
      <w:r>
        <w:rPr>
          <w:b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C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04</w:t>
      </w:r>
      <w:r>
        <w:rPr>
          <w:b/>
          <w:spacing w:val="-2"/>
          <w:sz w:val="28"/>
          <w:szCs w:val="28"/>
        </w:rPr>
        <w:t>)</w:t>
      </w:r>
      <w:r>
        <w:rPr>
          <w:b/>
          <w:sz w:val="28"/>
          <w:szCs w:val="28"/>
        </w:rPr>
        <w:t xml:space="preserve">: </w:t>
      </w:r>
      <w:proofErr w:type="gramStart"/>
      <w:r>
        <w:rPr>
          <w:b/>
          <w:spacing w:val="-1"/>
          <w:sz w:val="28"/>
          <w:szCs w:val="28"/>
        </w:rPr>
        <w:t>v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e</w:t>
      </w:r>
      <w:r>
        <w:rPr>
          <w:b/>
          <w:spacing w:val="3"/>
          <w:sz w:val="28"/>
          <w:szCs w:val="28"/>
        </w:rPr>
        <w:t>w</w:t>
      </w:r>
      <w:r>
        <w:rPr>
          <w:b/>
          <w:spacing w:val="-4"/>
          <w:sz w:val="28"/>
          <w:szCs w:val="28"/>
        </w:rPr>
        <w:t>U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e</w:t>
      </w:r>
      <w:r>
        <w:rPr>
          <w:b/>
          <w:spacing w:val="-1"/>
          <w:sz w:val="28"/>
          <w:szCs w:val="28"/>
        </w:rPr>
        <w:t>r</w:t>
      </w:r>
      <w:r>
        <w:rPr>
          <w:b/>
          <w:sz w:val="28"/>
          <w:szCs w:val="28"/>
        </w:rPr>
        <w:t>(</w:t>
      </w:r>
      <w:proofErr w:type="gramEnd"/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 xml:space="preserve">nt </w:t>
      </w:r>
      <w:r>
        <w:rPr>
          <w:b/>
          <w:spacing w:val="-3"/>
          <w:sz w:val="28"/>
          <w:szCs w:val="28"/>
        </w:rPr>
        <w:t>u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e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Id</w:t>
      </w:r>
      <w:r>
        <w:rPr>
          <w:b/>
          <w:sz w:val="28"/>
          <w:szCs w:val="28"/>
        </w:rPr>
        <w:t xml:space="preserve">) : </w:t>
      </w:r>
      <w:r>
        <w:rPr>
          <w:b/>
          <w:spacing w:val="-2"/>
          <w:sz w:val="28"/>
          <w:szCs w:val="28"/>
        </w:rPr>
        <w:t>M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x</w:t>
      </w:r>
      <w:r>
        <w:rPr>
          <w:b/>
          <w:sz w:val="28"/>
          <w:szCs w:val="28"/>
        </w:rPr>
        <w:t>ed</w:t>
      </w:r>
    </w:p>
    <w:p w:rsidR="0009563F" w:rsidRDefault="00822B19">
      <w:pPr>
        <w:spacing w:before="56"/>
        <w:ind w:left="118" w:right="85" w:firstLine="42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p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on:</w:t>
      </w:r>
      <w:r>
        <w:rPr>
          <w:b/>
          <w:spacing w:val="40"/>
          <w:sz w:val="22"/>
          <w:szCs w:val="22"/>
        </w:rPr>
        <w:t xml:space="preserve"> </w:t>
      </w:r>
      <w:r>
        <w:rPr>
          <w:spacing w:val="-13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st</w:t>
      </w:r>
      <w:r>
        <w:rPr>
          <w:spacing w:val="43"/>
          <w:sz w:val="22"/>
          <w:szCs w:val="22"/>
        </w:rPr>
        <w:t xml:space="preserve"> </w:t>
      </w:r>
      <w:proofErr w:type="gramStart"/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</w:t>
      </w:r>
      <w:r>
        <w:rPr>
          <w:spacing w:val="-2"/>
          <w:sz w:val="22"/>
          <w:szCs w:val="22"/>
        </w:rPr>
        <w:t>Us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r(</w:t>
      </w:r>
      <w:proofErr w:type="gramEnd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nt</w:t>
      </w:r>
      <w:r>
        <w:rPr>
          <w:spacing w:val="4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er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d)</w:t>
      </w:r>
      <w:r>
        <w:rPr>
          <w:spacing w:val="4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</w:t>
      </w:r>
      <w:r>
        <w:rPr>
          <w:spacing w:val="4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39"/>
          <w:sz w:val="22"/>
          <w:szCs w:val="22"/>
        </w:rPr>
        <w:t xml:space="preserve"> </w:t>
      </w:r>
      <w:r>
        <w:rPr>
          <w:sz w:val="22"/>
          <w:szCs w:val="22"/>
        </w:rPr>
        <w:t>chec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38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4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hod</w:t>
      </w:r>
      <w:r>
        <w:rPr>
          <w:spacing w:val="4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et 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odel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ob</w:t>
      </w:r>
      <w:r>
        <w:rPr>
          <w:spacing w:val="3"/>
          <w:sz w:val="22"/>
          <w:szCs w:val="22"/>
        </w:rPr>
        <w:t>j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d.</w:t>
      </w:r>
      <w:r>
        <w:rPr>
          <w:spacing w:val="-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5"/>
          <w:sz w:val="22"/>
          <w:szCs w:val="22"/>
        </w:rPr>
        <w:t>b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odel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ob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09563F" w:rsidRDefault="00822B19">
      <w:pPr>
        <w:spacing w:line="260" w:lineRule="exact"/>
        <w:ind w:left="538"/>
        <w:rPr>
          <w:sz w:val="24"/>
          <w:szCs w:val="24"/>
        </w:rPr>
      </w:pPr>
      <w:r>
        <w:rPr>
          <w:b/>
          <w:spacing w:val="2"/>
          <w:sz w:val="22"/>
          <w:szCs w:val="22"/>
        </w:rPr>
        <w:t>P</w:t>
      </w:r>
      <w:r>
        <w:rPr>
          <w:b/>
          <w:spacing w:val="-4"/>
          <w:sz w:val="22"/>
          <w:szCs w:val="22"/>
        </w:rPr>
        <w:t>r</w:t>
      </w:r>
      <w:r>
        <w:rPr>
          <w:b/>
          <w:sz w:val="22"/>
          <w:szCs w:val="22"/>
        </w:rPr>
        <w:t>e</w:t>
      </w:r>
      <w:r>
        <w:rPr>
          <w:b/>
          <w:spacing w:val="-6"/>
          <w:sz w:val="22"/>
          <w:szCs w:val="22"/>
        </w:rPr>
        <w:t>r</w:t>
      </w:r>
      <w:r>
        <w:rPr>
          <w:b/>
          <w:sz w:val="22"/>
          <w:szCs w:val="22"/>
        </w:rPr>
        <w:t>equi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>es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or</w:t>
      </w:r>
      <w:r>
        <w:rPr>
          <w:b/>
          <w:spacing w:val="-9"/>
          <w:sz w:val="22"/>
          <w:szCs w:val="22"/>
        </w:rPr>
        <w:t xml:space="preserve"> </w:t>
      </w:r>
      <w:r>
        <w:rPr>
          <w:b/>
          <w:spacing w:val="-23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</w:t>
      </w:r>
      <w:r>
        <w:rPr>
          <w:b/>
          <w:spacing w:val="-1"/>
          <w:sz w:val="22"/>
          <w:szCs w:val="22"/>
        </w:rPr>
        <w:t>p</w:t>
      </w:r>
      <w:r>
        <w:rPr>
          <w:b/>
          <w:spacing w:val="-3"/>
          <w:sz w:val="22"/>
          <w:szCs w:val="22"/>
        </w:rPr>
        <w:t>u</w:t>
      </w:r>
      <w:r>
        <w:rPr>
          <w:b/>
          <w:spacing w:val="2"/>
          <w:sz w:val="22"/>
          <w:szCs w:val="22"/>
        </w:rPr>
        <w:t>t</w:t>
      </w:r>
      <w:r>
        <w:rPr>
          <w:b/>
          <w:sz w:val="22"/>
          <w:szCs w:val="22"/>
        </w:rPr>
        <w:t>:</w:t>
      </w:r>
      <w:r>
        <w:rPr>
          <w:b/>
          <w:spacing w:val="1"/>
          <w:sz w:val="22"/>
          <w:szCs w:val="22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test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is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ble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App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ndix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A.</w:t>
      </w:r>
    </w:p>
    <w:p w:rsidR="0009563F" w:rsidRDefault="00822B19">
      <w:pPr>
        <w:spacing w:before="6" w:line="240" w:lineRule="exact"/>
        <w:ind w:left="538"/>
        <w:rPr>
          <w:sz w:val="22"/>
          <w:szCs w:val="22"/>
        </w:rPr>
      </w:pPr>
      <w:r>
        <w:rPr>
          <w:b/>
          <w:spacing w:val="-20"/>
          <w:position w:val="-1"/>
          <w:sz w:val="22"/>
          <w:szCs w:val="22"/>
        </w:rPr>
        <w:t>T</w:t>
      </w:r>
      <w:r>
        <w:rPr>
          <w:b/>
          <w:position w:val="-1"/>
          <w:sz w:val="22"/>
          <w:szCs w:val="22"/>
        </w:rPr>
        <w:t>e</w:t>
      </w:r>
      <w:r>
        <w:rPr>
          <w:b/>
          <w:spacing w:val="1"/>
          <w:position w:val="-1"/>
          <w:sz w:val="22"/>
          <w:szCs w:val="22"/>
        </w:rPr>
        <w:t>s</w:t>
      </w:r>
      <w:r>
        <w:rPr>
          <w:b/>
          <w:position w:val="-1"/>
          <w:sz w:val="22"/>
          <w:szCs w:val="22"/>
        </w:rPr>
        <w:t>t</w:t>
      </w:r>
      <w:r>
        <w:rPr>
          <w:b/>
          <w:spacing w:val="-2"/>
          <w:position w:val="-1"/>
          <w:sz w:val="22"/>
          <w:szCs w:val="22"/>
        </w:rPr>
        <w:t xml:space="preserve"> </w:t>
      </w:r>
      <w:r>
        <w:rPr>
          <w:b/>
          <w:position w:val="-1"/>
          <w:sz w:val="22"/>
          <w:szCs w:val="22"/>
        </w:rPr>
        <w:t>ca</w:t>
      </w:r>
      <w:r>
        <w:rPr>
          <w:b/>
          <w:spacing w:val="-2"/>
          <w:position w:val="-1"/>
          <w:sz w:val="22"/>
          <w:szCs w:val="22"/>
        </w:rPr>
        <w:t>s</w:t>
      </w:r>
      <w:r>
        <w:rPr>
          <w:b/>
          <w:position w:val="-1"/>
          <w:sz w:val="22"/>
          <w:szCs w:val="22"/>
        </w:rPr>
        <w:t>e</w:t>
      </w:r>
      <w:r>
        <w:rPr>
          <w:b/>
          <w:spacing w:val="1"/>
          <w:position w:val="-1"/>
          <w:sz w:val="22"/>
          <w:szCs w:val="22"/>
        </w:rPr>
        <w:t>s</w:t>
      </w:r>
      <w:r>
        <w:rPr>
          <w:b/>
          <w:position w:val="-1"/>
          <w:sz w:val="22"/>
          <w:szCs w:val="22"/>
        </w:rPr>
        <w:t>:</w:t>
      </w:r>
    </w:p>
    <w:tbl>
      <w:tblPr>
        <w:tblW w:w="0" w:type="auto"/>
        <w:tblInd w:w="16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4"/>
        <w:gridCol w:w="2806"/>
        <w:gridCol w:w="1985"/>
        <w:gridCol w:w="2451"/>
      </w:tblGrid>
      <w:tr w:rsidR="0009563F">
        <w:trPr>
          <w:trHeight w:hRule="exact" w:val="51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before="4" w:line="240" w:lineRule="exact"/>
              <w:ind w:left="133" w:right="100" w:firstLine="154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 ca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8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ind w:left="853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ind w:left="687" w:right="686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24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ind w:left="457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9563F">
        <w:trPr>
          <w:trHeight w:hRule="exact" w:val="2288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28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er</w:t>
            </w:r>
            <w:r>
              <w:rPr>
                <w:spacing w:val="-1"/>
                <w:sz w:val="22"/>
                <w:szCs w:val="22"/>
              </w:rPr>
              <w:t xml:space="preserve"> i</w:t>
            </w:r>
            <w:r>
              <w:rPr>
                <w:sz w:val="22"/>
                <w:szCs w:val="22"/>
              </w:rPr>
              <w:t>d</w:t>
            </w:r>
          </w:p>
          <w:p w:rsidR="0009563F" w:rsidRDefault="00822B19">
            <w:pPr>
              <w:spacing w:before="3" w:line="240" w:lineRule="exact"/>
              <w:ind w:left="102" w:right="37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e.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sho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</w:t>
            </w:r>
          </w:p>
          <w:p w:rsidR="0009563F" w:rsidRDefault="00822B19">
            <w:pPr>
              <w:spacing w:before="2" w:line="240" w:lineRule="exact"/>
              <w:ind w:left="102" w:right="245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ht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 o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je</w:t>
            </w:r>
            <w:r>
              <w:rPr>
                <w:sz w:val="22"/>
                <w:szCs w:val="22"/>
              </w:rPr>
              <w:t>ct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ed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 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d.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48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1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5</w:t>
            </w:r>
          </w:p>
        </w:tc>
        <w:tc>
          <w:tcPr>
            <w:tcW w:w="24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 w:right="1783"/>
              <w:jc w:val="both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line="240" w:lineRule="exact"/>
              <w:ind w:left="100" w:right="1625"/>
              <w:jc w:val="both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 1</w:t>
            </w:r>
            <w:r>
              <w:rPr>
                <w:spacing w:val="-2"/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1" w:line="240" w:lineRule="exact"/>
              <w:ind w:left="100" w:right="3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Phi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3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0" w:right="464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ph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before="5" w:line="240" w:lineRule="exact"/>
              <w:ind w:left="100" w:right="531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1234</w:t>
            </w:r>
            <w:r>
              <w:rPr>
                <w:spacing w:val="-2"/>
                <w:sz w:val="22"/>
                <w:szCs w:val="22"/>
              </w:rPr>
              <w:t>”</w:t>
            </w:r>
            <w:r>
              <w:rPr>
                <w:sz w:val="22"/>
                <w:szCs w:val="22"/>
              </w:rPr>
              <w:t>, ps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 xml:space="preserve">2 =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 xml:space="preserve">1234”,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 1</w:t>
            </w:r>
          </w:p>
          <w:p w:rsidR="0009563F" w:rsidRDefault="00822B19">
            <w:pPr>
              <w:spacing w:line="240" w:lineRule="exact"/>
              <w:ind w:left="100" w:right="2200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</w:tr>
      <w:tr w:rsidR="0009563F">
        <w:trPr>
          <w:trHeight w:hRule="exact" w:val="51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28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er</w:t>
            </w:r>
            <w:r>
              <w:rPr>
                <w:spacing w:val="-1"/>
                <w:sz w:val="22"/>
                <w:szCs w:val="22"/>
              </w:rPr>
              <w:t xml:space="preserve"> i</w:t>
            </w:r>
            <w:r>
              <w:rPr>
                <w:sz w:val="22"/>
                <w:szCs w:val="22"/>
              </w:rPr>
              <w:t>d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aba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48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 99</w:t>
            </w:r>
          </w:p>
        </w:tc>
        <w:tc>
          <w:tcPr>
            <w:tcW w:w="24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51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28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d.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754" w:right="754"/>
              <w:jc w:val="center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</w:p>
        </w:tc>
        <w:tc>
          <w:tcPr>
            <w:tcW w:w="24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51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28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er</w:t>
            </w:r>
            <w:r>
              <w:rPr>
                <w:spacing w:val="-1"/>
                <w:sz w:val="22"/>
                <w:szCs w:val="22"/>
              </w:rPr>
              <w:t xml:space="preserve"> i</w:t>
            </w:r>
            <w:r>
              <w:rPr>
                <w:sz w:val="22"/>
                <w:szCs w:val="22"/>
              </w:rPr>
              <w:t>d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h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-2"/>
                <w:sz w:val="22"/>
                <w:szCs w:val="22"/>
              </w:rPr>
              <w:t xml:space="preserve"> 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ue.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584" w:right="58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</w:t>
            </w:r>
          </w:p>
          <w:p w:rsidR="0009563F" w:rsidRDefault="00822B19">
            <w:pPr>
              <w:spacing w:before="1"/>
              <w:ind w:left="435" w:right="43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“ph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24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before="2" w:line="260" w:lineRule="exact"/>
        <w:rPr>
          <w:sz w:val="26"/>
          <w:szCs w:val="26"/>
        </w:rPr>
      </w:pPr>
    </w:p>
    <w:p w:rsidR="0009563F" w:rsidRDefault="00822B19">
      <w:pPr>
        <w:spacing w:before="24"/>
        <w:ind w:left="118"/>
        <w:rPr>
          <w:sz w:val="28"/>
          <w:szCs w:val="28"/>
        </w:rPr>
      </w:pPr>
      <w:r>
        <w:rPr>
          <w:b/>
          <w:spacing w:val="1"/>
          <w:sz w:val="28"/>
          <w:szCs w:val="28"/>
        </w:rPr>
        <w:t>3</w:t>
      </w:r>
      <w:r>
        <w:rPr>
          <w:b/>
          <w:sz w:val="28"/>
          <w:szCs w:val="28"/>
        </w:rPr>
        <w:t>.</w:t>
      </w:r>
      <w:r>
        <w:rPr>
          <w:b/>
          <w:spacing w:val="1"/>
          <w:sz w:val="28"/>
          <w:szCs w:val="28"/>
        </w:rPr>
        <w:t>2</w:t>
      </w:r>
      <w:r>
        <w:rPr>
          <w:b/>
          <w:spacing w:val="-3"/>
          <w:sz w:val="28"/>
          <w:szCs w:val="28"/>
        </w:rPr>
        <w:t>.</w:t>
      </w:r>
      <w:r>
        <w:rPr>
          <w:b/>
          <w:sz w:val="28"/>
          <w:szCs w:val="28"/>
        </w:rPr>
        <w:t>3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U</w:t>
      </w:r>
      <w:r>
        <w:rPr>
          <w:b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t</w:t>
      </w:r>
      <w:r>
        <w:rPr>
          <w:b/>
          <w:spacing w:val="-5"/>
          <w:sz w:val="28"/>
          <w:szCs w:val="28"/>
        </w:rPr>
        <w:t xml:space="preserve"> </w:t>
      </w:r>
      <w:r>
        <w:rPr>
          <w:b/>
          <w:spacing w:val="-26"/>
          <w:sz w:val="28"/>
          <w:szCs w:val="28"/>
        </w:rPr>
        <w:t>T</w:t>
      </w:r>
      <w:r>
        <w:rPr>
          <w:b/>
          <w:spacing w:val="-2"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 xml:space="preserve">t 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e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(</w:t>
      </w:r>
      <w:r>
        <w:rPr>
          <w:b/>
          <w:spacing w:val="-1"/>
          <w:sz w:val="28"/>
          <w:szCs w:val="28"/>
        </w:rPr>
        <w:t>U</w:t>
      </w:r>
      <w:r>
        <w:rPr>
          <w:b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C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05</w:t>
      </w:r>
      <w:r>
        <w:rPr>
          <w:b/>
          <w:spacing w:val="-2"/>
          <w:sz w:val="28"/>
          <w:szCs w:val="28"/>
        </w:rPr>
        <w:t>)</w:t>
      </w:r>
      <w:r>
        <w:rPr>
          <w:b/>
          <w:sz w:val="28"/>
          <w:szCs w:val="28"/>
        </w:rPr>
        <w:t xml:space="preserve">: </w:t>
      </w:r>
      <w:proofErr w:type="gramStart"/>
      <w:r>
        <w:rPr>
          <w:b/>
          <w:sz w:val="28"/>
          <w:szCs w:val="28"/>
        </w:rPr>
        <w:t>c</w:t>
      </w:r>
      <w:r>
        <w:rPr>
          <w:b/>
          <w:spacing w:val="-4"/>
          <w:sz w:val="28"/>
          <w:szCs w:val="28"/>
        </w:rPr>
        <w:t>r</w:t>
      </w:r>
      <w:r>
        <w:rPr>
          <w:b/>
          <w:spacing w:val="-2"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te</w:t>
      </w:r>
      <w:r>
        <w:rPr>
          <w:b/>
          <w:spacing w:val="-3"/>
          <w:sz w:val="28"/>
          <w:szCs w:val="28"/>
        </w:rPr>
        <w:t>U</w:t>
      </w:r>
      <w:r>
        <w:rPr>
          <w:b/>
          <w:spacing w:val="-1"/>
          <w:sz w:val="28"/>
          <w:szCs w:val="28"/>
        </w:rPr>
        <w:t>s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r</w:t>
      </w:r>
      <w:r>
        <w:rPr>
          <w:b/>
          <w:sz w:val="28"/>
          <w:szCs w:val="28"/>
        </w:rPr>
        <w:t>(</w:t>
      </w:r>
      <w:proofErr w:type="gramEnd"/>
      <w:r>
        <w:rPr>
          <w:b/>
          <w:spacing w:val="-1"/>
          <w:sz w:val="28"/>
          <w:szCs w:val="28"/>
        </w:rPr>
        <w:t>U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er</w:t>
      </w:r>
      <w:r>
        <w:rPr>
          <w:b/>
          <w:spacing w:val="-4"/>
          <w:sz w:val="28"/>
          <w:szCs w:val="28"/>
        </w:rPr>
        <w:t xml:space="preserve"> </w:t>
      </w:r>
      <w:r>
        <w:rPr>
          <w:b/>
          <w:spacing w:val="-3"/>
          <w:sz w:val="28"/>
          <w:szCs w:val="28"/>
        </w:rPr>
        <w:t>u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e</w:t>
      </w:r>
      <w:r>
        <w:rPr>
          <w:b/>
          <w:spacing w:val="-2"/>
          <w:sz w:val="28"/>
          <w:szCs w:val="28"/>
        </w:rPr>
        <w:t>r</w:t>
      </w:r>
      <w:r>
        <w:rPr>
          <w:b/>
          <w:sz w:val="28"/>
          <w:szCs w:val="28"/>
        </w:rPr>
        <w:t>) : B</w:t>
      </w:r>
      <w:r>
        <w:rPr>
          <w:b/>
          <w:spacing w:val="-2"/>
          <w:sz w:val="28"/>
          <w:szCs w:val="28"/>
        </w:rPr>
        <w:t>o</w:t>
      </w:r>
      <w:r>
        <w:rPr>
          <w:b/>
          <w:spacing w:val="1"/>
          <w:sz w:val="28"/>
          <w:szCs w:val="28"/>
        </w:rPr>
        <w:t>o</w:t>
      </w:r>
      <w:r>
        <w:rPr>
          <w:b/>
          <w:spacing w:val="-1"/>
          <w:sz w:val="28"/>
          <w:szCs w:val="28"/>
        </w:rPr>
        <w:t>l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n</w:t>
      </w:r>
    </w:p>
    <w:p w:rsidR="0009563F" w:rsidRDefault="00822B19">
      <w:pPr>
        <w:spacing w:before="55"/>
        <w:ind w:left="118" w:right="75" w:firstLine="420"/>
        <w:jc w:val="both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p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on:</w:t>
      </w:r>
      <w:r>
        <w:rPr>
          <w:b/>
          <w:spacing w:val="28"/>
          <w:sz w:val="22"/>
          <w:szCs w:val="22"/>
        </w:rPr>
        <w:t xml:space="preserve"> </w:t>
      </w:r>
      <w:r>
        <w:rPr>
          <w:spacing w:val="-15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28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te</w:t>
      </w:r>
      <w:r>
        <w:rPr>
          <w:spacing w:val="-3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(</w:t>
      </w:r>
      <w:proofErr w:type="gramEnd"/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)</w:t>
      </w:r>
      <w:r>
        <w:rPr>
          <w:spacing w:val="29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</w:t>
      </w:r>
      <w:r>
        <w:rPr>
          <w:spacing w:val="2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chec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2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er</w:t>
      </w:r>
      <w:r>
        <w:rPr>
          <w:spacing w:val="2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7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5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</w:t>
      </w:r>
      <w:r>
        <w:rPr>
          <w:spacing w:val="2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ad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ht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abas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.</w:t>
      </w:r>
      <w:r>
        <w:rPr>
          <w:spacing w:val="2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sw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d, pa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sw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d2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I</w:t>
      </w:r>
      <w:r>
        <w:rPr>
          <w:spacing w:val="1"/>
          <w:sz w:val="22"/>
          <w:szCs w:val="22"/>
        </w:rPr>
        <w:t>d</w:t>
      </w:r>
      <w:r>
        <w:rPr>
          <w:sz w:val="22"/>
          <w:szCs w:val="22"/>
        </w:rPr>
        <w:t>.</w:t>
      </w:r>
    </w:p>
    <w:p w:rsidR="0009563F" w:rsidRDefault="00822B19">
      <w:pPr>
        <w:spacing w:line="260" w:lineRule="exact"/>
        <w:ind w:left="538"/>
        <w:rPr>
          <w:sz w:val="24"/>
          <w:szCs w:val="24"/>
        </w:rPr>
      </w:pPr>
      <w:r>
        <w:rPr>
          <w:b/>
          <w:spacing w:val="2"/>
          <w:sz w:val="22"/>
          <w:szCs w:val="22"/>
        </w:rPr>
        <w:t>P</w:t>
      </w:r>
      <w:r>
        <w:rPr>
          <w:b/>
          <w:spacing w:val="-4"/>
          <w:sz w:val="22"/>
          <w:szCs w:val="22"/>
        </w:rPr>
        <w:t>r</w:t>
      </w:r>
      <w:r>
        <w:rPr>
          <w:b/>
          <w:sz w:val="22"/>
          <w:szCs w:val="22"/>
        </w:rPr>
        <w:t>e</w:t>
      </w:r>
      <w:r>
        <w:rPr>
          <w:b/>
          <w:spacing w:val="-6"/>
          <w:sz w:val="22"/>
          <w:szCs w:val="22"/>
        </w:rPr>
        <w:t>r</w:t>
      </w:r>
      <w:r>
        <w:rPr>
          <w:b/>
          <w:sz w:val="22"/>
          <w:szCs w:val="22"/>
        </w:rPr>
        <w:t>equi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>es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or</w:t>
      </w:r>
      <w:r>
        <w:rPr>
          <w:b/>
          <w:spacing w:val="-9"/>
          <w:sz w:val="22"/>
          <w:szCs w:val="22"/>
        </w:rPr>
        <w:t xml:space="preserve"> </w:t>
      </w:r>
      <w:r>
        <w:rPr>
          <w:b/>
          <w:spacing w:val="-23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</w:t>
      </w:r>
      <w:r>
        <w:rPr>
          <w:b/>
          <w:spacing w:val="-1"/>
          <w:sz w:val="22"/>
          <w:szCs w:val="22"/>
        </w:rPr>
        <w:t>p</w:t>
      </w:r>
      <w:r>
        <w:rPr>
          <w:b/>
          <w:spacing w:val="-3"/>
          <w:sz w:val="22"/>
          <w:szCs w:val="22"/>
        </w:rPr>
        <w:t>u</w:t>
      </w:r>
      <w:r>
        <w:rPr>
          <w:b/>
          <w:spacing w:val="2"/>
          <w:sz w:val="22"/>
          <w:szCs w:val="22"/>
        </w:rPr>
        <w:t>t</w:t>
      </w:r>
      <w:r>
        <w:rPr>
          <w:b/>
          <w:sz w:val="22"/>
          <w:szCs w:val="22"/>
        </w:rPr>
        <w:t>:</w:t>
      </w:r>
      <w:r>
        <w:rPr>
          <w:b/>
          <w:spacing w:val="1"/>
          <w:sz w:val="22"/>
          <w:szCs w:val="22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test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is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ble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App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ndix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A.</w:t>
      </w:r>
    </w:p>
    <w:p w:rsidR="0009563F" w:rsidRDefault="00822B19">
      <w:pPr>
        <w:spacing w:before="7"/>
        <w:ind w:left="538"/>
        <w:rPr>
          <w:sz w:val="22"/>
          <w:szCs w:val="22"/>
        </w:rPr>
      </w:pPr>
      <w:r>
        <w:rPr>
          <w:b/>
          <w:spacing w:val="-20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ca</w:t>
      </w:r>
      <w:r>
        <w:rPr>
          <w:b/>
          <w:spacing w:val="-2"/>
          <w:sz w:val="22"/>
          <w:szCs w:val="22"/>
        </w:rPr>
        <w:t>s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:</w:t>
      </w:r>
    </w:p>
    <w:tbl>
      <w:tblPr>
        <w:tblW w:w="0" w:type="auto"/>
        <w:tblInd w:w="16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4"/>
        <w:gridCol w:w="3373"/>
        <w:gridCol w:w="2693"/>
        <w:gridCol w:w="1177"/>
      </w:tblGrid>
      <w:tr w:rsidR="0009563F">
        <w:trPr>
          <w:trHeight w:hRule="exact" w:val="51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250" w:right="254"/>
              <w:jc w:val="center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97" w:right="101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ca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33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101" w:right="1098"/>
              <w:jc w:val="center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40" w:right="1040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11" w:right="112"/>
              <w:jc w:val="center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ed</w:t>
            </w:r>
          </w:p>
          <w:p w:rsidR="0009563F" w:rsidRDefault="00822B19">
            <w:pPr>
              <w:spacing w:line="240" w:lineRule="exact"/>
              <w:ind w:left="246" w:right="246"/>
              <w:jc w:val="center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ult</w:t>
            </w:r>
          </w:p>
        </w:tc>
      </w:tr>
      <w:tr w:rsidR="0009563F">
        <w:trPr>
          <w:trHeight w:hRule="exact" w:val="2035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33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new </w:t>
            </w:r>
            <w:r>
              <w:rPr>
                <w:spacing w:val="-3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5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e”,</w:t>
            </w:r>
          </w:p>
          <w:p w:rsidR="0009563F" w:rsidRDefault="00822B19">
            <w:pPr>
              <w:spacing w:before="1" w:line="240" w:lineRule="exact"/>
              <w:ind w:left="102" w:right="687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”, 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e”,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1234</w:t>
            </w:r>
            <w:r>
              <w:rPr>
                <w:spacing w:val="-2"/>
                <w:sz w:val="22"/>
                <w:szCs w:val="22"/>
              </w:rPr>
              <w:t>”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d2 =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“123</w:t>
            </w:r>
            <w:r>
              <w:rPr>
                <w:spacing w:val="-2"/>
                <w:sz w:val="22"/>
                <w:szCs w:val="22"/>
              </w:rPr>
              <w:t>4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 1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pacing w:val="-8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ue</w:t>
            </w:r>
          </w:p>
        </w:tc>
      </w:tr>
      <w:tr w:rsidR="0009563F">
        <w:trPr>
          <w:trHeight w:hRule="exact" w:val="2033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33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hat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eady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ex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.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e)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before="1" w:line="240" w:lineRule="exact"/>
              <w:ind w:left="102" w:right="85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-1"/>
                <w:sz w:val="22"/>
                <w:szCs w:val="22"/>
              </w:rPr>
              <w:t>“</w:t>
            </w:r>
            <w:r>
              <w:rPr>
                <w:spacing w:val="-13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5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e”,</w:t>
            </w:r>
          </w:p>
          <w:p w:rsidR="0009563F" w:rsidRDefault="00822B19">
            <w:pPr>
              <w:spacing w:before="2"/>
              <w:ind w:left="102" w:right="72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”, 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rd</w:t>
            </w:r>
            <w:r>
              <w:rPr>
                <w:sz w:val="22"/>
                <w:szCs w:val="22"/>
              </w:rPr>
              <w:t>2 =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”,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 2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</w:tbl>
    <w:p w:rsidR="0009563F" w:rsidRDefault="0009563F">
      <w:pPr>
        <w:spacing w:before="7" w:line="160" w:lineRule="exact"/>
        <w:rPr>
          <w:sz w:val="17"/>
          <w:szCs w:val="17"/>
        </w:rPr>
      </w:pPr>
    </w:p>
    <w:p w:rsidR="0009563F" w:rsidRDefault="0009563F">
      <w:pPr>
        <w:spacing w:line="200" w:lineRule="exact"/>
      </w:pP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10</w:t>
            </w:r>
          </w:p>
        </w:tc>
      </w:tr>
      <w:tr w:rsidR="008F0AC0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pgSz w:w="11920" w:h="16840"/>
          <w:pgMar w:top="1360" w:right="1680" w:bottom="280" w:left="1680" w:header="720" w:footer="720" w:gutter="0"/>
          <w:cols w:space="720"/>
        </w:sectPr>
      </w:pPr>
    </w:p>
    <w:p w:rsidR="0009563F" w:rsidRDefault="0009563F">
      <w:pPr>
        <w:spacing w:before="6" w:line="80" w:lineRule="exact"/>
        <w:rPr>
          <w:sz w:val="9"/>
          <w:szCs w:val="9"/>
        </w:rPr>
      </w:pPr>
    </w:p>
    <w:tbl>
      <w:tblPr>
        <w:tblW w:w="0" w:type="auto"/>
        <w:tblInd w:w="16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4"/>
        <w:gridCol w:w="3373"/>
        <w:gridCol w:w="2693"/>
        <w:gridCol w:w="1177"/>
      </w:tblGrid>
      <w:tr w:rsidR="0009563F">
        <w:trPr>
          <w:trHeight w:hRule="exact" w:val="2033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33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ut</w:t>
            </w:r>
          </w:p>
          <w:p w:rsidR="0009563F" w:rsidRDefault="00822B19">
            <w:pPr>
              <w:spacing w:before="2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before="2"/>
              <w:ind w:left="102" w:right="67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= Nul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”, 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e”, 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1234</w:t>
            </w:r>
            <w:r>
              <w:rPr>
                <w:spacing w:val="-2"/>
                <w:sz w:val="22"/>
                <w:szCs w:val="22"/>
              </w:rPr>
              <w:t>”</w:t>
            </w:r>
            <w:r>
              <w:rPr>
                <w:sz w:val="22"/>
                <w:szCs w:val="22"/>
              </w:rPr>
              <w:t>, 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d2 =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“123</w:t>
            </w:r>
            <w:r>
              <w:rPr>
                <w:spacing w:val="-2"/>
                <w:sz w:val="22"/>
                <w:szCs w:val="22"/>
              </w:rPr>
              <w:t>4</w:t>
            </w:r>
            <w:r>
              <w:rPr>
                <w:sz w:val="22"/>
                <w:szCs w:val="22"/>
              </w:rPr>
              <w:t xml:space="preserve">”,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 1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2035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33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w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ut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5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e”,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= Nu</w:t>
            </w:r>
            <w:r>
              <w:rPr>
                <w:spacing w:val="-2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1"/>
              <w:ind w:left="102" w:right="67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e”, 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1234</w:t>
            </w:r>
            <w:r>
              <w:rPr>
                <w:spacing w:val="-2"/>
                <w:sz w:val="22"/>
                <w:szCs w:val="22"/>
              </w:rPr>
              <w:t>”</w:t>
            </w:r>
            <w:r>
              <w:rPr>
                <w:sz w:val="22"/>
                <w:szCs w:val="22"/>
              </w:rPr>
              <w:t>, 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d2 =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“123</w:t>
            </w:r>
            <w:r>
              <w:rPr>
                <w:spacing w:val="-2"/>
                <w:sz w:val="22"/>
                <w:szCs w:val="22"/>
              </w:rPr>
              <w:t>4</w:t>
            </w:r>
            <w:r>
              <w:rPr>
                <w:sz w:val="22"/>
                <w:szCs w:val="22"/>
              </w:rPr>
              <w:t xml:space="preserve">”,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 1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2033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33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ut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before="1" w:line="240" w:lineRule="exact"/>
              <w:ind w:left="102" w:right="687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5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= Nul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5" w:line="240" w:lineRule="exact"/>
              <w:ind w:left="102" w:right="67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1234</w:t>
            </w:r>
            <w:r>
              <w:rPr>
                <w:spacing w:val="-2"/>
                <w:sz w:val="22"/>
                <w:szCs w:val="22"/>
              </w:rPr>
              <w:t>”</w:t>
            </w:r>
            <w:r>
              <w:rPr>
                <w:sz w:val="22"/>
                <w:szCs w:val="22"/>
              </w:rPr>
              <w:t>, pa</w:t>
            </w:r>
            <w:r>
              <w:rPr>
                <w:spacing w:val="1"/>
                <w:sz w:val="22"/>
                <w:szCs w:val="22"/>
              </w:rPr>
              <w:t>ss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d2 =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“123</w:t>
            </w:r>
            <w:r>
              <w:rPr>
                <w:spacing w:val="-2"/>
                <w:sz w:val="22"/>
                <w:szCs w:val="22"/>
              </w:rPr>
              <w:t>4</w:t>
            </w:r>
            <w:r>
              <w:rPr>
                <w:sz w:val="22"/>
                <w:szCs w:val="22"/>
              </w:rPr>
              <w:t xml:space="preserve">”,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 1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203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33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ut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before="1"/>
              <w:ind w:left="102" w:right="67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5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”, 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e”, 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 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z w:val="22"/>
                <w:szCs w:val="22"/>
              </w:rPr>
              <w:t>, 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d2 =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“123</w:t>
            </w:r>
            <w:r>
              <w:rPr>
                <w:spacing w:val="-2"/>
                <w:sz w:val="22"/>
                <w:szCs w:val="22"/>
              </w:rPr>
              <w:t>4</w:t>
            </w:r>
            <w:r>
              <w:rPr>
                <w:sz w:val="22"/>
                <w:szCs w:val="22"/>
              </w:rPr>
              <w:t xml:space="preserve">”,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 1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2033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33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ut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d2.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before="1" w:line="240" w:lineRule="exact"/>
              <w:ind w:left="102" w:right="687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5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e”,</w:t>
            </w:r>
          </w:p>
          <w:p w:rsidR="0009563F" w:rsidRDefault="00822B19">
            <w:pPr>
              <w:spacing w:before="5" w:line="240" w:lineRule="exact"/>
              <w:ind w:left="102" w:right="78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1234</w:t>
            </w:r>
            <w:r>
              <w:rPr>
                <w:spacing w:val="-2"/>
                <w:sz w:val="22"/>
                <w:szCs w:val="22"/>
              </w:rPr>
              <w:t>”</w:t>
            </w:r>
            <w:r>
              <w:rPr>
                <w:sz w:val="22"/>
                <w:szCs w:val="22"/>
              </w:rPr>
              <w:t>, 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d2 = 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 1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2288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33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ut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before="1"/>
              <w:ind w:left="102" w:right="67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5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”, 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e”, 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1234</w:t>
            </w:r>
            <w:r>
              <w:rPr>
                <w:spacing w:val="-2"/>
                <w:sz w:val="22"/>
                <w:szCs w:val="22"/>
              </w:rPr>
              <w:t>”</w:t>
            </w:r>
            <w:r>
              <w:rPr>
                <w:sz w:val="22"/>
                <w:szCs w:val="22"/>
              </w:rPr>
              <w:t>, 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d2 =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“123</w:t>
            </w:r>
            <w:r>
              <w:rPr>
                <w:spacing w:val="-2"/>
                <w:sz w:val="22"/>
                <w:szCs w:val="22"/>
              </w:rPr>
              <w:t>4</w:t>
            </w:r>
            <w:r>
              <w:rPr>
                <w:sz w:val="22"/>
                <w:szCs w:val="22"/>
              </w:rPr>
              <w:t xml:space="preserve">”,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before="9" w:line="240" w:lineRule="exact"/>
        <w:rPr>
          <w:sz w:val="24"/>
          <w:szCs w:val="24"/>
        </w:rPr>
      </w:pP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4" w:right="450"/>
              <w:jc w:val="center"/>
              <w:rPr>
                <w:sz w:val="18"/>
                <w:szCs w:val="18"/>
              </w:rPr>
            </w:pPr>
            <w:r>
              <w:rPr>
                <w:spacing w:val="-6"/>
                <w:sz w:val="18"/>
                <w:szCs w:val="18"/>
              </w:rPr>
              <w:t>11</w:t>
            </w:r>
          </w:p>
        </w:tc>
      </w:tr>
      <w:tr w:rsidR="008F0AC0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pgSz w:w="11920" w:h="16840"/>
          <w:pgMar w:top="1320" w:right="1680" w:bottom="280" w:left="1680" w:header="720" w:footer="720" w:gutter="0"/>
          <w:cols w:space="720"/>
        </w:sectPr>
      </w:pPr>
    </w:p>
    <w:p w:rsidR="0009563F" w:rsidRDefault="0009563F">
      <w:pPr>
        <w:spacing w:before="6" w:line="80" w:lineRule="exact"/>
        <w:rPr>
          <w:sz w:val="9"/>
          <w:szCs w:val="9"/>
        </w:rPr>
      </w:pPr>
    </w:p>
    <w:tbl>
      <w:tblPr>
        <w:tblW w:w="0" w:type="auto"/>
        <w:tblInd w:w="16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4"/>
        <w:gridCol w:w="3373"/>
        <w:gridCol w:w="2693"/>
        <w:gridCol w:w="1177"/>
      </w:tblGrid>
      <w:tr w:rsidR="0009563F">
        <w:trPr>
          <w:trHeight w:hRule="exact" w:val="264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33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52" w:right="105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262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32" w:right="33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33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tri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206" w:right="1206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“”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alse</w:t>
            </w:r>
          </w:p>
        </w:tc>
      </w:tr>
      <w:tr w:rsidR="0009563F">
        <w:trPr>
          <w:trHeight w:hRule="exact" w:val="264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37" w:right="346"/>
              <w:jc w:val="center"/>
              <w:rPr>
                <w:sz w:val="22"/>
                <w:szCs w:val="22"/>
              </w:rPr>
            </w:pPr>
            <w:r>
              <w:rPr>
                <w:spacing w:val="-7"/>
                <w:sz w:val="22"/>
                <w:szCs w:val="22"/>
              </w:rPr>
              <w:t>11</w:t>
            </w:r>
          </w:p>
        </w:tc>
        <w:tc>
          <w:tcPr>
            <w:tcW w:w="33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194" w:right="119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00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262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32" w:right="33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</w:t>
            </w:r>
          </w:p>
        </w:tc>
        <w:tc>
          <w:tcPr>
            <w:tcW w:w="33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ut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108" w:right="1108"/>
              <w:jc w:val="center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before="2" w:line="260" w:lineRule="exact"/>
        <w:rPr>
          <w:sz w:val="26"/>
          <w:szCs w:val="26"/>
        </w:rPr>
      </w:pPr>
    </w:p>
    <w:p w:rsidR="0009563F" w:rsidRDefault="00822B19">
      <w:pPr>
        <w:spacing w:before="24"/>
        <w:ind w:left="118"/>
        <w:rPr>
          <w:sz w:val="28"/>
          <w:szCs w:val="28"/>
        </w:rPr>
      </w:pPr>
      <w:r>
        <w:rPr>
          <w:b/>
          <w:spacing w:val="1"/>
          <w:sz w:val="28"/>
          <w:szCs w:val="28"/>
        </w:rPr>
        <w:t>3</w:t>
      </w:r>
      <w:r>
        <w:rPr>
          <w:b/>
          <w:sz w:val="28"/>
          <w:szCs w:val="28"/>
        </w:rPr>
        <w:t>.2</w:t>
      </w:r>
      <w:r>
        <w:rPr>
          <w:b/>
          <w:spacing w:val="-2"/>
          <w:sz w:val="28"/>
          <w:szCs w:val="28"/>
        </w:rPr>
        <w:t>.</w:t>
      </w:r>
      <w:r>
        <w:rPr>
          <w:b/>
          <w:sz w:val="28"/>
          <w:szCs w:val="28"/>
        </w:rPr>
        <w:t>4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U</w:t>
      </w:r>
      <w:r>
        <w:rPr>
          <w:b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t</w:t>
      </w:r>
      <w:r>
        <w:rPr>
          <w:b/>
          <w:spacing w:val="-5"/>
          <w:sz w:val="28"/>
          <w:szCs w:val="28"/>
        </w:rPr>
        <w:t xml:space="preserve"> </w:t>
      </w:r>
      <w:r>
        <w:rPr>
          <w:b/>
          <w:spacing w:val="-26"/>
          <w:sz w:val="28"/>
          <w:szCs w:val="28"/>
        </w:rPr>
        <w:t>T</w:t>
      </w:r>
      <w:r>
        <w:rPr>
          <w:b/>
          <w:spacing w:val="-2"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 xml:space="preserve">t 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e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(</w:t>
      </w:r>
      <w:r>
        <w:rPr>
          <w:b/>
          <w:spacing w:val="-1"/>
          <w:sz w:val="28"/>
          <w:szCs w:val="28"/>
        </w:rPr>
        <w:t>U</w:t>
      </w:r>
      <w:r>
        <w:rPr>
          <w:b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C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06</w:t>
      </w:r>
      <w:r>
        <w:rPr>
          <w:b/>
          <w:spacing w:val="-2"/>
          <w:sz w:val="28"/>
          <w:szCs w:val="28"/>
        </w:rPr>
        <w:t>)</w:t>
      </w:r>
      <w:r>
        <w:rPr>
          <w:b/>
          <w:sz w:val="28"/>
          <w:szCs w:val="28"/>
        </w:rPr>
        <w:t xml:space="preserve">: </w:t>
      </w:r>
      <w:proofErr w:type="gramStart"/>
      <w:r>
        <w:rPr>
          <w:b/>
          <w:sz w:val="28"/>
          <w:szCs w:val="28"/>
        </w:rPr>
        <w:t>upd</w:t>
      </w:r>
      <w:r>
        <w:rPr>
          <w:b/>
          <w:spacing w:val="-2"/>
          <w:sz w:val="28"/>
          <w:szCs w:val="28"/>
        </w:rPr>
        <w:t>a</w:t>
      </w:r>
      <w:r>
        <w:rPr>
          <w:b/>
          <w:sz w:val="28"/>
          <w:szCs w:val="28"/>
        </w:rPr>
        <w:t>te</w:t>
      </w:r>
      <w:r>
        <w:rPr>
          <w:b/>
          <w:spacing w:val="-1"/>
          <w:sz w:val="28"/>
          <w:szCs w:val="28"/>
        </w:rPr>
        <w:t>Us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r</w:t>
      </w:r>
      <w:r>
        <w:rPr>
          <w:b/>
          <w:sz w:val="28"/>
          <w:szCs w:val="28"/>
        </w:rPr>
        <w:t>(</w:t>
      </w:r>
      <w:proofErr w:type="gramEnd"/>
      <w:r>
        <w:rPr>
          <w:b/>
          <w:spacing w:val="-1"/>
          <w:sz w:val="28"/>
          <w:szCs w:val="28"/>
        </w:rPr>
        <w:t>U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er</w:t>
      </w:r>
      <w:r>
        <w:rPr>
          <w:b/>
          <w:spacing w:val="-4"/>
          <w:sz w:val="28"/>
          <w:szCs w:val="28"/>
        </w:rPr>
        <w:t xml:space="preserve"> </w:t>
      </w:r>
      <w:r>
        <w:rPr>
          <w:b/>
          <w:spacing w:val="-3"/>
          <w:sz w:val="28"/>
          <w:szCs w:val="28"/>
        </w:rPr>
        <w:t>u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e</w:t>
      </w:r>
      <w:r>
        <w:rPr>
          <w:b/>
          <w:spacing w:val="-2"/>
          <w:sz w:val="28"/>
          <w:szCs w:val="28"/>
        </w:rPr>
        <w:t>r</w:t>
      </w:r>
      <w:r>
        <w:rPr>
          <w:b/>
          <w:sz w:val="28"/>
          <w:szCs w:val="28"/>
        </w:rPr>
        <w:t>) : B</w:t>
      </w:r>
      <w:r>
        <w:rPr>
          <w:b/>
          <w:spacing w:val="-2"/>
          <w:sz w:val="28"/>
          <w:szCs w:val="28"/>
        </w:rPr>
        <w:t>o</w:t>
      </w:r>
      <w:r>
        <w:rPr>
          <w:b/>
          <w:spacing w:val="1"/>
          <w:sz w:val="28"/>
          <w:szCs w:val="28"/>
        </w:rPr>
        <w:t>o</w:t>
      </w:r>
      <w:r>
        <w:rPr>
          <w:b/>
          <w:spacing w:val="-1"/>
          <w:sz w:val="28"/>
          <w:szCs w:val="28"/>
        </w:rPr>
        <w:t>l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n</w:t>
      </w:r>
    </w:p>
    <w:p w:rsidR="0009563F" w:rsidRDefault="00822B19">
      <w:pPr>
        <w:spacing w:before="55"/>
        <w:ind w:left="118" w:right="78" w:firstLine="420"/>
        <w:jc w:val="both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p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on:</w:t>
      </w:r>
      <w:r>
        <w:rPr>
          <w:b/>
          <w:spacing w:val="-1"/>
          <w:sz w:val="22"/>
          <w:szCs w:val="22"/>
        </w:rPr>
        <w:t xml:space="preserve"> </w:t>
      </w:r>
      <w:r>
        <w:rPr>
          <w:spacing w:val="-13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st</w:t>
      </w:r>
      <w:r>
        <w:rPr>
          <w:spacing w:val="2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eU</w:t>
      </w:r>
      <w:r>
        <w:rPr>
          <w:spacing w:val="-3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r(</w:t>
      </w:r>
      <w:proofErr w:type="gramEnd"/>
      <w:r>
        <w:rPr>
          <w:spacing w:val="-1"/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)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hod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ec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ng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 xml:space="preserve">he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 upd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ht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abas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.</w:t>
      </w:r>
      <w:r>
        <w:rPr>
          <w:spacing w:val="2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sw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d, pa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sw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d2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d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d.</w:t>
      </w:r>
    </w:p>
    <w:p w:rsidR="0009563F" w:rsidRDefault="00822B19">
      <w:pPr>
        <w:spacing w:line="260" w:lineRule="exact"/>
        <w:ind w:left="538"/>
        <w:rPr>
          <w:sz w:val="24"/>
          <w:szCs w:val="24"/>
        </w:rPr>
      </w:pPr>
      <w:r>
        <w:rPr>
          <w:b/>
          <w:spacing w:val="2"/>
          <w:sz w:val="22"/>
          <w:szCs w:val="22"/>
        </w:rPr>
        <w:t>P</w:t>
      </w:r>
      <w:r>
        <w:rPr>
          <w:b/>
          <w:spacing w:val="-4"/>
          <w:sz w:val="22"/>
          <w:szCs w:val="22"/>
        </w:rPr>
        <w:t>r</w:t>
      </w:r>
      <w:r>
        <w:rPr>
          <w:b/>
          <w:sz w:val="22"/>
          <w:szCs w:val="22"/>
        </w:rPr>
        <w:t>e</w:t>
      </w:r>
      <w:r>
        <w:rPr>
          <w:b/>
          <w:spacing w:val="-6"/>
          <w:sz w:val="22"/>
          <w:szCs w:val="22"/>
        </w:rPr>
        <w:t>r</w:t>
      </w:r>
      <w:r>
        <w:rPr>
          <w:b/>
          <w:sz w:val="22"/>
          <w:szCs w:val="22"/>
        </w:rPr>
        <w:t>equi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>es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or</w:t>
      </w:r>
      <w:r>
        <w:rPr>
          <w:b/>
          <w:spacing w:val="-9"/>
          <w:sz w:val="22"/>
          <w:szCs w:val="22"/>
        </w:rPr>
        <w:t xml:space="preserve"> </w:t>
      </w:r>
      <w:r>
        <w:rPr>
          <w:b/>
          <w:spacing w:val="-23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</w:t>
      </w:r>
      <w:r>
        <w:rPr>
          <w:b/>
          <w:spacing w:val="-1"/>
          <w:sz w:val="22"/>
          <w:szCs w:val="22"/>
        </w:rPr>
        <w:t>p</w:t>
      </w:r>
      <w:r>
        <w:rPr>
          <w:b/>
          <w:spacing w:val="-3"/>
          <w:sz w:val="22"/>
          <w:szCs w:val="22"/>
        </w:rPr>
        <w:t>u</w:t>
      </w:r>
      <w:r>
        <w:rPr>
          <w:b/>
          <w:spacing w:val="2"/>
          <w:sz w:val="22"/>
          <w:szCs w:val="22"/>
        </w:rPr>
        <w:t>t</w:t>
      </w:r>
      <w:r>
        <w:rPr>
          <w:b/>
          <w:sz w:val="22"/>
          <w:szCs w:val="22"/>
        </w:rPr>
        <w:t>:</w:t>
      </w:r>
      <w:r>
        <w:rPr>
          <w:b/>
          <w:spacing w:val="1"/>
          <w:sz w:val="22"/>
          <w:szCs w:val="22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test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is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pacing w:val="1"/>
          <w:sz w:val="24"/>
          <w:szCs w:val="24"/>
        </w:rPr>
        <w:t>i</w:t>
      </w:r>
      <w:r>
        <w:rPr>
          <w:sz w:val="24"/>
          <w:szCs w:val="24"/>
        </w:rPr>
        <w:t>lable</w:t>
      </w:r>
      <w:r>
        <w:rPr>
          <w:spacing w:val="-1"/>
          <w:sz w:val="24"/>
          <w:szCs w:val="24"/>
        </w:rPr>
        <w:t xml:space="preserve"> a</w:t>
      </w:r>
      <w:r>
        <w:rPr>
          <w:sz w:val="24"/>
          <w:szCs w:val="24"/>
        </w:rPr>
        <w:t>t App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ndix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A.</w:t>
      </w:r>
    </w:p>
    <w:p w:rsidR="0009563F" w:rsidRDefault="00822B19">
      <w:pPr>
        <w:spacing w:before="6"/>
        <w:ind w:left="538"/>
        <w:rPr>
          <w:sz w:val="22"/>
          <w:szCs w:val="22"/>
        </w:rPr>
      </w:pPr>
      <w:r>
        <w:rPr>
          <w:b/>
          <w:spacing w:val="-20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ca</w:t>
      </w:r>
      <w:r>
        <w:rPr>
          <w:b/>
          <w:spacing w:val="-2"/>
          <w:sz w:val="22"/>
          <w:szCs w:val="22"/>
        </w:rPr>
        <w:t>s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:</w:t>
      </w:r>
    </w:p>
    <w:tbl>
      <w:tblPr>
        <w:tblW w:w="0" w:type="auto"/>
        <w:tblInd w:w="16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4"/>
        <w:gridCol w:w="3373"/>
        <w:gridCol w:w="2693"/>
        <w:gridCol w:w="1177"/>
      </w:tblGrid>
      <w:tr w:rsidR="0009563F">
        <w:trPr>
          <w:trHeight w:hRule="exact" w:val="51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250" w:right="254"/>
              <w:jc w:val="center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97" w:right="101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ca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33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101" w:right="1098"/>
              <w:jc w:val="center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40" w:right="1040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11" w:right="112"/>
              <w:jc w:val="center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ed</w:t>
            </w:r>
          </w:p>
          <w:p w:rsidR="0009563F" w:rsidRDefault="00822B19">
            <w:pPr>
              <w:spacing w:line="240" w:lineRule="exact"/>
              <w:ind w:left="246" w:right="246"/>
              <w:jc w:val="center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ult</w:t>
            </w:r>
          </w:p>
        </w:tc>
      </w:tr>
      <w:tr w:rsidR="0009563F">
        <w:trPr>
          <w:trHeight w:hRule="exact" w:val="2033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33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new </w:t>
            </w:r>
            <w:r>
              <w:rPr>
                <w:spacing w:val="-3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before="2" w:line="240" w:lineRule="exact"/>
              <w:ind w:left="102" w:right="687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5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e”,</w:t>
            </w:r>
          </w:p>
          <w:p w:rsidR="0009563F" w:rsidRDefault="00822B19">
            <w:pPr>
              <w:spacing w:before="1" w:line="240" w:lineRule="exact"/>
              <w:ind w:left="102" w:right="56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”, 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d2 =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”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 2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pacing w:val="-8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ue</w:t>
            </w:r>
          </w:p>
        </w:tc>
      </w:tr>
      <w:tr w:rsidR="0009563F">
        <w:trPr>
          <w:trHeight w:hRule="exact" w:val="2033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33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n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w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ady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. </w:t>
            </w:r>
            <w:r>
              <w:rPr>
                <w:spacing w:val="-2"/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e)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before="1"/>
              <w:ind w:left="102" w:right="56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5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”, 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ph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”, 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”, 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d2 =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”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 2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203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33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ut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= Nul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before="1"/>
              <w:ind w:left="102" w:right="56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e”, 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”, 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d2 =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”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 2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2794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33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ut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5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e”,</w:t>
            </w:r>
          </w:p>
          <w:p w:rsidR="0009563F" w:rsidRDefault="00822B19">
            <w:pPr>
              <w:spacing w:before="1"/>
              <w:ind w:left="102" w:right="56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= Nu</w:t>
            </w:r>
            <w:r>
              <w:rPr>
                <w:spacing w:val="-2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, 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e”, 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”, 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d2 =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”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 2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</w:tbl>
    <w:p w:rsidR="0009563F" w:rsidRDefault="0009563F">
      <w:pPr>
        <w:spacing w:before="6" w:line="260" w:lineRule="exact"/>
        <w:rPr>
          <w:sz w:val="26"/>
          <w:szCs w:val="26"/>
        </w:rPr>
      </w:pP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12</w:t>
            </w:r>
          </w:p>
        </w:tc>
      </w:tr>
      <w:tr w:rsidR="008F0AC0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pgSz w:w="11920" w:h="16840"/>
          <w:pgMar w:top="1320" w:right="1680" w:bottom="280" w:left="1680" w:header="720" w:footer="720" w:gutter="0"/>
          <w:cols w:space="720"/>
        </w:sectPr>
      </w:pPr>
    </w:p>
    <w:p w:rsidR="0009563F" w:rsidRDefault="0009563F">
      <w:pPr>
        <w:spacing w:before="6" w:line="80" w:lineRule="exact"/>
        <w:rPr>
          <w:sz w:val="9"/>
          <w:szCs w:val="9"/>
        </w:rPr>
      </w:pPr>
    </w:p>
    <w:tbl>
      <w:tblPr>
        <w:tblW w:w="0" w:type="auto"/>
        <w:tblInd w:w="16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4"/>
        <w:gridCol w:w="3373"/>
        <w:gridCol w:w="2693"/>
        <w:gridCol w:w="1177"/>
      </w:tblGrid>
      <w:tr w:rsidR="0009563F">
        <w:trPr>
          <w:trHeight w:hRule="exact" w:val="2033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33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ut</w:t>
            </w:r>
          </w:p>
          <w:p w:rsidR="0009563F" w:rsidRDefault="00822B19">
            <w:pPr>
              <w:spacing w:before="2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before="2"/>
              <w:ind w:left="102" w:right="56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5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”, 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= Nul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, 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”, 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d2 =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”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 2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2035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33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ut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before="3" w:line="240" w:lineRule="exact"/>
              <w:ind w:left="102" w:right="687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5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e”,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d2 =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”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 2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2033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33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ut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d2.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before="1" w:line="240" w:lineRule="exact"/>
              <w:ind w:left="102" w:right="687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5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e”,</w:t>
            </w:r>
          </w:p>
          <w:p w:rsidR="0009563F" w:rsidRDefault="00822B19">
            <w:pPr>
              <w:spacing w:before="5" w:line="240" w:lineRule="exact"/>
              <w:ind w:left="102" w:right="67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”, 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d2 = 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 2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203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33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ut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before="1"/>
              <w:ind w:left="102" w:right="56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5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”, 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e”, 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”, 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d2 =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”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262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33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52" w:right="1053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264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32" w:right="33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33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tri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206" w:right="1206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“”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262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37" w:right="346"/>
              <w:jc w:val="center"/>
              <w:rPr>
                <w:sz w:val="22"/>
                <w:szCs w:val="22"/>
              </w:rPr>
            </w:pPr>
            <w:r>
              <w:rPr>
                <w:spacing w:val="-7"/>
                <w:sz w:val="22"/>
                <w:szCs w:val="22"/>
              </w:rPr>
              <w:t>11</w:t>
            </w:r>
          </w:p>
        </w:tc>
        <w:tc>
          <w:tcPr>
            <w:tcW w:w="33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pacing w:val="-11"/>
                <w:sz w:val="22"/>
                <w:szCs w:val="22"/>
              </w:rPr>
              <w:t>r.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194" w:right="119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00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264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32" w:right="33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</w:t>
            </w:r>
          </w:p>
        </w:tc>
        <w:tc>
          <w:tcPr>
            <w:tcW w:w="33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ut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108" w:right="1108"/>
              <w:jc w:val="center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before="2" w:line="260" w:lineRule="exact"/>
        <w:rPr>
          <w:sz w:val="26"/>
          <w:szCs w:val="26"/>
        </w:rPr>
      </w:pPr>
    </w:p>
    <w:p w:rsidR="0009563F" w:rsidRDefault="00822B19">
      <w:pPr>
        <w:spacing w:before="24"/>
        <w:ind w:left="118"/>
        <w:rPr>
          <w:sz w:val="28"/>
          <w:szCs w:val="28"/>
        </w:rPr>
      </w:pPr>
      <w:r>
        <w:rPr>
          <w:b/>
          <w:spacing w:val="1"/>
          <w:sz w:val="28"/>
          <w:szCs w:val="28"/>
        </w:rPr>
        <w:t>3</w:t>
      </w:r>
      <w:r>
        <w:rPr>
          <w:b/>
          <w:sz w:val="28"/>
          <w:szCs w:val="28"/>
        </w:rPr>
        <w:t>.2</w:t>
      </w:r>
      <w:r>
        <w:rPr>
          <w:b/>
          <w:spacing w:val="-2"/>
          <w:sz w:val="28"/>
          <w:szCs w:val="28"/>
        </w:rPr>
        <w:t>.</w:t>
      </w:r>
      <w:r>
        <w:rPr>
          <w:b/>
          <w:sz w:val="28"/>
          <w:szCs w:val="28"/>
        </w:rPr>
        <w:t>5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U</w:t>
      </w:r>
      <w:r>
        <w:rPr>
          <w:b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t</w:t>
      </w:r>
      <w:r>
        <w:rPr>
          <w:b/>
          <w:spacing w:val="-5"/>
          <w:sz w:val="28"/>
          <w:szCs w:val="28"/>
        </w:rPr>
        <w:t xml:space="preserve"> </w:t>
      </w:r>
      <w:r>
        <w:rPr>
          <w:b/>
          <w:spacing w:val="-26"/>
          <w:sz w:val="28"/>
          <w:szCs w:val="28"/>
        </w:rPr>
        <w:t>T</w:t>
      </w:r>
      <w:r>
        <w:rPr>
          <w:b/>
          <w:spacing w:val="-2"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 xml:space="preserve">t 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e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(</w:t>
      </w:r>
      <w:r>
        <w:rPr>
          <w:b/>
          <w:spacing w:val="-1"/>
          <w:sz w:val="28"/>
          <w:szCs w:val="28"/>
        </w:rPr>
        <w:t>U</w:t>
      </w:r>
      <w:r>
        <w:rPr>
          <w:b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C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07</w:t>
      </w:r>
      <w:r>
        <w:rPr>
          <w:b/>
          <w:spacing w:val="-2"/>
          <w:sz w:val="28"/>
          <w:szCs w:val="28"/>
        </w:rPr>
        <w:t>)</w:t>
      </w:r>
      <w:r>
        <w:rPr>
          <w:b/>
          <w:sz w:val="28"/>
          <w:szCs w:val="28"/>
        </w:rPr>
        <w:t xml:space="preserve">: </w:t>
      </w:r>
      <w:proofErr w:type="gramStart"/>
      <w:r>
        <w:rPr>
          <w:b/>
          <w:sz w:val="28"/>
          <w:szCs w:val="28"/>
        </w:rPr>
        <w:t>de</w:t>
      </w:r>
      <w:r>
        <w:rPr>
          <w:b/>
          <w:spacing w:val="-1"/>
          <w:sz w:val="28"/>
          <w:szCs w:val="28"/>
        </w:rPr>
        <w:t>l</w:t>
      </w:r>
      <w:r>
        <w:rPr>
          <w:b/>
          <w:sz w:val="28"/>
          <w:szCs w:val="28"/>
        </w:rPr>
        <w:t>eteUs</w:t>
      </w:r>
      <w:r>
        <w:rPr>
          <w:b/>
          <w:spacing w:val="-2"/>
          <w:sz w:val="28"/>
          <w:szCs w:val="28"/>
        </w:rPr>
        <w:t>e</w:t>
      </w:r>
      <w:r>
        <w:rPr>
          <w:b/>
          <w:sz w:val="28"/>
          <w:szCs w:val="28"/>
        </w:rPr>
        <w:t>r(</w:t>
      </w:r>
      <w:proofErr w:type="gramEnd"/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 xml:space="preserve">nt </w:t>
      </w:r>
      <w:r>
        <w:rPr>
          <w:b/>
          <w:spacing w:val="-3"/>
          <w:sz w:val="28"/>
          <w:szCs w:val="28"/>
        </w:rPr>
        <w:t>u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e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Id</w:t>
      </w:r>
      <w:r>
        <w:rPr>
          <w:b/>
          <w:sz w:val="28"/>
          <w:szCs w:val="28"/>
        </w:rPr>
        <w:t xml:space="preserve">) : </w:t>
      </w:r>
      <w:r>
        <w:rPr>
          <w:b/>
          <w:spacing w:val="-3"/>
          <w:sz w:val="28"/>
          <w:szCs w:val="28"/>
        </w:rPr>
        <w:t>B</w:t>
      </w:r>
      <w:r>
        <w:rPr>
          <w:b/>
          <w:spacing w:val="1"/>
          <w:sz w:val="28"/>
          <w:szCs w:val="28"/>
        </w:rPr>
        <w:t>o</w:t>
      </w:r>
      <w:r>
        <w:rPr>
          <w:b/>
          <w:spacing w:val="-1"/>
          <w:sz w:val="28"/>
          <w:szCs w:val="28"/>
        </w:rPr>
        <w:t>o</w:t>
      </w:r>
      <w:r>
        <w:rPr>
          <w:b/>
          <w:spacing w:val="1"/>
          <w:sz w:val="28"/>
          <w:szCs w:val="28"/>
        </w:rPr>
        <w:t>l</w:t>
      </w:r>
      <w:r>
        <w:rPr>
          <w:b/>
          <w:spacing w:val="-2"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n</w:t>
      </w:r>
    </w:p>
    <w:p w:rsidR="0009563F" w:rsidRDefault="00822B19">
      <w:pPr>
        <w:spacing w:before="59" w:line="240" w:lineRule="exact"/>
        <w:ind w:left="118" w:right="82" w:firstLine="42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p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on:</w:t>
      </w:r>
      <w:r>
        <w:rPr>
          <w:b/>
          <w:spacing w:val="4"/>
          <w:sz w:val="22"/>
          <w:szCs w:val="22"/>
        </w:rPr>
        <w:t xml:space="preserve"> </w:t>
      </w:r>
      <w:r>
        <w:rPr>
          <w:spacing w:val="-13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st</w:t>
      </w:r>
      <w:r>
        <w:rPr>
          <w:spacing w:val="6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eU</w:t>
      </w:r>
      <w:r>
        <w:rPr>
          <w:spacing w:val="-3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r(</w:t>
      </w:r>
      <w:proofErr w:type="gramEnd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nt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d)</w:t>
      </w:r>
      <w:r>
        <w:rPr>
          <w:spacing w:val="8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6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hec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er</w:t>
      </w:r>
      <w:r>
        <w:rPr>
          <w:spacing w:val="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5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d</w:t>
      </w:r>
      <w:r>
        <w:rPr>
          <w:spacing w:val="7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ab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.</w:t>
      </w:r>
    </w:p>
    <w:p w:rsidR="0009563F" w:rsidRDefault="00822B19">
      <w:pPr>
        <w:spacing w:line="260" w:lineRule="exact"/>
        <w:ind w:left="538"/>
        <w:rPr>
          <w:sz w:val="24"/>
          <w:szCs w:val="24"/>
        </w:rPr>
      </w:pPr>
      <w:r>
        <w:rPr>
          <w:b/>
          <w:spacing w:val="2"/>
          <w:sz w:val="22"/>
          <w:szCs w:val="22"/>
        </w:rPr>
        <w:t>P</w:t>
      </w:r>
      <w:r>
        <w:rPr>
          <w:b/>
          <w:spacing w:val="-4"/>
          <w:sz w:val="22"/>
          <w:szCs w:val="22"/>
        </w:rPr>
        <w:t>r</w:t>
      </w:r>
      <w:r>
        <w:rPr>
          <w:b/>
          <w:sz w:val="22"/>
          <w:szCs w:val="22"/>
        </w:rPr>
        <w:t>e</w:t>
      </w:r>
      <w:r>
        <w:rPr>
          <w:b/>
          <w:spacing w:val="-6"/>
          <w:sz w:val="22"/>
          <w:szCs w:val="22"/>
        </w:rPr>
        <w:t>r</w:t>
      </w:r>
      <w:r>
        <w:rPr>
          <w:b/>
          <w:sz w:val="22"/>
          <w:szCs w:val="22"/>
        </w:rPr>
        <w:t>equi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1"/>
          <w:sz w:val="22"/>
          <w:szCs w:val="22"/>
        </w:rPr>
        <w:t>t</w:t>
      </w:r>
      <w:r>
        <w:rPr>
          <w:b/>
          <w:sz w:val="22"/>
          <w:szCs w:val="22"/>
        </w:rPr>
        <w:t>es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or</w:t>
      </w:r>
      <w:r>
        <w:rPr>
          <w:b/>
          <w:spacing w:val="-9"/>
          <w:sz w:val="22"/>
          <w:szCs w:val="22"/>
        </w:rPr>
        <w:t xml:space="preserve"> </w:t>
      </w:r>
      <w:r>
        <w:rPr>
          <w:b/>
          <w:spacing w:val="-23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</w:t>
      </w:r>
      <w:r>
        <w:rPr>
          <w:b/>
          <w:spacing w:val="-1"/>
          <w:sz w:val="22"/>
          <w:szCs w:val="22"/>
        </w:rPr>
        <w:t>p</w:t>
      </w:r>
      <w:r>
        <w:rPr>
          <w:b/>
          <w:spacing w:val="-3"/>
          <w:sz w:val="22"/>
          <w:szCs w:val="22"/>
        </w:rPr>
        <w:t>u</w:t>
      </w:r>
      <w:r>
        <w:rPr>
          <w:b/>
          <w:spacing w:val="2"/>
          <w:sz w:val="22"/>
          <w:szCs w:val="22"/>
        </w:rPr>
        <w:t>t</w:t>
      </w:r>
      <w:r>
        <w:rPr>
          <w:b/>
          <w:sz w:val="22"/>
          <w:szCs w:val="22"/>
        </w:rPr>
        <w:t>:</w:t>
      </w:r>
      <w:r>
        <w:rPr>
          <w:b/>
          <w:spacing w:val="1"/>
          <w:sz w:val="22"/>
          <w:szCs w:val="22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test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is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ble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App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ndix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A.</w:t>
      </w:r>
    </w:p>
    <w:p w:rsidR="0009563F" w:rsidRDefault="00822B19">
      <w:pPr>
        <w:spacing w:before="6"/>
        <w:ind w:left="538"/>
        <w:rPr>
          <w:sz w:val="22"/>
          <w:szCs w:val="22"/>
        </w:rPr>
      </w:pPr>
      <w:r>
        <w:rPr>
          <w:b/>
          <w:spacing w:val="-20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ca</w:t>
      </w:r>
      <w:r>
        <w:rPr>
          <w:b/>
          <w:spacing w:val="-2"/>
          <w:sz w:val="22"/>
          <w:szCs w:val="22"/>
        </w:rPr>
        <w:t>s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:</w:t>
      </w:r>
    </w:p>
    <w:tbl>
      <w:tblPr>
        <w:tblW w:w="0" w:type="auto"/>
        <w:tblInd w:w="16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4"/>
        <w:gridCol w:w="3373"/>
        <w:gridCol w:w="2693"/>
        <w:gridCol w:w="1177"/>
      </w:tblGrid>
      <w:tr w:rsidR="0009563F">
        <w:trPr>
          <w:trHeight w:hRule="exact" w:val="51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250" w:right="254"/>
              <w:jc w:val="center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</w:p>
          <w:p w:rsidR="0009563F" w:rsidRDefault="00822B19">
            <w:pPr>
              <w:spacing w:before="1" w:line="240" w:lineRule="exact"/>
              <w:ind w:left="97" w:right="101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ca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33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101" w:right="1098"/>
              <w:jc w:val="center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40" w:right="1040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11" w:right="112"/>
              <w:jc w:val="center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ed</w:t>
            </w:r>
          </w:p>
          <w:p w:rsidR="0009563F" w:rsidRDefault="00822B19">
            <w:pPr>
              <w:spacing w:before="1" w:line="240" w:lineRule="exact"/>
              <w:ind w:left="246" w:right="246"/>
              <w:jc w:val="center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ult</w:t>
            </w:r>
          </w:p>
        </w:tc>
      </w:tr>
      <w:tr w:rsidR="0009563F">
        <w:trPr>
          <w:trHeight w:hRule="exact" w:val="517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33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ex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83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1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5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8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ue</w:t>
            </w:r>
          </w:p>
        </w:tc>
      </w:tr>
      <w:tr w:rsidR="0009563F">
        <w:trPr>
          <w:trHeight w:hRule="exact" w:val="51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33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er</w:t>
            </w:r>
            <w:r>
              <w:rPr>
                <w:spacing w:val="-1"/>
                <w:sz w:val="22"/>
                <w:szCs w:val="22"/>
              </w:rPr>
              <w:t xml:space="preserve"> i</w:t>
            </w:r>
            <w:r>
              <w:rPr>
                <w:sz w:val="22"/>
                <w:szCs w:val="22"/>
              </w:rPr>
              <w:t xml:space="preserve">d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not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83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 99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</w:tbl>
    <w:p w:rsidR="0009563F" w:rsidRDefault="0009563F">
      <w:pPr>
        <w:spacing w:before="5" w:line="240" w:lineRule="exact"/>
        <w:rPr>
          <w:sz w:val="24"/>
          <w:szCs w:val="24"/>
        </w:rPr>
      </w:pP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13</w:t>
            </w:r>
          </w:p>
        </w:tc>
      </w:tr>
      <w:tr w:rsidR="008F0AC0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pgSz w:w="11920" w:h="16840"/>
          <w:pgMar w:top="1320" w:right="1680" w:bottom="280" w:left="1680" w:header="720" w:footer="720" w:gutter="0"/>
          <w:cols w:space="720"/>
        </w:sectPr>
      </w:pPr>
    </w:p>
    <w:p w:rsidR="0009563F" w:rsidRDefault="00822B19">
      <w:pPr>
        <w:spacing w:before="59"/>
        <w:ind w:left="118"/>
        <w:rPr>
          <w:sz w:val="28"/>
          <w:szCs w:val="28"/>
        </w:rPr>
      </w:pPr>
      <w:r>
        <w:rPr>
          <w:b/>
          <w:spacing w:val="1"/>
          <w:sz w:val="28"/>
          <w:szCs w:val="28"/>
        </w:rPr>
        <w:lastRenderedPageBreak/>
        <w:t>3</w:t>
      </w:r>
      <w:r>
        <w:rPr>
          <w:b/>
          <w:sz w:val="28"/>
          <w:szCs w:val="28"/>
        </w:rPr>
        <w:t>.2</w:t>
      </w:r>
      <w:r>
        <w:rPr>
          <w:b/>
          <w:spacing w:val="-2"/>
          <w:sz w:val="28"/>
          <w:szCs w:val="28"/>
        </w:rPr>
        <w:t>.</w:t>
      </w:r>
      <w:r>
        <w:rPr>
          <w:b/>
          <w:sz w:val="28"/>
          <w:szCs w:val="28"/>
        </w:rPr>
        <w:t>6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U</w:t>
      </w:r>
      <w:r>
        <w:rPr>
          <w:b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t</w:t>
      </w:r>
      <w:r>
        <w:rPr>
          <w:b/>
          <w:spacing w:val="-5"/>
          <w:sz w:val="28"/>
          <w:szCs w:val="28"/>
        </w:rPr>
        <w:t xml:space="preserve"> </w:t>
      </w:r>
      <w:r>
        <w:rPr>
          <w:b/>
          <w:spacing w:val="-26"/>
          <w:sz w:val="28"/>
          <w:szCs w:val="28"/>
        </w:rPr>
        <w:t>T</w:t>
      </w:r>
      <w:r>
        <w:rPr>
          <w:b/>
          <w:spacing w:val="-2"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 xml:space="preserve">t 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e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(</w:t>
      </w:r>
      <w:r>
        <w:rPr>
          <w:b/>
          <w:spacing w:val="-1"/>
          <w:sz w:val="28"/>
          <w:szCs w:val="28"/>
        </w:rPr>
        <w:t>U</w:t>
      </w:r>
      <w:r>
        <w:rPr>
          <w:b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C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08</w:t>
      </w:r>
      <w:r>
        <w:rPr>
          <w:b/>
          <w:spacing w:val="-2"/>
          <w:sz w:val="28"/>
          <w:szCs w:val="28"/>
        </w:rPr>
        <w:t>)</w:t>
      </w:r>
      <w:r>
        <w:rPr>
          <w:b/>
          <w:sz w:val="28"/>
          <w:szCs w:val="28"/>
        </w:rPr>
        <w:t xml:space="preserve">: </w:t>
      </w:r>
      <w:proofErr w:type="gramStart"/>
      <w:r>
        <w:rPr>
          <w:b/>
          <w:spacing w:val="1"/>
          <w:sz w:val="28"/>
          <w:szCs w:val="28"/>
        </w:rPr>
        <w:t>s</w:t>
      </w:r>
      <w:r>
        <w:rPr>
          <w:b/>
          <w:spacing w:val="-2"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5"/>
          <w:sz w:val="28"/>
          <w:szCs w:val="28"/>
        </w:rPr>
        <w:t>r</w:t>
      </w:r>
      <w:r>
        <w:rPr>
          <w:b/>
          <w:spacing w:val="-2"/>
          <w:sz w:val="28"/>
          <w:szCs w:val="28"/>
        </w:rPr>
        <w:t>c</w:t>
      </w:r>
      <w:r>
        <w:rPr>
          <w:b/>
          <w:sz w:val="28"/>
          <w:szCs w:val="28"/>
        </w:rPr>
        <w:t>h</w:t>
      </w:r>
      <w:r>
        <w:rPr>
          <w:b/>
          <w:spacing w:val="-1"/>
          <w:sz w:val="28"/>
          <w:szCs w:val="28"/>
        </w:rPr>
        <w:t>Us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r</w:t>
      </w:r>
      <w:r>
        <w:rPr>
          <w:b/>
          <w:sz w:val="28"/>
          <w:szCs w:val="28"/>
        </w:rPr>
        <w:t>(</w:t>
      </w:r>
      <w:proofErr w:type="gramEnd"/>
      <w:r>
        <w:rPr>
          <w:b/>
          <w:spacing w:val="-15"/>
          <w:sz w:val="28"/>
          <w:szCs w:val="28"/>
        </w:rPr>
        <w:t>S</w:t>
      </w:r>
      <w:r>
        <w:rPr>
          <w:b/>
          <w:sz w:val="28"/>
          <w:szCs w:val="28"/>
        </w:rPr>
        <w:t>tr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3"/>
          <w:sz w:val="28"/>
          <w:szCs w:val="28"/>
        </w:rPr>
        <w:t>n</w:t>
      </w:r>
      <w:r>
        <w:rPr>
          <w:b/>
          <w:sz w:val="28"/>
          <w:szCs w:val="28"/>
        </w:rPr>
        <w:t>g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3"/>
          <w:sz w:val="28"/>
          <w:szCs w:val="28"/>
        </w:rPr>
        <w:t>u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e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2"/>
          <w:sz w:val="28"/>
          <w:szCs w:val="28"/>
        </w:rPr>
        <w:t>s</w:t>
      </w:r>
      <w:r>
        <w:rPr>
          <w:b/>
          <w:sz w:val="28"/>
          <w:szCs w:val="28"/>
        </w:rPr>
        <w:t>) :</w:t>
      </w:r>
      <w:r>
        <w:rPr>
          <w:b/>
          <w:spacing w:val="-15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-2"/>
          <w:sz w:val="28"/>
          <w:szCs w:val="28"/>
        </w:rPr>
        <w:t>r</w:t>
      </w:r>
      <w:r>
        <w:rPr>
          <w:b/>
          <w:sz w:val="28"/>
          <w:szCs w:val="28"/>
        </w:rPr>
        <w:t>r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y</w:t>
      </w:r>
      <w:r>
        <w:rPr>
          <w:b/>
          <w:sz w:val="28"/>
          <w:szCs w:val="28"/>
        </w:rPr>
        <w:t>L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t</w:t>
      </w:r>
    </w:p>
    <w:p w:rsidR="0009563F" w:rsidRDefault="00822B19">
      <w:pPr>
        <w:spacing w:before="56"/>
        <w:ind w:left="118" w:right="76" w:firstLine="420"/>
        <w:jc w:val="both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p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on:</w:t>
      </w:r>
      <w:r>
        <w:rPr>
          <w:b/>
          <w:spacing w:val="2"/>
          <w:sz w:val="22"/>
          <w:szCs w:val="22"/>
        </w:rPr>
        <w:t xml:space="preserve"> </w:t>
      </w:r>
      <w:r>
        <w:rPr>
          <w:spacing w:val="-15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chU</w:t>
      </w:r>
      <w:r>
        <w:rPr>
          <w:spacing w:val="-3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r(</w:t>
      </w:r>
      <w:proofErr w:type="gramEnd"/>
      <w:r>
        <w:rPr>
          <w:spacing w:val="-5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 us</w:t>
      </w:r>
      <w:r>
        <w:rPr>
          <w:spacing w:val="1"/>
          <w:sz w:val="22"/>
          <w:szCs w:val="22"/>
        </w:rPr>
        <w:t>er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)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chec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ng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od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 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ch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om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er</w:t>
      </w:r>
      <w:r>
        <w:rPr>
          <w:spacing w:val="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ab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.</w:t>
      </w:r>
      <w:r>
        <w:rPr>
          <w:spacing w:val="1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expe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rr</w:t>
      </w:r>
      <w:r>
        <w:rPr>
          <w:spacing w:val="-2"/>
          <w:sz w:val="22"/>
          <w:szCs w:val="22"/>
        </w:rPr>
        <w:t>ay</w:t>
      </w:r>
      <w:r>
        <w:rPr>
          <w:spacing w:val="1"/>
          <w:sz w:val="22"/>
          <w:szCs w:val="22"/>
        </w:rPr>
        <w:t>li</w:t>
      </w:r>
      <w:r>
        <w:rPr>
          <w:sz w:val="22"/>
          <w:szCs w:val="22"/>
        </w:rPr>
        <w:t>st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-11"/>
          <w:sz w:val="22"/>
          <w:szCs w:val="22"/>
        </w:rPr>
        <w:t>r</w:t>
      </w:r>
      <w:r>
        <w:rPr>
          <w:sz w:val="22"/>
          <w:szCs w:val="22"/>
        </w:rPr>
        <w:t>.</w:t>
      </w:r>
    </w:p>
    <w:p w:rsidR="0009563F" w:rsidRDefault="00822B19">
      <w:pPr>
        <w:spacing w:line="260" w:lineRule="exact"/>
        <w:ind w:left="538"/>
        <w:rPr>
          <w:sz w:val="24"/>
          <w:szCs w:val="24"/>
        </w:rPr>
      </w:pPr>
      <w:r>
        <w:rPr>
          <w:b/>
          <w:spacing w:val="2"/>
          <w:sz w:val="22"/>
          <w:szCs w:val="22"/>
        </w:rPr>
        <w:t>P</w:t>
      </w:r>
      <w:r>
        <w:rPr>
          <w:b/>
          <w:spacing w:val="-4"/>
          <w:sz w:val="22"/>
          <w:szCs w:val="22"/>
        </w:rPr>
        <w:t>r</w:t>
      </w:r>
      <w:r>
        <w:rPr>
          <w:b/>
          <w:sz w:val="22"/>
          <w:szCs w:val="22"/>
        </w:rPr>
        <w:t>e</w:t>
      </w:r>
      <w:r>
        <w:rPr>
          <w:b/>
          <w:spacing w:val="-6"/>
          <w:sz w:val="22"/>
          <w:szCs w:val="22"/>
        </w:rPr>
        <w:t>r</w:t>
      </w:r>
      <w:r>
        <w:rPr>
          <w:b/>
          <w:sz w:val="22"/>
          <w:szCs w:val="22"/>
        </w:rPr>
        <w:t>equi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>es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or</w:t>
      </w:r>
      <w:r>
        <w:rPr>
          <w:b/>
          <w:spacing w:val="-9"/>
          <w:sz w:val="22"/>
          <w:szCs w:val="22"/>
        </w:rPr>
        <w:t xml:space="preserve"> </w:t>
      </w:r>
      <w:r>
        <w:rPr>
          <w:b/>
          <w:spacing w:val="-23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</w:t>
      </w:r>
      <w:r>
        <w:rPr>
          <w:b/>
          <w:spacing w:val="-1"/>
          <w:sz w:val="22"/>
          <w:szCs w:val="22"/>
        </w:rPr>
        <w:t>p</w:t>
      </w:r>
      <w:r>
        <w:rPr>
          <w:b/>
          <w:spacing w:val="-3"/>
          <w:sz w:val="22"/>
          <w:szCs w:val="22"/>
        </w:rPr>
        <w:t>u</w:t>
      </w:r>
      <w:r>
        <w:rPr>
          <w:b/>
          <w:spacing w:val="2"/>
          <w:sz w:val="22"/>
          <w:szCs w:val="22"/>
        </w:rPr>
        <w:t>t</w:t>
      </w:r>
      <w:r>
        <w:rPr>
          <w:b/>
          <w:sz w:val="22"/>
          <w:szCs w:val="22"/>
        </w:rPr>
        <w:t>:</w:t>
      </w:r>
      <w:r>
        <w:rPr>
          <w:b/>
          <w:spacing w:val="1"/>
          <w:sz w:val="22"/>
          <w:szCs w:val="22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test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is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ble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App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ndix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A.</w:t>
      </w:r>
    </w:p>
    <w:p w:rsidR="0009563F" w:rsidRDefault="00822B19">
      <w:pPr>
        <w:spacing w:before="6"/>
        <w:ind w:left="538"/>
        <w:rPr>
          <w:sz w:val="22"/>
          <w:szCs w:val="22"/>
        </w:rPr>
      </w:pPr>
      <w:r>
        <w:rPr>
          <w:b/>
          <w:spacing w:val="-20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ca</w:t>
      </w:r>
      <w:r>
        <w:rPr>
          <w:b/>
          <w:spacing w:val="-2"/>
          <w:sz w:val="22"/>
          <w:szCs w:val="22"/>
        </w:rPr>
        <w:t>s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:</w:t>
      </w:r>
    </w:p>
    <w:tbl>
      <w:tblPr>
        <w:tblW w:w="0" w:type="auto"/>
        <w:tblInd w:w="16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4"/>
        <w:gridCol w:w="1813"/>
        <w:gridCol w:w="1985"/>
        <w:gridCol w:w="3445"/>
      </w:tblGrid>
      <w:tr w:rsidR="0009563F">
        <w:trPr>
          <w:trHeight w:hRule="exact" w:val="51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250" w:right="254"/>
              <w:jc w:val="center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97" w:right="101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ca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18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57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687" w:right="686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3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954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9563F">
        <w:trPr>
          <w:trHeight w:hRule="exact" w:val="2792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8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</w:p>
          <w:p w:rsidR="0009563F" w:rsidRDefault="00822B19">
            <w:pPr>
              <w:spacing w:before="1" w:line="240" w:lineRule="exact"/>
              <w:ind w:left="102" w:right="273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 ex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er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 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3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Li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&lt;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&gt;{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 15</w:t>
            </w:r>
          </w:p>
          <w:p w:rsidR="0009563F" w:rsidRDefault="00822B19">
            <w:pPr>
              <w:spacing w:before="1" w:line="240" w:lineRule="exact"/>
              <w:ind w:left="102" w:right="130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Phi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3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ph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2" w:right="152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1234</w:t>
            </w:r>
            <w:r>
              <w:rPr>
                <w:spacing w:val="-2"/>
                <w:sz w:val="22"/>
                <w:szCs w:val="22"/>
              </w:rPr>
              <w:t>”</w:t>
            </w:r>
            <w:r>
              <w:rPr>
                <w:sz w:val="22"/>
                <w:szCs w:val="22"/>
              </w:rPr>
              <w:t>, ps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 xml:space="preserve">2 =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1234”,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 1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</w:tr>
      <w:tr w:rsidR="0009563F">
        <w:trPr>
          <w:trHeight w:hRule="exact" w:val="2794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8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</w:p>
          <w:p w:rsidR="0009563F" w:rsidRDefault="00822B19">
            <w:pPr>
              <w:spacing w:before="3" w:line="240" w:lineRule="exact"/>
              <w:ind w:left="102" w:right="308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 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</w:t>
            </w:r>
            <w:r>
              <w:rPr>
                <w:spacing w:val="-7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3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Li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&lt;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&gt;{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 3</w:t>
            </w:r>
          </w:p>
          <w:p w:rsidR="0009563F" w:rsidRDefault="00822B19">
            <w:pPr>
              <w:spacing w:before="1"/>
              <w:ind w:left="102" w:right="1477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-1"/>
                <w:sz w:val="22"/>
                <w:szCs w:val="22"/>
              </w:rPr>
              <w:t>“</w:t>
            </w:r>
            <w:r>
              <w:rPr>
                <w:spacing w:val="-13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5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”, 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”, 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”, 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d2 =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”,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 3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</w:tr>
      <w:tr w:rsidR="0009563F">
        <w:trPr>
          <w:trHeight w:hRule="exact" w:val="2794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8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 w:right="310"/>
              <w:jc w:val="both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</w:p>
          <w:p w:rsidR="0009563F" w:rsidRDefault="00822B19">
            <w:pPr>
              <w:spacing w:before="5" w:line="240" w:lineRule="exact"/>
              <w:ind w:left="102" w:right="308"/>
              <w:jc w:val="both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z w:val="22"/>
                <w:szCs w:val="22"/>
              </w:rPr>
              <w:t xml:space="preserve"> us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us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 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an”</w:t>
            </w:r>
          </w:p>
        </w:tc>
        <w:tc>
          <w:tcPr>
            <w:tcW w:w="3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Li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&lt;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&gt;{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 2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an”,</w:t>
            </w:r>
          </w:p>
          <w:p w:rsidR="0009563F" w:rsidRDefault="00822B19">
            <w:pPr>
              <w:spacing w:before="1"/>
              <w:ind w:left="102" w:right="10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-1"/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eo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anpa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”, 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an”, 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 = “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an”, 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d2 =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an”,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 2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</w:tr>
      <w:tr w:rsidR="0009563F">
        <w:trPr>
          <w:trHeight w:hRule="exact" w:val="2033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18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a.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 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3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Li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&lt;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&gt;{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 1</w:t>
            </w:r>
            <w:r>
              <w:rPr>
                <w:spacing w:val="-2"/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line="240" w:lineRule="exact"/>
              <w:ind w:left="102" w:right="130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Phi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3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ph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before="1" w:line="240" w:lineRule="exact"/>
              <w:ind w:left="102" w:right="152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1234</w:t>
            </w:r>
            <w:r>
              <w:rPr>
                <w:spacing w:val="-2"/>
                <w:sz w:val="22"/>
                <w:szCs w:val="22"/>
              </w:rPr>
              <w:t>”</w:t>
            </w:r>
            <w:r>
              <w:rPr>
                <w:sz w:val="22"/>
                <w:szCs w:val="22"/>
              </w:rPr>
              <w:t>, ps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 xml:space="preserve">2 =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1234”,</w:t>
            </w:r>
          </w:p>
        </w:tc>
      </w:tr>
    </w:tbl>
    <w:p w:rsidR="0009563F" w:rsidRDefault="0009563F">
      <w:pPr>
        <w:spacing w:before="5" w:line="100" w:lineRule="exact"/>
        <w:rPr>
          <w:sz w:val="10"/>
          <w:szCs w:val="10"/>
        </w:rPr>
      </w:pPr>
    </w:p>
    <w:p w:rsidR="0009563F" w:rsidRDefault="0009563F">
      <w:pPr>
        <w:spacing w:line="200" w:lineRule="exact"/>
      </w:pP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40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4</w:t>
            </w:r>
          </w:p>
        </w:tc>
      </w:tr>
      <w:tr w:rsidR="008F0AC0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pgSz w:w="11920" w:h="16840"/>
          <w:pgMar w:top="1360" w:right="1680" w:bottom="280" w:left="1680" w:header="720" w:footer="720" w:gutter="0"/>
          <w:cols w:space="720"/>
        </w:sectPr>
      </w:pPr>
    </w:p>
    <w:p w:rsidR="0009563F" w:rsidRDefault="0009563F">
      <w:pPr>
        <w:spacing w:before="6" w:line="80" w:lineRule="exact"/>
        <w:rPr>
          <w:sz w:val="9"/>
          <w:szCs w:val="9"/>
        </w:rPr>
      </w:pPr>
    </w:p>
    <w:tbl>
      <w:tblPr>
        <w:tblW w:w="0" w:type="auto"/>
        <w:tblInd w:w="16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4"/>
        <w:gridCol w:w="1813"/>
        <w:gridCol w:w="1985"/>
        <w:gridCol w:w="3445"/>
      </w:tblGrid>
      <w:tr w:rsidR="0009563F">
        <w:trPr>
          <w:trHeight w:hRule="exact" w:val="5324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09563F"/>
        </w:tc>
        <w:tc>
          <w:tcPr>
            <w:tcW w:w="18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09563F"/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09563F"/>
        </w:tc>
        <w:tc>
          <w:tcPr>
            <w:tcW w:w="3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 1</w:t>
            </w:r>
          </w:p>
          <w:p w:rsidR="0009563F" w:rsidRDefault="00822B19">
            <w:pPr>
              <w:spacing w:before="5" w:line="240" w:lineRule="exact"/>
              <w:ind w:left="102" w:right="27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} 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z w:val="22"/>
                <w:szCs w:val="22"/>
              </w:rPr>
              <w:t xml:space="preserve">{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 2,</w:t>
            </w:r>
          </w:p>
          <w:p w:rsidR="0009563F" w:rsidRDefault="00822B19">
            <w:pPr>
              <w:spacing w:before="2" w:line="240" w:lineRule="exact"/>
              <w:ind w:left="102" w:right="101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-1"/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eo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anpa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before="2" w:line="240" w:lineRule="exact"/>
              <w:ind w:left="102" w:right="111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an”, 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 = “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an”, 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d2 =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an”,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 2</w:t>
            </w:r>
          </w:p>
          <w:p w:rsidR="0009563F" w:rsidRDefault="00822B19">
            <w:pPr>
              <w:spacing w:before="1" w:line="240" w:lineRule="exact"/>
              <w:ind w:left="102" w:right="277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} 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 3,</w:t>
            </w:r>
          </w:p>
          <w:p w:rsidR="0009563F" w:rsidRDefault="00822B19">
            <w:pPr>
              <w:spacing w:before="1" w:line="240" w:lineRule="exact"/>
              <w:ind w:left="102" w:right="16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-1"/>
                <w:sz w:val="22"/>
                <w:szCs w:val="22"/>
              </w:rPr>
              <w:t>“</w:t>
            </w:r>
            <w:r>
              <w:rPr>
                <w:spacing w:val="-13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5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before="2"/>
              <w:ind w:left="102" w:right="1477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”, 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d2 =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”,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 3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</w:tr>
      <w:tr w:rsidR="0009563F">
        <w:trPr>
          <w:trHeight w:hRule="exact" w:val="1022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181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</w:p>
          <w:p w:rsidR="0009563F" w:rsidRDefault="00822B19">
            <w:pPr>
              <w:spacing w:before="1" w:line="240" w:lineRule="exact"/>
              <w:ind w:left="102" w:right="328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 d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es not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 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abc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3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</w:p>
        </w:tc>
      </w:tr>
    </w:tbl>
    <w:p w:rsidR="0009563F" w:rsidRDefault="0009563F">
      <w:pPr>
        <w:spacing w:before="1" w:line="160" w:lineRule="exact"/>
        <w:rPr>
          <w:sz w:val="16"/>
          <w:szCs w:val="16"/>
        </w:r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15</w:t>
            </w:r>
          </w:p>
        </w:tc>
      </w:tr>
      <w:tr w:rsidR="008F0AC0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pgSz w:w="11920" w:h="16840"/>
          <w:pgMar w:top="1320" w:right="1680" w:bottom="280" w:left="1680" w:header="720" w:footer="720" w:gutter="0"/>
          <w:cols w:space="720"/>
        </w:sectPr>
      </w:pPr>
    </w:p>
    <w:p w:rsidR="0009563F" w:rsidRDefault="00822B19">
      <w:pPr>
        <w:spacing w:before="60"/>
        <w:ind w:left="118"/>
        <w:rPr>
          <w:sz w:val="32"/>
          <w:szCs w:val="32"/>
        </w:rPr>
      </w:pPr>
      <w:r>
        <w:rPr>
          <w:b/>
          <w:spacing w:val="1"/>
          <w:sz w:val="32"/>
          <w:szCs w:val="32"/>
        </w:rPr>
        <w:lastRenderedPageBreak/>
        <w:t>3</w:t>
      </w:r>
      <w:r>
        <w:rPr>
          <w:b/>
          <w:sz w:val="32"/>
          <w:szCs w:val="32"/>
        </w:rPr>
        <w:t>.3</w:t>
      </w:r>
      <w:r>
        <w:rPr>
          <w:b/>
          <w:spacing w:val="-4"/>
          <w:sz w:val="32"/>
          <w:szCs w:val="32"/>
        </w:rPr>
        <w:t xml:space="preserve"> </w:t>
      </w:r>
      <w:r>
        <w:rPr>
          <w:b/>
          <w:sz w:val="32"/>
          <w:szCs w:val="32"/>
        </w:rPr>
        <w:t>Cl</w:t>
      </w:r>
      <w:r>
        <w:rPr>
          <w:b/>
          <w:spacing w:val="1"/>
          <w:sz w:val="32"/>
          <w:szCs w:val="32"/>
        </w:rPr>
        <w:t>a</w:t>
      </w:r>
      <w:r>
        <w:rPr>
          <w:b/>
          <w:sz w:val="32"/>
          <w:szCs w:val="32"/>
        </w:rPr>
        <w:t>ss</w:t>
      </w:r>
      <w:r>
        <w:rPr>
          <w:b/>
          <w:spacing w:val="-7"/>
          <w:sz w:val="32"/>
          <w:szCs w:val="32"/>
        </w:rPr>
        <w:t xml:space="preserve"> </w:t>
      </w:r>
      <w:r>
        <w:rPr>
          <w:b/>
          <w:spacing w:val="-1"/>
          <w:sz w:val="32"/>
          <w:szCs w:val="32"/>
        </w:rPr>
        <w:t>P</w:t>
      </w:r>
      <w:r>
        <w:rPr>
          <w:b/>
          <w:spacing w:val="1"/>
          <w:sz w:val="32"/>
          <w:szCs w:val="32"/>
        </w:rPr>
        <w:t>a</w:t>
      </w:r>
      <w:r>
        <w:rPr>
          <w:b/>
          <w:sz w:val="32"/>
          <w:szCs w:val="32"/>
        </w:rPr>
        <w:t>tien</w:t>
      </w:r>
      <w:r>
        <w:rPr>
          <w:b/>
          <w:spacing w:val="1"/>
          <w:sz w:val="32"/>
          <w:szCs w:val="32"/>
        </w:rPr>
        <w:t>t</w:t>
      </w:r>
      <w:r>
        <w:rPr>
          <w:b/>
          <w:sz w:val="32"/>
          <w:szCs w:val="32"/>
        </w:rPr>
        <w:t>C</w:t>
      </w:r>
      <w:r>
        <w:rPr>
          <w:b/>
          <w:spacing w:val="1"/>
          <w:sz w:val="32"/>
          <w:szCs w:val="32"/>
        </w:rPr>
        <w:t>o</w:t>
      </w:r>
      <w:r>
        <w:rPr>
          <w:b/>
          <w:sz w:val="32"/>
          <w:szCs w:val="32"/>
        </w:rPr>
        <w:t>nt</w:t>
      </w:r>
      <w:r>
        <w:rPr>
          <w:b/>
          <w:spacing w:val="-5"/>
          <w:sz w:val="32"/>
          <w:szCs w:val="32"/>
        </w:rPr>
        <w:t>r</w:t>
      </w:r>
      <w:r>
        <w:rPr>
          <w:b/>
          <w:spacing w:val="1"/>
          <w:sz w:val="32"/>
          <w:szCs w:val="32"/>
        </w:rPr>
        <w:t>o</w:t>
      </w:r>
      <w:r>
        <w:rPr>
          <w:b/>
          <w:sz w:val="32"/>
          <w:szCs w:val="32"/>
        </w:rPr>
        <w:t>ller</w:t>
      </w:r>
    </w:p>
    <w:p w:rsidR="0009563F" w:rsidRDefault="0009563F">
      <w:pPr>
        <w:spacing w:before="19" w:line="220" w:lineRule="exact"/>
        <w:rPr>
          <w:sz w:val="22"/>
          <w:szCs w:val="22"/>
        </w:rPr>
      </w:pPr>
    </w:p>
    <w:p w:rsidR="0009563F" w:rsidRDefault="00822B19">
      <w:pPr>
        <w:ind w:left="118"/>
        <w:rPr>
          <w:sz w:val="28"/>
          <w:szCs w:val="28"/>
        </w:rPr>
      </w:pPr>
      <w:r>
        <w:rPr>
          <w:b/>
          <w:spacing w:val="1"/>
          <w:sz w:val="28"/>
          <w:szCs w:val="28"/>
        </w:rPr>
        <w:t>3</w:t>
      </w:r>
      <w:r>
        <w:rPr>
          <w:b/>
          <w:sz w:val="28"/>
          <w:szCs w:val="28"/>
        </w:rPr>
        <w:t>.</w:t>
      </w:r>
      <w:r>
        <w:rPr>
          <w:b/>
          <w:spacing w:val="1"/>
          <w:sz w:val="28"/>
          <w:szCs w:val="28"/>
        </w:rPr>
        <w:t>3</w:t>
      </w:r>
      <w:r>
        <w:rPr>
          <w:b/>
          <w:spacing w:val="-3"/>
          <w:sz w:val="28"/>
          <w:szCs w:val="28"/>
        </w:rPr>
        <w:t>.</w:t>
      </w:r>
      <w:r>
        <w:rPr>
          <w:b/>
          <w:sz w:val="28"/>
          <w:szCs w:val="28"/>
        </w:rPr>
        <w:t>1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U</w:t>
      </w:r>
      <w:r>
        <w:rPr>
          <w:b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t</w:t>
      </w:r>
      <w:r>
        <w:rPr>
          <w:b/>
          <w:spacing w:val="-5"/>
          <w:sz w:val="28"/>
          <w:szCs w:val="28"/>
        </w:rPr>
        <w:t xml:space="preserve"> </w:t>
      </w:r>
      <w:r>
        <w:rPr>
          <w:b/>
          <w:spacing w:val="-26"/>
          <w:sz w:val="28"/>
          <w:szCs w:val="28"/>
        </w:rPr>
        <w:t>T</w:t>
      </w:r>
      <w:r>
        <w:rPr>
          <w:b/>
          <w:spacing w:val="-2"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 xml:space="preserve">t 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e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2"/>
          <w:sz w:val="28"/>
          <w:szCs w:val="28"/>
        </w:rPr>
        <w:t>(</w:t>
      </w:r>
      <w:r>
        <w:rPr>
          <w:b/>
          <w:spacing w:val="-1"/>
          <w:sz w:val="28"/>
          <w:szCs w:val="28"/>
        </w:rPr>
        <w:t>U</w:t>
      </w:r>
      <w:r>
        <w:rPr>
          <w:b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C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09</w:t>
      </w:r>
      <w:r>
        <w:rPr>
          <w:b/>
          <w:spacing w:val="-2"/>
          <w:sz w:val="28"/>
          <w:szCs w:val="28"/>
        </w:rPr>
        <w:t>)</w:t>
      </w:r>
      <w:r>
        <w:rPr>
          <w:b/>
          <w:sz w:val="28"/>
          <w:szCs w:val="28"/>
        </w:rPr>
        <w:t xml:space="preserve">: </w:t>
      </w:r>
      <w:proofErr w:type="gramStart"/>
      <w:r>
        <w:rPr>
          <w:b/>
          <w:spacing w:val="1"/>
          <w:sz w:val="28"/>
          <w:szCs w:val="28"/>
        </w:rPr>
        <w:t>g</w:t>
      </w:r>
      <w:r>
        <w:rPr>
          <w:b/>
          <w:sz w:val="28"/>
          <w:szCs w:val="28"/>
        </w:rPr>
        <w:t>et</w:t>
      </w:r>
      <w:r>
        <w:rPr>
          <w:b/>
          <w:spacing w:val="-3"/>
          <w:sz w:val="28"/>
          <w:szCs w:val="28"/>
        </w:rPr>
        <w:t>P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2"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e</w:t>
      </w:r>
      <w:r>
        <w:rPr>
          <w:b/>
          <w:spacing w:val="-3"/>
          <w:sz w:val="28"/>
          <w:szCs w:val="28"/>
        </w:rPr>
        <w:t>n</w:t>
      </w:r>
      <w:r>
        <w:rPr>
          <w:b/>
          <w:sz w:val="28"/>
          <w:szCs w:val="28"/>
        </w:rPr>
        <w:t>tL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s</w:t>
      </w:r>
      <w:r>
        <w:rPr>
          <w:b/>
          <w:spacing w:val="2"/>
          <w:sz w:val="28"/>
          <w:szCs w:val="28"/>
        </w:rPr>
        <w:t>t</w:t>
      </w:r>
      <w:r>
        <w:rPr>
          <w:b/>
          <w:sz w:val="28"/>
          <w:szCs w:val="28"/>
        </w:rPr>
        <w:t>(</w:t>
      </w:r>
      <w:proofErr w:type="gramEnd"/>
      <w:r>
        <w:rPr>
          <w:b/>
          <w:sz w:val="28"/>
          <w:szCs w:val="28"/>
        </w:rPr>
        <w:t>) :</w:t>
      </w:r>
      <w:r>
        <w:rPr>
          <w:b/>
          <w:spacing w:val="-15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r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y</w:t>
      </w:r>
      <w:r>
        <w:rPr>
          <w:b/>
          <w:sz w:val="28"/>
          <w:szCs w:val="28"/>
        </w:rPr>
        <w:t>L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t</w:t>
      </w:r>
    </w:p>
    <w:p w:rsidR="0009563F" w:rsidRDefault="00822B19">
      <w:pPr>
        <w:spacing w:before="55"/>
        <w:ind w:left="118" w:right="82" w:firstLine="42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p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on:</w:t>
      </w:r>
      <w:r>
        <w:rPr>
          <w:b/>
          <w:spacing w:val="6"/>
          <w:sz w:val="22"/>
          <w:szCs w:val="22"/>
        </w:rPr>
        <w:t xml:space="preserve"> </w:t>
      </w:r>
      <w:r>
        <w:rPr>
          <w:spacing w:val="-13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st</w:t>
      </w:r>
      <w:r>
        <w:rPr>
          <w:spacing w:val="9"/>
          <w:sz w:val="22"/>
          <w:szCs w:val="22"/>
        </w:rPr>
        <w:t xml:space="preserve"> </w:t>
      </w:r>
      <w:proofErr w:type="gramStart"/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Lis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(</w:t>
      </w:r>
      <w:proofErr w:type="gramEnd"/>
      <w:r>
        <w:rPr>
          <w:sz w:val="22"/>
          <w:szCs w:val="22"/>
        </w:rPr>
        <w:t>)</w:t>
      </w:r>
      <w:r>
        <w:rPr>
          <w:spacing w:val="8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</w:t>
      </w:r>
      <w:r>
        <w:rPr>
          <w:spacing w:val="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8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ec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g</w:t>
      </w:r>
      <w:r>
        <w:rPr>
          <w:spacing w:val="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7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</w:t>
      </w:r>
      <w:r>
        <w:rPr>
          <w:spacing w:val="9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et</w:t>
      </w:r>
      <w:r>
        <w:rPr>
          <w:spacing w:val="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ht</w:t>
      </w:r>
      <w:r>
        <w:rPr>
          <w:spacing w:val="1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 of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ent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web 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on.</w:t>
      </w:r>
      <w:r>
        <w:rPr>
          <w:spacing w:val="-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xpe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09563F" w:rsidRDefault="00822B19">
      <w:pPr>
        <w:spacing w:line="260" w:lineRule="exact"/>
        <w:ind w:left="538"/>
        <w:rPr>
          <w:sz w:val="24"/>
          <w:szCs w:val="24"/>
        </w:rPr>
      </w:pPr>
      <w:r>
        <w:rPr>
          <w:b/>
          <w:spacing w:val="2"/>
          <w:sz w:val="22"/>
          <w:szCs w:val="22"/>
        </w:rPr>
        <w:t>P</w:t>
      </w:r>
      <w:r>
        <w:rPr>
          <w:b/>
          <w:spacing w:val="-4"/>
          <w:sz w:val="22"/>
          <w:szCs w:val="22"/>
        </w:rPr>
        <w:t>r</w:t>
      </w:r>
      <w:r>
        <w:rPr>
          <w:b/>
          <w:sz w:val="22"/>
          <w:szCs w:val="22"/>
        </w:rPr>
        <w:t>e</w:t>
      </w:r>
      <w:r>
        <w:rPr>
          <w:b/>
          <w:spacing w:val="-6"/>
          <w:sz w:val="22"/>
          <w:szCs w:val="22"/>
        </w:rPr>
        <w:t>r</w:t>
      </w:r>
      <w:r>
        <w:rPr>
          <w:b/>
          <w:sz w:val="22"/>
          <w:szCs w:val="22"/>
        </w:rPr>
        <w:t>equi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>es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or</w:t>
      </w:r>
      <w:r>
        <w:rPr>
          <w:b/>
          <w:spacing w:val="-9"/>
          <w:sz w:val="22"/>
          <w:szCs w:val="22"/>
        </w:rPr>
        <w:t xml:space="preserve"> </w:t>
      </w:r>
      <w:r>
        <w:rPr>
          <w:b/>
          <w:spacing w:val="-23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</w:t>
      </w:r>
      <w:r>
        <w:rPr>
          <w:b/>
          <w:spacing w:val="-1"/>
          <w:sz w:val="22"/>
          <w:szCs w:val="22"/>
        </w:rPr>
        <w:t>p</w:t>
      </w:r>
      <w:r>
        <w:rPr>
          <w:b/>
          <w:spacing w:val="-3"/>
          <w:sz w:val="22"/>
          <w:szCs w:val="22"/>
        </w:rPr>
        <w:t>u</w:t>
      </w:r>
      <w:r>
        <w:rPr>
          <w:b/>
          <w:spacing w:val="2"/>
          <w:sz w:val="22"/>
          <w:szCs w:val="22"/>
        </w:rPr>
        <w:t>t</w:t>
      </w:r>
      <w:r>
        <w:rPr>
          <w:b/>
          <w:sz w:val="22"/>
          <w:szCs w:val="22"/>
        </w:rPr>
        <w:t>:</w:t>
      </w:r>
      <w:r>
        <w:rPr>
          <w:b/>
          <w:spacing w:val="1"/>
          <w:sz w:val="22"/>
          <w:szCs w:val="22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test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is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ble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App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ndix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A.</w:t>
      </w:r>
    </w:p>
    <w:p w:rsidR="0009563F" w:rsidRDefault="00822B19">
      <w:pPr>
        <w:spacing w:before="6"/>
        <w:ind w:left="538"/>
        <w:rPr>
          <w:sz w:val="22"/>
          <w:szCs w:val="22"/>
        </w:rPr>
      </w:pPr>
      <w:r>
        <w:rPr>
          <w:b/>
          <w:spacing w:val="-20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ca</w:t>
      </w:r>
      <w:r>
        <w:rPr>
          <w:b/>
          <w:spacing w:val="-2"/>
          <w:sz w:val="22"/>
          <w:szCs w:val="22"/>
        </w:rPr>
        <w:t>s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:</w:t>
      </w:r>
    </w:p>
    <w:tbl>
      <w:tblPr>
        <w:tblW w:w="0" w:type="auto"/>
        <w:tblInd w:w="16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4"/>
        <w:gridCol w:w="2523"/>
        <w:gridCol w:w="1133"/>
        <w:gridCol w:w="3587"/>
      </w:tblGrid>
      <w:tr w:rsidR="0009563F">
        <w:trPr>
          <w:trHeight w:hRule="exact" w:val="51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250" w:right="254"/>
              <w:jc w:val="center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97" w:right="101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ca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709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294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nput</w:t>
            </w:r>
          </w:p>
        </w:tc>
        <w:tc>
          <w:tcPr>
            <w:tcW w:w="35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7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9563F">
        <w:trPr>
          <w:trHeight w:hRule="exact" w:val="8864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sho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</w:t>
            </w:r>
          </w:p>
          <w:p w:rsidR="0009563F" w:rsidRDefault="00822B19">
            <w:pPr>
              <w:spacing w:before="1" w:line="240" w:lineRule="exact"/>
              <w:ind w:left="102" w:right="97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ht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of pa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om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483" w:right="491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35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Li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&lt;P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&gt;{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before="1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171</w:t>
            </w:r>
            <w:r>
              <w:rPr>
                <w:spacing w:val="-2"/>
                <w:sz w:val="22"/>
                <w:szCs w:val="22"/>
              </w:rPr>
              <w:t>9</w:t>
            </w:r>
            <w:r>
              <w:rPr>
                <w:sz w:val="22"/>
                <w:szCs w:val="22"/>
              </w:rPr>
              <w:t>90024</w:t>
            </w:r>
            <w:r>
              <w:rPr>
                <w:spacing w:val="-2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04</w:t>
            </w:r>
            <w:r>
              <w:rPr>
                <w:spacing w:val="1"/>
                <w:sz w:val="22"/>
                <w:szCs w:val="22"/>
              </w:rPr>
              <w:t>7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3" w:line="240" w:lineRule="exact"/>
              <w:ind w:left="103" w:right="1377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So</w:t>
            </w:r>
            <w:r>
              <w:rPr>
                <w:spacing w:val="-2"/>
                <w:sz w:val="22"/>
                <w:szCs w:val="22"/>
              </w:rPr>
              <w:t>mk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-1"/>
                <w:sz w:val="22"/>
                <w:szCs w:val="22"/>
              </w:rPr>
              <w:t>“</w:t>
            </w:r>
            <w:r>
              <w:rPr>
                <w:spacing w:val="-16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500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l.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before="2" w:line="240" w:lineRule="exact"/>
              <w:ind w:left="103" w:right="140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3</w:t>
            </w:r>
            <w:r>
              <w:rPr>
                <w:spacing w:val="1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, 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so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-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5413</w:t>
            </w:r>
            <w:r>
              <w:rPr>
                <w:spacing w:val="-2"/>
                <w:sz w:val="22"/>
                <w:szCs w:val="22"/>
              </w:rPr>
              <w:t>9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before="5" w:line="240" w:lineRule="exact"/>
              <w:ind w:left="103" w:right="42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2016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07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31 18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36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2</w:t>
            </w:r>
            <w:r>
              <w:rPr>
                <w:spacing w:val="1"/>
                <w:sz w:val="22"/>
                <w:szCs w:val="22"/>
              </w:rPr>
              <w:t>8</w:t>
            </w:r>
            <w:r>
              <w:rPr>
                <w:sz w:val="22"/>
                <w:szCs w:val="22"/>
              </w:rPr>
              <w:t>, upda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e_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16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</w:t>
            </w:r>
            <w:r>
              <w:rPr>
                <w:spacing w:val="2"/>
                <w:sz w:val="22"/>
                <w:szCs w:val="22"/>
              </w:rPr>
              <w:t>7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31 18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36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2</w:t>
            </w:r>
            <w:r>
              <w:rPr>
                <w:spacing w:val="1"/>
                <w:sz w:val="22"/>
                <w:szCs w:val="22"/>
              </w:rPr>
              <w:t>8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  <w:p w:rsidR="0009563F" w:rsidRDefault="00822B19">
            <w:pPr>
              <w:spacing w:before="1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176</w:t>
            </w:r>
            <w:r>
              <w:rPr>
                <w:spacing w:val="-2"/>
                <w:sz w:val="22"/>
                <w:szCs w:val="22"/>
              </w:rPr>
              <w:t>9</w:t>
            </w:r>
            <w:r>
              <w:rPr>
                <w:sz w:val="22"/>
                <w:szCs w:val="22"/>
              </w:rPr>
              <w:t>90024</w:t>
            </w:r>
            <w:r>
              <w:rPr>
                <w:spacing w:val="-2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04</w:t>
            </w:r>
            <w:r>
              <w:rPr>
                <w:spacing w:val="1"/>
                <w:sz w:val="22"/>
                <w:szCs w:val="22"/>
              </w:rPr>
              <w:t>7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5" w:line="240" w:lineRule="exact"/>
              <w:ind w:left="103" w:right="163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de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na”,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5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C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90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before="1"/>
              <w:ind w:left="103" w:right="1567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32 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dan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”, 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6704</w:t>
            </w:r>
            <w:r>
              <w:rPr>
                <w:spacing w:val="-2"/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before="2" w:line="240" w:lineRule="exact"/>
              <w:ind w:left="103" w:right="42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2016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07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30 23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55</w:t>
            </w:r>
            <w:r>
              <w:rPr>
                <w:spacing w:val="1"/>
                <w:sz w:val="22"/>
                <w:szCs w:val="22"/>
              </w:rPr>
              <w:t>:1</w:t>
            </w:r>
            <w:r>
              <w:rPr>
                <w:sz w:val="22"/>
                <w:szCs w:val="22"/>
              </w:rPr>
              <w:t>7, upda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e_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16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</w:t>
            </w:r>
            <w:r>
              <w:rPr>
                <w:spacing w:val="2"/>
                <w:sz w:val="22"/>
                <w:szCs w:val="22"/>
              </w:rPr>
              <w:t>7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30 23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59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2</w:t>
            </w:r>
            <w:r>
              <w:rPr>
                <w:spacing w:val="1"/>
                <w:sz w:val="22"/>
                <w:szCs w:val="22"/>
              </w:rPr>
              <w:t>3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2" w:line="240" w:lineRule="exact"/>
              <w:ind w:left="103" w:right="271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 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166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10048</w:t>
            </w:r>
            <w:r>
              <w:rPr>
                <w:spacing w:val="-2"/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72</w:t>
            </w:r>
            <w:r>
              <w:rPr>
                <w:spacing w:val="1"/>
                <w:sz w:val="22"/>
                <w:szCs w:val="22"/>
              </w:rPr>
              <w:t>6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3" w:line="240" w:lineRule="exact"/>
              <w:ind w:left="103" w:right="144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3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6"/>
                <w:sz w:val="22"/>
                <w:szCs w:val="22"/>
              </w:rPr>
              <w:t>m</w:t>
            </w:r>
            <w:r>
              <w:rPr>
                <w:spacing w:val="3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x</w:t>
            </w:r>
            <w:r>
              <w:rPr>
                <w:spacing w:val="1"/>
                <w:sz w:val="22"/>
                <w:szCs w:val="22"/>
              </w:rPr>
              <w:t>tr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opha</w:t>
            </w:r>
            <w:r>
              <w:rPr>
                <w:spacing w:val="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3</w:t>
            </w:r>
            <w:r>
              <w:rPr>
                <w:spacing w:val="1"/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5" w:line="240" w:lineRule="exact"/>
              <w:ind w:left="103" w:right="1547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pacing w:val="2"/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”, 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5870</w:t>
            </w:r>
            <w:r>
              <w:rPr>
                <w:spacing w:val="-2"/>
                <w:sz w:val="22"/>
                <w:szCs w:val="22"/>
              </w:rPr>
              <w:t>6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2016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08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01 03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39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pacing w:val="-9"/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1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upda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e_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16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</w:t>
            </w:r>
            <w:r>
              <w:rPr>
                <w:spacing w:val="2"/>
                <w:sz w:val="22"/>
                <w:szCs w:val="22"/>
              </w:rPr>
              <w:t>8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01 03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39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pacing w:val="-9"/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  <w:p w:rsidR="0009563F" w:rsidRDefault="00822B19">
            <w:pPr>
              <w:spacing w:before="1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18" w:line="280" w:lineRule="exact"/>
        <w:rPr>
          <w:sz w:val="28"/>
          <w:szCs w:val="28"/>
        </w:rPr>
      </w:pP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16</w:t>
            </w:r>
          </w:p>
        </w:tc>
      </w:tr>
      <w:tr w:rsidR="008F0AC0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pgSz w:w="11920" w:h="16840"/>
          <w:pgMar w:top="1360" w:right="1680" w:bottom="280" w:left="1680" w:header="720" w:footer="720" w:gutter="0"/>
          <w:cols w:space="720"/>
        </w:sectPr>
      </w:pPr>
    </w:p>
    <w:p w:rsidR="0009563F" w:rsidRDefault="00822B19">
      <w:pPr>
        <w:spacing w:before="59"/>
        <w:ind w:left="118"/>
        <w:rPr>
          <w:sz w:val="28"/>
          <w:szCs w:val="28"/>
        </w:rPr>
      </w:pPr>
      <w:r>
        <w:rPr>
          <w:b/>
          <w:spacing w:val="1"/>
          <w:sz w:val="28"/>
          <w:szCs w:val="28"/>
        </w:rPr>
        <w:lastRenderedPageBreak/>
        <w:t>3</w:t>
      </w:r>
      <w:r>
        <w:rPr>
          <w:b/>
          <w:sz w:val="28"/>
          <w:szCs w:val="28"/>
        </w:rPr>
        <w:t>.3</w:t>
      </w:r>
      <w:r>
        <w:rPr>
          <w:b/>
          <w:spacing w:val="-3"/>
          <w:sz w:val="28"/>
          <w:szCs w:val="28"/>
        </w:rPr>
        <w:t>.</w:t>
      </w:r>
      <w:r>
        <w:rPr>
          <w:b/>
          <w:sz w:val="28"/>
          <w:szCs w:val="28"/>
        </w:rPr>
        <w:t>2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U</w:t>
      </w:r>
      <w:r>
        <w:rPr>
          <w:b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t</w:t>
      </w:r>
      <w:r>
        <w:rPr>
          <w:b/>
          <w:spacing w:val="-5"/>
          <w:sz w:val="28"/>
          <w:szCs w:val="28"/>
        </w:rPr>
        <w:t xml:space="preserve"> </w:t>
      </w:r>
      <w:r>
        <w:rPr>
          <w:b/>
          <w:spacing w:val="-26"/>
          <w:sz w:val="28"/>
          <w:szCs w:val="28"/>
        </w:rPr>
        <w:t>T</w:t>
      </w:r>
      <w:r>
        <w:rPr>
          <w:b/>
          <w:spacing w:val="-2"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 xml:space="preserve">t 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e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(</w:t>
      </w:r>
      <w:r>
        <w:rPr>
          <w:b/>
          <w:spacing w:val="-1"/>
          <w:sz w:val="28"/>
          <w:szCs w:val="28"/>
        </w:rPr>
        <w:t>U</w:t>
      </w:r>
      <w:r>
        <w:rPr>
          <w:b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C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10</w:t>
      </w:r>
      <w:r>
        <w:rPr>
          <w:b/>
          <w:spacing w:val="-2"/>
          <w:sz w:val="28"/>
          <w:szCs w:val="28"/>
        </w:rPr>
        <w:t>)</w:t>
      </w:r>
      <w:r>
        <w:rPr>
          <w:b/>
          <w:sz w:val="28"/>
          <w:szCs w:val="28"/>
        </w:rPr>
        <w:t xml:space="preserve">: </w:t>
      </w:r>
      <w:proofErr w:type="gramStart"/>
      <w:r>
        <w:rPr>
          <w:b/>
          <w:spacing w:val="-1"/>
          <w:sz w:val="28"/>
          <w:szCs w:val="28"/>
        </w:rPr>
        <w:t>v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e</w:t>
      </w:r>
      <w:r>
        <w:rPr>
          <w:b/>
          <w:spacing w:val="3"/>
          <w:sz w:val="28"/>
          <w:szCs w:val="28"/>
        </w:rPr>
        <w:t>w</w:t>
      </w:r>
      <w:r>
        <w:rPr>
          <w:b/>
          <w:spacing w:val="-4"/>
          <w:sz w:val="28"/>
          <w:szCs w:val="28"/>
        </w:rPr>
        <w:t>P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2"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i</w:t>
      </w:r>
      <w:r>
        <w:rPr>
          <w:b/>
          <w:sz w:val="28"/>
          <w:szCs w:val="28"/>
        </w:rPr>
        <w:t>en</w:t>
      </w:r>
      <w:r>
        <w:rPr>
          <w:b/>
          <w:spacing w:val="1"/>
          <w:sz w:val="28"/>
          <w:szCs w:val="28"/>
        </w:rPr>
        <w:t>t</w:t>
      </w:r>
      <w:r>
        <w:rPr>
          <w:b/>
          <w:sz w:val="28"/>
          <w:szCs w:val="28"/>
        </w:rPr>
        <w:t>(</w:t>
      </w:r>
      <w:proofErr w:type="gramEnd"/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 xml:space="preserve">nt </w:t>
      </w:r>
      <w:r>
        <w:rPr>
          <w:b/>
          <w:spacing w:val="-3"/>
          <w:sz w:val="28"/>
          <w:szCs w:val="28"/>
        </w:rPr>
        <w:t>p</w:t>
      </w:r>
      <w:r>
        <w:rPr>
          <w:b/>
          <w:sz w:val="28"/>
          <w:szCs w:val="28"/>
        </w:rPr>
        <w:t>er</w:t>
      </w:r>
      <w:r>
        <w:rPr>
          <w:b/>
          <w:spacing w:val="-1"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o</w:t>
      </w:r>
      <w:r>
        <w:rPr>
          <w:b/>
          <w:spacing w:val="-3"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l_</w:t>
      </w:r>
      <w:r>
        <w:rPr>
          <w:b/>
          <w:spacing w:val="1"/>
          <w:sz w:val="28"/>
          <w:szCs w:val="28"/>
        </w:rPr>
        <w:t>id</w:t>
      </w:r>
      <w:r>
        <w:rPr>
          <w:b/>
          <w:sz w:val="28"/>
          <w:szCs w:val="28"/>
        </w:rPr>
        <w:t>)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: </w:t>
      </w:r>
      <w:r>
        <w:rPr>
          <w:b/>
          <w:spacing w:val="-2"/>
          <w:sz w:val="28"/>
          <w:szCs w:val="28"/>
        </w:rPr>
        <w:t>M</w:t>
      </w:r>
      <w:r>
        <w:rPr>
          <w:b/>
          <w:spacing w:val="1"/>
          <w:sz w:val="28"/>
          <w:szCs w:val="28"/>
        </w:rPr>
        <w:t>ix</w:t>
      </w:r>
      <w:r>
        <w:rPr>
          <w:b/>
          <w:sz w:val="28"/>
          <w:szCs w:val="28"/>
        </w:rPr>
        <w:t>ed</w:t>
      </w:r>
    </w:p>
    <w:p w:rsidR="0009563F" w:rsidRDefault="00822B19">
      <w:pPr>
        <w:spacing w:before="56"/>
        <w:ind w:left="118" w:right="82" w:firstLine="420"/>
        <w:jc w:val="both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p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on:</w:t>
      </w:r>
      <w:r>
        <w:rPr>
          <w:b/>
          <w:spacing w:val="1"/>
          <w:sz w:val="22"/>
          <w:szCs w:val="22"/>
        </w:rPr>
        <w:t xml:space="preserve"> </w:t>
      </w:r>
      <w:r>
        <w:rPr>
          <w:spacing w:val="-15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4"/>
          <w:sz w:val="22"/>
          <w:szCs w:val="22"/>
        </w:rPr>
        <w:t xml:space="preserve"> </w:t>
      </w:r>
      <w:proofErr w:type="gramStart"/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</w:t>
      </w:r>
      <w:r>
        <w:rPr>
          <w:spacing w:val="-1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ti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t(</w:t>
      </w:r>
      <w:proofErr w:type="gramEnd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nt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son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_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d)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d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hec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ng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hod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et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4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odel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j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ct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nal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ex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ec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1"/>
          <w:sz w:val="22"/>
          <w:szCs w:val="22"/>
        </w:rPr>
        <w:t xml:space="preserve"> 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nt</w:t>
      </w:r>
      <w:r>
        <w:rPr>
          <w:spacing w:val="4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odel o</w:t>
      </w:r>
      <w:r>
        <w:rPr>
          <w:spacing w:val="-2"/>
          <w:sz w:val="22"/>
          <w:szCs w:val="22"/>
        </w:rPr>
        <w:t>b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09563F" w:rsidRDefault="00822B19">
      <w:pPr>
        <w:spacing w:line="260" w:lineRule="exact"/>
        <w:ind w:left="538"/>
        <w:rPr>
          <w:sz w:val="24"/>
          <w:szCs w:val="24"/>
        </w:rPr>
      </w:pPr>
      <w:r>
        <w:rPr>
          <w:b/>
          <w:spacing w:val="2"/>
          <w:sz w:val="22"/>
          <w:szCs w:val="22"/>
        </w:rPr>
        <w:t>P</w:t>
      </w:r>
      <w:r>
        <w:rPr>
          <w:b/>
          <w:spacing w:val="-4"/>
          <w:sz w:val="22"/>
          <w:szCs w:val="22"/>
        </w:rPr>
        <w:t>r</w:t>
      </w:r>
      <w:r>
        <w:rPr>
          <w:b/>
          <w:sz w:val="22"/>
          <w:szCs w:val="22"/>
        </w:rPr>
        <w:t>e</w:t>
      </w:r>
      <w:r>
        <w:rPr>
          <w:b/>
          <w:spacing w:val="-6"/>
          <w:sz w:val="22"/>
          <w:szCs w:val="22"/>
        </w:rPr>
        <w:t>r</w:t>
      </w:r>
      <w:r>
        <w:rPr>
          <w:b/>
          <w:sz w:val="22"/>
          <w:szCs w:val="22"/>
        </w:rPr>
        <w:t>equi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>es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or</w:t>
      </w:r>
      <w:r>
        <w:rPr>
          <w:b/>
          <w:spacing w:val="-9"/>
          <w:sz w:val="22"/>
          <w:szCs w:val="22"/>
        </w:rPr>
        <w:t xml:space="preserve"> </w:t>
      </w:r>
      <w:r>
        <w:rPr>
          <w:b/>
          <w:spacing w:val="-23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</w:t>
      </w:r>
      <w:r>
        <w:rPr>
          <w:b/>
          <w:spacing w:val="-1"/>
          <w:sz w:val="22"/>
          <w:szCs w:val="22"/>
        </w:rPr>
        <w:t>p</w:t>
      </w:r>
      <w:r>
        <w:rPr>
          <w:b/>
          <w:spacing w:val="-3"/>
          <w:sz w:val="22"/>
          <w:szCs w:val="22"/>
        </w:rPr>
        <w:t>u</w:t>
      </w:r>
      <w:r>
        <w:rPr>
          <w:b/>
          <w:spacing w:val="2"/>
          <w:sz w:val="22"/>
          <w:szCs w:val="22"/>
        </w:rPr>
        <w:t>t</w:t>
      </w:r>
      <w:r>
        <w:rPr>
          <w:b/>
          <w:sz w:val="22"/>
          <w:szCs w:val="22"/>
        </w:rPr>
        <w:t>:</w:t>
      </w:r>
      <w:r>
        <w:rPr>
          <w:b/>
          <w:spacing w:val="1"/>
          <w:sz w:val="22"/>
          <w:szCs w:val="22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test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is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ble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App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ndix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A.</w:t>
      </w:r>
    </w:p>
    <w:p w:rsidR="0009563F" w:rsidRDefault="00822B19">
      <w:pPr>
        <w:spacing w:before="6"/>
        <w:ind w:left="538"/>
        <w:rPr>
          <w:sz w:val="22"/>
          <w:szCs w:val="22"/>
        </w:rPr>
      </w:pPr>
      <w:r>
        <w:rPr>
          <w:b/>
          <w:spacing w:val="-20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ca</w:t>
      </w:r>
      <w:r>
        <w:rPr>
          <w:b/>
          <w:spacing w:val="-2"/>
          <w:sz w:val="22"/>
          <w:szCs w:val="22"/>
        </w:rPr>
        <w:t>s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:</w:t>
      </w:r>
    </w:p>
    <w:tbl>
      <w:tblPr>
        <w:tblW w:w="0" w:type="auto"/>
        <w:tblInd w:w="16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4"/>
        <w:gridCol w:w="2098"/>
        <w:gridCol w:w="1983"/>
        <w:gridCol w:w="3161"/>
      </w:tblGrid>
      <w:tr w:rsidR="0009563F">
        <w:trPr>
          <w:trHeight w:hRule="exact" w:val="51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250" w:right="254"/>
              <w:jc w:val="center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97" w:right="101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ca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0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498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19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685" w:right="686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31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813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9563F">
        <w:trPr>
          <w:trHeight w:hRule="exact" w:val="3805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20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before="1" w:line="240" w:lineRule="exact"/>
              <w:ind w:left="102" w:right="120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proofErr w:type="gramEnd"/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t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sho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d</w:t>
            </w:r>
          </w:p>
          <w:p w:rsidR="0009563F" w:rsidRDefault="00822B19">
            <w:pPr>
              <w:spacing w:before="5" w:line="240" w:lineRule="exact"/>
              <w:ind w:left="102" w:right="100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ht pa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ed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 p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 xml:space="preserve">al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d.</w:t>
            </w:r>
          </w:p>
        </w:tc>
        <w:tc>
          <w:tcPr>
            <w:tcW w:w="19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44" w:right="34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</w:p>
          <w:p w:rsidR="0009563F" w:rsidRDefault="00822B19">
            <w:pPr>
              <w:spacing w:line="240" w:lineRule="exact"/>
              <w:ind w:left="231" w:right="234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17199002</w:t>
            </w:r>
            <w:r>
              <w:rPr>
                <w:spacing w:val="-2"/>
                <w:sz w:val="22"/>
                <w:szCs w:val="22"/>
              </w:rPr>
              <w:t>4</w:t>
            </w:r>
            <w:r>
              <w:rPr>
                <w:sz w:val="22"/>
                <w:szCs w:val="22"/>
              </w:rPr>
              <w:t>1047</w:t>
            </w:r>
          </w:p>
        </w:tc>
        <w:tc>
          <w:tcPr>
            <w:tcW w:w="31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171</w:t>
            </w:r>
            <w:r>
              <w:rPr>
                <w:spacing w:val="-2"/>
                <w:sz w:val="22"/>
                <w:szCs w:val="22"/>
              </w:rPr>
              <w:t>9</w:t>
            </w:r>
            <w:r>
              <w:rPr>
                <w:sz w:val="22"/>
                <w:szCs w:val="22"/>
              </w:rPr>
              <w:t>90024</w:t>
            </w:r>
            <w:r>
              <w:rPr>
                <w:spacing w:val="-2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0</w:t>
            </w:r>
            <w:r>
              <w:rPr>
                <w:spacing w:val="1"/>
                <w:sz w:val="22"/>
                <w:szCs w:val="22"/>
              </w:rPr>
              <w:t>4</w:t>
            </w:r>
            <w:r>
              <w:rPr>
                <w:sz w:val="22"/>
                <w:szCs w:val="22"/>
              </w:rPr>
              <w:t>7,</w:t>
            </w:r>
          </w:p>
          <w:p w:rsidR="0009563F" w:rsidRDefault="00822B19">
            <w:pPr>
              <w:spacing w:before="1"/>
              <w:ind w:left="102" w:right="55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So</w:t>
            </w:r>
            <w:r>
              <w:rPr>
                <w:spacing w:val="-2"/>
                <w:sz w:val="22"/>
                <w:szCs w:val="22"/>
              </w:rPr>
              <w:t>mk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-1"/>
                <w:sz w:val="22"/>
                <w:szCs w:val="22"/>
              </w:rPr>
              <w:t>“</w:t>
            </w:r>
            <w:r>
              <w:rPr>
                <w:spacing w:val="-16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”, 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500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.</w:t>
            </w:r>
            <w:proofErr w:type="gramStart"/>
            <w:r>
              <w:rPr>
                <w:sz w:val="22"/>
                <w:szCs w:val="22"/>
              </w:rPr>
              <w:t>”,</w:t>
            </w:r>
            <w:proofErr w:type="gramEnd"/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3</w:t>
            </w:r>
            <w:r>
              <w:rPr>
                <w:spacing w:val="1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2"/>
              <w:ind w:left="102" w:right="95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so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pacing w:val="1"/>
                <w:sz w:val="22"/>
                <w:szCs w:val="22"/>
              </w:rPr>
              <w:t>iat</w:t>
            </w:r>
            <w:r>
              <w:rPr>
                <w:sz w:val="22"/>
                <w:szCs w:val="22"/>
              </w:rPr>
              <w:t>”, 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5413</w:t>
            </w:r>
            <w:r>
              <w:rPr>
                <w:spacing w:val="-2"/>
                <w:sz w:val="22"/>
                <w:szCs w:val="22"/>
              </w:rPr>
              <w:t>9</w:t>
            </w:r>
            <w:r>
              <w:rPr>
                <w:sz w:val="22"/>
                <w:szCs w:val="22"/>
              </w:rPr>
              <w:t>”, 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2016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07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31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3</w:t>
            </w:r>
            <w:r>
              <w:rPr>
                <w:spacing w:val="-2"/>
                <w:sz w:val="22"/>
                <w:szCs w:val="22"/>
              </w:rPr>
              <w:t>6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28,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upda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e_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16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</w:t>
            </w:r>
            <w:r>
              <w:rPr>
                <w:spacing w:val="2"/>
                <w:sz w:val="22"/>
                <w:szCs w:val="22"/>
              </w:rPr>
              <w:t>7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31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3</w:t>
            </w:r>
            <w:r>
              <w:rPr>
                <w:spacing w:val="-2"/>
                <w:sz w:val="22"/>
                <w:szCs w:val="22"/>
              </w:rPr>
              <w:t>6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28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</w:tr>
      <w:tr w:rsidR="0009563F">
        <w:trPr>
          <w:trHeight w:hRule="exact" w:val="768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20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before="5" w:line="240" w:lineRule="exact"/>
              <w:ind w:left="102" w:right="167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 ex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</w:p>
        </w:tc>
        <w:tc>
          <w:tcPr>
            <w:tcW w:w="19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237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son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</w:t>
            </w:r>
          </w:p>
          <w:p w:rsidR="0009563F" w:rsidRDefault="00822B19">
            <w:pPr>
              <w:spacing w:before="1"/>
              <w:ind w:left="318"/>
              <w:rPr>
                <w:sz w:val="22"/>
                <w:szCs w:val="22"/>
              </w:rPr>
            </w:pPr>
            <w:r>
              <w:rPr>
                <w:spacing w:val="-7"/>
                <w:sz w:val="22"/>
                <w:szCs w:val="22"/>
              </w:rPr>
              <w:t>1</w:t>
            </w:r>
            <w:r>
              <w:rPr>
                <w:spacing w:val="-9"/>
                <w:sz w:val="22"/>
                <w:szCs w:val="22"/>
              </w:rPr>
              <w:t>1</w:t>
            </w:r>
            <w:r>
              <w:rPr>
                <w:spacing w:val="-7"/>
                <w:sz w:val="22"/>
                <w:szCs w:val="22"/>
              </w:rPr>
              <w:t>1</w:t>
            </w:r>
            <w:r>
              <w:rPr>
                <w:spacing w:val="-9"/>
                <w:sz w:val="22"/>
                <w:szCs w:val="22"/>
              </w:rPr>
              <w:t>1</w:t>
            </w:r>
            <w:r>
              <w:rPr>
                <w:spacing w:val="-7"/>
                <w:sz w:val="22"/>
                <w:szCs w:val="22"/>
              </w:rPr>
              <w:t>1</w:t>
            </w:r>
            <w:r>
              <w:rPr>
                <w:spacing w:val="-9"/>
                <w:sz w:val="22"/>
                <w:szCs w:val="22"/>
              </w:rPr>
              <w:t>11</w:t>
            </w:r>
            <w:r>
              <w:rPr>
                <w:spacing w:val="-7"/>
                <w:sz w:val="22"/>
                <w:szCs w:val="22"/>
              </w:rPr>
              <w:t>1</w:t>
            </w:r>
            <w:r>
              <w:rPr>
                <w:spacing w:val="-9"/>
                <w:sz w:val="22"/>
                <w:szCs w:val="22"/>
              </w:rPr>
              <w:t>1</w:t>
            </w:r>
            <w:r>
              <w:rPr>
                <w:spacing w:val="-7"/>
                <w:sz w:val="22"/>
                <w:szCs w:val="22"/>
              </w:rPr>
              <w:t>1</w:t>
            </w:r>
            <w:r>
              <w:rPr>
                <w:spacing w:val="-9"/>
                <w:sz w:val="22"/>
                <w:szCs w:val="22"/>
              </w:rPr>
              <w:t>1</w:t>
            </w:r>
            <w:r>
              <w:rPr>
                <w:spacing w:val="-7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1</w:t>
            </w:r>
          </w:p>
        </w:tc>
        <w:tc>
          <w:tcPr>
            <w:tcW w:w="31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51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20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d.</w:t>
            </w:r>
          </w:p>
        </w:tc>
        <w:tc>
          <w:tcPr>
            <w:tcW w:w="19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752" w:right="754"/>
              <w:jc w:val="center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</w:p>
        </w:tc>
        <w:tc>
          <w:tcPr>
            <w:tcW w:w="31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771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20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before="3" w:line="240" w:lineRule="exact"/>
              <w:ind w:left="102" w:right="526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proofErr w:type="gramEnd"/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d </w:t>
            </w:r>
            <w:r>
              <w:rPr>
                <w:spacing w:val="-3"/>
                <w:sz w:val="22"/>
                <w:szCs w:val="22"/>
              </w:rPr>
              <w:t>w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h 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-2"/>
                <w:sz w:val="22"/>
                <w:szCs w:val="22"/>
              </w:rPr>
              <w:t xml:space="preserve"> 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ue.</w:t>
            </w:r>
          </w:p>
        </w:tc>
        <w:tc>
          <w:tcPr>
            <w:tcW w:w="19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66" w:right="69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son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</w:t>
            </w:r>
          </w:p>
          <w:p w:rsidR="0009563F" w:rsidRDefault="00822B19">
            <w:pPr>
              <w:spacing w:line="240" w:lineRule="exact"/>
              <w:ind w:left="363" w:right="36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“pe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son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d”</w:t>
            </w:r>
          </w:p>
        </w:tc>
        <w:tc>
          <w:tcPr>
            <w:tcW w:w="31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18" w:line="240" w:lineRule="exact"/>
        <w:rPr>
          <w:sz w:val="24"/>
          <w:szCs w:val="24"/>
        </w:rPr>
      </w:pP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17</w:t>
            </w:r>
          </w:p>
        </w:tc>
      </w:tr>
      <w:tr w:rsidR="008F0AC0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pgSz w:w="11920" w:h="16840"/>
          <w:pgMar w:top="1360" w:right="1680" w:bottom="280" w:left="1680" w:header="720" w:footer="720" w:gutter="0"/>
          <w:cols w:space="720"/>
        </w:sectPr>
      </w:pPr>
    </w:p>
    <w:p w:rsidR="0009563F" w:rsidRDefault="00822B19">
      <w:pPr>
        <w:spacing w:before="59"/>
        <w:ind w:left="118"/>
        <w:rPr>
          <w:sz w:val="26"/>
          <w:szCs w:val="26"/>
        </w:rPr>
      </w:pPr>
      <w:r>
        <w:rPr>
          <w:b/>
          <w:spacing w:val="1"/>
          <w:sz w:val="28"/>
          <w:szCs w:val="28"/>
        </w:rPr>
        <w:lastRenderedPageBreak/>
        <w:t>3</w:t>
      </w:r>
      <w:r>
        <w:rPr>
          <w:b/>
          <w:sz w:val="28"/>
          <w:szCs w:val="28"/>
        </w:rPr>
        <w:t>.3</w:t>
      </w:r>
      <w:r>
        <w:rPr>
          <w:b/>
          <w:spacing w:val="-3"/>
          <w:sz w:val="28"/>
          <w:szCs w:val="28"/>
        </w:rPr>
        <w:t>.</w:t>
      </w:r>
      <w:r>
        <w:rPr>
          <w:b/>
          <w:sz w:val="28"/>
          <w:szCs w:val="28"/>
        </w:rPr>
        <w:t>3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U</w:t>
      </w:r>
      <w:r>
        <w:rPr>
          <w:b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t</w:t>
      </w:r>
      <w:r>
        <w:rPr>
          <w:b/>
          <w:spacing w:val="-5"/>
          <w:sz w:val="28"/>
          <w:szCs w:val="28"/>
        </w:rPr>
        <w:t xml:space="preserve"> </w:t>
      </w:r>
      <w:r>
        <w:rPr>
          <w:b/>
          <w:spacing w:val="-26"/>
          <w:sz w:val="28"/>
          <w:szCs w:val="28"/>
        </w:rPr>
        <w:t>T</w:t>
      </w:r>
      <w:r>
        <w:rPr>
          <w:b/>
          <w:spacing w:val="-2"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 xml:space="preserve">t 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e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(</w:t>
      </w:r>
      <w:r>
        <w:rPr>
          <w:b/>
          <w:spacing w:val="-1"/>
          <w:sz w:val="28"/>
          <w:szCs w:val="28"/>
        </w:rPr>
        <w:t>U</w:t>
      </w:r>
      <w:r>
        <w:rPr>
          <w:b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C</w:t>
      </w:r>
      <w:r>
        <w:rPr>
          <w:b/>
          <w:sz w:val="28"/>
          <w:szCs w:val="28"/>
        </w:rPr>
        <w:t>-</w:t>
      </w:r>
      <w:r>
        <w:rPr>
          <w:b/>
          <w:spacing w:val="-16"/>
          <w:sz w:val="28"/>
          <w:szCs w:val="28"/>
        </w:rPr>
        <w:t>1</w:t>
      </w:r>
      <w:r>
        <w:rPr>
          <w:b/>
          <w:spacing w:val="1"/>
          <w:sz w:val="28"/>
          <w:szCs w:val="28"/>
        </w:rPr>
        <w:t>1</w:t>
      </w:r>
      <w:r>
        <w:rPr>
          <w:b/>
          <w:sz w:val="28"/>
          <w:szCs w:val="28"/>
        </w:rPr>
        <w:t xml:space="preserve">): </w:t>
      </w:r>
      <w:proofErr w:type="gramStart"/>
      <w:r>
        <w:rPr>
          <w:b/>
          <w:sz w:val="26"/>
          <w:szCs w:val="26"/>
        </w:rPr>
        <w:t>c</w:t>
      </w:r>
      <w:r>
        <w:rPr>
          <w:b/>
          <w:spacing w:val="-5"/>
          <w:sz w:val="26"/>
          <w:szCs w:val="26"/>
        </w:rPr>
        <w:t>r</w:t>
      </w:r>
      <w:r>
        <w:rPr>
          <w:b/>
          <w:sz w:val="26"/>
          <w:szCs w:val="26"/>
        </w:rPr>
        <w:t>eatePatient(</w:t>
      </w:r>
      <w:proofErr w:type="gramEnd"/>
      <w:r>
        <w:rPr>
          <w:b/>
          <w:sz w:val="26"/>
          <w:szCs w:val="26"/>
        </w:rPr>
        <w:t>Patient</w:t>
      </w:r>
      <w:r>
        <w:rPr>
          <w:b/>
          <w:spacing w:val="-21"/>
          <w:sz w:val="26"/>
          <w:szCs w:val="26"/>
        </w:rPr>
        <w:t xml:space="preserve"> </w:t>
      </w:r>
      <w:r>
        <w:rPr>
          <w:b/>
          <w:sz w:val="26"/>
          <w:szCs w:val="26"/>
        </w:rPr>
        <w:t>patie</w:t>
      </w:r>
      <w:r>
        <w:rPr>
          <w:b/>
          <w:spacing w:val="2"/>
          <w:sz w:val="26"/>
          <w:szCs w:val="26"/>
        </w:rPr>
        <w:t>n</w:t>
      </w:r>
      <w:r>
        <w:rPr>
          <w:b/>
          <w:sz w:val="26"/>
          <w:szCs w:val="26"/>
        </w:rPr>
        <w:t>t)</w:t>
      </w:r>
      <w:r>
        <w:rPr>
          <w:b/>
          <w:spacing w:val="-8"/>
          <w:sz w:val="26"/>
          <w:szCs w:val="26"/>
        </w:rPr>
        <w:t xml:space="preserve"> </w:t>
      </w:r>
      <w:r>
        <w:rPr>
          <w:b/>
          <w:sz w:val="26"/>
          <w:szCs w:val="26"/>
        </w:rPr>
        <w:t>:</w:t>
      </w:r>
      <w:r>
        <w:rPr>
          <w:b/>
          <w:spacing w:val="1"/>
          <w:sz w:val="26"/>
          <w:szCs w:val="26"/>
        </w:rPr>
        <w:t xml:space="preserve"> </w:t>
      </w:r>
      <w:r>
        <w:rPr>
          <w:b/>
          <w:sz w:val="26"/>
          <w:szCs w:val="26"/>
        </w:rPr>
        <w:t>Boolean</w:t>
      </w:r>
    </w:p>
    <w:p w:rsidR="0009563F" w:rsidRDefault="00822B19">
      <w:pPr>
        <w:spacing w:before="56"/>
        <w:ind w:left="118" w:right="76" w:firstLine="420"/>
        <w:jc w:val="both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p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on:</w:t>
      </w:r>
      <w:r>
        <w:rPr>
          <w:b/>
          <w:spacing w:val="1"/>
          <w:sz w:val="22"/>
          <w:szCs w:val="22"/>
        </w:rPr>
        <w:t xml:space="preserve"> </w:t>
      </w:r>
      <w:r>
        <w:rPr>
          <w:spacing w:val="-13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st</w:t>
      </w:r>
      <w:r>
        <w:rPr>
          <w:spacing w:val="4"/>
          <w:sz w:val="22"/>
          <w:szCs w:val="22"/>
        </w:rPr>
        <w:t xml:space="preserve"> </w:t>
      </w:r>
      <w:proofErr w:type="gramStart"/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te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t(</w:t>
      </w:r>
      <w:proofErr w:type="gramEnd"/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ent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)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ng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4"/>
          <w:sz w:val="22"/>
          <w:szCs w:val="22"/>
        </w:rPr>
        <w:t xml:space="preserve"> </w:t>
      </w:r>
      <w:r>
        <w:rPr>
          <w:spacing w:val="5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 add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ht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e.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es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son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l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d,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a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e,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 p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on,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 xml:space="preserve">and 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e.</w:t>
      </w:r>
    </w:p>
    <w:p w:rsidR="0009563F" w:rsidRDefault="00822B19">
      <w:pPr>
        <w:spacing w:line="260" w:lineRule="exact"/>
        <w:ind w:left="538"/>
        <w:rPr>
          <w:sz w:val="24"/>
          <w:szCs w:val="24"/>
        </w:rPr>
      </w:pPr>
      <w:r>
        <w:rPr>
          <w:b/>
          <w:spacing w:val="2"/>
          <w:sz w:val="22"/>
          <w:szCs w:val="22"/>
        </w:rPr>
        <w:t>P</w:t>
      </w:r>
      <w:r>
        <w:rPr>
          <w:b/>
          <w:spacing w:val="-4"/>
          <w:sz w:val="22"/>
          <w:szCs w:val="22"/>
        </w:rPr>
        <w:t>r</w:t>
      </w:r>
      <w:r>
        <w:rPr>
          <w:b/>
          <w:sz w:val="22"/>
          <w:szCs w:val="22"/>
        </w:rPr>
        <w:t>e</w:t>
      </w:r>
      <w:r>
        <w:rPr>
          <w:b/>
          <w:spacing w:val="-6"/>
          <w:sz w:val="22"/>
          <w:szCs w:val="22"/>
        </w:rPr>
        <w:t>r</w:t>
      </w:r>
      <w:r>
        <w:rPr>
          <w:b/>
          <w:sz w:val="22"/>
          <w:szCs w:val="22"/>
        </w:rPr>
        <w:t>equi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>es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or</w:t>
      </w:r>
      <w:r>
        <w:rPr>
          <w:b/>
          <w:spacing w:val="-9"/>
          <w:sz w:val="22"/>
          <w:szCs w:val="22"/>
        </w:rPr>
        <w:t xml:space="preserve"> </w:t>
      </w:r>
      <w:r>
        <w:rPr>
          <w:b/>
          <w:spacing w:val="-23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</w:t>
      </w:r>
      <w:r>
        <w:rPr>
          <w:b/>
          <w:spacing w:val="-1"/>
          <w:sz w:val="22"/>
          <w:szCs w:val="22"/>
        </w:rPr>
        <w:t>p</w:t>
      </w:r>
      <w:r>
        <w:rPr>
          <w:b/>
          <w:spacing w:val="-3"/>
          <w:sz w:val="22"/>
          <w:szCs w:val="22"/>
        </w:rPr>
        <w:t>u</w:t>
      </w:r>
      <w:r>
        <w:rPr>
          <w:b/>
          <w:spacing w:val="2"/>
          <w:sz w:val="22"/>
          <w:szCs w:val="22"/>
        </w:rPr>
        <w:t>t</w:t>
      </w:r>
      <w:r>
        <w:rPr>
          <w:b/>
          <w:sz w:val="22"/>
          <w:szCs w:val="22"/>
        </w:rPr>
        <w:t>:</w:t>
      </w:r>
      <w:r>
        <w:rPr>
          <w:b/>
          <w:spacing w:val="1"/>
          <w:sz w:val="22"/>
          <w:szCs w:val="22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test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is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ble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App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ndix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A.</w:t>
      </w:r>
    </w:p>
    <w:p w:rsidR="0009563F" w:rsidRDefault="00822B19">
      <w:pPr>
        <w:spacing w:before="6"/>
        <w:ind w:left="538"/>
        <w:rPr>
          <w:sz w:val="22"/>
          <w:szCs w:val="22"/>
        </w:rPr>
      </w:pPr>
      <w:r>
        <w:rPr>
          <w:b/>
          <w:spacing w:val="-20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ca</w:t>
      </w:r>
      <w:r>
        <w:rPr>
          <w:b/>
          <w:spacing w:val="-2"/>
          <w:sz w:val="22"/>
          <w:szCs w:val="22"/>
        </w:rPr>
        <w:t>s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:</w:t>
      </w:r>
    </w:p>
    <w:tbl>
      <w:tblPr>
        <w:tblW w:w="0" w:type="auto"/>
        <w:tblInd w:w="16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4"/>
        <w:gridCol w:w="2523"/>
        <w:gridCol w:w="3543"/>
        <w:gridCol w:w="1177"/>
      </w:tblGrid>
      <w:tr w:rsidR="0009563F">
        <w:trPr>
          <w:trHeight w:hRule="exact" w:val="51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250" w:right="254"/>
              <w:jc w:val="center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97" w:right="101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ca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709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465" w:right="1465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11" w:right="112"/>
              <w:jc w:val="center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ed</w:t>
            </w:r>
          </w:p>
          <w:p w:rsidR="0009563F" w:rsidRDefault="00822B19">
            <w:pPr>
              <w:spacing w:line="240" w:lineRule="exact"/>
              <w:ind w:left="246" w:right="246"/>
              <w:jc w:val="center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ult</w:t>
            </w:r>
          </w:p>
        </w:tc>
      </w:tr>
      <w:tr w:rsidR="0009563F">
        <w:trPr>
          <w:trHeight w:hRule="exact" w:val="1781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new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166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10048</w:t>
            </w:r>
            <w:r>
              <w:rPr>
                <w:spacing w:val="-2"/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726,</w:t>
            </w:r>
          </w:p>
          <w:p w:rsidR="0009563F" w:rsidRDefault="00822B19">
            <w:pPr>
              <w:spacing w:before="5" w:line="240" w:lineRule="exact"/>
              <w:ind w:left="100" w:right="140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3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6"/>
                <w:sz w:val="22"/>
                <w:szCs w:val="22"/>
              </w:rPr>
              <w:t>m</w:t>
            </w:r>
            <w:r>
              <w:rPr>
                <w:spacing w:val="3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500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l.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pacing w:val="2"/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”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8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ue</w:t>
            </w:r>
          </w:p>
        </w:tc>
      </w:tr>
      <w:tr w:rsidR="0009563F">
        <w:trPr>
          <w:trHeight w:hRule="exact" w:val="1781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</w:p>
          <w:p w:rsidR="0009563F" w:rsidRDefault="00822B19">
            <w:pPr>
              <w:spacing w:before="1" w:line="240" w:lineRule="exact"/>
              <w:ind w:left="102" w:right="390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eady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ex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. 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pe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son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d)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166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10048</w:t>
            </w:r>
            <w:r>
              <w:rPr>
                <w:spacing w:val="-2"/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726</w:t>
            </w:r>
          </w:p>
          <w:p w:rsidR="0009563F" w:rsidRDefault="00822B19">
            <w:pPr>
              <w:spacing w:before="1"/>
              <w:ind w:left="100" w:right="63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ai”, 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7</w:t>
            </w:r>
            <w:r>
              <w:rPr>
                <w:spacing w:val="-2"/>
                <w:sz w:val="22"/>
                <w:szCs w:val="22"/>
              </w:rPr>
              <w:t>5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l.</w:t>
            </w:r>
            <w:r>
              <w:rPr>
                <w:sz w:val="22"/>
                <w:szCs w:val="22"/>
              </w:rPr>
              <w:t>”, 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2"/>
                <w:sz w:val="22"/>
                <w:szCs w:val="22"/>
              </w:rPr>
              <w:t>“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1781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</w:p>
          <w:p w:rsidR="0009563F" w:rsidRDefault="00822B19">
            <w:pPr>
              <w:spacing w:before="1" w:line="240" w:lineRule="exact"/>
              <w:ind w:left="102" w:right="390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eady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ex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. 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e)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166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10048</w:t>
            </w:r>
            <w:r>
              <w:rPr>
                <w:spacing w:val="-2"/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726,</w:t>
            </w:r>
          </w:p>
          <w:p w:rsidR="0009563F" w:rsidRDefault="00822B19">
            <w:pPr>
              <w:spacing w:before="1"/>
              <w:ind w:left="100" w:right="52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”, 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75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l.</w:t>
            </w:r>
            <w:r>
              <w:rPr>
                <w:sz w:val="22"/>
                <w:szCs w:val="22"/>
              </w:rPr>
              <w:t>”, 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pacing w:val="2"/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2540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d.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5" w:line="240" w:lineRule="exact"/>
              <w:ind w:left="100" w:right="140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3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6"/>
                <w:sz w:val="22"/>
                <w:szCs w:val="22"/>
              </w:rPr>
              <w:t>m</w:t>
            </w:r>
            <w:r>
              <w:rPr>
                <w:spacing w:val="3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before="2" w:line="240" w:lineRule="exact"/>
              <w:ind w:left="100" w:right="107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500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l.</w:t>
            </w:r>
            <w:r>
              <w:rPr>
                <w:sz w:val="22"/>
                <w:szCs w:val="22"/>
              </w:rPr>
              <w:t>”, 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pacing w:val="2"/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2540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before="5" w:line="240" w:lineRule="exact"/>
              <w:ind w:left="100" w:right="64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166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10048</w:t>
            </w:r>
            <w:r>
              <w:rPr>
                <w:spacing w:val="-2"/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726, 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= Nul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6"/>
                <w:sz w:val="22"/>
                <w:szCs w:val="22"/>
              </w:rPr>
              <w:t>m</w:t>
            </w:r>
            <w:r>
              <w:rPr>
                <w:spacing w:val="3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before="5" w:line="240" w:lineRule="exact"/>
              <w:ind w:left="100" w:right="107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500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l.</w:t>
            </w:r>
            <w:r>
              <w:rPr>
                <w:sz w:val="22"/>
                <w:szCs w:val="22"/>
              </w:rPr>
              <w:t>”, 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pacing w:val="2"/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</w:tbl>
    <w:p w:rsidR="0009563F" w:rsidRDefault="0009563F">
      <w:pPr>
        <w:spacing w:before="15" w:line="280" w:lineRule="exact"/>
        <w:rPr>
          <w:sz w:val="28"/>
          <w:szCs w:val="28"/>
        </w:rPr>
      </w:pP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18</w:t>
            </w:r>
          </w:p>
        </w:tc>
      </w:tr>
      <w:tr w:rsidR="008F0AC0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pgSz w:w="11920" w:h="16840"/>
          <w:pgMar w:top="1360" w:right="1680" w:bottom="280" w:left="1680" w:header="720" w:footer="720" w:gutter="0"/>
          <w:cols w:space="720"/>
        </w:sectPr>
      </w:pPr>
    </w:p>
    <w:p w:rsidR="0009563F" w:rsidRDefault="0009563F">
      <w:pPr>
        <w:spacing w:before="6" w:line="80" w:lineRule="exact"/>
        <w:rPr>
          <w:sz w:val="9"/>
          <w:szCs w:val="9"/>
        </w:rPr>
      </w:pPr>
    </w:p>
    <w:tbl>
      <w:tblPr>
        <w:tblW w:w="0" w:type="auto"/>
        <w:tblInd w:w="16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4"/>
        <w:gridCol w:w="2523"/>
        <w:gridCol w:w="3543"/>
        <w:gridCol w:w="1177"/>
      </w:tblGrid>
      <w:tr w:rsidR="0009563F">
        <w:trPr>
          <w:trHeight w:hRule="exact" w:val="1781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before="2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before="2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166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10048</w:t>
            </w:r>
            <w:r>
              <w:rPr>
                <w:spacing w:val="-2"/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726,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3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pacing w:val="1"/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= Nu</w:t>
            </w:r>
            <w:r>
              <w:rPr>
                <w:spacing w:val="-2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5" w:line="240" w:lineRule="exact"/>
              <w:ind w:left="100" w:right="107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500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l.</w:t>
            </w:r>
            <w:r>
              <w:rPr>
                <w:sz w:val="22"/>
                <w:szCs w:val="22"/>
              </w:rPr>
              <w:t>”, 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pacing w:val="2"/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1781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on.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before="1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166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10048</w:t>
            </w:r>
            <w:r>
              <w:rPr>
                <w:spacing w:val="-2"/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726,</w:t>
            </w:r>
          </w:p>
          <w:p w:rsidR="0009563F" w:rsidRDefault="00822B19">
            <w:pPr>
              <w:spacing w:before="3" w:line="240" w:lineRule="exact"/>
              <w:ind w:left="100" w:right="140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3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6"/>
                <w:sz w:val="22"/>
                <w:szCs w:val="22"/>
              </w:rPr>
              <w:t>m</w:t>
            </w:r>
            <w:r>
              <w:rPr>
                <w:spacing w:val="3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pacing w:val="2"/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before="1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Fas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</w:p>
        </w:tc>
      </w:tr>
      <w:tr w:rsidR="0009563F">
        <w:trPr>
          <w:trHeight w:hRule="exact" w:val="1781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before="1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166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10048</w:t>
            </w:r>
            <w:r>
              <w:rPr>
                <w:spacing w:val="-2"/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726,</w:t>
            </w:r>
          </w:p>
          <w:p w:rsidR="0009563F" w:rsidRDefault="00822B19">
            <w:pPr>
              <w:spacing w:before="3" w:line="240" w:lineRule="exact"/>
              <w:ind w:left="100" w:right="140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3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6"/>
                <w:sz w:val="22"/>
                <w:szCs w:val="22"/>
              </w:rPr>
              <w:t>m</w:t>
            </w:r>
            <w:r>
              <w:rPr>
                <w:spacing w:val="3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500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l.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= Nul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1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51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g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477" w:right="147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51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32" w:right="33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y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stri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631" w:right="163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“”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Fl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51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37" w:right="346"/>
              <w:jc w:val="center"/>
              <w:rPr>
                <w:sz w:val="22"/>
                <w:szCs w:val="22"/>
              </w:rPr>
            </w:pPr>
            <w:r>
              <w:rPr>
                <w:spacing w:val="-7"/>
                <w:sz w:val="22"/>
                <w:szCs w:val="22"/>
              </w:rPr>
              <w:t>11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1"/>
                <w:sz w:val="22"/>
                <w:szCs w:val="22"/>
              </w:rPr>
              <w:t>r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561" w:right="1566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123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51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32" w:right="33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a.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532" w:right="1533"/>
              <w:jc w:val="center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20" w:line="280" w:lineRule="exact"/>
        <w:rPr>
          <w:sz w:val="28"/>
          <w:szCs w:val="28"/>
        </w:rPr>
      </w:pP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19</w:t>
            </w:r>
          </w:p>
        </w:tc>
      </w:tr>
      <w:tr w:rsidR="008F0AC0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pgSz w:w="11920" w:h="16840"/>
          <w:pgMar w:top="1320" w:right="1680" w:bottom="280" w:left="1680" w:header="720" w:footer="720" w:gutter="0"/>
          <w:cols w:space="720"/>
        </w:sectPr>
      </w:pPr>
    </w:p>
    <w:p w:rsidR="0009563F" w:rsidRDefault="00822B19">
      <w:pPr>
        <w:spacing w:before="59"/>
        <w:ind w:left="118"/>
        <w:rPr>
          <w:sz w:val="26"/>
          <w:szCs w:val="26"/>
        </w:rPr>
      </w:pPr>
      <w:r>
        <w:rPr>
          <w:b/>
          <w:spacing w:val="1"/>
          <w:sz w:val="28"/>
          <w:szCs w:val="28"/>
        </w:rPr>
        <w:lastRenderedPageBreak/>
        <w:t>3</w:t>
      </w:r>
      <w:r>
        <w:rPr>
          <w:b/>
          <w:sz w:val="28"/>
          <w:szCs w:val="28"/>
        </w:rPr>
        <w:t>.</w:t>
      </w:r>
      <w:r>
        <w:rPr>
          <w:b/>
          <w:spacing w:val="1"/>
          <w:sz w:val="28"/>
          <w:szCs w:val="28"/>
        </w:rPr>
        <w:t>3</w:t>
      </w:r>
      <w:r>
        <w:rPr>
          <w:b/>
          <w:spacing w:val="-3"/>
          <w:sz w:val="28"/>
          <w:szCs w:val="28"/>
        </w:rPr>
        <w:t>.</w:t>
      </w:r>
      <w:r>
        <w:rPr>
          <w:b/>
          <w:sz w:val="28"/>
          <w:szCs w:val="28"/>
        </w:rPr>
        <w:t>4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U</w:t>
      </w:r>
      <w:r>
        <w:rPr>
          <w:b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t</w:t>
      </w:r>
      <w:r>
        <w:rPr>
          <w:b/>
          <w:spacing w:val="-5"/>
          <w:sz w:val="28"/>
          <w:szCs w:val="28"/>
        </w:rPr>
        <w:t xml:space="preserve"> </w:t>
      </w:r>
      <w:r>
        <w:rPr>
          <w:b/>
          <w:spacing w:val="-26"/>
          <w:sz w:val="28"/>
          <w:szCs w:val="28"/>
        </w:rPr>
        <w:t>T</w:t>
      </w:r>
      <w:r>
        <w:rPr>
          <w:b/>
          <w:spacing w:val="-2"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 xml:space="preserve">t 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e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(</w:t>
      </w:r>
      <w:r>
        <w:rPr>
          <w:b/>
          <w:spacing w:val="-1"/>
          <w:sz w:val="28"/>
          <w:szCs w:val="28"/>
        </w:rPr>
        <w:t>U</w:t>
      </w:r>
      <w:r>
        <w:rPr>
          <w:b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C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12</w:t>
      </w:r>
      <w:r>
        <w:rPr>
          <w:b/>
          <w:spacing w:val="-2"/>
          <w:sz w:val="28"/>
          <w:szCs w:val="28"/>
        </w:rPr>
        <w:t>)</w:t>
      </w:r>
      <w:r>
        <w:rPr>
          <w:b/>
          <w:sz w:val="28"/>
          <w:szCs w:val="28"/>
        </w:rPr>
        <w:t xml:space="preserve">: </w:t>
      </w:r>
      <w:proofErr w:type="gramStart"/>
      <w:r>
        <w:rPr>
          <w:b/>
          <w:sz w:val="26"/>
          <w:szCs w:val="26"/>
        </w:rPr>
        <w:t>updatePa</w:t>
      </w:r>
      <w:r>
        <w:rPr>
          <w:b/>
          <w:spacing w:val="2"/>
          <w:sz w:val="26"/>
          <w:szCs w:val="26"/>
        </w:rPr>
        <w:t>t</w:t>
      </w:r>
      <w:r>
        <w:rPr>
          <w:b/>
          <w:sz w:val="26"/>
          <w:szCs w:val="26"/>
        </w:rPr>
        <w:t>ien</w:t>
      </w:r>
      <w:r>
        <w:rPr>
          <w:b/>
          <w:spacing w:val="1"/>
          <w:sz w:val="26"/>
          <w:szCs w:val="26"/>
        </w:rPr>
        <w:t>t</w:t>
      </w:r>
      <w:r>
        <w:rPr>
          <w:b/>
          <w:sz w:val="26"/>
          <w:szCs w:val="26"/>
        </w:rPr>
        <w:t>(</w:t>
      </w:r>
      <w:proofErr w:type="gramEnd"/>
      <w:r>
        <w:rPr>
          <w:b/>
          <w:sz w:val="26"/>
          <w:szCs w:val="26"/>
        </w:rPr>
        <w:t>Patie</w:t>
      </w:r>
      <w:r>
        <w:rPr>
          <w:b/>
          <w:spacing w:val="2"/>
          <w:sz w:val="26"/>
          <w:szCs w:val="26"/>
        </w:rPr>
        <w:t>n</w:t>
      </w:r>
      <w:r>
        <w:rPr>
          <w:b/>
          <w:sz w:val="26"/>
          <w:szCs w:val="26"/>
        </w:rPr>
        <w:t>t</w:t>
      </w:r>
      <w:r>
        <w:rPr>
          <w:b/>
          <w:spacing w:val="-24"/>
          <w:sz w:val="26"/>
          <w:szCs w:val="26"/>
        </w:rPr>
        <w:t xml:space="preserve"> </w:t>
      </w:r>
      <w:r>
        <w:rPr>
          <w:b/>
          <w:sz w:val="26"/>
          <w:szCs w:val="26"/>
        </w:rPr>
        <w:t>pati</w:t>
      </w:r>
      <w:r>
        <w:rPr>
          <w:b/>
          <w:spacing w:val="2"/>
          <w:sz w:val="26"/>
          <w:szCs w:val="26"/>
        </w:rPr>
        <w:t>e</w:t>
      </w:r>
      <w:r>
        <w:rPr>
          <w:b/>
          <w:sz w:val="26"/>
          <w:szCs w:val="26"/>
        </w:rPr>
        <w:t>n</w:t>
      </w:r>
      <w:r>
        <w:rPr>
          <w:b/>
          <w:spacing w:val="1"/>
          <w:sz w:val="26"/>
          <w:szCs w:val="26"/>
        </w:rPr>
        <w:t>t</w:t>
      </w:r>
      <w:r>
        <w:rPr>
          <w:b/>
          <w:sz w:val="26"/>
          <w:szCs w:val="26"/>
        </w:rPr>
        <w:t>)</w:t>
      </w:r>
      <w:r>
        <w:rPr>
          <w:b/>
          <w:spacing w:val="-9"/>
          <w:sz w:val="26"/>
          <w:szCs w:val="26"/>
        </w:rPr>
        <w:t xml:space="preserve"> </w:t>
      </w:r>
      <w:r>
        <w:rPr>
          <w:b/>
          <w:sz w:val="26"/>
          <w:szCs w:val="26"/>
        </w:rPr>
        <w:t>:</w:t>
      </w:r>
      <w:r>
        <w:rPr>
          <w:b/>
          <w:spacing w:val="1"/>
          <w:sz w:val="26"/>
          <w:szCs w:val="26"/>
        </w:rPr>
        <w:t xml:space="preserve"> </w:t>
      </w:r>
      <w:r>
        <w:rPr>
          <w:b/>
          <w:sz w:val="26"/>
          <w:szCs w:val="26"/>
        </w:rPr>
        <w:t>Boolean</w:t>
      </w:r>
    </w:p>
    <w:p w:rsidR="0009563F" w:rsidRDefault="00822B19">
      <w:pPr>
        <w:spacing w:before="56"/>
        <w:ind w:left="118" w:right="78" w:firstLine="420"/>
        <w:jc w:val="both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p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 xml:space="preserve">on: </w:t>
      </w:r>
      <w:r>
        <w:rPr>
          <w:b/>
          <w:spacing w:val="1"/>
          <w:sz w:val="22"/>
          <w:szCs w:val="22"/>
        </w:rPr>
        <w:t xml:space="preserve"> </w:t>
      </w:r>
      <w:proofErr w:type="gramStart"/>
      <w:r>
        <w:rPr>
          <w:spacing w:val="-15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t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upd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proofErr w:type="gramEnd"/>
      <w:r>
        <w:rPr>
          <w:spacing w:val="1"/>
          <w:sz w:val="22"/>
          <w:szCs w:val="22"/>
        </w:rPr>
        <w:t>(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ent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) 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pacing w:val="1"/>
          <w:sz w:val="22"/>
          <w:szCs w:val="22"/>
        </w:rPr>
        <w:t>et</w:t>
      </w:r>
      <w:r>
        <w:rPr>
          <w:sz w:val="22"/>
          <w:szCs w:val="22"/>
        </w:rPr>
        <w:t xml:space="preserve">hod 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r 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hec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ng 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her 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upd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4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8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ht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4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4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e.</w:t>
      </w:r>
      <w:r>
        <w:rPr>
          <w:spacing w:val="45"/>
          <w:sz w:val="22"/>
          <w:szCs w:val="22"/>
        </w:rPr>
        <w:t xml:space="preserve"> </w:t>
      </w:r>
      <w:r>
        <w:rPr>
          <w:sz w:val="22"/>
          <w:szCs w:val="22"/>
        </w:rPr>
        <w:t>The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4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48"/>
          <w:sz w:val="22"/>
          <w:szCs w:val="22"/>
        </w:rPr>
        <w:t xml:space="preserve"> </w:t>
      </w:r>
      <w:proofErr w:type="gramStart"/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des  pe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nal</w:t>
      </w:r>
      <w:proofErr w:type="gramEnd"/>
      <w:r>
        <w:rPr>
          <w:spacing w:val="4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d,</w:t>
      </w:r>
      <w:r>
        <w:rPr>
          <w:spacing w:val="49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 su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on, a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e.</w:t>
      </w:r>
    </w:p>
    <w:p w:rsidR="0009563F" w:rsidRDefault="00822B19">
      <w:pPr>
        <w:spacing w:line="260" w:lineRule="exact"/>
        <w:ind w:left="538"/>
        <w:rPr>
          <w:sz w:val="24"/>
          <w:szCs w:val="24"/>
        </w:rPr>
      </w:pPr>
      <w:r>
        <w:rPr>
          <w:b/>
          <w:spacing w:val="2"/>
          <w:sz w:val="22"/>
          <w:szCs w:val="22"/>
        </w:rPr>
        <w:t>P</w:t>
      </w:r>
      <w:r>
        <w:rPr>
          <w:b/>
          <w:spacing w:val="-4"/>
          <w:sz w:val="22"/>
          <w:szCs w:val="22"/>
        </w:rPr>
        <w:t>r</w:t>
      </w:r>
      <w:r>
        <w:rPr>
          <w:b/>
          <w:sz w:val="22"/>
          <w:szCs w:val="22"/>
        </w:rPr>
        <w:t>e</w:t>
      </w:r>
      <w:r>
        <w:rPr>
          <w:b/>
          <w:spacing w:val="-6"/>
          <w:sz w:val="22"/>
          <w:szCs w:val="22"/>
        </w:rPr>
        <w:t>r</w:t>
      </w:r>
      <w:r>
        <w:rPr>
          <w:b/>
          <w:sz w:val="22"/>
          <w:szCs w:val="22"/>
        </w:rPr>
        <w:t>equi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>es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or</w:t>
      </w:r>
      <w:r>
        <w:rPr>
          <w:b/>
          <w:spacing w:val="-9"/>
          <w:sz w:val="22"/>
          <w:szCs w:val="22"/>
        </w:rPr>
        <w:t xml:space="preserve"> </w:t>
      </w:r>
      <w:r>
        <w:rPr>
          <w:b/>
          <w:spacing w:val="-23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</w:t>
      </w:r>
      <w:r>
        <w:rPr>
          <w:b/>
          <w:spacing w:val="-1"/>
          <w:sz w:val="22"/>
          <w:szCs w:val="22"/>
        </w:rPr>
        <w:t>p</w:t>
      </w:r>
      <w:r>
        <w:rPr>
          <w:b/>
          <w:spacing w:val="-3"/>
          <w:sz w:val="22"/>
          <w:szCs w:val="22"/>
        </w:rPr>
        <w:t>u</w:t>
      </w:r>
      <w:r>
        <w:rPr>
          <w:b/>
          <w:spacing w:val="2"/>
          <w:sz w:val="22"/>
          <w:szCs w:val="22"/>
        </w:rPr>
        <w:t>t</w:t>
      </w:r>
      <w:r>
        <w:rPr>
          <w:b/>
          <w:sz w:val="22"/>
          <w:szCs w:val="22"/>
        </w:rPr>
        <w:t>:</w:t>
      </w:r>
      <w:r>
        <w:rPr>
          <w:b/>
          <w:spacing w:val="1"/>
          <w:sz w:val="22"/>
          <w:szCs w:val="22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test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is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ble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App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ndix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A.</w:t>
      </w:r>
    </w:p>
    <w:p w:rsidR="0009563F" w:rsidRDefault="00822B19">
      <w:pPr>
        <w:spacing w:before="6"/>
        <w:ind w:left="538"/>
        <w:rPr>
          <w:sz w:val="22"/>
          <w:szCs w:val="22"/>
        </w:rPr>
      </w:pPr>
      <w:r>
        <w:rPr>
          <w:b/>
          <w:spacing w:val="-20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ca</w:t>
      </w:r>
      <w:r>
        <w:rPr>
          <w:b/>
          <w:spacing w:val="-2"/>
          <w:sz w:val="22"/>
          <w:szCs w:val="22"/>
        </w:rPr>
        <w:t>s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:</w:t>
      </w:r>
    </w:p>
    <w:tbl>
      <w:tblPr>
        <w:tblW w:w="0" w:type="auto"/>
        <w:tblInd w:w="16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4"/>
        <w:gridCol w:w="2523"/>
        <w:gridCol w:w="3543"/>
        <w:gridCol w:w="1177"/>
      </w:tblGrid>
      <w:tr w:rsidR="0009563F">
        <w:trPr>
          <w:trHeight w:hRule="exact" w:val="51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250" w:right="254"/>
              <w:jc w:val="center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97" w:right="101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ca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709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465" w:right="1465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11" w:right="112"/>
              <w:jc w:val="center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ed</w:t>
            </w:r>
          </w:p>
          <w:p w:rsidR="0009563F" w:rsidRDefault="00822B19">
            <w:pPr>
              <w:spacing w:line="240" w:lineRule="exact"/>
              <w:ind w:left="246" w:right="246"/>
              <w:jc w:val="center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ult</w:t>
            </w:r>
          </w:p>
        </w:tc>
      </w:tr>
      <w:tr w:rsidR="0009563F">
        <w:trPr>
          <w:trHeight w:hRule="exact" w:val="2033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new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166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10048</w:t>
            </w:r>
            <w:r>
              <w:rPr>
                <w:spacing w:val="-2"/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726,</w:t>
            </w:r>
          </w:p>
          <w:p w:rsidR="0009563F" w:rsidRDefault="00822B19">
            <w:pPr>
              <w:spacing w:before="5" w:line="240" w:lineRule="exact"/>
              <w:ind w:left="100" w:right="140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3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6"/>
                <w:sz w:val="22"/>
                <w:szCs w:val="22"/>
              </w:rPr>
              <w:t>m</w:t>
            </w:r>
            <w:r>
              <w:rPr>
                <w:spacing w:val="3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before="2" w:line="240" w:lineRule="exact"/>
              <w:ind w:left="100" w:right="2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500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. Mu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n, B</w:t>
            </w:r>
            <w:r>
              <w:rPr>
                <w:spacing w:val="-1"/>
                <w:sz w:val="22"/>
                <w:szCs w:val="22"/>
              </w:rPr>
              <w:t xml:space="preserve"> C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ex”, 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pacing w:val="2"/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pacing w:val="-8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ue</w:t>
            </w:r>
          </w:p>
        </w:tc>
      </w:tr>
      <w:tr w:rsidR="0009563F">
        <w:trPr>
          <w:trHeight w:hRule="exact" w:val="2035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</w:p>
          <w:p w:rsidR="0009563F" w:rsidRDefault="00822B19">
            <w:pPr>
              <w:spacing w:before="5" w:line="240" w:lineRule="exact"/>
              <w:ind w:left="102" w:right="390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eady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ex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. 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pe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son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d)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before="1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166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10048</w:t>
            </w:r>
            <w:r>
              <w:rPr>
                <w:spacing w:val="-2"/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726,</w:t>
            </w:r>
          </w:p>
          <w:p w:rsidR="0009563F" w:rsidRDefault="00822B19">
            <w:pPr>
              <w:spacing w:before="1" w:line="240" w:lineRule="exact"/>
              <w:ind w:left="100" w:right="140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3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6"/>
                <w:sz w:val="22"/>
                <w:szCs w:val="22"/>
              </w:rPr>
              <w:t>m</w:t>
            </w:r>
            <w:r>
              <w:rPr>
                <w:spacing w:val="3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500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.</w:t>
            </w:r>
          </w:p>
          <w:p w:rsidR="0009563F" w:rsidRDefault="00822B19">
            <w:pPr>
              <w:spacing w:before="1" w:line="240" w:lineRule="exact"/>
              <w:ind w:left="100" w:right="96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n, B</w:t>
            </w:r>
            <w:r>
              <w:rPr>
                <w:spacing w:val="-1"/>
                <w:sz w:val="22"/>
                <w:szCs w:val="22"/>
              </w:rPr>
              <w:t xml:space="preserve"> C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ex”, 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pacing w:val="2"/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2033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</w:p>
          <w:p w:rsidR="0009563F" w:rsidRDefault="00822B19">
            <w:pPr>
              <w:spacing w:before="1" w:line="240" w:lineRule="exact"/>
              <w:ind w:left="102" w:right="390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eady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ex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. 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e)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166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10048</w:t>
            </w:r>
            <w:r>
              <w:rPr>
                <w:spacing w:val="-2"/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726,</w:t>
            </w:r>
          </w:p>
          <w:p w:rsidR="0009563F" w:rsidRDefault="00822B19">
            <w:pPr>
              <w:spacing w:before="5" w:line="240" w:lineRule="exact"/>
              <w:ind w:left="100" w:right="140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3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6"/>
                <w:sz w:val="22"/>
                <w:szCs w:val="22"/>
              </w:rPr>
              <w:t>m</w:t>
            </w:r>
            <w:r>
              <w:rPr>
                <w:spacing w:val="3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500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l.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5" w:line="240" w:lineRule="exact"/>
              <w:ind w:left="100" w:right="96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n, B</w:t>
            </w:r>
            <w:r>
              <w:rPr>
                <w:spacing w:val="-1"/>
                <w:sz w:val="22"/>
                <w:szCs w:val="22"/>
              </w:rPr>
              <w:t xml:space="preserve"> C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ex”, 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so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2033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d.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before="5" w:line="240" w:lineRule="exact"/>
              <w:ind w:left="100" w:right="140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, 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3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6"/>
                <w:sz w:val="22"/>
                <w:szCs w:val="22"/>
              </w:rPr>
              <w:t>m</w:t>
            </w:r>
            <w:r>
              <w:rPr>
                <w:spacing w:val="3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500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l.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1" w:line="240" w:lineRule="exact"/>
              <w:ind w:left="100" w:right="96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n, B</w:t>
            </w:r>
            <w:r>
              <w:rPr>
                <w:spacing w:val="-1"/>
                <w:sz w:val="22"/>
                <w:szCs w:val="22"/>
              </w:rPr>
              <w:t xml:space="preserve"> C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ex”, 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pacing w:val="2"/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2288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before="3" w:line="240" w:lineRule="exact"/>
              <w:ind w:left="100" w:right="64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166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10048</w:t>
            </w:r>
            <w:r>
              <w:rPr>
                <w:spacing w:val="-2"/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726, 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= Nul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6"/>
                <w:sz w:val="22"/>
                <w:szCs w:val="22"/>
              </w:rPr>
              <w:t>m</w:t>
            </w:r>
            <w:r>
              <w:rPr>
                <w:spacing w:val="3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et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500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.,</w:t>
            </w:r>
          </w:p>
          <w:p w:rsidR="0009563F" w:rsidRDefault="00822B19">
            <w:pPr>
              <w:spacing w:before="6" w:line="240" w:lineRule="exact"/>
              <w:ind w:left="100" w:right="96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n, B</w:t>
            </w:r>
            <w:r>
              <w:rPr>
                <w:spacing w:val="-1"/>
                <w:sz w:val="22"/>
                <w:szCs w:val="22"/>
              </w:rPr>
              <w:t xml:space="preserve"> C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ex”, 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pacing w:val="2"/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</w:tbl>
    <w:p w:rsidR="0009563F" w:rsidRDefault="0009563F">
      <w:pPr>
        <w:spacing w:before="15" w:line="280" w:lineRule="exact"/>
        <w:rPr>
          <w:sz w:val="28"/>
          <w:szCs w:val="28"/>
        </w:rPr>
      </w:pP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20</w:t>
            </w:r>
          </w:p>
        </w:tc>
      </w:tr>
      <w:tr w:rsidR="008F0AC0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pgSz w:w="11920" w:h="16840"/>
          <w:pgMar w:top="1360" w:right="1680" w:bottom="280" w:left="1680" w:header="720" w:footer="720" w:gutter="0"/>
          <w:cols w:space="720"/>
        </w:sectPr>
      </w:pPr>
    </w:p>
    <w:p w:rsidR="0009563F" w:rsidRDefault="0009563F">
      <w:pPr>
        <w:spacing w:before="6" w:line="80" w:lineRule="exact"/>
        <w:rPr>
          <w:sz w:val="9"/>
          <w:szCs w:val="9"/>
        </w:rPr>
      </w:pPr>
    </w:p>
    <w:tbl>
      <w:tblPr>
        <w:tblW w:w="0" w:type="auto"/>
        <w:tblInd w:w="16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4"/>
        <w:gridCol w:w="2523"/>
        <w:gridCol w:w="3543"/>
        <w:gridCol w:w="1177"/>
      </w:tblGrid>
      <w:tr w:rsidR="0009563F">
        <w:trPr>
          <w:trHeight w:hRule="exact" w:val="2033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before="2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before="2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166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10048</w:t>
            </w:r>
            <w:r>
              <w:rPr>
                <w:spacing w:val="-2"/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726,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3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= Nu</w:t>
            </w:r>
            <w:r>
              <w:rPr>
                <w:spacing w:val="-2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1"/>
              <w:ind w:left="100" w:right="20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500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l.</w:t>
            </w:r>
            <w:r>
              <w:rPr>
                <w:sz w:val="22"/>
                <w:szCs w:val="22"/>
              </w:rPr>
              <w:t>, Mu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n, B</w:t>
            </w:r>
            <w:r>
              <w:rPr>
                <w:spacing w:val="-1"/>
                <w:sz w:val="22"/>
                <w:szCs w:val="22"/>
              </w:rPr>
              <w:t xml:space="preserve"> C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ex”, 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2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pacing w:val="2"/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1781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on.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166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10048</w:t>
            </w:r>
            <w:r>
              <w:rPr>
                <w:spacing w:val="-2"/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726,</w:t>
            </w:r>
          </w:p>
          <w:p w:rsidR="0009563F" w:rsidRDefault="00822B19">
            <w:pPr>
              <w:spacing w:before="1" w:line="240" w:lineRule="exact"/>
              <w:ind w:left="100" w:right="140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3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6"/>
                <w:sz w:val="22"/>
                <w:szCs w:val="22"/>
              </w:rPr>
              <w:t>m</w:t>
            </w:r>
            <w:r>
              <w:rPr>
                <w:spacing w:val="3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1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pacing w:val="2"/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Fas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</w:p>
        </w:tc>
      </w:tr>
      <w:tr w:rsidR="0009563F">
        <w:trPr>
          <w:trHeight w:hRule="exact" w:val="203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166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10048</w:t>
            </w:r>
            <w:r>
              <w:rPr>
                <w:spacing w:val="-2"/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726,</w:t>
            </w:r>
          </w:p>
          <w:p w:rsidR="0009563F" w:rsidRDefault="00822B19">
            <w:pPr>
              <w:spacing w:before="1" w:line="240" w:lineRule="exact"/>
              <w:ind w:left="100" w:right="140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3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6"/>
                <w:sz w:val="22"/>
                <w:szCs w:val="22"/>
              </w:rPr>
              <w:t>m</w:t>
            </w:r>
            <w:r>
              <w:rPr>
                <w:spacing w:val="3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500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l.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1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n, B</w:t>
            </w:r>
            <w:r>
              <w:rPr>
                <w:spacing w:val="-1"/>
                <w:sz w:val="22"/>
                <w:szCs w:val="22"/>
              </w:rPr>
              <w:t xml:space="preserve"> C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ex”,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= Nul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51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g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477" w:right="147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51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32" w:right="33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y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tri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631" w:right="163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“”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F0AC0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 w:rsidR="00822B19">
              <w:rPr>
                <w:spacing w:val="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 w:rsidR="00822B19"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51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37" w:right="346"/>
              <w:jc w:val="center"/>
              <w:rPr>
                <w:sz w:val="22"/>
                <w:szCs w:val="22"/>
              </w:rPr>
            </w:pPr>
            <w:r>
              <w:rPr>
                <w:spacing w:val="-7"/>
                <w:sz w:val="22"/>
                <w:szCs w:val="22"/>
              </w:rPr>
              <w:t>11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1"/>
                <w:sz w:val="22"/>
                <w:szCs w:val="22"/>
              </w:rPr>
              <w:t>r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561" w:right="1566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123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51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32" w:right="33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a.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532" w:right="1533"/>
              <w:jc w:val="center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</w:tbl>
    <w:p w:rsidR="0009563F" w:rsidRDefault="0009563F">
      <w:pPr>
        <w:spacing w:before="3" w:line="180" w:lineRule="exact"/>
        <w:rPr>
          <w:sz w:val="19"/>
          <w:szCs w:val="19"/>
        </w:r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21</w:t>
            </w:r>
          </w:p>
        </w:tc>
      </w:tr>
      <w:tr w:rsidR="008F0AC0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pgSz w:w="11920" w:h="16840"/>
          <w:pgMar w:top="1320" w:right="1680" w:bottom="280" w:left="1680" w:header="720" w:footer="720" w:gutter="0"/>
          <w:cols w:space="720"/>
        </w:sectPr>
      </w:pPr>
    </w:p>
    <w:p w:rsidR="0009563F" w:rsidRDefault="00822B19">
      <w:pPr>
        <w:spacing w:before="59"/>
        <w:ind w:left="118"/>
        <w:rPr>
          <w:sz w:val="26"/>
          <w:szCs w:val="26"/>
        </w:rPr>
      </w:pPr>
      <w:r>
        <w:rPr>
          <w:b/>
          <w:spacing w:val="1"/>
          <w:sz w:val="28"/>
          <w:szCs w:val="28"/>
        </w:rPr>
        <w:lastRenderedPageBreak/>
        <w:t>3</w:t>
      </w:r>
      <w:r>
        <w:rPr>
          <w:b/>
          <w:sz w:val="28"/>
          <w:szCs w:val="28"/>
        </w:rPr>
        <w:t>.</w:t>
      </w:r>
      <w:r>
        <w:rPr>
          <w:b/>
          <w:spacing w:val="1"/>
          <w:sz w:val="28"/>
          <w:szCs w:val="28"/>
        </w:rPr>
        <w:t>3</w:t>
      </w:r>
      <w:r>
        <w:rPr>
          <w:b/>
          <w:spacing w:val="-3"/>
          <w:sz w:val="28"/>
          <w:szCs w:val="28"/>
        </w:rPr>
        <w:t>.</w:t>
      </w:r>
      <w:r>
        <w:rPr>
          <w:b/>
          <w:sz w:val="28"/>
          <w:szCs w:val="28"/>
        </w:rPr>
        <w:t>5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U</w:t>
      </w:r>
      <w:r>
        <w:rPr>
          <w:b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t</w:t>
      </w:r>
      <w:r>
        <w:rPr>
          <w:b/>
          <w:spacing w:val="-5"/>
          <w:sz w:val="28"/>
          <w:szCs w:val="28"/>
        </w:rPr>
        <w:t xml:space="preserve"> </w:t>
      </w:r>
      <w:r>
        <w:rPr>
          <w:b/>
          <w:spacing w:val="-26"/>
          <w:sz w:val="28"/>
          <w:szCs w:val="28"/>
        </w:rPr>
        <w:t>T</w:t>
      </w:r>
      <w:r>
        <w:rPr>
          <w:b/>
          <w:spacing w:val="-2"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 xml:space="preserve">t 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e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(</w:t>
      </w:r>
      <w:r>
        <w:rPr>
          <w:b/>
          <w:spacing w:val="-1"/>
          <w:sz w:val="28"/>
          <w:szCs w:val="28"/>
        </w:rPr>
        <w:t>U</w:t>
      </w:r>
      <w:r>
        <w:rPr>
          <w:b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C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13</w:t>
      </w:r>
      <w:r>
        <w:rPr>
          <w:b/>
          <w:spacing w:val="-2"/>
          <w:sz w:val="28"/>
          <w:szCs w:val="28"/>
        </w:rPr>
        <w:t>)</w:t>
      </w:r>
      <w:r>
        <w:rPr>
          <w:b/>
          <w:sz w:val="28"/>
          <w:szCs w:val="28"/>
        </w:rPr>
        <w:t xml:space="preserve">: </w:t>
      </w:r>
      <w:proofErr w:type="gramStart"/>
      <w:r>
        <w:rPr>
          <w:b/>
          <w:sz w:val="26"/>
          <w:szCs w:val="26"/>
        </w:rPr>
        <w:t>deletePat</w:t>
      </w:r>
      <w:r>
        <w:rPr>
          <w:b/>
          <w:spacing w:val="2"/>
          <w:sz w:val="26"/>
          <w:szCs w:val="26"/>
        </w:rPr>
        <w:t>i</w:t>
      </w:r>
      <w:r>
        <w:rPr>
          <w:b/>
          <w:sz w:val="26"/>
          <w:szCs w:val="26"/>
        </w:rPr>
        <w:t>en</w:t>
      </w:r>
      <w:r>
        <w:rPr>
          <w:b/>
          <w:spacing w:val="1"/>
          <w:sz w:val="26"/>
          <w:szCs w:val="26"/>
        </w:rPr>
        <w:t>t</w:t>
      </w:r>
      <w:r>
        <w:rPr>
          <w:b/>
          <w:sz w:val="26"/>
          <w:szCs w:val="26"/>
        </w:rPr>
        <w:t>(</w:t>
      </w:r>
      <w:proofErr w:type="gramEnd"/>
      <w:r>
        <w:rPr>
          <w:b/>
          <w:sz w:val="26"/>
          <w:szCs w:val="26"/>
        </w:rPr>
        <w:t>Int</w:t>
      </w:r>
      <w:r>
        <w:rPr>
          <w:b/>
          <w:spacing w:val="-19"/>
          <w:sz w:val="26"/>
          <w:szCs w:val="26"/>
        </w:rPr>
        <w:t xml:space="preserve"> </w:t>
      </w:r>
      <w:r>
        <w:rPr>
          <w:b/>
          <w:sz w:val="26"/>
          <w:szCs w:val="26"/>
        </w:rPr>
        <w:t>p</w:t>
      </w:r>
      <w:r>
        <w:rPr>
          <w:b/>
          <w:spacing w:val="2"/>
          <w:sz w:val="26"/>
          <w:szCs w:val="26"/>
        </w:rPr>
        <w:t>e</w:t>
      </w:r>
      <w:r>
        <w:rPr>
          <w:b/>
          <w:sz w:val="26"/>
          <w:szCs w:val="26"/>
        </w:rPr>
        <w:t>rsona</w:t>
      </w:r>
      <w:r>
        <w:rPr>
          <w:b/>
          <w:spacing w:val="2"/>
          <w:sz w:val="26"/>
          <w:szCs w:val="26"/>
        </w:rPr>
        <w:t>l</w:t>
      </w:r>
      <w:r>
        <w:rPr>
          <w:b/>
          <w:sz w:val="26"/>
          <w:szCs w:val="26"/>
        </w:rPr>
        <w:t>_</w:t>
      </w:r>
      <w:r>
        <w:rPr>
          <w:b/>
          <w:spacing w:val="1"/>
          <w:sz w:val="26"/>
          <w:szCs w:val="26"/>
        </w:rPr>
        <w:t>i</w:t>
      </w:r>
      <w:r>
        <w:rPr>
          <w:b/>
          <w:sz w:val="26"/>
          <w:szCs w:val="26"/>
        </w:rPr>
        <w:t>d)</w:t>
      </w:r>
      <w:r>
        <w:rPr>
          <w:b/>
          <w:spacing w:val="-14"/>
          <w:sz w:val="26"/>
          <w:szCs w:val="26"/>
        </w:rPr>
        <w:t xml:space="preserve"> </w:t>
      </w:r>
      <w:r>
        <w:rPr>
          <w:b/>
          <w:sz w:val="26"/>
          <w:szCs w:val="26"/>
        </w:rPr>
        <w:t>:</w:t>
      </w:r>
      <w:r>
        <w:rPr>
          <w:b/>
          <w:spacing w:val="1"/>
          <w:sz w:val="26"/>
          <w:szCs w:val="26"/>
        </w:rPr>
        <w:t xml:space="preserve"> </w:t>
      </w:r>
      <w:r>
        <w:rPr>
          <w:b/>
          <w:sz w:val="26"/>
          <w:szCs w:val="26"/>
        </w:rPr>
        <w:t>Boolean</w:t>
      </w:r>
    </w:p>
    <w:p w:rsidR="0009563F" w:rsidRDefault="00822B19">
      <w:pPr>
        <w:spacing w:before="56"/>
        <w:ind w:left="118" w:right="80" w:firstLine="42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p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 xml:space="preserve">on: </w:t>
      </w:r>
      <w:r>
        <w:rPr>
          <w:b/>
          <w:spacing w:val="30"/>
          <w:sz w:val="22"/>
          <w:szCs w:val="22"/>
        </w:rPr>
        <w:t xml:space="preserve"> </w:t>
      </w:r>
      <w:proofErr w:type="gramStart"/>
      <w:r>
        <w:rPr>
          <w:spacing w:val="-15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 xml:space="preserve">t 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pacing w:val="-3"/>
          <w:sz w:val="22"/>
          <w:szCs w:val="22"/>
        </w:rPr>
        <w:t>P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proofErr w:type="gramEnd"/>
      <w:r>
        <w:rPr>
          <w:spacing w:val="1"/>
          <w:sz w:val="22"/>
          <w:szCs w:val="22"/>
        </w:rPr>
        <w:t>(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 xml:space="preserve">nt 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son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_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d) </w:t>
      </w:r>
      <w:r>
        <w:rPr>
          <w:spacing w:val="3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hod </w:t>
      </w:r>
      <w:r>
        <w:rPr>
          <w:spacing w:val="2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r </w:t>
      </w:r>
      <w:r>
        <w:rPr>
          <w:spacing w:val="3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hec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ng </w:t>
      </w:r>
      <w:r>
        <w:rPr>
          <w:spacing w:val="2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her </w:t>
      </w:r>
      <w:r>
        <w:rPr>
          <w:spacing w:val="3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 de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 xml:space="preserve">t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 da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.</w:t>
      </w:r>
    </w:p>
    <w:p w:rsidR="0009563F" w:rsidRDefault="00822B19">
      <w:pPr>
        <w:spacing w:line="260" w:lineRule="exact"/>
        <w:ind w:left="538"/>
        <w:rPr>
          <w:sz w:val="24"/>
          <w:szCs w:val="24"/>
        </w:rPr>
      </w:pPr>
      <w:r>
        <w:rPr>
          <w:b/>
          <w:spacing w:val="2"/>
          <w:sz w:val="22"/>
          <w:szCs w:val="22"/>
        </w:rPr>
        <w:t>P</w:t>
      </w:r>
      <w:r>
        <w:rPr>
          <w:b/>
          <w:spacing w:val="-4"/>
          <w:sz w:val="22"/>
          <w:szCs w:val="22"/>
        </w:rPr>
        <w:t>r</w:t>
      </w:r>
      <w:r>
        <w:rPr>
          <w:b/>
          <w:sz w:val="22"/>
          <w:szCs w:val="22"/>
        </w:rPr>
        <w:t>e</w:t>
      </w:r>
      <w:r>
        <w:rPr>
          <w:b/>
          <w:spacing w:val="-6"/>
          <w:sz w:val="22"/>
          <w:szCs w:val="22"/>
        </w:rPr>
        <w:t>r</w:t>
      </w:r>
      <w:r>
        <w:rPr>
          <w:b/>
          <w:sz w:val="22"/>
          <w:szCs w:val="22"/>
        </w:rPr>
        <w:t>equi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>es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or</w:t>
      </w:r>
      <w:r>
        <w:rPr>
          <w:b/>
          <w:spacing w:val="-9"/>
          <w:sz w:val="22"/>
          <w:szCs w:val="22"/>
        </w:rPr>
        <w:t xml:space="preserve"> </w:t>
      </w:r>
      <w:r>
        <w:rPr>
          <w:b/>
          <w:spacing w:val="-23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</w:t>
      </w:r>
      <w:r>
        <w:rPr>
          <w:b/>
          <w:spacing w:val="-1"/>
          <w:sz w:val="22"/>
          <w:szCs w:val="22"/>
        </w:rPr>
        <w:t>p</w:t>
      </w:r>
      <w:r>
        <w:rPr>
          <w:b/>
          <w:spacing w:val="-3"/>
          <w:sz w:val="22"/>
          <w:szCs w:val="22"/>
        </w:rPr>
        <w:t>u</w:t>
      </w:r>
      <w:r>
        <w:rPr>
          <w:b/>
          <w:spacing w:val="2"/>
          <w:sz w:val="22"/>
          <w:szCs w:val="22"/>
        </w:rPr>
        <w:t>t</w:t>
      </w:r>
      <w:r>
        <w:rPr>
          <w:b/>
          <w:sz w:val="22"/>
          <w:szCs w:val="22"/>
        </w:rPr>
        <w:t>:</w:t>
      </w:r>
      <w:r>
        <w:rPr>
          <w:b/>
          <w:spacing w:val="1"/>
          <w:sz w:val="22"/>
          <w:szCs w:val="22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test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is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ble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App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ndix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A.</w:t>
      </w:r>
    </w:p>
    <w:p w:rsidR="0009563F" w:rsidRDefault="00822B19">
      <w:pPr>
        <w:spacing w:before="6" w:line="240" w:lineRule="exact"/>
        <w:ind w:left="538"/>
        <w:rPr>
          <w:sz w:val="22"/>
          <w:szCs w:val="22"/>
        </w:rPr>
      </w:pPr>
      <w:r>
        <w:rPr>
          <w:b/>
          <w:spacing w:val="-20"/>
          <w:position w:val="-1"/>
          <w:sz w:val="22"/>
          <w:szCs w:val="22"/>
        </w:rPr>
        <w:t>T</w:t>
      </w:r>
      <w:r>
        <w:rPr>
          <w:b/>
          <w:position w:val="-1"/>
          <w:sz w:val="22"/>
          <w:szCs w:val="22"/>
        </w:rPr>
        <w:t>e</w:t>
      </w:r>
      <w:r>
        <w:rPr>
          <w:b/>
          <w:spacing w:val="1"/>
          <w:position w:val="-1"/>
          <w:sz w:val="22"/>
          <w:szCs w:val="22"/>
        </w:rPr>
        <w:t>s</w:t>
      </w:r>
      <w:r>
        <w:rPr>
          <w:b/>
          <w:position w:val="-1"/>
          <w:sz w:val="22"/>
          <w:szCs w:val="22"/>
        </w:rPr>
        <w:t>t</w:t>
      </w:r>
      <w:r>
        <w:rPr>
          <w:b/>
          <w:spacing w:val="-2"/>
          <w:position w:val="-1"/>
          <w:sz w:val="22"/>
          <w:szCs w:val="22"/>
        </w:rPr>
        <w:t xml:space="preserve"> </w:t>
      </w:r>
      <w:r>
        <w:rPr>
          <w:b/>
          <w:position w:val="-1"/>
          <w:sz w:val="22"/>
          <w:szCs w:val="22"/>
        </w:rPr>
        <w:t>ca</w:t>
      </w:r>
      <w:r>
        <w:rPr>
          <w:b/>
          <w:spacing w:val="-2"/>
          <w:position w:val="-1"/>
          <w:sz w:val="22"/>
          <w:szCs w:val="22"/>
        </w:rPr>
        <w:t>s</w:t>
      </w:r>
      <w:r>
        <w:rPr>
          <w:b/>
          <w:position w:val="-1"/>
          <w:sz w:val="22"/>
          <w:szCs w:val="22"/>
        </w:rPr>
        <w:t>e</w:t>
      </w:r>
      <w:r>
        <w:rPr>
          <w:b/>
          <w:spacing w:val="1"/>
          <w:position w:val="-1"/>
          <w:sz w:val="22"/>
          <w:szCs w:val="22"/>
        </w:rPr>
        <w:t>s</w:t>
      </w:r>
      <w:r>
        <w:rPr>
          <w:b/>
          <w:position w:val="-1"/>
          <w:sz w:val="22"/>
          <w:szCs w:val="22"/>
        </w:rPr>
        <w:t>:</w:t>
      </w:r>
    </w:p>
    <w:tbl>
      <w:tblPr>
        <w:tblW w:w="0" w:type="auto"/>
        <w:tblInd w:w="16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4"/>
        <w:gridCol w:w="3373"/>
        <w:gridCol w:w="2693"/>
        <w:gridCol w:w="1177"/>
      </w:tblGrid>
      <w:tr w:rsidR="0009563F">
        <w:trPr>
          <w:trHeight w:hRule="exact" w:val="51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before="4" w:line="240" w:lineRule="exact"/>
              <w:ind w:left="133" w:right="100" w:firstLine="154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 ca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33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ind w:left="1101" w:right="1098"/>
              <w:jc w:val="center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ind w:left="1040" w:right="1040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ind w:left="109" w:right="110"/>
              <w:jc w:val="center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ed</w:t>
            </w:r>
          </w:p>
          <w:p w:rsidR="0009563F" w:rsidRDefault="00822B19">
            <w:pPr>
              <w:spacing w:line="240" w:lineRule="exact"/>
              <w:ind w:left="246" w:right="246"/>
              <w:jc w:val="center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ult</w:t>
            </w:r>
          </w:p>
        </w:tc>
      </w:tr>
      <w:tr w:rsidR="0009563F">
        <w:trPr>
          <w:trHeight w:hRule="exact" w:val="770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33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73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</w:p>
          <w:p w:rsidR="0009563F" w:rsidRDefault="00822B19">
            <w:pPr>
              <w:spacing w:line="240" w:lineRule="exact"/>
              <w:ind w:left="68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17990024</w:t>
            </w:r>
            <w:r>
              <w:rPr>
                <w:spacing w:val="-2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047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pacing w:val="-8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ue</w:t>
            </w:r>
          </w:p>
        </w:tc>
      </w:tr>
      <w:tr w:rsidR="0009563F">
        <w:trPr>
          <w:trHeight w:hRule="exact" w:val="51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33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er</w:t>
            </w:r>
            <w:r>
              <w:rPr>
                <w:spacing w:val="-1"/>
                <w:sz w:val="22"/>
                <w:szCs w:val="22"/>
              </w:rPr>
              <w:t xml:space="preserve"> i</w:t>
            </w:r>
            <w:r>
              <w:rPr>
                <w:sz w:val="22"/>
                <w:szCs w:val="22"/>
              </w:rPr>
              <w:t xml:space="preserve">d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not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700" w:right="7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</w:p>
          <w:p w:rsidR="0009563F" w:rsidRDefault="00822B19">
            <w:pPr>
              <w:spacing w:line="240" w:lineRule="exact"/>
              <w:ind w:left="589" w:right="586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12345678</w:t>
            </w:r>
            <w:r>
              <w:rPr>
                <w:spacing w:val="-2"/>
                <w:sz w:val="22"/>
                <w:szCs w:val="22"/>
              </w:rPr>
              <w:t>9</w:t>
            </w:r>
            <w:r>
              <w:rPr>
                <w:sz w:val="22"/>
                <w:szCs w:val="22"/>
              </w:rPr>
              <w:t>0987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</w:tbl>
    <w:p w:rsidR="0009563F" w:rsidRDefault="0009563F">
      <w:pPr>
        <w:spacing w:before="8" w:line="200" w:lineRule="exact"/>
      </w:pPr>
    </w:p>
    <w:p w:rsidR="0009563F" w:rsidRDefault="00822B19">
      <w:pPr>
        <w:spacing w:before="26"/>
        <w:ind w:left="118"/>
        <w:rPr>
          <w:sz w:val="26"/>
          <w:szCs w:val="26"/>
        </w:rPr>
      </w:pPr>
      <w:r>
        <w:rPr>
          <w:b/>
          <w:sz w:val="26"/>
          <w:szCs w:val="26"/>
        </w:rPr>
        <w:t>3.3.6</w:t>
      </w:r>
      <w:r>
        <w:rPr>
          <w:b/>
          <w:spacing w:val="-5"/>
          <w:sz w:val="26"/>
          <w:szCs w:val="26"/>
        </w:rPr>
        <w:t xml:space="preserve"> </w:t>
      </w:r>
      <w:r>
        <w:rPr>
          <w:b/>
          <w:sz w:val="26"/>
          <w:szCs w:val="26"/>
        </w:rPr>
        <w:t>Unit</w:t>
      </w:r>
      <w:r>
        <w:rPr>
          <w:b/>
          <w:spacing w:val="-8"/>
          <w:sz w:val="26"/>
          <w:szCs w:val="26"/>
        </w:rPr>
        <w:t xml:space="preserve"> </w:t>
      </w:r>
      <w:r>
        <w:rPr>
          <w:b/>
          <w:spacing w:val="-24"/>
          <w:sz w:val="26"/>
          <w:szCs w:val="26"/>
        </w:rPr>
        <w:t>T</w:t>
      </w:r>
      <w:r>
        <w:rPr>
          <w:b/>
          <w:sz w:val="26"/>
          <w:szCs w:val="26"/>
        </w:rPr>
        <w:t>est</w:t>
      </w:r>
      <w:r>
        <w:rPr>
          <w:b/>
          <w:spacing w:val="-3"/>
          <w:sz w:val="26"/>
          <w:szCs w:val="26"/>
        </w:rPr>
        <w:t xml:space="preserve"> </w:t>
      </w:r>
      <w:r>
        <w:rPr>
          <w:b/>
          <w:sz w:val="26"/>
          <w:szCs w:val="26"/>
        </w:rPr>
        <w:t>Case</w:t>
      </w:r>
      <w:r>
        <w:rPr>
          <w:b/>
          <w:spacing w:val="-5"/>
          <w:sz w:val="26"/>
          <w:szCs w:val="26"/>
        </w:rPr>
        <w:t xml:space="preserve"> </w:t>
      </w:r>
      <w:r>
        <w:rPr>
          <w:b/>
          <w:spacing w:val="4"/>
          <w:sz w:val="26"/>
          <w:szCs w:val="26"/>
        </w:rPr>
        <w:t>(</w:t>
      </w:r>
      <w:r>
        <w:rPr>
          <w:b/>
          <w:sz w:val="26"/>
          <w:szCs w:val="26"/>
        </w:rPr>
        <w:t>UTC-14):</w:t>
      </w:r>
      <w:r>
        <w:rPr>
          <w:b/>
          <w:spacing w:val="-10"/>
          <w:sz w:val="26"/>
          <w:szCs w:val="26"/>
        </w:rPr>
        <w:t xml:space="preserve"> </w:t>
      </w:r>
      <w:proofErr w:type="gramStart"/>
      <w:r>
        <w:rPr>
          <w:b/>
          <w:sz w:val="26"/>
          <w:szCs w:val="26"/>
        </w:rPr>
        <w:t>sea</w:t>
      </w:r>
      <w:r>
        <w:rPr>
          <w:b/>
          <w:spacing w:val="-5"/>
          <w:sz w:val="26"/>
          <w:szCs w:val="26"/>
        </w:rPr>
        <w:t>r</w:t>
      </w:r>
      <w:r>
        <w:rPr>
          <w:b/>
          <w:sz w:val="26"/>
          <w:szCs w:val="26"/>
        </w:rPr>
        <w:t>ch</w:t>
      </w:r>
      <w:r>
        <w:rPr>
          <w:b/>
          <w:spacing w:val="2"/>
          <w:sz w:val="26"/>
          <w:szCs w:val="26"/>
        </w:rPr>
        <w:t>P</w:t>
      </w:r>
      <w:r>
        <w:rPr>
          <w:b/>
          <w:sz w:val="26"/>
          <w:szCs w:val="26"/>
        </w:rPr>
        <w:t>ati</w:t>
      </w:r>
      <w:r>
        <w:rPr>
          <w:b/>
          <w:spacing w:val="2"/>
          <w:sz w:val="26"/>
          <w:szCs w:val="26"/>
        </w:rPr>
        <w:t>e</w:t>
      </w:r>
      <w:r>
        <w:rPr>
          <w:b/>
          <w:sz w:val="26"/>
          <w:szCs w:val="26"/>
        </w:rPr>
        <w:t>n</w:t>
      </w:r>
      <w:r>
        <w:rPr>
          <w:b/>
          <w:spacing w:val="1"/>
          <w:sz w:val="26"/>
          <w:szCs w:val="26"/>
        </w:rPr>
        <w:t>t</w:t>
      </w:r>
      <w:r>
        <w:rPr>
          <w:b/>
          <w:sz w:val="26"/>
          <w:szCs w:val="26"/>
        </w:rPr>
        <w:t>(</w:t>
      </w:r>
      <w:proofErr w:type="gramEnd"/>
      <w:r>
        <w:rPr>
          <w:b/>
          <w:spacing w:val="-12"/>
          <w:sz w:val="26"/>
          <w:szCs w:val="26"/>
        </w:rPr>
        <w:t>S</w:t>
      </w:r>
      <w:r>
        <w:rPr>
          <w:b/>
          <w:sz w:val="26"/>
          <w:szCs w:val="26"/>
        </w:rPr>
        <w:t>tring</w:t>
      </w:r>
      <w:r>
        <w:rPr>
          <w:b/>
          <w:spacing w:val="-21"/>
          <w:sz w:val="26"/>
          <w:szCs w:val="26"/>
        </w:rPr>
        <w:t xml:space="preserve"> </w:t>
      </w:r>
      <w:r>
        <w:rPr>
          <w:b/>
          <w:sz w:val="26"/>
          <w:szCs w:val="26"/>
        </w:rPr>
        <w:t>patient</w:t>
      </w:r>
      <w:r>
        <w:rPr>
          <w:b/>
          <w:spacing w:val="2"/>
          <w:sz w:val="26"/>
          <w:szCs w:val="26"/>
        </w:rPr>
        <w:t>s</w:t>
      </w:r>
      <w:r>
        <w:rPr>
          <w:b/>
          <w:sz w:val="26"/>
          <w:szCs w:val="26"/>
        </w:rPr>
        <w:t>)</w:t>
      </w:r>
      <w:r>
        <w:rPr>
          <w:b/>
          <w:spacing w:val="-10"/>
          <w:sz w:val="26"/>
          <w:szCs w:val="26"/>
        </w:rPr>
        <w:t xml:space="preserve"> </w:t>
      </w:r>
      <w:r>
        <w:rPr>
          <w:b/>
          <w:sz w:val="26"/>
          <w:szCs w:val="26"/>
        </w:rPr>
        <w:t>:</w:t>
      </w:r>
      <w:r>
        <w:rPr>
          <w:b/>
          <w:spacing w:val="-15"/>
          <w:sz w:val="26"/>
          <w:szCs w:val="26"/>
        </w:rPr>
        <w:t xml:space="preserve"> </w:t>
      </w:r>
      <w:r>
        <w:rPr>
          <w:b/>
          <w:spacing w:val="2"/>
          <w:sz w:val="26"/>
          <w:szCs w:val="26"/>
        </w:rPr>
        <w:t>A</w:t>
      </w:r>
      <w:r>
        <w:rPr>
          <w:b/>
          <w:sz w:val="26"/>
          <w:szCs w:val="26"/>
        </w:rPr>
        <w:t>rra</w:t>
      </w:r>
      <w:r>
        <w:rPr>
          <w:b/>
          <w:spacing w:val="2"/>
          <w:sz w:val="26"/>
          <w:szCs w:val="26"/>
        </w:rPr>
        <w:t>y</w:t>
      </w:r>
      <w:r>
        <w:rPr>
          <w:b/>
          <w:sz w:val="26"/>
          <w:szCs w:val="26"/>
        </w:rPr>
        <w:t>List</w:t>
      </w:r>
    </w:p>
    <w:p w:rsidR="0009563F" w:rsidRDefault="00822B19">
      <w:pPr>
        <w:spacing w:before="52"/>
        <w:ind w:left="118" w:right="78" w:firstLine="420"/>
        <w:jc w:val="both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p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 xml:space="preserve">on:  </w:t>
      </w:r>
      <w:proofErr w:type="gramStart"/>
      <w:r>
        <w:rPr>
          <w:spacing w:val="-13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st 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c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proofErr w:type="gramEnd"/>
      <w:r>
        <w:rPr>
          <w:spacing w:val="1"/>
          <w:sz w:val="22"/>
          <w:szCs w:val="22"/>
        </w:rPr>
        <w:t>(</w:t>
      </w:r>
      <w:r>
        <w:rPr>
          <w:spacing w:val="-5"/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ri</w:t>
      </w:r>
      <w:r>
        <w:rPr>
          <w:sz w:val="22"/>
          <w:szCs w:val="22"/>
        </w:rPr>
        <w:t xml:space="preserve">ng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en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s) 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hod 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r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ng 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 xml:space="preserve">her 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can</w:t>
      </w:r>
      <w:r>
        <w:rPr>
          <w:spacing w:val="3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ea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ch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t</w:t>
      </w:r>
      <w:r>
        <w:rPr>
          <w:spacing w:val="3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om</w:t>
      </w:r>
      <w:r>
        <w:rPr>
          <w:spacing w:val="3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5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nt</w:t>
      </w:r>
      <w:r>
        <w:rPr>
          <w:spacing w:val="3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3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33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31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nal</w:t>
      </w:r>
      <w:r>
        <w:rPr>
          <w:spacing w:val="3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, 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pacing w:val="1"/>
          <w:sz w:val="22"/>
          <w:szCs w:val="22"/>
        </w:rPr>
        <w:t>e</w:t>
      </w:r>
      <w:r>
        <w:rPr>
          <w:sz w:val="22"/>
          <w:szCs w:val="22"/>
        </w:rPr>
        <w:t>.</w:t>
      </w:r>
      <w:r>
        <w:rPr>
          <w:spacing w:val="-5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xp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 xml:space="preserve">e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st</w:t>
      </w:r>
      <w:r>
        <w:rPr>
          <w:spacing w:val="-3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en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09563F" w:rsidRDefault="00822B19">
      <w:pPr>
        <w:spacing w:line="260" w:lineRule="exact"/>
        <w:ind w:left="538"/>
        <w:rPr>
          <w:sz w:val="24"/>
          <w:szCs w:val="24"/>
        </w:rPr>
      </w:pPr>
      <w:r>
        <w:rPr>
          <w:b/>
          <w:spacing w:val="2"/>
          <w:sz w:val="22"/>
          <w:szCs w:val="22"/>
        </w:rPr>
        <w:t>P</w:t>
      </w:r>
      <w:r>
        <w:rPr>
          <w:b/>
          <w:spacing w:val="-4"/>
          <w:sz w:val="22"/>
          <w:szCs w:val="22"/>
        </w:rPr>
        <w:t>r</w:t>
      </w:r>
      <w:r>
        <w:rPr>
          <w:b/>
          <w:sz w:val="22"/>
          <w:szCs w:val="22"/>
        </w:rPr>
        <w:t>e</w:t>
      </w:r>
      <w:r>
        <w:rPr>
          <w:b/>
          <w:spacing w:val="-6"/>
          <w:sz w:val="22"/>
          <w:szCs w:val="22"/>
        </w:rPr>
        <w:t>r</w:t>
      </w:r>
      <w:r>
        <w:rPr>
          <w:b/>
          <w:sz w:val="22"/>
          <w:szCs w:val="22"/>
        </w:rPr>
        <w:t>equi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>es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or</w:t>
      </w:r>
      <w:r>
        <w:rPr>
          <w:b/>
          <w:spacing w:val="-9"/>
          <w:sz w:val="22"/>
          <w:szCs w:val="22"/>
        </w:rPr>
        <w:t xml:space="preserve"> </w:t>
      </w:r>
      <w:r>
        <w:rPr>
          <w:b/>
          <w:spacing w:val="-23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</w:t>
      </w:r>
      <w:r>
        <w:rPr>
          <w:b/>
          <w:spacing w:val="-1"/>
          <w:sz w:val="22"/>
          <w:szCs w:val="22"/>
        </w:rPr>
        <w:t>p</w:t>
      </w:r>
      <w:r>
        <w:rPr>
          <w:b/>
          <w:spacing w:val="-3"/>
          <w:sz w:val="22"/>
          <w:szCs w:val="22"/>
        </w:rPr>
        <w:t>u</w:t>
      </w:r>
      <w:r>
        <w:rPr>
          <w:b/>
          <w:spacing w:val="2"/>
          <w:sz w:val="22"/>
          <w:szCs w:val="22"/>
        </w:rPr>
        <w:t>t</w:t>
      </w:r>
      <w:r>
        <w:rPr>
          <w:b/>
          <w:sz w:val="22"/>
          <w:szCs w:val="22"/>
        </w:rPr>
        <w:t>:</w:t>
      </w:r>
      <w:r>
        <w:rPr>
          <w:b/>
          <w:spacing w:val="1"/>
          <w:sz w:val="22"/>
          <w:szCs w:val="22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test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is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ble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App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ndix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A.</w:t>
      </w:r>
    </w:p>
    <w:p w:rsidR="0009563F" w:rsidRDefault="00822B19">
      <w:pPr>
        <w:spacing w:before="6"/>
        <w:ind w:left="538"/>
        <w:rPr>
          <w:sz w:val="22"/>
          <w:szCs w:val="22"/>
        </w:rPr>
      </w:pPr>
      <w:r>
        <w:rPr>
          <w:b/>
          <w:spacing w:val="-20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ca</w:t>
      </w:r>
      <w:r>
        <w:rPr>
          <w:b/>
          <w:spacing w:val="-2"/>
          <w:sz w:val="22"/>
          <w:szCs w:val="22"/>
        </w:rPr>
        <w:t>s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:</w:t>
      </w:r>
    </w:p>
    <w:tbl>
      <w:tblPr>
        <w:tblW w:w="0" w:type="auto"/>
        <w:tblInd w:w="16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6"/>
        <w:gridCol w:w="1841"/>
        <w:gridCol w:w="1985"/>
        <w:gridCol w:w="3445"/>
      </w:tblGrid>
      <w:tr w:rsidR="0009563F">
        <w:trPr>
          <w:trHeight w:hRule="exact" w:val="516"/>
        </w:trPr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234" w:right="242"/>
              <w:jc w:val="center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</w:p>
          <w:p w:rsidR="0009563F" w:rsidRDefault="00822B19">
            <w:pPr>
              <w:spacing w:before="1" w:line="240" w:lineRule="exact"/>
              <w:ind w:left="82" w:right="87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ca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1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69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687" w:right="686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3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954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9563F">
        <w:trPr>
          <w:trHeight w:hRule="exact" w:val="3300"/>
        </w:trPr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73" w:right="37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</w:p>
          <w:p w:rsidR="0009563F" w:rsidRDefault="00822B19">
            <w:pPr>
              <w:spacing w:before="5" w:line="240" w:lineRule="exact"/>
              <w:ind w:left="100" w:right="21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d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pa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 =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“166010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48572</w:t>
            </w:r>
            <w:r>
              <w:rPr>
                <w:spacing w:val="-2"/>
                <w:sz w:val="22"/>
                <w:szCs w:val="22"/>
              </w:rPr>
              <w:t>6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3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Li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&lt;P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&gt;{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166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10048</w:t>
            </w:r>
            <w:r>
              <w:rPr>
                <w:spacing w:val="-2"/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7</w:t>
            </w:r>
            <w:r>
              <w:rPr>
                <w:spacing w:val="1"/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6</w:t>
            </w:r>
          </w:p>
          <w:p w:rsidR="0009563F" w:rsidRDefault="00822B19">
            <w:pPr>
              <w:spacing w:before="1" w:line="240" w:lineRule="exact"/>
              <w:ind w:left="102" w:right="130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3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6"/>
                <w:sz w:val="22"/>
                <w:szCs w:val="22"/>
              </w:rPr>
              <w:t>m</w:t>
            </w:r>
            <w:r>
              <w:rPr>
                <w:spacing w:val="3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x</w:t>
            </w:r>
            <w:r>
              <w:rPr>
                <w:spacing w:val="1"/>
                <w:sz w:val="22"/>
                <w:szCs w:val="22"/>
              </w:rPr>
              <w:t>tr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opha</w:t>
            </w:r>
            <w:r>
              <w:rPr>
                <w:spacing w:val="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before="5" w:line="240" w:lineRule="exact"/>
              <w:ind w:left="102" w:right="140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32 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pacing w:val="2"/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”, 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5870</w:t>
            </w:r>
            <w:r>
              <w:rPr>
                <w:spacing w:val="-2"/>
                <w:sz w:val="22"/>
                <w:szCs w:val="22"/>
              </w:rPr>
              <w:t>6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before="3" w:line="240" w:lineRule="exact"/>
              <w:ind w:left="102" w:right="34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2016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08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01 03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39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pacing w:val="-9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1 upda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e_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16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</w:t>
            </w:r>
            <w:r>
              <w:rPr>
                <w:spacing w:val="2"/>
                <w:sz w:val="22"/>
                <w:szCs w:val="22"/>
              </w:rPr>
              <w:t>8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01 03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39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pacing w:val="-9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1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</w:tr>
      <w:tr w:rsidR="0009563F">
        <w:trPr>
          <w:trHeight w:hRule="exact" w:val="3553"/>
        </w:trPr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73" w:right="37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</w:p>
          <w:p w:rsidR="0009563F" w:rsidRDefault="00822B19">
            <w:pPr>
              <w:spacing w:before="1" w:line="240" w:lineRule="exact"/>
              <w:ind w:left="100" w:right="304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 ex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er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 =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“So</w:t>
            </w:r>
            <w:r>
              <w:rPr>
                <w:spacing w:val="-2"/>
                <w:sz w:val="22"/>
                <w:szCs w:val="22"/>
              </w:rPr>
              <w:t>mk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3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Li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t&lt;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&gt;{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171</w:t>
            </w:r>
            <w:r>
              <w:rPr>
                <w:spacing w:val="-2"/>
                <w:sz w:val="22"/>
                <w:szCs w:val="22"/>
              </w:rPr>
              <w:t>9</w:t>
            </w:r>
            <w:r>
              <w:rPr>
                <w:sz w:val="22"/>
                <w:szCs w:val="22"/>
              </w:rPr>
              <w:t>90024</w:t>
            </w:r>
            <w:r>
              <w:rPr>
                <w:spacing w:val="-2"/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47</w:t>
            </w:r>
          </w:p>
          <w:p w:rsidR="0009563F" w:rsidRDefault="00822B19">
            <w:pPr>
              <w:spacing w:before="3" w:line="240" w:lineRule="exact"/>
              <w:ind w:left="102" w:right="1237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So</w:t>
            </w:r>
            <w:r>
              <w:rPr>
                <w:spacing w:val="-2"/>
                <w:sz w:val="22"/>
                <w:szCs w:val="22"/>
              </w:rPr>
              <w:t>mk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-1"/>
                <w:sz w:val="22"/>
                <w:szCs w:val="22"/>
              </w:rPr>
              <w:t>“</w:t>
            </w:r>
            <w:r>
              <w:rPr>
                <w:spacing w:val="-16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500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.</w:t>
            </w:r>
            <w:proofErr w:type="gramStart"/>
            <w:r>
              <w:rPr>
                <w:sz w:val="22"/>
                <w:szCs w:val="22"/>
              </w:rPr>
              <w:t>”,</w:t>
            </w:r>
            <w:proofErr w:type="gramEnd"/>
          </w:p>
          <w:p w:rsidR="0009563F" w:rsidRDefault="00822B19">
            <w:pPr>
              <w:spacing w:before="5" w:line="240" w:lineRule="exact"/>
              <w:ind w:left="102" w:right="126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31 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so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”, 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5413</w:t>
            </w:r>
            <w:r>
              <w:rPr>
                <w:spacing w:val="-2"/>
                <w:sz w:val="22"/>
                <w:szCs w:val="22"/>
              </w:rPr>
              <w:t>9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before="3" w:line="240" w:lineRule="exact"/>
              <w:ind w:left="102" w:right="33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2016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07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31 18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36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28 upda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e_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16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</w:t>
            </w:r>
            <w:r>
              <w:rPr>
                <w:spacing w:val="2"/>
                <w:sz w:val="22"/>
                <w:szCs w:val="22"/>
              </w:rPr>
              <w:t>7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31 18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36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28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before="17" w:line="200" w:lineRule="exact"/>
      </w:pP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22</w:t>
            </w:r>
          </w:p>
        </w:tc>
      </w:tr>
      <w:tr w:rsidR="008F0AC0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pgSz w:w="11920" w:h="16840"/>
          <w:pgMar w:top="1360" w:right="1680" w:bottom="280" w:left="1680" w:header="720" w:footer="720" w:gutter="0"/>
          <w:cols w:space="720"/>
        </w:sectPr>
      </w:pPr>
    </w:p>
    <w:p w:rsidR="0009563F" w:rsidRDefault="0009563F">
      <w:pPr>
        <w:spacing w:before="6" w:line="80" w:lineRule="exact"/>
        <w:rPr>
          <w:sz w:val="9"/>
          <w:szCs w:val="9"/>
        </w:rPr>
      </w:pPr>
    </w:p>
    <w:tbl>
      <w:tblPr>
        <w:tblW w:w="0" w:type="auto"/>
        <w:tblInd w:w="16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6"/>
        <w:gridCol w:w="1841"/>
        <w:gridCol w:w="1985"/>
        <w:gridCol w:w="3445"/>
      </w:tblGrid>
      <w:tr w:rsidR="0009563F">
        <w:trPr>
          <w:trHeight w:hRule="exact" w:val="3298"/>
        </w:trPr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73" w:right="37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</w:p>
          <w:p w:rsidR="0009563F" w:rsidRDefault="00822B19">
            <w:pPr>
              <w:spacing w:before="5" w:line="240" w:lineRule="exact"/>
              <w:ind w:left="100" w:right="339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us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 =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na”</w:t>
            </w:r>
          </w:p>
        </w:tc>
        <w:tc>
          <w:tcPr>
            <w:tcW w:w="3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Li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t&lt;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&gt;{</w:t>
            </w:r>
          </w:p>
          <w:p w:rsidR="0009563F" w:rsidRDefault="00822B19">
            <w:pPr>
              <w:spacing w:before="2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176</w:t>
            </w:r>
            <w:r>
              <w:rPr>
                <w:spacing w:val="-2"/>
                <w:sz w:val="22"/>
                <w:szCs w:val="22"/>
              </w:rPr>
              <w:t>9</w:t>
            </w:r>
            <w:r>
              <w:rPr>
                <w:spacing w:val="1"/>
                <w:sz w:val="22"/>
                <w:szCs w:val="22"/>
              </w:rPr>
              <w:t>9</w:t>
            </w:r>
            <w:r>
              <w:rPr>
                <w:sz w:val="22"/>
                <w:szCs w:val="22"/>
              </w:rPr>
              <w:t>0024</w:t>
            </w:r>
            <w:r>
              <w:rPr>
                <w:spacing w:val="-2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0</w:t>
            </w:r>
            <w:r>
              <w:rPr>
                <w:spacing w:val="1"/>
                <w:sz w:val="22"/>
                <w:szCs w:val="22"/>
              </w:rPr>
              <w:t>4</w:t>
            </w:r>
            <w:r>
              <w:rPr>
                <w:sz w:val="22"/>
                <w:szCs w:val="22"/>
              </w:rPr>
              <w:t>7</w:t>
            </w:r>
          </w:p>
          <w:p w:rsidR="0009563F" w:rsidRDefault="00822B19">
            <w:pPr>
              <w:spacing w:before="1" w:line="240" w:lineRule="exact"/>
              <w:ind w:left="102" w:right="14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dee”,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na”,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5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C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90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before="5" w:line="240" w:lineRule="exact"/>
              <w:ind w:left="102" w:right="142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32 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dan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”, 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6704</w:t>
            </w:r>
            <w:r>
              <w:rPr>
                <w:spacing w:val="-2"/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before="2" w:line="240" w:lineRule="exact"/>
              <w:ind w:left="102" w:right="33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2016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07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30 23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55</w:t>
            </w:r>
            <w:r>
              <w:rPr>
                <w:spacing w:val="1"/>
                <w:sz w:val="22"/>
                <w:szCs w:val="22"/>
              </w:rPr>
              <w:t>:1</w:t>
            </w:r>
            <w:r>
              <w:rPr>
                <w:sz w:val="22"/>
                <w:szCs w:val="22"/>
              </w:rPr>
              <w:t>7 upda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e_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16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</w:t>
            </w:r>
            <w:r>
              <w:rPr>
                <w:spacing w:val="2"/>
                <w:sz w:val="22"/>
                <w:szCs w:val="22"/>
              </w:rPr>
              <w:t>7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30 23</w:t>
            </w:r>
            <w:r>
              <w:rPr>
                <w:spacing w:val="1"/>
                <w:sz w:val="22"/>
                <w:szCs w:val="22"/>
              </w:rPr>
              <w:t>:5</w:t>
            </w:r>
            <w:r>
              <w:rPr>
                <w:sz w:val="22"/>
                <w:szCs w:val="22"/>
              </w:rPr>
              <w:t>9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23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</w:tr>
      <w:tr w:rsidR="0009563F">
        <w:trPr>
          <w:trHeight w:hRule="exact" w:val="9119"/>
        </w:trPr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73" w:right="37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1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a.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“”</w:t>
            </w:r>
          </w:p>
        </w:tc>
        <w:tc>
          <w:tcPr>
            <w:tcW w:w="3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Li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&lt;P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&gt;{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171</w:t>
            </w:r>
            <w:r>
              <w:rPr>
                <w:spacing w:val="-2"/>
                <w:sz w:val="22"/>
                <w:szCs w:val="22"/>
              </w:rPr>
              <w:t>9</w:t>
            </w:r>
            <w:r>
              <w:rPr>
                <w:sz w:val="22"/>
                <w:szCs w:val="22"/>
              </w:rPr>
              <w:t>90024</w:t>
            </w:r>
            <w:r>
              <w:rPr>
                <w:spacing w:val="-2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0</w:t>
            </w:r>
            <w:r>
              <w:rPr>
                <w:spacing w:val="1"/>
                <w:sz w:val="22"/>
                <w:szCs w:val="22"/>
              </w:rPr>
              <w:t>4</w:t>
            </w:r>
            <w:r>
              <w:rPr>
                <w:sz w:val="22"/>
                <w:szCs w:val="22"/>
              </w:rPr>
              <w:t>7,</w:t>
            </w:r>
          </w:p>
          <w:p w:rsidR="0009563F" w:rsidRDefault="00822B19">
            <w:pPr>
              <w:spacing w:before="2"/>
              <w:ind w:left="102" w:right="83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So</w:t>
            </w:r>
            <w:r>
              <w:rPr>
                <w:spacing w:val="-2"/>
                <w:sz w:val="22"/>
                <w:szCs w:val="22"/>
              </w:rPr>
              <w:t>mk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-1"/>
                <w:sz w:val="22"/>
                <w:szCs w:val="22"/>
              </w:rPr>
              <w:t>“</w:t>
            </w:r>
            <w:r>
              <w:rPr>
                <w:spacing w:val="-16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”, 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al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500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.</w:t>
            </w:r>
            <w:proofErr w:type="gramStart"/>
            <w:r>
              <w:rPr>
                <w:sz w:val="22"/>
                <w:szCs w:val="22"/>
              </w:rPr>
              <w:t>”,</w:t>
            </w:r>
            <w:proofErr w:type="gramEnd"/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31,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so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 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5413</w:t>
            </w:r>
            <w:r>
              <w:rPr>
                <w:spacing w:val="-2"/>
                <w:sz w:val="22"/>
                <w:szCs w:val="22"/>
              </w:rPr>
              <w:t>9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before="5" w:line="240" w:lineRule="exact"/>
              <w:ind w:left="102" w:right="28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2016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07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31 18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36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2</w:t>
            </w:r>
            <w:r>
              <w:rPr>
                <w:spacing w:val="1"/>
                <w:sz w:val="22"/>
                <w:szCs w:val="22"/>
              </w:rPr>
              <w:t>8</w:t>
            </w:r>
            <w:r>
              <w:rPr>
                <w:sz w:val="22"/>
                <w:szCs w:val="22"/>
              </w:rPr>
              <w:t>, upda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e_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16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</w:t>
            </w:r>
            <w:r>
              <w:rPr>
                <w:spacing w:val="2"/>
                <w:sz w:val="22"/>
                <w:szCs w:val="22"/>
              </w:rPr>
              <w:t>7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31 18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36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2</w:t>
            </w:r>
            <w:r>
              <w:rPr>
                <w:spacing w:val="1"/>
                <w:sz w:val="22"/>
                <w:szCs w:val="22"/>
              </w:rPr>
              <w:t>8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2" w:line="240" w:lineRule="exact"/>
              <w:ind w:left="102" w:right="257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 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176</w:t>
            </w:r>
            <w:r>
              <w:rPr>
                <w:spacing w:val="-2"/>
                <w:sz w:val="22"/>
                <w:szCs w:val="22"/>
              </w:rPr>
              <w:t>9</w:t>
            </w:r>
            <w:r>
              <w:rPr>
                <w:spacing w:val="1"/>
                <w:sz w:val="22"/>
                <w:szCs w:val="22"/>
              </w:rPr>
              <w:t>9</w:t>
            </w:r>
            <w:r>
              <w:rPr>
                <w:sz w:val="22"/>
                <w:szCs w:val="22"/>
              </w:rPr>
              <w:t>0024</w:t>
            </w:r>
            <w:r>
              <w:rPr>
                <w:spacing w:val="-2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0</w:t>
            </w:r>
            <w:r>
              <w:rPr>
                <w:spacing w:val="1"/>
                <w:sz w:val="22"/>
                <w:szCs w:val="22"/>
              </w:rPr>
              <w:t>4</w:t>
            </w:r>
            <w:r>
              <w:rPr>
                <w:sz w:val="22"/>
                <w:szCs w:val="22"/>
              </w:rPr>
              <w:t>7,</w:t>
            </w:r>
          </w:p>
          <w:p w:rsidR="0009563F" w:rsidRDefault="00822B19">
            <w:pPr>
              <w:spacing w:before="5" w:line="240" w:lineRule="exact"/>
              <w:ind w:left="102" w:right="149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dee”,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na”,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5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C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90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32</w:t>
            </w:r>
          </w:p>
          <w:p w:rsidR="0009563F" w:rsidRDefault="00822B19">
            <w:pPr>
              <w:spacing w:before="1" w:line="240" w:lineRule="exact"/>
              <w:ind w:left="102" w:right="142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dan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”, 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6704</w:t>
            </w:r>
            <w:r>
              <w:rPr>
                <w:spacing w:val="-2"/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2016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07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30 23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55</w:t>
            </w:r>
            <w:r>
              <w:rPr>
                <w:spacing w:val="1"/>
                <w:sz w:val="22"/>
                <w:szCs w:val="22"/>
              </w:rPr>
              <w:t>:1</w:t>
            </w:r>
            <w:r>
              <w:rPr>
                <w:sz w:val="22"/>
                <w:szCs w:val="22"/>
              </w:rPr>
              <w:t>7,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upda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e_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16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</w:t>
            </w:r>
            <w:r>
              <w:rPr>
                <w:spacing w:val="2"/>
                <w:sz w:val="22"/>
                <w:szCs w:val="22"/>
              </w:rPr>
              <w:t>7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30 23</w:t>
            </w:r>
            <w:r>
              <w:rPr>
                <w:spacing w:val="1"/>
                <w:sz w:val="22"/>
                <w:szCs w:val="22"/>
              </w:rPr>
              <w:t>:5</w:t>
            </w:r>
            <w:r>
              <w:rPr>
                <w:sz w:val="22"/>
                <w:szCs w:val="22"/>
              </w:rPr>
              <w:t>9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23,</w:t>
            </w:r>
          </w:p>
          <w:p w:rsidR="0009563F" w:rsidRDefault="00822B19">
            <w:pPr>
              <w:spacing w:before="3" w:line="240" w:lineRule="exact"/>
              <w:ind w:left="102" w:right="257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 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166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10048</w:t>
            </w:r>
            <w:r>
              <w:rPr>
                <w:spacing w:val="-2"/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7</w:t>
            </w:r>
            <w:r>
              <w:rPr>
                <w:spacing w:val="1"/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6,</w:t>
            </w:r>
          </w:p>
          <w:p w:rsidR="0009563F" w:rsidRDefault="00822B19">
            <w:pPr>
              <w:spacing w:before="1" w:line="240" w:lineRule="exact"/>
              <w:ind w:left="102" w:right="130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3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6"/>
                <w:sz w:val="22"/>
                <w:szCs w:val="22"/>
              </w:rPr>
              <w:t>m</w:t>
            </w:r>
            <w:r>
              <w:rPr>
                <w:spacing w:val="3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x</w:t>
            </w:r>
            <w:r>
              <w:rPr>
                <w:spacing w:val="1"/>
                <w:sz w:val="22"/>
                <w:szCs w:val="22"/>
              </w:rPr>
              <w:t>tr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opha</w:t>
            </w:r>
            <w:r>
              <w:rPr>
                <w:spacing w:val="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32,</w:t>
            </w:r>
          </w:p>
          <w:p w:rsidR="0009563F" w:rsidRDefault="00822B19">
            <w:pPr>
              <w:spacing w:before="5" w:line="240" w:lineRule="exact"/>
              <w:ind w:left="102" w:right="140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pacing w:val="2"/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”, 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5870</w:t>
            </w:r>
            <w:r>
              <w:rPr>
                <w:spacing w:val="-2"/>
                <w:sz w:val="22"/>
                <w:szCs w:val="22"/>
              </w:rPr>
              <w:t>6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before="2" w:line="240" w:lineRule="exact"/>
              <w:ind w:left="102" w:right="29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2016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08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01 03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39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pacing w:val="-9"/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, upda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e_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16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</w:t>
            </w:r>
            <w:r>
              <w:rPr>
                <w:spacing w:val="2"/>
                <w:sz w:val="22"/>
                <w:szCs w:val="22"/>
              </w:rPr>
              <w:t>8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01 03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39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pacing w:val="-9"/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before="10" w:line="280" w:lineRule="exact"/>
        <w:rPr>
          <w:sz w:val="28"/>
          <w:szCs w:val="28"/>
        </w:rPr>
      </w:pP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23</w:t>
            </w:r>
          </w:p>
        </w:tc>
      </w:tr>
      <w:tr w:rsidR="008F0AC0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F0AC0" w:rsidRDefault="008F0AC0" w:rsidP="008F0AC0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F0AC0" w:rsidRDefault="008F0AC0" w:rsidP="008F0AC0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pgSz w:w="11920" w:h="16840"/>
          <w:pgMar w:top="1320" w:right="1680" w:bottom="280" w:left="1680" w:header="720" w:footer="720" w:gutter="0"/>
          <w:cols w:space="720"/>
        </w:sectPr>
      </w:pPr>
    </w:p>
    <w:p w:rsidR="0009563F" w:rsidRDefault="0009563F">
      <w:pPr>
        <w:spacing w:before="6" w:line="80" w:lineRule="exact"/>
        <w:rPr>
          <w:sz w:val="9"/>
          <w:szCs w:val="9"/>
        </w:rPr>
      </w:pPr>
    </w:p>
    <w:tbl>
      <w:tblPr>
        <w:tblW w:w="0" w:type="auto"/>
        <w:tblInd w:w="16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6"/>
        <w:gridCol w:w="1841"/>
        <w:gridCol w:w="1985"/>
        <w:gridCol w:w="3445"/>
      </w:tblGrid>
      <w:tr w:rsidR="0009563F">
        <w:trPr>
          <w:trHeight w:hRule="exact" w:val="1023"/>
        </w:trPr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73" w:right="37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1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 w:right="341"/>
              <w:jc w:val="both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</w:p>
          <w:p w:rsidR="0009563F" w:rsidRDefault="00822B19">
            <w:pPr>
              <w:spacing w:before="5" w:line="240" w:lineRule="exact"/>
              <w:ind w:left="100" w:right="359"/>
              <w:jc w:val="both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 d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es not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pa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19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 =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“qwe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34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before="11" w:line="280" w:lineRule="exact"/>
        <w:rPr>
          <w:sz w:val="28"/>
          <w:szCs w:val="28"/>
        </w:rPr>
      </w:pPr>
    </w:p>
    <w:p w:rsidR="0009563F" w:rsidRDefault="00822B19">
      <w:pPr>
        <w:spacing w:before="18"/>
        <w:ind w:left="118"/>
        <w:rPr>
          <w:sz w:val="32"/>
          <w:szCs w:val="32"/>
        </w:rPr>
      </w:pPr>
      <w:r>
        <w:rPr>
          <w:b/>
          <w:spacing w:val="1"/>
          <w:sz w:val="32"/>
          <w:szCs w:val="32"/>
        </w:rPr>
        <w:t>3</w:t>
      </w:r>
      <w:r>
        <w:rPr>
          <w:b/>
          <w:sz w:val="32"/>
          <w:szCs w:val="32"/>
        </w:rPr>
        <w:t>.4</w:t>
      </w:r>
      <w:r>
        <w:rPr>
          <w:b/>
          <w:spacing w:val="-4"/>
          <w:sz w:val="32"/>
          <w:szCs w:val="32"/>
        </w:rPr>
        <w:t xml:space="preserve"> </w:t>
      </w:r>
      <w:r>
        <w:rPr>
          <w:b/>
          <w:sz w:val="32"/>
          <w:szCs w:val="32"/>
        </w:rPr>
        <w:t>Cl</w:t>
      </w:r>
      <w:r>
        <w:rPr>
          <w:b/>
          <w:spacing w:val="1"/>
          <w:sz w:val="32"/>
          <w:szCs w:val="32"/>
        </w:rPr>
        <w:t>a</w:t>
      </w:r>
      <w:r>
        <w:rPr>
          <w:b/>
          <w:sz w:val="32"/>
          <w:szCs w:val="32"/>
        </w:rPr>
        <w:t>ss</w:t>
      </w:r>
      <w:r>
        <w:rPr>
          <w:b/>
          <w:spacing w:val="-24"/>
          <w:sz w:val="32"/>
          <w:szCs w:val="32"/>
        </w:rPr>
        <w:t xml:space="preserve"> </w:t>
      </w:r>
      <w:r>
        <w:rPr>
          <w:b/>
          <w:sz w:val="32"/>
          <w:szCs w:val="32"/>
        </w:rPr>
        <w:t>Aller</w:t>
      </w:r>
      <w:r>
        <w:rPr>
          <w:b/>
          <w:spacing w:val="1"/>
          <w:sz w:val="32"/>
          <w:szCs w:val="32"/>
        </w:rPr>
        <w:t>gy</w:t>
      </w:r>
      <w:r>
        <w:rPr>
          <w:b/>
          <w:sz w:val="32"/>
          <w:szCs w:val="32"/>
        </w:rPr>
        <w:t>C</w:t>
      </w:r>
      <w:r>
        <w:rPr>
          <w:b/>
          <w:spacing w:val="1"/>
          <w:sz w:val="32"/>
          <w:szCs w:val="32"/>
        </w:rPr>
        <w:t>o</w:t>
      </w:r>
      <w:r>
        <w:rPr>
          <w:b/>
          <w:sz w:val="32"/>
          <w:szCs w:val="32"/>
        </w:rPr>
        <w:t>nt</w:t>
      </w:r>
      <w:r>
        <w:rPr>
          <w:b/>
          <w:spacing w:val="-5"/>
          <w:sz w:val="32"/>
          <w:szCs w:val="32"/>
        </w:rPr>
        <w:t>r</w:t>
      </w:r>
      <w:r>
        <w:rPr>
          <w:b/>
          <w:spacing w:val="1"/>
          <w:sz w:val="32"/>
          <w:szCs w:val="32"/>
        </w:rPr>
        <w:t>o</w:t>
      </w:r>
      <w:r>
        <w:rPr>
          <w:b/>
          <w:sz w:val="32"/>
          <w:szCs w:val="32"/>
        </w:rPr>
        <w:t>ller</w:t>
      </w:r>
    </w:p>
    <w:p w:rsidR="0009563F" w:rsidRDefault="0009563F">
      <w:pPr>
        <w:spacing w:before="18" w:line="220" w:lineRule="exact"/>
        <w:rPr>
          <w:sz w:val="22"/>
          <w:szCs w:val="22"/>
        </w:rPr>
      </w:pPr>
    </w:p>
    <w:p w:rsidR="0009563F" w:rsidRDefault="00822B19">
      <w:pPr>
        <w:ind w:left="118"/>
        <w:rPr>
          <w:sz w:val="28"/>
          <w:szCs w:val="28"/>
        </w:rPr>
      </w:pPr>
      <w:r>
        <w:rPr>
          <w:b/>
          <w:spacing w:val="1"/>
          <w:sz w:val="28"/>
          <w:szCs w:val="28"/>
        </w:rPr>
        <w:t>3</w:t>
      </w:r>
      <w:r>
        <w:rPr>
          <w:b/>
          <w:sz w:val="28"/>
          <w:szCs w:val="28"/>
        </w:rPr>
        <w:t>.</w:t>
      </w:r>
      <w:r>
        <w:rPr>
          <w:b/>
          <w:spacing w:val="1"/>
          <w:sz w:val="28"/>
          <w:szCs w:val="28"/>
        </w:rPr>
        <w:t>4</w:t>
      </w:r>
      <w:r>
        <w:rPr>
          <w:b/>
          <w:spacing w:val="-3"/>
          <w:sz w:val="28"/>
          <w:szCs w:val="28"/>
        </w:rPr>
        <w:t>.</w:t>
      </w:r>
      <w:r>
        <w:rPr>
          <w:b/>
          <w:sz w:val="28"/>
          <w:szCs w:val="28"/>
        </w:rPr>
        <w:t>1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U</w:t>
      </w:r>
      <w:r>
        <w:rPr>
          <w:b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t</w:t>
      </w:r>
      <w:r>
        <w:rPr>
          <w:b/>
          <w:spacing w:val="-5"/>
          <w:sz w:val="28"/>
          <w:szCs w:val="28"/>
        </w:rPr>
        <w:t xml:space="preserve"> </w:t>
      </w:r>
      <w:r>
        <w:rPr>
          <w:b/>
          <w:spacing w:val="-26"/>
          <w:sz w:val="28"/>
          <w:szCs w:val="28"/>
        </w:rPr>
        <w:t>T</w:t>
      </w:r>
      <w:r>
        <w:rPr>
          <w:b/>
          <w:spacing w:val="-2"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 xml:space="preserve">t 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e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2"/>
          <w:sz w:val="28"/>
          <w:szCs w:val="28"/>
        </w:rPr>
        <w:t>(</w:t>
      </w:r>
      <w:r>
        <w:rPr>
          <w:b/>
          <w:spacing w:val="-1"/>
          <w:sz w:val="28"/>
          <w:szCs w:val="28"/>
        </w:rPr>
        <w:t>U</w:t>
      </w:r>
      <w:r>
        <w:rPr>
          <w:b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C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15</w:t>
      </w:r>
      <w:r>
        <w:rPr>
          <w:b/>
          <w:spacing w:val="-2"/>
          <w:sz w:val="28"/>
          <w:szCs w:val="28"/>
        </w:rPr>
        <w:t>)</w:t>
      </w:r>
      <w:r>
        <w:rPr>
          <w:b/>
          <w:sz w:val="28"/>
          <w:szCs w:val="28"/>
        </w:rPr>
        <w:t xml:space="preserve">: </w:t>
      </w:r>
      <w:proofErr w:type="gramStart"/>
      <w:r>
        <w:rPr>
          <w:b/>
          <w:spacing w:val="1"/>
          <w:sz w:val="28"/>
          <w:szCs w:val="28"/>
        </w:rPr>
        <w:t>g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t</w:t>
      </w:r>
      <w:r>
        <w:rPr>
          <w:b/>
          <w:spacing w:val="-4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l</w:t>
      </w:r>
      <w:r>
        <w:rPr>
          <w:b/>
          <w:spacing w:val="-1"/>
          <w:sz w:val="28"/>
          <w:szCs w:val="28"/>
        </w:rPr>
        <w:t>l</w:t>
      </w:r>
      <w:r>
        <w:rPr>
          <w:b/>
          <w:sz w:val="28"/>
          <w:szCs w:val="28"/>
        </w:rPr>
        <w:t>er</w:t>
      </w:r>
      <w:r>
        <w:rPr>
          <w:b/>
          <w:spacing w:val="-1"/>
          <w:sz w:val="28"/>
          <w:szCs w:val="28"/>
        </w:rPr>
        <w:t>g</w:t>
      </w:r>
      <w:r>
        <w:rPr>
          <w:b/>
          <w:spacing w:val="2"/>
          <w:sz w:val="28"/>
          <w:szCs w:val="28"/>
        </w:rPr>
        <w:t>y</w:t>
      </w:r>
      <w:r>
        <w:rPr>
          <w:b/>
          <w:sz w:val="28"/>
          <w:szCs w:val="28"/>
        </w:rPr>
        <w:t>L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t(</w:t>
      </w:r>
      <w:proofErr w:type="gramEnd"/>
      <w:r>
        <w:rPr>
          <w:b/>
          <w:sz w:val="28"/>
          <w:szCs w:val="28"/>
        </w:rPr>
        <w:t>) :</w:t>
      </w:r>
      <w:r>
        <w:rPr>
          <w:b/>
          <w:spacing w:val="-17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r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ay</w:t>
      </w:r>
      <w:r>
        <w:rPr>
          <w:b/>
          <w:spacing w:val="-3"/>
          <w:sz w:val="28"/>
          <w:szCs w:val="28"/>
        </w:rPr>
        <w:t>L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t</w:t>
      </w:r>
    </w:p>
    <w:p w:rsidR="0009563F" w:rsidRDefault="00822B19">
      <w:pPr>
        <w:spacing w:before="55"/>
        <w:ind w:left="118" w:right="81" w:firstLine="42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p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on:</w:t>
      </w:r>
      <w:r>
        <w:rPr>
          <w:b/>
          <w:spacing w:val="1"/>
          <w:sz w:val="22"/>
          <w:szCs w:val="22"/>
        </w:rPr>
        <w:t xml:space="preserve"> </w:t>
      </w:r>
      <w:r>
        <w:rPr>
          <w:spacing w:val="-15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3"/>
          <w:sz w:val="22"/>
          <w:szCs w:val="22"/>
        </w:rPr>
        <w:t xml:space="preserve"> </w:t>
      </w:r>
      <w:proofErr w:type="gramStart"/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>t</w:t>
      </w:r>
      <w:r>
        <w:rPr>
          <w:spacing w:val="-1"/>
          <w:sz w:val="22"/>
          <w:szCs w:val="22"/>
        </w:rPr>
        <w:t>Al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6"/>
          <w:sz w:val="22"/>
          <w:szCs w:val="22"/>
        </w:rPr>
        <w:t>r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Li</w:t>
      </w:r>
      <w:r>
        <w:rPr>
          <w:spacing w:val="1"/>
          <w:sz w:val="22"/>
          <w:szCs w:val="22"/>
        </w:rPr>
        <w:t>st</w:t>
      </w:r>
      <w:r>
        <w:rPr>
          <w:spacing w:val="-2"/>
          <w:sz w:val="22"/>
          <w:szCs w:val="22"/>
        </w:rPr>
        <w:t>(</w:t>
      </w:r>
      <w:proofErr w:type="gramEnd"/>
      <w:r>
        <w:rPr>
          <w:sz w:val="22"/>
          <w:szCs w:val="22"/>
        </w:rPr>
        <w:t>)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fo</w:t>
      </w:r>
      <w:r>
        <w:rPr>
          <w:sz w:val="22"/>
          <w:szCs w:val="22"/>
        </w:rPr>
        <w:t>r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ec</w:t>
      </w:r>
      <w:r>
        <w:rPr>
          <w:spacing w:val="-2"/>
          <w:sz w:val="22"/>
          <w:szCs w:val="22"/>
        </w:rPr>
        <w:t>k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 xml:space="preserve">ng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et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ht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 of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pacing w:val="-2"/>
          <w:sz w:val="22"/>
          <w:szCs w:val="22"/>
        </w:rPr>
        <w:t>e</w:t>
      </w:r>
      <w:r>
        <w:rPr>
          <w:spacing w:val="-4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web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app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on.</w:t>
      </w:r>
      <w:r>
        <w:rPr>
          <w:spacing w:val="-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xpe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be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ll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pacing w:val="-16"/>
          <w:sz w:val="22"/>
          <w:szCs w:val="22"/>
        </w:rPr>
        <w:t>y</w:t>
      </w:r>
      <w:r>
        <w:rPr>
          <w:sz w:val="22"/>
          <w:szCs w:val="22"/>
        </w:rPr>
        <w:t>.</w:t>
      </w:r>
    </w:p>
    <w:p w:rsidR="0009563F" w:rsidRDefault="00822B19">
      <w:pPr>
        <w:spacing w:line="260" w:lineRule="exact"/>
        <w:ind w:left="538"/>
        <w:rPr>
          <w:sz w:val="24"/>
          <w:szCs w:val="24"/>
        </w:rPr>
      </w:pPr>
      <w:r>
        <w:rPr>
          <w:b/>
          <w:spacing w:val="2"/>
          <w:sz w:val="22"/>
          <w:szCs w:val="22"/>
        </w:rPr>
        <w:t>P</w:t>
      </w:r>
      <w:r>
        <w:rPr>
          <w:b/>
          <w:spacing w:val="-4"/>
          <w:sz w:val="22"/>
          <w:szCs w:val="22"/>
        </w:rPr>
        <w:t>r</w:t>
      </w:r>
      <w:r>
        <w:rPr>
          <w:b/>
          <w:sz w:val="22"/>
          <w:szCs w:val="22"/>
        </w:rPr>
        <w:t>e</w:t>
      </w:r>
      <w:r>
        <w:rPr>
          <w:b/>
          <w:spacing w:val="-6"/>
          <w:sz w:val="22"/>
          <w:szCs w:val="22"/>
        </w:rPr>
        <w:t>r</w:t>
      </w:r>
      <w:r>
        <w:rPr>
          <w:b/>
          <w:sz w:val="22"/>
          <w:szCs w:val="22"/>
        </w:rPr>
        <w:t>equi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>es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or</w:t>
      </w:r>
      <w:r>
        <w:rPr>
          <w:b/>
          <w:spacing w:val="-9"/>
          <w:sz w:val="22"/>
          <w:szCs w:val="22"/>
        </w:rPr>
        <w:t xml:space="preserve"> </w:t>
      </w:r>
      <w:r>
        <w:rPr>
          <w:b/>
          <w:spacing w:val="-23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</w:t>
      </w:r>
      <w:r>
        <w:rPr>
          <w:b/>
          <w:spacing w:val="-1"/>
          <w:sz w:val="22"/>
          <w:szCs w:val="22"/>
        </w:rPr>
        <w:t>p</w:t>
      </w:r>
      <w:r>
        <w:rPr>
          <w:b/>
          <w:spacing w:val="-3"/>
          <w:sz w:val="22"/>
          <w:szCs w:val="22"/>
        </w:rPr>
        <w:t>u</w:t>
      </w:r>
      <w:r>
        <w:rPr>
          <w:b/>
          <w:spacing w:val="2"/>
          <w:sz w:val="22"/>
          <w:szCs w:val="22"/>
        </w:rPr>
        <w:t>t</w:t>
      </w:r>
      <w:r>
        <w:rPr>
          <w:b/>
          <w:sz w:val="22"/>
          <w:szCs w:val="22"/>
        </w:rPr>
        <w:t>:</w:t>
      </w:r>
      <w:r>
        <w:rPr>
          <w:b/>
          <w:spacing w:val="1"/>
          <w:sz w:val="22"/>
          <w:szCs w:val="22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test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is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ble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App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ndix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A.</w:t>
      </w:r>
    </w:p>
    <w:p w:rsidR="0009563F" w:rsidRDefault="00822B19">
      <w:pPr>
        <w:spacing w:before="6"/>
        <w:ind w:left="538"/>
        <w:rPr>
          <w:sz w:val="22"/>
          <w:szCs w:val="22"/>
        </w:rPr>
      </w:pPr>
      <w:r>
        <w:rPr>
          <w:b/>
          <w:spacing w:val="-20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ca</w:t>
      </w:r>
      <w:r>
        <w:rPr>
          <w:b/>
          <w:spacing w:val="-2"/>
          <w:sz w:val="22"/>
          <w:szCs w:val="22"/>
        </w:rPr>
        <w:t>s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:</w:t>
      </w:r>
    </w:p>
    <w:tbl>
      <w:tblPr>
        <w:tblW w:w="0" w:type="auto"/>
        <w:tblInd w:w="16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6"/>
        <w:gridCol w:w="2552"/>
        <w:gridCol w:w="1133"/>
        <w:gridCol w:w="3587"/>
      </w:tblGrid>
      <w:tr w:rsidR="0009563F">
        <w:trPr>
          <w:trHeight w:hRule="exact" w:val="516"/>
        </w:trPr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234" w:right="242"/>
              <w:jc w:val="center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82" w:right="87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ca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724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294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35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7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9563F">
        <w:trPr>
          <w:trHeight w:hRule="exact" w:val="8358"/>
        </w:trPr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73" w:right="37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2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sho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</w:t>
            </w:r>
          </w:p>
          <w:p w:rsidR="0009563F" w:rsidRDefault="00822B19">
            <w:pPr>
              <w:spacing w:before="1" w:line="240" w:lineRule="exact"/>
              <w:ind w:left="100" w:right="403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ht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of 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om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483" w:right="491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35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Li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t&lt;</w:t>
            </w:r>
            <w:r>
              <w:rPr>
                <w:spacing w:val="-1"/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&gt;{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before="1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1"/>
                <w:sz w:val="22"/>
                <w:szCs w:val="22"/>
              </w:rPr>
              <w:t>8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175</w:t>
            </w:r>
            <w:r>
              <w:rPr>
                <w:spacing w:val="-2"/>
                <w:sz w:val="22"/>
                <w:szCs w:val="22"/>
              </w:rPr>
              <w:t>9</w:t>
            </w:r>
            <w:r>
              <w:rPr>
                <w:sz w:val="22"/>
                <w:szCs w:val="22"/>
              </w:rPr>
              <w:t>90024</w:t>
            </w:r>
            <w:r>
              <w:rPr>
                <w:spacing w:val="-2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04</w:t>
            </w:r>
            <w:r>
              <w:rPr>
                <w:spacing w:val="1"/>
                <w:sz w:val="22"/>
                <w:szCs w:val="22"/>
              </w:rPr>
              <w:t>7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1" w:line="240" w:lineRule="exact"/>
              <w:ind w:left="103" w:right="144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Phi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3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don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1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pacing w:val="1"/>
                <w:sz w:val="22"/>
                <w:szCs w:val="22"/>
              </w:rPr>
              <w:t>tri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oxa</w:t>
            </w:r>
            <w:r>
              <w:rPr>
                <w:spacing w:val="-2"/>
                <w:sz w:val="22"/>
                <w:szCs w:val="22"/>
              </w:rPr>
              <w:t>z</w:t>
            </w:r>
            <w:r>
              <w:rPr>
                <w:spacing w:val="1"/>
                <w:sz w:val="22"/>
                <w:szCs w:val="22"/>
              </w:rPr>
              <w:t>ol</w:t>
            </w:r>
            <w:r>
              <w:rPr>
                <w:sz w:val="22"/>
                <w:szCs w:val="22"/>
              </w:rPr>
              <w:t>e, 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in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1" w:line="240" w:lineRule="exact"/>
              <w:ind w:left="103" w:right="42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2016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07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30 04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15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pacing w:val="-9"/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, upda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e_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16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</w:t>
            </w:r>
            <w:r>
              <w:rPr>
                <w:spacing w:val="2"/>
                <w:sz w:val="22"/>
                <w:szCs w:val="22"/>
              </w:rPr>
              <w:t>7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31 04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42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2</w:t>
            </w:r>
            <w:r>
              <w:rPr>
                <w:spacing w:val="1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  <w:p w:rsidR="0009563F" w:rsidRDefault="00822B19">
            <w:pPr>
              <w:spacing w:before="1"/>
              <w:ind w:left="103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10,</w:t>
            </w:r>
          </w:p>
          <w:p w:rsidR="0009563F" w:rsidRDefault="00822B19">
            <w:pPr>
              <w:spacing w:before="1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160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10048</w:t>
            </w:r>
            <w:r>
              <w:rPr>
                <w:spacing w:val="-2"/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72</w:t>
            </w:r>
            <w:r>
              <w:rPr>
                <w:spacing w:val="1"/>
                <w:sz w:val="22"/>
                <w:szCs w:val="22"/>
              </w:rPr>
              <w:t>6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3" w:line="240" w:lineRule="exact"/>
              <w:ind w:left="103" w:right="115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-1"/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eo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anpa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3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32,</w:t>
            </w:r>
          </w:p>
          <w:p w:rsidR="0009563F" w:rsidRDefault="00822B19">
            <w:pPr>
              <w:spacing w:before="5" w:line="240" w:lineRule="exact"/>
              <w:ind w:left="103" w:right="42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2016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07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31 04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20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4</w:t>
            </w:r>
            <w:r>
              <w:rPr>
                <w:spacing w:val="1"/>
                <w:sz w:val="22"/>
                <w:szCs w:val="22"/>
              </w:rPr>
              <w:t>3</w:t>
            </w:r>
            <w:r>
              <w:rPr>
                <w:sz w:val="22"/>
                <w:szCs w:val="22"/>
              </w:rPr>
              <w:t>, upda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e_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16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</w:t>
            </w:r>
            <w:r>
              <w:rPr>
                <w:spacing w:val="2"/>
                <w:sz w:val="22"/>
                <w:szCs w:val="22"/>
              </w:rPr>
              <w:t>7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31 04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20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4</w:t>
            </w:r>
            <w:r>
              <w:rPr>
                <w:spacing w:val="1"/>
                <w:sz w:val="22"/>
                <w:szCs w:val="22"/>
              </w:rPr>
              <w:t>3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  <w:p w:rsidR="0009563F" w:rsidRDefault="00822B19">
            <w:pPr>
              <w:spacing w:before="1"/>
              <w:ind w:left="103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-7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1,</w:t>
            </w:r>
          </w:p>
          <w:p w:rsidR="0009563F" w:rsidRDefault="00822B19">
            <w:pPr>
              <w:spacing w:before="1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177</w:t>
            </w:r>
            <w:r>
              <w:rPr>
                <w:spacing w:val="-2"/>
                <w:sz w:val="22"/>
                <w:szCs w:val="22"/>
              </w:rPr>
              <w:t>9</w:t>
            </w:r>
            <w:r>
              <w:rPr>
                <w:sz w:val="22"/>
                <w:szCs w:val="22"/>
              </w:rPr>
              <w:t>90024</w:t>
            </w:r>
            <w:r>
              <w:rPr>
                <w:spacing w:val="-2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04</w:t>
            </w:r>
            <w:r>
              <w:rPr>
                <w:spacing w:val="1"/>
                <w:sz w:val="22"/>
                <w:szCs w:val="22"/>
              </w:rPr>
              <w:t>7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3" w:line="240" w:lineRule="exact"/>
              <w:ind w:left="103" w:right="161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So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3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la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Mu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31,</w:t>
            </w:r>
          </w:p>
          <w:p w:rsidR="0009563F" w:rsidRDefault="00822B19">
            <w:pPr>
              <w:spacing w:before="5" w:line="240" w:lineRule="exact"/>
              <w:ind w:left="103" w:right="43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2016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07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31 18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47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pacing w:val="-9"/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, upda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e_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16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</w:t>
            </w:r>
            <w:r>
              <w:rPr>
                <w:spacing w:val="2"/>
                <w:sz w:val="22"/>
                <w:szCs w:val="22"/>
              </w:rPr>
              <w:t>7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31 18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47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pacing w:val="-9"/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  <w:p w:rsidR="0009563F" w:rsidRDefault="00822B19">
            <w:pPr>
              <w:spacing w:before="1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before="16" w:line="240" w:lineRule="exact"/>
        <w:rPr>
          <w:sz w:val="24"/>
          <w:szCs w:val="24"/>
        </w:rPr>
      </w:pP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24</w:t>
            </w:r>
          </w:p>
        </w:tc>
      </w:tr>
      <w:tr w:rsidR="00B43AA3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pgSz w:w="11920" w:h="16840"/>
          <w:pgMar w:top="1320" w:right="1680" w:bottom="280" w:left="1680" w:header="720" w:footer="720" w:gutter="0"/>
          <w:cols w:space="720"/>
        </w:sectPr>
      </w:pPr>
    </w:p>
    <w:p w:rsidR="0009563F" w:rsidRDefault="00822B19">
      <w:pPr>
        <w:spacing w:before="59"/>
        <w:ind w:left="118"/>
        <w:rPr>
          <w:sz w:val="28"/>
          <w:szCs w:val="28"/>
        </w:rPr>
      </w:pPr>
      <w:r>
        <w:rPr>
          <w:b/>
          <w:spacing w:val="1"/>
          <w:sz w:val="28"/>
          <w:szCs w:val="28"/>
        </w:rPr>
        <w:lastRenderedPageBreak/>
        <w:t>3</w:t>
      </w:r>
      <w:r>
        <w:rPr>
          <w:b/>
          <w:spacing w:val="-1"/>
          <w:sz w:val="28"/>
          <w:szCs w:val="28"/>
        </w:rPr>
        <w:t>.</w:t>
      </w:r>
      <w:r>
        <w:rPr>
          <w:b/>
          <w:spacing w:val="1"/>
          <w:sz w:val="28"/>
          <w:szCs w:val="28"/>
        </w:rPr>
        <w:t>4</w:t>
      </w:r>
      <w:r>
        <w:rPr>
          <w:b/>
          <w:spacing w:val="-3"/>
          <w:sz w:val="28"/>
          <w:szCs w:val="28"/>
        </w:rPr>
        <w:t>.</w:t>
      </w:r>
      <w:r>
        <w:rPr>
          <w:b/>
          <w:sz w:val="28"/>
          <w:szCs w:val="28"/>
        </w:rPr>
        <w:t>2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U</w:t>
      </w:r>
      <w:r>
        <w:rPr>
          <w:b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t</w:t>
      </w:r>
      <w:r>
        <w:rPr>
          <w:b/>
          <w:spacing w:val="-5"/>
          <w:sz w:val="28"/>
          <w:szCs w:val="28"/>
        </w:rPr>
        <w:t xml:space="preserve"> </w:t>
      </w:r>
      <w:r>
        <w:rPr>
          <w:b/>
          <w:spacing w:val="-26"/>
          <w:sz w:val="28"/>
          <w:szCs w:val="28"/>
        </w:rPr>
        <w:t>T</w:t>
      </w:r>
      <w:r>
        <w:rPr>
          <w:b/>
          <w:spacing w:val="-2"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 xml:space="preserve">t 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e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(</w:t>
      </w:r>
      <w:r>
        <w:rPr>
          <w:b/>
          <w:spacing w:val="-1"/>
          <w:sz w:val="28"/>
          <w:szCs w:val="28"/>
        </w:rPr>
        <w:t>U</w:t>
      </w:r>
      <w:r>
        <w:rPr>
          <w:b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C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16</w:t>
      </w:r>
      <w:r>
        <w:rPr>
          <w:b/>
          <w:spacing w:val="-2"/>
          <w:sz w:val="28"/>
          <w:szCs w:val="28"/>
        </w:rPr>
        <w:t>)</w:t>
      </w:r>
      <w:r>
        <w:rPr>
          <w:b/>
          <w:sz w:val="28"/>
          <w:szCs w:val="28"/>
        </w:rPr>
        <w:t xml:space="preserve">: </w:t>
      </w:r>
      <w:proofErr w:type="gramStart"/>
      <w:r>
        <w:rPr>
          <w:b/>
          <w:spacing w:val="-1"/>
          <w:sz w:val="28"/>
          <w:szCs w:val="28"/>
        </w:rPr>
        <w:t>v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e</w:t>
      </w:r>
      <w:r>
        <w:rPr>
          <w:b/>
          <w:spacing w:val="4"/>
          <w:sz w:val="28"/>
          <w:szCs w:val="28"/>
        </w:rPr>
        <w:t>w</w:t>
      </w:r>
      <w:r>
        <w:rPr>
          <w:b/>
          <w:spacing w:val="-4"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l</w:t>
      </w:r>
      <w:r>
        <w:rPr>
          <w:b/>
          <w:spacing w:val="1"/>
          <w:sz w:val="28"/>
          <w:szCs w:val="28"/>
        </w:rPr>
        <w:t>l</w:t>
      </w:r>
      <w:r>
        <w:rPr>
          <w:b/>
          <w:spacing w:val="-2"/>
          <w:sz w:val="28"/>
          <w:szCs w:val="28"/>
        </w:rPr>
        <w:t>e</w:t>
      </w:r>
      <w:r>
        <w:rPr>
          <w:b/>
          <w:sz w:val="28"/>
          <w:szCs w:val="28"/>
        </w:rPr>
        <w:t>r</w:t>
      </w:r>
      <w:r>
        <w:rPr>
          <w:b/>
          <w:spacing w:val="-1"/>
          <w:sz w:val="28"/>
          <w:szCs w:val="28"/>
        </w:rPr>
        <w:t>g</w:t>
      </w:r>
      <w:r>
        <w:rPr>
          <w:b/>
          <w:spacing w:val="2"/>
          <w:sz w:val="28"/>
          <w:szCs w:val="28"/>
        </w:rPr>
        <w:t>y</w:t>
      </w:r>
      <w:r>
        <w:rPr>
          <w:b/>
          <w:sz w:val="28"/>
          <w:szCs w:val="28"/>
        </w:rPr>
        <w:t>(</w:t>
      </w:r>
      <w:proofErr w:type="gramEnd"/>
      <w:r>
        <w:rPr>
          <w:b/>
          <w:spacing w:val="1"/>
          <w:sz w:val="28"/>
          <w:szCs w:val="28"/>
        </w:rPr>
        <w:t>I</w:t>
      </w:r>
      <w:r>
        <w:rPr>
          <w:b/>
          <w:spacing w:val="-3"/>
          <w:sz w:val="28"/>
          <w:szCs w:val="28"/>
        </w:rPr>
        <w:t>n</w:t>
      </w:r>
      <w:r>
        <w:rPr>
          <w:b/>
          <w:sz w:val="28"/>
          <w:szCs w:val="28"/>
        </w:rPr>
        <w:t xml:space="preserve">t 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ll</w:t>
      </w:r>
      <w:r>
        <w:rPr>
          <w:b/>
          <w:spacing w:val="-2"/>
          <w:sz w:val="28"/>
          <w:szCs w:val="28"/>
        </w:rPr>
        <w:t>e</w:t>
      </w:r>
      <w:r>
        <w:rPr>
          <w:b/>
          <w:sz w:val="28"/>
          <w:szCs w:val="28"/>
        </w:rPr>
        <w:t>r</w:t>
      </w:r>
      <w:r>
        <w:rPr>
          <w:b/>
          <w:spacing w:val="-1"/>
          <w:sz w:val="28"/>
          <w:szCs w:val="28"/>
        </w:rPr>
        <w:t>gy</w:t>
      </w:r>
      <w:r>
        <w:rPr>
          <w:b/>
          <w:spacing w:val="1"/>
          <w:sz w:val="28"/>
          <w:szCs w:val="28"/>
        </w:rPr>
        <w:t>_i</w:t>
      </w:r>
      <w:r>
        <w:rPr>
          <w:b/>
          <w:sz w:val="28"/>
          <w:szCs w:val="28"/>
        </w:rPr>
        <w:t>d) :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M</w:t>
      </w:r>
      <w:r>
        <w:rPr>
          <w:b/>
          <w:spacing w:val="1"/>
          <w:sz w:val="28"/>
          <w:szCs w:val="28"/>
        </w:rPr>
        <w:t>ix</w:t>
      </w:r>
      <w:r>
        <w:rPr>
          <w:b/>
          <w:sz w:val="28"/>
          <w:szCs w:val="28"/>
        </w:rPr>
        <w:t>ed</w:t>
      </w:r>
    </w:p>
    <w:p w:rsidR="0009563F" w:rsidRDefault="00822B19">
      <w:pPr>
        <w:spacing w:before="56"/>
        <w:ind w:left="118" w:right="77" w:firstLine="420"/>
        <w:jc w:val="both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p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on:</w:t>
      </w:r>
      <w:r>
        <w:rPr>
          <w:b/>
          <w:spacing w:val="2"/>
          <w:sz w:val="22"/>
          <w:szCs w:val="22"/>
        </w:rPr>
        <w:t xml:space="preserve"> </w:t>
      </w:r>
      <w:r>
        <w:rPr>
          <w:spacing w:val="-15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4"/>
          <w:sz w:val="22"/>
          <w:szCs w:val="22"/>
        </w:rPr>
        <w:t xml:space="preserve"> </w:t>
      </w:r>
      <w:proofErr w:type="gramStart"/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wAll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r</w:t>
      </w:r>
      <w:r>
        <w:rPr>
          <w:spacing w:val="-2"/>
          <w:sz w:val="22"/>
          <w:szCs w:val="22"/>
        </w:rPr>
        <w:t>gy</w:t>
      </w:r>
      <w:r>
        <w:rPr>
          <w:spacing w:val="3"/>
          <w:sz w:val="22"/>
          <w:szCs w:val="22"/>
        </w:rPr>
        <w:t>(</w:t>
      </w:r>
      <w:proofErr w:type="gramEnd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nt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r</w:t>
      </w:r>
      <w:r>
        <w:rPr>
          <w:spacing w:val="-2"/>
          <w:sz w:val="22"/>
          <w:szCs w:val="22"/>
        </w:rPr>
        <w:t>gy</w:t>
      </w:r>
      <w:r>
        <w:rPr>
          <w:sz w:val="22"/>
          <w:szCs w:val="22"/>
        </w:rPr>
        <w:t>_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d)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d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ng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hod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et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ht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odel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 xml:space="preserve">ect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y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d.</w:t>
      </w:r>
      <w:r>
        <w:rPr>
          <w:spacing w:val="2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expe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ed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odel o</w:t>
      </w:r>
      <w:r>
        <w:rPr>
          <w:spacing w:val="-2"/>
          <w:sz w:val="22"/>
          <w:szCs w:val="22"/>
        </w:rPr>
        <w:t>b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09563F" w:rsidRDefault="00822B19">
      <w:pPr>
        <w:spacing w:line="260" w:lineRule="exact"/>
        <w:ind w:left="538"/>
        <w:rPr>
          <w:sz w:val="24"/>
          <w:szCs w:val="24"/>
        </w:rPr>
      </w:pPr>
      <w:r>
        <w:rPr>
          <w:b/>
          <w:spacing w:val="2"/>
          <w:sz w:val="22"/>
          <w:szCs w:val="22"/>
        </w:rPr>
        <w:t>P</w:t>
      </w:r>
      <w:r>
        <w:rPr>
          <w:b/>
          <w:spacing w:val="-4"/>
          <w:sz w:val="22"/>
          <w:szCs w:val="22"/>
        </w:rPr>
        <w:t>r</w:t>
      </w:r>
      <w:r>
        <w:rPr>
          <w:b/>
          <w:sz w:val="22"/>
          <w:szCs w:val="22"/>
        </w:rPr>
        <w:t>e</w:t>
      </w:r>
      <w:r>
        <w:rPr>
          <w:b/>
          <w:spacing w:val="-6"/>
          <w:sz w:val="22"/>
          <w:szCs w:val="22"/>
        </w:rPr>
        <w:t>r</w:t>
      </w:r>
      <w:r>
        <w:rPr>
          <w:b/>
          <w:sz w:val="22"/>
          <w:szCs w:val="22"/>
        </w:rPr>
        <w:t>equi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>es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or</w:t>
      </w:r>
      <w:r>
        <w:rPr>
          <w:b/>
          <w:spacing w:val="-9"/>
          <w:sz w:val="22"/>
          <w:szCs w:val="22"/>
        </w:rPr>
        <w:t xml:space="preserve"> </w:t>
      </w:r>
      <w:r>
        <w:rPr>
          <w:b/>
          <w:spacing w:val="-23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</w:t>
      </w:r>
      <w:r>
        <w:rPr>
          <w:b/>
          <w:spacing w:val="-1"/>
          <w:sz w:val="22"/>
          <w:szCs w:val="22"/>
        </w:rPr>
        <w:t>p</w:t>
      </w:r>
      <w:r>
        <w:rPr>
          <w:b/>
          <w:spacing w:val="-3"/>
          <w:sz w:val="22"/>
          <w:szCs w:val="22"/>
        </w:rPr>
        <w:t>u</w:t>
      </w:r>
      <w:r>
        <w:rPr>
          <w:b/>
          <w:spacing w:val="2"/>
          <w:sz w:val="22"/>
          <w:szCs w:val="22"/>
        </w:rPr>
        <w:t>t</w:t>
      </w:r>
      <w:r>
        <w:rPr>
          <w:b/>
          <w:sz w:val="22"/>
          <w:szCs w:val="22"/>
        </w:rPr>
        <w:t>:</w:t>
      </w:r>
      <w:r>
        <w:rPr>
          <w:b/>
          <w:spacing w:val="1"/>
          <w:sz w:val="22"/>
          <w:szCs w:val="22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test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is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ble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App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ndix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A.</w:t>
      </w:r>
    </w:p>
    <w:p w:rsidR="0009563F" w:rsidRDefault="00822B19">
      <w:pPr>
        <w:spacing w:before="6"/>
        <w:ind w:left="538"/>
        <w:rPr>
          <w:sz w:val="22"/>
          <w:szCs w:val="22"/>
        </w:rPr>
      </w:pPr>
      <w:r>
        <w:rPr>
          <w:b/>
          <w:spacing w:val="-20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ca</w:t>
      </w:r>
      <w:r>
        <w:rPr>
          <w:b/>
          <w:spacing w:val="-2"/>
          <w:sz w:val="22"/>
          <w:szCs w:val="22"/>
        </w:rPr>
        <w:t>s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:</w:t>
      </w:r>
    </w:p>
    <w:tbl>
      <w:tblPr>
        <w:tblW w:w="0" w:type="auto"/>
        <w:tblInd w:w="16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4"/>
        <w:gridCol w:w="2098"/>
        <w:gridCol w:w="1983"/>
        <w:gridCol w:w="3161"/>
      </w:tblGrid>
      <w:tr w:rsidR="0009563F">
        <w:trPr>
          <w:trHeight w:hRule="exact" w:val="51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250" w:right="254"/>
              <w:jc w:val="center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97" w:right="101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ca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0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498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19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685" w:right="686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31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813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9563F">
        <w:trPr>
          <w:trHeight w:hRule="exact" w:val="2540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20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before="1" w:line="240" w:lineRule="exact"/>
              <w:ind w:left="102" w:right="254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d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t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sho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d</w:t>
            </w:r>
          </w:p>
          <w:p w:rsidR="0009563F" w:rsidRDefault="00822B19">
            <w:pPr>
              <w:spacing w:before="5" w:line="240" w:lineRule="exact"/>
              <w:ind w:left="102" w:right="88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ht 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ob</w:t>
            </w:r>
            <w:r>
              <w:rPr>
                <w:spacing w:val="1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ed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d.</w:t>
            </w:r>
          </w:p>
        </w:tc>
        <w:tc>
          <w:tcPr>
            <w:tcW w:w="19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7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7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1</w:t>
            </w:r>
          </w:p>
        </w:tc>
        <w:tc>
          <w:tcPr>
            <w:tcW w:w="31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-7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1,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177</w:t>
            </w:r>
            <w:r>
              <w:rPr>
                <w:spacing w:val="-2"/>
                <w:sz w:val="22"/>
                <w:szCs w:val="22"/>
              </w:rPr>
              <w:t>9</w:t>
            </w:r>
            <w:r>
              <w:rPr>
                <w:sz w:val="22"/>
                <w:szCs w:val="22"/>
              </w:rPr>
              <w:t>90024</w:t>
            </w:r>
            <w:r>
              <w:rPr>
                <w:spacing w:val="-2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04</w:t>
            </w:r>
            <w:r>
              <w:rPr>
                <w:spacing w:val="1"/>
                <w:sz w:val="22"/>
                <w:szCs w:val="22"/>
              </w:rPr>
              <w:t>7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1" w:line="240" w:lineRule="exact"/>
              <w:ind w:left="102" w:right="119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So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3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a”,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“</w:t>
            </w:r>
            <w:r>
              <w:rPr>
                <w:spacing w:val="1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ns</w:t>
            </w:r>
            <w:r>
              <w:rPr>
                <w:spacing w:val="1"/>
                <w:sz w:val="22"/>
                <w:szCs w:val="22"/>
              </w:rPr>
              <w:t>”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6" w:line="240" w:lineRule="exact"/>
              <w:ind w:left="102" w:right="6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2016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07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31 18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47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pacing w:val="-9"/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, upda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e_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16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</w:t>
            </w:r>
            <w:r>
              <w:rPr>
                <w:spacing w:val="2"/>
                <w:sz w:val="22"/>
                <w:szCs w:val="22"/>
              </w:rPr>
              <w:t>7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31 18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47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pacing w:val="-9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1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</w:tr>
      <w:tr w:rsidR="0009563F">
        <w:trPr>
          <w:trHeight w:hRule="exact" w:val="768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20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before="5" w:line="240" w:lineRule="exact"/>
              <w:ind w:left="102" w:right="167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d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not ex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</w:p>
        </w:tc>
        <w:tc>
          <w:tcPr>
            <w:tcW w:w="19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69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99</w:t>
            </w:r>
          </w:p>
        </w:tc>
        <w:tc>
          <w:tcPr>
            <w:tcW w:w="31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51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20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d.</w:t>
            </w:r>
          </w:p>
        </w:tc>
        <w:tc>
          <w:tcPr>
            <w:tcW w:w="19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752" w:right="754"/>
              <w:jc w:val="center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</w:p>
        </w:tc>
        <w:tc>
          <w:tcPr>
            <w:tcW w:w="31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770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20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before="3" w:line="240" w:lineRule="exact"/>
              <w:ind w:left="102" w:right="109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d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 xml:space="preserve">h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ng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ue.</w:t>
            </w:r>
          </w:p>
        </w:tc>
        <w:tc>
          <w:tcPr>
            <w:tcW w:w="19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35" w:right="13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</w:t>
            </w:r>
          </w:p>
          <w:p w:rsidR="0009563F" w:rsidRDefault="00822B19">
            <w:pPr>
              <w:spacing w:line="240" w:lineRule="exact"/>
              <w:ind w:left="459" w:right="465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d”</w:t>
            </w:r>
          </w:p>
        </w:tc>
        <w:tc>
          <w:tcPr>
            <w:tcW w:w="31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</w:tbl>
    <w:p w:rsidR="0009563F" w:rsidRDefault="0009563F">
      <w:pPr>
        <w:spacing w:before="3" w:line="120" w:lineRule="exact"/>
        <w:rPr>
          <w:sz w:val="12"/>
          <w:szCs w:val="12"/>
        </w:r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25</w:t>
            </w:r>
          </w:p>
        </w:tc>
      </w:tr>
      <w:tr w:rsidR="00B43AA3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pgSz w:w="11920" w:h="16840"/>
          <w:pgMar w:top="1360" w:right="1680" w:bottom="280" w:left="1680" w:header="720" w:footer="720" w:gutter="0"/>
          <w:cols w:space="720"/>
        </w:sectPr>
      </w:pPr>
    </w:p>
    <w:p w:rsidR="0009563F" w:rsidRDefault="00822B19">
      <w:pPr>
        <w:spacing w:before="59"/>
        <w:ind w:left="77" w:right="1190"/>
        <w:jc w:val="center"/>
        <w:rPr>
          <w:sz w:val="28"/>
          <w:szCs w:val="28"/>
        </w:rPr>
      </w:pPr>
      <w:r>
        <w:rPr>
          <w:b/>
          <w:spacing w:val="1"/>
          <w:sz w:val="28"/>
          <w:szCs w:val="28"/>
        </w:rPr>
        <w:lastRenderedPageBreak/>
        <w:t>3</w:t>
      </w:r>
      <w:r>
        <w:rPr>
          <w:b/>
          <w:sz w:val="28"/>
          <w:szCs w:val="28"/>
        </w:rPr>
        <w:t>.4</w:t>
      </w:r>
      <w:r>
        <w:rPr>
          <w:b/>
          <w:spacing w:val="-3"/>
          <w:sz w:val="28"/>
          <w:szCs w:val="28"/>
        </w:rPr>
        <w:t>.</w:t>
      </w:r>
      <w:r>
        <w:rPr>
          <w:b/>
          <w:sz w:val="28"/>
          <w:szCs w:val="28"/>
        </w:rPr>
        <w:t>3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U</w:t>
      </w:r>
      <w:r>
        <w:rPr>
          <w:b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t</w:t>
      </w:r>
      <w:r>
        <w:rPr>
          <w:b/>
          <w:spacing w:val="-5"/>
          <w:sz w:val="28"/>
          <w:szCs w:val="28"/>
        </w:rPr>
        <w:t xml:space="preserve"> </w:t>
      </w:r>
      <w:r>
        <w:rPr>
          <w:b/>
          <w:spacing w:val="-26"/>
          <w:sz w:val="28"/>
          <w:szCs w:val="28"/>
        </w:rPr>
        <w:t>T</w:t>
      </w:r>
      <w:r>
        <w:rPr>
          <w:b/>
          <w:spacing w:val="-2"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 xml:space="preserve">t 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e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(</w:t>
      </w:r>
      <w:r>
        <w:rPr>
          <w:b/>
          <w:spacing w:val="-1"/>
          <w:sz w:val="28"/>
          <w:szCs w:val="28"/>
        </w:rPr>
        <w:t>U</w:t>
      </w:r>
      <w:r>
        <w:rPr>
          <w:b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C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17</w:t>
      </w:r>
      <w:r>
        <w:rPr>
          <w:b/>
          <w:spacing w:val="-2"/>
          <w:sz w:val="28"/>
          <w:szCs w:val="28"/>
        </w:rPr>
        <w:t>)</w:t>
      </w:r>
      <w:r>
        <w:rPr>
          <w:b/>
          <w:sz w:val="28"/>
          <w:szCs w:val="28"/>
        </w:rPr>
        <w:t xml:space="preserve">: </w:t>
      </w:r>
      <w:proofErr w:type="gramStart"/>
      <w:r>
        <w:rPr>
          <w:b/>
          <w:spacing w:val="1"/>
          <w:sz w:val="28"/>
          <w:szCs w:val="28"/>
        </w:rPr>
        <w:t>g</w:t>
      </w:r>
      <w:r>
        <w:rPr>
          <w:b/>
          <w:sz w:val="28"/>
          <w:szCs w:val="28"/>
        </w:rPr>
        <w:t>et</w:t>
      </w:r>
      <w:r>
        <w:rPr>
          <w:b/>
          <w:spacing w:val="-3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l</w:t>
      </w:r>
      <w:r>
        <w:rPr>
          <w:b/>
          <w:spacing w:val="-1"/>
          <w:sz w:val="28"/>
          <w:szCs w:val="28"/>
        </w:rPr>
        <w:t>l</w:t>
      </w:r>
      <w:r>
        <w:rPr>
          <w:b/>
          <w:sz w:val="28"/>
          <w:szCs w:val="28"/>
        </w:rPr>
        <w:t>er</w:t>
      </w:r>
      <w:r>
        <w:rPr>
          <w:b/>
          <w:spacing w:val="-1"/>
          <w:sz w:val="28"/>
          <w:szCs w:val="28"/>
        </w:rPr>
        <w:t>g</w:t>
      </w:r>
      <w:r>
        <w:rPr>
          <w:b/>
          <w:spacing w:val="1"/>
          <w:sz w:val="28"/>
          <w:szCs w:val="28"/>
        </w:rPr>
        <w:t>y</w:t>
      </w:r>
      <w:r>
        <w:rPr>
          <w:b/>
          <w:sz w:val="28"/>
          <w:szCs w:val="28"/>
        </w:rPr>
        <w:t>L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s</w:t>
      </w:r>
      <w:r>
        <w:rPr>
          <w:b/>
          <w:spacing w:val="-2"/>
          <w:sz w:val="28"/>
          <w:szCs w:val="28"/>
        </w:rPr>
        <w:t>t</w:t>
      </w:r>
      <w:r>
        <w:rPr>
          <w:b/>
          <w:spacing w:val="3"/>
          <w:sz w:val="28"/>
          <w:szCs w:val="28"/>
        </w:rPr>
        <w:t>2</w:t>
      </w:r>
      <w:r>
        <w:rPr>
          <w:b/>
          <w:sz w:val="28"/>
          <w:szCs w:val="28"/>
        </w:rPr>
        <w:t>(</w:t>
      </w:r>
      <w:proofErr w:type="gramEnd"/>
      <w:r>
        <w:rPr>
          <w:b/>
          <w:sz w:val="28"/>
          <w:szCs w:val="28"/>
        </w:rPr>
        <w:t>) :</w:t>
      </w:r>
      <w:r>
        <w:rPr>
          <w:b/>
          <w:spacing w:val="-15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-2"/>
          <w:sz w:val="28"/>
          <w:szCs w:val="28"/>
        </w:rPr>
        <w:t>r</w:t>
      </w:r>
      <w:r>
        <w:rPr>
          <w:b/>
          <w:sz w:val="28"/>
          <w:szCs w:val="28"/>
        </w:rPr>
        <w:t>r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y</w:t>
      </w:r>
      <w:r>
        <w:rPr>
          <w:b/>
          <w:spacing w:val="-3"/>
          <w:sz w:val="28"/>
          <w:szCs w:val="28"/>
        </w:rPr>
        <w:t>L</w:t>
      </w:r>
      <w:r>
        <w:rPr>
          <w:b/>
          <w:spacing w:val="1"/>
          <w:sz w:val="28"/>
          <w:szCs w:val="28"/>
        </w:rPr>
        <w:t>is</w:t>
      </w:r>
      <w:r>
        <w:rPr>
          <w:b/>
          <w:sz w:val="28"/>
          <w:szCs w:val="28"/>
        </w:rPr>
        <w:t>t</w:t>
      </w:r>
    </w:p>
    <w:p w:rsidR="0009563F" w:rsidRDefault="00822B19">
      <w:pPr>
        <w:spacing w:before="56"/>
        <w:ind w:left="118" w:right="83" w:firstLine="42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p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on:</w:t>
      </w:r>
      <w:r>
        <w:rPr>
          <w:b/>
          <w:spacing w:val="23"/>
          <w:sz w:val="22"/>
          <w:szCs w:val="22"/>
        </w:rPr>
        <w:t xml:space="preserve"> </w:t>
      </w:r>
      <w:r>
        <w:rPr>
          <w:spacing w:val="-13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st</w:t>
      </w:r>
      <w:r>
        <w:rPr>
          <w:spacing w:val="25"/>
          <w:sz w:val="22"/>
          <w:szCs w:val="22"/>
        </w:rPr>
        <w:t xml:space="preserve"> </w:t>
      </w:r>
      <w:proofErr w:type="gramStart"/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Al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6"/>
          <w:sz w:val="22"/>
          <w:szCs w:val="22"/>
        </w:rPr>
        <w:t>r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Li</w:t>
      </w:r>
      <w:r>
        <w:rPr>
          <w:spacing w:val="1"/>
          <w:sz w:val="22"/>
          <w:szCs w:val="22"/>
        </w:rPr>
        <w:t>st</w:t>
      </w:r>
      <w:r>
        <w:rPr>
          <w:sz w:val="22"/>
          <w:szCs w:val="22"/>
        </w:rPr>
        <w:t>2</w:t>
      </w:r>
      <w:r>
        <w:rPr>
          <w:spacing w:val="-2"/>
          <w:sz w:val="22"/>
          <w:szCs w:val="22"/>
        </w:rPr>
        <w:t>(</w:t>
      </w:r>
      <w:proofErr w:type="gramEnd"/>
      <w:r>
        <w:rPr>
          <w:sz w:val="22"/>
          <w:szCs w:val="22"/>
        </w:rPr>
        <w:t>)</w:t>
      </w:r>
      <w:r>
        <w:rPr>
          <w:spacing w:val="25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</w:t>
      </w:r>
      <w:r>
        <w:rPr>
          <w:spacing w:val="2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25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2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2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4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</w:t>
      </w:r>
      <w:r>
        <w:rPr>
          <w:spacing w:val="2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et</w:t>
      </w:r>
      <w:r>
        <w:rPr>
          <w:spacing w:val="2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gh</w:t>
      </w:r>
      <w:r>
        <w:rPr>
          <w:sz w:val="22"/>
          <w:szCs w:val="22"/>
        </w:rPr>
        <w:t xml:space="preserve">t 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pacing w:val="-2"/>
          <w:sz w:val="22"/>
          <w:szCs w:val="22"/>
        </w:rPr>
        <w:t>e</w:t>
      </w:r>
      <w:r>
        <w:rPr>
          <w:spacing w:val="-4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eb ap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li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on.</w:t>
      </w:r>
      <w:r>
        <w:rPr>
          <w:spacing w:val="-7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exp</w:t>
      </w:r>
      <w:r>
        <w:rPr>
          <w:spacing w:val="-2"/>
          <w:sz w:val="22"/>
          <w:szCs w:val="22"/>
        </w:rPr>
        <w:t>ec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st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pacing w:val="-17"/>
          <w:sz w:val="22"/>
          <w:szCs w:val="22"/>
        </w:rPr>
        <w:t>y</w:t>
      </w:r>
      <w:r>
        <w:rPr>
          <w:sz w:val="22"/>
          <w:szCs w:val="22"/>
        </w:rPr>
        <w:t>.</w:t>
      </w:r>
    </w:p>
    <w:p w:rsidR="0009563F" w:rsidRDefault="00822B19">
      <w:pPr>
        <w:spacing w:line="260" w:lineRule="exact"/>
        <w:ind w:left="538"/>
        <w:rPr>
          <w:sz w:val="24"/>
          <w:szCs w:val="24"/>
        </w:rPr>
      </w:pPr>
      <w:r>
        <w:rPr>
          <w:b/>
          <w:spacing w:val="2"/>
          <w:sz w:val="22"/>
          <w:szCs w:val="22"/>
        </w:rPr>
        <w:t>P</w:t>
      </w:r>
      <w:r>
        <w:rPr>
          <w:b/>
          <w:spacing w:val="-4"/>
          <w:sz w:val="22"/>
          <w:szCs w:val="22"/>
        </w:rPr>
        <w:t>r</w:t>
      </w:r>
      <w:r>
        <w:rPr>
          <w:b/>
          <w:sz w:val="22"/>
          <w:szCs w:val="22"/>
        </w:rPr>
        <w:t>e</w:t>
      </w:r>
      <w:r>
        <w:rPr>
          <w:b/>
          <w:spacing w:val="-6"/>
          <w:sz w:val="22"/>
          <w:szCs w:val="22"/>
        </w:rPr>
        <w:t>r</w:t>
      </w:r>
      <w:r>
        <w:rPr>
          <w:b/>
          <w:sz w:val="22"/>
          <w:szCs w:val="22"/>
        </w:rPr>
        <w:t>equi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>es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or</w:t>
      </w:r>
      <w:r>
        <w:rPr>
          <w:b/>
          <w:spacing w:val="-9"/>
          <w:sz w:val="22"/>
          <w:szCs w:val="22"/>
        </w:rPr>
        <w:t xml:space="preserve"> </w:t>
      </w:r>
      <w:r>
        <w:rPr>
          <w:b/>
          <w:spacing w:val="-23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p</w:t>
      </w:r>
      <w:r>
        <w:rPr>
          <w:b/>
          <w:spacing w:val="-3"/>
          <w:sz w:val="22"/>
          <w:szCs w:val="22"/>
        </w:rPr>
        <w:t>u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:</w:t>
      </w:r>
      <w:r>
        <w:rPr>
          <w:b/>
          <w:spacing w:val="1"/>
          <w:sz w:val="22"/>
          <w:szCs w:val="22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test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is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ble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App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ndix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A.</w:t>
      </w:r>
    </w:p>
    <w:p w:rsidR="0009563F" w:rsidRDefault="00822B19">
      <w:pPr>
        <w:spacing w:before="6"/>
        <w:ind w:left="538"/>
        <w:rPr>
          <w:sz w:val="22"/>
          <w:szCs w:val="22"/>
        </w:rPr>
      </w:pPr>
      <w:r>
        <w:rPr>
          <w:b/>
          <w:spacing w:val="-20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ca</w:t>
      </w:r>
      <w:r>
        <w:rPr>
          <w:b/>
          <w:spacing w:val="-2"/>
          <w:sz w:val="22"/>
          <w:szCs w:val="22"/>
        </w:rPr>
        <w:t>s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:</w:t>
      </w:r>
    </w:p>
    <w:tbl>
      <w:tblPr>
        <w:tblW w:w="0" w:type="auto"/>
        <w:tblInd w:w="16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6"/>
        <w:gridCol w:w="2552"/>
        <w:gridCol w:w="1133"/>
        <w:gridCol w:w="3587"/>
      </w:tblGrid>
      <w:tr w:rsidR="0009563F">
        <w:trPr>
          <w:trHeight w:hRule="exact" w:val="516"/>
        </w:trPr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234" w:right="242"/>
              <w:jc w:val="center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82" w:right="87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ca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724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294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35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7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9563F">
        <w:trPr>
          <w:trHeight w:hRule="exact" w:val="8360"/>
        </w:trPr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73" w:right="37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25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sho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</w:t>
            </w:r>
          </w:p>
          <w:p w:rsidR="0009563F" w:rsidRDefault="00822B19">
            <w:pPr>
              <w:spacing w:before="3" w:line="240" w:lineRule="exact"/>
              <w:ind w:left="100" w:right="405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ht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of 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om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483" w:right="491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35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Li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&lt;</w:t>
            </w:r>
            <w:r>
              <w:rPr>
                <w:spacing w:val="-1"/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&gt;{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1"/>
                <w:sz w:val="22"/>
                <w:szCs w:val="22"/>
              </w:rPr>
              <w:t>8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1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175</w:t>
            </w:r>
            <w:r>
              <w:rPr>
                <w:spacing w:val="-2"/>
                <w:sz w:val="22"/>
                <w:szCs w:val="22"/>
              </w:rPr>
              <w:t>9</w:t>
            </w:r>
            <w:r>
              <w:rPr>
                <w:spacing w:val="1"/>
                <w:sz w:val="22"/>
                <w:szCs w:val="22"/>
              </w:rPr>
              <w:t>9</w:t>
            </w:r>
            <w:r>
              <w:rPr>
                <w:sz w:val="22"/>
                <w:szCs w:val="22"/>
              </w:rPr>
              <w:t>0024</w:t>
            </w:r>
            <w:r>
              <w:rPr>
                <w:spacing w:val="-2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04</w:t>
            </w:r>
            <w:r>
              <w:rPr>
                <w:spacing w:val="1"/>
                <w:sz w:val="22"/>
                <w:szCs w:val="22"/>
              </w:rPr>
              <w:t>7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1" w:line="240" w:lineRule="exact"/>
              <w:ind w:left="103" w:right="144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Phi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3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don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pacing w:val="1"/>
                <w:sz w:val="22"/>
                <w:szCs w:val="22"/>
              </w:rPr>
              <w:t>tri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oxa</w:t>
            </w:r>
            <w:r>
              <w:rPr>
                <w:spacing w:val="-2"/>
                <w:sz w:val="22"/>
                <w:szCs w:val="22"/>
              </w:rPr>
              <w:t>z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le</w:t>
            </w:r>
            <w:r>
              <w:rPr>
                <w:sz w:val="22"/>
                <w:szCs w:val="22"/>
              </w:rPr>
              <w:t>, 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in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before="2"/>
              <w:ind w:left="103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1" w:line="240" w:lineRule="exact"/>
              <w:ind w:left="103" w:right="47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2016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07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30 04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15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pacing w:val="-9"/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, upda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e_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16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</w:t>
            </w:r>
            <w:r>
              <w:rPr>
                <w:spacing w:val="2"/>
                <w:sz w:val="22"/>
                <w:szCs w:val="22"/>
              </w:rPr>
              <w:t>7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31 04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42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21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before="1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 1</w:t>
            </w:r>
            <w:r>
              <w:rPr>
                <w:spacing w:val="1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160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10048</w:t>
            </w:r>
            <w:r>
              <w:rPr>
                <w:spacing w:val="-2"/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72</w:t>
            </w:r>
            <w:r>
              <w:rPr>
                <w:spacing w:val="1"/>
                <w:sz w:val="22"/>
                <w:szCs w:val="22"/>
              </w:rPr>
              <w:t>6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1"/>
              <w:ind w:left="103" w:right="9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-1"/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eo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anpa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”, 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“</w:t>
            </w:r>
            <w:r>
              <w:rPr>
                <w:spacing w:val="-1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 xml:space="preserve">”,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1" w:line="240" w:lineRule="exact"/>
              <w:ind w:left="103" w:right="47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2016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07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31 04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20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4</w:t>
            </w:r>
            <w:r>
              <w:rPr>
                <w:spacing w:val="1"/>
                <w:sz w:val="22"/>
                <w:szCs w:val="22"/>
              </w:rPr>
              <w:t>3</w:t>
            </w:r>
            <w:r>
              <w:rPr>
                <w:sz w:val="22"/>
                <w:szCs w:val="22"/>
              </w:rPr>
              <w:t>, upda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e_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16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</w:t>
            </w:r>
            <w:r>
              <w:rPr>
                <w:spacing w:val="2"/>
                <w:sz w:val="22"/>
                <w:szCs w:val="22"/>
              </w:rPr>
              <w:t>7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31 04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20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43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before="2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-7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1,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177</w:t>
            </w:r>
            <w:r>
              <w:rPr>
                <w:spacing w:val="-2"/>
                <w:sz w:val="22"/>
                <w:szCs w:val="22"/>
              </w:rPr>
              <w:t>9</w:t>
            </w:r>
            <w:r>
              <w:rPr>
                <w:sz w:val="22"/>
                <w:szCs w:val="22"/>
              </w:rPr>
              <w:t>90024</w:t>
            </w:r>
            <w:r>
              <w:rPr>
                <w:spacing w:val="-2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04</w:t>
            </w:r>
            <w:r>
              <w:rPr>
                <w:spacing w:val="1"/>
                <w:sz w:val="22"/>
                <w:szCs w:val="22"/>
              </w:rPr>
              <w:t>7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1"/>
              <w:ind w:left="103" w:right="58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So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3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a”, 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“</w:t>
            </w:r>
            <w:r>
              <w:rPr>
                <w:spacing w:val="1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1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ns</w:t>
            </w:r>
            <w:r>
              <w:rPr>
                <w:spacing w:val="1"/>
                <w:sz w:val="22"/>
                <w:szCs w:val="22"/>
              </w:rPr>
              <w:t>”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1" w:line="240" w:lineRule="exact"/>
              <w:ind w:left="103" w:right="43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2016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07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31 18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47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pacing w:val="-9"/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, upda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e_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16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</w:t>
            </w:r>
            <w:r>
              <w:rPr>
                <w:spacing w:val="2"/>
                <w:sz w:val="22"/>
                <w:szCs w:val="22"/>
              </w:rPr>
              <w:t>7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31 18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47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pacing w:val="-9"/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  <w:p w:rsidR="0009563F" w:rsidRDefault="00822B19">
            <w:pPr>
              <w:spacing w:before="1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9" w:line="200" w:lineRule="exact"/>
      </w:pP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26</w:t>
            </w:r>
          </w:p>
        </w:tc>
      </w:tr>
      <w:tr w:rsidR="00B43AA3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pgSz w:w="11920" w:h="16840"/>
          <w:pgMar w:top="1360" w:right="1680" w:bottom="280" w:left="1680" w:header="720" w:footer="720" w:gutter="0"/>
          <w:cols w:space="720"/>
        </w:sectPr>
      </w:pPr>
    </w:p>
    <w:p w:rsidR="0009563F" w:rsidRDefault="00822B19">
      <w:pPr>
        <w:spacing w:before="59"/>
        <w:ind w:left="118"/>
        <w:rPr>
          <w:sz w:val="28"/>
          <w:szCs w:val="28"/>
        </w:rPr>
      </w:pPr>
      <w:r>
        <w:rPr>
          <w:b/>
          <w:spacing w:val="1"/>
          <w:sz w:val="28"/>
          <w:szCs w:val="28"/>
        </w:rPr>
        <w:lastRenderedPageBreak/>
        <w:t>3</w:t>
      </w:r>
      <w:r>
        <w:rPr>
          <w:b/>
          <w:sz w:val="28"/>
          <w:szCs w:val="28"/>
        </w:rPr>
        <w:t>.4</w:t>
      </w:r>
      <w:r>
        <w:rPr>
          <w:b/>
          <w:spacing w:val="-3"/>
          <w:sz w:val="28"/>
          <w:szCs w:val="28"/>
        </w:rPr>
        <w:t>.</w:t>
      </w:r>
      <w:r>
        <w:rPr>
          <w:b/>
          <w:sz w:val="28"/>
          <w:szCs w:val="28"/>
        </w:rPr>
        <w:t>4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U</w:t>
      </w:r>
      <w:r>
        <w:rPr>
          <w:b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t</w:t>
      </w:r>
      <w:r>
        <w:rPr>
          <w:b/>
          <w:spacing w:val="-5"/>
          <w:sz w:val="28"/>
          <w:szCs w:val="28"/>
        </w:rPr>
        <w:t xml:space="preserve"> </w:t>
      </w:r>
      <w:r>
        <w:rPr>
          <w:b/>
          <w:spacing w:val="-26"/>
          <w:sz w:val="28"/>
          <w:szCs w:val="28"/>
        </w:rPr>
        <w:t>T</w:t>
      </w:r>
      <w:r>
        <w:rPr>
          <w:b/>
          <w:spacing w:val="-2"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 xml:space="preserve">t 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e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(</w:t>
      </w:r>
      <w:r>
        <w:rPr>
          <w:b/>
          <w:spacing w:val="-1"/>
          <w:sz w:val="28"/>
          <w:szCs w:val="28"/>
        </w:rPr>
        <w:t>U</w:t>
      </w:r>
      <w:r>
        <w:rPr>
          <w:b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C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18</w:t>
      </w:r>
      <w:proofErr w:type="gramStart"/>
      <w:r>
        <w:rPr>
          <w:b/>
          <w:spacing w:val="-2"/>
          <w:sz w:val="28"/>
          <w:szCs w:val="28"/>
        </w:rPr>
        <w:t>)</w:t>
      </w:r>
      <w:r>
        <w:rPr>
          <w:b/>
          <w:spacing w:val="-1"/>
          <w:sz w:val="28"/>
          <w:szCs w:val="28"/>
        </w:rPr>
        <w:t>v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e</w:t>
      </w:r>
      <w:r>
        <w:rPr>
          <w:b/>
          <w:spacing w:val="3"/>
          <w:sz w:val="28"/>
          <w:szCs w:val="28"/>
        </w:rPr>
        <w:t>w</w:t>
      </w:r>
      <w:r>
        <w:rPr>
          <w:b/>
          <w:spacing w:val="-4"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l</w:t>
      </w:r>
      <w:r>
        <w:rPr>
          <w:b/>
          <w:spacing w:val="1"/>
          <w:sz w:val="28"/>
          <w:szCs w:val="28"/>
        </w:rPr>
        <w:t>l</w:t>
      </w:r>
      <w:r>
        <w:rPr>
          <w:b/>
          <w:sz w:val="28"/>
          <w:szCs w:val="28"/>
        </w:rPr>
        <w:t>e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-1"/>
          <w:sz w:val="28"/>
          <w:szCs w:val="28"/>
        </w:rPr>
        <w:t>g</w:t>
      </w:r>
      <w:r>
        <w:rPr>
          <w:b/>
          <w:spacing w:val="1"/>
          <w:sz w:val="28"/>
          <w:szCs w:val="28"/>
        </w:rPr>
        <w:t>y</w:t>
      </w:r>
      <w:r>
        <w:rPr>
          <w:b/>
          <w:spacing w:val="3"/>
          <w:sz w:val="28"/>
          <w:szCs w:val="28"/>
        </w:rPr>
        <w:t>2</w:t>
      </w:r>
      <w:proofErr w:type="gramEnd"/>
      <w:r>
        <w:rPr>
          <w:b/>
          <w:spacing w:val="-2"/>
          <w:sz w:val="28"/>
          <w:szCs w:val="28"/>
        </w:rPr>
        <w:t>(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nt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l</w:t>
      </w:r>
      <w:r>
        <w:rPr>
          <w:b/>
          <w:spacing w:val="1"/>
          <w:sz w:val="28"/>
          <w:szCs w:val="28"/>
        </w:rPr>
        <w:t>l</w:t>
      </w:r>
      <w:r>
        <w:rPr>
          <w:b/>
          <w:sz w:val="28"/>
          <w:szCs w:val="28"/>
        </w:rPr>
        <w:t>e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-1"/>
          <w:sz w:val="28"/>
          <w:szCs w:val="28"/>
        </w:rPr>
        <w:t>g</w:t>
      </w:r>
      <w:r>
        <w:rPr>
          <w:b/>
          <w:spacing w:val="1"/>
          <w:sz w:val="28"/>
          <w:szCs w:val="28"/>
        </w:rPr>
        <w:t>y</w:t>
      </w:r>
      <w:r>
        <w:rPr>
          <w:b/>
          <w:spacing w:val="-1"/>
          <w:sz w:val="28"/>
          <w:szCs w:val="28"/>
        </w:rPr>
        <w:t>_</w:t>
      </w:r>
      <w:r>
        <w:rPr>
          <w:b/>
          <w:spacing w:val="1"/>
          <w:sz w:val="28"/>
          <w:szCs w:val="28"/>
        </w:rPr>
        <w:t>id</w:t>
      </w:r>
      <w:r>
        <w:rPr>
          <w:b/>
          <w:sz w:val="28"/>
          <w:szCs w:val="28"/>
        </w:rPr>
        <w:t>) :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M</w:t>
      </w:r>
      <w:r>
        <w:rPr>
          <w:b/>
          <w:spacing w:val="1"/>
          <w:sz w:val="28"/>
          <w:szCs w:val="28"/>
        </w:rPr>
        <w:t>ix</w:t>
      </w:r>
      <w:r>
        <w:rPr>
          <w:b/>
          <w:sz w:val="28"/>
          <w:szCs w:val="28"/>
        </w:rPr>
        <w:t>ed</w:t>
      </w:r>
    </w:p>
    <w:p w:rsidR="0009563F" w:rsidRDefault="00822B19">
      <w:pPr>
        <w:spacing w:before="56"/>
        <w:ind w:left="118" w:right="82" w:firstLine="420"/>
        <w:jc w:val="both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p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on:</w:t>
      </w:r>
      <w:r>
        <w:rPr>
          <w:b/>
          <w:spacing w:val="2"/>
          <w:sz w:val="22"/>
          <w:szCs w:val="22"/>
        </w:rPr>
        <w:t xml:space="preserve"> </w:t>
      </w:r>
      <w:r>
        <w:rPr>
          <w:spacing w:val="-15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4"/>
          <w:sz w:val="22"/>
          <w:szCs w:val="22"/>
        </w:rPr>
        <w:t xml:space="preserve"> </w:t>
      </w:r>
      <w:proofErr w:type="gramStart"/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-4"/>
          <w:sz w:val="22"/>
          <w:szCs w:val="22"/>
        </w:rPr>
        <w:t>r</w:t>
      </w:r>
      <w:r>
        <w:rPr>
          <w:sz w:val="22"/>
          <w:szCs w:val="22"/>
        </w:rPr>
        <w:t>g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2</w:t>
      </w:r>
      <w:r>
        <w:rPr>
          <w:spacing w:val="1"/>
          <w:sz w:val="22"/>
          <w:szCs w:val="22"/>
        </w:rPr>
        <w:t>(</w:t>
      </w:r>
      <w:proofErr w:type="gramEnd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nt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r</w:t>
      </w:r>
      <w:r>
        <w:rPr>
          <w:spacing w:val="-2"/>
          <w:sz w:val="22"/>
          <w:szCs w:val="22"/>
        </w:rPr>
        <w:t>gy</w:t>
      </w:r>
      <w:r>
        <w:rPr>
          <w:sz w:val="22"/>
          <w:szCs w:val="22"/>
        </w:rPr>
        <w:t>_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d)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d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ec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ng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hod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et</w:t>
      </w:r>
      <w:r>
        <w:rPr>
          <w:spacing w:val="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ht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odel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b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ect</w:t>
      </w:r>
      <w:r>
        <w:rPr>
          <w:spacing w:val="1"/>
          <w:sz w:val="22"/>
          <w:szCs w:val="22"/>
        </w:rPr>
        <w:t xml:space="preserve"> r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y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d.</w:t>
      </w:r>
      <w:r>
        <w:rPr>
          <w:spacing w:val="3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expe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1"/>
          <w:sz w:val="22"/>
          <w:szCs w:val="22"/>
        </w:rPr>
        <w:t xml:space="preserve"> 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4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odel o</w:t>
      </w:r>
      <w:r>
        <w:rPr>
          <w:spacing w:val="-2"/>
          <w:sz w:val="22"/>
          <w:szCs w:val="22"/>
        </w:rPr>
        <w:t>b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09563F" w:rsidRDefault="00822B19">
      <w:pPr>
        <w:spacing w:line="260" w:lineRule="exact"/>
        <w:ind w:left="538"/>
        <w:rPr>
          <w:sz w:val="24"/>
          <w:szCs w:val="24"/>
        </w:rPr>
      </w:pPr>
      <w:r>
        <w:rPr>
          <w:b/>
          <w:spacing w:val="2"/>
          <w:sz w:val="22"/>
          <w:szCs w:val="22"/>
        </w:rPr>
        <w:t>P</w:t>
      </w:r>
      <w:r>
        <w:rPr>
          <w:b/>
          <w:spacing w:val="-4"/>
          <w:sz w:val="22"/>
          <w:szCs w:val="22"/>
        </w:rPr>
        <w:t>r</w:t>
      </w:r>
      <w:r>
        <w:rPr>
          <w:b/>
          <w:sz w:val="22"/>
          <w:szCs w:val="22"/>
        </w:rPr>
        <w:t>e</w:t>
      </w:r>
      <w:r>
        <w:rPr>
          <w:b/>
          <w:spacing w:val="-6"/>
          <w:sz w:val="22"/>
          <w:szCs w:val="22"/>
        </w:rPr>
        <w:t>r</w:t>
      </w:r>
      <w:r>
        <w:rPr>
          <w:b/>
          <w:sz w:val="22"/>
          <w:szCs w:val="22"/>
        </w:rPr>
        <w:t>equi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>es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or</w:t>
      </w:r>
      <w:r>
        <w:rPr>
          <w:b/>
          <w:spacing w:val="-9"/>
          <w:sz w:val="22"/>
          <w:szCs w:val="22"/>
        </w:rPr>
        <w:t xml:space="preserve"> </w:t>
      </w:r>
      <w:r>
        <w:rPr>
          <w:b/>
          <w:spacing w:val="-23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</w:t>
      </w:r>
      <w:r>
        <w:rPr>
          <w:b/>
          <w:spacing w:val="-1"/>
          <w:sz w:val="22"/>
          <w:szCs w:val="22"/>
        </w:rPr>
        <w:t>p</w:t>
      </w:r>
      <w:r>
        <w:rPr>
          <w:b/>
          <w:spacing w:val="-3"/>
          <w:sz w:val="22"/>
          <w:szCs w:val="22"/>
        </w:rPr>
        <w:t>u</w:t>
      </w:r>
      <w:r>
        <w:rPr>
          <w:b/>
          <w:spacing w:val="2"/>
          <w:sz w:val="22"/>
          <w:szCs w:val="22"/>
        </w:rPr>
        <w:t>t</w:t>
      </w:r>
      <w:r>
        <w:rPr>
          <w:b/>
          <w:sz w:val="22"/>
          <w:szCs w:val="22"/>
        </w:rPr>
        <w:t>:</w:t>
      </w:r>
      <w:r>
        <w:rPr>
          <w:b/>
          <w:spacing w:val="1"/>
          <w:sz w:val="22"/>
          <w:szCs w:val="22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test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is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ble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App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ndix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A.</w:t>
      </w:r>
    </w:p>
    <w:p w:rsidR="0009563F" w:rsidRDefault="00822B19">
      <w:pPr>
        <w:spacing w:before="6"/>
        <w:ind w:left="538"/>
        <w:rPr>
          <w:sz w:val="22"/>
          <w:szCs w:val="22"/>
        </w:rPr>
      </w:pPr>
      <w:r>
        <w:rPr>
          <w:b/>
          <w:spacing w:val="-20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ca</w:t>
      </w:r>
      <w:r>
        <w:rPr>
          <w:b/>
          <w:spacing w:val="-2"/>
          <w:sz w:val="22"/>
          <w:szCs w:val="22"/>
        </w:rPr>
        <w:t>s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:</w:t>
      </w:r>
    </w:p>
    <w:tbl>
      <w:tblPr>
        <w:tblW w:w="0" w:type="auto"/>
        <w:tblInd w:w="16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4"/>
        <w:gridCol w:w="2098"/>
        <w:gridCol w:w="1983"/>
        <w:gridCol w:w="3161"/>
      </w:tblGrid>
      <w:tr w:rsidR="0009563F">
        <w:trPr>
          <w:trHeight w:hRule="exact" w:val="51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250" w:right="254"/>
              <w:jc w:val="center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97" w:right="101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ca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0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498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19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685" w:right="686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31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813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9563F">
        <w:trPr>
          <w:trHeight w:hRule="exact" w:val="304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20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before="1" w:line="240" w:lineRule="exact"/>
              <w:ind w:left="102" w:right="254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d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t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sho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d</w:t>
            </w:r>
          </w:p>
          <w:p w:rsidR="0009563F" w:rsidRDefault="00822B19">
            <w:pPr>
              <w:spacing w:before="5" w:line="240" w:lineRule="exact"/>
              <w:ind w:left="102" w:right="88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ht 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ob</w:t>
            </w:r>
            <w:r>
              <w:rPr>
                <w:spacing w:val="1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ed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d.</w:t>
            </w:r>
          </w:p>
        </w:tc>
        <w:tc>
          <w:tcPr>
            <w:tcW w:w="19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6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 8</w:t>
            </w:r>
          </w:p>
        </w:tc>
        <w:tc>
          <w:tcPr>
            <w:tcW w:w="31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1"/>
                <w:sz w:val="22"/>
                <w:szCs w:val="22"/>
              </w:rPr>
              <w:t>8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175</w:t>
            </w:r>
            <w:r>
              <w:rPr>
                <w:spacing w:val="-2"/>
                <w:sz w:val="22"/>
                <w:szCs w:val="22"/>
              </w:rPr>
              <w:t>9</w:t>
            </w:r>
            <w:r>
              <w:rPr>
                <w:sz w:val="22"/>
                <w:szCs w:val="22"/>
              </w:rPr>
              <w:t>90024</w:t>
            </w:r>
            <w:r>
              <w:rPr>
                <w:spacing w:val="-2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0</w:t>
            </w:r>
            <w:r>
              <w:rPr>
                <w:spacing w:val="1"/>
                <w:sz w:val="22"/>
                <w:szCs w:val="22"/>
              </w:rPr>
              <w:t>4</w:t>
            </w:r>
            <w:r>
              <w:rPr>
                <w:sz w:val="22"/>
                <w:szCs w:val="22"/>
              </w:rPr>
              <w:t>7,</w:t>
            </w:r>
          </w:p>
          <w:p w:rsidR="0009563F" w:rsidRDefault="00822B19">
            <w:pPr>
              <w:spacing w:before="1" w:line="240" w:lineRule="exact"/>
              <w:ind w:left="102" w:right="102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Phi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3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don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pacing w:val="1"/>
                <w:sz w:val="22"/>
                <w:szCs w:val="22"/>
              </w:rPr>
              <w:t>tri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oxa</w:t>
            </w:r>
            <w:r>
              <w:rPr>
                <w:spacing w:val="-2"/>
                <w:sz w:val="22"/>
                <w:szCs w:val="22"/>
              </w:rPr>
              <w:t>z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le</w:t>
            </w:r>
            <w:r>
              <w:rPr>
                <w:sz w:val="22"/>
                <w:szCs w:val="22"/>
              </w:rPr>
              <w:t>, 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in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before="2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3</w:t>
            </w:r>
            <w:r>
              <w:rPr>
                <w:spacing w:val="1"/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1" w:line="240" w:lineRule="exact"/>
              <w:ind w:left="102" w:right="6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2016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07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30 04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15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pacing w:val="-9"/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, upda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e_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16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</w:t>
            </w:r>
            <w:r>
              <w:rPr>
                <w:spacing w:val="2"/>
                <w:sz w:val="22"/>
                <w:szCs w:val="22"/>
              </w:rPr>
              <w:t>7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31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04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4</w:t>
            </w:r>
            <w:r>
              <w:rPr>
                <w:spacing w:val="-2"/>
                <w:sz w:val="22"/>
                <w:szCs w:val="22"/>
              </w:rPr>
              <w:t>2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21,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</w:tr>
      <w:tr w:rsidR="0009563F">
        <w:trPr>
          <w:trHeight w:hRule="exact" w:val="768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20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before="1" w:line="240" w:lineRule="exact"/>
              <w:ind w:left="102" w:right="167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d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not ex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</w:p>
        </w:tc>
        <w:tc>
          <w:tcPr>
            <w:tcW w:w="19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1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 00</w:t>
            </w:r>
          </w:p>
        </w:tc>
        <w:tc>
          <w:tcPr>
            <w:tcW w:w="31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770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20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not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d.</w:t>
            </w:r>
          </w:p>
        </w:tc>
        <w:tc>
          <w:tcPr>
            <w:tcW w:w="19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752" w:right="754"/>
              <w:jc w:val="center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</w:p>
        </w:tc>
        <w:tc>
          <w:tcPr>
            <w:tcW w:w="31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768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20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et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before="1" w:line="240" w:lineRule="exact"/>
              <w:ind w:left="102" w:right="109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d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 xml:space="preserve">h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ng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ue.</w:t>
            </w:r>
          </w:p>
        </w:tc>
        <w:tc>
          <w:tcPr>
            <w:tcW w:w="19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414" w:right="41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</w:t>
            </w:r>
          </w:p>
          <w:p w:rsidR="0009563F" w:rsidRDefault="00822B19">
            <w:pPr>
              <w:spacing w:line="240" w:lineRule="exact"/>
              <w:ind w:left="284" w:right="285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31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</w:tbl>
    <w:p w:rsidR="0009563F" w:rsidRDefault="0009563F">
      <w:pPr>
        <w:spacing w:before="5" w:line="160" w:lineRule="exact"/>
        <w:rPr>
          <w:sz w:val="16"/>
          <w:szCs w:val="16"/>
        </w:r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27</w:t>
            </w:r>
          </w:p>
        </w:tc>
      </w:tr>
      <w:tr w:rsidR="00B43AA3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pgSz w:w="11920" w:h="16840"/>
          <w:pgMar w:top="1360" w:right="1680" w:bottom="280" w:left="1680" w:header="720" w:footer="720" w:gutter="0"/>
          <w:cols w:space="720"/>
        </w:sectPr>
      </w:pPr>
    </w:p>
    <w:p w:rsidR="0009563F" w:rsidRDefault="00822B19">
      <w:pPr>
        <w:spacing w:before="61"/>
        <w:ind w:left="118"/>
        <w:rPr>
          <w:sz w:val="26"/>
          <w:szCs w:val="26"/>
        </w:rPr>
      </w:pPr>
      <w:r>
        <w:rPr>
          <w:b/>
          <w:sz w:val="26"/>
          <w:szCs w:val="26"/>
        </w:rPr>
        <w:lastRenderedPageBreak/>
        <w:t>3.4.5</w:t>
      </w:r>
      <w:r>
        <w:rPr>
          <w:b/>
          <w:spacing w:val="-5"/>
          <w:sz w:val="26"/>
          <w:szCs w:val="26"/>
        </w:rPr>
        <w:t xml:space="preserve"> </w:t>
      </w:r>
      <w:r>
        <w:rPr>
          <w:b/>
          <w:sz w:val="26"/>
          <w:szCs w:val="26"/>
        </w:rPr>
        <w:t>Unit</w:t>
      </w:r>
      <w:r>
        <w:rPr>
          <w:b/>
          <w:spacing w:val="-8"/>
          <w:sz w:val="26"/>
          <w:szCs w:val="26"/>
        </w:rPr>
        <w:t xml:space="preserve"> </w:t>
      </w:r>
      <w:r>
        <w:rPr>
          <w:b/>
          <w:spacing w:val="-24"/>
          <w:sz w:val="26"/>
          <w:szCs w:val="26"/>
        </w:rPr>
        <w:t>T</w:t>
      </w:r>
      <w:r>
        <w:rPr>
          <w:b/>
          <w:sz w:val="26"/>
          <w:szCs w:val="26"/>
        </w:rPr>
        <w:t>est</w:t>
      </w:r>
      <w:r>
        <w:rPr>
          <w:b/>
          <w:spacing w:val="-3"/>
          <w:sz w:val="26"/>
          <w:szCs w:val="26"/>
        </w:rPr>
        <w:t xml:space="preserve"> </w:t>
      </w:r>
      <w:r>
        <w:rPr>
          <w:b/>
          <w:sz w:val="26"/>
          <w:szCs w:val="26"/>
        </w:rPr>
        <w:t>Case</w:t>
      </w:r>
      <w:r>
        <w:rPr>
          <w:b/>
          <w:spacing w:val="-5"/>
          <w:sz w:val="26"/>
          <w:szCs w:val="26"/>
        </w:rPr>
        <w:t xml:space="preserve"> </w:t>
      </w:r>
      <w:r>
        <w:rPr>
          <w:b/>
          <w:spacing w:val="4"/>
          <w:sz w:val="26"/>
          <w:szCs w:val="26"/>
        </w:rPr>
        <w:t>(</w:t>
      </w:r>
      <w:r>
        <w:rPr>
          <w:b/>
          <w:sz w:val="26"/>
          <w:szCs w:val="26"/>
        </w:rPr>
        <w:t>UTC-19):</w:t>
      </w:r>
      <w:r>
        <w:rPr>
          <w:b/>
          <w:spacing w:val="-12"/>
          <w:sz w:val="26"/>
          <w:szCs w:val="26"/>
        </w:rPr>
        <w:t xml:space="preserve"> </w:t>
      </w:r>
      <w:proofErr w:type="gramStart"/>
      <w:r>
        <w:rPr>
          <w:b/>
          <w:spacing w:val="2"/>
          <w:sz w:val="26"/>
          <w:szCs w:val="26"/>
        </w:rPr>
        <w:t>c</w:t>
      </w:r>
      <w:r>
        <w:rPr>
          <w:b/>
          <w:spacing w:val="-5"/>
          <w:sz w:val="26"/>
          <w:szCs w:val="26"/>
        </w:rPr>
        <w:t>r</w:t>
      </w:r>
      <w:r>
        <w:rPr>
          <w:b/>
          <w:sz w:val="26"/>
          <w:szCs w:val="26"/>
        </w:rPr>
        <w:t>eat</w:t>
      </w:r>
      <w:r>
        <w:rPr>
          <w:b/>
          <w:spacing w:val="1"/>
          <w:sz w:val="26"/>
          <w:szCs w:val="26"/>
        </w:rPr>
        <w:t>e</w:t>
      </w:r>
      <w:r>
        <w:rPr>
          <w:b/>
          <w:sz w:val="26"/>
          <w:szCs w:val="26"/>
        </w:rPr>
        <w:t>Al</w:t>
      </w:r>
      <w:r>
        <w:rPr>
          <w:b/>
          <w:spacing w:val="2"/>
          <w:sz w:val="26"/>
          <w:szCs w:val="26"/>
        </w:rPr>
        <w:t>l</w:t>
      </w:r>
      <w:r>
        <w:rPr>
          <w:b/>
          <w:sz w:val="26"/>
          <w:szCs w:val="26"/>
        </w:rPr>
        <w:t>e</w:t>
      </w:r>
      <w:r>
        <w:rPr>
          <w:b/>
          <w:spacing w:val="2"/>
          <w:sz w:val="26"/>
          <w:szCs w:val="26"/>
        </w:rPr>
        <w:t>r</w:t>
      </w:r>
      <w:r>
        <w:rPr>
          <w:b/>
          <w:sz w:val="26"/>
          <w:szCs w:val="26"/>
        </w:rPr>
        <w:t>g</w:t>
      </w:r>
      <w:r>
        <w:rPr>
          <w:b/>
          <w:spacing w:val="3"/>
          <w:sz w:val="26"/>
          <w:szCs w:val="26"/>
        </w:rPr>
        <w:t>y</w:t>
      </w:r>
      <w:r>
        <w:rPr>
          <w:b/>
          <w:sz w:val="26"/>
          <w:szCs w:val="26"/>
        </w:rPr>
        <w:t>(</w:t>
      </w:r>
      <w:proofErr w:type="gramEnd"/>
      <w:r>
        <w:rPr>
          <w:b/>
          <w:sz w:val="26"/>
          <w:szCs w:val="26"/>
        </w:rPr>
        <w:t>Allergy</w:t>
      </w:r>
      <w:r>
        <w:rPr>
          <w:b/>
          <w:spacing w:val="-22"/>
          <w:sz w:val="26"/>
          <w:szCs w:val="26"/>
        </w:rPr>
        <w:t xml:space="preserve"> </w:t>
      </w:r>
      <w:r>
        <w:rPr>
          <w:b/>
          <w:sz w:val="26"/>
          <w:szCs w:val="26"/>
        </w:rPr>
        <w:t>allerg</w:t>
      </w:r>
      <w:r>
        <w:rPr>
          <w:b/>
          <w:spacing w:val="3"/>
          <w:sz w:val="26"/>
          <w:szCs w:val="26"/>
        </w:rPr>
        <w:t>y</w:t>
      </w:r>
      <w:r>
        <w:rPr>
          <w:b/>
          <w:sz w:val="26"/>
          <w:szCs w:val="26"/>
        </w:rPr>
        <w:t>)</w:t>
      </w:r>
      <w:r>
        <w:rPr>
          <w:b/>
          <w:spacing w:val="-8"/>
          <w:sz w:val="26"/>
          <w:szCs w:val="26"/>
        </w:rPr>
        <w:t xml:space="preserve"> </w:t>
      </w:r>
      <w:r>
        <w:rPr>
          <w:b/>
          <w:sz w:val="26"/>
          <w:szCs w:val="26"/>
        </w:rPr>
        <w:t>:</w:t>
      </w:r>
      <w:r>
        <w:rPr>
          <w:b/>
          <w:spacing w:val="-1"/>
          <w:sz w:val="26"/>
          <w:szCs w:val="26"/>
        </w:rPr>
        <w:t xml:space="preserve"> </w:t>
      </w:r>
      <w:r>
        <w:rPr>
          <w:b/>
          <w:sz w:val="26"/>
          <w:szCs w:val="26"/>
        </w:rPr>
        <w:t>Boolean</w:t>
      </w:r>
    </w:p>
    <w:p w:rsidR="0009563F" w:rsidRDefault="00822B19">
      <w:pPr>
        <w:spacing w:before="59" w:line="240" w:lineRule="exact"/>
        <w:ind w:left="118" w:right="79" w:firstLine="420"/>
        <w:jc w:val="both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p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 xml:space="preserve">on:  </w:t>
      </w:r>
      <w:proofErr w:type="gramStart"/>
      <w:r>
        <w:rPr>
          <w:spacing w:val="-13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st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eA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r</w:t>
      </w:r>
      <w:r>
        <w:rPr>
          <w:spacing w:val="-2"/>
          <w:sz w:val="22"/>
          <w:szCs w:val="22"/>
        </w:rPr>
        <w:t>gy</w:t>
      </w:r>
      <w:proofErr w:type="gramEnd"/>
      <w:r>
        <w:rPr>
          <w:spacing w:val="1"/>
          <w:sz w:val="22"/>
          <w:szCs w:val="22"/>
        </w:rPr>
        <w:t>(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 xml:space="preserve">y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 xml:space="preserve">) </w:t>
      </w:r>
      <w:r>
        <w:rPr>
          <w:spacing w:val="4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hod 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r 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hec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ng 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r 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add</w:t>
      </w:r>
      <w:r>
        <w:rPr>
          <w:spacing w:val="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ht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ba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.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a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d</w:t>
      </w:r>
      <w:r>
        <w:rPr>
          <w:sz w:val="22"/>
          <w:szCs w:val="22"/>
        </w:rPr>
        <w:t>es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nal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>d, 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e, and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.</w:t>
      </w:r>
    </w:p>
    <w:p w:rsidR="0009563F" w:rsidRDefault="00822B19">
      <w:pPr>
        <w:spacing w:line="260" w:lineRule="exact"/>
        <w:ind w:left="538"/>
        <w:rPr>
          <w:sz w:val="24"/>
          <w:szCs w:val="24"/>
        </w:rPr>
      </w:pPr>
      <w:r>
        <w:rPr>
          <w:b/>
          <w:spacing w:val="2"/>
          <w:sz w:val="22"/>
          <w:szCs w:val="22"/>
        </w:rPr>
        <w:t>P</w:t>
      </w:r>
      <w:r>
        <w:rPr>
          <w:b/>
          <w:spacing w:val="-4"/>
          <w:sz w:val="22"/>
          <w:szCs w:val="22"/>
        </w:rPr>
        <w:t>r</w:t>
      </w:r>
      <w:r>
        <w:rPr>
          <w:b/>
          <w:sz w:val="22"/>
          <w:szCs w:val="22"/>
        </w:rPr>
        <w:t>e</w:t>
      </w:r>
      <w:r>
        <w:rPr>
          <w:b/>
          <w:spacing w:val="-6"/>
          <w:sz w:val="22"/>
          <w:szCs w:val="22"/>
        </w:rPr>
        <w:t>r</w:t>
      </w:r>
      <w:r>
        <w:rPr>
          <w:b/>
          <w:sz w:val="22"/>
          <w:szCs w:val="22"/>
        </w:rPr>
        <w:t>equi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>es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or</w:t>
      </w:r>
      <w:r>
        <w:rPr>
          <w:b/>
          <w:spacing w:val="-9"/>
          <w:sz w:val="22"/>
          <w:szCs w:val="22"/>
        </w:rPr>
        <w:t xml:space="preserve"> </w:t>
      </w:r>
      <w:r>
        <w:rPr>
          <w:b/>
          <w:spacing w:val="-23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</w:t>
      </w:r>
      <w:r>
        <w:rPr>
          <w:b/>
          <w:spacing w:val="-1"/>
          <w:sz w:val="22"/>
          <w:szCs w:val="22"/>
        </w:rPr>
        <w:t>p</w:t>
      </w:r>
      <w:r>
        <w:rPr>
          <w:b/>
          <w:spacing w:val="-3"/>
          <w:sz w:val="22"/>
          <w:szCs w:val="22"/>
        </w:rPr>
        <w:t>u</w:t>
      </w:r>
      <w:r>
        <w:rPr>
          <w:b/>
          <w:spacing w:val="2"/>
          <w:sz w:val="22"/>
          <w:szCs w:val="22"/>
        </w:rPr>
        <w:t>t</w:t>
      </w:r>
      <w:r>
        <w:rPr>
          <w:b/>
          <w:sz w:val="22"/>
          <w:szCs w:val="22"/>
        </w:rPr>
        <w:t>:</w:t>
      </w:r>
      <w:r>
        <w:rPr>
          <w:b/>
          <w:spacing w:val="1"/>
          <w:sz w:val="22"/>
          <w:szCs w:val="22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test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is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ble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App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ndix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A.</w:t>
      </w:r>
    </w:p>
    <w:p w:rsidR="0009563F" w:rsidRDefault="00822B19">
      <w:pPr>
        <w:spacing w:before="6"/>
        <w:ind w:left="538"/>
        <w:rPr>
          <w:sz w:val="22"/>
          <w:szCs w:val="22"/>
        </w:rPr>
      </w:pPr>
      <w:r>
        <w:rPr>
          <w:b/>
          <w:spacing w:val="-20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ca</w:t>
      </w:r>
      <w:r>
        <w:rPr>
          <w:b/>
          <w:spacing w:val="-2"/>
          <w:sz w:val="22"/>
          <w:szCs w:val="22"/>
        </w:rPr>
        <w:t>s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:</w:t>
      </w:r>
    </w:p>
    <w:tbl>
      <w:tblPr>
        <w:tblW w:w="0" w:type="auto"/>
        <w:tblInd w:w="16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4"/>
        <w:gridCol w:w="2523"/>
        <w:gridCol w:w="3543"/>
        <w:gridCol w:w="1177"/>
      </w:tblGrid>
      <w:tr w:rsidR="0009563F">
        <w:trPr>
          <w:trHeight w:hRule="exact" w:val="51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250" w:right="254"/>
              <w:jc w:val="center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</w:p>
          <w:p w:rsidR="0009563F" w:rsidRDefault="00822B19">
            <w:pPr>
              <w:spacing w:before="1" w:line="240" w:lineRule="exact"/>
              <w:ind w:left="97" w:right="101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ca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709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465" w:right="1465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11" w:right="112"/>
              <w:jc w:val="center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ed</w:t>
            </w:r>
          </w:p>
          <w:p w:rsidR="0009563F" w:rsidRDefault="00822B19">
            <w:pPr>
              <w:spacing w:before="1" w:line="240" w:lineRule="exact"/>
              <w:ind w:left="246" w:right="246"/>
              <w:jc w:val="center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ult</w:t>
            </w:r>
          </w:p>
        </w:tc>
      </w:tr>
      <w:tr w:rsidR="0009563F">
        <w:trPr>
          <w:trHeight w:hRule="exact" w:val="1529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new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before="1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160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10048</w:t>
            </w:r>
            <w:r>
              <w:rPr>
                <w:spacing w:val="-1"/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726,</w:t>
            </w:r>
          </w:p>
          <w:p w:rsidR="0009563F" w:rsidRDefault="00822B19">
            <w:pPr>
              <w:spacing w:before="1" w:line="240" w:lineRule="exact"/>
              <w:ind w:left="100" w:right="111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-1"/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eo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anpa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“</w:t>
            </w:r>
            <w:r>
              <w:rPr>
                <w:spacing w:val="-1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pacing w:val="-8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ue</w:t>
            </w:r>
          </w:p>
        </w:tc>
      </w:tr>
      <w:tr w:rsidR="0009563F">
        <w:trPr>
          <w:trHeight w:hRule="exact" w:val="1781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</w:p>
          <w:p w:rsidR="0009563F" w:rsidRDefault="00822B19">
            <w:pPr>
              <w:spacing w:before="2" w:line="240" w:lineRule="exact"/>
              <w:ind w:left="102" w:right="390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eady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ex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. 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pe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son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d)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1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60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10048</w:t>
            </w:r>
            <w:r>
              <w:rPr>
                <w:spacing w:val="-2"/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726,</w:t>
            </w:r>
          </w:p>
          <w:p w:rsidR="0009563F" w:rsidRDefault="00822B19">
            <w:pPr>
              <w:spacing w:before="1"/>
              <w:ind w:left="100" w:right="82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Phi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3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”, 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2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don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pacing w:val="2"/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pacing w:val="-5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oxa</w:t>
            </w:r>
            <w:r>
              <w:rPr>
                <w:spacing w:val="-2"/>
                <w:sz w:val="22"/>
                <w:szCs w:val="22"/>
              </w:rPr>
              <w:t>z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le</w:t>
            </w:r>
            <w:r>
              <w:rPr>
                <w:sz w:val="22"/>
                <w:szCs w:val="22"/>
              </w:rPr>
              <w:t>,</w:t>
            </w:r>
            <w:r>
              <w:rPr>
                <w:spacing w:val="-1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n”,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152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d.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1"/>
              <w:ind w:left="100" w:right="87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-1"/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eo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anpa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”, 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“</w:t>
            </w:r>
            <w:r>
              <w:rPr>
                <w:spacing w:val="-1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1529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before="3" w:line="240" w:lineRule="exact"/>
              <w:ind w:left="100" w:right="64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160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10048</w:t>
            </w:r>
            <w:r>
              <w:rPr>
                <w:spacing w:val="-1"/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726, 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= Nul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3" w:line="240" w:lineRule="exact"/>
              <w:ind w:left="100" w:right="87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-1"/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eo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anpa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”, 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“</w:t>
            </w:r>
            <w:r>
              <w:rPr>
                <w:spacing w:val="-1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1529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before="1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160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10048</w:t>
            </w:r>
            <w:r>
              <w:rPr>
                <w:spacing w:val="-1"/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726,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an”,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= Nu</w:t>
            </w:r>
            <w:r>
              <w:rPr>
                <w:spacing w:val="-2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1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“</w:t>
            </w:r>
            <w:r>
              <w:rPr>
                <w:spacing w:val="-1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152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160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10048</w:t>
            </w:r>
            <w:r>
              <w:rPr>
                <w:spacing w:val="-1"/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726</w:t>
            </w:r>
          </w:p>
          <w:p w:rsidR="0009563F" w:rsidRDefault="00822B19">
            <w:pPr>
              <w:spacing w:before="5" w:line="240" w:lineRule="exact"/>
              <w:ind w:left="100" w:right="111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-1"/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eo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anpa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”, 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517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g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295" w:right="13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“Al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51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y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tri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631" w:right="163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“”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F0AC0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 w:rsidR="00822B19">
              <w:rPr>
                <w:spacing w:val="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 w:rsidR="00822B19">
              <w:rPr>
                <w:sz w:val="22"/>
                <w:szCs w:val="22"/>
              </w:rPr>
              <w:t>se</w:t>
            </w:r>
          </w:p>
        </w:tc>
      </w:tr>
    </w:tbl>
    <w:p w:rsidR="0009563F" w:rsidRDefault="0009563F">
      <w:pPr>
        <w:spacing w:before="5" w:line="280" w:lineRule="exact"/>
        <w:rPr>
          <w:sz w:val="28"/>
          <w:szCs w:val="28"/>
        </w:rPr>
      </w:pP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28</w:t>
            </w:r>
          </w:p>
        </w:tc>
      </w:tr>
      <w:tr w:rsidR="00B43AA3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pgSz w:w="11920" w:h="16840"/>
          <w:pgMar w:top="1360" w:right="1680" w:bottom="280" w:left="1680" w:header="720" w:footer="720" w:gutter="0"/>
          <w:cols w:space="720"/>
        </w:sectPr>
      </w:pPr>
    </w:p>
    <w:p w:rsidR="0009563F" w:rsidRDefault="0009563F">
      <w:pPr>
        <w:spacing w:before="6" w:line="80" w:lineRule="exact"/>
        <w:rPr>
          <w:sz w:val="9"/>
          <w:szCs w:val="9"/>
        </w:rPr>
      </w:pPr>
    </w:p>
    <w:tbl>
      <w:tblPr>
        <w:tblW w:w="0" w:type="auto"/>
        <w:tblInd w:w="16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4"/>
        <w:gridCol w:w="2523"/>
        <w:gridCol w:w="3543"/>
        <w:gridCol w:w="1177"/>
      </w:tblGrid>
      <w:tr w:rsidR="0009563F">
        <w:trPr>
          <w:trHeight w:hRule="exact" w:val="51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</w:t>
            </w:r>
          </w:p>
          <w:p w:rsidR="0009563F" w:rsidRDefault="00822B19">
            <w:pPr>
              <w:spacing w:before="2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1"/>
                <w:sz w:val="22"/>
                <w:szCs w:val="22"/>
              </w:rPr>
              <w:t>r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561" w:right="1566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500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51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32" w:right="33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a.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532" w:right="1533"/>
              <w:jc w:val="center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</w:tbl>
    <w:p w:rsidR="0009563F" w:rsidRDefault="0009563F">
      <w:pPr>
        <w:spacing w:before="8" w:line="200" w:lineRule="exact"/>
      </w:pPr>
    </w:p>
    <w:p w:rsidR="0009563F" w:rsidRDefault="00822B19">
      <w:pPr>
        <w:spacing w:before="26"/>
        <w:ind w:left="118"/>
        <w:rPr>
          <w:sz w:val="26"/>
          <w:szCs w:val="26"/>
        </w:rPr>
      </w:pPr>
      <w:r>
        <w:rPr>
          <w:b/>
          <w:sz w:val="26"/>
          <w:szCs w:val="26"/>
        </w:rPr>
        <w:t>3.4.6</w:t>
      </w:r>
      <w:r>
        <w:rPr>
          <w:b/>
          <w:spacing w:val="-5"/>
          <w:sz w:val="26"/>
          <w:szCs w:val="26"/>
        </w:rPr>
        <w:t xml:space="preserve"> </w:t>
      </w:r>
      <w:r>
        <w:rPr>
          <w:b/>
          <w:sz w:val="26"/>
          <w:szCs w:val="26"/>
        </w:rPr>
        <w:t>Unit</w:t>
      </w:r>
      <w:r>
        <w:rPr>
          <w:b/>
          <w:spacing w:val="-8"/>
          <w:sz w:val="26"/>
          <w:szCs w:val="26"/>
        </w:rPr>
        <w:t xml:space="preserve"> </w:t>
      </w:r>
      <w:r>
        <w:rPr>
          <w:b/>
          <w:spacing w:val="-24"/>
          <w:sz w:val="26"/>
          <w:szCs w:val="26"/>
        </w:rPr>
        <w:t>T</w:t>
      </w:r>
      <w:r>
        <w:rPr>
          <w:b/>
          <w:sz w:val="26"/>
          <w:szCs w:val="26"/>
        </w:rPr>
        <w:t>est</w:t>
      </w:r>
      <w:r>
        <w:rPr>
          <w:b/>
          <w:spacing w:val="-3"/>
          <w:sz w:val="26"/>
          <w:szCs w:val="26"/>
        </w:rPr>
        <w:t xml:space="preserve"> </w:t>
      </w:r>
      <w:r>
        <w:rPr>
          <w:b/>
          <w:sz w:val="26"/>
          <w:szCs w:val="26"/>
        </w:rPr>
        <w:t>Case</w:t>
      </w:r>
      <w:r>
        <w:rPr>
          <w:b/>
          <w:spacing w:val="-5"/>
          <w:sz w:val="26"/>
          <w:szCs w:val="26"/>
        </w:rPr>
        <w:t xml:space="preserve"> </w:t>
      </w:r>
      <w:r>
        <w:rPr>
          <w:b/>
          <w:spacing w:val="4"/>
          <w:sz w:val="26"/>
          <w:szCs w:val="26"/>
        </w:rPr>
        <w:t>(</w:t>
      </w:r>
      <w:r>
        <w:rPr>
          <w:b/>
          <w:sz w:val="26"/>
          <w:szCs w:val="26"/>
        </w:rPr>
        <w:t>UTC-20):</w:t>
      </w:r>
      <w:r>
        <w:rPr>
          <w:b/>
          <w:spacing w:val="-10"/>
          <w:sz w:val="26"/>
          <w:szCs w:val="26"/>
        </w:rPr>
        <w:t xml:space="preserve"> </w:t>
      </w:r>
      <w:proofErr w:type="gramStart"/>
      <w:r>
        <w:rPr>
          <w:b/>
          <w:sz w:val="26"/>
          <w:szCs w:val="26"/>
        </w:rPr>
        <w:t>upda</w:t>
      </w:r>
      <w:r>
        <w:rPr>
          <w:b/>
          <w:spacing w:val="2"/>
          <w:sz w:val="26"/>
          <w:szCs w:val="26"/>
        </w:rPr>
        <w:t>t</w:t>
      </w:r>
      <w:r>
        <w:rPr>
          <w:b/>
          <w:spacing w:val="1"/>
          <w:sz w:val="26"/>
          <w:szCs w:val="26"/>
        </w:rPr>
        <w:t>e</w:t>
      </w:r>
      <w:r>
        <w:rPr>
          <w:b/>
          <w:sz w:val="26"/>
          <w:szCs w:val="26"/>
        </w:rPr>
        <w:t>All</w:t>
      </w:r>
      <w:r>
        <w:rPr>
          <w:b/>
          <w:spacing w:val="2"/>
          <w:sz w:val="26"/>
          <w:szCs w:val="26"/>
        </w:rPr>
        <w:t>e</w:t>
      </w:r>
      <w:r>
        <w:rPr>
          <w:b/>
          <w:sz w:val="26"/>
          <w:szCs w:val="26"/>
        </w:rPr>
        <w:t>rg</w:t>
      </w:r>
      <w:r>
        <w:rPr>
          <w:b/>
          <w:spacing w:val="3"/>
          <w:sz w:val="26"/>
          <w:szCs w:val="26"/>
        </w:rPr>
        <w:t>y</w:t>
      </w:r>
      <w:r>
        <w:rPr>
          <w:b/>
          <w:sz w:val="26"/>
          <w:szCs w:val="26"/>
        </w:rPr>
        <w:t>(</w:t>
      </w:r>
      <w:proofErr w:type="gramEnd"/>
      <w:r>
        <w:rPr>
          <w:b/>
          <w:sz w:val="26"/>
          <w:szCs w:val="26"/>
        </w:rPr>
        <w:t>Allergy</w:t>
      </w:r>
      <w:r>
        <w:rPr>
          <w:b/>
          <w:spacing w:val="-23"/>
          <w:sz w:val="26"/>
          <w:szCs w:val="26"/>
        </w:rPr>
        <w:t xml:space="preserve"> </w:t>
      </w:r>
      <w:r>
        <w:rPr>
          <w:b/>
          <w:sz w:val="26"/>
          <w:szCs w:val="26"/>
        </w:rPr>
        <w:t>allerg</w:t>
      </w:r>
      <w:r>
        <w:rPr>
          <w:b/>
          <w:spacing w:val="3"/>
          <w:sz w:val="26"/>
          <w:szCs w:val="26"/>
        </w:rPr>
        <w:t>y</w:t>
      </w:r>
      <w:r>
        <w:rPr>
          <w:b/>
          <w:sz w:val="26"/>
          <w:szCs w:val="26"/>
        </w:rPr>
        <w:t>)</w:t>
      </w:r>
      <w:r>
        <w:rPr>
          <w:b/>
          <w:spacing w:val="-8"/>
          <w:sz w:val="26"/>
          <w:szCs w:val="26"/>
        </w:rPr>
        <w:t xml:space="preserve"> </w:t>
      </w:r>
      <w:r>
        <w:rPr>
          <w:b/>
          <w:sz w:val="26"/>
          <w:szCs w:val="26"/>
        </w:rPr>
        <w:t>:</w:t>
      </w:r>
      <w:r>
        <w:rPr>
          <w:b/>
          <w:spacing w:val="-1"/>
          <w:sz w:val="26"/>
          <w:szCs w:val="26"/>
        </w:rPr>
        <w:t xml:space="preserve"> </w:t>
      </w:r>
      <w:r>
        <w:rPr>
          <w:b/>
          <w:sz w:val="26"/>
          <w:szCs w:val="26"/>
        </w:rPr>
        <w:t>Boolean</w:t>
      </w:r>
    </w:p>
    <w:p w:rsidR="0009563F" w:rsidRDefault="00822B19">
      <w:pPr>
        <w:spacing w:before="55"/>
        <w:ind w:left="118" w:right="77" w:firstLine="420"/>
        <w:jc w:val="both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p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on:</w:t>
      </w:r>
      <w:r>
        <w:rPr>
          <w:b/>
          <w:spacing w:val="2"/>
          <w:sz w:val="22"/>
          <w:szCs w:val="22"/>
        </w:rPr>
        <w:t xml:space="preserve"> </w:t>
      </w:r>
      <w:r>
        <w:rPr>
          <w:spacing w:val="-15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5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r</w:t>
      </w:r>
      <w:r>
        <w:rPr>
          <w:spacing w:val="-2"/>
          <w:sz w:val="22"/>
          <w:szCs w:val="22"/>
        </w:rPr>
        <w:t>gy</w:t>
      </w:r>
      <w:r>
        <w:rPr>
          <w:spacing w:val="1"/>
          <w:sz w:val="22"/>
          <w:szCs w:val="22"/>
        </w:rPr>
        <w:t>(</w:t>
      </w:r>
      <w:proofErr w:type="gramEnd"/>
      <w:r>
        <w:rPr>
          <w:spacing w:val="-1"/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 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pacing w:val="-1"/>
          <w:sz w:val="22"/>
          <w:szCs w:val="22"/>
        </w:rPr>
        <w:t>y</w:t>
      </w:r>
      <w:r>
        <w:rPr>
          <w:sz w:val="22"/>
          <w:szCs w:val="22"/>
        </w:rPr>
        <w:t>)</w:t>
      </w:r>
      <w:r>
        <w:rPr>
          <w:spacing w:val="3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2"/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ng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1"/>
          <w:sz w:val="22"/>
          <w:szCs w:val="22"/>
        </w:rPr>
        <w:t xml:space="preserve"> t</w:t>
      </w:r>
      <w:r>
        <w:rPr>
          <w:sz w:val="22"/>
          <w:szCs w:val="22"/>
        </w:rPr>
        <w:t xml:space="preserve">he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upd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ht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e. The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des</w:t>
      </w:r>
      <w:r>
        <w:rPr>
          <w:spacing w:val="3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nal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d,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 su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e,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u</w:t>
      </w:r>
      <w:r>
        <w:rPr>
          <w:spacing w:val="-1"/>
          <w:sz w:val="22"/>
          <w:szCs w:val="22"/>
        </w:rPr>
        <w:t>g</w:t>
      </w:r>
      <w:r>
        <w:rPr>
          <w:sz w:val="22"/>
          <w:szCs w:val="22"/>
        </w:rPr>
        <w:t>.</w:t>
      </w:r>
    </w:p>
    <w:p w:rsidR="0009563F" w:rsidRDefault="00822B19">
      <w:pPr>
        <w:spacing w:line="260" w:lineRule="exact"/>
        <w:ind w:left="538"/>
        <w:rPr>
          <w:sz w:val="24"/>
          <w:szCs w:val="24"/>
        </w:rPr>
      </w:pPr>
      <w:r>
        <w:rPr>
          <w:b/>
          <w:spacing w:val="2"/>
          <w:sz w:val="22"/>
          <w:szCs w:val="22"/>
        </w:rPr>
        <w:t>P</w:t>
      </w:r>
      <w:r>
        <w:rPr>
          <w:b/>
          <w:spacing w:val="-4"/>
          <w:sz w:val="22"/>
          <w:szCs w:val="22"/>
        </w:rPr>
        <w:t>r</w:t>
      </w:r>
      <w:r>
        <w:rPr>
          <w:b/>
          <w:sz w:val="22"/>
          <w:szCs w:val="22"/>
        </w:rPr>
        <w:t>e</w:t>
      </w:r>
      <w:r>
        <w:rPr>
          <w:b/>
          <w:spacing w:val="-6"/>
          <w:sz w:val="22"/>
          <w:szCs w:val="22"/>
        </w:rPr>
        <w:t>r</w:t>
      </w:r>
      <w:r>
        <w:rPr>
          <w:b/>
          <w:sz w:val="22"/>
          <w:szCs w:val="22"/>
        </w:rPr>
        <w:t>equi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>es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or</w:t>
      </w:r>
      <w:r>
        <w:rPr>
          <w:b/>
          <w:spacing w:val="-9"/>
          <w:sz w:val="22"/>
          <w:szCs w:val="22"/>
        </w:rPr>
        <w:t xml:space="preserve"> </w:t>
      </w:r>
      <w:r>
        <w:rPr>
          <w:b/>
          <w:spacing w:val="-23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</w:t>
      </w:r>
      <w:r>
        <w:rPr>
          <w:b/>
          <w:spacing w:val="-1"/>
          <w:sz w:val="22"/>
          <w:szCs w:val="22"/>
        </w:rPr>
        <w:t>p</w:t>
      </w:r>
      <w:r>
        <w:rPr>
          <w:b/>
          <w:spacing w:val="-3"/>
          <w:sz w:val="22"/>
          <w:szCs w:val="22"/>
        </w:rPr>
        <w:t>u</w:t>
      </w:r>
      <w:r>
        <w:rPr>
          <w:b/>
          <w:spacing w:val="2"/>
          <w:sz w:val="22"/>
          <w:szCs w:val="22"/>
        </w:rPr>
        <w:t>t</w:t>
      </w:r>
      <w:r>
        <w:rPr>
          <w:b/>
          <w:sz w:val="22"/>
          <w:szCs w:val="22"/>
        </w:rPr>
        <w:t>:</w:t>
      </w:r>
      <w:r>
        <w:rPr>
          <w:b/>
          <w:spacing w:val="1"/>
          <w:sz w:val="22"/>
          <w:szCs w:val="22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test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is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ble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App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ndix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A.</w:t>
      </w:r>
    </w:p>
    <w:p w:rsidR="0009563F" w:rsidRDefault="00822B19">
      <w:pPr>
        <w:spacing w:before="6"/>
        <w:ind w:left="538"/>
        <w:rPr>
          <w:sz w:val="22"/>
          <w:szCs w:val="22"/>
        </w:rPr>
      </w:pPr>
      <w:r>
        <w:rPr>
          <w:b/>
          <w:spacing w:val="-20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ca</w:t>
      </w:r>
      <w:r>
        <w:rPr>
          <w:b/>
          <w:spacing w:val="-2"/>
          <w:sz w:val="22"/>
          <w:szCs w:val="22"/>
        </w:rPr>
        <w:t>s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:</w:t>
      </w:r>
    </w:p>
    <w:tbl>
      <w:tblPr>
        <w:tblW w:w="0" w:type="auto"/>
        <w:tblInd w:w="16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4"/>
        <w:gridCol w:w="2523"/>
        <w:gridCol w:w="3543"/>
        <w:gridCol w:w="1177"/>
      </w:tblGrid>
      <w:tr w:rsidR="0009563F">
        <w:trPr>
          <w:trHeight w:hRule="exact" w:val="51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250" w:right="254"/>
              <w:jc w:val="center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</w:p>
          <w:p w:rsidR="0009563F" w:rsidRDefault="00822B19">
            <w:pPr>
              <w:spacing w:before="1" w:line="240" w:lineRule="exact"/>
              <w:ind w:left="97" w:right="101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ca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709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465" w:right="1465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11" w:right="111"/>
              <w:jc w:val="center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te</w:t>
            </w:r>
            <w:r>
              <w:rPr>
                <w:b/>
                <w:sz w:val="22"/>
                <w:szCs w:val="22"/>
              </w:rPr>
              <w:t>d</w:t>
            </w:r>
          </w:p>
          <w:p w:rsidR="0009563F" w:rsidRDefault="00822B19">
            <w:pPr>
              <w:spacing w:before="1" w:line="240" w:lineRule="exact"/>
              <w:ind w:left="246" w:right="246"/>
              <w:jc w:val="center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ult</w:t>
            </w:r>
          </w:p>
        </w:tc>
      </w:tr>
      <w:tr w:rsidR="0009563F">
        <w:trPr>
          <w:trHeight w:hRule="exact" w:val="1781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new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before="1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160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10048</w:t>
            </w:r>
            <w:r>
              <w:rPr>
                <w:spacing w:val="-1"/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726,</w:t>
            </w:r>
          </w:p>
          <w:p w:rsidR="0009563F" w:rsidRDefault="00822B19">
            <w:pPr>
              <w:spacing w:before="2" w:line="240" w:lineRule="exact"/>
              <w:ind w:left="100" w:right="111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-1"/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eo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anpa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“</w:t>
            </w:r>
            <w:r>
              <w:rPr>
                <w:spacing w:val="-1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1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ns</w:t>
            </w:r>
            <w:r>
              <w:rPr>
                <w:spacing w:val="1"/>
                <w:sz w:val="22"/>
                <w:szCs w:val="22"/>
              </w:rPr>
              <w:t>”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pacing w:val="-8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ue</w:t>
            </w:r>
          </w:p>
        </w:tc>
      </w:tr>
      <w:tr w:rsidR="0009563F">
        <w:trPr>
          <w:trHeight w:hRule="exact" w:val="1781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</w:p>
          <w:p w:rsidR="0009563F" w:rsidRDefault="00822B19">
            <w:pPr>
              <w:spacing w:before="5" w:line="240" w:lineRule="exact"/>
              <w:ind w:left="102" w:right="390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eady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ex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. 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pe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son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d)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before="1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175</w:t>
            </w:r>
            <w:r>
              <w:rPr>
                <w:spacing w:val="-2"/>
                <w:sz w:val="22"/>
                <w:szCs w:val="22"/>
              </w:rPr>
              <w:t>9</w:t>
            </w:r>
            <w:r>
              <w:rPr>
                <w:sz w:val="22"/>
                <w:szCs w:val="22"/>
              </w:rPr>
              <w:t>90024</w:t>
            </w:r>
            <w:r>
              <w:rPr>
                <w:spacing w:val="-2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047,</w:t>
            </w:r>
          </w:p>
          <w:p w:rsidR="0009563F" w:rsidRDefault="00822B19">
            <w:pPr>
              <w:spacing w:before="1" w:line="240" w:lineRule="exact"/>
              <w:ind w:left="100" w:right="111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-1"/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eo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anpa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“</w:t>
            </w:r>
            <w:r>
              <w:rPr>
                <w:spacing w:val="-1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1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ns</w:t>
            </w:r>
            <w:r>
              <w:rPr>
                <w:spacing w:val="1"/>
                <w:sz w:val="22"/>
                <w:szCs w:val="22"/>
              </w:rPr>
              <w:t>”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1781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d.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1" w:line="240" w:lineRule="exact"/>
              <w:ind w:left="100" w:right="111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-1"/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eo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anpa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“</w:t>
            </w:r>
            <w:r>
              <w:rPr>
                <w:spacing w:val="-12"/>
                <w:sz w:val="22"/>
                <w:szCs w:val="22"/>
              </w:rPr>
              <w:t>V</w:t>
            </w:r>
            <w:r>
              <w:rPr>
                <w:spacing w:val="2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1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ns</w:t>
            </w:r>
            <w:r>
              <w:rPr>
                <w:spacing w:val="1"/>
                <w:sz w:val="22"/>
                <w:szCs w:val="22"/>
              </w:rPr>
              <w:t>”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3807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before="3" w:line="240" w:lineRule="exact"/>
              <w:ind w:left="100" w:right="64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160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10048</w:t>
            </w:r>
            <w:r>
              <w:rPr>
                <w:spacing w:val="-1"/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726, 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= Nul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2" w:line="240" w:lineRule="exact"/>
              <w:ind w:left="100" w:right="977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-1"/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eo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anpa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”, 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“</w:t>
            </w:r>
            <w:r>
              <w:rPr>
                <w:spacing w:val="-1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ns</w:t>
            </w:r>
            <w:r>
              <w:rPr>
                <w:spacing w:val="1"/>
                <w:sz w:val="22"/>
                <w:szCs w:val="22"/>
              </w:rPr>
              <w:t>”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</w:tbl>
    <w:p w:rsidR="0009563F" w:rsidRDefault="0009563F">
      <w:pPr>
        <w:spacing w:before="7" w:line="100" w:lineRule="exact"/>
        <w:rPr>
          <w:sz w:val="10"/>
          <w:szCs w:val="10"/>
        </w:rPr>
      </w:pPr>
    </w:p>
    <w:p w:rsidR="0009563F" w:rsidRDefault="0009563F">
      <w:pPr>
        <w:spacing w:line="200" w:lineRule="exact"/>
      </w:pP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29</w:t>
            </w:r>
          </w:p>
        </w:tc>
      </w:tr>
      <w:tr w:rsidR="00B43AA3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pgSz w:w="11920" w:h="16840"/>
          <w:pgMar w:top="1320" w:right="1680" w:bottom="280" w:left="1680" w:header="720" w:footer="720" w:gutter="0"/>
          <w:cols w:space="720"/>
        </w:sectPr>
      </w:pPr>
    </w:p>
    <w:p w:rsidR="0009563F" w:rsidRDefault="0009563F">
      <w:pPr>
        <w:spacing w:before="6" w:line="80" w:lineRule="exact"/>
        <w:rPr>
          <w:sz w:val="9"/>
          <w:szCs w:val="9"/>
        </w:rPr>
      </w:pPr>
    </w:p>
    <w:tbl>
      <w:tblPr>
        <w:tblW w:w="0" w:type="auto"/>
        <w:tblInd w:w="16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4"/>
        <w:gridCol w:w="2523"/>
        <w:gridCol w:w="3543"/>
        <w:gridCol w:w="1177"/>
      </w:tblGrid>
      <w:tr w:rsidR="0009563F">
        <w:trPr>
          <w:trHeight w:hRule="exact" w:val="1529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before="2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before="2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160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10048</w:t>
            </w:r>
            <w:r>
              <w:rPr>
                <w:spacing w:val="-1"/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726,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an”,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= Nu</w:t>
            </w:r>
            <w:r>
              <w:rPr>
                <w:spacing w:val="-2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1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“</w:t>
            </w:r>
            <w:r>
              <w:rPr>
                <w:spacing w:val="-1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1781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160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10048</w:t>
            </w:r>
            <w:r>
              <w:rPr>
                <w:spacing w:val="-1"/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726</w:t>
            </w:r>
          </w:p>
          <w:p w:rsidR="0009563F" w:rsidRDefault="00822B19">
            <w:pPr>
              <w:spacing w:before="5" w:line="240" w:lineRule="exact"/>
              <w:ind w:left="100" w:right="111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-1"/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eo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anpa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”, 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51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g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295" w:right="13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“Al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517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y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tri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631" w:right="163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“”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F0AC0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 w:rsidR="00822B19">
              <w:rPr>
                <w:spacing w:val="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 w:rsidR="00822B19"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51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1"/>
                <w:sz w:val="22"/>
                <w:szCs w:val="22"/>
              </w:rPr>
              <w:t>r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561" w:right="1566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500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  <w:tr w:rsidR="0009563F">
        <w:trPr>
          <w:trHeight w:hRule="exact" w:val="51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32" w:right="337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25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a.</w:t>
            </w:r>
          </w:p>
        </w:tc>
        <w:tc>
          <w:tcPr>
            <w:tcW w:w="35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532" w:right="1533"/>
              <w:jc w:val="center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line="260" w:lineRule="exact"/>
        <w:rPr>
          <w:sz w:val="26"/>
          <w:szCs w:val="26"/>
        </w:rPr>
      </w:pPr>
    </w:p>
    <w:p w:rsidR="0009563F" w:rsidRDefault="00822B19">
      <w:pPr>
        <w:spacing w:before="26"/>
        <w:ind w:left="118"/>
        <w:rPr>
          <w:sz w:val="26"/>
          <w:szCs w:val="26"/>
        </w:rPr>
      </w:pPr>
      <w:r>
        <w:rPr>
          <w:b/>
          <w:sz w:val="26"/>
          <w:szCs w:val="26"/>
        </w:rPr>
        <w:t>3.4.7</w:t>
      </w:r>
      <w:r>
        <w:rPr>
          <w:b/>
          <w:spacing w:val="-5"/>
          <w:sz w:val="26"/>
          <w:szCs w:val="26"/>
        </w:rPr>
        <w:t xml:space="preserve"> </w:t>
      </w:r>
      <w:r>
        <w:rPr>
          <w:b/>
          <w:sz w:val="26"/>
          <w:szCs w:val="26"/>
        </w:rPr>
        <w:t>Unit</w:t>
      </w:r>
      <w:r>
        <w:rPr>
          <w:b/>
          <w:spacing w:val="-8"/>
          <w:sz w:val="26"/>
          <w:szCs w:val="26"/>
        </w:rPr>
        <w:t xml:space="preserve"> </w:t>
      </w:r>
      <w:r>
        <w:rPr>
          <w:b/>
          <w:spacing w:val="-24"/>
          <w:sz w:val="26"/>
          <w:szCs w:val="26"/>
        </w:rPr>
        <w:t>T</w:t>
      </w:r>
      <w:r>
        <w:rPr>
          <w:b/>
          <w:sz w:val="26"/>
          <w:szCs w:val="26"/>
        </w:rPr>
        <w:t>est</w:t>
      </w:r>
      <w:r>
        <w:rPr>
          <w:b/>
          <w:spacing w:val="-3"/>
          <w:sz w:val="26"/>
          <w:szCs w:val="26"/>
        </w:rPr>
        <w:t xml:space="preserve"> </w:t>
      </w:r>
      <w:r>
        <w:rPr>
          <w:b/>
          <w:sz w:val="26"/>
          <w:szCs w:val="26"/>
        </w:rPr>
        <w:t>Case</w:t>
      </w:r>
      <w:r>
        <w:rPr>
          <w:b/>
          <w:spacing w:val="-5"/>
          <w:sz w:val="26"/>
          <w:szCs w:val="26"/>
        </w:rPr>
        <w:t xml:space="preserve"> </w:t>
      </w:r>
      <w:r>
        <w:rPr>
          <w:b/>
          <w:spacing w:val="4"/>
          <w:sz w:val="26"/>
          <w:szCs w:val="26"/>
        </w:rPr>
        <w:t>(</w:t>
      </w:r>
      <w:r>
        <w:rPr>
          <w:b/>
          <w:sz w:val="26"/>
          <w:szCs w:val="26"/>
        </w:rPr>
        <w:t>UTC-21):</w:t>
      </w:r>
      <w:r>
        <w:rPr>
          <w:b/>
          <w:spacing w:val="-10"/>
          <w:sz w:val="26"/>
          <w:szCs w:val="26"/>
        </w:rPr>
        <w:t xml:space="preserve"> </w:t>
      </w:r>
      <w:proofErr w:type="gramStart"/>
      <w:r>
        <w:rPr>
          <w:b/>
          <w:sz w:val="26"/>
          <w:szCs w:val="26"/>
        </w:rPr>
        <w:t>deleteA</w:t>
      </w:r>
      <w:r>
        <w:rPr>
          <w:b/>
          <w:spacing w:val="2"/>
          <w:sz w:val="26"/>
          <w:szCs w:val="26"/>
        </w:rPr>
        <w:t>l</w:t>
      </w:r>
      <w:r>
        <w:rPr>
          <w:b/>
          <w:sz w:val="26"/>
          <w:szCs w:val="26"/>
        </w:rPr>
        <w:t>le</w:t>
      </w:r>
      <w:r>
        <w:rPr>
          <w:b/>
          <w:spacing w:val="2"/>
          <w:sz w:val="26"/>
          <w:szCs w:val="26"/>
        </w:rPr>
        <w:t>r</w:t>
      </w:r>
      <w:r>
        <w:rPr>
          <w:b/>
          <w:sz w:val="26"/>
          <w:szCs w:val="26"/>
        </w:rPr>
        <w:t>g</w:t>
      </w:r>
      <w:r>
        <w:rPr>
          <w:b/>
          <w:spacing w:val="3"/>
          <w:sz w:val="26"/>
          <w:szCs w:val="26"/>
        </w:rPr>
        <w:t>y</w:t>
      </w:r>
      <w:r>
        <w:rPr>
          <w:b/>
          <w:sz w:val="26"/>
          <w:szCs w:val="26"/>
        </w:rPr>
        <w:t>(</w:t>
      </w:r>
      <w:proofErr w:type="gramEnd"/>
      <w:r>
        <w:rPr>
          <w:b/>
          <w:sz w:val="26"/>
          <w:szCs w:val="26"/>
        </w:rPr>
        <w:t>Int</w:t>
      </w:r>
      <w:r>
        <w:rPr>
          <w:b/>
          <w:spacing w:val="-19"/>
          <w:sz w:val="26"/>
          <w:szCs w:val="26"/>
        </w:rPr>
        <w:t xml:space="preserve"> </w:t>
      </w:r>
      <w:r>
        <w:rPr>
          <w:b/>
          <w:sz w:val="26"/>
          <w:szCs w:val="26"/>
        </w:rPr>
        <w:t>allerg</w:t>
      </w:r>
      <w:r>
        <w:rPr>
          <w:b/>
          <w:spacing w:val="3"/>
          <w:sz w:val="26"/>
          <w:szCs w:val="26"/>
        </w:rPr>
        <w:t>y</w:t>
      </w:r>
      <w:r>
        <w:rPr>
          <w:b/>
          <w:sz w:val="26"/>
          <w:szCs w:val="26"/>
        </w:rPr>
        <w:t>_id)</w:t>
      </w:r>
      <w:r>
        <w:rPr>
          <w:b/>
          <w:spacing w:val="-12"/>
          <w:sz w:val="26"/>
          <w:szCs w:val="26"/>
        </w:rPr>
        <w:t xml:space="preserve"> </w:t>
      </w:r>
      <w:r>
        <w:rPr>
          <w:b/>
          <w:sz w:val="26"/>
          <w:szCs w:val="26"/>
        </w:rPr>
        <w:t>:</w:t>
      </w:r>
      <w:r>
        <w:rPr>
          <w:b/>
          <w:spacing w:val="-1"/>
          <w:sz w:val="26"/>
          <w:szCs w:val="26"/>
        </w:rPr>
        <w:t xml:space="preserve"> </w:t>
      </w:r>
      <w:r>
        <w:rPr>
          <w:b/>
          <w:spacing w:val="2"/>
          <w:sz w:val="26"/>
          <w:szCs w:val="26"/>
        </w:rPr>
        <w:t>B</w:t>
      </w:r>
      <w:r>
        <w:rPr>
          <w:b/>
          <w:sz w:val="26"/>
          <w:szCs w:val="26"/>
        </w:rPr>
        <w:t>oolean</w:t>
      </w:r>
    </w:p>
    <w:p w:rsidR="0009563F" w:rsidRDefault="00822B19">
      <w:pPr>
        <w:spacing w:before="59" w:line="240" w:lineRule="exact"/>
        <w:ind w:left="118" w:right="80" w:firstLine="420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p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on:</w:t>
      </w:r>
      <w:r>
        <w:rPr>
          <w:b/>
          <w:spacing w:val="4"/>
          <w:sz w:val="22"/>
          <w:szCs w:val="22"/>
        </w:rPr>
        <w:t xml:space="preserve"> </w:t>
      </w:r>
      <w:r>
        <w:rPr>
          <w:spacing w:val="-13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st</w:t>
      </w:r>
      <w:r>
        <w:rPr>
          <w:spacing w:val="6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d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2"/>
          <w:sz w:val="22"/>
          <w:szCs w:val="22"/>
        </w:rPr>
        <w:t>e</w:t>
      </w:r>
      <w:r>
        <w:rPr>
          <w:spacing w:val="-1"/>
          <w:sz w:val="22"/>
          <w:szCs w:val="22"/>
        </w:rPr>
        <w:t>All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r</w:t>
      </w:r>
      <w:r>
        <w:rPr>
          <w:spacing w:val="-2"/>
          <w:sz w:val="22"/>
          <w:szCs w:val="22"/>
        </w:rPr>
        <w:t>gy</w:t>
      </w:r>
      <w:r>
        <w:rPr>
          <w:spacing w:val="3"/>
          <w:sz w:val="22"/>
          <w:szCs w:val="22"/>
        </w:rPr>
        <w:t>(</w:t>
      </w:r>
      <w:proofErr w:type="gramEnd"/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nt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r</w:t>
      </w:r>
      <w:r>
        <w:rPr>
          <w:spacing w:val="-2"/>
          <w:sz w:val="22"/>
          <w:szCs w:val="22"/>
        </w:rPr>
        <w:t>gy</w:t>
      </w:r>
      <w:r>
        <w:rPr>
          <w:sz w:val="22"/>
          <w:szCs w:val="22"/>
        </w:rPr>
        <w:t>_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d)</w:t>
      </w:r>
      <w:r>
        <w:rPr>
          <w:spacing w:val="5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</w:t>
      </w:r>
      <w:r>
        <w:rPr>
          <w:spacing w:val="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or</w:t>
      </w:r>
      <w:r>
        <w:rPr>
          <w:spacing w:val="5"/>
          <w:sz w:val="22"/>
          <w:szCs w:val="22"/>
        </w:rPr>
        <w:t xml:space="preserve"> </w:t>
      </w:r>
      <w:r>
        <w:rPr>
          <w:sz w:val="22"/>
          <w:szCs w:val="22"/>
        </w:rPr>
        <w:t>ch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her</w:t>
      </w:r>
      <w:r>
        <w:rPr>
          <w:spacing w:val="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5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 de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.</w:t>
      </w:r>
    </w:p>
    <w:p w:rsidR="0009563F" w:rsidRDefault="00822B19">
      <w:pPr>
        <w:spacing w:line="260" w:lineRule="exact"/>
        <w:ind w:left="538"/>
        <w:rPr>
          <w:sz w:val="24"/>
          <w:szCs w:val="24"/>
        </w:rPr>
      </w:pPr>
      <w:r>
        <w:rPr>
          <w:b/>
          <w:spacing w:val="2"/>
          <w:sz w:val="22"/>
          <w:szCs w:val="22"/>
        </w:rPr>
        <w:t>P</w:t>
      </w:r>
      <w:r>
        <w:rPr>
          <w:b/>
          <w:spacing w:val="-4"/>
          <w:sz w:val="22"/>
          <w:szCs w:val="22"/>
        </w:rPr>
        <w:t>r</w:t>
      </w:r>
      <w:r>
        <w:rPr>
          <w:b/>
          <w:sz w:val="22"/>
          <w:szCs w:val="22"/>
        </w:rPr>
        <w:t>e</w:t>
      </w:r>
      <w:r>
        <w:rPr>
          <w:b/>
          <w:spacing w:val="-6"/>
          <w:sz w:val="22"/>
          <w:szCs w:val="22"/>
        </w:rPr>
        <w:t>r</w:t>
      </w:r>
      <w:r>
        <w:rPr>
          <w:b/>
          <w:sz w:val="22"/>
          <w:szCs w:val="22"/>
        </w:rPr>
        <w:t>equi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>es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or</w:t>
      </w:r>
      <w:r>
        <w:rPr>
          <w:b/>
          <w:spacing w:val="-9"/>
          <w:sz w:val="22"/>
          <w:szCs w:val="22"/>
        </w:rPr>
        <w:t xml:space="preserve"> </w:t>
      </w:r>
      <w:r>
        <w:rPr>
          <w:b/>
          <w:spacing w:val="-23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</w:t>
      </w:r>
      <w:r>
        <w:rPr>
          <w:b/>
          <w:spacing w:val="-1"/>
          <w:sz w:val="22"/>
          <w:szCs w:val="22"/>
        </w:rPr>
        <w:t>p</w:t>
      </w:r>
      <w:r>
        <w:rPr>
          <w:b/>
          <w:spacing w:val="-3"/>
          <w:sz w:val="22"/>
          <w:szCs w:val="22"/>
        </w:rPr>
        <w:t>u</w:t>
      </w:r>
      <w:r>
        <w:rPr>
          <w:b/>
          <w:spacing w:val="2"/>
          <w:sz w:val="22"/>
          <w:szCs w:val="22"/>
        </w:rPr>
        <w:t>t</w:t>
      </w:r>
      <w:r>
        <w:rPr>
          <w:b/>
          <w:sz w:val="22"/>
          <w:szCs w:val="22"/>
        </w:rPr>
        <w:t>:</w:t>
      </w:r>
      <w:r>
        <w:rPr>
          <w:b/>
          <w:spacing w:val="1"/>
          <w:sz w:val="22"/>
          <w:szCs w:val="22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test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is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ble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App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ndix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A.</w:t>
      </w:r>
    </w:p>
    <w:p w:rsidR="0009563F" w:rsidRDefault="00822B19">
      <w:pPr>
        <w:spacing w:before="6"/>
        <w:ind w:left="538"/>
        <w:rPr>
          <w:sz w:val="22"/>
          <w:szCs w:val="22"/>
        </w:rPr>
      </w:pPr>
      <w:r>
        <w:rPr>
          <w:b/>
          <w:spacing w:val="-20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ca</w:t>
      </w:r>
      <w:r>
        <w:rPr>
          <w:b/>
          <w:spacing w:val="-2"/>
          <w:sz w:val="22"/>
          <w:szCs w:val="22"/>
        </w:rPr>
        <w:t>s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:</w:t>
      </w:r>
    </w:p>
    <w:tbl>
      <w:tblPr>
        <w:tblW w:w="0" w:type="auto"/>
        <w:tblInd w:w="16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4"/>
        <w:gridCol w:w="3373"/>
        <w:gridCol w:w="2693"/>
        <w:gridCol w:w="1177"/>
      </w:tblGrid>
      <w:tr w:rsidR="0009563F">
        <w:trPr>
          <w:trHeight w:hRule="exact" w:val="51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250" w:right="254"/>
              <w:jc w:val="center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97" w:right="101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ca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33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101" w:right="1098"/>
              <w:jc w:val="center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40" w:right="1040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11" w:right="111"/>
              <w:jc w:val="center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te</w:t>
            </w:r>
            <w:r>
              <w:rPr>
                <w:b/>
                <w:sz w:val="22"/>
                <w:szCs w:val="22"/>
              </w:rPr>
              <w:t>d</w:t>
            </w:r>
          </w:p>
          <w:p w:rsidR="0009563F" w:rsidRDefault="00822B19">
            <w:pPr>
              <w:spacing w:line="240" w:lineRule="exact"/>
              <w:ind w:left="246" w:right="246"/>
              <w:jc w:val="center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ult</w:t>
            </w:r>
          </w:p>
        </w:tc>
      </w:tr>
      <w:tr w:rsidR="0009563F">
        <w:trPr>
          <w:trHeight w:hRule="exact" w:val="768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33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d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ex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72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8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pacing w:val="-8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ue</w:t>
            </w:r>
          </w:p>
        </w:tc>
      </w:tr>
      <w:tr w:rsidR="0009563F">
        <w:trPr>
          <w:trHeight w:hRule="exact" w:val="516"/>
        </w:trPr>
        <w:tc>
          <w:tcPr>
            <w:tcW w:w="9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87" w:right="39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33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d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not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61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789</w:t>
            </w:r>
          </w:p>
        </w:tc>
        <w:tc>
          <w:tcPr>
            <w:tcW w:w="11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 w:rsidP="008F0AC0">
            <w:pPr>
              <w:spacing w:line="240" w:lineRule="exact"/>
              <w:ind w:left="10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se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11" w:line="220" w:lineRule="exact"/>
        <w:rPr>
          <w:sz w:val="22"/>
          <w:szCs w:val="22"/>
        </w:rPr>
      </w:pP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30</w:t>
            </w:r>
          </w:p>
        </w:tc>
      </w:tr>
      <w:tr w:rsidR="00B43AA3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pgSz w:w="11920" w:h="16840"/>
          <w:pgMar w:top="1320" w:right="1680" w:bottom="280" w:left="1680" w:header="720" w:footer="720" w:gutter="0"/>
          <w:cols w:space="720"/>
        </w:sectPr>
      </w:pPr>
    </w:p>
    <w:p w:rsidR="0009563F" w:rsidRDefault="00822B19">
      <w:pPr>
        <w:spacing w:before="61"/>
        <w:ind w:left="118"/>
        <w:rPr>
          <w:sz w:val="26"/>
          <w:szCs w:val="26"/>
        </w:rPr>
      </w:pPr>
      <w:r>
        <w:rPr>
          <w:b/>
          <w:sz w:val="26"/>
          <w:szCs w:val="26"/>
        </w:rPr>
        <w:lastRenderedPageBreak/>
        <w:t>3.4.8</w:t>
      </w:r>
      <w:r>
        <w:rPr>
          <w:b/>
          <w:spacing w:val="-5"/>
          <w:sz w:val="26"/>
          <w:szCs w:val="26"/>
        </w:rPr>
        <w:t xml:space="preserve"> </w:t>
      </w:r>
      <w:r>
        <w:rPr>
          <w:b/>
          <w:sz w:val="26"/>
          <w:szCs w:val="26"/>
        </w:rPr>
        <w:t>Unit</w:t>
      </w:r>
      <w:r>
        <w:rPr>
          <w:b/>
          <w:spacing w:val="-8"/>
          <w:sz w:val="26"/>
          <w:szCs w:val="26"/>
        </w:rPr>
        <w:t xml:space="preserve"> </w:t>
      </w:r>
      <w:r>
        <w:rPr>
          <w:b/>
          <w:spacing w:val="-24"/>
          <w:sz w:val="26"/>
          <w:szCs w:val="26"/>
        </w:rPr>
        <w:t>T</w:t>
      </w:r>
      <w:r>
        <w:rPr>
          <w:b/>
          <w:sz w:val="26"/>
          <w:szCs w:val="26"/>
        </w:rPr>
        <w:t>est</w:t>
      </w:r>
      <w:r>
        <w:rPr>
          <w:b/>
          <w:spacing w:val="-3"/>
          <w:sz w:val="26"/>
          <w:szCs w:val="26"/>
        </w:rPr>
        <w:t xml:space="preserve"> </w:t>
      </w:r>
      <w:r>
        <w:rPr>
          <w:b/>
          <w:sz w:val="26"/>
          <w:szCs w:val="26"/>
        </w:rPr>
        <w:t>Case</w:t>
      </w:r>
      <w:r>
        <w:rPr>
          <w:b/>
          <w:spacing w:val="-5"/>
          <w:sz w:val="26"/>
          <w:szCs w:val="26"/>
        </w:rPr>
        <w:t xml:space="preserve"> </w:t>
      </w:r>
      <w:r>
        <w:rPr>
          <w:b/>
          <w:spacing w:val="4"/>
          <w:sz w:val="26"/>
          <w:szCs w:val="26"/>
        </w:rPr>
        <w:t>(</w:t>
      </w:r>
      <w:r>
        <w:rPr>
          <w:b/>
          <w:sz w:val="26"/>
          <w:szCs w:val="26"/>
        </w:rPr>
        <w:t>UTC-22):</w:t>
      </w:r>
      <w:r>
        <w:rPr>
          <w:b/>
          <w:spacing w:val="-10"/>
          <w:sz w:val="26"/>
          <w:szCs w:val="26"/>
        </w:rPr>
        <w:t xml:space="preserve"> </w:t>
      </w:r>
      <w:proofErr w:type="gramStart"/>
      <w:r>
        <w:rPr>
          <w:b/>
          <w:sz w:val="26"/>
          <w:szCs w:val="26"/>
        </w:rPr>
        <w:t>sea</w:t>
      </w:r>
      <w:r>
        <w:rPr>
          <w:b/>
          <w:spacing w:val="-5"/>
          <w:sz w:val="26"/>
          <w:szCs w:val="26"/>
        </w:rPr>
        <w:t>r</w:t>
      </w:r>
      <w:r>
        <w:rPr>
          <w:b/>
          <w:sz w:val="26"/>
          <w:szCs w:val="26"/>
        </w:rPr>
        <w:t>c</w:t>
      </w:r>
      <w:r>
        <w:rPr>
          <w:b/>
          <w:spacing w:val="3"/>
          <w:sz w:val="26"/>
          <w:szCs w:val="26"/>
        </w:rPr>
        <w:t>h</w:t>
      </w:r>
      <w:r>
        <w:rPr>
          <w:b/>
          <w:sz w:val="26"/>
          <w:szCs w:val="26"/>
        </w:rPr>
        <w:t>Alle</w:t>
      </w:r>
      <w:r>
        <w:rPr>
          <w:b/>
          <w:spacing w:val="2"/>
          <w:sz w:val="26"/>
          <w:szCs w:val="26"/>
        </w:rPr>
        <w:t>r</w:t>
      </w:r>
      <w:r>
        <w:rPr>
          <w:b/>
          <w:sz w:val="26"/>
          <w:szCs w:val="26"/>
        </w:rPr>
        <w:t>g</w:t>
      </w:r>
      <w:r>
        <w:rPr>
          <w:b/>
          <w:spacing w:val="3"/>
          <w:sz w:val="26"/>
          <w:szCs w:val="26"/>
        </w:rPr>
        <w:t>y</w:t>
      </w:r>
      <w:r>
        <w:rPr>
          <w:b/>
          <w:sz w:val="26"/>
          <w:szCs w:val="26"/>
        </w:rPr>
        <w:t>(</w:t>
      </w:r>
      <w:proofErr w:type="gramEnd"/>
      <w:r>
        <w:rPr>
          <w:b/>
          <w:spacing w:val="-12"/>
          <w:sz w:val="26"/>
          <w:szCs w:val="26"/>
        </w:rPr>
        <w:t>S</w:t>
      </w:r>
      <w:r>
        <w:rPr>
          <w:b/>
          <w:sz w:val="26"/>
          <w:szCs w:val="26"/>
        </w:rPr>
        <w:t>tring</w:t>
      </w:r>
      <w:r>
        <w:rPr>
          <w:b/>
          <w:spacing w:val="-23"/>
          <w:sz w:val="26"/>
          <w:szCs w:val="26"/>
        </w:rPr>
        <w:t xml:space="preserve"> </w:t>
      </w:r>
      <w:r>
        <w:rPr>
          <w:b/>
          <w:sz w:val="26"/>
          <w:szCs w:val="26"/>
        </w:rPr>
        <w:t>allergies)</w:t>
      </w:r>
      <w:r>
        <w:rPr>
          <w:b/>
          <w:spacing w:val="-8"/>
          <w:sz w:val="26"/>
          <w:szCs w:val="26"/>
        </w:rPr>
        <w:t xml:space="preserve"> </w:t>
      </w:r>
      <w:r>
        <w:rPr>
          <w:b/>
          <w:sz w:val="26"/>
          <w:szCs w:val="26"/>
        </w:rPr>
        <w:t>:</w:t>
      </w:r>
      <w:r>
        <w:rPr>
          <w:b/>
          <w:spacing w:val="-13"/>
          <w:sz w:val="26"/>
          <w:szCs w:val="26"/>
        </w:rPr>
        <w:t xml:space="preserve"> </w:t>
      </w:r>
      <w:r>
        <w:rPr>
          <w:b/>
          <w:sz w:val="26"/>
          <w:szCs w:val="26"/>
        </w:rPr>
        <w:t>Arra</w:t>
      </w:r>
      <w:r>
        <w:rPr>
          <w:b/>
          <w:spacing w:val="2"/>
          <w:sz w:val="26"/>
          <w:szCs w:val="26"/>
        </w:rPr>
        <w:t>y</w:t>
      </w:r>
      <w:r>
        <w:rPr>
          <w:b/>
          <w:sz w:val="26"/>
          <w:szCs w:val="26"/>
        </w:rPr>
        <w:t>List</w:t>
      </w:r>
    </w:p>
    <w:p w:rsidR="0009563F" w:rsidRDefault="00822B19">
      <w:pPr>
        <w:spacing w:before="59" w:line="240" w:lineRule="exact"/>
        <w:ind w:left="118" w:right="79" w:firstLine="420"/>
        <w:jc w:val="both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p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 xml:space="preserve">on: </w:t>
      </w:r>
      <w:r>
        <w:rPr>
          <w:spacing w:val="-13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st</w:t>
      </w:r>
      <w:r>
        <w:rPr>
          <w:spacing w:val="3"/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1"/>
          <w:sz w:val="22"/>
          <w:szCs w:val="22"/>
        </w:rPr>
        <w:t>hA</w:t>
      </w:r>
      <w:r>
        <w:rPr>
          <w:spacing w:val="1"/>
          <w:sz w:val="22"/>
          <w:szCs w:val="22"/>
        </w:rPr>
        <w:t>ll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r</w:t>
      </w:r>
      <w:r>
        <w:rPr>
          <w:spacing w:val="-2"/>
          <w:sz w:val="22"/>
          <w:szCs w:val="22"/>
        </w:rPr>
        <w:t>gy</w:t>
      </w:r>
      <w:r>
        <w:rPr>
          <w:spacing w:val="1"/>
          <w:sz w:val="22"/>
          <w:szCs w:val="22"/>
        </w:rPr>
        <w:t>(</w:t>
      </w:r>
      <w:proofErr w:type="gramEnd"/>
      <w:r>
        <w:rPr>
          <w:spacing w:val="-5"/>
          <w:sz w:val="22"/>
          <w:szCs w:val="22"/>
        </w:rPr>
        <w:t>S</w:t>
      </w:r>
      <w:r>
        <w:rPr>
          <w:spacing w:val="1"/>
          <w:sz w:val="22"/>
          <w:szCs w:val="22"/>
        </w:rPr>
        <w:t>tri</w:t>
      </w:r>
      <w:r>
        <w:rPr>
          <w:sz w:val="22"/>
          <w:szCs w:val="22"/>
        </w:rPr>
        <w:t>ng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)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</w:t>
      </w:r>
      <w:r>
        <w:rPr>
          <w:spacing w:val="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hec</w:t>
      </w:r>
      <w:r>
        <w:rPr>
          <w:spacing w:val="-2"/>
          <w:sz w:val="22"/>
          <w:szCs w:val="22"/>
        </w:rPr>
        <w:t>k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hod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can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e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ch</w:t>
      </w:r>
      <w:r>
        <w:rPr>
          <w:spacing w:val="1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6"/>
          <w:sz w:val="22"/>
          <w:szCs w:val="22"/>
        </w:rPr>
        <w:t>r</w:t>
      </w:r>
      <w:r>
        <w:rPr>
          <w:sz w:val="22"/>
          <w:szCs w:val="22"/>
        </w:rPr>
        <w:t>gy</w:t>
      </w:r>
      <w:r>
        <w:rPr>
          <w:spacing w:val="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t</w:t>
      </w:r>
      <w:r>
        <w:rPr>
          <w:spacing w:val="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fr</w:t>
      </w:r>
      <w:r>
        <w:rPr>
          <w:sz w:val="22"/>
          <w:szCs w:val="22"/>
        </w:rPr>
        <w:t>om</w:t>
      </w:r>
      <w:r>
        <w:rPr>
          <w:spacing w:val="8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1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ab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1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da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ab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se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by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r>
        <w:rPr>
          <w:spacing w:val="9"/>
          <w:sz w:val="22"/>
          <w:szCs w:val="22"/>
        </w:rPr>
        <w:t xml:space="preserve"> </w:t>
      </w:r>
      <w:r>
        <w:rPr>
          <w:sz w:val="22"/>
          <w:szCs w:val="22"/>
        </w:rPr>
        <w:t>pe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son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 xml:space="preserve">l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d, 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or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e.</w:t>
      </w:r>
      <w:r>
        <w:rPr>
          <w:spacing w:val="-4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xpec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3"/>
          <w:sz w:val="22"/>
          <w:szCs w:val="22"/>
        </w:rPr>
        <w:t>w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be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y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a</w:t>
      </w:r>
      <w:r>
        <w:rPr>
          <w:spacing w:val="-1"/>
          <w:sz w:val="22"/>
          <w:szCs w:val="22"/>
        </w:rPr>
        <w:t>l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r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epo</w:t>
      </w:r>
      <w:r>
        <w:rPr>
          <w:spacing w:val="-1"/>
          <w:sz w:val="22"/>
          <w:szCs w:val="22"/>
        </w:rPr>
        <w:t>r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.</w:t>
      </w:r>
    </w:p>
    <w:p w:rsidR="0009563F" w:rsidRDefault="00822B19">
      <w:pPr>
        <w:spacing w:line="260" w:lineRule="exact"/>
        <w:ind w:left="538"/>
        <w:rPr>
          <w:sz w:val="24"/>
          <w:szCs w:val="24"/>
        </w:rPr>
      </w:pPr>
      <w:r>
        <w:rPr>
          <w:b/>
          <w:spacing w:val="2"/>
          <w:sz w:val="22"/>
          <w:szCs w:val="22"/>
        </w:rPr>
        <w:t>P</w:t>
      </w:r>
      <w:r>
        <w:rPr>
          <w:b/>
          <w:spacing w:val="-4"/>
          <w:sz w:val="22"/>
          <w:szCs w:val="22"/>
        </w:rPr>
        <w:t>r</w:t>
      </w:r>
      <w:r>
        <w:rPr>
          <w:b/>
          <w:sz w:val="22"/>
          <w:szCs w:val="22"/>
        </w:rPr>
        <w:t>e</w:t>
      </w:r>
      <w:r>
        <w:rPr>
          <w:b/>
          <w:spacing w:val="-6"/>
          <w:sz w:val="22"/>
          <w:szCs w:val="22"/>
        </w:rPr>
        <w:t>r</w:t>
      </w:r>
      <w:r>
        <w:rPr>
          <w:b/>
          <w:sz w:val="22"/>
          <w:szCs w:val="22"/>
        </w:rPr>
        <w:t>equi</w:t>
      </w:r>
      <w:r>
        <w:rPr>
          <w:b/>
          <w:spacing w:val="-1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>es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or</w:t>
      </w:r>
      <w:r>
        <w:rPr>
          <w:b/>
          <w:spacing w:val="-9"/>
          <w:sz w:val="22"/>
          <w:szCs w:val="22"/>
        </w:rPr>
        <w:t xml:space="preserve"> </w:t>
      </w:r>
      <w:r>
        <w:rPr>
          <w:b/>
          <w:spacing w:val="-23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n</w:t>
      </w:r>
      <w:r>
        <w:rPr>
          <w:b/>
          <w:spacing w:val="-1"/>
          <w:sz w:val="22"/>
          <w:szCs w:val="22"/>
        </w:rPr>
        <w:t>p</w:t>
      </w:r>
      <w:r>
        <w:rPr>
          <w:b/>
          <w:spacing w:val="-3"/>
          <w:sz w:val="22"/>
          <w:szCs w:val="22"/>
        </w:rPr>
        <w:t>u</w:t>
      </w:r>
      <w:r>
        <w:rPr>
          <w:b/>
          <w:spacing w:val="2"/>
          <w:sz w:val="22"/>
          <w:szCs w:val="22"/>
        </w:rPr>
        <w:t>t</w:t>
      </w:r>
      <w:r>
        <w:rPr>
          <w:b/>
          <w:sz w:val="22"/>
          <w:szCs w:val="22"/>
        </w:rPr>
        <w:t>:</w:t>
      </w:r>
      <w:r>
        <w:rPr>
          <w:b/>
          <w:spacing w:val="1"/>
          <w:sz w:val="22"/>
          <w:szCs w:val="22"/>
        </w:rPr>
        <w:t xml:space="preserve"> </w:t>
      </w:r>
      <w:r>
        <w:rPr>
          <w:sz w:val="24"/>
          <w:szCs w:val="24"/>
        </w:rPr>
        <w:t>The</w:t>
      </w:r>
      <w:r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test d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ta is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v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i</w:t>
      </w:r>
      <w:r>
        <w:rPr>
          <w:spacing w:val="1"/>
          <w:sz w:val="24"/>
          <w:szCs w:val="24"/>
        </w:rPr>
        <w:t>l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 xml:space="preserve">ble </w:t>
      </w:r>
      <w:r>
        <w:rPr>
          <w:spacing w:val="-1"/>
          <w:sz w:val="24"/>
          <w:szCs w:val="24"/>
        </w:rPr>
        <w:t>a</w:t>
      </w:r>
      <w:r>
        <w:rPr>
          <w:sz w:val="24"/>
          <w:szCs w:val="24"/>
        </w:rPr>
        <w:t>t App</w:t>
      </w:r>
      <w:r>
        <w:rPr>
          <w:spacing w:val="-1"/>
          <w:sz w:val="24"/>
          <w:szCs w:val="24"/>
        </w:rPr>
        <w:t>e</w:t>
      </w:r>
      <w:r>
        <w:rPr>
          <w:sz w:val="24"/>
          <w:szCs w:val="24"/>
        </w:rPr>
        <w:t>ndix</w:t>
      </w:r>
      <w:r>
        <w:rPr>
          <w:spacing w:val="3"/>
          <w:sz w:val="24"/>
          <w:szCs w:val="24"/>
        </w:rPr>
        <w:t xml:space="preserve"> </w:t>
      </w:r>
      <w:r>
        <w:rPr>
          <w:sz w:val="24"/>
          <w:szCs w:val="24"/>
        </w:rPr>
        <w:t>A.</w:t>
      </w:r>
    </w:p>
    <w:p w:rsidR="0009563F" w:rsidRDefault="00822B19">
      <w:pPr>
        <w:spacing w:before="6"/>
        <w:ind w:left="538"/>
        <w:rPr>
          <w:sz w:val="22"/>
          <w:szCs w:val="22"/>
        </w:rPr>
      </w:pPr>
      <w:r>
        <w:rPr>
          <w:b/>
          <w:spacing w:val="-20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ca</w:t>
      </w:r>
      <w:r>
        <w:rPr>
          <w:b/>
          <w:spacing w:val="-2"/>
          <w:sz w:val="22"/>
          <w:szCs w:val="22"/>
        </w:rPr>
        <w:t>s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:</w:t>
      </w:r>
    </w:p>
    <w:tbl>
      <w:tblPr>
        <w:tblW w:w="0" w:type="auto"/>
        <w:tblInd w:w="16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6"/>
        <w:gridCol w:w="1841"/>
        <w:gridCol w:w="2129"/>
        <w:gridCol w:w="3301"/>
      </w:tblGrid>
      <w:tr w:rsidR="0009563F">
        <w:trPr>
          <w:trHeight w:hRule="exact" w:val="516"/>
        </w:trPr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234" w:right="242"/>
              <w:jc w:val="center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</w:p>
          <w:p w:rsidR="0009563F" w:rsidRDefault="00822B19">
            <w:pPr>
              <w:spacing w:before="1" w:line="240" w:lineRule="exact"/>
              <w:ind w:left="82" w:right="87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ca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1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69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757" w:right="760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33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88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9563F">
        <w:trPr>
          <w:trHeight w:hRule="exact" w:val="3301"/>
        </w:trPr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73" w:right="37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</w:p>
          <w:p w:rsidR="0009563F" w:rsidRDefault="00822B19">
            <w:pPr>
              <w:spacing w:before="1"/>
              <w:ind w:left="100" w:right="21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d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“175990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24104</w:t>
            </w:r>
            <w:r>
              <w:rPr>
                <w:spacing w:val="-2"/>
                <w:sz w:val="22"/>
                <w:szCs w:val="22"/>
              </w:rPr>
              <w:t>7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33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Li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t&lt;</w:t>
            </w:r>
            <w:r>
              <w:rPr>
                <w:spacing w:val="-1"/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&gt;{</w:t>
            </w:r>
          </w:p>
          <w:p w:rsidR="0009563F" w:rsidRDefault="00822B19">
            <w:pPr>
              <w:spacing w:before="1"/>
              <w:ind w:left="10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 8</w:t>
            </w:r>
          </w:p>
          <w:p w:rsidR="0009563F" w:rsidRDefault="00822B19">
            <w:pPr>
              <w:spacing w:before="1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175</w:t>
            </w:r>
            <w:r>
              <w:rPr>
                <w:spacing w:val="-2"/>
                <w:sz w:val="22"/>
                <w:szCs w:val="22"/>
              </w:rPr>
              <w:t>9</w:t>
            </w:r>
            <w:r>
              <w:rPr>
                <w:sz w:val="22"/>
                <w:szCs w:val="22"/>
              </w:rPr>
              <w:t>90024</w:t>
            </w:r>
            <w:r>
              <w:rPr>
                <w:spacing w:val="-2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0</w:t>
            </w:r>
            <w:r>
              <w:rPr>
                <w:spacing w:val="1"/>
                <w:sz w:val="22"/>
                <w:szCs w:val="22"/>
              </w:rPr>
              <w:t>4</w:t>
            </w:r>
            <w:r>
              <w:rPr>
                <w:sz w:val="22"/>
                <w:szCs w:val="22"/>
              </w:rPr>
              <w:t>7</w:t>
            </w:r>
          </w:p>
          <w:p w:rsidR="0009563F" w:rsidRDefault="00822B19">
            <w:pPr>
              <w:spacing w:before="3" w:line="240" w:lineRule="exact"/>
              <w:ind w:left="100" w:right="116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Phi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3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before="2" w:line="240" w:lineRule="exact"/>
              <w:ind w:left="100" w:right="58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don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, co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pacing w:val="1"/>
                <w:sz w:val="22"/>
                <w:szCs w:val="22"/>
              </w:rPr>
              <w:t>tri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oxa</w:t>
            </w:r>
            <w:r>
              <w:rPr>
                <w:spacing w:val="-2"/>
                <w:sz w:val="22"/>
                <w:szCs w:val="22"/>
              </w:rPr>
              <w:t>z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le</w:t>
            </w:r>
            <w:r>
              <w:rPr>
                <w:sz w:val="22"/>
                <w:szCs w:val="22"/>
              </w:rPr>
              <w:t>, 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in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32</w:t>
            </w:r>
          </w:p>
          <w:p w:rsidR="0009563F" w:rsidRDefault="00822B19">
            <w:pPr>
              <w:spacing w:before="3" w:line="240" w:lineRule="exact"/>
              <w:ind w:left="100" w:right="19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2016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07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30 04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15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pacing w:val="-9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1 upda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e_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16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</w:t>
            </w:r>
            <w:r>
              <w:rPr>
                <w:spacing w:val="2"/>
                <w:sz w:val="22"/>
                <w:szCs w:val="22"/>
              </w:rPr>
              <w:t>7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31 04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42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21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</w:tr>
      <w:tr w:rsidR="0009563F">
        <w:trPr>
          <w:trHeight w:hRule="exact" w:val="3046"/>
        </w:trPr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73" w:right="37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</w:p>
          <w:p w:rsidR="0009563F" w:rsidRDefault="00822B19">
            <w:pPr>
              <w:spacing w:before="1" w:line="240" w:lineRule="exact"/>
              <w:ind w:left="100" w:right="304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 ex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er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“So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2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33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Li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t&lt;</w:t>
            </w:r>
            <w:r>
              <w:rPr>
                <w:spacing w:val="-1"/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&gt;{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before="1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-7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1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177</w:t>
            </w:r>
            <w:r>
              <w:rPr>
                <w:spacing w:val="-2"/>
                <w:sz w:val="22"/>
                <w:szCs w:val="22"/>
              </w:rPr>
              <w:t>9</w:t>
            </w:r>
            <w:r>
              <w:rPr>
                <w:sz w:val="22"/>
                <w:szCs w:val="22"/>
              </w:rPr>
              <w:t>90024</w:t>
            </w:r>
            <w:r>
              <w:rPr>
                <w:spacing w:val="-2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047</w:t>
            </w:r>
          </w:p>
          <w:p w:rsidR="0009563F" w:rsidRDefault="00822B19">
            <w:pPr>
              <w:spacing w:before="1" w:line="240" w:lineRule="exact"/>
              <w:ind w:left="100" w:right="133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So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3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a”,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“</w:t>
            </w:r>
            <w:r>
              <w:rPr>
                <w:spacing w:val="1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ns</w:t>
            </w:r>
            <w:r>
              <w:rPr>
                <w:spacing w:val="1"/>
                <w:sz w:val="22"/>
                <w:szCs w:val="22"/>
              </w:rPr>
              <w:t>”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1"/>
              <w:ind w:left="100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31</w:t>
            </w:r>
          </w:p>
          <w:p w:rsidR="0009563F" w:rsidRDefault="00822B19">
            <w:pPr>
              <w:spacing w:before="3" w:line="240" w:lineRule="exact"/>
              <w:ind w:left="100" w:right="20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2016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07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31 18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47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pacing w:val="-9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1 upda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e_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16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</w:t>
            </w:r>
            <w:r>
              <w:rPr>
                <w:spacing w:val="2"/>
                <w:sz w:val="22"/>
                <w:szCs w:val="22"/>
              </w:rPr>
              <w:t>7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31 18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47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pacing w:val="-9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1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</w:tr>
      <w:tr w:rsidR="0009563F">
        <w:trPr>
          <w:trHeight w:hRule="exact" w:val="4059"/>
        </w:trPr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73" w:right="37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</w:p>
          <w:p w:rsidR="0009563F" w:rsidRDefault="00822B19">
            <w:pPr>
              <w:spacing w:before="1" w:line="240" w:lineRule="exact"/>
              <w:ind w:left="100" w:right="339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</w:p>
        </w:tc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es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eo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33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Li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t&lt;</w:t>
            </w:r>
            <w:r>
              <w:rPr>
                <w:spacing w:val="-1"/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&gt;{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before="1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 10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160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10048</w:t>
            </w:r>
            <w:r>
              <w:rPr>
                <w:spacing w:val="-1"/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726</w:t>
            </w:r>
          </w:p>
          <w:p w:rsidR="0009563F" w:rsidRDefault="00822B19">
            <w:pPr>
              <w:spacing w:before="1" w:line="240" w:lineRule="exact"/>
              <w:ind w:left="100" w:right="87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-1"/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eo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anpa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“</w:t>
            </w:r>
            <w:r>
              <w:rPr>
                <w:spacing w:val="-1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before="1"/>
              <w:ind w:left="100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32</w:t>
            </w:r>
          </w:p>
          <w:p w:rsidR="0009563F" w:rsidRDefault="00822B19">
            <w:pPr>
              <w:spacing w:before="1" w:line="240" w:lineRule="exact"/>
              <w:ind w:left="100" w:right="19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2016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07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31 04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20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43 upda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e_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16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</w:t>
            </w:r>
            <w:r>
              <w:rPr>
                <w:spacing w:val="2"/>
                <w:sz w:val="22"/>
                <w:szCs w:val="22"/>
              </w:rPr>
              <w:t>7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31 04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20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43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</w:tr>
    </w:tbl>
    <w:p w:rsidR="0009563F" w:rsidRDefault="0009563F">
      <w:pPr>
        <w:spacing w:before="3" w:line="120" w:lineRule="exact"/>
        <w:rPr>
          <w:sz w:val="13"/>
          <w:szCs w:val="13"/>
        </w:rPr>
      </w:pPr>
    </w:p>
    <w:p w:rsidR="0009563F" w:rsidRDefault="0009563F">
      <w:pPr>
        <w:spacing w:line="200" w:lineRule="exact"/>
      </w:pP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31</w:t>
            </w:r>
          </w:p>
        </w:tc>
      </w:tr>
      <w:tr w:rsidR="00B43AA3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pgSz w:w="11920" w:h="16840"/>
          <w:pgMar w:top="1360" w:right="1680" w:bottom="280" w:left="1680" w:header="720" w:footer="720" w:gutter="0"/>
          <w:cols w:space="720"/>
        </w:sectPr>
      </w:pPr>
    </w:p>
    <w:p w:rsidR="0009563F" w:rsidRDefault="0009563F">
      <w:pPr>
        <w:spacing w:before="6" w:line="80" w:lineRule="exact"/>
        <w:rPr>
          <w:sz w:val="9"/>
          <w:szCs w:val="9"/>
        </w:rPr>
      </w:pPr>
    </w:p>
    <w:tbl>
      <w:tblPr>
        <w:tblW w:w="0" w:type="auto"/>
        <w:tblInd w:w="16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6"/>
        <w:gridCol w:w="1841"/>
        <w:gridCol w:w="2129"/>
        <w:gridCol w:w="3301"/>
      </w:tblGrid>
      <w:tr w:rsidR="0009563F">
        <w:trPr>
          <w:trHeight w:hRule="exact" w:val="8361"/>
        </w:trPr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73" w:right="37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1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</w:p>
          <w:p w:rsidR="0009563F" w:rsidRDefault="00822B19">
            <w:pPr>
              <w:spacing w:before="2"/>
              <w:ind w:left="100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a.</w:t>
            </w:r>
          </w:p>
        </w:tc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“”</w:t>
            </w:r>
          </w:p>
        </w:tc>
        <w:tc>
          <w:tcPr>
            <w:tcW w:w="33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Li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&lt;</w:t>
            </w:r>
            <w:r>
              <w:rPr>
                <w:spacing w:val="-1"/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&gt;{</w:t>
            </w:r>
          </w:p>
          <w:p w:rsidR="0009563F" w:rsidRDefault="00822B19">
            <w:pPr>
              <w:spacing w:before="2"/>
              <w:ind w:left="10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 8,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175</w:t>
            </w:r>
            <w:r>
              <w:rPr>
                <w:spacing w:val="-2"/>
                <w:sz w:val="22"/>
                <w:szCs w:val="22"/>
              </w:rPr>
              <w:t>9</w:t>
            </w:r>
            <w:r>
              <w:rPr>
                <w:sz w:val="22"/>
                <w:szCs w:val="22"/>
              </w:rPr>
              <w:t>90024</w:t>
            </w:r>
            <w:r>
              <w:rPr>
                <w:spacing w:val="-2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0</w:t>
            </w:r>
            <w:r>
              <w:rPr>
                <w:spacing w:val="1"/>
                <w:sz w:val="22"/>
                <w:szCs w:val="22"/>
              </w:rPr>
              <w:t>4</w:t>
            </w:r>
            <w:r>
              <w:rPr>
                <w:sz w:val="22"/>
                <w:szCs w:val="22"/>
              </w:rPr>
              <w:t>7,</w:t>
            </w:r>
          </w:p>
          <w:p w:rsidR="0009563F" w:rsidRDefault="00822B19">
            <w:pPr>
              <w:spacing w:before="1"/>
              <w:ind w:left="100" w:right="58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Phi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3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”</w:t>
            </w:r>
            <w:r>
              <w:rPr>
                <w:sz w:val="22"/>
                <w:szCs w:val="22"/>
              </w:rPr>
              <w:t>, 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don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, co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pacing w:val="1"/>
                <w:sz w:val="22"/>
                <w:szCs w:val="22"/>
              </w:rPr>
              <w:t>tri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oxa</w:t>
            </w:r>
            <w:r>
              <w:rPr>
                <w:spacing w:val="-2"/>
                <w:sz w:val="22"/>
                <w:szCs w:val="22"/>
              </w:rPr>
              <w:t>z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le</w:t>
            </w:r>
            <w:r>
              <w:rPr>
                <w:sz w:val="22"/>
                <w:szCs w:val="22"/>
              </w:rPr>
              <w:t>, 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in</w:t>
            </w:r>
            <w:r>
              <w:rPr>
                <w:sz w:val="22"/>
                <w:szCs w:val="22"/>
              </w:rPr>
              <w:t xml:space="preserve">”,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32,</w:t>
            </w:r>
          </w:p>
          <w:p w:rsidR="0009563F" w:rsidRDefault="00822B19">
            <w:pPr>
              <w:spacing w:before="5" w:line="240" w:lineRule="exact"/>
              <w:ind w:left="100" w:right="13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2016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07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30 04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15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pacing w:val="-9"/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, upda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e_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16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</w:t>
            </w:r>
            <w:r>
              <w:rPr>
                <w:spacing w:val="2"/>
                <w:sz w:val="22"/>
                <w:szCs w:val="22"/>
              </w:rPr>
              <w:t>7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31 04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42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2</w:t>
            </w:r>
            <w:r>
              <w:rPr>
                <w:spacing w:val="1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2" w:line="240" w:lineRule="exact"/>
              <w:ind w:left="100" w:right="175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}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{ 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 = 10,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160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10048</w:t>
            </w:r>
            <w:r>
              <w:rPr>
                <w:spacing w:val="-1"/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726,</w:t>
            </w:r>
          </w:p>
          <w:p w:rsidR="0009563F" w:rsidRDefault="00822B19">
            <w:pPr>
              <w:spacing w:line="240" w:lineRule="exact"/>
              <w:ind w:left="100" w:right="87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-1"/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eo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anpa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“</w:t>
            </w:r>
            <w:r>
              <w:rPr>
                <w:spacing w:val="-1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before="1"/>
              <w:ind w:left="100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32,</w:t>
            </w:r>
          </w:p>
          <w:p w:rsidR="0009563F" w:rsidRDefault="00822B19">
            <w:pPr>
              <w:spacing w:before="3" w:line="240" w:lineRule="exact"/>
              <w:ind w:left="100" w:right="13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2016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07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31 04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20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4</w:t>
            </w:r>
            <w:r>
              <w:rPr>
                <w:spacing w:val="1"/>
                <w:sz w:val="22"/>
                <w:szCs w:val="22"/>
              </w:rPr>
              <w:t>3</w:t>
            </w:r>
            <w:r>
              <w:rPr>
                <w:sz w:val="22"/>
                <w:szCs w:val="22"/>
              </w:rPr>
              <w:t>, upda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e_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16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</w:t>
            </w:r>
            <w:r>
              <w:rPr>
                <w:spacing w:val="2"/>
                <w:sz w:val="22"/>
                <w:szCs w:val="22"/>
              </w:rPr>
              <w:t>7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31 04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20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4</w:t>
            </w:r>
            <w:r>
              <w:rPr>
                <w:spacing w:val="1"/>
                <w:sz w:val="22"/>
                <w:szCs w:val="22"/>
              </w:rPr>
              <w:t>3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2" w:line="240" w:lineRule="exact"/>
              <w:ind w:left="100" w:right="237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}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{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-7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1,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177</w:t>
            </w:r>
            <w:r>
              <w:rPr>
                <w:spacing w:val="-2"/>
                <w:sz w:val="22"/>
                <w:szCs w:val="22"/>
              </w:rPr>
              <w:t>9</w:t>
            </w:r>
            <w:r>
              <w:rPr>
                <w:sz w:val="22"/>
                <w:szCs w:val="22"/>
              </w:rPr>
              <w:t>90024</w:t>
            </w:r>
            <w:r>
              <w:rPr>
                <w:spacing w:val="-2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04</w:t>
            </w:r>
            <w:r>
              <w:rPr>
                <w:spacing w:val="1"/>
                <w:sz w:val="22"/>
                <w:szCs w:val="22"/>
              </w:rPr>
              <w:t>7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1" w:line="240" w:lineRule="exact"/>
              <w:ind w:left="100" w:right="133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So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3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”,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a”,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“</w:t>
            </w:r>
            <w:r>
              <w:rPr>
                <w:spacing w:val="1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ns</w:t>
            </w:r>
            <w:r>
              <w:rPr>
                <w:spacing w:val="1"/>
                <w:sz w:val="22"/>
                <w:szCs w:val="22"/>
              </w:rPr>
              <w:t>”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before="1"/>
              <w:ind w:left="100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31,</w:t>
            </w:r>
          </w:p>
          <w:p w:rsidR="0009563F" w:rsidRDefault="00822B19">
            <w:pPr>
              <w:spacing w:before="3" w:line="240" w:lineRule="exact"/>
              <w:ind w:left="100" w:right="14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2016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07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31 18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47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pacing w:val="-9"/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, upda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e_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2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16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</w:t>
            </w:r>
            <w:r>
              <w:rPr>
                <w:spacing w:val="2"/>
                <w:sz w:val="22"/>
                <w:szCs w:val="22"/>
              </w:rPr>
              <w:t>7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31 18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47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pacing w:val="-9"/>
                <w:sz w:val="22"/>
                <w:szCs w:val="22"/>
              </w:rPr>
              <w:t>1</w:t>
            </w:r>
            <w:r>
              <w:rPr>
                <w:spacing w:val="1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}</w:t>
            </w:r>
          </w:p>
        </w:tc>
      </w:tr>
      <w:tr w:rsidR="0009563F">
        <w:trPr>
          <w:trHeight w:hRule="exact" w:val="1022"/>
        </w:trPr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373" w:right="378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18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by</w:t>
            </w:r>
          </w:p>
          <w:p w:rsidR="0009563F" w:rsidRDefault="00822B19">
            <w:pPr>
              <w:spacing w:before="1" w:line="240" w:lineRule="exact"/>
              <w:ind w:left="100" w:right="359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 d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es not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2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“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aaa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33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</w:p>
        </w:tc>
      </w:tr>
    </w:tbl>
    <w:p w:rsidR="0009563F" w:rsidRDefault="0009563F">
      <w:pPr>
        <w:spacing w:before="4" w:line="120" w:lineRule="exact"/>
        <w:rPr>
          <w:sz w:val="12"/>
          <w:szCs w:val="12"/>
        </w:r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32</w:t>
            </w:r>
          </w:p>
        </w:tc>
      </w:tr>
      <w:tr w:rsidR="00B43AA3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pgSz w:w="11920" w:h="16840"/>
          <w:pgMar w:top="1320" w:right="1680" w:bottom="280" w:left="1680" w:header="720" w:footer="720" w:gutter="0"/>
          <w:cols w:space="720"/>
        </w:sectPr>
      </w:pPr>
    </w:p>
    <w:p w:rsidR="0009563F" w:rsidRDefault="00822B19">
      <w:pPr>
        <w:spacing w:before="60"/>
        <w:ind w:left="358"/>
        <w:rPr>
          <w:sz w:val="32"/>
          <w:szCs w:val="32"/>
        </w:rPr>
      </w:pPr>
      <w:r>
        <w:rPr>
          <w:b/>
          <w:spacing w:val="1"/>
          <w:sz w:val="32"/>
          <w:szCs w:val="32"/>
        </w:rPr>
        <w:lastRenderedPageBreak/>
        <w:t>3</w:t>
      </w:r>
      <w:r>
        <w:rPr>
          <w:b/>
          <w:sz w:val="32"/>
          <w:szCs w:val="32"/>
        </w:rPr>
        <w:t>.5</w:t>
      </w:r>
      <w:r>
        <w:rPr>
          <w:b/>
          <w:spacing w:val="-4"/>
          <w:sz w:val="32"/>
          <w:szCs w:val="32"/>
        </w:rPr>
        <w:t xml:space="preserve"> </w:t>
      </w:r>
      <w:r>
        <w:rPr>
          <w:b/>
          <w:sz w:val="32"/>
          <w:szCs w:val="32"/>
        </w:rPr>
        <w:t>Cl</w:t>
      </w:r>
      <w:r>
        <w:rPr>
          <w:b/>
          <w:spacing w:val="1"/>
          <w:sz w:val="32"/>
          <w:szCs w:val="32"/>
        </w:rPr>
        <w:t>a</w:t>
      </w:r>
      <w:r>
        <w:rPr>
          <w:b/>
          <w:sz w:val="32"/>
          <w:szCs w:val="32"/>
        </w:rPr>
        <w:t>ss</w:t>
      </w:r>
      <w:r>
        <w:rPr>
          <w:b/>
          <w:spacing w:val="-7"/>
          <w:sz w:val="32"/>
          <w:szCs w:val="32"/>
        </w:rPr>
        <w:t xml:space="preserve"> </w:t>
      </w:r>
      <w:r>
        <w:rPr>
          <w:b/>
          <w:sz w:val="32"/>
          <w:szCs w:val="32"/>
        </w:rPr>
        <w:t>L</w:t>
      </w:r>
      <w:r>
        <w:rPr>
          <w:b/>
          <w:spacing w:val="1"/>
          <w:sz w:val="32"/>
          <w:szCs w:val="32"/>
        </w:rPr>
        <w:t>og</w:t>
      </w:r>
      <w:r>
        <w:rPr>
          <w:b/>
          <w:sz w:val="32"/>
          <w:szCs w:val="32"/>
        </w:rPr>
        <w:t>i</w:t>
      </w:r>
      <w:r>
        <w:rPr>
          <w:b/>
          <w:spacing w:val="1"/>
          <w:sz w:val="32"/>
          <w:szCs w:val="32"/>
        </w:rPr>
        <w:t>n</w:t>
      </w:r>
      <w:r>
        <w:rPr>
          <w:b/>
          <w:sz w:val="32"/>
          <w:szCs w:val="32"/>
        </w:rPr>
        <w:t>E</w:t>
      </w:r>
      <w:r>
        <w:rPr>
          <w:b/>
          <w:spacing w:val="2"/>
          <w:sz w:val="32"/>
          <w:szCs w:val="32"/>
        </w:rPr>
        <w:t>v</w:t>
      </w:r>
      <w:r>
        <w:rPr>
          <w:b/>
          <w:sz w:val="32"/>
          <w:szCs w:val="32"/>
        </w:rPr>
        <w:t>en</w:t>
      </w:r>
      <w:r>
        <w:rPr>
          <w:b/>
          <w:spacing w:val="1"/>
          <w:sz w:val="32"/>
          <w:szCs w:val="32"/>
        </w:rPr>
        <w:t>Ma</w:t>
      </w:r>
      <w:r>
        <w:rPr>
          <w:b/>
          <w:sz w:val="32"/>
          <w:szCs w:val="32"/>
        </w:rPr>
        <w:t>n</w:t>
      </w:r>
      <w:r>
        <w:rPr>
          <w:b/>
          <w:spacing w:val="1"/>
          <w:sz w:val="32"/>
          <w:szCs w:val="32"/>
        </w:rPr>
        <w:t>ag</w:t>
      </w:r>
      <w:r>
        <w:rPr>
          <w:b/>
          <w:sz w:val="32"/>
          <w:szCs w:val="32"/>
        </w:rPr>
        <w:t>er</w:t>
      </w:r>
    </w:p>
    <w:p w:rsidR="0009563F" w:rsidRDefault="0009563F">
      <w:pPr>
        <w:spacing w:before="18" w:line="220" w:lineRule="exact"/>
        <w:rPr>
          <w:sz w:val="22"/>
          <w:szCs w:val="22"/>
        </w:rPr>
      </w:pPr>
    </w:p>
    <w:p w:rsidR="0009563F" w:rsidRDefault="00822B19">
      <w:pPr>
        <w:ind w:left="358"/>
        <w:rPr>
          <w:sz w:val="24"/>
          <w:szCs w:val="24"/>
        </w:rPr>
      </w:pPr>
      <w:r>
        <w:rPr>
          <w:b/>
          <w:sz w:val="24"/>
          <w:szCs w:val="24"/>
        </w:rPr>
        <w:t>3.5.1 Un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>t</w:t>
      </w:r>
      <w:r>
        <w:rPr>
          <w:b/>
          <w:spacing w:val="-6"/>
          <w:sz w:val="24"/>
          <w:szCs w:val="24"/>
        </w:rPr>
        <w:t xml:space="preserve"> </w:t>
      </w:r>
      <w:r>
        <w:rPr>
          <w:b/>
          <w:spacing w:val="-21"/>
          <w:sz w:val="24"/>
          <w:szCs w:val="24"/>
        </w:rPr>
        <w:t>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 xml:space="preserve">st 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ase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(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T</w:t>
      </w:r>
      <w:r>
        <w:rPr>
          <w:b/>
          <w:spacing w:val="1"/>
          <w:sz w:val="24"/>
          <w:szCs w:val="24"/>
        </w:rPr>
        <w:t>C</w:t>
      </w:r>
      <w:r>
        <w:rPr>
          <w:b/>
          <w:spacing w:val="-1"/>
          <w:sz w:val="24"/>
          <w:szCs w:val="24"/>
        </w:rPr>
        <w:t>-</w:t>
      </w:r>
      <w:r>
        <w:rPr>
          <w:b/>
          <w:sz w:val="24"/>
          <w:szCs w:val="24"/>
        </w:rPr>
        <w:t>23</w:t>
      </w:r>
      <w:r>
        <w:rPr>
          <w:b/>
          <w:spacing w:val="-1"/>
          <w:sz w:val="24"/>
          <w:szCs w:val="24"/>
        </w:rPr>
        <w:t>)</w:t>
      </w:r>
      <w:r>
        <w:rPr>
          <w:b/>
          <w:sz w:val="24"/>
          <w:szCs w:val="24"/>
        </w:rPr>
        <w:t>:</w:t>
      </w:r>
      <w:r>
        <w:rPr>
          <w:b/>
          <w:spacing w:val="-1"/>
          <w:sz w:val="24"/>
          <w:szCs w:val="24"/>
        </w:rPr>
        <w:t xml:space="preserve"> </w:t>
      </w:r>
      <w:proofErr w:type="gramStart"/>
      <w:r>
        <w:rPr>
          <w:b/>
          <w:sz w:val="24"/>
          <w:szCs w:val="24"/>
        </w:rPr>
        <w:t>Logi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(</w:t>
      </w:r>
      <w:proofErr w:type="gramEnd"/>
      <w:r>
        <w:rPr>
          <w:b/>
          <w:sz w:val="24"/>
          <w:szCs w:val="24"/>
        </w:rPr>
        <w:t>)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: void</w:t>
      </w:r>
    </w:p>
    <w:p w:rsidR="0009563F" w:rsidRDefault="00822B19">
      <w:pPr>
        <w:spacing w:before="57"/>
        <w:ind w:left="358" w:right="435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p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on:</w:t>
      </w:r>
      <w:r>
        <w:rPr>
          <w:b/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Test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k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du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 wh</w:t>
      </w:r>
      <w:r>
        <w:rPr>
          <w:spacing w:val="-3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er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</w:t>
      </w:r>
      <w:r>
        <w:rPr>
          <w:spacing w:val="-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,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-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l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[</w:t>
      </w:r>
      <w:r>
        <w:rPr>
          <w:spacing w:val="-4"/>
          <w:sz w:val="22"/>
          <w:szCs w:val="22"/>
        </w:rPr>
        <w:t>'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us</w:t>
      </w:r>
      <w:r>
        <w:rPr>
          <w:spacing w:val="-3"/>
          <w:sz w:val="22"/>
          <w:szCs w:val="22"/>
        </w:rPr>
        <w:t>'</w:t>
      </w:r>
      <w:r>
        <w:rPr>
          <w:sz w:val="22"/>
          <w:szCs w:val="22"/>
        </w:rPr>
        <w:t>]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= 1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 u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 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bo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 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and </w:t>
      </w:r>
      <w:r>
        <w:rPr>
          <w:spacing w:val="-2"/>
          <w:sz w:val="22"/>
          <w:szCs w:val="22"/>
        </w:rPr>
        <w:t>pa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s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</w:t>
      </w:r>
      <w:r>
        <w:rPr>
          <w:spacing w:val="1"/>
          <w:sz w:val="22"/>
          <w:szCs w:val="22"/>
        </w:rPr>
        <w:t xml:space="preserve"> i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x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d 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n</w:t>
      </w:r>
      <w:r>
        <w:rPr>
          <w:spacing w:val="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[</w:t>
      </w:r>
      <w:r>
        <w:rPr>
          <w:spacing w:val="-4"/>
          <w:sz w:val="22"/>
          <w:szCs w:val="22"/>
        </w:rPr>
        <w:t>'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us</w:t>
      </w:r>
      <w:r>
        <w:rPr>
          <w:spacing w:val="-3"/>
          <w:sz w:val="22"/>
          <w:szCs w:val="22"/>
        </w:rPr>
        <w:t>'</w:t>
      </w:r>
      <w:r>
        <w:rPr>
          <w:sz w:val="22"/>
          <w:szCs w:val="22"/>
        </w:rPr>
        <w:t>]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=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 xml:space="preserve">0 </w:t>
      </w:r>
      <w:r>
        <w:rPr>
          <w:spacing w:val="-1"/>
          <w:sz w:val="22"/>
          <w:szCs w:val="22"/>
        </w:rPr>
        <w:t>w</w:t>
      </w:r>
      <w:r>
        <w:rPr>
          <w:sz w:val="22"/>
          <w:szCs w:val="22"/>
        </w:rPr>
        <w:t>hen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y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er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sword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or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d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d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 xml:space="preserve">t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bo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 of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us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 and</w:t>
      </w:r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sw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d.</w:t>
      </w:r>
    </w:p>
    <w:p w:rsidR="0009563F" w:rsidRDefault="00822B19">
      <w:pPr>
        <w:spacing w:before="3" w:line="240" w:lineRule="exact"/>
        <w:ind w:left="358"/>
        <w:rPr>
          <w:sz w:val="22"/>
          <w:szCs w:val="22"/>
        </w:rPr>
      </w:pPr>
      <w:r>
        <w:rPr>
          <w:b/>
          <w:spacing w:val="-20"/>
          <w:position w:val="-1"/>
          <w:sz w:val="22"/>
          <w:szCs w:val="22"/>
        </w:rPr>
        <w:t>T</w:t>
      </w:r>
      <w:r>
        <w:rPr>
          <w:b/>
          <w:position w:val="-1"/>
          <w:sz w:val="22"/>
          <w:szCs w:val="22"/>
        </w:rPr>
        <w:t>e</w:t>
      </w:r>
      <w:r>
        <w:rPr>
          <w:b/>
          <w:spacing w:val="1"/>
          <w:position w:val="-1"/>
          <w:sz w:val="22"/>
          <w:szCs w:val="22"/>
        </w:rPr>
        <w:t>s</w:t>
      </w:r>
      <w:r>
        <w:rPr>
          <w:b/>
          <w:position w:val="-1"/>
          <w:sz w:val="22"/>
          <w:szCs w:val="22"/>
        </w:rPr>
        <w:t>t</w:t>
      </w:r>
      <w:r>
        <w:rPr>
          <w:b/>
          <w:spacing w:val="-2"/>
          <w:position w:val="-1"/>
          <w:sz w:val="22"/>
          <w:szCs w:val="22"/>
        </w:rPr>
        <w:t xml:space="preserve"> </w:t>
      </w:r>
      <w:r>
        <w:rPr>
          <w:b/>
          <w:position w:val="-1"/>
          <w:sz w:val="22"/>
          <w:szCs w:val="22"/>
        </w:rPr>
        <w:t>ca</w:t>
      </w:r>
      <w:r>
        <w:rPr>
          <w:b/>
          <w:spacing w:val="-2"/>
          <w:position w:val="-1"/>
          <w:sz w:val="22"/>
          <w:szCs w:val="22"/>
        </w:rPr>
        <w:t>s</w:t>
      </w:r>
      <w:r>
        <w:rPr>
          <w:b/>
          <w:position w:val="-1"/>
          <w:sz w:val="22"/>
          <w:szCs w:val="22"/>
        </w:rPr>
        <w:t>e</w:t>
      </w:r>
      <w:r>
        <w:rPr>
          <w:b/>
          <w:spacing w:val="1"/>
          <w:position w:val="-1"/>
          <w:sz w:val="22"/>
          <w:szCs w:val="22"/>
        </w:rPr>
        <w:t>s</w:t>
      </w:r>
      <w:r>
        <w:rPr>
          <w:b/>
          <w:position w:val="-1"/>
          <w:sz w:val="22"/>
          <w:szCs w:val="22"/>
        </w:rPr>
        <w:t>:</w:t>
      </w:r>
    </w:p>
    <w:p w:rsidR="0009563F" w:rsidRDefault="0009563F">
      <w:pPr>
        <w:spacing w:before="13" w:line="240" w:lineRule="exact"/>
        <w:rPr>
          <w:sz w:val="24"/>
          <w:szCs w:val="24"/>
        </w:rPr>
      </w:pPr>
    </w:p>
    <w:tbl>
      <w:tblPr>
        <w:tblW w:w="0" w:type="auto"/>
        <w:tblInd w:w="3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7"/>
        <w:gridCol w:w="3015"/>
        <w:gridCol w:w="2501"/>
        <w:gridCol w:w="1844"/>
      </w:tblGrid>
      <w:tr w:rsidR="0009563F">
        <w:trPr>
          <w:trHeight w:hRule="exact" w:val="516"/>
        </w:trPr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before="1" w:line="240" w:lineRule="exact"/>
              <w:ind w:left="136" w:right="100" w:firstLine="154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 ca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30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954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25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947" w:right="942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55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9563F">
        <w:trPr>
          <w:trHeight w:hRule="exact" w:val="768"/>
        </w:trPr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30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hod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)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ut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 xml:space="preserve"> and pa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sword.</w:t>
            </w:r>
          </w:p>
        </w:tc>
        <w:tc>
          <w:tcPr>
            <w:tcW w:w="25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1"/>
                <w:sz w:val="22"/>
                <w:szCs w:val="22"/>
              </w:rPr>
              <w:t>"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"</w:t>
            </w:r>
            <w:r>
              <w:rPr>
                <w:sz w:val="22"/>
                <w:szCs w:val="22"/>
              </w:rPr>
              <w:t>;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 =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"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-1"/>
                <w:sz w:val="22"/>
                <w:szCs w:val="22"/>
              </w:rPr>
              <w:t>"</w:t>
            </w:r>
            <w:r>
              <w:rPr>
                <w:sz w:val="22"/>
                <w:szCs w:val="22"/>
              </w:rPr>
              <w:t>;</w:t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[</w:t>
            </w:r>
            <w:r>
              <w:rPr>
                <w:spacing w:val="-4"/>
                <w:sz w:val="22"/>
                <w:szCs w:val="22"/>
              </w:rPr>
              <w:t>'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-3"/>
                <w:sz w:val="22"/>
                <w:szCs w:val="22"/>
              </w:rPr>
              <w:t>'</w:t>
            </w:r>
            <w:r>
              <w:rPr>
                <w:sz w:val="22"/>
                <w:szCs w:val="22"/>
              </w:rPr>
              <w:t>]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1</w:t>
            </w:r>
          </w:p>
        </w:tc>
      </w:tr>
      <w:tr w:rsidR="0009563F">
        <w:trPr>
          <w:trHeight w:hRule="exact" w:val="771"/>
        </w:trPr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30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Lo</w:t>
            </w:r>
            <w:r>
              <w:rPr>
                <w:spacing w:val="-3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)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ut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</w:p>
          <w:p w:rsidR="0009563F" w:rsidRDefault="00822B19">
            <w:pPr>
              <w:spacing w:before="2"/>
              <w:ind w:left="100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rd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25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1"/>
                <w:sz w:val="22"/>
                <w:szCs w:val="22"/>
              </w:rPr>
              <w:t>"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"</w:t>
            </w:r>
            <w:r>
              <w:rPr>
                <w:sz w:val="22"/>
                <w:szCs w:val="22"/>
              </w:rPr>
              <w:t>;</w:t>
            </w:r>
          </w:p>
          <w:p w:rsidR="0009563F" w:rsidRDefault="00822B19">
            <w:pPr>
              <w:spacing w:before="2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[</w:t>
            </w:r>
            <w:r>
              <w:rPr>
                <w:spacing w:val="-4"/>
                <w:sz w:val="22"/>
                <w:szCs w:val="22"/>
              </w:rPr>
              <w:t>'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-3"/>
                <w:sz w:val="22"/>
                <w:szCs w:val="22"/>
              </w:rPr>
              <w:t>'</w:t>
            </w:r>
            <w:r>
              <w:rPr>
                <w:sz w:val="22"/>
                <w:szCs w:val="22"/>
              </w:rPr>
              <w:t>]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0</w:t>
            </w:r>
          </w:p>
        </w:tc>
      </w:tr>
      <w:tr w:rsidR="0009563F">
        <w:trPr>
          <w:trHeight w:hRule="exact" w:val="768"/>
        </w:trPr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30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Lo</w:t>
            </w:r>
            <w:r>
              <w:rPr>
                <w:spacing w:val="-3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)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ut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-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25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 =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"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-1"/>
                <w:sz w:val="22"/>
                <w:szCs w:val="22"/>
              </w:rPr>
              <w:t>"</w:t>
            </w:r>
            <w:r>
              <w:rPr>
                <w:sz w:val="22"/>
                <w:szCs w:val="22"/>
              </w:rPr>
              <w:t>;</w:t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[</w:t>
            </w:r>
            <w:r>
              <w:rPr>
                <w:spacing w:val="-4"/>
                <w:sz w:val="22"/>
                <w:szCs w:val="22"/>
              </w:rPr>
              <w:t>'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-3"/>
                <w:sz w:val="22"/>
                <w:szCs w:val="22"/>
              </w:rPr>
              <w:t>'</w:t>
            </w:r>
            <w:r>
              <w:rPr>
                <w:sz w:val="22"/>
                <w:szCs w:val="22"/>
              </w:rPr>
              <w:t>]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0</w:t>
            </w:r>
          </w:p>
        </w:tc>
      </w:tr>
      <w:tr w:rsidR="0009563F">
        <w:trPr>
          <w:trHeight w:hRule="exact" w:val="516"/>
        </w:trPr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30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 Lo</w:t>
            </w:r>
            <w:r>
              <w:rPr>
                <w:spacing w:val="-3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)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ut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 xml:space="preserve"> and pa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sword.</w:t>
            </w:r>
          </w:p>
        </w:tc>
        <w:tc>
          <w:tcPr>
            <w:tcW w:w="25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</w:p>
        </w:tc>
        <w:tc>
          <w:tcPr>
            <w:tcW w:w="18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[</w:t>
            </w:r>
            <w:r>
              <w:rPr>
                <w:spacing w:val="-4"/>
                <w:sz w:val="22"/>
                <w:szCs w:val="22"/>
              </w:rPr>
              <w:t>'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-3"/>
                <w:sz w:val="22"/>
                <w:szCs w:val="22"/>
              </w:rPr>
              <w:t>'</w:t>
            </w:r>
            <w:r>
              <w:rPr>
                <w:sz w:val="22"/>
                <w:szCs w:val="22"/>
              </w:rPr>
              <w:t>]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0</w:t>
            </w:r>
          </w:p>
        </w:tc>
      </w:tr>
    </w:tbl>
    <w:p w:rsidR="0009563F" w:rsidRDefault="0009563F">
      <w:pPr>
        <w:spacing w:before="15" w:line="200" w:lineRule="exact"/>
      </w:pPr>
    </w:p>
    <w:p w:rsidR="0009563F" w:rsidRDefault="00822B19">
      <w:pPr>
        <w:spacing w:before="18"/>
        <w:ind w:left="358"/>
        <w:rPr>
          <w:sz w:val="32"/>
          <w:szCs w:val="32"/>
        </w:rPr>
      </w:pPr>
      <w:r>
        <w:rPr>
          <w:b/>
          <w:spacing w:val="1"/>
          <w:sz w:val="32"/>
          <w:szCs w:val="32"/>
        </w:rPr>
        <w:t>3</w:t>
      </w:r>
      <w:r>
        <w:rPr>
          <w:b/>
          <w:sz w:val="32"/>
          <w:szCs w:val="32"/>
        </w:rPr>
        <w:t>.6</w:t>
      </w:r>
      <w:r>
        <w:rPr>
          <w:b/>
          <w:spacing w:val="-4"/>
          <w:sz w:val="32"/>
          <w:szCs w:val="32"/>
        </w:rPr>
        <w:t xml:space="preserve"> </w:t>
      </w:r>
      <w:r>
        <w:rPr>
          <w:b/>
          <w:sz w:val="32"/>
          <w:szCs w:val="32"/>
        </w:rPr>
        <w:t>Cl</w:t>
      </w:r>
      <w:r>
        <w:rPr>
          <w:b/>
          <w:spacing w:val="1"/>
          <w:sz w:val="32"/>
          <w:szCs w:val="32"/>
        </w:rPr>
        <w:t>a</w:t>
      </w:r>
      <w:r>
        <w:rPr>
          <w:b/>
          <w:sz w:val="32"/>
          <w:szCs w:val="32"/>
        </w:rPr>
        <w:t>ss</w:t>
      </w:r>
      <w:r>
        <w:rPr>
          <w:b/>
          <w:spacing w:val="-6"/>
          <w:sz w:val="32"/>
          <w:szCs w:val="32"/>
        </w:rPr>
        <w:t xml:space="preserve"> </w:t>
      </w:r>
      <w:r>
        <w:rPr>
          <w:b/>
          <w:sz w:val="32"/>
          <w:szCs w:val="32"/>
        </w:rPr>
        <w:t>P</w:t>
      </w:r>
      <w:r>
        <w:rPr>
          <w:b/>
          <w:spacing w:val="-5"/>
          <w:sz w:val="32"/>
          <w:szCs w:val="32"/>
        </w:rPr>
        <w:t>r</w:t>
      </w:r>
      <w:r>
        <w:rPr>
          <w:b/>
          <w:sz w:val="32"/>
          <w:szCs w:val="32"/>
        </w:rPr>
        <w:t>efe</w:t>
      </w:r>
      <w:r>
        <w:rPr>
          <w:b/>
          <w:spacing w:val="-6"/>
          <w:sz w:val="32"/>
          <w:szCs w:val="32"/>
        </w:rPr>
        <w:t>r</w:t>
      </w:r>
      <w:r>
        <w:rPr>
          <w:b/>
          <w:spacing w:val="2"/>
          <w:sz w:val="32"/>
          <w:szCs w:val="32"/>
        </w:rPr>
        <w:t>e</w:t>
      </w:r>
      <w:r>
        <w:rPr>
          <w:b/>
          <w:sz w:val="32"/>
          <w:szCs w:val="32"/>
        </w:rPr>
        <w:t>nce</w:t>
      </w:r>
      <w:r>
        <w:rPr>
          <w:b/>
          <w:spacing w:val="1"/>
          <w:sz w:val="32"/>
          <w:szCs w:val="32"/>
        </w:rPr>
        <w:t>sMa</w:t>
      </w:r>
      <w:r>
        <w:rPr>
          <w:b/>
          <w:sz w:val="32"/>
          <w:szCs w:val="32"/>
        </w:rPr>
        <w:t>n</w:t>
      </w:r>
      <w:r>
        <w:rPr>
          <w:b/>
          <w:spacing w:val="1"/>
          <w:sz w:val="32"/>
          <w:szCs w:val="32"/>
        </w:rPr>
        <w:t>ag</w:t>
      </w:r>
      <w:r>
        <w:rPr>
          <w:b/>
          <w:sz w:val="32"/>
          <w:szCs w:val="32"/>
        </w:rPr>
        <w:t>er</w:t>
      </w:r>
    </w:p>
    <w:p w:rsidR="0009563F" w:rsidRDefault="0009563F">
      <w:pPr>
        <w:spacing w:before="17" w:line="220" w:lineRule="exact"/>
        <w:rPr>
          <w:sz w:val="22"/>
          <w:szCs w:val="22"/>
        </w:rPr>
      </w:pPr>
    </w:p>
    <w:p w:rsidR="0009563F" w:rsidRDefault="00822B19">
      <w:pPr>
        <w:ind w:left="358"/>
        <w:rPr>
          <w:sz w:val="22"/>
          <w:szCs w:val="22"/>
        </w:rPr>
      </w:pPr>
      <w:r>
        <w:rPr>
          <w:b/>
          <w:sz w:val="24"/>
          <w:szCs w:val="24"/>
        </w:rPr>
        <w:t>3.6.1 Un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>t</w:t>
      </w:r>
      <w:r>
        <w:rPr>
          <w:b/>
          <w:spacing w:val="-6"/>
          <w:sz w:val="24"/>
          <w:szCs w:val="24"/>
        </w:rPr>
        <w:t xml:space="preserve"> </w:t>
      </w:r>
      <w:r>
        <w:rPr>
          <w:b/>
          <w:spacing w:val="-21"/>
          <w:sz w:val="24"/>
          <w:szCs w:val="24"/>
        </w:rPr>
        <w:t>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 xml:space="preserve">st 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ase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(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T</w:t>
      </w:r>
      <w:r>
        <w:rPr>
          <w:b/>
          <w:spacing w:val="1"/>
          <w:sz w:val="24"/>
          <w:szCs w:val="24"/>
        </w:rPr>
        <w:t>C</w:t>
      </w:r>
      <w:r>
        <w:rPr>
          <w:b/>
          <w:spacing w:val="-1"/>
          <w:sz w:val="24"/>
          <w:szCs w:val="24"/>
        </w:rPr>
        <w:t>-</w:t>
      </w:r>
      <w:r>
        <w:rPr>
          <w:b/>
          <w:sz w:val="24"/>
          <w:szCs w:val="24"/>
        </w:rPr>
        <w:t>24</w:t>
      </w:r>
      <w:r>
        <w:rPr>
          <w:b/>
          <w:spacing w:val="-1"/>
          <w:sz w:val="24"/>
          <w:szCs w:val="24"/>
        </w:rPr>
        <w:t>)</w:t>
      </w:r>
      <w:r>
        <w:rPr>
          <w:b/>
          <w:sz w:val="24"/>
          <w:szCs w:val="24"/>
        </w:rPr>
        <w:t>:</w:t>
      </w:r>
      <w:r>
        <w:rPr>
          <w:b/>
          <w:spacing w:val="-1"/>
          <w:sz w:val="24"/>
          <w:szCs w:val="24"/>
        </w:rPr>
        <w:t xml:space="preserve"> </w:t>
      </w:r>
      <w:proofErr w:type="gramStart"/>
      <w:r>
        <w:rPr>
          <w:b/>
          <w:sz w:val="22"/>
          <w:szCs w:val="22"/>
        </w:rPr>
        <w:t>ge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1"/>
          <w:sz w:val="22"/>
          <w:szCs w:val="22"/>
        </w:rPr>
        <w:t>U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e</w:t>
      </w:r>
      <w:r>
        <w:rPr>
          <w:b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3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f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a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on</w:t>
      </w:r>
      <w:r>
        <w:rPr>
          <w:b/>
          <w:spacing w:val="-2"/>
          <w:sz w:val="22"/>
          <w:szCs w:val="22"/>
        </w:rPr>
        <w:t>(</w:t>
      </w:r>
      <w:proofErr w:type="gramEnd"/>
      <w:r>
        <w:rPr>
          <w:b/>
          <w:sz w:val="22"/>
          <w:szCs w:val="22"/>
        </w:rPr>
        <w:t>)</w:t>
      </w:r>
      <w:r>
        <w:rPr>
          <w:b/>
          <w:spacing w:val="1"/>
          <w:sz w:val="22"/>
          <w:szCs w:val="22"/>
        </w:rPr>
        <w:t xml:space="preserve"> </w:t>
      </w:r>
      <w:r>
        <w:rPr>
          <w:b/>
          <w:sz w:val="22"/>
          <w:szCs w:val="22"/>
        </w:rPr>
        <w:t>:</w:t>
      </w:r>
      <w:r>
        <w:rPr>
          <w:b/>
          <w:spacing w:val="3"/>
          <w:sz w:val="22"/>
          <w:szCs w:val="22"/>
        </w:rPr>
        <w:t xml:space="preserve"> </w:t>
      </w:r>
      <w:r>
        <w:rPr>
          <w:b/>
          <w:spacing w:val="-1"/>
          <w:sz w:val="22"/>
          <w:szCs w:val="22"/>
        </w:rPr>
        <w:t>U</w:t>
      </w:r>
      <w:r>
        <w:rPr>
          <w:b/>
          <w:spacing w:val="-2"/>
          <w:sz w:val="22"/>
          <w:szCs w:val="22"/>
        </w:rPr>
        <w:t>s</w:t>
      </w:r>
      <w:r>
        <w:rPr>
          <w:b/>
          <w:sz w:val="22"/>
          <w:szCs w:val="22"/>
        </w:rPr>
        <w:t>erI</w:t>
      </w:r>
      <w:r>
        <w:rPr>
          <w:b/>
          <w:spacing w:val="-2"/>
          <w:sz w:val="22"/>
          <w:szCs w:val="22"/>
        </w:rPr>
        <w:t>n</w:t>
      </w:r>
      <w:r>
        <w:rPr>
          <w:b/>
          <w:spacing w:val="1"/>
          <w:sz w:val="22"/>
          <w:szCs w:val="22"/>
        </w:rPr>
        <w:t>f</w:t>
      </w:r>
      <w:r>
        <w:rPr>
          <w:b/>
          <w:sz w:val="22"/>
          <w:szCs w:val="22"/>
        </w:rPr>
        <w:t>o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m</w:t>
      </w:r>
      <w:r>
        <w:rPr>
          <w:b/>
          <w:spacing w:val="-2"/>
          <w:sz w:val="22"/>
          <w:szCs w:val="22"/>
        </w:rPr>
        <w:t>a</w:t>
      </w:r>
      <w:r>
        <w:rPr>
          <w:b/>
          <w:spacing w:val="1"/>
          <w:sz w:val="22"/>
          <w:szCs w:val="22"/>
        </w:rPr>
        <w:t>ti</w:t>
      </w:r>
      <w:r>
        <w:rPr>
          <w:b/>
          <w:sz w:val="22"/>
          <w:szCs w:val="22"/>
        </w:rPr>
        <w:t>o</w:t>
      </w:r>
      <w:r>
        <w:rPr>
          <w:b/>
          <w:spacing w:val="-3"/>
          <w:sz w:val="22"/>
          <w:szCs w:val="22"/>
        </w:rPr>
        <w:t>n</w:t>
      </w:r>
      <w:r>
        <w:rPr>
          <w:b/>
          <w:spacing w:val="-2"/>
          <w:sz w:val="22"/>
          <w:szCs w:val="22"/>
        </w:rPr>
        <w:t>M</w:t>
      </w:r>
      <w:r>
        <w:rPr>
          <w:b/>
          <w:sz w:val="22"/>
          <w:szCs w:val="22"/>
        </w:rPr>
        <w:t>odel</w:t>
      </w:r>
    </w:p>
    <w:p w:rsidR="0009563F" w:rsidRDefault="00822B19">
      <w:pPr>
        <w:spacing w:before="57"/>
        <w:ind w:left="358" w:right="611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p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on:</w:t>
      </w:r>
      <w:r>
        <w:rPr>
          <w:b/>
          <w:spacing w:val="-6"/>
          <w:sz w:val="22"/>
          <w:szCs w:val="22"/>
        </w:rPr>
        <w:t xml:space="preserve"> </w:t>
      </w:r>
      <w:r>
        <w:rPr>
          <w:spacing w:val="-15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eck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3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U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on</w:t>
      </w:r>
      <w:r>
        <w:rPr>
          <w:spacing w:val="2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(</w:t>
      </w:r>
      <w:r>
        <w:rPr>
          <w:sz w:val="22"/>
          <w:szCs w:val="22"/>
        </w:rPr>
        <w:t>)</w:t>
      </w:r>
      <w:r>
        <w:rPr>
          <w:spacing w:val="1"/>
          <w:sz w:val="22"/>
          <w:szCs w:val="22"/>
        </w:rPr>
        <w:t xml:space="preserve"> 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at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 xml:space="preserve">can 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 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su</w:t>
      </w:r>
      <w:r>
        <w:rPr>
          <w:spacing w:val="-1"/>
          <w:sz w:val="22"/>
          <w:szCs w:val="22"/>
        </w:rPr>
        <w:t>l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wi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l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be 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N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l</w:t>
      </w:r>
      <w:r>
        <w:rPr>
          <w:spacing w:val="2"/>
          <w:sz w:val="22"/>
          <w:szCs w:val="22"/>
        </w:rPr>
        <w:t>l</w:t>
      </w:r>
      <w:r>
        <w:rPr>
          <w:sz w:val="22"/>
          <w:szCs w:val="22"/>
        </w:rPr>
        <w:t>.</w:t>
      </w:r>
    </w:p>
    <w:p w:rsidR="0009563F" w:rsidRDefault="00822B19">
      <w:pPr>
        <w:spacing w:before="2"/>
        <w:ind w:left="358"/>
        <w:rPr>
          <w:sz w:val="22"/>
          <w:szCs w:val="22"/>
        </w:rPr>
      </w:pPr>
      <w:r>
        <w:rPr>
          <w:b/>
          <w:spacing w:val="-20"/>
          <w:sz w:val="22"/>
          <w:szCs w:val="22"/>
        </w:rPr>
        <w:t>T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t</w:t>
      </w:r>
      <w:r>
        <w:rPr>
          <w:b/>
          <w:spacing w:val="-2"/>
          <w:sz w:val="22"/>
          <w:szCs w:val="22"/>
        </w:rPr>
        <w:t xml:space="preserve"> </w:t>
      </w:r>
      <w:r>
        <w:rPr>
          <w:b/>
          <w:sz w:val="22"/>
          <w:szCs w:val="22"/>
        </w:rPr>
        <w:t>ca</w:t>
      </w:r>
      <w:r>
        <w:rPr>
          <w:b/>
          <w:spacing w:val="-2"/>
          <w:sz w:val="22"/>
          <w:szCs w:val="22"/>
        </w:rPr>
        <w:t>s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:</w:t>
      </w:r>
    </w:p>
    <w:tbl>
      <w:tblPr>
        <w:tblW w:w="0" w:type="auto"/>
        <w:tblInd w:w="9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7"/>
        <w:gridCol w:w="3015"/>
        <w:gridCol w:w="2928"/>
        <w:gridCol w:w="1906"/>
      </w:tblGrid>
      <w:tr w:rsidR="0009563F">
        <w:trPr>
          <w:trHeight w:hRule="exact" w:val="516"/>
        </w:trPr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253" w:right="254"/>
              <w:jc w:val="center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99" w:right="101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ca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30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957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29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158" w:right="1158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19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84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9563F">
        <w:trPr>
          <w:trHeight w:hRule="exact" w:val="1022"/>
        </w:trPr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30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</w:t>
            </w:r>
          </w:p>
          <w:p w:rsidR="0009563F" w:rsidRDefault="00822B19">
            <w:pPr>
              <w:spacing w:before="1" w:line="240" w:lineRule="exact"/>
              <w:ind w:left="102" w:right="235"/>
              <w:rPr>
                <w:sz w:val="22"/>
                <w:szCs w:val="22"/>
              </w:rPr>
            </w:pP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1"/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)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 xml:space="preserve">an 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Mod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292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Mod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l</w:t>
            </w:r>
          </w:p>
        </w:tc>
        <w:tc>
          <w:tcPr>
            <w:tcW w:w="19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M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odel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ot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10" w:line="200" w:lineRule="exact"/>
      </w:pPr>
    </w:p>
    <w:tbl>
      <w:tblPr>
        <w:tblW w:w="0" w:type="auto"/>
        <w:tblInd w:w="3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33</w:t>
            </w:r>
          </w:p>
        </w:tc>
      </w:tr>
      <w:tr w:rsidR="00B43AA3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pgSz w:w="11920" w:h="16840"/>
          <w:pgMar w:top="1360" w:right="1420" w:bottom="280" w:left="1440" w:header="720" w:footer="720" w:gutter="0"/>
          <w:cols w:space="720"/>
        </w:sectPr>
      </w:pPr>
    </w:p>
    <w:p w:rsidR="0009563F" w:rsidRDefault="00822B19">
      <w:pPr>
        <w:spacing w:before="60"/>
        <w:ind w:left="358"/>
        <w:rPr>
          <w:sz w:val="32"/>
          <w:szCs w:val="32"/>
        </w:rPr>
      </w:pPr>
      <w:r>
        <w:rPr>
          <w:b/>
          <w:spacing w:val="1"/>
          <w:sz w:val="32"/>
          <w:szCs w:val="32"/>
        </w:rPr>
        <w:lastRenderedPageBreak/>
        <w:t>3</w:t>
      </w:r>
      <w:r>
        <w:rPr>
          <w:b/>
          <w:sz w:val="32"/>
          <w:szCs w:val="32"/>
        </w:rPr>
        <w:t>.7</w:t>
      </w:r>
      <w:r>
        <w:rPr>
          <w:b/>
          <w:spacing w:val="-4"/>
          <w:sz w:val="32"/>
          <w:szCs w:val="32"/>
        </w:rPr>
        <w:t xml:space="preserve"> </w:t>
      </w:r>
      <w:r>
        <w:rPr>
          <w:b/>
          <w:sz w:val="32"/>
          <w:szCs w:val="32"/>
        </w:rPr>
        <w:t>Cl</w:t>
      </w:r>
      <w:r>
        <w:rPr>
          <w:b/>
          <w:spacing w:val="1"/>
          <w:sz w:val="32"/>
          <w:szCs w:val="32"/>
        </w:rPr>
        <w:t>a</w:t>
      </w:r>
      <w:r>
        <w:rPr>
          <w:b/>
          <w:sz w:val="32"/>
          <w:szCs w:val="32"/>
        </w:rPr>
        <w:t>ss</w:t>
      </w:r>
      <w:r>
        <w:rPr>
          <w:b/>
          <w:spacing w:val="-6"/>
          <w:sz w:val="32"/>
          <w:szCs w:val="32"/>
        </w:rPr>
        <w:t xml:space="preserve"> </w:t>
      </w:r>
      <w:r>
        <w:rPr>
          <w:b/>
          <w:spacing w:val="-1"/>
          <w:sz w:val="32"/>
          <w:szCs w:val="32"/>
        </w:rPr>
        <w:t>Q</w:t>
      </w:r>
      <w:r>
        <w:rPr>
          <w:b/>
          <w:sz w:val="32"/>
          <w:szCs w:val="32"/>
        </w:rPr>
        <w:t>RC</w:t>
      </w:r>
      <w:r>
        <w:rPr>
          <w:b/>
          <w:spacing w:val="1"/>
          <w:sz w:val="32"/>
          <w:szCs w:val="32"/>
        </w:rPr>
        <w:t>o</w:t>
      </w:r>
      <w:r>
        <w:rPr>
          <w:b/>
          <w:spacing w:val="2"/>
          <w:sz w:val="32"/>
          <w:szCs w:val="32"/>
        </w:rPr>
        <w:t>d</w:t>
      </w:r>
      <w:r>
        <w:rPr>
          <w:b/>
          <w:sz w:val="32"/>
          <w:szCs w:val="32"/>
        </w:rPr>
        <w:t>eE</w:t>
      </w:r>
      <w:r>
        <w:rPr>
          <w:b/>
          <w:spacing w:val="2"/>
          <w:sz w:val="32"/>
          <w:szCs w:val="32"/>
        </w:rPr>
        <w:t>n</w:t>
      </w:r>
      <w:r>
        <w:rPr>
          <w:b/>
          <w:sz w:val="32"/>
          <w:szCs w:val="32"/>
        </w:rPr>
        <w:t>c</w:t>
      </w:r>
      <w:r>
        <w:rPr>
          <w:b/>
          <w:spacing w:val="1"/>
          <w:sz w:val="32"/>
          <w:szCs w:val="32"/>
        </w:rPr>
        <w:t>o</w:t>
      </w:r>
      <w:r>
        <w:rPr>
          <w:b/>
          <w:sz w:val="32"/>
          <w:szCs w:val="32"/>
        </w:rPr>
        <w:t>der</w:t>
      </w:r>
    </w:p>
    <w:p w:rsidR="0009563F" w:rsidRDefault="0009563F">
      <w:pPr>
        <w:spacing w:before="18" w:line="220" w:lineRule="exact"/>
        <w:rPr>
          <w:sz w:val="22"/>
          <w:szCs w:val="22"/>
        </w:rPr>
      </w:pPr>
    </w:p>
    <w:p w:rsidR="0009563F" w:rsidRDefault="00822B19">
      <w:pPr>
        <w:ind w:left="358" w:right="338"/>
        <w:rPr>
          <w:sz w:val="24"/>
          <w:szCs w:val="24"/>
        </w:rPr>
      </w:pPr>
      <w:r>
        <w:rPr>
          <w:b/>
          <w:sz w:val="24"/>
          <w:szCs w:val="24"/>
        </w:rPr>
        <w:t>3.7.1</w:t>
      </w:r>
      <w:r>
        <w:rPr>
          <w:b/>
          <w:spacing w:val="26"/>
          <w:sz w:val="24"/>
          <w:szCs w:val="24"/>
        </w:rPr>
        <w:t xml:space="preserve"> </w:t>
      </w:r>
      <w:r>
        <w:rPr>
          <w:b/>
          <w:sz w:val="24"/>
          <w:szCs w:val="24"/>
        </w:rPr>
        <w:t>Un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>t</w:t>
      </w:r>
      <w:r>
        <w:rPr>
          <w:b/>
          <w:spacing w:val="25"/>
          <w:sz w:val="24"/>
          <w:szCs w:val="24"/>
        </w:rPr>
        <w:t xml:space="preserve"> </w:t>
      </w:r>
      <w:r>
        <w:rPr>
          <w:b/>
          <w:spacing w:val="-21"/>
          <w:sz w:val="24"/>
          <w:szCs w:val="24"/>
        </w:rPr>
        <w:t>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st</w:t>
      </w:r>
      <w:r>
        <w:rPr>
          <w:b/>
          <w:spacing w:val="26"/>
          <w:sz w:val="24"/>
          <w:szCs w:val="24"/>
        </w:rPr>
        <w:t xml:space="preserve"> </w:t>
      </w:r>
      <w:r>
        <w:rPr>
          <w:b/>
          <w:sz w:val="24"/>
          <w:szCs w:val="24"/>
        </w:rPr>
        <w:t>Case</w:t>
      </w:r>
      <w:r>
        <w:rPr>
          <w:b/>
          <w:spacing w:val="25"/>
          <w:sz w:val="24"/>
          <w:szCs w:val="24"/>
        </w:rPr>
        <w:t xml:space="preserve"> </w:t>
      </w:r>
      <w:r>
        <w:rPr>
          <w:b/>
          <w:sz w:val="24"/>
          <w:szCs w:val="24"/>
        </w:rPr>
        <w:t>(</w:t>
      </w:r>
      <w:r>
        <w:rPr>
          <w:b/>
          <w:spacing w:val="-1"/>
          <w:sz w:val="24"/>
          <w:szCs w:val="24"/>
        </w:rPr>
        <w:t>U</w:t>
      </w:r>
      <w:r>
        <w:rPr>
          <w:b/>
          <w:sz w:val="24"/>
          <w:szCs w:val="24"/>
        </w:rPr>
        <w:t>T</w:t>
      </w:r>
      <w:r>
        <w:rPr>
          <w:b/>
          <w:spacing w:val="1"/>
          <w:sz w:val="24"/>
          <w:szCs w:val="24"/>
        </w:rPr>
        <w:t>C</w:t>
      </w:r>
      <w:r>
        <w:rPr>
          <w:b/>
          <w:spacing w:val="-1"/>
          <w:sz w:val="24"/>
          <w:szCs w:val="24"/>
        </w:rPr>
        <w:t>-</w:t>
      </w:r>
      <w:r>
        <w:rPr>
          <w:b/>
          <w:sz w:val="24"/>
          <w:szCs w:val="24"/>
        </w:rPr>
        <w:t>25</w:t>
      </w:r>
      <w:r>
        <w:rPr>
          <w:b/>
          <w:spacing w:val="-1"/>
          <w:sz w:val="24"/>
          <w:szCs w:val="24"/>
        </w:rPr>
        <w:t>)</w:t>
      </w:r>
      <w:r>
        <w:rPr>
          <w:b/>
          <w:sz w:val="24"/>
          <w:szCs w:val="24"/>
        </w:rPr>
        <w:t>:</w:t>
      </w:r>
      <w:r>
        <w:rPr>
          <w:b/>
          <w:spacing w:val="26"/>
          <w:sz w:val="24"/>
          <w:szCs w:val="24"/>
        </w:rPr>
        <w:t xml:space="preserve"> </w:t>
      </w:r>
      <w:proofErr w:type="gramStart"/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d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(</w:t>
      </w:r>
      <w:proofErr w:type="gramEnd"/>
      <w:r>
        <w:rPr>
          <w:b/>
          <w:spacing w:val="-12"/>
          <w:sz w:val="24"/>
          <w:szCs w:val="24"/>
        </w:rPr>
        <w:t>S</w:t>
      </w:r>
      <w:r>
        <w:rPr>
          <w:b/>
          <w:spacing w:val="1"/>
          <w:sz w:val="24"/>
          <w:szCs w:val="24"/>
        </w:rPr>
        <w:t>t</w:t>
      </w:r>
      <w:r>
        <w:rPr>
          <w:b/>
          <w:spacing w:val="-1"/>
          <w:sz w:val="24"/>
          <w:szCs w:val="24"/>
        </w:rPr>
        <w:t>r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g</w:t>
      </w:r>
      <w:r>
        <w:rPr>
          <w:b/>
          <w:spacing w:val="26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t</w:t>
      </w:r>
      <w:r>
        <w:rPr>
          <w:b/>
          <w:spacing w:val="-2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ts,</w:t>
      </w:r>
      <w:r>
        <w:rPr>
          <w:b/>
          <w:spacing w:val="26"/>
          <w:sz w:val="24"/>
          <w:szCs w:val="24"/>
        </w:rPr>
        <w:t xml:space="preserve"> </w:t>
      </w:r>
      <w:r>
        <w:rPr>
          <w:b/>
          <w:sz w:val="24"/>
          <w:szCs w:val="24"/>
        </w:rPr>
        <w:t>Ba</w:t>
      </w:r>
      <w:r>
        <w:rPr>
          <w:b/>
          <w:spacing w:val="-6"/>
          <w:sz w:val="24"/>
          <w:szCs w:val="24"/>
        </w:rPr>
        <w:t>r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de</w:t>
      </w:r>
      <w:r>
        <w:rPr>
          <w:b/>
          <w:spacing w:val="-3"/>
          <w:sz w:val="24"/>
          <w:szCs w:val="24"/>
        </w:rPr>
        <w:t>F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rm</w:t>
      </w:r>
      <w:r>
        <w:rPr>
          <w:b/>
          <w:sz w:val="24"/>
          <w:szCs w:val="24"/>
        </w:rPr>
        <w:t>at</w:t>
      </w:r>
      <w:r>
        <w:rPr>
          <w:b/>
          <w:spacing w:val="25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f</w:t>
      </w:r>
      <w:r>
        <w:rPr>
          <w:b/>
          <w:sz w:val="24"/>
          <w:szCs w:val="24"/>
        </w:rPr>
        <w:t>o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at, 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 xml:space="preserve">t </w:t>
      </w:r>
      <w:r>
        <w:rPr>
          <w:b/>
          <w:spacing w:val="1"/>
          <w:sz w:val="24"/>
          <w:szCs w:val="24"/>
        </w:rPr>
        <w:t>w</w:t>
      </w:r>
      <w:r>
        <w:rPr>
          <w:b/>
          <w:spacing w:val="-2"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>th, 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t hei</w:t>
      </w:r>
      <w:r>
        <w:rPr>
          <w:b/>
          <w:spacing w:val="-3"/>
          <w:sz w:val="24"/>
          <w:szCs w:val="24"/>
        </w:rPr>
        <w:t>g</w:t>
      </w:r>
      <w:r>
        <w:rPr>
          <w:b/>
          <w:spacing w:val="1"/>
          <w:sz w:val="24"/>
          <w:szCs w:val="24"/>
        </w:rPr>
        <w:t>h</w:t>
      </w:r>
      <w:r>
        <w:rPr>
          <w:b/>
          <w:sz w:val="24"/>
          <w:szCs w:val="24"/>
        </w:rPr>
        <w:t>t</w:t>
      </w:r>
      <w:r>
        <w:rPr>
          <w:b/>
          <w:spacing w:val="-1"/>
          <w:sz w:val="24"/>
          <w:szCs w:val="24"/>
        </w:rPr>
        <w:t>)</w:t>
      </w:r>
      <w:r>
        <w:rPr>
          <w:b/>
          <w:sz w:val="24"/>
          <w:szCs w:val="24"/>
        </w:rPr>
        <w:t>: Bit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at</w:t>
      </w:r>
      <w:r>
        <w:rPr>
          <w:b/>
          <w:spacing w:val="-2"/>
          <w:sz w:val="24"/>
          <w:szCs w:val="24"/>
        </w:rPr>
        <w:t>r</w:t>
      </w:r>
      <w:r>
        <w:rPr>
          <w:b/>
          <w:sz w:val="24"/>
          <w:szCs w:val="24"/>
        </w:rPr>
        <w:t>ix</w:t>
      </w:r>
    </w:p>
    <w:p w:rsidR="0009563F" w:rsidRDefault="00822B19">
      <w:pPr>
        <w:spacing w:before="57"/>
        <w:ind w:left="358" w:right="372"/>
        <w:rPr>
          <w:sz w:val="22"/>
          <w:szCs w:val="22"/>
        </w:rPr>
      </w:pPr>
      <w:r>
        <w:rPr>
          <w:b/>
          <w:spacing w:val="-1"/>
          <w:sz w:val="22"/>
          <w:szCs w:val="22"/>
        </w:rPr>
        <w:t>D</w:t>
      </w:r>
      <w:r>
        <w:rPr>
          <w:b/>
          <w:sz w:val="22"/>
          <w:szCs w:val="22"/>
        </w:rPr>
        <w:t>e</w:t>
      </w:r>
      <w:r>
        <w:rPr>
          <w:b/>
          <w:spacing w:val="1"/>
          <w:sz w:val="22"/>
          <w:szCs w:val="22"/>
        </w:rPr>
        <w:t>s</w:t>
      </w:r>
      <w:r>
        <w:rPr>
          <w:b/>
          <w:sz w:val="22"/>
          <w:szCs w:val="22"/>
        </w:rPr>
        <w:t>c</w:t>
      </w:r>
      <w:r>
        <w:rPr>
          <w:b/>
          <w:spacing w:val="-2"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p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on:</w:t>
      </w:r>
      <w:r>
        <w:rPr>
          <w:b/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Test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f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r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k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hod </w:t>
      </w:r>
      <w:proofErr w:type="gramStart"/>
      <w:r>
        <w:rPr>
          <w:sz w:val="22"/>
          <w:szCs w:val="22"/>
        </w:rPr>
        <w:t>enc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de</w:t>
      </w:r>
      <w:r>
        <w:rPr>
          <w:spacing w:val="-1"/>
          <w:sz w:val="22"/>
          <w:szCs w:val="22"/>
        </w:rPr>
        <w:t>(</w:t>
      </w:r>
      <w:proofErr w:type="gramEnd"/>
      <w:r>
        <w:rPr>
          <w:sz w:val="22"/>
          <w:szCs w:val="22"/>
        </w:rPr>
        <w:t>)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</w:t>
      </w:r>
      <w:r>
        <w:rPr>
          <w:spacing w:val="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nput</w:t>
      </w:r>
      <w:r>
        <w:rPr>
          <w:spacing w:val="-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he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e and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e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n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np</w:t>
      </w:r>
      <w:r>
        <w:rPr>
          <w:spacing w:val="-2"/>
          <w:sz w:val="22"/>
          <w:szCs w:val="22"/>
        </w:rPr>
        <w:t>u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ue by</w:t>
      </w:r>
      <w:r>
        <w:rPr>
          <w:spacing w:val="-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p</w:t>
      </w:r>
      <w:r>
        <w:rPr>
          <w:sz w:val="22"/>
          <w:szCs w:val="22"/>
        </w:rPr>
        <w:t>ut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.</w:t>
      </w:r>
    </w:p>
    <w:p w:rsidR="0009563F" w:rsidRDefault="00822B19">
      <w:pPr>
        <w:ind w:left="358"/>
        <w:rPr>
          <w:sz w:val="24"/>
          <w:szCs w:val="24"/>
        </w:rPr>
      </w:pPr>
      <w:r>
        <w:rPr>
          <w:b/>
          <w:sz w:val="24"/>
          <w:szCs w:val="24"/>
        </w:rPr>
        <w:t>T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 xml:space="preserve">st 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as</w:t>
      </w:r>
      <w:r>
        <w:rPr>
          <w:b/>
          <w:spacing w:val="-1"/>
          <w:sz w:val="24"/>
          <w:szCs w:val="24"/>
        </w:rPr>
        <w:t>e</w:t>
      </w:r>
      <w:r>
        <w:rPr>
          <w:b/>
          <w:sz w:val="24"/>
          <w:szCs w:val="24"/>
        </w:rPr>
        <w:t>s:</w:t>
      </w:r>
    </w:p>
    <w:p w:rsidR="0009563F" w:rsidRDefault="0009563F">
      <w:pPr>
        <w:spacing w:before="12" w:line="240" w:lineRule="exact"/>
        <w:rPr>
          <w:sz w:val="24"/>
          <w:szCs w:val="24"/>
        </w:rPr>
      </w:pPr>
    </w:p>
    <w:tbl>
      <w:tblPr>
        <w:tblW w:w="0" w:type="auto"/>
        <w:tblInd w:w="9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77"/>
        <w:gridCol w:w="3015"/>
        <w:gridCol w:w="2127"/>
        <w:gridCol w:w="2708"/>
      </w:tblGrid>
      <w:tr w:rsidR="0009563F">
        <w:trPr>
          <w:trHeight w:hRule="exact" w:val="514"/>
        </w:trPr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before="1" w:line="240" w:lineRule="exact"/>
              <w:ind w:left="136" w:right="99" w:firstLine="154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 ca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pacing w:val="1"/>
                <w:sz w:val="22"/>
                <w:szCs w:val="22"/>
              </w:rPr>
              <w:t>ID</w:t>
            </w:r>
          </w:p>
        </w:tc>
        <w:tc>
          <w:tcPr>
            <w:tcW w:w="30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957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757" w:right="758"/>
              <w:jc w:val="center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2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587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9563F">
        <w:trPr>
          <w:trHeight w:hRule="exact" w:val="1529"/>
        </w:trPr>
        <w:tc>
          <w:tcPr>
            <w:tcW w:w="9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30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enco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(</w:t>
            </w:r>
            <w:r>
              <w:rPr>
                <w:sz w:val="22"/>
                <w:szCs w:val="22"/>
              </w:rPr>
              <w:t>)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an</w:t>
            </w:r>
          </w:p>
          <w:p w:rsidR="0009563F" w:rsidRDefault="00822B19">
            <w:pPr>
              <w:spacing w:before="3" w:line="240" w:lineRule="exact"/>
              <w:ind w:left="102" w:right="19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ue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 xml:space="preserve">put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2"/>
                <w:sz w:val="22"/>
                <w:szCs w:val="22"/>
              </w:rPr>
              <w:t>(</w:t>
            </w:r>
            <w:r>
              <w:rPr>
                <w:spacing w:val="-3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1"/>
                <w:sz w:val="22"/>
                <w:szCs w:val="22"/>
              </w:rPr>
              <w:t xml:space="preserve"> "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"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co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eFo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”,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= “9”</w:t>
            </w:r>
            <w:r>
              <w:rPr>
                <w:spacing w:val="-2"/>
                <w:sz w:val="22"/>
                <w:szCs w:val="22"/>
              </w:rPr>
              <w:t>,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2"/>
                <w:sz w:val="22"/>
                <w:szCs w:val="22"/>
              </w:rPr>
              <w:t>9</w:t>
            </w:r>
            <w:r>
              <w:rPr>
                <w:sz w:val="22"/>
                <w:szCs w:val="22"/>
              </w:rPr>
              <w:t>”)</w:t>
            </w:r>
          </w:p>
        </w:tc>
        <w:tc>
          <w:tcPr>
            <w:tcW w:w="21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pacing w:val="-2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ri</w:t>
            </w:r>
            <w:r>
              <w:rPr>
                <w:sz w:val="22"/>
                <w:szCs w:val="22"/>
              </w:rPr>
              <w:t xml:space="preserve">x </w:t>
            </w:r>
            <w:r>
              <w:rPr>
                <w:spacing w:val="-3"/>
                <w:sz w:val="22"/>
                <w:szCs w:val="22"/>
              </w:rPr>
              <w:t>{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</w:p>
          <w:p w:rsidR="0009563F" w:rsidRDefault="00822B19">
            <w:pPr>
              <w:spacing w:before="3" w:line="240" w:lineRule="exact"/>
              <w:ind w:left="102" w:right="425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"</w:t>
            </w:r>
            <w:r>
              <w:rPr>
                <w:sz w:val="22"/>
                <w:szCs w:val="22"/>
              </w:rPr>
              <w:t>co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"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pacing w:val="-1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co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eFo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”,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“9”,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9</w:t>
            </w:r>
            <w:r>
              <w:rPr>
                <w:spacing w:val="-2"/>
                <w:sz w:val="22"/>
                <w:szCs w:val="22"/>
              </w:rPr>
              <w:t>”</w:t>
            </w:r>
            <w:r>
              <w:rPr>
                <w:spacing w:val="1"/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>}</w:t>
            </w:r>
          </w:p>
        </w:tc>
        <w:tc>
          <w:tcPr>
            <w:tcW w:w="2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pacing w:val="-2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ri</w:t>
            </w:r>
            <w:r>
              <w:rPr>
                <w:sz w:val="22"/>
                <w:szCs w:val="22"/>
              </w:rPr>
              <w:t xml:space="preserve">x </w:t>
            </w:r>
            <w:r>
              <w:rPr>
                <w:spacing w:val="-3"/>
                <w:sz w:val="22"/>
                <w:szCs w:val="22"/>
              </w:rPr>
              <w:t>{</w:t>
            </w:r>
            <w:r>
              <w:rPr>
                <w:sz w:val="22"/>
                <w:szCs w:val="22"/>
              </w:rPr>
              <w:t>co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 =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"</w:t>
            </w:r>
            <w:r>
              <w:rPr>
                <w:sz w:val="22"/>
                <w:szCs w:val="22"/>
              </w:rPr>
              <w:t>co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"</w:t>
            </w:r>
            <w:r>
              <w:rPr>
                <w:sz w:val="22"/>
                <w:szCs w:val="22"/>
              </w:rPr>
              <w:t>,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code</w:t>
            </w:r>
            <w:r>
              <w:rPr>
                <w:spacing w:val="-3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1"/>
                <w:sz w:val="22"/>
                <w:szCs w:val="22"/>
              </w:rPr>
              <w:t>“f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”,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“9”</w:t>
            </w:r>
            <w:r>
              <w:rPr>
                <w:spacing w:val="-2"/>
                <w:sz w:val="22"/>
                <w:szCs w:val="22"/>
              </w:rPr>
              <w:t>,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“9”</w:t>
            </w:r>
            <w:r>
              <w:rPr>
                <w:spacing w:val="1"/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>}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8" w:line="200" w:lineRule="exact"/>
      </w:pPr>
    </w:p>
    <w:tbl>
      <w:tblPr>
        <w:tblW w:w="0" w:type="auto"/>
        <w:tblInd w:w="3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34</w:t>
            </w:r>
          </w:p>
        </w:tc>
      </w:tr>
      <w:tr w:rsidR="00B43AA3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pgSz w:w="11920" w:h="16840"/>
          <w:pgMar w:top="1360" w:right="1420" w:bottom="280" w:left="1440" w:header="720" w:footer="720" w:gutter="0"/>
          <w:cols w:space="720"/>
        </w:sectPr>
      </w:pPr>
    </w:p>
    <w:p w:rsidR="0009563F" w:rsidRDefault="00822B19">
      <w:pPr>
        <w:spacing w:before="40"/>
        <w:ind w:left="218"/>
        <w:rPr>
          <w:sz w:val="40"/>
          <w:szCs w:val="40"/>
        </w:rPr>
      </w:pPr>
      <w:r>
        <w:rPr>
          <w:b/>
          <w:sz w:val="40"/>
          <w:szCs w:val="40"/>
        </w:rPr>
        <w:lastRenderedPageBreak/>
        <w:t>Chap</w:t>
      </w:r>
      <w:r>
        <w:rPr>
          <w:b/>
          <w:spacing w:val="1"/>
          <w:sz w:val="40"/>
          <w:szCs w:val="40"/>
        </w:rPr>
        <w:t>t</w:t>
      </w:r>
      <w:r>
        <w:rPr>
          <w:b/>
          <w:sz w:val="40"/>
          <w:szCs w:val="40"/>
        </w:rPr>
        <w:t>er</w:t>
      </w:r>
      <w:r>
        <w:rPr>
          <w:b/>
          <w:spacing w:val="-10"/>
          <w:sz w:val="40"/>
          <w:szCs w:val="40"/>
        </w:rPr>
        <w:t xml:space="preserve"> </w:t>
      </w:r>
      <w:r>
        <w:rPr>
          <w:b/>
          <w:spacing w:val="-2"/>
          <w:sz w:val="40"/>
          <w:szCs w:val="40"/>
        </w:rPr>
        <w:t>F</w:t>
      </w:r>
      <w:r>
        <w:rPr>
          <w:b/>
          <w:sz w:val="40"/>
          <w:szCs w:val="40"/>
        </w:rPr>
        <w:t>o</w:t>
      </w:r>
      <w:r>
        <w:rPr>
          <w:b/>
          <w:spacing w:val="1"/>
          <w:sz w:val="40"/>
          <w:szCs w:val="40"/>
        </w:rPr>
        <w:t>u</w:t>
      </w:r>
      <w:r>
        <w:rPr>
          <w:b/>
          <w:sz w:val="40"/>
          <w:szCs w:val="40"/>
        </w:rPr>
        <w:t>r</w:t>
      </w:r>
      <w:r>
        <w:rPr>
          <w:b/>
          <w:spacing w:val="-9"/>
          <w:sz w:val="40"/>
          <w:szCs w:val="40"/>
        </w:rPr>
        <w:t xml:space="preserve"> </w:t>
      </w:r>
      <w:r>
        <w:rPr>
          <w:b/>
          <w:sz w:val="40"/>
          <w:szCs w:val="40"/>
        </w:rPr>
        <w:t>|</w:t>
      </w:r>
      <w:r>
        <w:rPr>
          <w:b/>
          <w:spacing w:val="-4"/>
          <w:sz w:val="40"/>
          <w:szCs w:val="40"/>
        </w:rPr>
        <w:t xml:space="preserve"> </w:t>
      </w:r>
      <w:r>
        <w:rPr>
          <w:b/>
          <w:sz w:val="40"/>
          <w:szCs w:val="40"/>
        </w:rPr>
        <w:t>S</w:t>
      </w:r>
      <w:r>
        <w:rPr>
          <w:b/>
          <w:spacing w:val="2"/>
          <w:sz w:val="40"/>
          <w:szCs w:val="40"/>
        </w:rPr>
        <w:t>y</w:t>
      </w:r>
      <w:r>
        <w:rPr>
          <w:b/>
          <w:sz w:val="40"/>
          <w:szCs w:val="40"/>
        </w:rPr>
        <w:t>stem</w:t>
      </w:r>
      <w:r>
        <w:rPr>
          <w:b/>
          <w:spacing w:val="-6"/>
          <w:sz w:val="40"/>
          <w:szCs w:val="40"/>
        </w:rPr>
        <w:t xml:space="preserve"> </w:t>
      </w:r>
      <w:r>
        <w:rPr>
          <w:b/>
          <w:spacing w:val="-37"/>
          <w:sz w:val="40"/>
          <w:szCs w:val="40"/>
        </w:rPr>
        <w:t>T</w:t>
      </w:r>
      <w:r>
        <w:rPr>
          <w:b/>
          <w:sz w:val="40"/>
          <w:szCs w:val="40"/>
        </w:rPr>
        <w:t>e</w:t>
      </w:r>
      <w:r>
        <w:rPr>
          <w:b/>
          <w:spacing w:val="-3"/>
          <w:sz w:val="40"/>
          <w:szCs w:val="40"/>
        </w:rPr>
        <w:t>s</w:t>
      </w:r>
      <w:r>
        <w:rPr>
          <w:b/>
          <w:sz w:val="40"/>
          <w:szCs w:val="40"/>
        </w:rPr>
        <w:t>ting</w:t>
      </w:r>
    </w:p>
    <w:p w:rsidR="0009563F" w:rsidRDefault="00822B19">
      <w:pPr>
        <w:spacing w:before="4" w:line="320" w:lineRule="exact"/>
        <w:ind w:left="218" w:right="429"/>
        <w:rPr>
          <w:sz w:val="28"/>
          <w:szCs w:val="28"/>
        </w:rPr>
      </w:pPr>
      <w:r>
        <w:rPr>
          <w:b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y</w:t>
      </w:r>
      <w:r>
        <w:rPr>
          <w:b/>
          <w:spacing w:val="-1"/>
          <w:sz w:val="28"/>
          <w:szCs w:val="28"/>
        </w:rPr>
        <w:t>s</w:t>
      </w:r>
      <w:r>
        <w:rPr>
          <w:b/>
          <w:sz w:val="28"/>
          <w:szCs w:val="28"/>
        </w:rPr>
        <w:t>tem</w:t>
      </w:r>
      <w:r>
        <w:rPr>
          <w:b/>
          <w:spacing w:val="6"/>
          <w:sz w:val="28"/>
          <w:szCs w:val="28"/>
        </w:rPr>
        <w:t xml:space="preserve"> </w:t>
      </w:r>
      <w:r>
        <w:rPr>
          <w:b/>
          <w:spacing w:val="-26"/>
          <w:sz w:val="28"/>
          <w:szCs w:val="28"/>
        </w:rPr>
        <w:t>T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t</w:t>
      </w:r>
      <w:r>
        <w:rPr>
          <w:b/>
          <w:spacing w:val="9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as</w:t>
      </w:r>
      <w:r>
        <w:rPr>
          <w:b/>
          <w:sz w:val="28"/>
          <w:szCs w:val="28"/>
        </w:rPr>
        <w:t>e</w:t>
      </w:r>
      <w:r>
        <w:rPr>
          <w:b/>
          <w:spacing w:val="9"/>
          <w:sz w:val="28"/>
          <w:szCs w:val="28"/>
        </w:rPr>
        <w:t xml:space="preserve"> </w:t>
      </w:r>
      <w:r>
        <w:rPr>
          <w:b/>
          <w:sz w:val="28"/>
          <w:szCs w:val="28"/>
        </w:rPr>
        <w:t>(</w:t>
      </w:r>
      <w:r>
        <w:rPr>
          <w:b/>
          <w:spacing w:val="-3"/>
          <w:sz w:val="28"/>
          <w:szCs w:val="28"/>
        </w:rPr>
        <w:t>S</w:t>
      </w:r>
      <w:r>
        <w:rPr>
          <w:b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C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0</w:t>
      </w:r>
      <w:r>
        <w:rPr>
          <w:b/>
          <w:spacing w:val="-1"/>
          <w:sz w:val="28"/>
          <w:szCs w:val="28"/>
        </w:rPr>
        <w:t>1</w:t>
      </w:r>
      <w:r>
        <w:rPr>
          <w:b/>
          <w:sz w:val="28"/>
          <w:szCs w:val="28"/>
        </w:rPr>
        <w:t>):</w:t>
      </w:r>
      <w:r>
        <w:rPr>
          <w:b/>
          <w:spacing w:val="9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D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c</w:t>
      </w:r>
      <w:r>
        <w:rPr>
          <w:b/>
          <w:spacing w:val="-2"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o</w:t>
      </w:r>
      <w:r>
        <w:rPr>
          <w:b/>
          <w:spacing w:val="-2"/>
          <w:sz w:val="28"/>
          <w:szCs w:val="28"/>
        </w:rPr>
        <w:t>r</w:t>
      </w:r>
      <w:r>
        <w:rPr>
          <w:b/>
          <w:sz w:val="28"/>
          <w:szCs w:val="28"/>
        </w:rPr>
        <w:t>s</w:t>
      </w:r>
      <w:r>
        <w:rPr>
          <w:b/>
          <w:spacing w:val="10"/>
          <w:sz w:val="28"/>
          <w:szCs w:val="28"/>
        </w:rPr>
        <w:t xml:space="preserve"> </w:t>
      </w:r>
      <w:r>
        <w:rPr>
          <w:b/>
          <w:sz w:val="28"/>
          <w:szCs w:val="28"/>
        </w:rPr>
        <w:t>c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n</w:t>
      </w:r>
      <w:r>
        <w:rPr>
          <w:b/>
          <w:spacing w:val="11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vi</w:t>
      </w:r>
      <w:r>
        <w:rPr>
          <w:b/>
          <w:spacing w:val="-2"/>
          <w:sz w:val="28"/>
          <w:szCs w:val="28"/>
        </w:rPr>
        <w:t>e</w:t>
      </w:r>
      <w:r>
        <w:rPr>
          <w:b/>
          <w:sz w:val="28"/>
          <w:szCs w:val="28"/>
        </w:rPr>
        <w:t>w</w:t>
      </w:r>
      <w:r>
        <w:rPr>
          <w:b/>
          <w:spacing w:val="8"/>
          <w:sz w:val="28"/>
          <w:szCs w:val="28"/>
        </w:rPr>
        <w:t xml:space="preserve"> </w:t>
      </w:r>
      <w:r>
        <w:rPr>
          <w:b/>
          <w:sz w:val="28"/>
          <w:szCs w:val="28"/>
        </w:rPr>
        <w:t>a</w:t>
      </w:r>
      <w:r>
        <w:rPr>
          <w:b/>
          <w:spacing w:val="10"/>
          <w:sz w:val="28"/>
          <w:szCs w:val="28"/>
        </w:rPr>
        <w:t xml:space="preserve"> </w:t>
      </w:r>
      <w:r>
        <w:rPr>
          <w:b/>
          <w:sz w:val="28"/>
          <w:szCs w:val="28"/>
        </w:rPr>
        <w:t>d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c</w:t>
      </w:r>
      <w:r>
        <w:rPr>
          <w:b/>
          <w:spacing w:val="-2"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r</w:t>
      </w:r>
      <w:r>
        <w:rPr>
          <w:b/>
          <w:spacing w:val="4"/>
          <w:sz w:val="28"/>
          <w:szCs w:val="28"/>
        </w:rPr>
        <w:t xml:space="preserve"> </w:t>
      </w:r>
      <w:r>
        <w:rPr>
          <w:b/>
          <w:spacing w:val="-3"/>
          <w:sz w:val="28"/>
          <w:szCs w:val="28"/>
        </w:rPr>
        <w:t>h</w:t>
      </w:r>
      <w:r>
        <w:rPr>
          <w:b/>
          <w:spacing w:val="-1"/>
          <w:sz w:val="28"/>
          <w:szCs w:val="28"/>
        </w:rPr>
        <w:t>o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e</w:t>
      </w:r>
      <w:r>
        <w:rPr>
          <w:b/>
          <w:spacing w:val="9"/>
          <w:sz w:val="28"/>
          <w:szCs w:val="28"/>
        </w:rPr>
        <w:t xml:space="preserve"> </w:t>
      </w:r>
      <w:r>
        <w:rPr>
          <w:b/>
          <w:sz w:val="28"/>
          <w:szCs w:val="28"/>
        </w:rPr>
        <w:t>p</w:t>
      </w:r>
      <w:r>
        <w:rPr>
          <w:b/>
          <w:spacing w:val="1"/>
          <w:sz w:val="28"/>
          <w:szCs w:val="28"/>
        </w:rPr>
        <w:t>ag</w:t>
      </w:r>
      <w:r>
        <w:rPr>
          <w:b/>
          <w:sz w:val="28"/>
          <w:szCs w:val="28"/>
        </w:rPr>
        <w:t>e</w:t>
      </w:r>
      <w:r>
        <w:rPr>
          <w:b/>
          <w:spacing w:val="9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o</w:t>
      </w:r>
      <w:r>
        <w:rPr>
          <w:b/>
          <w:sz w:val="28"/>
          <w:szCs w:val="28"/>
        </w:rPr>
        <w:t>n the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3"/>
          <w:sz w:val="28"/>
          <w:szCs w:val="28"/>
        </w:rPr>
        <w:t>w</w:t>
      </w:r>
      <w:r>
        <w:rPr>
          <w:b/>
          <w:sz w:val="28"/>
          <w:szCs w:val="28"/>
        </w:rPr>
        <w:t>eb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p</w:t>
      </w:r>
      <w:r>
        <w:rPr>
          <w:b/>
          <w:spacing w:val="-3"/>
          <w:sz w:val="28"/>
          <w:szCs w:val="28"/>
        </w:rPr>
        <w:t>p</w:t>
      </w:r>
      <w:r>
        <w:rPr>
          <w:b/>
          <w:spacing w:val="1"/>
          <w:sz w:val="28"/>
          <w:szCs w:val="28"/>
        </w:rPr>
        <w:t>li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2"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o</w:t>
      </w:r>
      <w:r>
        <w:rPr>
          <w:b/>
          <w:spacing w:val="2"/>
          <w:sz w:val="28"/>
          <w:szCs w:val="28"/>
        </w:rPr>
        <w:t>n</w:t>
      </w:r>
      <w:r>
        <w:rPr>
          <w:b/>
          <w:sz w:val="28"/>
          <w:szCs w:val="28"/>
        </w:rPr>
        <w:t>.</w:t>
      </w:r>
    </w:p>
    <w:p w:rsidR="0009563F" w:rsidRDefault="0009563F">
      <w:pPr>
        <w:spacing w:before="4" w:line="240" w:lineRule="exact"/>
        <w:rPr>
          <w:sz w:val="24"/>
          <w:szCs w:val="24"/>
        </w:rPr>
      </w:pP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1"/>
        <w:gridCol w:w="6887"/>
      </w:tblGrid>
      <w:tr w:rsidR="0009563F">
        <w:trPr>
          <w:trHeight w:hRule="exact" w:val="516"/>
        </w:trPr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3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3"/>
                <w:sz w:val="22"/>
                <w:szCs w:val="22"/>
              </w:rPr>
              <w:t>p</w:t>
            </w:r>
            <w:r>
              <w:rPr>
                <w:b/>
                <w:spacing w:val="1"/>
                <w:sz w:val="22"/>
                <w:szCs w:val="22"/>
              </w:rPr>
              <w:t>ti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0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0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8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6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7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0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UR</w:t>
            </w:r>
            <w:r>
              <w:rPr>
                <w:spacing w:val="5"/>
                <w:sz w:val="22"/>
                <w:szCs w:val="22"/>
              </w:rPr>
              <w:t>S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01.</w:t>
            </w:r>
            <w:r>
              <w:rPr>
                <w:spacing w:val="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9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</w:t>
            </w:r>
            <w:r>
              <w:rPr>
                <w:spacing w:val="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 xml:space="preserve"> on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eb a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n.</w:t>
            </w:r>
          </w:p>
        </w:tc>
      </w:tr>
      <w:tr w:rsidR="0009563F">
        <w:trPr>
          <w:trHeight w:hRule="exact" w:val="264"/>
        </w:trPr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6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equi</w:t>
            </w:r>
            <w:r>
              <w:rPr>
                <w:b/>
                <w:spacing w:val="-1"/>
                <w:sz w:val="22"/>
                <w:szCs w:val="22"/>
              </w:rPr>
              <w:t>s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ust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n.</w:t>
            </w:r>
          </w:p>
        </w:tc>
      </w:tr>
      <w:tr w:rsidR="0009563F">
        <w:trPr>
          <w:trHeight w:hRule="exact" w:val="516"/>
        </w:trPr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epa</w:t>
            </w:r>
            <w:r>
              <w:rPr>
                <w:b/>
                <w:spacing w:val="-7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a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a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em 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fr</w:t>
            </w:r>
            <w:r>
              <w:rPr>
                <w:sz w:val="22"/>
                <w:szCs w:val="22"/>
              </w:rPr>
              <w:t xml:space="preserve">om 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ba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 xml:space="preserve">h 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pos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</w:t>
            </w:r>
            <w:proofErr w:type="gramEnd"/>
            <w:r>
              <w:rPr>
                <w:sz w:val="22"/>
                <w:szCs w:val="22"/>
              </w:rPr>
              <w:t>, 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e,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and us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</w:tr>
      <w:tr w:rsidR="0009563F">
        <w:trPr>
          <w:trHeight w:hRule="exact" w:val="264"/>
        </w:trPr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pacing w:val="-10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eps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e” on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enu ba</w:t>
            </w:r>
            <w:r>
              <w:rPr>
                <w:spacing w:val="-1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.</w:t>
            </w:r>
          </w:p>
        </w:tc>
      </w:tr>
    </w:tbl>
    <w:p w:rsidR="0009563F" w:rsidRDefault="0009563F">
      <w:pPr>
        <w:spacing w:before="1" w:line="180" w:lineRule="exact"/>
        <w:rPr>
          <w:sz w:val="19"/>
          <w:szCs w:val="19"/>
        </w:r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2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35</w:t>
            </w:r>
          </w:p>
        </w:tc>
      </w:tr>
      <w:tr w:rsidR="00B43AA3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pgSz w:w="11920" w:h="16840"/>
          <w:pgMar w:top="1380" w:right="1320" w:bottom="280" w:left="1580" w:header="720" w:footer="720" w:gutter="0"/>
          <w:cols w:space="720"/>
        </w:sectPr>
      </w:pPr>
    </w:p>
    <w:p w:rsidR="0009563F" w:rsidRDefault="00B43AA3">
      <w:pPr>
        <w:spacing w:before="2" w:line="200" w:lineRule="exact"/>
      </w:pPr>
      <w:r>
        <w:rPr>
          <w:noProof/>
          <w:lang w:bidi="th-TH"/>
        </w:rPr>
        <w:lastRenderedPageBreak/>
        <mc:AlternateContent>
          <mc:Choice Requires="wps">
            <w:drawing>
              <wp:anchor distT="0" distB="0" distL="114300" distR="114300" simplePos="0" relativeHeight="503314562" behindDoc="1" locked="0" layoutInCell="1" allowOverlap="1">
                <wp:simplePos x="0" y="0"/>
                <wp:positionH relativeFrom="page">
                  <wp:posOffset>901700</wp:posOffset>
                </wp:positionH>
                <wp:positionV relativeFrom="page">
                  <wp:posOffset>1149985</wp:posOffset>
                </wp:positionV>
                <wp:extent cx="764540" cy="203835"/>
                <wp:effectExtent l="0" t="0" r="635" b="0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4540" cy="203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2D91" w:rsidRDefault="00A02D91" w:rsidP="00B43AA3">
                            <w:pPr>
                              <w:spacing w:line="300" w:lineRule="exact"/>
                              <w:ind w:left="20" w:right="-42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pacing w:val="-26"/>
                                <w:sz w:val="28"/>
                                <w:szCs w:val="28"/>
                              </w:rPr>
                              <w:t>T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spacing w:val="1"/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t </w:t>
                            </w:r>
                            <w:r>
                              <w:rPr>
                                <w:b/>
                                <w:spacing w:val="-3"/>
                                <w:sz w:val="28"/>
                                <w:szCs w:val="28"/>
                              </w:rPr>
                              <w:t>c</w:t>
                            </w:r>
                            <w:r>
                              <w:rPr>
                                <w:b/>
                                <w:spacing w:val="1"/>
                                <w:sz w:val="28"/>
                                <w:szCs w:val="28"/>
                              </w:rPr>
                              <w:t>as</w:t>
                            </w:r>
                            <w:r>
                              <w:rPr>
                                <w:b/>
                                <w:spacing w:val="-2"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71pt;margin-top:90.55pt;width:60.2pt;height:16.05pt;z-index:-191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Xm9rwIAALEFAAAOAAAAZHJzL2Uyb0RvYy54bWysVG1vmzAQ/j5p/8Hyd8pLnQRQSdWGME3q&#10;XqR2P8ABE6yBzWwnpJv233c2IU1bTZq28cE67PNz99w9vqvrQ9eiPVOaS5Hh8CLAiIlSVlxsM/zl&#10;ofBijLShoqKtFCzDj0zj6+XbN1dDn7JINrKtmEIAInQ69BlujOlT39dlwzqqL2TPBBzWUnXUwK/a&#10;+pWiA6B3rR8FwdwfpKp6JUumNezm4yFeOvy6ZqX5VNeaGdRmGHIzblVu3djVX17RdKto3/DymAb9&#10;iyw6ygUEPUHl1FC0U/wVVMdLJbWszUUpO1/WNS+Z4wBswuAFm/uG9sxxgeLo/lQm/f9gy4/7zwrx&#10;CnpHMBK0gx49sINBt/KAYAvqM/Q6Bbf7HhzNAfbB13HV/Z0sv2ok5KqhYstulJJDw2gF+YX2pn92&#10;dcTRFmQzfJAVxKE7Ix3QoVadLR6UAwE69Onx1BubSwmbizmZETgp4SgKLuPLmYtA0+lyr7R5x2SH&#10;rJFhBa134HR/p41NhqaTi40lZMHb1rW/Fc82wHHcgdBw1Z7ZJFw3fyRBso7XMfFINF97JMhz76ZY&#10;EW9ehItZfpmvVnn408YNSdrwqmLChpmUFZI/69xR46MmTtrSsuWVhbMpabXdrFqF9hSUXbjvWJAz&#10;N/95Gq4IwOUFpTAiwW2UeMU8XnikIDMvWQSxF4TJbTIPSELy4jmlOy7Yv1NCQ4aTWTQbtfRbboH7&#10;XnOjaccNzI6WdxmOT040tQpci8q11lDejvZZKWz6T6WAdk+Ndnq1Eh3Fag6bw/g0bHSr5Y2sHkHA&#10;SoLAQIsw98BopPqO0QAzJMP6244qhlH7XsAjsANnMtRkbCaDihKuZthgNJorMw6mXa/4tgHk8ZkJ&#10;eQMPpeZOxE9ZHJ8XzAXH5TjD7OA5/3deT5N2+QsAAP//AwBQSwMEFAAGAAgAAAAhAH+JiPHfAAAA&#10;CwEAAA8AAABkcnMvZG93bnJldi54bWxMj8FOwzAQRO9I/IO1SNyok1BFJcSpKgQnJEQaDhydeJtY&#10;jdchdtvw9ywnuM1oR7Nvyu3iRnHGOVhPCtJVAgKp88ZSr+CjebnbgAhRk9GjJ1TwjQG21fVVqQvj&#10;L1TjeR97wSUUCq1giHEqpAzdgE6HlZ+Q+Hbws9OR7dxLM+sLl7tRZkmSS6ct8YdBT/g0YHfcn5yC&#10;3SfVz/brrX2vD7VtmoeEXvOjUrc3y+4RRMQl/oXhF5/RoWKm1p/IBDGyX2e8JbLYpCkITmR5tgbR&#10;skjvM5BVKf9vqH4AAAD//wMAUEsBAi0AFAAGAAgAAAAhALaDOJL+AAAA4QEAABMAAAAAAAAAAAAA&#10;AAAAAAAAAFtDb250ZW50X1R5cGVzXS54bWxQSwECLQAUAAYACAAAACEAOP0h/9YAAACUAQAACwAA&#10;AAAAAAAAAAAAAAAvAQAAX3JlbHMvLnJlbHNQSwECLQAUAAYACAAAACEAEPl5va8CAACxBQAADgAA&#10;AAAAAAAAAAAAAAAuAgAAZHJzL2Uyb0RvYy54bWxQSwECLQAUAAYACAAAACEAf4mI8d8AAAALAQAA&#10;DwAAAAAAAAAAAAAAAAAJBQAAZHJzL2Rvd25yZXYueG1sUEsFBgAAAAAEAAQA8wAAABUGAAAAAA==&#10;" filled="f" stroked="f">
                <v:textbox inset="0,0,0,0">
                  <w:txbxContent>
                    <w:p w:rsidR="00A02D91" w:rsidRDefault="00A02D91" w:rsidP="00B43AA3">
                      <w:pPr>
                        <w:spacing w:line="300" w:lineRule="exact"/>
                        <w:ind w:left="20" w:right="-42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pacing w:val="-26"/>
                          <w:sz w:val="28"/>
                          <w:szCs w:val="28"/>
                        </w:rPr>
                        <w:t>T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spacing w:val="1"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t </w:t>
                      </w:r>
                      <w:r>
                        <w:rPr>
                          <w:b/>
                          <w:spacing w:val="-3"/>
                          <w:sz w:val="28"/>
                          <w:szCs w:val="28"/>
                        </w:rPr>
                        <w:t>c</w:t>
                      </w:r>
                      <w:r>
                        <w:rPr>
                          <w:b/>
                          <w:spacing w:val="1"/>
                          <w:sz w:val="28"/>
                          <w:szCs w:val="28"/>
                        </w:rPr>
                        <w:t>as</w:t>
                      </w:r>
                      <w:r>
                        <w:rPr>
                          <w:b/>
                          <w:spacing w:val="-2"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22B19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510" type="#_x0000_t75" style="position:absolute;margin-left:389.3pt;margin-top:157.55pt;width:387.2pt;height:186.6pt;z-index:-15395;mso-position-horizontal-relative:page;mso-position-vertical-relative:page">
            <v:imagedata r:id="rId7" o:title=""/>
            <w10:wrap anchorx="page" anchory="page"/>
          </v:shape>
        </w:pict>
      </w: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8"/>
        <w:gridCol w:w="3233"/>
        <w:gridCol w:w="2693"/>
        <w:gridCol w:w="7967"/>
      </w:tblGrid>
      <w:tr w:rsidR="0009563F">
        <w:trPr>
          <w:trHeight w:hRule="exact" w:val="262"/>
        </w:trPr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ID</w:t>
            </w:r>
          </w:p>
        </w:tc>
        <w:tc>
          <w:tcPr>
            <w:tcW w:w="32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7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9563F">
        <w:trPr>
          <w:trHeight w:hRule="exact" w:val="4779"/>
        </w:trPr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1.1</w:t>
            </w:r>
          </w:p>
        </w:tc>
        <w:tc>
          <w:tcPr>
            <w:tcW w:w="32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eb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proofErr w:type="gramEnd"/>
            <w:r>
              <w:rPr>
                <w:sz w:val="22"/>
                <w:szCs w:val="22"/>
              </w:rPr>
              <w:t xml:space="preserve"> s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cc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sf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266" w:right="1269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7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sh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do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pa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ch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nc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 xml:space="preserve">es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ent</w:t>
            </w:r>
          </w:p>
          <w:p w:rsidR="0009563F" w:rsidRDefault="00822B19">
            <w:pPr>
              <w:spacing w:before="3" w:line="240" w:lineRule="exact"/>
              <w:ind w:left="102" w:right="2200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doc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1"/>
                <w:sz w:val="22"/>
                <w:szCs w:val="22"/>
              </w:rPr>
              <w:t>r</w:t>
            </w:r>
            <w:proofErr w:type="gramEnd"/>
            <w:r>
              <w:rPr>
                <w:sz w:val="22"/>
                <w:szCs w:val="22"/>
              </w:rPr>
              <w:t>, 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ons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u box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op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enu bo</w:t>
            </w:r>
            <w:r>
              <w:rPr>
                <w:spacing w:val="1"/>
                <w:sz w:val="22"/>
                <w:szCs w:val="22"/>
              </w:rPr>
              <w:t>x</w:t>
            </w:r>
            <w:r>
              <w:rPr>
                <w:sz w:val="22"/>
                <w:szCs w:val="22"/>
              </w:rPr>
              <w:t xml:space="preserve">. 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15" w:line="240" w:lineRule="exact"/>
        <w:rPr>
          <w:sz w:val="24"/>
          <w:szCs w:val="24"/>
        </w:rPr>
      </w:pPr>
    </w:p>
    <w:tbl>
      <w:tblPr>
        <w:tblW w:w="0" w:type="auto"/>
        <w:tblInd w:w="33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36</w:t>
            </w:r>
          </w:p>
        </w:tc>
      </w:tr>
      <w:tr w:rsidR="00B43AA3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8"/>
          <w:pgSz w:w="16840" w:h="11920" w:orient="landscape"/>
          <w:pgMar w:top="1900" w:right="1080" w:bottom="280" w:left="940" w:header="1712" w:footer="0" w:gutter="0"/>
          <w:cols w:space="720"/>
        </w:sectPr>
      </w:pPr>
    </w:p>
    <w:p w:rsidR="0009563F" w:rsidRDefault="00822B19">
      <w:pPr>
        <w:spacing w:before="63" w:line="320" w:lineRule="exact"/>
        <w:ind w:left="218" w:right="429"/>
        <w:jc w:val="both"/>
        <w:rPr>
          <w:sz w:val="28"/>
          <w:szCs w:val="28"/>
        </w:rPr>
      </w:pPr>
      <w:r>
        <w:lastRenderedPageBreak/>
        <w:pict>
          <v:group id="_x0000_s1507" style="position:absolute;left:0;text-align:left;margin-left:307.1pt;margin-top:154.5pt;width:88.05pt;height:62.75pt;z-index:-15394;mso-position-horizontal-relative:page" coordorigin="6142,3090" coordsize="1761,1255">
            <v:shape id="_x0000_s1509" type="#_x0000_t75" style="position:absolute;left:6142;top:3090;width:1761;height:1255">
              <v:imagedata r:id="rId9" o:title=""/>
            </v:shape>
            <v:shape id="_x0000_s1508" style="position:absolute;left:6259;top:3645;width:1545;height:255" coordorigin="6259,3645" coordsize="1545,255" path="m6259,3900r1545,l7804,3645r-1545,l6259,3900xe" filled="f" strokecolor="red" strokeweight="1.5pt">
              <v:path arrowok="t"/>
            </v:shape>
            <w10:wrap anchorx="page"/>
          </v:group>
        </w:pict>
      </w:r>
      <w:r>
        <w:rPr>
          <w:b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y</w:t>
      </w:r>
      <w:r>
        <w:rPr>
          <w:b/>
          <w:spacing w:val="-1"/>
          <w:sz w:val="28"/>
          <w:szCs w:val="28"/>
        </w:rPr>
        <w:t>s</w:t>
      </w:r>
      <w:r>
        <w:rPr>
          <w:b/>
          <w:sz w:val="28"/>
          <w:szCs w:val="28"/>
        </w:rPr>
        <w:t xml:space="preserve">tem </w:t>
      </w:r>
      <w:r>
        <w:rPr>
          <w:b/>
          <w:spacing w:val="-26"/>
          <w:sz w:val="28"/>
          <w:szCs w:val="28"/>
        </w:rPr>
        <w:t>T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t</w:t>
      </w:r>
      <w:r>
        <w:rPr>
          <w:b/>
          <w:spacing w:val="3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as</w:t>
      </w:r>
      <w:r>
        <w:rPr>
          <w:b/>
          <w:sz w:val="28"/>
          <w:szCs w:val="28"/>
        </w:rPr>
        <w:t>e</w:t>
      </w:r>
      <w:r>
        <w:rPr>
          <w:b/>
          <w:spacing w:val="3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(</w:t>
      </w:r>
      <w:r>
        <w:rPr>
          <w:b/>
          <w:sz w:val="28"/>
          <w:szCs w:val="28"/>
        </w:rPr>
        <w:t>ST</w:t>
      </w:r>
      <w:r>
        <w:rPr>
          <w:b/>
          <w:spacing w:val="1"/>
          <w:sz w:val="28"/>
          <w:szCs w:val="28"/>
        </w:rPr>
        <w:t>C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0</w:t>
      </w:r>
      <w:r>
        <w:rPr>
          <w:b/>
          <w:spacing w:val="-1"/>
          <w:sz w:val="28"/>
          <w:szCs w:val="28"/>
        </w:rPr>
        <w:t>2</w:t>
      </w:r>
      <w:r>
        <w:rPr>
          <w:b/>
          <w:sz w:val="28"/>
          <w:szCs w:val="28"/>
        </w:rPr>
        <w:t>):</w:t>
      </w:r>
      <w:r>
        <w:rPr>
          <w:b/>
          <w:spacing w:val="3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D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c</w:t>
      </w:r>
      <w:r>
        <w:rPr>
          <w:b/>
          <w:spacing w:val="-2"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o</w:t>
      </w:r>
      <w:r>
        <w:rPr>
          <w:b/>
          <w:spacing w:val="-2"/>
          <w:sz w:val="28"/>
          <w:szCs w:val="28"/>
        </w:rPr>
        <w:t>r</w:t>
      </w:r>
      <w:r>
        <w:rPr>
          <w:b/>
          <w:sz w:val="28"/>
          <w:szCs w:val="28"/>
        </w:rPr>
        <w:t>s</w:t>
      </w:r>
      <w:r>
        <w:rPr>
          <w:b/>
          <w:spacing w:val="4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n</w:t>
      </w:r>
      <w:r>
        <w:rPr>
          <w:b/>
          <w:spacing w:val="3"/>
          <w:sz w:val="28"/>
          <w:szCs w:val="28"/>
        </w:rPr>
        <w:t xml:space="preserve"> </w:t>
      </w:r>
      <w:r>
        <w:rPr>
          <w:b/>
          <w:sz w:val="28"/>
          <w:szCs w:val="28"/>
        </w:rPr>
        <w:t>c</w:t>
      </w:r>
      <w:r>
        <w:rPr>
          <w:b/>
          <w:spacing w:val="-4"/>
          <w:sz w:val="28"/>
          <w:szCs w:val="28"/>
        </w:rPr>
        <w:t>r</w:t>
      </w:r>
      <w:r>
        <w:rPr>
          <w:b/>
          <w:spacing w:val="-2"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te</w:t>
      </w:r>
      <w:r>
        <w:rPr>
          <w:b/>
          <w:spacing w:val="3"/>
          <w:sz w:val="28"/>
          <w:szCs w:val="28"/>
        </w:rPr>
        <w:t xml:space="preserve"> </w:t>
      </w:r>
      <w:r>
        <w:rPr>
          <w:b/>
          <w:spacing w:val="-3"/>
          <w:sz w:val="28"/>
          <w:szCs w:val="28"/>
        </w:rPr>
        <w:t>p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i</w:t>
      </w:r>
      <w:r>
        <w:rPr>
          <w:b/>
          <w:sz w:val="28"/>
          <w:szCs w:val="28"/>
        </w:rPr>
        <w:t>ent</w:t>
      </w:r>
      <w:r>
        <w:rPr>
          <w:b/>
          <w:spacing w:val="-12"/>
          <w:sz w:val="28"/>
          <w:szCs w:val="28"/>
        </w:rPr>
        <w:t>’</w:t>
      </w:r>
      <w:r>
        <w:rPr>
          <w:b/>
          <w:sz w:val="28"/>
          <w:szCs w:val="28"/>
        </w:rPr>
        <w:t>s</w:t>
      </w:r>
      <w:r>
        <w:rPr>
          <w:b/>
          <w:spacing w:val="2"/>
          <w:sz w:val="28"/>
          <w:szCs w:val="28"/>
        </w:rPr>
        <w:t xml:space="preserve"> </w:t>
      </w:r>
      <w:r>
        <w:rPr>
          <w:b/>
          <w:sz w:val="28"/>
          <w:szCs w:val="28"/>
        </w:rPr>
        <w:t>p</w:t>
      </w:r>
      <w:r>
        <w:rPr>
          <w:b/>
          <w:spacing w:val="-5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o</w:t>
      </w:r>
      <w:r>
        <w:rPr>
          <w:b/>
          <w:spacing w:val="-2"/>
          <w:sz w:val="28"/>
          <w:szCs w:val="28"/>
        </w:rPr>
        <w:t>f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l</w:t>
      </w:r>
      <w:r>
        <w:rPr>
          <w:b/>
          <w:sz w:val="28"/>
          <w:szCs w:val="28"/>
        </w:rPr>
        <w:t>es</w:t>
      </w:r>
      <w:r>
        <w:rPr>
          <w:b/>
          <w:spacing w:val="2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 xml:space="preserve">n the </w:t>
      </w:r>
      <w:r>
        <w:rPr>
          <w:b/>
          <w:spacing w:val="3"/>
          <w:sz w:val="28"/>
          <w:szCs w:val="28"/>
        </w:rPr>
        <w:t>w</w:t>
      </w:r>
      <w:r>
        <w:rPr>
          <w:b/>
          <w:sz w:val="28"/>
          <w:szCs w:val="28"/>
        </w:rPr>
        <w:t xml:space="preserve">eb 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p</w:t>
      </w:r>
      <w:r>
        <w:rPr>
          <w:b/>
          <w:spacing w:val="-3"/>
          <w:sz w:val="28"/>
          <w:szCs w:val="28"/>
        </w:rPr>
        <w:t>p</w:t>
      </w:r>
      <w:r>
        <w:rPr>
          <w:b/>
          <w:spacing w:val="1"/>
          <w:sz w:val="28"/>
          <w:szCs w:val="28"/>
        </w:rPr>
        <w:t>l</w:t>
      </w:r>
      <w:r>
        <w:rPr>
          <w:b/>
          <w:spacing w:val="-1"/>
          <w:sz w:val="28"/>
          <w:szCs w:val="28"/>
        </w:rPr>
        <w:t>i</w:t>
      </w:r>
      <w:r>
        <w:rPr>
          <w:b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2"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io</w:t>
      </w:r>
      <w:r>
        <w:rPr>
          <w:b/>
          <w:sz w:val="28"/>
          <w:szCs w:val="28"/>
        </w:rPr>
        <w:t>n</w:t>
      </w:r>
      <w:r>
        <w:rPr>
          <w:b/>
          <w:spacing w:val="4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pp</w:t>
      </w:r>
      <w:r>
        <w:rPr>
          <w:b/>
          <w:spacing w:val="-1"/>
          <w:sz w:val="28"/>
          <w:szCs w:val="28"/>
        </w:rPr>
        <w:t>l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2"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io</w:t>
      </w:r>
      <w:r>
        <w:rPr>
          <w:b/>
          <w:sz w:val="28"/>
          <w:szCs w:val="28"/>
        </w:rPr>
        <w:t>n</w:t>
      </w:r>
      <w:r>
        <w:rPr>
          <w:b/>
          <w:spacing w:val="2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b</w:t>
      </w:r>
      <w:r>
        <w:rPr>
          <w:b/>
          <w:sz w:val="28"/>
          <w:szCs w:val="28"/>
        </w:rPr>
        <w:t>y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i</w:t>
      </w:r>
      <w:r>
        <w:rPr>
          <w:b/>
          <w:sz w:val="28"/>
          <w:szCs w:val="28"/>
        </w:rPr>
        <w:t>nputt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3"/>
          <w:sz w:val="28"/>
          <w:szCs w:val="28"/>
        </w:rPr>
        <w:t>n</w:t>
      </w:r>
      <w:r>
        <w:rPr>
          <w:b/>
          <w:sz w:val="28"/>
          <w:szCs w:val="28"/>
        </w:rPr>
        <w:t>g</w:t>
      </w:r>
      <w:r>
        <w:rPr>
          <w:b/>
          <w:spacing w:val="5"/>
          <w:sz w:val="28"/>
          <w:szCs w:val="28"/>
        </w:rPr>
        <w:t xml:space="preserve"> </w:t>
      </w:r>
      <w:r>
        <w:rPr>
          <w:b/>
          <w:sz w:val="28"/>
          <w:szCs w:val="28"/>
        </w:rPr>
        <w:t>pe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-1"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n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l</w:t>
      </w:r>
      <w:r>
        <w:rPr>
          <w:b/>
          <w:spacing w:val="1"/>
          <w:sz w:val="28"/>
          <w:szCs w:val="28"/>
        </w:rPr>
        <w:t xml:space="preserve"> i</w:t>
      </w:r>
      <w:r>
        <w:rPr>
          <w:b/>
          <w:sz w:val="28"/>
          <w:szCs w:val="28"/>
        </w:rPr>
        <w:t>d,</w:t>
      </w:r>
      <w:r>
        <w:rPr>
          <w:b/>
          <w:spacing w:val="2"/>
          <w:sz w:val="28"/>
          <w:szCs w:val="28"/>
        </w:rPr>
        <w:t xml:space="preserve"> </w:t>
      </w:r>
      <w:r>
        <w:rPr>
          <w:b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 xml:space="preserve">e, 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ur</w:t>
      </w:r>
      <w:r>
        <w:rPr>
          <w:b/>
          <w:spacing w:val="-3"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e,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z w:val="28"/>
          <w:szCs w:val="28"/>
        </w:rPr>
        <w:t>p</w:t>
      </w:r>
      <w:r>
        <w:rPr>
          <w:b/>
          <w:spacing w:val="-5"/>
          <w:sz w:val="28"/>
          <w:szCs w:val="28"/>
        </w:rPr>
        <w:t>r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c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pt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 xml:space="preserve">n </w:t>
      </w:r>
      <w:r>
        <w:rPr>
          <w:b/>
          <w:spacing w:val="-2"/>
          <w:sz w:val="28"/>
          <w:szCs w:val="28"/>
        </w:rPr>
        <w:t>o</w:t>
      </w:r>
      <w:r>
        <w:rPr>
          <w:b/>
          <w:sz w:val="28"/>
          <w:szCs w:val="28"/>
        </w:rPr>
        <w:t>r</w:t>
      </w:r>
      <w:r>
        <w:rPr>
          <w:b/>
          <w:spacing w:val="-5"/>
          <w:sz w:val="28"/>
          <w:szCs w:val="28"/>
        </w:rPr>
        <w:t xml:space="preserve"> </w:t>
      </w:r>
      <w:r>
        <w:rPr>
          <w:b/>
          <w:sz w:val="28"/>
          <w:szCs w:val="28"/>
        </w:rPr>
        <w:t>us</w:t>
      </w:r>
      <w:r>
        <w:rPr>
          <w:b/>
          <w:spacing w:val="-2"/>
          <w:sz w:val="28"/>
          <w:szCs w:val="28"/>
        </w:rPr>
        <w:t>e</w:t>
      </w:r>
      <w:r>
        <w:rPr>
          <w:b/>
          <w:sz w:val="28"/>
          <w:szCs w:val="28"/>
        </w:rPr>
        <w:t>rn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m</w:t>
      </w:r>
      <w:r>
        <w:rPr>
          <w:b/>
          <w:spacing w:val="2"/>
          <w:sz w:val="28"/>
          <w:szCs w:val="28"/>
        </w:rPr>
        <w:t>e</w:t>
      </w:r>
      <w:r>
        <w:rPr>
          <w:b/>
          <w:sz w:val="28"/>
          <w:szCs w:val="28"/>
        </w:rPr>
        <w:t>.</w:t>
      </w:r>
    </w:p>
    <w:p w:rsidR="0009563F" w:rsidRDefault="0009563F">
      <w:pPr>
        <w:spacing w:before="7" w:line="240" w:lineRule="exact"/>
        <w:rPr>
          <w:sz w:val="24"/>
          <w:szCs w:val="24"/>
        </w:rPr>
      </w:pP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1"/>
        <w:gridCol w:w="6887"/>
      </w:tblGrid>
      <w:tr w:rsidR="0009563F">
        <w:trPr>
          <w:trHeight w:hRule="exact" w:val="768"/>
        </w:trPr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3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3"/>
                <w:sz w:val="22"/>
                <w:szCs w:val="22"/>
              </w:rPr>
              <w:t>p</w:t>
            </w:r>
            <w:r>
              <w:rPr>
                <w:b/>
                <w:spacing w:val="1"/>
                <w:sz w:val="22"/>
                <w:szCs w:val="22"/>
              </w:rPr>
              <w:t>ti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5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16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5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1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1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5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UR</w:t>
            </w:r>
            <w:r>
              <w:rPr>
                <w:spacing w:val="5"/>
                <w:sz w:val="22"/>
                <w:szCs w:val="22"/>
              </w:rPr>
              <w:t>S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02.</w:t>
            </w:r>
            <w:r>
              <w:rPr>
                <w:spacing w:val="15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</w:t>
            </w:r>
            <w:r>
              <w:rPr>
                <w:spacing w:val="1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3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</w:t>
            </w:r>
          </w:p>
          <w:p w:rsidR="0009563F" w:rsidRDefault="00822B19">
            <w:pPr>
              <w:spacing w:before="1" w:line="240" w:lineRule="exact"/>
              <w:ind w:left="102" w:right="66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es</w:t>
            </w:r>
            <w:proofErr w:type="gramEnd"/>
            <w:r>
              <w:rPr>
                <w:spacing w:val="1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9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eb</w:t>
            </w:r>
            <w:r>
              <w:rPr>
                <w:spacing w:val="1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1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ap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1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9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pu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son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,</w:t>
            </w:r>
            <w:r>
              <w:rPr>
                <w:spacing w:val="1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e, p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ri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 or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</w:tr>
      <w:tr w:rsidR="0009563F">
        <w:trPr>
          <w:trHeight w:hRule="exact" w:val="264"/>
        </w:trPr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6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equi</w:t>
            </w:r>
            <w:r>
              <w:rPr>
                <w:b/>
                <w:spacing w:val="-1"/>
                <w:sz w:val="22"/>
                <w:szCs w:val="22"/>
              </w:rPr>
              <w:t>s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ct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ust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n.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sh</w:t>
            </w:r>
            <w:r>
              <w:rPr>
                <w:spacing w:val="1"/>
                <w:sz w:val="22"/>
                <w:szCs w:val="22"/>
              </w:rPr>
              <w:t>al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 do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pa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e.</w:t>
            </w:r>
          </w:p>
        </w:tc>
      </w:tr>
      <w:tr w:rsidR="0009563F">
        <w:trPr>
          <w:trHeight w:hRule="exact" w:val="516"/>
        </w:trPr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epa</w:t>
            </w:r>
            <w:r>
              <w:rPr>
                <w:b/>
                <w:spacing w:val="-7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a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a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48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4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epa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5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5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5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47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ch</w:t>
            </w:r>
            <w:r>
              <w:rPr>
                <w:spacing w:val="5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48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49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d,</w:t>
            </w:r>
            <w:r>
              <w:rPr>
                <w:spacing w:val="5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>, p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ri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on, a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e.</w:t>
            </w:r>
          </w:p>
        </w:tc>
      </w:tr>
      <w:tr w:rsidR="0009563F">
        <w:trPr>
          <w:trHeight w:hRule="exact" w:val="2026"/>
        </w:trPr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pacing w:val="-10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eps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ent” on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enu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bo</w:t>
            </w:r>
            <w:r>
              <w:rPr>
                <w:spacing w:val="1"/>
                <w:sz w:val="22"/>
                <w:szCs w:val="22"/>
              </w:rPr>
              <w:t>x</w:t>
            </w:r>
            <w:r>
              <w:rPr>
                <w:sz w:val="22"/>
                <w:szCs w:val="22"/>
              </w:rPr>
              <w:t>.</w:t>
            </w: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before="17" w:line="240" w:lineRule="exact"/>
              <w:rPr>
                <w:sz w:val="24"/>
                <w:szCs w:val="24"/>
              </w:rPr>
            </w:pPr>
          </w:p>
          <w:p w:rsidR="0009563F" w:rsidRDefault="00822B19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nput</w:t>
            </w:r>
            <w:r>
              <w:rPr>
                <w:spacing w:val="1"/>
                <w:sz w:val="22"/>
                <w:szCs w:val="22"/>
              </w:rPr>
              <w:t xml:space="preserve"> 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s on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” bu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on.</w:t>
            </w:r>
          </w:p>
        </w:tc>
      </w:tr>
    </w:tbl>
    <w:p w:rsidR="0009563F" w:rsidRDefault="0009563F">
      <w:pPr>
        <w:spacing w:before="3" w:line="100" w:lineRule="exact"/>
        <w:rPr>
          <w:sz w:val="11"/>
          <w:szCs w:val="11"/>
        </w:r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2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37</w:t>
            </w:r>
          </w:p>
        </w:tc>
      </w:tr>
      <w:tr w:rsidR="00B43AA3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10"/>
          <w:pgSz w:w="11920" w:h="16840"/>
          <w:pgMar w:top="1360" w:right="1320" w:bottom="280" w:left="1580" w:header="0" w:footer="0" w:gutter="0"/>
          <w:cols w:space="720"/>
        </w:sectPr>
      </w:pPr>
    </w:p>
    <w:p w:rsidR="0009563F" w:rsidRDefault="00822B19">
      <w:pPr>
        <w:spacing w:before="2" w:line="200" w:lineRule="exact"/>
      </w:pPr>
      <w:r>
        <w:lastRenderedPageBreak/>
        <w:pict>
          <v:shape id="_x0000_s1506" type="#_x0000_t75" style="position:absolute;margin-left:389.3pt;margin-top:352.7pt;width:387.8pt;height:45.7pt;z-index:-15392;mso-position-horizontal-relative:page;mso-position-vertical-relative:page">
            <v:imagedata r:id="rId11" o:title=""/>
            <w10:wrap anchorx="page" anchory="page"/>
          </v:shape>
        </w:pict>
      </w:r>
      <w:r>
        <w:pict>
          <v:shape id="_x0000_s1505" type="#_x0000_t75" style="position:absolute;margin-left:453.5pt;margin-top:159.25pt;width:259.2pt;height:168.85pt;z-index:-15393;mso-position-horizontal-relative:page;mso-position-vertical-relative:page">
            <v:imagedata r:id="rId12" o:title=""/>
            <w10:wrap anchorx="page" anchory="page"/>
          </v:shape>
        </w:pict>
      </w: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8"/>
        <w:gridCol w:w="3233"/>
        <w:gridCol w:w="2693"/>
        <w:gridCol w:w="7967"/>
      </w:tblGrid>
      <w:tr w:rsidR="0009563F">
        <w:trPr>
          <w:trHeight w:hRule="exact" w:val="262"/>
        </w:trPr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ID</w:t>
            </w:r>
          </w:p>
        </w:tc>
        <w:tc>
          <w:tcPr>
            <w:tcW w:w="32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7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9563F">
        <w:trPr>
          <w:trHeight w:hRule="exact" w:val="4182"/>
        </w:trPr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1.1</w:t>
            </w:r>
          </w:p>
        </w:tc>
        <w:tc>
          <w:tcPr>
            <w:tcW w:w="32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onal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</w:p>
          <w:p w:rsidR="0009563F" w:rsidRDefault="00822B19">
            <w:pPr>
              <w:spacing w:before="3" w:line="240" w:lineRule="exact"/>
              <w:ind w:left="103" w:right="231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nu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ber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13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s. </w:t>
            </w:r>
            <w:r>
              <w:rPr>
                <w:spacing w:val="-3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nput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e,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e,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pon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ar</w:t>
            </w:r>
            <w:r>
              <w:rPr>
                <w:sz w:val="22"/>
                <w:szCs w:val="22"/>
              </w:rPr>
              <w:t>e</w:t>
            </w:r>
          </w:p>
          <w:p w:rsidR="0009563F" w:rsidRDefault="00822B19">
            <w:pPr>
              <w:spacing w:before="2" w:line="240" w:lineRule="exact"/>
              <w:ind w:left="103" w:right="93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</w:t>
            </w:r>
            <w:r>
              <w:rPr>
                <w:spacing w:val="-3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 xml:space="preserve">sh 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nd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put 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</w:p>
          <w:p w:rsidR="0009563F" w:rsidRDefault="00822B19">
            <w:pPr>
              <w:spacing w:before="3" w:line="240" w:lineRule="exact"/>
              <w:ind w:left="102" w:right="67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“161001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02548</w:t>
            </w:r>
            <w:r>
              <w:rPr>
                <w:spacing w:val="-2"/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”, 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an”,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-1"/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eo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anpa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</w:p>
          <w:p w:rsidR="0009563F" w:rsidRDefault="00822B19">
            <w:pPr>
              <w:spacing w:before="2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“Chlo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phe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ne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 dos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,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z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ne 10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e,</w:t>
            </w:r>
          </w:p>
          <w:p w:rsidR="0009563F" w:rsidRDefault="00822B19">
            <w:pPr>
              <w:spacing w:before="5" w:line="240" w:lineRule="exact"/>
              <w:ind w:left="102" w:right="413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oxy</w:t>
            </w:r>
            <w:r>
              <w:rPr>
                <w:spacing w:val="-2"/>
                <w:sz w:val="22"/>
                <w:szCs w:val="22"/>
              </w:rPr>
              <w:t>z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ne 10 d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”, 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2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7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3"/>
                <w:sz w:val="24"/>
                <w:szCs w:val="24"/>
              </w:rPr>
              <w:t>S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stem sav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s the </w:t>
            </w:r>
            <w:r>
              <w:rPr>
                <w:spacing w:val="2"/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pacing w:val="2"/>
                <w:sz w:val="24"/>
                <w:szCs w:val="24"/>
              </w:rPr>
              <w:t>’</w:t>
            </w:r>
            <w:r>
              <w:rPr>
                <w:sz w:val="24"/>
                <w:szCs w:val="24"/>
              </w:rPr>
              <w:t>s info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 xml:space="preserve">mation 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o the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2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se</w:t>
            </w:r>
            <w:r>
              <w:rPr>
                <w:spacing w:val="-1"/>
                <w:sz w:val="24"/>
                <w:szCs w:val="24"/>
              </w:rPr>
              <w:t xml:space="preserve"> a</w:t>
            </w:r>
            <w:r>
              <w:rPr>
                <w:sz w:val="24"/>
                <w:szCs w:val="24"/>
              </w:rPr>
              <w:t xml:space="preserve">nd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lso d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spl</w:t>
            </w:r>
            <w:r>
              <w:rPr>
                <w:spacing w:val="4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y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the</w:t>
            </w:r>
          </w:p>
          <w:p w:rsidR="0009563F" w:rsidRDefault="00822B19">
            <w:pPr>
              <w:ind w:left="102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pacing w:val="-1"/>
                <w:sz w:val="24"/>
                <w:szCs w:val="24"/>
              </w:rPr>
              <w:t>’</w:t>
            </w:r>
            <w:r>
              <w:rPr>
                <w:sz w:val="24"/>
                <w:szCs w:val="24"/>
              </w:rPr>
              <w:t>s</w:t>
            </w:r>
            <w:proofErr w:type="gramEnd"/>
            <w:r>
              <w:rPr>
                <w:sz w:val="24"/>
                <w:szCs w:val="24"/>
              </w:rPr>
              <w:t xml:space="preserve"> pro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i</w:t>
            </w:r>
            <w:r>
              <w:rPr>
                <w:spacing w:val="1"/>
                <w:sz w:val="24"/>
                <w:szCs w:val="24"/>
              </w:rPr>
              <w:t>l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.</w:t>
            </w:r>
          </w:p>
          <w:p w:rsidR="0009563F" w:rsidRDefault="00822B19">
            <w:pPr>
              <w:spacing w:before="1"/>
              <w:ind w:left="102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</w:t>
            </w:r>
            <w:r>
              <w:rPr>
                <w:spacing w:val="-1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u</w:t>
            </w:r>
            <w:r>
              <w:rPr>
                <w:spacing w:val="-1"/>
                <w:sz w:val="21"/>
                <w:szCs w:val="21"/>
              </w:rPr>
              <w:t>l</w:t>
            </w:r>
            <w:r>
              <w:rPr>
                <w:sz w:val="21"/>
                <w:szCs w:val="21"/>
              </w:rPr>
              <w:t>t</w:t>
            </w:r>
            <w:r>
              <w:rPr>
                <w:spacing w:val="-1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:</w:t>
            </w:r>
          </w:p>
        </w:tc>
      </w:tr>
      <w:tr w:rsidR="0009563F">
        <w:trPr>
          <w:trHeight w:hRule="exact" w:val="2237"/>
        </w:trPr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1.2</w:t>
            </w:r>
          </w:p>
        </w:tc>
        <w:tc>
          <w:tcPr>
            <w:tcW w:w="32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onal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ady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“175990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24104</w:t>
            </w:r>
            <w:r>
              <w:rPr>
                <w:spacing w:val="-2"/>
                <w:sz w:val="22"/>
                <w:szCs w:val="22"/>
              </w:rPr>
              <w:t>7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7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20" w:lineRule="exact"/>
              <w:ind w:left="102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</w:t>
            </w:r>
            <w:r>
              <w:rPr>
                <w:spacing w:val="-5"/>
                <w:sz w:val="21"/>
                <w:szCs w:val="21"/>
              </w:rPr>
              <w:t>y</w:t>
            </w:r>
            <w:r>
              <w:rPr>
                <w:spacing w:val="2"/>
                <w:sz w:val="21"/>
                <w:szCs w:val="21"/>
              </w:rPr>
              <w:t>s</w:t>
            </w:r>
            <w:r>
              <w:rPr>
                <w:spacing w:val="-1"/>
                <w:sz w:val="21"/>
                <w:szCs w:val="21"/>
              </w:rPr>
              <w:t>t</w:t>
            </w:r>
            <w:r>
              <w:rPr>
                <w:spacing w:val="2"/>
                <w:sz w:val="21"/>
                <w:szCs w:val="21"/>
              </w:rPr>
              <w:t>e</w:t>
            </w:r>
            <w:r>
              <w:rPr>
                <w:sz w:val="21"/>
                <w:szCs w:val="21"/>
              </w:rPr>
              <w:t>m</w:t>
            </w:r>
            <w:r>
              <w:rPr>
                <w:spacing w:val="-3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d</w:t>
            </w:r>
            <w:r>
              <w:rPr>
                <w:spacing w:val="-1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sp</w:t>
            </w:r>
            <w:r>
              <w:rPr>
                <w:spacing w:val="-2"/>
                <w:sz w:val="21"/>
                <w:szCs w:val="21"/>
              </w:rPr>
              <w:t>l</w:t>
            </w:r>
            <w:r>
              <w:rPr>
                <w:spacing w:val="2"/>
                <w:sz w:val="21"/>
                <w:szCs w:val="21"/>
              </w:rPr>
              <w:t>a</w:t>
            </w:r>
            <w:r>
              <w:rPr>
                <w:spacing w:val="-5"/>
                <w:sz w:val="21"/>
                <w:szCs w:val="21"/>
              </w:rPr>
              <w:t>y</w:t>
            </w:r>
            <w:r>
              <w:rPr>
                <w:sz w:val="21"/>
                <w:szCs w:val="21"/>
              </w:rPr>
              <w:t xml:space="preserve">s </w:t>
            </w:r>
            <w:r>
              <w:rPr>
                <w:spacing w:val="-1"/>
                <w:sz w:val="21"/>
                <w:szCs w:val="21"/>
              </w:rPr>
              <w:t>err</w:t>
            </w:r>
            <w:r>
              <w:rPr>
                <w:sz w:val="21"/>
                <w:szCs w:val="21"/>
              </w:rPr>
              <w:t>or</w:t>
            </w:r>
            <w:r>
              <w:rPr>
                <w:spacing w:val="2"/>
                <w:sz w:val="21"/>
                <w:szCs w:val="21"/>
              </w:rPr>
              <w:t xml:space="preserve"> </w:t>
            </w:r>
            <w:r>
              <w:rPr>
                <w:spacing w:val="-4"/>
                <w:sz w:val="21"/>
                <w:szCs w:val="21"/>
              </w:rPr>
              <w:t>m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-1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s</w:t>
            </w:r>
            <w:r>
              <w:rPr>
                <w:spacing w:val="1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 xml:space="preserve">ge </w:t>
            </w:r>
            <w:r>
              <w:rPr>
                <w:spacing w:val="-3"/>
                <w:sz w:val="21"/>
                <w:szCs w:val="21"/>
              </w:rPr>
              <w:t>“</w:t>
            </w:r>
            <w:r>
              <w:rPr>
                <w:spacing w:val="2"/>
                <w:sz w:val="21"/>
                <w:szCs w:val="21"/>
              </w:rPr>
              <w:t>P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-1"/>
                <w:sz w:val="21"/>
                <w:szCs w:val="21"/>
              </w:rPr>
              <w:t>r</w:t>
            </w:r>
            <w:r>
              <w:rPr>
                <w:sz w:val="21"/>
                <w:szCs w:val="21"/>
              </w:rPr>
              <w:t>so</w:t>
            </w:r>
            <w:r>
              <w:rPr>
                <w:spacing w:val="-3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>al</w:t>
            </w:r>
            <w:r>
              <w:rPr>
                <w:spacing w:val="-1"/>
                <w:sz w:val="21"/>
                <w:szCs w:val="21"/>
              </w:rPr>
              <w:t xml:space="preserve"> </w:t>
            </w:r>
            <w:r>
              <w:rPr>
                <w:spacing w:val="-3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D</w:t>
            </w:r>
            <w:r>
              <w:rPr>
                <w:spacing w:val="3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has a</w:t>
            </w:r>
            <w:r>
              <w:rPr>
                <w:spacing w:val="-1"/>
                <w:sz w:val="21"/>
                <w:szCs w:val="21"/>
              </w:rPr>
              <w:t>lr</w:t>
            </w:r>
            <w:r>
              <w:rPr>
                <w:sz w:val="21"/>
                <w:szCs w:val="21"/>
              </w:rPr>
              <w:t>eady</w:t>
            </w:r>
            <w:r>
              <w:rPr>
                <w:spacing w:val="-3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been ex</w:t>
            </w:r>
            <w:r>
              <w:rPr>
                <w:spacing w:val="-1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s</w:t>
            </w:r>
            <w:r>
              <w:rPr>
                <w:spacing w:val="-2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.</w:t>
            </w:r>
            <w:proofErr w:type="gramStart"/>
            <w:r>
              <w:rPr>
                <w:sz w:val="21"/>
                <w:szCs w:val="21"/>
              </w:rPr>
              <w:t>”.</w:t>
            </w:r>
            <w:proofErr w:type="gramEnd"/>
          </w:p>
          <w:p w:rsidR="0009563F" w:rsidRDefault="00822B19">
            <w:pPr>
              <w:spacing w:before="1"/>
              <w:ind w:left="102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</w:t>
            </w:r>
            <w:r>
              <w:rPr>
                <w:spacing w:val="-1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u</w:t>
            </w:r>
            <w:r>
              <w:rPr>
                <w:spacing w:val="-1"/>
                <w:sz w:val="21"/>
                <w:szCs w:val="21"/>
              </w:rPr>
              <w:t>l</w:t>
            </w:r>
            <w:r>
              <w:rPr>
                <w:sz w:val="21"/>
                <w:szCs w:val="21"/>
              </w:rPr>
              <w:t>t</w:t>
            </w:r>
            <w:r>
              <w:rPr>
                <w:spacing w:val="-1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: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15" w:line="200" w:lineRule="exact"/>
      </w:pPr>
    </w:p>
    <w:tbl>
      <w:tblPr>
        <w:tblW w:w="0" w:type="auto"/>
        <w:tblInd w:w="33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38</w:t>
            </w:r>
          </w:p>
        </w:tc>
      </w:tr>
      <w:tr w:rsidR="00B43AA3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13"/>
          <w:pgSz w:w="16840" w:h="11920" w:orient="landscape"/>
          <w:pgMar w:top="1900" w:right="1080" w:bottom="280" w:left="940" w:header="1712" w:footer="0" w:gutter="0"/>
          <w:cols w:space="720"/>
        </w:sectPr>
      </w:pPr>
    </w:p>
    <w:p w:rsidR="0009563F" w:rsidRDefault="00822B19">
      <w:pPr>
        <w:spacing w:before="6" w:line="100" w:lineRule="exact"/>
        <w:rPr>
          <w:sz w:val="10"/>
          <w:szCs w:val="10"/>
        </w:rPr>
      </w:pPr>
      <w:r>
        <w:lastRenderedPageBreak/>
        <w:pict>
          <v:shape id="_x0000_s1504" type="#_x0000_t75" style="position:absolute;margin-left:389.3pt;margin-top:341.75pt;width:387.8pt;height:45.75pt;z-index:-15388;mso-position-horizontal-relative:page;mso-position-vertical-relative:page">
            <v:imagedata r:id="rId14" o:title=""/>
            <w10:wrap anchorx="page" anchory="page"/>
          </v:shape>
        </w:pict>
      </w:r>
      <w:r>
        <w:pict>
          <v:shape id="_x0000_s1503" type="#_x0000_t75" style="position:absolute;margin-left:389.4pt;margin-top:272.5pt;width:387.25pt;height:43.45pt;z-index:-15389;mso-position-horizontal-relative:page;mso-position-vertical-relative:page">
            <v:imagedata r:id="rId15" o:title=""/>
            <w10:wrap anchorx="page" anchory="page"/>
          </v:shape>
        </w:pict>
      </w:r>
      <w:r>
        <w:pict>
          <v:shape id="_x0000_s1502" type="#_x0000_t75" style="position:absolute;margin-left:389.5pt;margin-top:196.9pt;width:387.15pt;height:50.3pt;z-index:-15390;mso-position-horizontal-relative:page;mso-position-vertical-relative:page">
            <v:imagedata r:id="rId16" o:title=""/>
            <w10:wrap anchorx="page" anchory="page"/>
          </v:shape>
        </w:pict>
      </w:r>
      <w:r>
        <w:pict>
          <v:shape id="_x0000_s1501" type="#_x0000_t75" style="position:absolute;margin-left:389.3pt;margin-top:115.7pt;width:387.95pt;height:43.4pt;z-index:-15391;mso-position-horizontal-relative:page;mso-position-vertical-relative:page">
            <v:imagedata r:id="rId17" o:title=""/>
            <w10:wrap anchorx="page" anchory="page"/>
          </v:shape>
        </w:pict>
      </w: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8"/>
        <w:gridCol w:w="3233"/>
        <w:gridCol w:w="2693"/>
        <w:gridCol w:w="7967"/>
      </w:tblGrid>
      <w:tr w:rsidR="0009563F">
        <w:trPr>
          <w:trHeight w:hRule="exact" w:val="1637"/>
        </w:trPr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1.2</w:t>
            </w:r>
          </w:p>
        </w:tc>
        <w:tc>
          <w:tcPr>
            <w:tcW w:w="32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onal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>d.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</w:t>
            </w:r>
            <w:r>
              <w:rPr>
                <w:spacing w:val="-7"/>
                <w:sz w:val="22"/>
                <w:szCs w:val="22"/>
              </w:rPr>
              <w:t>1</w:t>
            </w:r>
            <w:r>
              <w:rPr>
                <w:spacing w:val="-9"/>
                <w:sz w:val="22"/>
                <w:szCs w:val="22"/>
              </w:rPr>
              <w:t>11</w:t>
            </w:r>
            <w:r>
              <w:rPr>
                <w:spacing w:val="-7"/>
                <w:sz w:val="22"/>
                <w:szCs w:val="22"/>
              </w:rPr>
              <w:t>1</w:t>
            </w:r>
            <w:r>
              <w:rPr>
                <w:spacing w:val="-9"/>
                <w:sz w:val="22"/>
                <w:szCs w:val="22"/>
              </w:rPr>
              <w:t>1</w:t>
            </w:r>
            <w:r>
              <w:rPr>
                <w:spacing w:val="-7"/>
                <w:sz w:val="22"/>
                <w:szCs w:val="22"/>
              </w:rPr>
              <w:t>1</w:t>
            </w:r>
            <w:r>
              <w:rPr>
                <w:spacing w:val="-9"/>
                <w:sz w:val="22"/>
                <w:szCs w:val="22"/>
              </w:rPr>
              <w:t>1</w:t>
            </w:r>
            <w:r>
              <w:rPr>
                <w:spacing w:val="-7"/>
                <w:sz w:val="22"/>
                <w:szCs w:val="22"/>
              </w:rPr>
              <w:t>1</w:t>
            </w:r>
            <w:r>
              <w:rPr>
                <w:spacing w:val="-9"/>
                <w:sz w:val="22"/>
                <w:szCs w:val="22"/>
              </w:rPr>
              <w:t>11</w:t>
            </w:r>
            <w:r>
              <w:rPr>
                <w:spacing w:val="-7"/>
                <w:sz w:val="22"/>
                <w:szCs w:val="22"/>
              </w:rPr>
              <w:t>11</w:t>
            </w:r>
            <w:r>
              <w:rPr>
                <w:spacing w:val="-2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7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 xml:space="preserve"> 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lid</w:t>
            </w:r>
            <w:r>
              <w:rPr>
                <w:sz w:val="22"/>
                <w:szCs w:val="22"/>
              </w:rPr>
              <w:t>”.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1510"/>
        </w:trPr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1.3</w:t>
            </w:r>
          </w:p>
        </w:tc>
        <w:tc>
          <w:tcPr>
            <w:tcW w:w="32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onal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nu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ber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 13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s.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“1</w:t>
            </w:r>
            <w:r>
              <w:rPr>
                <w:spacing w:val="-2"/>
                <w:sz w:val="22"/>
                <w:szCs w:val="22"/>
              </w:rPr>
              <w:t>6</w:t>
            </w:r>
            <w:r>
              <w:rPr>
                <w:sz w:val="22"/>
                <w:szCs w:val="22"/>
              </w:rPr>
              <w:t>10018</w:t>
            </w:r>
            <w:r>
              <w:rPr>
                <w:spacing w:val="-2"/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7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6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>d”.</w:t>
            </w:r>
          </w:p>
          <w:p w:rsidR="0009563F" w:rsidRDefault="00822B19">
            <w:pPr>
              <w:spacing w:line="240" w:lineRule="exact"/>
              <w:ind w:left="102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</w:t>
            </w:r>
            <w:r>
              <w:rPr>
                <w:spacing w:val="-1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u</w:t>
            </w:r>
            <w:r>
              <w:rPr>
                <w:spacing w:val="-1"/>
                <w:sz w:val="21"/>
                <w:szCs w:val="21"/>
              </w:rPr>
              <w:t>l</w:t>
            </w:r>
            <w:r>
              <w:rPr>
                <w:sz w:val="21"/>
                <w:szCs w:val="21"/>
              </w:rPr>
              <w:t>t</w:t>
            </w:r>
            <w:r>
              <w:rPr>
                <w:spacing w:val="-1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:</w:t>
            </w:r>
          </w:p>
        </w:tc>
      </w:tr>
      <w:tr w:rsidR="0009563F">
        <w:trPr>
          <w:trHeight w:hRule="exact" w:val="1376"/>
        </w:trPr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1.4</w:t>
            </w:r>
          </w:p>
        </w:tc>
        <w:tc>
          <w:tcPr>
            <w:tcW w:w="32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pu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proofErr w:type="gramEnd"/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194" w:right="1194"/>
              <w:jc w:val="center"/>
              <w:rPr>
                <w:rFonts w:ascii="SimSun" w:eastAsia="SimSun" w:hAnsi="SimSun" w:cs="SimSun"/>
                <w:sz w:val="22"/>
                <w:szCs w:val="22"/>
              </w:rPr>
            </w:pPr>
            <w:r>
              <w:rPr>
                <w:rFonts w:ascii="SimSun" w:eastAsia="SimSun" w:hAnsi="SimSun" w:cs="SimSun"/>
                <w:position w:val="-2"/>
                <w:sz w:val="22"/>
                <w:szCs w:val="22"/>
              </w:rPr>
              <w:t>一</w:t>
            </w:r>
          </w:p>
        </w:tc>
        <w:tc>
          <w:tcPr>
            <w:tcW w:w="7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cannot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”.</w:t>
            </w:r>
          </w:p>
          <w:p w:rsidR="0009563F" w:rsidRDefault="00822B19">
            <w:pPr>
              <w:spacing w:line="240" w:lineRule="exact"/>
              <w:ind w:left="102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</w:t>
            </w:r>
            <w:r>
              <w:rPr>
                <w:spacing w:val="-1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u</w:t>
            </w:r>
            <w:r>
              <w:rPr>
                <w:spacing w:val="-1"/>
                <w:sz w:val="21"/>
                <w:szCs w:val="21"/>
              </w:rPr>
              <w:t>l</w:t>
            </w:r>
            <w:r>
              <w:rPr>
                <w:sz w:val="21"/>
                <w:szCs w:val="21"/>
              </w:rPr>
              <w:t>t</w:t>
            </w:r>
            <w:r>
              <w:rPr>
                <w:spacing w:val="-1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:</w:t>
            </w:r>
          </w:p>
        </w:tc>
      </w:tr>
      <w:tr w:rsidR="0009563F">
        <w:trPr>
          <w:trHeight w:hRule="exact" w:val="2696"/>
        </w:trPr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1.5</w:t>
            </w:r>
          </w:p>
        </w:tc>
        <w:tc>
          <w:tcPr>
            <w:tcW w:w="32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pu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before="1"/>
              <w:ind w:left="103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194" w:right="1194"/>
              <w:jc w:val="center"/>
              <w:rPr>
                <w:rFonts w:ascii="SimSun" w:eastAsia="SimSun" w:hAnsi="SimSun" w:cs="SimSun"/>
                <w:sz w:val="22"/>
                <w:szCs w:val="22"/>
              </w:rPr>
            </w:pPr>
            <w:r>
              <w:rPr>
                <w:rFonts w:ascii="SimSun" w:eastAsia="SimSun" w:hAnsi="SimSun" w:cs="SimSun"/>
                <w:position w:val="-2"/>
                <w:sz w:val="22"/>
                <w:szCs w:val="22"/>
              </w:rPr>
              <w:t>一</w:t>
            </w:r>
          </w:p>
        </w:tc>
        <w:tc>
          <w:tcPr>
            <w:tcW w:w="7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cannot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 b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”.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</w:tbl>
    <w:p w:rsidR="0009563F" w:rsidRDefault="0009563F">
      <w:pPr>
        <w:spacing w:before="9" w:line="180" w:lineRule="exact"/>
        <w:rPr>
          <w:sz w:val="19"/>
          <w:szCs w:val="19"/>
        </w:rPr>
      </w:pPr>
    </w:p>
    <w:p w:rsidR="0009563F" w:rsidRDefault="0009563F">
      <w:pPr>
        <w:spacing w:line="200" w:lineRule="exact"/>
      </w:pPr>
    </w:p>
    <w:tbl>
      <w:tblPr>
        <w:tblW w:w="0" w:type="auto"/>
        <w:tblInd w:w="33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39</w:t>
            </w:r>
          </w:p>
        </w:tc>
      </w:tr>
      <w:tr w:rsidR="00B43AA3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18"/>
          <w:pgSz w:w="16840" w:h="11920" w:orient="landscape"/>
          <w:pgMar w:top="1080" w:right="1080" w:bottom="280" w:left="940" w:header="0" w:footer="0" w:gutter="0"/>
          <w:cols w:space="720"/>
        </w:sectPr>
      </w:pPr>
    </w:p>
    <w:p w:rsidR="0009563F" w:rsidRDefault="00822B19">
      <w:pPr>
        <w:spacing w:before="6" w:line="100" w:lineRule="exact"/>
        <w:rPr>
          <w:sz w:val="10"/>
          <w:szCs w:val="10"/>
        </w:rPr>
      </w:pPr>
      <w:r>
        <w:lastRenderedPageBreak/>
        <w:pict>
          <v:shape id="_x0000_s1500" type="#_x0000_t75" style="position:absolute;margin-left:389.3pt;margin-top:366.25pt;width:387.95pt;height:48.7pt;z-index:-15384;mso-position-horizontal-relative:page;mso-position-vertical-relative:page">
            <v:imagedata r:id="rId19" o:title=""/>
            <w10:wrap anchorx="page" anchory="page"/>
          </v:shape>
        </w:pict>
      </w:r>
      <w:r>
        <w:pict>
          <v:shape id="_x0000_s1499" type="#_x0000_t75" style="position:absolute;margin-left:389.3pt;margin-top:279.85pt;width:387.95pt;height:48pt;z-index:-15385;mso-position-horizontal-relative:page;mso-position-vertical-relative:page">
            <v:imagedata r:id="rId20" o:title=""/>
            <w10:wrap anchorx="page" anchory="page"/>
          </v:shape>
        </w:pict>
      </w:r>
      <w:r>
        <w:pict>
          <v:shape id="_x0000_s1498" type="#_x0000_t75" style="position:absolute;margin-left:389.4pt;margin-top:203.75pt;width:387.25pt;height:50.3pt;z-index:-15386;mso-position-horizontal-relative:page;mso-position-vertical-relative:page">
            <v:imagedata r:id="rId21" o:title=""/>
            <w10:wrap anchorx="page" anchory="page"/>
          </v:shape>
        </w:pict>
      </w:r>
      <w:r>
        <w:pict>
          <v:shape id="_x0000_s1497" type="#_x0000_t75" style="position:absolute;margin-left:389.3pt;margin-top:115.55pt;width:387.95pt;height:50.3pt;z-index:-15387;mso-position-horizontal-relative:page;mso-position-vertical-relative:page">
            <v:imagedata r:id="rId22" o:title=""/>
            <w10:wrap anchorx="page" anchory="page"/>
          </v:shape>
        </w:pict>
      </w: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8"/>
        <w:gridCol w:w="3233"/>
        <w:gridCol w:w="2693"/>
        <w:gridCol w:w="7967"/>
      </w:tblGrid>
      <w:tr w:rsidR="0009563F">
        <w:trPr>
          <w:trHeight w:hRule="exact" w:val="1762"/>
        </w:trPr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1.6</w:t>
            </w:r>
          </w:p>
        </w:tc>
        <w:tc>
          <w:tcPr>
            <w:tcW w:w="32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not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3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sh 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80" w:lineRule="exact"/>
              <w:ind w:left="102"/>
              <w:rPr>
                <w:sz w:val="22"/>
                <w:szCs w:val="22"/>
              </w:rPr>
            </w:pPr>
            <w:r>
              <w:rPr>
                <w:position w:val="3"/>
                <w:sz w:val="22"/>
                <w:szCs w:val="22"/>
              </w:rPr>
              <w:t>na</w:t>
            </w:r>
            <w:r>
              <w:rPr>
                <w:spacing w:val="-3"/>
                <w:position w:val="3"/>
                <w:sz w:val="22"/>
                <w:szCs w:val="22"/>
              </w:rPr>
              <w:t>m</w:t>
            </w:r>
            <w:r>
              <w:rPr>
                <w:position w:val="3"/>
                <w:sz w:val="22"/>
                <w:szCs w:val="22"/>
              </w:rPr>
              <w:t xml:space="preserve">e = </w:t>
            </w:r>
            <w:r>
              <w:rPr>
                <w:spacing w:val="1"/>
                <w:position w:val="3"/>
                <w:sz w:val="22"/>
                <w:szCs w:val="22"/>
              </w:rPr>
              <w:t>“</w:t>
            </w:r>
            <w:r>
              <w:rPr>
                <w:rFonts w:ascii="Angsana New" w:eastAsia="Angsana New" w:hAnsi="Angsana New" w:cs="Angsana New"/>
                <w:spacing w:val="-1"/>
                <w:position w:val="3"/>
                <w:sz w:val="22"/>
                <w:szCs w:val="22"/>
                <w:cs/>
                <w:lang w:bidi="th-TH"/>
              </w:rPr>
              <w:t>ณ</w:t>
            </w:r>
            <w:r>
              <w:rPr>
                <w:rFonts w:ascii="Angsana New" w:eastAsia="Angsana New" w:hAnsi="Angsana New" w:cs="Angsana New"/>
                <w:position w:val="3"/>
                <w:sz w:val="22"/>
                <w:szCs w:val="22"/>
                <w:cs/>
                <w:lang w:bidi="th-TH"/>
              </w:rPr>
              <w:t>ฐก</w:t>
            </w:r>
            <w:r>
              <w:rPr>
                <w:rFonts w:ascii="Angsana New" w:eastAsia="Angsana New" w:hAnsi="Angsana New" w:cs="Angsana New"/>
                <w:spacing w:val="-1"/>
                <w:position w:val="3"/>
                <w:sz w:val="22"/>
                <w:szCs w:val="22"/>
                <w:cs/>
                <w:lang w:bidi="th-TH"/>
              </w:rPr>
              <w:t>าน</w:t>
            </w:r>
            <w:r>
              <w:rPr>
                <w:rFonts w:ascii="Angsana New" w:eastAsia="Angsana New" w:hAnsi="Angsana New" w:cs="Angsana New"/>
                <w:spacing w:val="1"/>
                <w:position w:val="3"/>
                <w:sz w:val="22"/>
                <w:szCs w:val="22"/>
                <w:cs/>
                <w:lang w:bidi="th-TH"/>
              </w:rPr>
              <w:t>ต</w:t>
            </w:r>
            <w:r>
              <w:rPr>
                <w:position w:val="3"/>
                <w:sz w:val="22"/>
                <w:szCs w:val="22"/>
              </w:rPr>
              <w:t>”</w:t>
            </w:r>
          </w:p>
        </w:tc>
        <w:tc>
          <w:tcPr>
            <w:tcW w:w="7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1522"/>
        </w:trPr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1.7</w:t>
            </w:r>
          </w:p>
        </w:tc>
        <w:tc>
          <w:tcPr>
            <w:tcW w:w="32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</w:p>
          <w:p w:rsidR="0009563F" w:rsidRDefault="00822B19">
            <w:pPr>
              <w:spacing w:before="1"/>
              <w:ind w:left="103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nu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be</w:t>
            </w:r>
            <w:r>
              <w:rPr>
                <w:spacing w:val="-11"/>
                <w:sz w:val="22"/>
                <w:szCs w:val="22"/>
              </w:rPr>
              <w:t>r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1234”</w:t>
            </w:r>
          </w:p>
        </w:tc>
        <w:tc>
          <w:tcPr>
            <w:tcW w:w="7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1728"/>
        </w:trPr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1.8</w:t>
            </w:r>
          </w:p>
        </w:tc>
        <w:tc>
          <w:tcPr>
            <w:tcW w:w="32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pu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194" w:right="1194"/>
              <w:jc w:val="center"/>
              <w:rPr>
                <w:rFonts w:ascii="SimSun" w:eastAsia="SimSun" w:hAnsi="SimSun" w:cs="SimSun"/>
                <w:sz w:val="22"/>
                <w:szCs w:val="22"/>
              </w:rPr>
            </w:pPr>
            <w:r>
              <w:rPr>
                <w:rFonts w:ascii="SimSun" w:eastAsia="SimSun" w:hAnsi="SimSun" w:cs="SimSun"/>
                <w:position w:val="-2"/>
                <w:sz w:val="22"/>
                <w:szCs w:val="22"/>
              </w:rPr>
              <w:t>一</w:t>
            </w:r>
          </w:p>
        </w:tc>
        <w:tc>
          <w:tcPr>
            <w:tcW w:w="7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3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Surn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cann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 b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2252"/>
        </w:trPr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1.9</w:t>
            </w:r>
          </w:p>
        </w:tc>
        <w:tc>
          <w:tcPr>
            <w:tcW w:w="32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</w:p>
          <w:p w:rsidR="0009563F" w:rsidRDefault="00822B19">
            <w:pPr>
              <w:spacing w:before="1"/>
              <w:ind w:left="103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not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3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sh 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360" w:lineRule="exact"/>
              <w:ind w:left="102"/>
              <w:rPr>
                <w:sz w:val="22"/>
                <w:szCs w:val="22"/>
              </w:rPr>
            </w:pPr>
            <w:r>
              <w:rPr>
                <w:spacing w:val="1"/>
                <w:position w:val="4"/>
                <w:sz w:val="22"/>
                <w:szCs w:val="22"/>
              </w:rPr>
              <w:t>s</w:t>
            </w:r>
            <w:r>
              <w:rPr>
                <w:position w:val="4"/>
                <w:sz w:val="22"/>
                <w:szCs w:val="22"/>
              </w:rPr>
              <w:t>u</w:t>
            </w:r>
            <w:r>
              <w:rPr>
                <w:spacing w:val="1"/>
                <w:position w:val="4"/>
                <w:sz w:val="22"/>
                <w:szCs w:val="22"/>
              </w:rPr>
              <w:t>r</w:t>
            </w:r>
            <w:r>
              <w:rPr>
                <w:position w:val="4"/>
                <w:sz w:val="22"/>
                <w:szCs w:val="22"/>
              </w:rPr>
              <w:t>na</w:t>
            </w:r>
            <w:r>
              <w:rPr>
                <w:spacing w:val="-3"/>
                <w:position w:val="4"/>
                <w:sz w:val="22"/>
                <w:szCs w:val="22"/>
              </w:rPr>
              <w:t>m</w:t>
            </w:r>
            <w:r>
              <w:rPr>
                <w:position w:val="4"/>
                <w:sz w:val="22"/>
                <w:szCs w:val="22"/>
              </w:rPr>
              <w:t xml:space="preserve">e = </w:t>
            </w:r>
            <w:r>
              <w:rPr>
                <w:spacing w:val="-1"/>
                <w:position w:val="4"/>
                <w:sz w:val="22"/>
                <w:szCs w:val="22"/>
              </w:rPr>
              <w:t>“</w:t>
            </w:r>
            <w:r>
              <w:rPr>
                <w:rFonts w:ascii="Angsana New" w:eastAsia="Angsana New" w:hAnsi="Angsana New" w:cs="Angsana New"/>
                <w:position w:val="4"/>
                <w:sz w:val="28"/>
                <w:szCs w:val="28"/>
                <w:cs/>
                <w:lang w:bidi="th-TH"/>
              </w:rPr>
              <w:t>แ</w:t>
            </w:r>
            <w:r>
              <w:rPr>
                <w:rFonts w:ascii="Angsana New" w:eastAsia="Angsana New" w:hAnsi="Angsana New" w:cs="Angsana New"/>
                <w:spacing w:val="-1"/>
                <w:position w:val="4"/>
                <w:sz w:val="28"/>
                <w:szCs w:val="28"/>
                <w:cs/>
                <w:lang w:bidi="th-TH"/>
              </w:rPr>
              <w:t>กวก</w:t>
            </w:r>
            <w:r>
              <w:rPr>
                <w:rFonts w:ascii="Angsana New" w:eastAsia="Angsana New" w:hAnsi="Angsana New" w:cs="Angsana New"/>
                <w:position w:val="4"/>
                <w:sz w:val="28"/>
                <w:szCs w:val="28"/>
                <w:cs/>
                <w:lang w:bidi="th-TH"/>
              </w:rPr>
              <w:t>น</w:t>
            </w:r>
            <w:r>
              <w:rPr>
                <w:rFonts w:ascii="Angsana New" w:eastAsia="Angsana New" w:hAnsi="Angsana New" w:cs="Angsana New"/>
                <w:spacing w:val="-1"/>
                <w:position w:val="4"/>
                <w:sz w:val="28"/>
                <w:szCs w:val="28"/>
                <w:cs/>
                <w:lang w:bidi="th-TH"/>
              </w:rPr>
              <w:t>ภ</w:t>
            </w:r>
            <w:r>
              <w:rPr>
                <w:rFonts w:ascii="Angsana New" w:eastAsia="Angsana New" w:hAnsi="Angsana New" w:cs="Angsana New"/>
                <w:position w:val="4"/>
                <w:sz w:val="28"/>
                <w:szCs w:val="28"/>
                <w:cs/>
                <w:lang w:bidi="th-TH"/>
              </w:rPr>
              <w:t>ย</w:t>
            </w:r>
            <w:r>
              <w:rPr>
                <w:position w:val="4"/>
                <w:sz w:val="22"/>
                <w:szCs w:val="22"/>
              </w:rPr>
              <w:t>”</w:t>
            </w:r>
          </w:p>
        </w:tc>
        <w:tc>
          <w:tcPr>
            <w:tcW w:w="7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“Surn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d”.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</w:tbl>
    <w:p w:rsidR="0009563F" w:rsidRDefault="0009563F">
      <w:pPr>
        <w:spacing w:before="3" w:line="140" w:lineRule="exact"/>
        <w:rPr>
          <w:sz w:val="15"/>
          <w:szCs w:val="15"/>
        </w:rPr>
      </w:pPr>
    </w:p>
    <w:p w:rsidR="0009563F" w:rsidRDefault="0009563F">
      <w:pPr>
        <w:spacing w:line="200" w:lineRule="exact"/>
      </w:pPr>
    </w:p>
    <w:tbl>
      <w:tblPr>
        <w:tblW w:w="0" w:type="auto"/>
        <w:tblInd w:w="33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40</w:t>
            </w:r>
          </w:p>
        </w:tc>
      </w:tr>
      <w:tr w:rsidR="00B43AA3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23"/>
          <w:pgSz w:w="16840" w:h="11920" w:orient="landscape"/>
          <w:pgMar w:top="1080" w:right="1080" w:bottom="280" w:left="940" w:header="0" w:footer="0" w:gutter="0"/>
          <w:cols w:space="720"/>
        </w:sectPr>
      </w:pPr>
    </w:p>
    <w:p w:rsidR="0009563F" w:rsidRDefault="00822B19">
      <w:pPr>
        <w:spacing w:before="6" w:line="100" w:lineRule="exact"/>
        <w:rPr>
          <w:sz w:val="10"/>
          <w:szCs w:val="10"/>
        </w:rPr>
      </w:pPr>
      <w:r>
        <w:lastRenderedPageBreak/>
        <w:pict>
          <v:shape id="_x0000_s1496" type="#_x0000_t75" style="position:absolute;margin-left:389.5pt;margin-top:397.7pt;width:387.15pt;height:50.25pt;z-index:-15380;mso-position-horizontal-relative:page;mso-position-vertical-relative:page">
            <v:imagedata r:id="rId24" o:title=""/>
            <w10:wrap anchorx="page" anchory="page"/>
          </v:shape>
        </w:pict>
      </w:r>
      <w:r>
        <w:pict>
          <v:shape id="_x0000_s1495" type="#_x0000_t75" style="position:absolute;margin-left:389.3pt;margin-top:314.3pt;width:387.95pt;height:45pt;z-index:-15381;mso-position-horizontal-relative:page;mso-position-vertical-relative:page">
            <v:imagedata r:id="rId25" o:title=""/>
            <w10:wrap anchorx="page" anchory="page"/>
          </v:shape>
        </w:pict>
      </w:r>
      <w:r>
        <w:pict>
          <v:shape id="_x0000_s1494" type="#_x0000_t75" style="position:absolute;margin-left:389.5pt;margin-top:187.9pt;width:387.15pt;height:100.45pt;z-index:-15382;mso-position-horizontal-relative:page;mso-position-vertical-relative:page">
            <v:imagedata r:id="rId26" o:title=""/>
            <w10:wrap anchorx="page" anchory="page"/>
          </v:shape>
        </w:pict>
      </w:r>
      <w:r>
        <w:pict>
          <v:shape id="_x0000_s1493" type="#_x0000_t75" style="position:absolute;margin-left:389.65pt;margin-top:115.55pt;width:386.85pt;height:46.55pt;z-index:-15383;mso-position-horizontal-relative:page;mso-position-vertical-relative:page">
            <v:imagedata r:id="rId27" o:title=""/>
            <w10:wrap anchorx="page" anchory="page"/>
          </v:shape>
        </w:pict>
      </w: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8"/>
        <w:gridCol w:w="3233"/>
        <w:gridCol w:w="2693"/>
        <w:gridCol w:w="7967"/>
      </w:tblGrid>
      <w:tr w:rsidR="0009563F">
        <w:trPr>
          <w:trHeight w:hRule="exact" w:val="1445"/>
        </w:trPr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1.10</w:t>
            </w:r>
          </w:p>
        </w:tc>
        <w:tc>
          <w:tcPr>
            <w:tcW w:w="32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nu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be</w:t>
            </w:r>
            <w:r>
              <w:rPr>
                <w:spacing w:val="-11"/>
                <w:sz w:val="22"/>
                <w:szCs w:val="22"/>
              </w:rPr>
              <w:t>r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-1"/>
                <w:sz w:val="22"/>
                <w:szCs w:val="22"/>
              </w:rPr>
              <w:t>“</w:t>
            </w:r>
            <w:r>
              <w:rPr>
                <w:spacing w:val="-7"/>
                <w:sz w:val="22"/>
                <w:szCs w:val="22"/>
              </w:rPr>
              <w:t>1</w:t>
            </w:r>
            <w:r>
              <w:rPr>
                <w:spacing w:val="-9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13”</w:t>
            </w:r>
          </w:p>
        </w:tc>
        <w:tc>
          <w:tcPr>
            <w:tcW w:w="7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“Surn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d”.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2528"/>
        </w:trPr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1.9</w:t>
            </w:r>
          </w:p>
        </w:tc>
        <w:tc>
          <w:tcPr>
            <w:tcW w:w="32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pu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before="1"/>
              <w:ind w:left="103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194" w:right="1194"/>
              <w:jc w:val="center"/>
              <w:rPr>
                <w:rFonts w:ascii="SimSun" w:eastAsia="SimSun" w:hAnsi="SimSun" w:cs="SimSun"/>
                <w:sz w:val="22"/>
                <w:szCs w:val="22"/>
              </w:rPr>
            </w:pPr>
            <w:r>
              <w:rPr>
                <w:rFonts w:ascii="SimSun" w:eastAsia="SimSun" w:hAnsi="SimSun" w:cs="SimSun"/>
                <w:position w:val="-2"/>
                <w:sz w:val="22"/>
                <w:szCs w:val="22"/>
              </w:rPr>
              <w:t>一</w:t>
            </w:r>
          </w:p>
        </w:tc>
        <w:tc>
          <w:tcPr>
            <w:tcW w:w="7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3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Pr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”.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1668"/>
        </w:trPr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1.12</w:t>
            </w:r>
          </w:p>
        </w:tc>
        <w:tc>
          <w:tcPr>
            <w:tcW w:w="32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pu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194" w:right="1194"/>
              <w:jc w:val="center"/>
              <w:rPr>
                <w:rFonts w:ascii="SimSun" w:eastAsia="SimSun" w:hAnsi="SimSun" w:cs="SimSun"/>
                <w:sz w:val="22"/>
                <w:szCs w:val="22"/>
              </w:rPr>
            </w:pPr>
            <w:r>
              <w:rPr>
                <w:rFonts w:ascii="SimSun" w:eastAsia="SimSun" w:hAnsi="SimSun" w:cs="SimSun"/>
                <w:position w:val="-2"/>
                <w:sz w:val="22"/>
                <w:szCs w:val="22"/>
              </w:rPr>
              <w:t>一</w:t>
            </w:r>
          </w:p>
        </w:tc>
        <w:tc>
          <w:tcPr>
            <w:tcW w:w="7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cannot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be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1522"/>
        </w:trPr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1.13</w:t>
            </w:r>
          </w:p>
        </w:tc>
        <w:tc>
          <w:tcPr>
            <w:tcW w:w="32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</w:p>
          <w:p w:rsidR="0009563F" w:rsidRDefault="00822B19">
            <w:pPr>
              <w:spacing w:before="1"/>
              <w:ind w:left="103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se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ph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7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3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has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been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. P</w:t>
            </w:r>
            <w:r>
              <w:rPr>
                <w:spacing w:val="-2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ease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”.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before="14" w:line="240" w:lineRule="exact"/>
        <w:rPr>
          <w:sz w:val="24"/>
          <w:szCs w:val="24"/>
        </w:rPr>
      </w:pPr>
    </w:p>
    <w:tbl>
      <w:tblPr>
        <w:tblW w:w="0" w:type="auto"/>
        <w:tblInd w:w="33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41</w:t>
            </w:r>
          </w:p>
        </w:tc>
      </w:tr>
      <w:tr w:rsidR="00B43AA3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28"/>
          <w:pgSz w:w="16840" w:h="11920" w:orient="landscape"/>
          <w:pgMar w:top="1080" w:right="1080" w:bottom="280" w:left="940" w:header="0" w:footer="0" w:gutter="0"/>
          <w:cols w:space="720"/>
        </w:sectPr>
      </w:pPr>
    </w:p>
    <w:p w:rsidR="0009563F" w:rsidRDefault="00822B19">
      <w:pPr>
        <w:spacing w:before="63" w:line="320" w:lineRule="exact"/>
        <w:ind w:left="218" w:right="408"/>
        <w:jc w:val="both"/>
        <w:rPr>
          <w:sz w:val="28"/>
          <w:szCs w:val="28"/>
        </w:rPr>
      </w:pPr>
      <w:r>
        <w:lastRenderedPageBreak/>
        <w:pict>
          <v:group id="_x0000_s1490" style="position:absolute;left:0;text-align:left;margin-left:312.5pt;margin-top:170.2pt;width:88.05pt;height:62.75pt;z-index:-15379;mso-position-horizontal-relative:page" coordorigin="6250,3404" coordsize="1761,1255">
            <v:shape id="_x0000_s1492" type="#_x0000_t75" style="position:absolute;left:6250;top:3404;width:1761;height:1255">
              <v:imagedata r:id="rId9" o:title=""/>
            </v:shape>
            <v:shape id="_x0000_s1491" style="position:absolute;left:6369;top:4213;width:1545;height:255" coordorigin="6369,4213" coordsize="1545,255" path="m6369,4468r1545,l7914,4213r-1545,l6369,4468xe" filled="f" strokecolor="red" strokeweight="1.5pt">
              <v:path arrowok="t"/>
            </v:shape>
            <w10:wrap anchorx="page"/>
          </v:group>
        </w:pict>
      </w:r>
      <w:r>
        <w:rPr>
          <w:b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y</w:t>
      </w:r>
      <w:r>
        <w:rPr>
          <w:b/>
          <w:spacing w:val="-1"/>
          <w:sz w:val="28"/>
          <w:szCs w:val="28"/>
        </w:rPr>
        <w:t>s</w:t>
      </w:r>
      <w:r>
        <w:rPr>
          <w:b/>
          <w:sz w:val="28"/>
          <w:szCs w:val="28"/>
        </w:rPr>
        <w:t xml:space="preserve">tem </w:t>
      </w:r>
      <w:r>
        <w:rPr>
          <w:b/>
          <w:spacing w:val="-26"/>
          <w:sz w:val="28"/>
          <w:szCs w:val="28"/>
        </w:rPr>
        <w:t>T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t</w:t>
      </w:r>
      <w:r>
        <w:rPr>
          <w:b/>
          <w:spacing w:val="4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Ca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e</w:t>
      </w:r>
      <w:r>
        <w:rPr>
          <w:b/>
          <w:spacing w:val="4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(</w:t>
      </w:r>
      <w:r>
        <w:rPr>
          <w:b/>
          <w:spacing w:val="-3"/>
          <w:sz w:val="28"/>
          <w:szCs w:val="28"/>
        </w:rPr>
        <w:t>S</w:t>
      </w:r>
      <w:r>
        <w:rPr>
          <w:b/>
          <w:sz w:val="28"/>
          <w:szCs w:val="28"/>
        </w:rPr>
        <w:t>TC-</w:t>
      </w:r>
      <w:r>
        <w:rPr>
          <w:b/>
          <w:spacing w:val="1"/>
          <w:sz w:val="28"/>
          <w:szCs w:val="28"/>
        </w:rPr>
        <w:t>0</w:t>
      </w:r>
      <w:r>
        <w:rPr>
          <w:b/>
          <w:spacing w:val="-1"/>
          <w:sz w:val="28"/>
          <w:szCs w:val="28"/>
        </w:rPr>
        <w:t>3</w:t>
      </w:r>
      <w:r>
        <w:rPr>
          <w:b/>
          <w:sz w:val="28"/>
          <w:szCs w:val="28"/>
        </w:rPr>
        <w:t>):</w:t>
      </w:r>
      <w:r>
        <w:rPr>
          <w:b/>
          <w:spacing w:val="4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Do</w:t>
      </w:r>
      <w:r>
        <w:rPr>
          <w:b/>
          <w:sz w:val="28"/>
          <w:szCs w:val="28"/>
        </w:rPr>
        <w:t>ct</w:t>
      </w:r>
      <w:r>
        <w:rPr>
          <w:b/>
          <w:spacing w:val="-1"/>
          <w:sz w:val="28"/>
          <w:szCs w:val="28"/>
        </w:rPr>
        <w:t>o</w:t>
      </w:r>
      <w:r>
        <w:rPr>
          <w:b/>
          <w:sz w:val="28"/>
          <w:szCs w:val="28"/>
        </w:rPr>
        <w:t>rs</w:t>
      </w:r>
      <w:r>
        <w:rPr>
          <w:b/>
          <w:spacing w:val="2"/>
          <w:sz w:val="28"/>
          <w:szCs w:val="28"/>
        </w:rPr>
        <w:t xml:space="preserve"> </w:t>
      </w:r>
      <w:r>
        <w:rPr>
          <w:b/>
          <w:sz w:val="28"/>
          <w:szCs w:val="28"/>
        </w:rPr>
        <w:t>c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n</w:t>
      </w:r>
      <w:r>
        <w:rPr>
          <w:b/>
          <w:spacing w:val="3"/>
          <w:sz w:val="28"/>
          <w:szCs w:val="28"/>
        </w:rPr>
        <w:t xml:space="preserve"> </w:t>
      </w:r>
      <w:r>
        <w:rPr>
          <w:b/>
          <w:sz w:val="28"/>
          <w:szCs w:val="28"/>
        </w:rPr>
        <w:t>upd</w:t>
      </w:r>
      <w:r>
        <w:rPr>
          <w:b/>
          <w:spacing w:val="-2"/>
          <w:sz w:val="28"/>
          <w:szCs w:val="28"/>
        </w:rPr>
        <w:t>a</w:t>
      </w:r>
      <w:r>
        <w:rPr>
          <w:b/>
          <w:sz w:val="28"/>
          <w:szCs w:val="28"/>
        </w:rPr>
        <w:t>te</w:t>
      </w:r>
      <w:r>
        <w:rPr>
          <w:b/>
          <w:spacing w:val="4"/>
          <w:sz w:val="28"/>
          <w:szCs w:val="28"/>
        </w:rPr>
        <w:t xml:space="preserve"> </w:t>
      </w:r>
      <w:r>
        <w:rPr>
          <w:b/>
          <w:spacing w:val="-3"/>
          <w:sz w:val="28"/>
          <w:szCs w:val="28"/>
        </w:rPr>
        <w:t>p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i</w:t>
      </w:r>
      <w:r>
        <w:rPr>
          <w:b/>
          <w:sz w:val="28"/>
          <w:szCs w:val="28"/>
        </w:rPr>
        <w:t>ent</w:t>
      </w:r>
      <w:r>
        <w:rPr>
          <w:b/>
          <w:spacing w:val="-12"/>
          <w:sz w:val="28"/>
          <w:szCs w:val="28"/>
        </w:rPr>
        <w:t>’</w:t>
      </w:r>
      <w:r>
        <w:rPr>
          <w:b/>
          <w:sz w:val="28"/>
          <w:szCs w:val="28"/>
        </w:rPr>
        <w:t>s</w:t>
      </w:r>
      <w:r>
        <w:rPr>
          <w:b/>
          <w:spacing w:val="4"/>
          <w:sz w:val="28"/>
          <w:szCs w:val="28"/>
        </w:rPr>
        <w:t xml:space="preserve"> </w:t>
      </w:r>
      <w:r>
        <w:rPr>
          <w:b/>
          <w:spacing w:val="-3"/>
          <w:sz w:val="28"/>
          <w:szCs w:val="28"/>
        </w:rPr>
        <w:t>p</w:t>
      </w:r>
      <w:r>
        <w:rPr>
          <w:b/>
          <w:spacing w:val="-5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o</w:t>
      </w:r>
      <w:r>
        <w:rPr>
          <w:b/>
          <w:spacing w:val="-2"/>
          <w:sz w:val="28"/>
          <w:szCs w:val="28"/>
        </w:rPr>
        <w:t>f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l</w:t>
      </w:r>
      <w:r>
        <w:rPr>
          <w:b/>
          <w:sz w:val="28"/>
          <w:szCs w:val="28"/>
        </w:rPr>
        <w:t>es</w:t>
      </w:r>
      <w:r>
        <w:rPr>
          <w:b/>
          <w:spacing w:val="2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o</w:t>
      </w:r>
      <w:r>
        <w:rPr>
          <w:b/>
          <w:sz w:val="28"/>
          <w:szCs w:val="28"/>
        </w:rPr>
        <w:t xml:space="preserve">n the </w:t>
      </w:r>
      <w:r>
        <w:rPr>
          <w:b/>
          <w:spacing w:val="3"/>
          <w:sz w:val="28"/>
          <w:szCs w:val="28"/>
        </w:rPr>
        <w:t>w</w:t>
      </w:r>
      <w:r>
        <w:rPr>
          <w:b/>
          <w:sz w:val="28"/>
          <w:szCs w:val="28"/>
        </w:rPr>
        <w:t xml:space="preserve">eb 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p</w:t>
      </w:r>
      <w:r>
        <w:rPr>
          <w:b/>
          <w:spacing w:val="-3"/>
          <w:sz w:val="28"/>
          <w:szCs w:val="28"/>
        </w:rPr>
        <w:t>p</w:t>
      </w:r>
      <w:r>
        <w:rPr>
          <w:b/>
          <w:spacing w:val="1"/>
          <w:sz w:val="28"/>
          <w:szCs w:val="28"/>
        </w:rPr>
        <w:t>l</w:t>
      </w:r>
      <w:r>
        <w:rPr>
          <w:b/>
          <w:spacing w:val="-1"/>
          <w:sz w:val="28"/>
          <w:szCs w:val="28"/>
        </w:rPr>
        <w:t>i</w:t>
      </w:r>
      <w:r>
        <w:rPr>
          <w:b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2"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io</w:t>
      </w:r>
      <w:r>
        <w:rPr>
          <w:b/>
          <w:sz w:val="28"/>
          <w:szCs w:val="28"/>
        </w:rPr>
        <w:t>n</w:t>
      </w:r>
      <w:r>
        <w:rPr>
          <w:b/>
          <w:spacing w:val="4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pp</w:t>
      </w:r>
      <w:r>
        <w:rPr>
          <w:b/>
          <w:spacing w:val="-1"/>
          <w:sz w:val="28"/>
          <w:szCs w:val="28"/>
        </w:rPr>
        <w:t>l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2"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io</w:t>
      </w:r>
      <w:r>
        <w:rPr>
          <w:b/>
          <w:sz w:val="28"/>
          <w:szCs w:val="28"/>
        </w:rPr>
        <w:t>n</w:t>
      </w:r>
      <w:r>
        <w:rPr>
          <w:b/>
          <w:spacing w:val="2"/>
          <w:sz w:val="28"/>
          <w:szCs w:val="28"/>
        </w:rPr>
        <w:t xml:space="preserve"> </w:t>
      </w:r>
      <w:r>
        <w:rPr>
          <w:b/>
          <w:spacing w:val="-3"/>
          <w:sz w:val="28"/>
          <w:szCs w:val="28"/>
        </w:rPr>
        <w:t>b</w:t>
      </w:r>
      <w:r>
        <w:rPr>
          <w:b/>
          <w:sz w:val="28"/>
          <w:szCs w:val="28"/>
        </w:rPr>
        <w:t>y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i</w:t>
      </w:r>
      <w:r>
        <w:rPr>
          <w:b/>
          <w:sz w:val="28"/>
          <w:szCs w:val="28"/>
        </w:rPr>
        <w:t>nputt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3"/>
          <w:sz w:val="28"/>
          <w:szCs w:val="28"/>
        </w:rPr>
        <w:t>n</w:t>
      </w:r>
      <w:r>
        <w:rPr>
          <w:b/>
          <w:sz w:val="28"/>
          <w:szCs w:val="28"/>
        </w:rPr>
        <w:t>g</w:t>
      </w:r>
      <w:r>
        <w:rPr>
          <w:b/>
          <w:spacing w:val="3"/>
          <w:sz w:val="28"/>
          <w:szCs w:val="28"/>
        </w:rPr>
        <w:t xml:space="preserve"> </w:t>
      </w:r>
      <w:r>
        <w:rPr>
          <w:b/>
          <w:sz w:val="28"/>
          <w:szCs w:val="28"/>
        </w:rPr>
        <w:t>pe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-1"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n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l</w:t>
      </w:r>
      <w:r>
        <w:rPr>
          <w:b/>
          <w:spacing w:val="1"/>
          <w:sz w:val="28"/>
          <w:szCs w:val="28"/>
        </w:rPr>
        <w:t xml:space="preserve"> i</w:t>
      </w:r>
      <w:r>
        <w:rPr>
          <w:b/>
          <w:sz w:val="28"/>
          <w:szCs w:val="28"/>
        </w:rPr>
        <w:t>d,</w:t>
      </w:r>
      <w:r>
        <w:rPr>
          <w:b/>
          <w:spacing w:val="2"/>
          <w:sz w:val="28"/>
          <w:szCs w:val="28"/>
        </w:rPr>
        <w:t xml:space="preserve"> </w:t>
      </w:r>
      <w:r>
        <w:rPr>
          <w:b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 xml:space="preserve">e, 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ur</w:t>
      </w:r>
      <w:r>
        <w:rPr>
          <w:b/>
          <w:spacing w:val="-3"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e,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z w:val="28"/>
          <w:szCs w:val="28"/>
        </w:rPr>
        <w:t>p</w:t>
      </w:r>
      <w:r>
        <w:rPr>
          <w:b/>
          <w:spacing w:val="-5"/>
          <w:sz w:val="28"/>
          <w:szCs w:val="28"/>
        </w:rPr>
        <w:t>r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c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pt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 xml:space="preserve">n and </w:t>
      </w:r>
      <w:r>
        <w:rPr>
          <w:b/>
          <w:spacing w:val="-3"/>
          <w:sz w:val="28"/>
          <w:szCs w:val="28"/>
        </w:rPr>
        <w:t>u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e</w:t>
      </w:r>
      <w:r>
        <w:rPr>
          <w:b/>
          <w:spacing w:val="-2"/>
          <w:sz w:val="28"/>
          <w:szCs w:val="28"/>
        </w:rPr>
        <w:t>r</w:t>
      </w:r>
      <w:r>
        <w:rPr>
          <w:b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m</w:t>
      </w:r>
      <w:r>
        <w:rPr>
          <w:b/>
          <w:spacing w:val="3"/>
          <w:sz w:val="28"/>
          <w:szCs w:val="28"/>
        </w:rPr>
        <w:t>e</w:t>
      </w:r>
      <w:r>
        <w:rPr>
          <w:b/>
          <w:sz w:val="28"/>
          <w:szCs w:val="28"/>
        </w:rPr>
        <w:t>.</w:t>
      </w:r>
    </w:p>
    <w:p w:rsidR="0009563F" w:rsidRDefault="0009563F">
      <w:pPr>
        <w:spacing w:before="7" w:line="100" w:lineRule="exact"/>
        <w:rPr>
          <w:sz w:val="10"/>
          <w:szCs w:val="10"/>
        </w:rPr>
      </w:pPr>
    </w:p>
    <w:p w:rsidR="0009563F" w:rsidRDefault="0009563F">
      <w:pPr>
        <w:spacing w:line="200" w:lineRule="exact"/>
      </w:pP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2"/>
        <w:gridCol w:w="6642"/>
      </w:tblGrid>
      <w:tr w:rsidR="0009563F">
        <w:trPr>
          <w:trHeight w:hRule="exact" w:val="768"/>
        </w:trPr>
        <w:tc>
          <w:tcPr>
            <w:tcW w:w="21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3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3"/>
                <w:sz w:val="22"/>
                <w:szCs w:val="22"/>
              </w:rPr>
              <w:t>p</w:t>
            </w:r>
            <w:r>
              <w:rPr>
                <w:b/>
                <w:spacing w:val="1"/>
                <w:sz w:val="22"/>
                <w:szCs w:val="22"/>
              </w:rPr>
              <w:t>tio</w:t>
            </w:r>
            <w:r>
              <w:rPr>
                <w:b/>
                <w:sz w:val="22"/>
                <w:szCs w:val="22"/>
              </w:rPr>
              <w:t>n</w:t>
            </w:r>
          </w:p>
        </w:tc>
        <w:tc>
          <w:tcPr>
            <w:tcW w:w="6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 a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UR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 xml:space="preserve">03.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 up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</w:p>
          <w:p w:rsidR="0009563F" w:rsidRDefault="00822B19">
            <w:pPr>
              <w:spacing w:before="1" w:line="240" w:lineRule="exact"/>
              <w:ind w:left="103" w:right="805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es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w</w:t>
            </w:r>
            <w:r>
              <w:rPr>
                <w:spacing w:val="-3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b app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 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 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d,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e,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e, 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and 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</w:tr>
      <w:tr w:rsidR="0009563F">
        <w:trPr>
          <w:trHeight w:hRule="exact" w:val="516"/>
        </w:trPr>
        <w:tc>
          <w:tcPr>
            <w:tcW w:w="21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6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equi</w:t>
            </w:r>
            <w:r>
              <w:rPr>
                <w:b/>
                <w:spacing w:val="-1"/>
                <w:sz w:val="22"/>
                <w:szCs w:val="22"/>
              </w:rPr>
              <w:t>s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</w:p>
        </w:tc>
        <w:tc>
          <w:tcPr>
            <w:tcW w:w="6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has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 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-1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cce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e.</w:t>
            </w:r>
            <w:r>
              <w:rPr>
                <w:spacing w:val="-5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sh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</w:p>
          <w:p w:rsidR="0009563F" w:rsidRDefault="00822B19">
            <w:pPr>
              <w:spacing w:before="1"/>
              <w:ind w:left="103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ay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 do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pa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e.</w:t>
            </w:r>
          </w:p>
        </w:tc>
      </w:tr>
      <w:tr w:rsidR="0009563F">
        <w:trPr>
          <w:trHeight w:hRule="exact" w:val="516"/>
        </w:trPr>
        <w:tc>
          <w:tcPr>
            <w:tcW w:w="21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epa</w:t>
            </w:r>
            <w:r>
              <w:rPr>
                <w:b/>
                <w:spacing w:val="-7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a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a</w:t>
            </w:r>
          </w:p>
        </w:tc>
        <w:tc>
          <w:tcPr>
            <w:tcW w:w="6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and</w:t>
            </w:r>
            <w:r>
              <w:rPr>
                <w:spacing w:val="7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pd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4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ch</w:t>
            </w:r>
            <w:r>
              <w:rPr>
                <w:spacing w:val="7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nc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</w:p>
          <w:p w:rsidR="0009563F" w:rsidRDefault="00822B19">
            <w:pPr>
              <w:spacing w:before="1"/>
              <w:ind w:left="103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proofErr w:type="gramEnd"/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d,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e,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e, 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on,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and 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e.</w:t>
            </w:r>
          </w:p>
        </w:tc>
      </w:tr>
      <w:tr w:rsidR="0009563F">
        <w:trPr>
          <w:trHeight w:hRule="exact" w:val="2665"/>
        </w:trPr>
        <w:tc>
          <w:tcPr>
            <w:tcW w:w="21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pacing w:val="-10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eps</w:t>
            </w:r>
          </w:p>
        </w:tc>
        <w:tc>
          <w:tcPr>
            <w:tcW w:w="6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</w:t>
            </w:r>
            <w:r>
              <w:rPr>
                <w:spacing w:val="-2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1"/>
                <w:sz w:val="22"/>
                <w:szCs w:val="22"/>
              </w:rPr>
              <w:t>ts</w:t>
            </w:r>
            <w:r>
              <w:rPr>
                <w:sz w:val="22"/>
                <w:szCs w:val="22"/>
              </w:rPr>
              <w:t>” 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on on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op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enu box.</w:t>
            </w:r>
          </w:p>
          <w:p w:rsidR="0009563F" w:rsidRDefault="0009563F">
            <w:pPr>
              <w:spacing w:before="2" w:line="100" w:lineRule="exact"/>
              <w:rPr>
                <w:sz w:val="11"/>
                <w:szCs w:val="11"/>
              </w:rPr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822B19">
            <w:pPr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“Upd</w:t>
            </w:r>
            <w:r>
              <w:rPr>
                <w:spacing w:val="-3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e”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5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sz w:val="21"/>
                <w:szCs w:val="21"/>
              </w:rPr>
              <w:t>(</w:t>
            </w:r>
            <w:r>
              <w:pict>
                <v:shape id="_x0000_i1025" type="#_x0000_t75" style="width:19.2pt;height:16.8pt">
                  <v:imagedata r:id="rId29" o:title=""/>
                </v:shape>
              </w:pict>
            </w:r>
            <w:r>
              <w:rPr>
                <w:sz w:val="22"/>
                <w:szCs w:val="22"/>
              </w:rPr>
              <w:t>)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o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ns 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n of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e.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nput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new in</w:t>
            </w:r>
            <w:r>
              <w:rPr>
                <w:spacing w:val="-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 up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upd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-1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e.</w:t>
            </w:r>
          </w:p>
          <w:p w:rsidR="0009563F" w:rsidRDefault="00822B19">
            <w:pPr>
              <w:spacing w:before="1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pd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te</w:t>
            </w:r>
            <w:r>
              <w:rPr>
                <w:sz w:val="22"/>
                <w:szCs w:val="22"/>
              </w:rPr>
              <w:t>”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on.</w:t>
            </w:r>
          </w:p>
        </w:tc>
      </w:tr>
    </w:tbl>
    <w:p w:rsidR="0009563F" w:rsidRDefault="0009563F">
      <w:pPr>
        <w:spacing w:before="3" w:line="180" w:lineRule="exact"/>
        <w:rPr>
          <w:sz w:val="18"/>
          <w:szCs w:val="18"/>
        </w:r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2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42</w:t>
            </w:r>
          </w:p>
        </w:tc>
      </w:tr>
      <w:tr w:rsidR="00B43AA3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30"/>
          <w:pgSz w:w="11920" w:h="16840"/>
          <w:pgMar w:top="1540" w:right="1340" w:bottom="280" w:left="1580" w:header="0" w:footer="0" w:gutter="0"/>
          <w:cols w:space="720"/>
        </w:sect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5" w:line="280" w:lineRule="exact"/>
        <w:rPr>
          <w:sz w:val="28"/>
          <w:szCs w:val="28"/>
        </w:rPr>
      </w:pPr>
    </w:p>
    <w:p w:rsidR="0009563F" w:rsidRDefault="00822B19">
      <w:pPr>
        <w:spacing w:before="24"/>
        <w:ind w:left="220"/>
        <w:rPr>
          <w:sz w:val="28"/>
          <w:szCs w:val="28"/>
        </w:rPr>
      </w:pPr>
      <w:r>
        <w:pict>
          <v:shape id="_x0000_s1488" type="#_x0000_t75" style="position:absolute;left:0;text-align:left;margin-left:409.1pt;margin-top:159.25pt;width:356.5pt;height:186.6pt;z-index:-15378;mso-position-horizontal-relative:page;mso-position-vertical-relative:page">
            <v:imagedata r:id="rId31" o:title=""/>
            <w10:wrap anchorx="page" anchory="page"/>
          </v:shape>
        </w:pict>
      </w:r>
      <w:r>
        <w:pict>
          <v:shape id="_x0000_s1487" type="#_x0000_t75" style="position:absolute;left:0;text-align:left;margin-left:393.35pt;margin-top:370.55pt;width:387.85pt;height:45.75pt;z-index:-15377;mso-position-horizontal-relative:page;mso-position-vertical-relative:page">
            <v:imagedata r:id="rId11" o:title=""/>
            <w10:wrap anchorx="page" anchory="page"/>
          </v:shape>
        </w:pict>
      </w:r>
      <w:r>
        <w:rPr>
          <w:b/>
          <w:spacing w:val="-26"/>
          <w:sz w:val="28"/>
          <w:szCs w:val="28"/>
        </w:rPr>
        <w:t>T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 xml:space="preserve">t </w:t>
      </w:r>
      <w:r>
        <w:rPr>
          <w:b/>
          <w:spacing w:val="-3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as</w:t>
      </w:r>
      <w:r>
        <w:rPr>
          <w:b/>
          <w:spacing w:val="-2"/>
          <w:sz w:val="28"/>
          <w:szCs w:val="28"/>
        </w:rPr>
        <w:t>e</w:t>
      </w:r>
      <w:r>
        <w:rPr>
          <w:b/>
          <w:sz w:val="28"/>
          <w:szCs w:val="28"/>
        </w:rPr>
        <w:t>s</w:t>
      </w: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3079"/>
        <w:gridCol w:w="2576"/>
        <w:gridCol w:w="8082"/>
      </w:tblGrid>
      <w:tr w:rsidR="0009563F">
        <w:trPr>
          <w:trHeight w:hRule="exact" w:val="262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ID</w:t>
            </w:r>
          </w:p>
        </w:tc>
        <w:tc>
          <w:tcPr>
            <w:tcW w:w="30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nput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9563F">
        <w:trPr>
          <w:trHeight w:hRule="exact" w:val="4539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2.1</w:t>
            </w:r>
          </w:p>
        </w:tc>
        <w:tc>
          <w:tcPr>
            <w:tcW w:w="30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new</w:t>
            </w:r>
          </w:p>
          <w:p w:rsidR="0009563F" w:rsidRDefault="00822B19">
            <w:pPr>
              <w:spacing w:before="3" w:line="240" w:lineRule="exact"/>
              <w:ind w:left="102" w:right="128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t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 xml:space="preserve">on.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nput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</w:p>
          <w:p w:rsidR="0009563F" w:rsidRDefault="00822B19">
            <w:pPr>
              <w:spacing w:before="2" w:line="240" w:lineRule="exact"/>
              <w:ind w:left="102" w:right="538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ber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13 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s. </w:t>
            </w:r>
            <w:r>
              <w:rPr>
                <w:spacing w:val="-3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nput 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e,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En</w:t>
            </w:r>
            <w:r>
              <w:rPr>
                <w:spacing w:val="-3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sh</w:t>
            </w:r>
          </w:p>
          <w:p w:rsidR="0009563F" w:rsidRDefault="00822B19">
            <w:pPr>
              <w:spacing w:before="3" w:line="240" w:lineRule="exact"/>
              <w:ind w:left="102" w:right="89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ua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 xml:space="preserve"> and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nput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ri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on, and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“161001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02548</w:t>
            </w:r>
            <w:r>
              <w:rPr>
                <w:spacing w:val="-2"/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ew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an”,</w:t>
            </w:r>
          </w:p>
          <w:p w:rsidR="0009563F" w:rsidRDefault="00822B19">
            <w:pPr>
              <w:spacing w:before="1"/>
              <w:ind w:left="100" w:right="38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= “Ne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eo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anpa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”, 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“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ex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tr</w:t>
            </w:r>
            <w:r>
              <w:rPr>
                <w:sz w:val="22"/>
                <w:szCs w:val="22"/>
              </w:rPr>
              <w:t>op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750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an”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3"/>
                <w:sz w:val="24"/>
                <w:szCs w:val="24"/>
              </w:rPr>
              <w:t>S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stem sav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 xml:space="preserve">s the </w:t>
            </w:r>
            <w:r>
              <w:rPr>
                <w:spacing w:val="2"/>
                <w:sz w:val="24"/>
                <w:szCs w:val="24"/>
              </w:rPr>
              <w:t>n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w 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3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ient’s in</w:t>
            </w:r>
            <w:r>
              <w:rPr>
                <w:spacing w:val="-1"/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orm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 xml:space="preserve">on to 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he</w:t>
            </w:r>
            <w:r>
              <w:rPr>
                <w:spacing w:val="-1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se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 xml:space="preserve">nd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lso d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spl</w:t>
            </w:r>
            <w:r>
              <w:rPr>
                <w:spacing w:val="4"/>
                <w:sz w:val="24"/>
                <w:szCs w:val="24"/>
              </w:rPr>
              <w:t>a</w:t>
            </w:r>
            <w:r>
              <w:rPr>
                <w:spacing w:val="1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s the</w:t>
            </w:r>
          </w:p>
          <w:p w:rsidR="0009563F" w:rsidRDefault="00822B19">
            <w:pPr>
              <w:ind w:left="102"/>
              <w:rPr>
                <w:sz w:val="21"/>
                <w:szCs w:val="21"/>
              </w:rPr>
            </w:pPr>
            <w:proofErr w:type="gramStart"/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nt’s</w:t>
            </w:r>
            <w:proofErr w:type="gramEnd"/>
            <w:r>
              <w:rPr>
                <w:sz w:val="24"/>
                <w:szCs w:val="24"/>
              </w:rPr>
              <w:t xml:space="preserve"> p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ofil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.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1"/>
                <w:szCs w:val="21"/>
              </w:rPr>
              <w:t>Re</w:t>
            </w:r>
            <w:r>
              <w:rPr>
                <w:spacing w:val="-1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u</w:t>
            </w:r>
            <w:r>
              <w:rPr>
                <w:spacing w:val="-1"/>
                <w:sz w:val="21"/>
                <w:szCs w:val="21"/>
              </w:rPr>
              <w:t>l</w:t>
            </w:r>
            <w:r>
              <w:rPr>
                <w:sz w:val="21"/>
                <w:szCs w:val="21"/>
              </w:rPr>
              <w:t>t</w:t>
            </w:r>
            <w:r>
              <w:rPr>
                <w:spacing w:val="-1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:</w:t>
            </w:r>
          </w:p>
        </w:tc>
      </w:tr>
      <w:tr w:rsidR="0009563F">
        <w:trPr>
          <w:trHeight w:hRule="exact" w:val="1682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2.3</w:t>
            </w:r>
          </w:p>
        </w:tc>
        <w:tc>
          <w:tcPr>
            <w:tcW w:w="30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onal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eady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“175990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24104</w:t>
            </w:r>
            <w:r>
              <w:rPr>
                <w:spacing w:val="-2"/>
                <w:sz w:val="22"/>
                <w:szCs w:val="22"/>
              </w:rPr>
              <w:t>7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20" w:lineRule="exact"/>
              <w:ind w:left="102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</w:t>
            </w:r>
            <w:r>
              <w:rPr>
                <w:spacing w:val="-5"/>
                <w:sz w:val="21"/>
                <w:szCs w:val="21"/>
              </w:rPr>
              <w:t>y</w:t>
            </w:r>
            <w:r>
              <w:rPr>
                <w:spacing w:val="2"/>
                <w:sz w:val="21"/>
                <w:szCs w:val="21"/>
              </w:rPr>
              <w:t>s</w:t>
            </w:r>
            <w:r>
              <w:rPr>
                <w:spacing w:val="-1"/>
                <w:sz w:val="21"/>
                <w:szCs w:val="21"/>
              </w:rPr>
              <w:t>t</w:t>
            </w:r>
            <w:r>
              <w:rPr>
                <w:spacing w:val="2"/>
                <w:sz w:val="21"/>
                <w:szCs w:val="21"/>
              </w:rPr>
              <w:t>e</w:t>
            </w:r>
            <w:r>
              <w:rPr>
                <w:sz w:val="21"/>
                <w:szCs w:val="21"/>
              </w:rPr>
              <w:t>m</w:t>
            </w:r>
            <w:r>
              <w:rPr>
                <w:spacing w:val="-3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d</w:t>
            </w:r>
            <w:r>
              <w:rPr>
                <w:spacing w:val="-1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sp</w:t>
            </w:r>
            <w:r>
              <w:rPr>
                <w:spacing w:val="-2"/>
                <w:sz w:val="21"/>
                <w:szCs w:val="21"/>
              </w:rPr>
              <w:t>l</w:t>
            </w:r>
            <w:r>
              <w:rPr>
                <w:spacing w:val="2"/>
                <w:sz w:val="21"/>
                <w:szCs w:val="21"/>
              </w:rPr>
              <w:t>a</w:t>
            </w:r>
            <w:r>
              <w:rPr>
                <w:spacing w:val="-5"/>
                <w:sz w:val="21"/>
                <w:szCs w:val="21"/>
              </w:rPr>
              <w:t>y</w:t>
            </w:r>
            <w:r>
              <w:rPr>
                <w:sz w:val="21"/>
                <w:szCs w:val="21"/>
              </w:rPr>
              <w:t xml:space="preserve">s </w:t>
            </w:r>
            <w:r>
              <w:rPr>
                <w:spacing w:val="-1"/>
                <w:sz w:val="21"/>
                <w:szCs w:val="21"/>
              </w:rPr>
              <w:t>err</w:t>
            </w:r>
            <w:r>
              <w:rPr>
                <w:sz w:val="21"/>
                <w:szCs w:val="21"/>
              </w:rPr>
              <w:t>or</w:t>
            </w:r>
            <w:r>
              <w:rPr>
                <w:spacing w:val="2"/>
                <w:sz w:val="21"/>
                <w:szCs w:val="21"/>
              </w:rPr>
              <w:t xml:space="preserve"> </w:t>
            </w:r>
            <w:r>
              <w:rPr>
                <w:spacing w:val="-4"/>
                <w:sz w:val="21"/>
                <w:szCs w:val="21"/>
              </w:rPr>
              <w:t>m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-1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s</w:t>
            </w:r>
            <w:r>
              <w:rPr>
                <w:spacing w:val="1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 xml:space="preserve">ge </w:t>
            </w:r>
            <w:r>
              <w:rPr>
                <w:spacing w:val="-3"/>
                <w:sz w:val="21"/>
                <w:szCs w:val="21"/>
              </w:rPr>
              <w:t>“</w:t>
            </w:r>
            <w:r>
              <w:rPr>
                <w:spacing w:val="2"/>
                <w:sz w:val="21"/>
                <w:szCs w:val="21"/>
              </w:rPr>
              <w:t>P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-1"/>
                <w:sz w:val="21"/>
                <w:szCs w:val="21"/>
              </w:rPr>
              <w:t>r</w:t>
            </w:r>
            <w:r>
              <w:rPr>
                <w:sz w:val="21"/>
                <w:szCs w:val="21"/>
              </w:rPr>
              <w:t>so</w:t>
            </w:r>
            <w:r>
              <w:rPr>
                <w:spacing w:val="-3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>al</w:t>
            </w:r>
            <w:r>
              <w:rPr>
                <w:spacing w:val="-1"/>
                <w:sz w:val="21"/>
                <w:szCs w:val="21"/>
              </w:rPr>
              <w:t xml:space="preserve"> </w:t>
            </w:r>
            <w:r>
              <w:rPr>
                <w:spacing w:val="-3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D</w:t>
            </w:r>
            <w:r>
              <w:rPr>
                <w:spacing w:val="3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has a</w:t>
            </w:r>
            <w:r>
              <w:rPr>
                <w:spacing w:val="-1"/>
                <w:sz w:val="21"/>
                <w:szCs w:val="21"/>
              </w:rPr>
              <w:t>lr</w:t>
            </w:r>
            <w:r>
              <w:rPr>
                <w:sz w:val="21"/>
                <w:szCs w:val="21"/>
              </w:rPr>
              <w:t>eady</w:t>
            </w:r>
            <w:r>
              <w:rPr>
                <w:spacing w:val="-3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been ex</w:t>
            </w:r>
            <w:r>
              <w:rPr>
                <w:spacing w:val="-2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s</w:t>
            </w:r>
            <w:r>
              <w:rPr>
                <w:spacing w:val="-2"/>
                <w:sz w:val="21"/>
                <w:szCs w:val="21"/>
              </w:rPr>
              <w:t>t</w:t>
            </w:r>
            <w:r>
              <w:rPr>
                <w:spacing w:val="1"/>
                <w:sz w:val="21"/>
                <w:szCs w:val="21"/>
              </w:rPr>
              <w:t>.</w:t>
            </w:r>
            <w:proofErr w:type="gramStart"/>
            <w:r>
              <w:rPr>
                <w:sz w:val="21"/>
                <w:szCs w:val="21"/>
              </w:rPr>
              <w:t>”.</w:t>
            </w:r>
            <w:proofErr w:type="gramEnd"/>
          </w:p>
          <w:p w:rsidR="0009563F" w:rsidRDefault="00822B19">
            <w:pPr>
              <w:spacing w:line="240" w:lineRule="exact"/>
              <w:ind w:left="102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</w:t>
            </w:r>
            <w:r>
              <w:rPr>
                <w:spacing w:val="-1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u</w:t>
            </w:r>
            <w:r>
              <w:rPr>
                <w:spacing w:val="-1"/>
                <w:sz w:val="21"/>
                <w:szCs w:val="21"/>
              </w:rPr>
              <w:t>l</w:t>
            </w:r>
            <w:r>
              <w:rPr>
                <w:sz w:val="21"/>
                <w:szCs w:val="21"/>
              </w:rPr>
              <w:t>t</w:t>
            </w:r>
            <w:r>
              <w:rPr>
                <w:spacing w:val="-1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: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8" w:line="200" w:lineRule="exact"/>
      </w:pPr>
    </w:p>
    <w:tbl>
      <w:tblPr>
        <w:tblW w:w="0" w:type="auto"/>
        <w:tblInd w:w="30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43</w:t>
            </w:r>
          </w:p>
        </w:tc>
      </w:tr>
      <w:tr w:rsidR="00B43AA3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32"/>
          <w:pgSz w:w="16840" w:h="11920" w:orient="landscape"/>
          <w:pgMar w:top="1080" w:right="940" w:bottom="280" w:left="1220" w:header="0" w:footer="0" w:gutter="0"/>
          <w:cols w:space="720"/>
        </w:sectPr>
      </w:pPr>
    </w:p>
    <w:p w:rsidR="0009563F" w:rsidRDefault="00822B19">
      <w:pPr>
        <w:spacing w:before="6" w:line="100" w:lineRule="exact"/>
        <w:rPr>
          <w:sz w:val="10"/>
          <w:szCs w:val="10"/>
        </w:rPr>
      </w:pPr>
      <w:r>
        <w:lastRenderedPageBreak/>
        <w:pict>
          <v:shape id="_x0000_s1486" type="#_x0000_t75" style="position:absolute;margin-left:393.35pt;margin-top:400.55pt;width:387.95pt;height:50.3pt;z-index:-15372;mso-position-horizontal-relative:page;mso-position-vertical-relative:page">
            <v:imagedata r:id="rId22" o:title=""/>
            <w10:wrap anchorx="page" anchory="page"/>
          </v:shape>
        </w:pict>
      </w:r>
      <w:r>
        <w:pict>
          <v:shape id="_x0000_s1485" type="#_x0000_t75" style="position:absolute;margin-left:393.35pt;margin-top:329.15pt;width:387.85pt;height:45.75pt;z-index:-15373;mso-position-horizontal-relative:page;mso-position-vertical-relative:page">
            <v:imagedata r:id="rId14" o:title=""/>
            <w10:wrap anchorx="page" anchory="page"/>
          </v:shape>
        </w:pict>
      </w:r>
      <w:r>
        <w:pict>
          <v:shape id="_x0000_s1484" type="#_x0000_t75" style="position:absolute;margin-left:393.7pt;margin-top:259.8pt;width:387.25pt;height:43.45pt;z-index:-15374;mso-position-horizontal-relative:page;mso-position-vertical-relative:page">
            <v:imagedata r:id="rId15" o:title=""/>
            <w10:wrap anchorx="page" anchory="page"/>
          </v:shape>
        </w:pict>
      </w:r>
      <w:r>
        <w:pict>
          <v:shape id="_x0000_s1483" type="#_x0000_t75" style="position:absolute;margin-left:393.7pt;margin-top:184.3pt;width:387.15pt;height:50.3pt;z-index:-15375;mso-position-horizontal-relative:page;mso-position-vertical-relative:page">
            <v:imagedata r:id="rId16" o:title=""/>
            <w10:wrap anchorx="page" anchory="page"/>
          </v:shape>
        </w:pict>
      </w:r>
      <w:r>
        <w:pict>
          <v:shape id="_x0000_s1482" type="#_x0000_t75" style="position:absolute;margin-left:393.35pt;margin-top:115.7pt;width:387.95pt;height:43.4pt;z-index:-15376;mso-position-horizontal-relative:page;mso-position-vertical-relative:page">
            <v:imagedata r:id="rId17" o:title=""/>
            <w10:wrap anchorx="page" anchory="page"/>
          </v:shape>
        </w:pict>
      </w: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3079"/>
        <w:gridCol w:w="2576"/>
        <w:gridCol w:w="8082"/>
      </w:tblGrid>
      <w:tr w:rsidR="0009563F">
        <w:trPr>
          <w:trHeight w:hRule="exact" w:val="1385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2.2</w:t>
            </w:r>
          </w:p>
        </w:tc>
        <w:tc>
          <w:tcPr>
            <w:tcW w:w="30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onal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d.</w:t>
            </w:r>
          </w:p>
        </w:tc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</w:t>
            </w:r>
            <w:r>
              <w:rPr>
                <w:spacing w:val="-7"/>
                <w:sz w:val="22"/>
                <w:szCs w:val="22"/>
              </w:rPr>
              <w:t>1</w:t>
            </w:r>
            <w:r>
              <w:rPr>
                <w:spacing w:val="-9"/>
                <w:sz w:val="22"/>
                <w:szCs w:val="22"/>
              </w:rPr>
              <w:t>11</w:t>
            </w:r>
            <w:r>
              <w:rPr>
                <w:spacing w:val="-7"/>
                <w:sz w:val="22"/>
                <w:szCs w:val="22"/>
              </w:rPr>
              <w:t>1</w:t>
            </w:r>
            <w:r>
              <w:rPr>
                <w:spacing w:val="-9"/>
                <w:sz w:val="22"/>
                <w:szCs w:val="22"/>
              </w:rPr>
              <w:t>1</w:t>
            </w:r>
            <w:r>
              <w:rPr>
                <w:spacing w:val="-7"/>
                <w:sz w:val="22"/>
                <w:szCs w:val="22"/>
              </w:rPr>
              <w:t>1</w:t>
            </w:r>
            <w:r>
              <w:rPr>
                <w:spacing w:val="-9"/>
                <w:sz w:val="22"/>
                <w:szCs w:val="22"/>
              </w:rPr>
              <w:t>1</w:t>
            </w:r>
            <w:r>
              <w:rPr>
                <w:spacing w:val="-7"/>
                <w:sz w:val="22"/>
                <w:szCs w:val="22"/>
              </w:rPr>
              <w:t>1</w:t>
            </w:r>
            <w:r>
              <w:rPr>
                <w:spacing w:val="-9"/>
                <w:sz w:val="22"/>
                <w:szCs w:val="22"/>
              </w:rPr>
              <w:t>11</w:t>
            </w:r>
            <w:r>
              <w:rPr>
                <w:spacing w:val="-7"/>
                <w:sz w:val="22"/>
                <w:szCs w:val="22"/>
              </w:rPr>
              <w:t>11</w:t>
            </w:r>
            <w:r>
              <w:rPr>
                <w:spacing w:val="-2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ge “Pe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D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lid</w:t>
            </w:r>
            <w:r>
              <w:rPr>
                <w:sz w:val="22"/>
                <w:szCs w:val="22"/>
              </w:rPr>
              <w:t>”.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1510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2.3</w:t>
            </w:r>
          </w:p>
        </w:tc>
        <w:tc>
          <w:tcPr>
            <w:tcW w:w="30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onal</w:t>
            </w:r>
          </w:p>
          <w:p w:rsidR="0009563F" w:rsidRDefault="00822B19">
            <w:pPr>
              <w:spacing w:before="5" w:line="240" w:lineRule="exact"/>
              <w:ind w:left="102" w:right="399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 nu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ber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han</w:t>
            </w:r>
            <w:r>
              <w:rPr>
                <w:spacing w:val="-2"/>
                <w:sz w:val="22"/>
                <w:szCs w:val="22"/>
              </w:rPr>
              <w:t xml:space="preserve"> 1</w:t>
            </w:r>
            <w:r>
              <w:rPr>
                <w:sz w:val="22"/>
                <w:szCs w:val="22"/>
              </w:rPr>
              <w:t>3 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s.</w:t>
            </w:r>
          </w:p>
        </w:tc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“16</w:t>
            </w:r>
            <w:r>
              <w:rPr>
                <w:spacing w:val="-2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0018</w:t>
            </w:r>
            <w:r>
              <w:rPr>
                <w:spacing w:val="-2"/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6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>d”.</w:t>
            </w:r>
          </w:p>
          <w:p w:rsidR="0009563F" w:rsidRDefault="00822B19">
            <w:pPr>
              <w:spacing w:before="1"/>
              <w:ind w:left="102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</w:t>
            </w:r>
            <w:r>
              <w:rPr>
                <w:spacing w:val="-1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u</w:t>
            </w:r>
            <w:r>
              <w:rPr>
                <w:spacing w:val="-1"/>
                <w:sz w:val="21"/>
                <w:szCs w:val="21"/>
              </w:rPr>
              <w:t>l</w:t>
            </w:r>
            <w:r>
              <w:rPr>
                <w:sz w:val="21"/>
                <w:szCs w:val="21"/>
              </w:rPr>
              <w:t>t</w:t>
            </w:r>
            <w:r>
              <w:rPr>
                <w:spacing w:val="-1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:</w:t>
            </w:r>
          </w:p>
        </w:tc>
      </w:tr>
      <w:tr w:rsidR="0009563F">
        <w:trPr>
          <w:trHeight w:hRule="exact" w:val="1375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2.4</w:t>
            </w:r>
          </w:p>
        </w:tc>
        <w:tc>
          <w:tcPr>
            <w:tcW w:w="30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pu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proofErr w:type="gramEnd"/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d.</w:t>
            </w:r>
          </w:p>
        </w:tc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132" w:right="1138"/>
              <w:jc w:val="center"/>
              <w:rPr>
                <w:rFonts w:ascii="SimSun" w:eastAsia="SimSun" w:hAnsi="SimSun" w:cs="SimSun"/>
                <w:sz w:val="22"/>
                <w:szCs w:val="22"/>
              </w:rPr>
            </w:pPr>
            <w:r>
              <w:rPr>
                <w:rFonts w:ascii="SimSun" w:eastAsia="SimSun" w:hAnsi="SimSun" w:cs="SimSun"/>
                <w:position w:val="-2"/>
                <w:sz w:val="22"/>
                <w:szCs w:val="22"/>
              </w:rPr>
              <w:t>一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cannot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”.</w:t>
            </w:r>
          </w:p>
          <w:p w:rsidR="0009563F" w:rsidRDefault="00822B19">
            <w:pPr>
              <w:spacing w:before="1"/>
              <w:ind w:left="102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</w:t>
            </w:r>
            <w:r>
              <w:rPr>
                <w:spacing w:val="-1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u</w:t>
            </w:r>
            <w:r>
              <w:rPr>
                <w:spacing w:val="-1"/>
                <w:sz w:val="21"/>
                <w:szCs w:val="21"/>
              </w:rPr>
              <w:t>l</w:t>
            </w:r>
            <w:r>
              <w:rPr>
                <w:sz w:val="21"/>
                <w:szCs w:val="21"/>
              </w:rPr>
              <w:t>t</w:t>
            </w:r>
            <w:r>
              <w:rPr>
                <w:spacing w:val="-1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:</w:t>
            </w:r>
          </w:p>
        </w:tc>
      </w:tr>
      <w:tr w:rsidR="0009563F">
        <w:trPr>
          <w:trHeight w:hRule="exact" w:val="1431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2.4</w:t>
            </w:r>
          </w:p>
        </w:tc>
        <w:tc>
          <w:tcPr>
            <w:tcW w:w="30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pu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132" w:right="1138"/>
              <w:jc w:val="center"/>
              <w:rPr>
                <w:rFonts w:ascii="SimSun" w:eastAsia="SimSun" w:hAnsi="SimSun" w:cs="SimSun"/>
                <w:sz w:val="22"/>
                <w:szCs w:val="22"/>
              </w:rPr>
            </w:pPr>
            <w:r>
              <w:rPr>
                <w:rFonts w:ascii="SimSun" w:eastAsia="SimSun" w:hAnsi="SimSun" w:cs="SimSun"/>
                <w:position w:val="-2"/>
                <w:sz w:val="22"/>
                <w:szCs w:val="22"/>
              </w:rPr>
              <w:t>一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cannot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 b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1520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2.5</w:t>
            </w:r>
          </w:p>
        </w:tc>
        <w:tc>
          <w:tcPr>
            <w:tcW w:w="30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not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3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sh 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s.</w:t>
            </w:r>
          </w:p>
        </w:tc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80" w:lineRule="exact"/>
              <w:ind w:left="100"/>
              <w:rPr>
                <w:sz w:val="22"/>
                <w:szCs w:val="22"/>
              </w:rPr>
            </w:pPr>
            <w:r>
              <w:rPr>
                <w:spacing w:val="-1"/>
                <w:position w:val="3"/>
                <w:sz w:val="22"/>
                <w:szCs w:val="22"/>
              </w:rPr>
              <w:t>N</w:t>
            </w:r>
            <w:r>
              <w:rPr>
                <w:position w:val="3"/>
                <w:sz w:val="22"/>
                <w:szCs w:val="22"/>
              </w:rPr>
              <w:t>a</w:t>
            </w:r>
            <w:r>
              <w:rPr>
                <w:spacing w:val="-3"/>
                <w:position w:val="3"/>
                <w:sz w:val="22"/>
                <w:szCs w:val="22"/>
              </w:rPr>
              <w:t>m</w:t>
            </w:r>
            <w:r>
              <w:rPr>
                <w:position w:val="3"/>
                <w:sz w:val="22"/>
                <w:szCs w:val="22"/>
              </w:rPr>
              <w:t xml:space="preserve">e = </w:t>
            </w:r>
            <w:r>
              <w:rPr>
                <w:spacing w:val="1"/>
                <w:position w:val="3"/>
                <w:sz w:val="22"/>
                <w:szCs w:val="22"/>
              </w:rPr>
              <w:t>“</w:t>
            </w:r>
            <w:r>
              <w:rPr>
                <w:rFonts w:ascii="Angsana New" w:eastAsia="Angsana New" w:hAnsi="Angsana New" w:cs="Angsana New"/>
                <w:spacing w:val="-1"/>
                <w:position w:val="3"/>
                <w:sz w:val="22"/>
                <w:szCs w:val="22"/>
                <w:cs/>
                <w:lang w:bidi="th-TH"/>
              </w:rPr>
              <w:t>ณ</w:t>
            </w:r>
            <w:r>
              <w:rPr>
                <w:rFonts w:ascii="Angsana New" w:eastAsia="Angsana New" w:hAnsi="Angsana New" w:cs="Angsana New"/>
                <w:position w:val="3"/>
                <w:sz w:val="22"/>
                <w:szCs w:val="22"/>
                <w:cs/>
                <w:lang w:bidi="th-TH"/>
              </w:rPr>
              <w:t>ฐก</w:t>
            </w:r>
            <w:r>
              <w:rPr>
                <w:rFonts w:ascii="Angsana New" w:eastAsia="Angsana New" w:hAnsi="Angsana New" w:cs="Angsana New"/>
                <w:spacing w:val="-1"/>
                <w:position w:val="3"/>
                <w:sz w:val="22"/>
                <w:szCs w:val="22"/>
                <w:cs/>
                <w:lang w:bidi="th-TH"/>
              </w:rPr>
              <w:t>าน</w:t>
            </w:r>
            <w:r>
              <w:rPr>
                <w:rFonts w:ascii="Angsana New" w:eastAsia="Angsana New" w:hAnsi="Angsana New" w:cs="Angsana New"/>
                <w:spacing w:val="1"/>
                <w:position w:val="3"/>
                <w:sz w:val="22"/>
                <w:szCs w:val="22"/>
                <w:cs/>
                <w:lang w:bidi="th-TH"/>
              </w:rPr>
              <w:t>ต</w:t>
            </w:r>
            <w:r>
              <w:rPr>
                <w:position w:val="3"/>
                <w:sz w:val="22"/>
                <w:szCs w:val="22"/>
              </w:rPr>
              <w:t>”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</w:tbl>
    <w:p w:rsidR="0009563F" w:rsidRDefault="0009563F">
      <w:pPr>
        <w:spacing w:before="6" w:line="180" w:lineRule="exact"/>
        <w:rPr>
          <w:sz w:val="19"/>
          <w:szCs w:val="19"/>
        </w:rPr>
      </w:pPr>
    </w:p>
    <w:p w:rsidR="0009563F" w:rsidRDefault="0009563F">
      <w:pPr>
        <w:spacing w:line="200" w:lineRule="exact"/>
      </w:pPr>
    </w:p>
    <w:tbl>
      <w:tblPr>
        <w:tblW w:w="0" w:type="auto"/>
        <w:tblInd w:w="30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44</w:t>
            </w:r>
          </w:p>
        </w:tc>
      </w:tr>
      <w:tr w:rsidR="00B43AA3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33"/>
          <w:pgSz w:w="16840" w:h="11920" w:orient="landscape"/>
          <w:pgMar w:top="1080" w:right="940" w:bottom="280" w:left="1220" w:header="0" w:footer="0" w:gutter="0"/>
          <w:cols w:space="720"/>
        </w:sectPr>
      </w:pPr>
    </w:p>
    <w:p w:rsidR="0009563F" w:rsidRDefault="00822B19">
      <w:pPr>
        <w:spacing w:before="6" w:line="100" w:lineRule="exact"/>
        <w:rPr>
          <w:sz w:val="10"/>
          <w:szCs w:val="10"/>
        </w:rPr>
      </w:pPr>
      <w:r>
        <w:lastRenderedPageBreak/>
        <w:pict>
          <v:shape id="_x0000_s1481" type="#_x0000_t75" style="position:absolute;margin-left:393.85pt;margin-top:339.95pt;width:386.85pt;height:46.55pt;z-index:-15368;mso-position-horizontal-relative:page;mso-position-vertical-relative:page">
            <v:imagedata r:id="rId27" o:title=""/>
            <w10:wrap anchorx="page" anchory="page"/>
          </v:shape>
        </w:pict>
      </w:r>
      <w:r>
        <w:pict>
          <v:shape id="_x0000_s1480" type="#_x0000_t75" style="position:absolute;margin-left:393.35pt;margin-top:265.45pt;width:387.95pt;height:48.7pt;z-index:-15369;mso-position-horizontal-relative:page;mso-position-vertical-relative:page">
            <v:imagedata r:id="rId19" o:title=""/>
            <w10:wrap anchorx="page" anchory="page"/>
          </v:shape>
        </w:pict>
      </w:r>
      <w:r>
        <w:pict>
          <v:shape id="_x0000_s1479" type="#_x0000_t75" style="position:absolute;margin-left:393.35pt;margin-top:191.65pt;width:387.95pt;height:48pt;z-index:-15370;mso-position-horizontal-relative:page;mso-position-vertical-relative:page">
            <v:imagedata r:id="rId20" o:title=""/>
            <w10:wrap anchorx="page" anchory="page"/>
          </v:shape>
        </w:pict>
      </w:r>
      <w:r>
        <w:pict>
          <v:shape id="_x0000_s1478" type="#_x0000_t75" style="position:absolute;margin-left:393.7pt;margin-top:115.55pt;width:387.25pt;height:50.3pt;z-index:-15371;mso-position-horizontal-relative:page;mso-position-vertical-relative:page">
            <v:imagedata r:id="rId21" o:title=""/>
            <w10:wrap anchorx="page" anchory="page"/>
          </v:shape>
        </w:pict>
      </w: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3079"/>
        <w:gridCol w:w="2576"/>
        <w:gridCol w:w="8082"/>
      </w:tblGrid>
      <w:tr w:rsidR="0009563F">
        <w:trPr>
          <w:trHeight w:hRule="exact" w:val="1519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2.6</w:t>
            </w:r>
          </w:p>
        </w:tc>
        <w:tc>
          <w:tcPr>
            <w:tcW w:w="30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nu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be</w:t>
            </w:r>
            <w:r>
              <w:rPr>
                <w:spacing w:val="-11"/>
                <w:sz w:val="22"/>
                <w:szCs w:val="22"/>
              </w:rPr>
              <w:t>r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1234”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esu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1477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2.7</w:t>
            </w:r>
          </w:p>
        </w:tc>
        <w:tc>
          <w:tcPr>
            <w:tcW w:w="30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pu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132" w:right="1138"/>
              <w:jc w:val="center"/>
              <w:rPr>
                <w:rFonts w:ascii="SimSun" w:eastAsia="SimSun" w:hAnsi="SimSun" w:cs="SimSun"/>
                <w:sz w:val="22"/>
                <w:szCs w:val="22"/>
              </w:rPr>
            </w:pPr>
            <w:r>
              <w:rPr>
                <w:rFonts w:ascii="SimSun" w:eastAsia="SimSun" w:hAnsi="SimSun" w:cs="SimSun"/>
                <w:position w:val="-2"/>
                <w:sz w:val="22"/>
                <w:szCs w:val="22"/>
              </w:rPr>
              <w:t>一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“Surn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cann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 b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1493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2.8</w:t>
            </w:r>
          </w:p>
        </w:tc>
        <w:tc>
          <w:tcPr>
            <w:tcW w:w="30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proofErr w:type="gramEnd"/>
            <w:r>
              <w:rPr>
                <w:sz w:val="22"/>
                <w:szCs w:val="22"/>
              </w:rPr>
              <w:t xml:space="preserve"> 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3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sh 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s.</w:t>
            </w:r>
          </w:p>
        </w:tc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360" w:lineRule="exact"/>
              <w:ind w:left="100"/>
              <w:rPr>
                <w:sz w:val="22"/>
                <w:szCs w:val="22"/>
              </w:rPr>
            </w:pPr>
            <w:r>
              <w:rPr>
                <w:position w:val="4"/>
                <w:sz w:val="22"/>
                <w:szCs w:val="22"/>
              </w:rPr>
              <w:t>Su</w:t>
            </w:r>
            <w:r>
              <w:rPr>
                <w:spacing w:val="1"/>
                <w:position w:val="4"/>
                <w:sz w:val="22"/>
                <w:szCs w:val="22"/>
              </w:rPr>
              <w:t>r</w:t>
            </w:r>
            <w:r>
              <w:rPr>
                <w:position w:val="4"/>
                <w:sz w:val="22"/>
                <w:szCs w:val="22"/>
              </w:rPr>
              <w:t>na</w:t>
            </w:r>
            <w:r>
              <w:rPr>
                <w:spacing w:val="-3"/>
                <w:position w:val="4"/>
                <w:sz w:val="22"/>
                <w:szCs w:val="22"/>
              </w:rPr>
              <w:t>m</w:t>
            </w:r>
            <w:r>
              <w:rPr>
                <w:position w:val="4"/>
                <w:sz w:val="22"/>
                <w:szCs w:val="22"/>
              </w:rPr>
              <w:t xml:space="preserve">e = </w:t>
            </w:r>
            <w:r>
              <w:rPr>
                <w:spacing w:val="-1"/>
                <w:position w:val="4"/>
                <w:sz w:val="22"/>
                <w:szCs w:val="22"/>
              </w:rPr>
              <w:t>“</w:t>
            </w:r>
            <w:r>
              <w:rPr>
                <w:rFonts w:ascii="Angsana New" w:eastAsia="Angsana New" w:hAnsi="Angsana New" w:cs="Angsana New"/>
                <w:position w:val="4"/>
                <w:sz w:val="28"/>
                <w:szCs w:val="28"/>
                <w:cs/>
                <w:lang w:bidi="th-TH"/>
              </w:rPr>
              <w:t>แ</w:t>
            </w:r>
            <w:r>
              <w:rPr>
                <w:rFonts w:ascii="Angsana New" w:eastAsia="Angsana New" w:hAnsi="Angsana New" w:cs="Angsana New"/>
                <w:spacing w:val="-1"/>
                <w:position w:val="4"/>
                <w:sz w:val="28"/>
                <w:szCs w:val="28"/>
                <w:cs/>
                <w:lang w:bidi="th-TH"/>
              </w:rPr>
              <w:t>กวก</w:t>
            </w:r>
            <w:r>
              <w:rPr>
                <w:rFonts w:ascii="Angsana New" w:eastAsia="Angsana New" w:hAnsi="Angsana New" w:cs="Angsana New"/>
                <w:position w:val="4"/>
                <w:sz w:val="28"/>
                <w:szCs w:val="28"/>
                <w:cs/>
                <w:lang w:bidi="th-TH"/>
              </w:rPr>
              <w:t>น</w:t>
            </w:r>
            <w:r>
              <w:rPr>
                <w:rFonts w:ascii="Angsana New" w:eastAsia="Angsana New" w:hAnsi="Angsana New" w:cs="Angsana New"/>
                <w:spacing w:val="-1"/>
                <w:position w:val="4"/>
                <w:sz w:val="28"/>
                <w:szCs w:val="28"/>
                <w:cs/>
                <w:lang w:bidi="th-TH"/>
              </w:rPr>
              <w:t>ภ</w:t>
            </w:r>
            <w:r>
              <w:rPr>
                <w:rFonts w:ascii="Angsana New" w:eastAsia="Angsana New" w:hAnsi="Angsana New" w:cs="Angsana New"/>
                <w:spacing w:val="2"/>
                <w:position w:val="4"/>
                <w:sz w:val="28"/>
                <w:szCs w:val="28"/>
                <w:cs/>
                <w:lang w:bidi="th-TH"/>
              </w:rPr>
              <w:t>ย</w:t>
            </w:r>
            <w:r>
              <w:rPr>
                <w:position w:val="4"/>
                <w:sz w:val="22"/>
                <w:szCs w:val="22"/>
              </w:rPr>
              <w:t>”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2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“Surn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d”.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2725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2.9</w:t>
            </w:r>
          </w:p>
        </w:tc>
        <w:tc>
          <w:tcPr>
            <w:tcW w:w="30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proofErr w:type="gramEnd"/>
            <w:r>
              <w:rPr>
                <w:sz w:val="22"/>
                <w:szCs w:val="22"/>
              </w:rPr>
              <w:t xml:space="preserve"> nu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be</w:t>
            </w:r>
            <w:r>
              <w:rPr>
                <w:spacing w:val="-1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9"/>
                <w:sz w:val="22"/>
                <w:szCs w:val="22"/>
              </w:rPr>
              <w:t>1</w:t>
            </w:r>
            <w:r>
              <w:rPr>
                <w:spacing w:val="-7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1</w:t>
            </w:r>
            <w:r>
              <w:rPr>
                <w:spacing w:val="-2"/>
                <w:sz w:val="22"/>
                <w:szCs w:val="22"/>
              </w:rPr>
              <w:t>3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“Surn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d”.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before="4" w:line="200" w:lineRule="exact"/>
      </w:pPr>
    </w:p>
    <w:tbl>
      <w:tblPr>
        <w:tblW w:w="0" w:type="auto"/>
        <w:tblInd w:w="30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45</w:t>
            </w:r>
          </w:p>
        </w:tc>
      </w:tr>
      <w:tr w:rsidR="00B43AA3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34"/>
          <w:pgSz w:w="16840" w:h="11920" w:orient="landscape"/>
          <w:pgMar w:top="1080" w:right="940" w:bottom="280" w:left="1220" w:header="0" w:footer="0" w:gutter="0"/>
          <w:cols w:space="720"/>
        </w:sectPr>
      </w:pPr>
    </w:p>
    <w:p w:rsidR="0009563F" w:rsidRDefault="00822B19">
      <w:pPr>
        <w:spacing w:before="6" w:line="100" w:lineRule="exact"/>
        <w:rPr>
          <w:sz w:val="10"/>
          <w:szCs w:val="10"/>
        </w:rPr>
      </w:pPr>
      <w:r>
        <w:lastRenderedPageBreak/>
        <w:pict>
          <v:shape id="_x0000_s1477" type="#_x0000_t75" style="position:absolute;margin-left:393.7pt;margin-top:312.7pt;width:387.15pt;height:50.3pt;z-index:-15365;mso-position-horizontal-relative:page;mso-position-vertical-relative:page">
            <v:imagedata r:id="rId24" o:title=""/>
            <w10:wrap anchorx="page" anchory="page"/>
          </v:shape>
        </w:pict>
      </w:r>
      <w:r>
        <w:pict>
          <v:shape id="_x0000_s1476" type="#_x0000_t75" style="position:absolute;margin-left:393.35pt;margin-top:241.9pt;width:387.95pt;height:45pt;z-index:-15366;mso-position-horizontal-relative:page;mso-position-vertical-relative:page">
            <v:imagedata r:id="rId25" o:title=""/>
            <w10:wrap anchorx="page" anchory="page"/>
          </v:shape>
        </w:pict>
      </w:r>
      <w:r>
        <w:pict>
          <v:shape id="_x0000_s1475" type="#_x0000_t75" style="position:absolute;margin-left:393.7pt;margin-top:115.7pt;width:387.15pt;height:100.4pt;z-index:-15367;mso-position-horizontal-relative:page;mso-position-vertical-relative:page">
            <v:imagedata r:id="rId26" o:title=""/>
            <w10:wrap anchorx="page" anchory="page"/>
          </v:shape>
        </w:pict>
      </w: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3079"/>
        <w:gridCol w:w="2576"/>
        <w:gridCol w:w="8082"/>
      </w:tblGrid>
      <w:tr w:rsidR="0009563F">
        <w:trPr>
          <w:trHeight w:hRule="exact" w:val="2525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2.10</w:t>
            </w:r>
          </w:p>
        </w:tc>
        <w:tc>
          <w:tcPr>
            <w:tcW w:w="30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pu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132" w:right="1138"/>
              <w:jc w:val="center"/>
              <w:rPr>
                <w:rFonts w:ascii="SimSun" w:eastAsia="SimSun" w:hAnsi="SimSun" w:cs="SimSun"/>
                <w:sz w:val="22"/>
                <w:szCs w:val="22"/>
              </w:rPr>
            </w:pPr>
            <w:r>
              <w:rPr>
                <w:rFonts w:ascii="SimSun" w:eastAsia="SimSun" w:hAnsi="SimSun" w:cs="SimSun"/>
                <w:position w:val="-2"/>
                <w:sz w:val="22"/>
                <w:szCs w:val="22"/>
              </w:rPr>
              <w:t>一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“Pr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1416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</w:t>
            </w:r>
            <w:r>
              <w:rPr>
                <w:spacing w:val="-7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1</w:t>
            </w:r>
          </w:p>
        </w:tc>
        <w:tc>
          <w:tcPr>
            <w:tcW w:w="30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pu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132" w:right="1138"/>
              <w:jc w:val="center"/>
              <w:rPr>
                <w:rFonts w:ascii="SimSun" w:eastAsia="SimSun" w:hAnsi="SimSun" w:cs="SimSun"/>
                <w:sz w:val="22"/>
                <w:szCs w:val="22"/>
              </w:rPr>
            </w:pPr>
            <w:r>
              <w:rPr>
                <w:rFonts w:ascii="SimSun" w:eastAsia="SimSun" w:hAnsi="SimSun" w:cs="SimSun"/>
                <w:position w:val="-2"/>
                <w:sz w:val="22"/>
                <w:szCs w:val="22"/>
              </w:rPr>
              <w:t>一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cannot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be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”.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1522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2.12</w:t>
            </w:r>
          </w:p>
        </w:tc>
        <w:tc>
          <w:tcPr>
            <w:tcW w:w="30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2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has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been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. P</w:t>
            </w:r>
            <w:r>
              <w:rPr>
                <w:spacing w:val="-2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ease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e”.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</w:tbl>
    <w:p w:rsidR="0009563F" w:rsidRDefault="0009563F">
      <w:pPr>
        <w:spacing w:before="4" w:line="140" w:lineRule="exact"/>
        <w:rPr>
          <w:sz w:val="15"/>
          <w:szCs w:val="15"/>
        </w:r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30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46</w:t>
            </w:r>
          </w:p>
        </w:tc>
      </w:tr>
      <w:tr w:rsidR="00B43AA3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35"/>
          <w:pgSz w:w="16840" w:h="11920" w:orient="landscape"/>
          <w:pgMar w:top="1080" w:right="940" w:bottom="280" w:left="1220" w:header="0" w:footer="0" w:gutter="0"/>
          <w:cols w:space="720"/>
        </w:sectPr>
      </w:pPr>
    </w:p>
    <w:p w:rsidR="0009563F" w:rsidRDefault="00822B19">
      <w:pPr>
        <w:spacing w:before="59"/>
        <w:ind w:left="218"/>
        <w:rPr>
          <w:sz w:val="28"/>
          <w:szCs w:val="28"/>
        </w:rPr>
      </w:pPr>
      <w:r>
        <w:lastRenderedPageBreak/>
        <w:pict>
          <v:group id="_x0000_s1471" style="position:absolute;left:0;text-align:left;margin-left:313.2pt;margin-top:128.8pt;width:88.1pt;height:84.95pt;z-index:-15364;mso-position-horizontal-relative:page" coordorigin="6264,2576" coordsize="1762,1699">
            <v:shape id="_x0000_s1474" type="#_x0000_t75" style="position:absolute;left:6264;top:2576;width:1762;height:1255">
              <v:imagedata r:id="rId9" o:title=""/>
            </v:shape>
            <v:shape id="_x0000_s1473" type="#_x0000_t75" style="position:absolute;left:6343;top:3824;width:511;height:451">
              <v:imagedata r:id="rId36" o:title=""/>
            </v:shape>
            <v:shape id="_x0000_s1472" style="position:absolute;left:6349;top:3401;width:1545;height:255" coordorigin="6349,3401" coordsize="1545,255" path="m6349,3656r1545,l7894,3401r-1545,l6349,3656xe" filled="f" strokecolor="red" strokeweight="1.5pt">
              <v:path arrowok="t"/>
            </v:shape>
            <w10:wrap anchorx="page"/>
          </v:group>
        </w:pict>
      </w:r>
      <w:r>
        <w:rPr>
          <w:b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y</w:t>
      </w:r>
      <w:r>
        <w:rPr>
          <w:b/>
          <w:spacing w:val="-1"/>
          <w:sz w:val="28"/>
          <w:szCs w:val="28"/>
        </w:rPr>
        <w:t>s</w:t>
      </w:r>
      <w:r>
        <w:rPr>
          <w:b/>
          <w:sz w:val="28"/>
          <w:szCs w:val="28"/>
        </w:rPr>
        <w:t>tem</w:t>
      </w:r>
      <w:r>
        <w:rPr>
          <w:b/>
          <w:spacing w:val="27"/>
          <w:sz w:val="28"/>
          <w:szCs w:val="28"/>
        </w:rPr>
        <w:t xml:space="preserve"> </w:t>
      </w:r>
      <w:r>
        <w:rPr>
          <w:b/>
          <w:spacing w:val="-26"/>
          <w:sz w:val="28"/>
          <w:szCs w:val="28"/>
        </w:rPr>
        <w:t>T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t</w:t>
      </w:r>
      <w:r>
        <w:rPr>
          <w:b/>
          <w:spacing w:val="31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as</w:t>
      </w:r>
      <w:r>
        <w:rPr>
          <w:b/>
          <w:sz w:val="28"/>
          <w:szCs w:val="28"/>
        </w:rPr>
        <w:t>e</w:t>
      </w:r>
      <w:r>
        <w:rPr>
          <w:b/>
          <w:spacing w:val="31"/>
          <w:sz w:val="28"/>
          <w:szCs w:val="28"/>
        </w:rPr>
        <w:t xml:space="preserve"> </w:t>
      </w:r>
      <w:r>
        <w:rPr>
          <w:b/>
          <w:sz w:val="28"/>
          <w:szCs w:val="28"/>
        </w:rPr>
        <w:t>(ST</w:t>
      </w:r>
      <w:r>
        <w:rPr>
          <w:b/>
          <w:spacing w:val="1"/>
          <w:sz w:val="28"/>
          <w:szCs w:val="28"/>
        </w:rPr>
        <w:t>C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0</w:t>
      </w:r>
      <w:r>
        <w:rPr>
          <w:b/>
          <w:spacing w:val="-1"/>
          <w:sz w:val="28"/>
          <w:szCs w:val="28"/>
        </w:rPr>
        <w:t>4</w:t>
      </w:r>
      <w:r>
        <w:rPr>
          <w:b/>
          <w:sz w:val="28"/>
          <w:szCs w:val="28"/>
        </w:rPr>
        <w:t>):</w:t>
      </w:r>
      <w:r>
        <w:rPr>
          <w:b/>
          <w:spacing w:val="31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D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c</w:t>
      </w:r>
      <w:r>
        <w:rPr>
          <w:b/>
          <w:spacing w:val="-2"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rs</w:t>
      </w:r>
      <w:r>
        <w:rPr>
          <w:b/>
          <w:spacing w:val="32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n</w:t>
      </w:r>
      <w:r>
        <w:rPr>
          <w:b/>
          <w:spacing w:val="31"/>
          <w:sz w:val="28"/>
          <w:szCs w:val="28"/>
        </w:rPr>
        <w:t xml:space="preserve"> </w:t>
      </w:r>
      <w:r>
        <w:rPr>
          <w:b/>
          <w:sz w:val="28"/>
          <w:szCs w:val="28"/>
        </w:rPr>
        <w:t>de</w:t>
      </w:r>
      <w:r>
        <w:rPr>
          <w:b/>
          <w:spacing w:val="1"/>
          <w:sz w:val="28"/>
          <w:szCs w:val="28"/>
        </w:rPr>
        <w:t>l</w:t>
      </w:r>
      <w:r>
        <w:rPr>
          <w:b/>
          <w:sz w:val="28"/>
          <w:szCs w:val="28"/>
        </w:rPr>
        <w:t>e</w:t>
      </w:r>
      <w:r>
        <w:rPr>
          <w:b/>
          <w:spacing w:val="-2"/>
          <w:sz w:val="28"/>
          <w:szCs w:val="28"/>
        </w:rPr>
        <w:t>t</w:t>
      </w:r>
      <w:r>
        <w:rPr>
          <w:b/>
          <w:sz w:val="28"/>
          <w:szCs w:val="28"/>
        </w:rPr>
        <w:t>e</w:t>
      </w:r>
      <w:r>
        <w:rPr>
          <w:b/>
          <w:spacing w:val="31"/>
          <w:sz w:val="28"/>
          <w:szCs w:val="28"/>
        </w:rPr>
        <w:t xml:space="preserve"> </w:t>
      </w:r>
      <w:r>
        <w:rPr>
          <w:b/>
          <w:sz w:val="28"/>
          <w:szCs w:val="28"/>
        </w:rPr>
        <w:t>p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2"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en</w:t>
      </w:r>
      <w:r>
        <w:rPr>
          <w:b/>
          <w:spacing w:val="-2"/>
          <w:sz w:val="28"/>
          <w:szCs w:val="28"/>
        </w:rPr>
        <w:t>t</w:t>
      </w:r>
      <w:r>
        <w:rPr>
          <w:b/>
          <w:spacing w:val="-10"/>
          <w:sz w:val="28"/>
          <w:szCs w:val="28"/>
        </w:rPr>
        <w:t>’</w:t>
      </w:r>
      <w:r>
        <w:rPr>
          <w:b/>
          <w:sz w:val="28"/>
          <w:szCs w:val="28"/>
        </w:rPr>
        <w:t>s</w:t>
      </w:r>
      <w:r>
        <w:rPr>
          <w:b/>
          <w:spacing w:val="29"/>
          <w:sz w:val="28"/>
          <w:szCs w:val="28"/>
        </w:rPr>
        <w:t xml:space="preserve"> </w:t>
      </w:r>
      <w:r>
        <w:rPr>
          <w:b/>
          <w:sz w:val="28"/>
          <w:szCs w:val="28"/>
        </w:rPr>
        <w:t>p</w:t>
      </w:r>
      <w:r>
        <w:rPr>
          <w:b/>
          <w:spacing w:val="-5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o</w:t>
      </w:r>
      <w:r>
        <w:rPr>
          <w:b/>
          <w:spacing w:val="-2"/>
          <w:sz w:val="28"/>
          <w:szCs w:val="28"/>
        </w:rPr>
        <w:t>f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l</w:t>
      </w:r>
      <w:r>
        <w:rPr>
          <w:b/>
          <w:sz w:val="28"/>
          <w:szCs w:val="28"/>
        </w:rPr>
        <w:t>es</w:t>
      </w:r>
      <w:r>
        <w:rPr>
          <w:b/>
          <w:spacing w:val="32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o</w:t>
      </w:r>
      <w:r>
        <w:rPr>
          <w:b/>
          <w:sz w:val="28"/>
          <w:szCs w:val="28"/>
        </w:rPr>
        <w:t>n</w:t>
      </w:r>
    </w:p>
    <w:p w:rsidR="0009563F" w:rsidRDefault="00822B19">
      <w:pPr>
        <w:spacing w:line="320" w:lineRule="exact"/>
        <w:ind w:left="218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the</w:t>
      </w:r>
      <w:proofErr w:type="gramEnd"/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3"/>
          <w:sz w:val="28"/>
          <w:szCs w:val="28"/>
        </w:rPr>
        <w:t>w</w:t>
      </w:r>
      <w:r>
        <w:rPr>
          <w:b/>
          <w:sz w:val="28"/>
          <w:szCs w:val="28"/>
        </w:rPr>
        <w:t>eb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p</w:t>
      </w:r>
      <w:r>
        <w:rPr>
          <w:b/>
          <w:spacing w:val="-3"/>
          <w:sz w:val="28"/>
          <w:szCs w:val="28"/>
        </w:rPr>
        <w:t>p</w:t>
      </w:r>
      <w:r>
        <w:rPr>
          <w:b/>
          <w:spacing w:val="1"/>
          <w:sz w:val="28"/>
          <w:szCs w:val="28"/>
        </w:rPr>
        <w:t>li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2"/>
          <w:sz w:val="28"/>
          <w:szCs w:val="28"/>
        </w:rPr>
        <w:t>t</w:t>
      </w:r>
      <w:r>
        <w:rPr>
          <w:b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n.</w:t>
      </w:r>
    </w:p>
    <w:p w:rsidR="0009563F" w:rsidRDefault="0009563F">
      <w:pPr>
        <w:spacing w:line="100" w:lineRule="exact"/>
        <w:rPr>
          <w:sz w:val="11"/>
          <w:szCs w:val="11"/>
        </w:rPr>
      </w:pPr>
    </w:p>
    <w:p w:rsidR="0009563F" w:rsidRDefault="0009563F">
      <w:pPr>
        <w:spacing w:line="200" w:lineRule="exact"/>
      </w:pP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2"/>
        <w:gridCol w:w="6671"/>
      </w:tblGrid>
      <w:tr w:rsidR="0009563F">
        <w:trPr>
          <w:trHeight w:hRule="exact" w:val="516"/>
        </w:trPr>
        <w:tc>
          <w:tcPr>
            <w:tcW w:w="21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3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3"/>
                <w:sz w:val="22"/>
                <w:szCs w:val="22"/>
              </w:rPr>
              <w:t>p</w:t>
            </w:r>
            <w:r>
              <w:rPr>
                <w:b/>
                <w:spacing w:val="1"/>
                <w:sz w:val="22"/>
                <w:szCs w:val="22"/>
              </w:rPr>
              <w:t>ti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6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proofErr w:type="gramStart"/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5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spacing w:val="1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5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a </w:t>
            </w:r>
            <w:r>
              <w:rPr>
                <w:spacing w:val="1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m </w:t>
            </w:r>
            <w:r>
              <w:rPr>
                <w:spacing w:val="1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sti</w:t>
            </w:r>
            <w:r>
              <w:rPr>
                <w:sz w:val="22"/>
                <w:szCs w:val="22"/>
              </w:rPr>
              <w:t xml:space="preserve">ng </w:t>
            </w:r>
            <w:r>
              <w:rPr>
                <w:spacing w:val="1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 xml:space="preserve">or </w:t>
            </w:r>
            <w:r>
              <w:rPr>
                <w:spacing w:val="15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UR</w:t>
            </w:r>
            <w:r>
              <w:rPr>
                <w:spacing w:val="3"/>
                <w:sz w:val="22"/>
                <w:szCs w:val="22"/>
              </w:rPr>
              <w:t>S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 xml:space="preserve">04. </w:t>
            </w:r>
            <w:r>
              <w:rPr>
                <w:spacing w:val="15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es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w</w:t>
            </w:r>
            <w:r>
              <w:rPr>
                <w:spacing w:val="-3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b app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on.</w:t>
            </w:r>
          </w:p>
        </w:tc>
      </w:tr>
      <w:tr w:rsidR="0009563F">
        <w:trPr>
          <w:trHeight w:hRule="exact" w:val="516"/>
        </w:trPr>
        <w:tc>
          <w:tcPr>
            <w:tcW w:w="21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6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equi</w:t>
            </w:r>
            <w:r>
              <w:rPr>
                <w:b/>
                <w:spacing w:val="-1"/>
                <w:sz w:val="22"/>
                <w:szCs w:val="22"/>
              </w:rPr>
              <w:t>s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</w:p>
        </w:tc>
        <w:tc>
          <w:tcPr>
            <w:tcW w:w="6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has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 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-1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cce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e.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sh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ay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 do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pa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e.</w:t>
            </w:r>
          </w:p>
        </w:tc>
      </w:tr>
      <w:tr w:rsidR="0009563F">
        <w:trPr>
          <w:trHeight w:hRule="exact" w:val="262"/>
        </w:trPr>
        <w:tc>
          <w:tcPr>
            <w:tcW w:w="21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epa</w:t>
            </w:r>
            <w:r>
              <w:rPr>
                <w:b/>
                <w:spacing w:val="-7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a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a</w:t>
            </w:r>
          </w:p>
        </w:tc>
        <w:tc>
          <w:tcPr>
            <w:tcW w:w="6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-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-1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.</w:t>
            </w:r>
          </w:p>
        </w:tc>
      </w:tr>
      <w:tr w:rsidR="0009563F">
        <w:trPr>
          <w:trHeight w:hRule="exact" w:val="2271"/>
        </w:trPr>
        <w:tc>
          <w:tcPr>
            <w:tcW w:w="21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pacing w:val="-10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eps</w:t>
            </w:r>
          </w:p>
        </w:tc>
        <w:tc>
          <w:tcPr>
            <w:tcW w:w="6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</w:t>
            </w:r>
            <w:r>
              <w:rPr>
                <w:spacing w:val="-2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 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ns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enu bo</w:t>
            </w:r>
            <w:r>
              <w:rPr>
                <w:spacing w:val="1"/>
                <w:sz w:val="22"/>
                <w:szCs w:val="22"/>
              </w:rPr>
              <w:t>x</w:t>
            </w:r>
            <w:r>
              <w:rPr>
                <w:sz w:val="22"/>
                <w:szCs w:val="22"/>
              </w:rPr>
              <w:t>.</w:t>
            </w:r>
          </w:p>
          <w:p w:rsidR="0009563F" w:rsidRDefault="0009563F">
            <w:pPr>
              <w:spacing w:before="2" w:line="100" w:lineRule="exact"/>
              <w:rPr>
                <w:sz w:val="10"/>
                <w:szCs w:val="10"/>
              </w:rPr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822B19">
            <w:pPr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“D</w:t>
            </w:r>
            <w:r>
              <w:rPr>
                <w:spacing w:val="-3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e” (        </w:t>
            </w:r>
            <w:r>
              <w:rPr>
                <w:spacing w:val="1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)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n of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e.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pacing w:val="-1"/>
                <w:sz w:val="22"/>
                <w:szCs w:val="22"/>
              </w:rPr>
              <w:t>OK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-1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n on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co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box.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5" w:line="200" w:lineRule="exact"/>
      </w:pPr>
    </w:p>
    <w:tbl>
      <w:tblPr>
        <w:tblW w:w="0" w:type="auto"/>
        <w:tblInd w:w="2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47</w:t>
            </w:r>
          </w:p>
        </w:tc>
      </w:tr>
      <w:tr w:rsidR="00B43AA3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37"/>
          <w:pgSz w:w="11920" w:h="16840"/>
          <w:pgMar w:top="1540" w:right="1320" w:bottom="280" w:left="1580" w:header="0" w:footer="0" w:gutter="0"/>
          <w:cols w:space="720"/>
        </w:sect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5" w:line="280" w:lineRule="exact"/>
        <w:rPr>
          <w:sz w:val="28"/>
          <w:szCs w:val="28"/>
        </w:rPr>
      </w:pPr>
    </w:p>
    <w:p w:rsidR="0009563F" w:rsidRDefault="00822B19">
      <w:pPr>
        <w:spacing w:before="24"/>
        <w:ind w:left="220"/>
        <w:rPr>
          <w:sz w:val="28"/>
          <w:szCs w:val="28"/>
        </w:rPr>
      </w:pPr>
      <w:r>
        <w:pict>
          <v:shape id="_x0000_s1470" type="#_x0000_t75" style="position:absolute;left:0;text-align:left;margin-left:417.25pt;margin-top:157.55pt;width:333pt;height:105pt;z-index:-15363;mso-position-horizontal-relative:page;mso-position-vertical-relative:page">
            <v:imagedata r:id="rId38" o:title=""/>
            <w10:wrap anchorx="page" anchory="page"/>
          </v:shape>
        </w:pict>
      </w:r>
      <w:r>
        <w:pict>
          <v:shape id="_x0000_s1469" type="#_x0000_t75" style="position:absolute;left:0;text-align:left;margin-left:411.1pt;margin-top:288.35pt;width:345.4pt;height:161.9pt;z-index:-15362;mso-position-horizontal-relative:page;mso-position-vertical-relative:page">
            <v:imagedata r:id="rId39" o:title=""/>
            <w10:wrap anchorx="page" anchory="page"/>
          </v:shape>
        </w:pict>
      </w:r>
      <w:r>
        <w:rPr>
          <w:b/>
          <w:spacing w:val="-26"/>
          <w:sz w:val="28"/>
          <w:szCs w:val="28"/>
        </w:rPr>
        <w:t>T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 xml:space="preserve">t </w:t>
      </w:r>
      <w:r>
        <w:rPr>
          <w:b/>
          <w:spacing w:val="-3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as</w:t>
      </w:r>
      <w:r>
        <w:rPr>
          <w:b/>
          <w:spacing w:val="-2"/>
          <w:sz w:val="28"/>
          <w:szCs w:val="28"/>
        </w:rPr>
        <w:t>e</w:t>
      </w:r>
      <w:r>
        <w:rPr>
          <w:b/>
          <w:sz w:val="28"/>
          <w:szCs w:val="28"/>
        </w:rPr>
        <w:t>s</w:t>
      </w: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2"/>
        <w:gridCol w:w="2645"/>
        <w:gridCol w:w="2979"/>
        <w:gridCol w:w="7938"/>
      </w:tblGrid>
      <w:tr w:rsidR="0009563F">
        <w:trPr>
          <w:trHeight w:hRule="exact" w:val="262"/>
        </w:trPr>
        <w:tc>
          <w:tcPr>
            <w:tcW w:w="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ID</w:t>
            </w:r>
          </w:p>
        </w:tc>
        <w:tc>
          <w:tcPr>
            <w:tcW w:w="26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2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7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9563F">
        <w:trPr>
          <w:trHeight w:hRule="exact" w:val="2871"/>
        </w:trPr>
        <w:tc>
          <w:tcPr>
            <w:tcW w:w="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3.1</w:t>
            </w:r>
          </w:p>
        </w:tc>
        <w:tc>
          <w:tcPr>
            <w:tcW w:w="26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 on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-1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fr</w:t>
            </w:r>
            <w:r>
              <w:rPr>
                <w:sz w:val="22"/>
                <w:szCs w:val="22"/>
              </w:rPr>
              <w:t>om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2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e’</w:t>
            </w:r>
            <w:r>
              <w:rPr>
                <w:spacing w:val="-18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on.</w:t>
            </w:r>
          </w:p>
        </w:tc>
        <w:tc>
          <w:tcPr>
            <w:tcW w:w="7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ace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sh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w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c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box “Are </w:t>
            </w:r>
            <w:r>
              <w:rPr>
                <w:spacing w:val="-2"/>
                <w:sz w:val="22"/>
                <w:szCs w:val="22"/>
              </w:rPr>
              <w:t>yo</w:t>
            </w:r>
            <w:r>
              <w:rPr>
                <w:sz w:val="22"/>
                <w:szCs w:val="22"/>
              </w:rPr>
              <w:t>u su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ou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ant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 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</w:p>
          <w:p w:rsidR="0009563F" w:rsidRDefault="00822B19">
            <w:pPr>
              <w:spacing w:line="240" w:lineRule="exact"/>
              <w:ind w:left="117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proofErr w:type="gramEnd"/>
            <w:r>
              <w:rPr>
                <w:sz w:val="22"/>
                <w:szCs w:val="22"/>
              </w:rPr>
              <w:t>?”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1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om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ba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pacing w:val="-1"/>
                <w:sz w:val="22"/>
                <w:szCs w:val="22"/>
              </w:rPr>
              <w:t>OK</w:t>
            </w:r>
            <w:r>
              <w:rPr>
                <w:spacing w:val="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3755"/>
        </w:trPr>
        <w:tc>
          <w:tcPr>
            <w:tcW w:w="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3.2</w:t>
            </w:r>
          </w:p>
        </w:tc>
        <w:tc>
          <w:tcPr>
            <w:tcW w:w="26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pacing w:val="-1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-18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m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on.</w:t>
            </w:r>
          </w:p>
        </w:tc>
        <w:tc>
          <w:tcPr>
            <w:tcW w:w="2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pacing w:val="-1"/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-1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z w:val="22"/>
                <w:szCs w:val="22"/>
              </w:rPr>
              <w:t>on.</w:t>
            </w:r>
          </w:p>
        </w:tc>
        <w:tc>
          <w:tcPr>
            <w:tcW w:w="7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-1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 w</w:t>
            </w:r>
            <w:r>
              <w:rPr>
                <w:spacing w:val="-2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ed.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: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before="4" w:line="200" w:lineRule="exact"/>
      </w:pPr>
    </w:p>
    <w:tbl>
      <w:tblPr>
        <w:tblW w:w="0" w:type="auto"/>
        <w:tblInd w:w="30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48</w:t>
            </w:r>
          </w:p>
        </w:tc>
      </w:tr>
      <w:tr w:rsidR="00B43AA3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40"/>
          <w:pgSz w:w="16840" w:h="11920" w:orient="landscape"/>
          <w:pgMar w:top="1080" w:right="1080" w:bottom="280" w:left="1220" w:header="0" w:footer="0" w:gutter="0"/>
          <w:cols w:space="720"/>
        </w:sectPr>
      </w:pPr>
    </w:p>
    <w:p w:rsidR="0009563F" w:rsidRDefault="00822B19">
      <w:pPr>
        <w:spacing w:before="6" w:line="100" w:lineRule="exact"/>
        <w:rPr>
          <w:sz w:val="10"/>
          <w:szCs w:val="10"/>
        </w:rPr>
      </w:pPr>
      <w:r>
        <w:lastRenderedPageBreak/>
        <w:pict>
          <v:group id="_x0000_s1466" style="position:absolute;margin-left:411.1pt;margin-top:115.7pt;width:345.4pt;height:176.25pt;z-index:-15361;mso-position-horizontal-relative:page;mso-position-vertical-relative:page" coordorigin="8222,2314" coordsize="6908,3525">
            <v:shape id="_x0000_s1468" type="#_x0000_t75" style="position:absolute;left:8222;top:2314;width:6908;height:3525">
              <v:imagedata r:id="rId41" o:title=""/>
            </v:shape>
            <v:shape id="_x0000_s1467" style="position:absolute;left:8381;top:4419;width:6465;height:345" coordorigin="8381,4419" coordsize="6465,345" path="m8381,4764r6465,l14846,4419r-6465,l8381,4764xe" filled="f" strokecolor="red" strokeweight="1.5pt">
              <v:path arrowok="t"/>
            </v:shape>
            <w10:wrap anchorx="page" anchory="page"/>
          </v:group>
        </w:pict>
      </w: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2"/>
        <w:gridCol w:w="2645"/>
        <w:gridCol w:w="2979"/>
        <w:gridCol w:w="7938"/>
      </w:tblGrid>
      <w:tr w:rsidR="0009563F">
        <w:trPr>
          <w:trHeight w:hRule="exact" w:val="4042"/>
        </w:trPr>
        <w:tc>
          <w:tcPr>
            <w:tcW w:w="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3.3</w:t>
            </w:r>
          </w:p>
        </w:tc>
        <w:tc>
          <w:tcPr>
            <w:tcW w:w="26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anc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-16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el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n.</w:t>
            </w:r>
          </w:p>
        </w:tc>
        <w:tc>
          <w:tcPr>
            <w:tcW w:w="2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pacing w:val="-3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anc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-16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on.</w:t>
            </w:r>
          </w:p>
        </w:tc>
        <w:tc>
          <w:tcPr>
            <w:tcW w:w="7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-1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-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-1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 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:</w:t>
            </w:r>
          </w:p>
        </w:tc>
      </w:tr>
    </w:tbl>
    <w:p w:rsidR="0009563F" w:rsidRDefault="0009563F">
      <w:pPr>
        <w:spacing w:before="5" w:line="160" w:lineRule="exact"/>
        <w:rPr>
          <w:sz w:val="17"/>
          <w:szCs w:val="17"/>
        </w:r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30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49</w:t>
            </w:r>
          </w:p>
        </w:tc>
      </w:tr>
      <w:tr w:rsidR="00B43AA3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42"/>
          <w:pgSz w:w="16840" w:h="11920" w:orient="landscape"/>
          <w:pgMar w:top="1080" w:right="1080" w:bottom="280" w:left="1220" w:header="0" w:footer="0" w:gutter="0"/>
          <w:cols w:space="720"/>
        </w:sectPr>
      </w:pPr>
    </w:p>
    <w:p w:rsidR="0009563F" w:rsidRDefault="00822B19">
      <w:pPr>
        <w:spacing w:before="59"/>
        <w:ind w:left="218"/>
        <w:rPr>
          <w:sz w:val="28"/>
          <w:szCs w:val="28"/>
        </w:rPr>
      </w:pPr>
      <w:r>
        <w:lastRenderedPageBreak/>
        <w:pict>
          <v:group id="_x0000_s1463" style="position:absolute;left:0;text-align:left;margin-left:313.2pt;margin-top:159.05pt;width:88.1pt;height:62.75pt;z-index:-15360;mso-position-horizontal-relative:page" coordorigin="6264,3181" coordsize="1762,1255">
            <v:shape id="_x0000_s1465" type="#_x0000_t75" style="position:absolute;left:6264;top:3181;width:1762;height:1255">
              <v:imagedata r:id="rId9" o:title=""/>
            </v:shape>
            <v:shape id="_x0000_s1464" style="position:absolute;left:6349;top:4007;width:1545;height:255" coordorigin="6349,4007" coordsize="1545,255" path="m6349,4262r1545,l7894,4007r-1545,l6349,4262xe" filled="f" strokecolor="red" strokeweight="1.5pt">
              <v:path arrowok="t"/>
            </v:shape>
            <w10:wrap anchorx="page"/>
          </v:group>
        </w:pict>
      </w:r>
      <w:r>
        <w:pict>
          <v:shape id="_x0000_s1462" type="#_x0000_t75" style="position:absolute;left:0;text-align:left;margin-left:329.05pt;margin-top:247.15pt;width:56.4pt;height:17.85pt;z-index:-15359;mso-position-horizontal-relative:page">
            <v:imagedata r:id="rId43" o:title=""/>
            <w10:wrap anchorx="page"/>
          </v:shape>
        </w:pict>
      </w:r>
      <w:r>
        <w:rPr>
          <w:b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y</w:t>
      </w:r>
      <w:r>
        <w:rPr>
          <w:b/>
          <w:spacing w:val="-1"/>
          <w:sz w:val="28"/>
          <w:szCs w:val="28"/>
        </w:rPr>
        <w:t>s</w:t>
      </w:r>
      <w:r>
        <w:rPr>
          <w:b/>
          <w:sz w:val="28"/>
          <w:szCs w:val="28"/>
        </w:rPr>
        <w:t>tem</w:t>
      </w:r>
      <w:r>
        <w:rPr>
          <w:b/>
          <w:spacing w:val="20"/>
          <w:sz w:val="28"/>
          <w:szCs w:val="28"/>
        </w:rPr>
        <w:t xml:space="preserve"> </w:t>
      </w:r>
      <w:r>
        <w:rPr>
          <w:b/>
          <w:spacing w:val="-26"/>
          <w:sz w:val="28"/>
          <w:szCs w:val="28"/>
        </w:rPr>
        <w:t>T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t</w:t>
      </w:r>
      <w:r>
        <w:rPr>
          <w:b/>
          <w:spacing w:val="24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as</w:t>
      </w:r>
      <w:r>
        <w:rPr>
          <w:b/>
          <w:sz w:val="28"/>
          <w:szCs w:val="28"/>
        </w:rPr>
        <w:t>e</w:t>
      </w:r>
      <w:r>
        <w:rPr>
          <w:b/>
          <w:spacing w:val="24"/>
          <w:sz w:val="28"/>
          <w:szCs w:val="28"/>
        </w:rPr>
        <w:t xml:space="preserve"> </w:t>
      </w:r>
      <w:r>
        <w:rPr>
          <w:b/>
          <w:sz w:val="28"/>
          <w:szCs w:val="28"/>
        </w:rPr>
        <w:t>(</w:t>
      </w:r>
      <w:r>
        <w:rPr>
          <w:b/>
          <w:spacing w:val="-3"/>
          <w:sz w:val="28"/>
          <w:szCs w:val="28"/>
        </w:rPr>
        <w:t>S</w:t>
      </w:r>
      <w:r>
        <w:rPr>
          <w:b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C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0</w:t>
      </w:r>
      <w:r>
        <w:rPr>
          <w:b/>
          <w:spacing w:val="-1"/>
          <w:sz w:val="28"/>
          <w:szCs w:val="28"/>
        </w:rPr>
        <w:t>5</w:t>
      </w:r>
      <w:r>
        <w:rPr>
          <w:b/>
          <w:sz w:val="28"/>
          <w:szCs w:val="28"/>
        </w:rPr>
        <w:t>):</w:t>
      </w:r>
      <w:r>
        <w:rPr>
          <w:b/>
          <w:spacing w:val="24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D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c</w:t>
      </w:r>
      <w:r>
        <w:rPr>
          <w:b/>
          <w:spacing w:val="-2"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o</w:t>
      </w:r>
      <w:r>
        <w:rPr>
          <w:b/>
          <w:spacing w:val="-2"/>
          <w:sz w:val="28"/>
          <w:szCs w:val="28"/>
        </w:rPr>
        <w:t>r</w:t>
      </w:r>
      <w:r>
        <w:rPr>
          <w:b/>
          <w:sz w:val="28"/>
          <w:szCs w:val="28"/>
        </w:rPr>
        <w:t>s</w:t>
      </w:r>
      <w:r>
        <w:rPr>
          <w:b/>
          <w:spacing w:val="24"/>
          <w:sz w:val="28"/>
          <w:szCs w:val="28"/>
        </w:rPr>
        <w:t xml:space="preserve"> </w:t>
      </w:r>
      <w:r>
        <w:rPr>
          <w:b/>
          <w:sz w:val="28"/>
          <w:szCs w:val="28"/>
        </w:rPr>
        <w:t>c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n</w:t>
      </w:r>
      <w:r>
        <w:rPr>
          <w:b/>
          <w:spacing w:val="23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e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-5"/>
          <w:sz w:val="28"/>
          <w:szCs w:val="28"/>
        </w:rPr>
        <w:t>r</w:t>
      </w:r>
      <w:r>
        <w:rPr>
          <w:b/>
          <w:sz w:val="28"/>
          <w:szCs w:val="28"/>
        </w:rPr>
        <w:t>ch</w:t>
      </w:r>
      <w:r>
        <w:rPr>
          <w:b/>
          <w:spacing w:val="23"/>
          <w:sz w:val="28"/>
          <w:szCs w:val="28"/>
        </w:rPr>
        <w:t xml:space="preserve"> </w:t>
      </w:r>
      <w:r>
        <w:rPr>
          <w:b/>
          <w:spacing w:val="-3"/>
          <w:sz w:val="28"/>
          <w:szCs w:val="28"/>
        </w:rPr>
        <w:t>p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i</w:t>
      </w:r>
      <w:r>
        <w:rPr>
          <w:b/>
          <w:sz w:val="28"/>
          <w:szCs w:val="28"/>
        </w:rPr>
        <w:t>ent</w:t>
      </w:r>
      <w:r>
        <w:rPr>
          <w:b/>
          <w:spacing w:val="-12"/>
          <w:sz w:val="28"/>
          <w:szCs w:val="28"/>
        </w:rPr>
        <w:t>’</w:t>
      </w:r>
      <w:r>
        <w:rPr>
          <w:b/>
          <w:sz w:val="28"/>
          <w:szCs w:val="28"/>
        </w:rPr>
        <w:t>s</w:t>
      </w:r>
      <w:r>
        <w:rPr>
          <w:b/>
          <w:spacing w:val="24"/>
          <w:sz w:val="28"/>
          <w:szCs w:val="28"/>
        </w:rPr>
        <w:t xml:space="preserve"> </w:t>
      </w:r>
      <w:r>
        <w:rPr>
          <w:b/>
          <w:spacing w:val="-3"/>
          <w:sz w:val="28"/>
          <w:szCs w:val="28"/>
        </w:rPr>
        <w:t>p</w:t>
      </w:r>
      <w:r>
        <w:rPr>
          <w:b/>
          <w:spacing w:val="-5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o</w:t>
      </w:r>
      <w:r>
        <w:rPr>
          <w:b/>
          <w:spacing w:val="-2"/>
          <w:sz w:val="28"/>
          <w:szCs w:val="28"/>
        </w:rPr>
        <w:t>f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l</w:t>
      </w:r>
      <w:r>
        <w:rPr>
          <w:b/>
          <w:sz w:val="28"/>
          <w:szCs w:val="28"/>
        </w:rPr>
        <w:t>es</w:t>
      </w:r>
      <w:r>
        <w:rPr>
          <w:b/>
          <w:spacing w:val="22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o</w:t>
      </w:r>
      <w:r>
        <w:rPr>
          <w:b/>
          <w:sz w:val="28"/>
          <w:szCs w:val="28"/>
        </w:rPr>
        <w:t>n</w:t>
      </w:r>
    </w:p>
    <w:p w:rsidR="0009563F" w:rsidRDefault="00822B19">
      <w:pPr>
        <w:spacing w:line="320" w:lineRule="exact"/>
        <w:ind w:left="218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the</w:t>
      </w:r>
      <w:proofErr w:type="gramEnd"/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3"/>
          <w:sz w:val="28"/>
          <w:szCs w:val="28"/>
        </w:rPr>
        <w:t>w</w:t>
      </w:r>
      <w:r>
        <w:rPr>
          <w:b/>
          <w:sz w:val="28"/>
          <w:szCs w:val="28"/>
        </w:rPr>
        <w:t>eb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p</w:t>
      </w:r>
      <w:r>
        <w:rPr>
          <w:b/>
          <w:spacing w:val="-3"/>
          <w:sz w:val="28"/>
          <w:szCs w:val="28"/>
        </w:rPr>
        <w:t>p</w:t>
      </w:r>
      <w:r>
        <w:rPr>
          <w:b/>
          <w:spacing w:val="1"/>
          <w:sz w:val="28"/>
          <w:szCs w:val="28"/>
        </w:rPr>
        <w:t>li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2"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n</w:t>
      </w:r>
      <w:r>
        <w:rPr>
          <w:b/>
          <w:spacing w:val="2"/>
          <w:sz w:val="28"/>
          <w:szCs w:val="28"/>
        </w:rPr>
        <w:t xml:space="preserve"> </w:t>
      </w:r>
      <w:r>
        <w:rPr>
          <w:b/>
          <w:sz w:val="28"/>
          <w:szCs w:val="28"/>
        </w:rPr>
        <w:t>by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>u</w:t>
      </w:r>
      <w:r>
        <w:rPr>
          <w:b/>
          <w:spacing w:val="-2"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3"/>
          <w:sz w:val="28"/>
          <w:szCs w:val="28"/>
        </w:rPr>
        <w:t>n</w:t>
      </w:r>
      <w:r>
        <w:rPr>
          <w:b/>
          <w:sz w:val="28"/>
          <w:szCs w:val="28"/>
        </w:rPr>
        <w:t>g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>pe</w:t>
      </w:r>
      <w:r>
        <w:rPr>
          <w:b/>
          <w:spacing w:val="-3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so</w:t>
      </w:r>
      <w:r>
        <w:rPr>
          <w:b/>
          <w:spacing w:val="-3"/>
          <w:sz w:val="28"/>
          <w:szCs w:val="28"/>
        </w:rPr>
        <w:t>n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l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d</w:t>
      </w:r>
      <w:r>
        <w:rPr>
          <w:b/>
          <w:sz w:val="28"/>
          <w:szCs w:val="28"/>
        </w:rPr>
        <w:t>,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e or</w:t>
      </w:r>
      <w:r>
        <w:rPr>
          <w:b/>
          <w:spacing w:val="-4"/>
          <w:sz w:val="28"/>
          <w:szCs w:val="28"/>
        </w:rPr>
        <w:t xml:space="preserve"> </w:t>
      </w:r>
      <w:r>
        <w:rPr>
          <w:b/>
          <w:sz w:val="28"/>
          <w:szCs w:val="28"/>
        </w:rPr>
        <w:t>sur</w:t>
      </w:r>
      <w:r>
        <w:rPr>
          <w:b/>
          <w:spacing w:val="-2"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m</w:t>
      </w:r>
      <w:r>
        <w:rPr>
          <w:b/>
          <w:spacing w:val="2"/>
          <w:sz w:val="28"/>
          <w:szCs w:val="28"/>
        </w:rPr>
        <w:t>e</w:t>
      </w:r>
      <w:r>
        <w:rPr>
          <w:b/>
          <w:sz w:val="28"/>
          <w:szCs w:val="28"/>
        </w:rPr>
        <w:t>.</w:t>
      </w:r>
    </w:p>
    <w:p w:rsidR="0009563F" w:rsidRDefault="0009563F">
      <w:pPr>
        <w:spacing w:line="100" w:lineRule="exact"/>
        <w:rPr>
          <w:sz w:val="11"/>
          <w:szCs w:val="11"/>
        </w:rPr>
      </w:pPr>
    </w:p>
    <w:p w:rsidR="0009563F" w:rsidRDefault="0009563F">
      <w:pPr>
        <w:spacing w:line="200" w:lineRule="exact"/>
      </w:pP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2"/>
        <w:gridCol w:w="6671"/>
      </w:tblGrid>
      <w:tr w:rsidR="0009563F">
        <w:trPr>
          <w:trHeight w:hRule="exact" w:val="768"/>
        </w:trPr>
        <w:tc>
          <w:tcPr>
            <w:tcW w:w="21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3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3"/>
                <w:sz w:val="22"/>
                <w:szCs w:val="22"/>
              </w:rPr>
              <w:t>p</w:t>
            </w:r>
            <w:r>
              <w:rPr>
                <w:b/>
                <w:spacing w:val="1"/>
                <w:sz w:val="22"/>
                <w:szCs w:val="22"/>
              </w:rPr>
              <w:t>ti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6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proofErr w:type="gramStart"/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0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spacing w:val="13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0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a </w:t>
            </w:r>
            <w:r>
              <w:rPr>
                <w:spacing w:val="1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m </w:t>
            </w:r>
            <w:r>
              <w:rPr>
                <w:spacing w:val="8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sti</w:t>
            </w:r>
            <w:r>
              <w:rPr>
                <w:sz w:val="22"/>
                <w:szCs w:val="22"/>
              </w:rPr>
              <w:t xml:space="preserve">ng </w:t>
            </w:r>
            <w:r>
              <w:rPr>
                <w:spacing w:val="10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r </w:t>
            </w:r>
            <w:r>
              <w:rPr>
                <w:spacing w:val="1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UR</w:t>
            </w:r>
            <w:r>
              <w:rPr>
                <w:spacing w:val="4"/>
                <w:sz w:val="22"/>
                <w:szCs w:val="22"/>
              </w:rPr>
              <w:t>S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 xml:space="preserve">05. </w:t>
            </w:r>
            <w:r>
              <w:rPr>
                <w:spacing w:val="1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can </w:t>
            </w:r>
            <w:r>
              <w:rPr>
                <w:spacing w:val="1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ch</w:t>
            </w:r>
          </w:p>
          <w:p w:rsidR="0009563F" w:rsidRDefault="00822B19">
            <w:pPr>
              <w:spacing w:before="1" w:line="240" w:lineRule="exact"/>
              <w:ind w:left="103" w:right="63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</w:t>
            </w:r>
            <w:proofErr w:type="gramEnd"/>
            <w:r>
              <w:rPr>
                <w:spacing w:val="20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es</w:t>
            </w:r>
            <w:r>
              <w:rPr>
                <w:spacing w:val="2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17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20"/>
                <w:sz w:val="22"/>
                <w:szCs w:val="22"/>
              </w:rPr>
              <w:t xml:space="preserve"> </w:t>
            </w:r>
            <w:r>
              <w:rPr>
                <w:spacing w:val="-3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eb</w:t>
            </w:r>
            <w:r>
              <w:rPr>
                <w:spacing w:val="2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ap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1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1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son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20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d,</w:t>
            </w:r>
            <w:r>
              <w:rPr>
                <w:spacing w:val="1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,</w:t>
            </w:r>
            <w:r>
              <w:rPr>
                <w:spacing w:val="1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or 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</w:tr>
      <w:tr w:rsidR="0009563F">
        <w:trPr>
          <w:trHeight w:hRule="exact" w:val="566"/>
        </w:trPr>
        <w:tc>
          <w:tcPr>
            <w:tcW w:w="21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6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equi</w:t>
            </w:r>
            <w:r>
              <w:rPr>
                <w:b/>
                <w:spacing w:val="-1"/>
                <w:sz w:val="22"/>
                <w:szCs w:val="22"/>
              </w:rPr>
              <w:t>s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</w:p>
        </w:tc>
        <w:tc>
          <w:tcPr>
            <w:tcW w:w="6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proofErr w:type="gramStart"/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or </w:t>
            </w:r>
            <w:r>
              <w:rPr>
                <w:spacing w:val="1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spacing w:val="1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a </w:t>
            </w:r>
            <w:r>
              <w:rPr>
                <w:spacing w:val="15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3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5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pacing w:val="-17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. </w:t>
            </w:r>
            <w:r>
              <w:rPr>
                <w:spacing w:val="13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1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em </w:t>
            </w:r>
            <w:r>
              <w:rPr>
                <w:spacing w:val="1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sh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</w:p>
          <w:p w:rsidR="0009563F" w:rsidRDefault="00822B19">
            <w:pPr>
              <w:spacing w:before="1"/>
              <w:ind w:left="103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ay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 do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pa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e.</w:t>
            </w:r>
          </w:p>
        </w:tc>
      </w:tr>
      <w:tr w:rsidR="0009563F">
        <w:trPr>
          <w:trHeight w:hRule="exact" w:val="566"/>
        </w:trPr>
        <w:tc>
          <w:tcPr>
            <w:tcW w:w="21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epa</w:t>
            </w:r>
            <w:r>
              <w:rPr>
                <w:b/>
                <w:spacing w:val="-7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a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a</w:t>
            </w:r>
          </w:p>
        </w:tc>
        <w:tc>
          <w:tcPr>
            <w:tcW w:w="6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om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 abo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before="1"/>
              <w:ind w:left="103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proofErr w:type="gramEnd"/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d,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and s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e.</w:t>
            </w:r>
          </w:p>
        </w:tc>
      </w:tr>
      <w:tr w:rsidR="0009563F">
        <w:trPr>
          <w:trHeight w:hRule="exact" w:val="2602"/>
        </w:trPr>
        <w:tc>
          <w:tcPr>
            <w:tcW w:w="21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pacing w:val="-10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eps</w:t>
            </w:r>
          </w:p>
        </w:tc>
        <w:tc>
          <w:tcPr>
            <w:tcW w:w="6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</w:t>
            </w:r>
            <w:r>
              <w:rPr>
                <w:spacing w:val="-2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 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ns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enu bo</w:t>
            </w:r>
            <w:r>
              <w:rPr>
                <w:spacing w:val="1"/>
                <w:sz w:val="22"/>
                <w:szCs w:val="22"/>
              </w:rPr>
              <w:t>x</w:t>
            </w:r>
            <w:r>
              <w:rPr>
                <w:sz w:val="22"/>
                <w:szCs w:val="22"/>
              </w:rPr>
              <w:t>.</w:t>
            </w: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before="17" w:line="240" w:lineRule="exact"/>
              <w:rPr>
                <w:sz w:val="24"/>
                <w:szCs w:val="24"/>
              </w:rPr>
            </w:pPr>
          </w:p>
          <w:p w:rsidR="0009563F" w:rsidRDefault="00822B19">
            <w:pPr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nput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>he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abo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onal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, 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e, 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.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ach”</w:t>
            </w:r>
            <w:r>
              <w:rPr>
                <w:spacing w:val="-2"/>
                <w:sz w:val="22"/>
                <w:szCs w:val="22"/>
              </w:rPr>
              <w:t xml:space="preserve"> b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n.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6" w:line="260" w:lineRule="exact"/>
        <w:rPr>
          <w:sz w:val="26"/>
          <w:szCs w:val="26"/>
        </w:rPr>
      </w:pPr>
    </w:p>
    <w:tbl>
      <w:tblPr>
        <w:tblW w:w="0" w:type="auto"/>
        <w:tblInd w:w="2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50</w:t>
            </w:r>
          </w:p>
        </w:tc>
      </w:tr>
      <w:tr w:rsidR="00B43AA3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44"/>
          <w:pgSz w:w="11920" w:h="16840"/>
          <w:pgMar w:top="1540" w:right="1320" w:bottom="280" w:left="1580" w:header="0" w:footer="0" w:gutter="0"/>
          <w:cols w:space="720"/>
        </w:sectPr>
      </w:pPr>
    </w:p>
    <w:p w:rsidR="0009563F" w:rsidRDefault="00B43AA3">
      <w:pPr>
        <w:spacing w:before="2" w:line="200" w:lineRule="exact"/>
      </w:pPr>
      <w:r>
        <w:rPr>
          <w:noProof/>
          <w:lang w:bidi="th-TH"/>
        </w:rPr>
        <w:lastRenderedPageBreak/>
        <mc:AlternateContent>
          <mc:Choice Requires="wps">
            <w:drawing>
              <wp:anchor distT="0" distB="0" distL="114300" distR="114300" simplePos="0" relativeHeight="503313538" behindDoc="1" locked="0" layoutInCell="1" allowOverlap="1">
                <wp:simplePos x="0" y="0"/>
                <wp:positionH relativeFrom="page">
                  <wp:posOffset>901700</wp:posOffset>
                </wp:positionH>
                <wp:positionV relativeFrom="page">
                  <wp:posOffset>1149985</wp:posOffset>
                </wp:positionV>
                <wp:extent cx="764540" cy="203835"/>
                <wp:effectExtent l="0" t="0" r="635" b="0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4540" cy="203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2D91" w:rsidRDefault="00A02D91" w:rsidP="00B43AA3">
                            <w:pPr>
                              <w:spacing w:line="300" w:lineRule="exact"/>
                              <w:ind w:left="20" w:right="-42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pacing w:val="-26"/>
                                <w:sz w:val="28"/>
                                <w:szCs w:val="28"/>
                              </w:rPr>
                              <w:t>T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spacing w:val="1"/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t </w:t>
                            </w:r>
                            <w:r>
                              <w:rPr>
                                <w:b/>
                                <w:spacing w:val="-3"/>
                                <w:sz w:val="28"/>
                                <w:szCs w:val="28"/>
                              </w:rPr>
                              <w:t>c</w:t>
                            </w:r>
                            <w:r>
                              <w:rPr>
                                <w:b/>
                                <w:spacing w:val="1"/>
                                <w:sz w:val="28"/>
                                <w:szCs w:val="28"/>
                              </w:rPr>
                              <w:t>as</w:t>
                            </w:r>
                            <w:r>
                              <w:rPr>
                                <w:b/>
                                <w:spacing w:val="-2"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027" type="#_x0000_t202" style="position:absolute;margin-left:71pt;margin-top:90.55pt;width:60.2pt;height:16.05pt;z-index:-294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QC5sAIAALEFAAAOAAAAZHJzL2Uyb0RvYy54bWysVG1vmzAQ/j5p/8Hyd8pLSAKopGpDmCZ1&#10;L1K7H+CACdbAZrYT6Kb9951NSJNWk6ZtfLAO+/zcPXeP7/pmaBt0oFIxwVPsX3kYUV6IkvFdir88&#10;5k6EkdKEl6QRnKb4iSp8s3r75rrvEhqIWjQllQhAuEr6LsW11l3iuqqoaUvUlegoh8NKyJZo+JU7&#10;t5SkB/S2cQPPW7i9kGUnRUGVgt1sPMQri19VtNCfqkpRjZoUQ27artKuW7O6q2uS7CTpalYc0yB/&#10;kUVLGIegJ6iMaIL2kr2CalkhhRKVvipE64qqYgW1HICN771g81CTjlouUBzVncqk/h9s8fHwWSJW&#10;Qu9mGHHSQo8e6aDRnRgQbEF9+k4l4PbQgaMeYB98LVfV3Yviq0JcrGvCd/RWStHXlJSQn29uumdX&#10;RxxlQLb9B1FCHLLXwgINlWxN8aAcCNChT0+n3phcCthcLsJ5CCcFHAXeLJrNbQSSTJc7qfQ7Klpk&#10;jBRLaL0FJ4d7pU0yJJlcTCwuctY0tv0Nv9gAx3EHQsNVc2aSsN38EXvxJtpEoRMGi40Telnm3Obr&#10;0Fnk/nKezbL1OvN/mrh+mNSsLCk3YSZl+eGfde6o8VETJ20p0bDSwJmUlNxt141EBwLKzu13LMiZ&#10;m3uZhi0CcHlByQ9C7y6InXwRLZ0wD+dOvPQix/Pju3jhhXGY5ZeU7hmn/04J9SmO58F81NJvuXn2&#10;e82NJC3TMDsa1qY4OjmRxChww0vbWk1YM9pnpTDpP5cC2j012urVSHQUqx62g30agYlutLwV5RMI&#10;WAoQGGgR5h4YtZDfMephhqRYfdsTSTFq3nN4BGbgTIacjO1kEF7A1RRrjEZzrcfBtO8k29WAPD4z&#10;Lm7hoVTMivg5i+PzgrlguRxnmBk85//W63nSrn4BAAD//wMAUEsDBBQABgAIAAAAIQB/iYjx3wAA&#10;AAsBAAAPAAAAZHJzL2Rvd25yZXYueG1sTI/BTsMwEETvSPyDtUjcqJNQRSXEqSoEJyREGg4cnXib&#10;WI3XIXbb8PcsJ7jNaEezb8rt4kZxxjlYTwrSVQICqfPGUq/go3m524AIUZPRoydU8I0BttX1VakL&#10;4y9U43kfe8ElFAqtYIhxKqQM3YBOh5WfkPh28LPTke3cSzPrC5e7UWZJkkunLfGHQU/4NGB33J+c&#10;gt0n1c/26619rw+1bZqHhF7zo1K3N8vuEUTEJf6F4Ref0aFiptafyAQxsl9nvCWy2KQpCE5kebYG&#10;0bJI7zOQVSn/b6h+AAAA//8DAFBLAQItABQABgAIAAAAIQC2gziS/gAAAOEBAAATAAAAAAAAAAAA&#10;AAAAAAAAAABbQ29udGVudF9UeXBlc10ueG1sUEsBAi0AFAAGAAgAAAAhADj9If/WAAAAlAEAAAsA&#10;AAAAAAAAAAAAAAAALwEAAF9yZWxzLy5yZWxzUEsBAi0AFAAGAAgAAAAhAJJVALmwAgAAsQUAAA4A&#10;AAAAAAAAAAAAAAAALgIAAGRycy9lMm9Eb2MueG1sUEsBAi0AFAAGAAgAAAAhAH+JiPHfAAAACwEA&#10;AA8AAAAAAAAAAAAAAAAACgUAAGRycy9kb3ducmV2LnhtbFBLBQYAAAAABAAEAPMAAAAWBgAAAAA=&#10;" filled="f" stroked="f">
                <v:textbox inset="0,0,0,0">
                  <w:txbxContent>
                    <w:p w:rsidR="00A02D91" w:rsidRDefault="00A02D91" w:rsidP="00B43AA3">
                      <w:pPr>
                        <w:spacing w:line="300" w:lineRule="exact"/>
                        <w:ind w:left="20" w:right="-42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pacing w:val="-26"/>
                          <w:sz w:val="28"/>
                          <w:szCs w:val="28"/>
                        </w:rPr>
                        <w:t>T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spacing w:val="1"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t </w:t>
                      </w:r>
                      <w:r>
                        <w:rPr>
                          <w:b/>
                          <w:spacing w:val="-3"/>
                          <w:sz w:val="28"/>
                          <w:szCs w:val="28"/>
                        </w:rPr>
                        <w:t>c</w:t>
                      </w:r>
                      <w:r>
                        <w:rPr>
                          <w:b/>
                          <w:spacing w:val="1"/>
                          <w:sz w:val="28"/>
                          <w:szCs w:val="28"/>
                        </w:rPr>
                        <w:t>as</w:t>
                      </w:r>
                      <w:r>
                        <w:rPr>
                          <w:b/>
                          <w:spacing w:val="-2"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22B19">
        <w:pict>
          <v:shape id="_x0000_s1461" type="#_x0000_t75" style="position:absolute;margin-left:391.1pt;margin-top:348.7pt;width:392.5pt;height:49.6pt;z-index:-15356;mso-position-horizontal-relative:page;mso-position-vertical-relative:page">
            <v:imagedata r:id="rId45" o:title=""/>
            <w10:wrap anchorx="page" anchory="page"/>
          </v:shape>
        </w:pict>
      </w:r>
      <w:r w:rsidR="00822B19">
        <w:pict>
          <v:shape id="_x0000_s1460" type="#_x0000_t75" style="position:absolute;margin-left:390.7pt;margin-top:229.9pt;width:393pt;height:93pt;z-index:-15357;mso-position-horizontal-relative:page;mso-position-vertical-relative:page">
            <v:imagedata r:id="rId46" o:title=""/>
            <w10:wrap anchorx="page" anchory="page"/>
          </v:shape>
        </w:pict>
      </w:r>
      <w:r w:rsidR="00822B19">
        <w:pict>
          <v:shape id="_x0000_s1459" type="#_x0000_t75" style="position:absolute;margin-left:390.95pt;margin-top:144.85pt;width:392.75pt;height:59.25pt;z-index:-15358;mso-position-horizontal-relative:page;mso-position-vertical-relative:page">
            <v:imagedata r:id="rId47" o:title=""/>
            <w10:wrap anchorx="page" anchory="page"/>
          </v:shape>
        </w:pict>
      </w: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5"/>
        <w:gridCol w:w="3007"/>
        <w:gridCol w:w="2693"/>
        <w:gridCol w:w="8082"/>
      </w:tblGrid>
      <w:tr w:rsidR="0009563F">
        <w:trPr>
          <w:trHeight w:hRule="exact" w:val="262"/>
        </w:trPr>
        <w:tc>
          <w:tcPr>
            <w:tcW w:w="6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ID</w:t>
            </w:r>
          </w:p>
        </w:tc>
        <w:tc>
          <w:tcPr>
            <w:tcW w:w="30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9563F">
        <w:trPr>
          <w:trHeight w:hRule="exact" w:val="1702"/>
        </w:trPr>
        <w:tc>
          <w:tcPr>
            <w:tcW w:w="6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4.1</w:t>
            </w:r>
          </w:p>
        </w:tc>
        <w:tc>
          <w:tcPr>
            <w:tcW w:w="30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at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ex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“1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759</w:t>
            </w:r>
            <w:r>
              <w:rPr>
                <w:spacing w:val="3"/>
                <w:sz w:val="22"/>
                <w:szCs w:val="22"/>
              </w:rPr>
              <w:t>9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0024</w:t>
            </w:r>
            <w:r>
              <w:rPr>
                <w:spacing w:val="2"/>
                <w:sz w:val="22"/>
                <w:szCs w:val="22"/>
              </w:rPr>
              <w:t>1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</w:t>
            </w:r>
            <w:r>
              <w:rPr>
                <w:spacing w:val="2"/>
                <w:sz w:val="22"/>
                <w:szCs w:val="22"/>
              </w:rPr>
              <w:t>4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7”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-1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2379"/>
        </w:trPr>
        <w:tc>
          <w:tcPr>
            <w:tcW w:w="6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4.2</w:t>
            </w:r>
          </w:p>
        </w:tc>
        <w:tc>
          <w:tcPr>
            <w:tcW w:w="30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at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so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of</w:t>
            </w:r>
          </w:p>
          <w:p w:rsidR="0009563F" w:rsidRDefault="00822B19">
            <w:pPr>
              <w:spacing w:before="3" w:line="240" w:lineRule="exact"/>
              <w:ind w:left="102" w:right="479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proofErr w:type="gramEnd"/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 ex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2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1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7”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-1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s.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2242"/>
        </w:trPr>
        <w:tc>
          <w:tcPr>
            <w:tcW w:w="6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4.3</w:t>
            </w:r>
          </w:p>
        </w:tc>
        <w:tc>
          <w:tcPr>
            <w:tcW w:w="30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not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“1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pacing w:val="-7"/>
                <w:sz w:val="22"/>
                <w:szCs w:val="22"/>
              </w:rPr>
              <w:t>111</w:t>
            </w:r>
            <w:r>
              <w:rPr>
                <w:spacing w:val="1"/>
                <w:sz w:val="22"/>
                <w:szCs w:val="22"/>
              </w:rPr>
              <w:t>1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pacing w:val="-7"/>
                <w:sz w:val="22"/>
                <w:szCs w:val="22"/>
              </w:rPr>
              <w:t>11</w:t>
            </w:r>
            <w:r>
              <w:rPr>
                <w:spacing w:val="-9"/>
                <w:sz w:val="22"/>
                <w:szCs w:val="22"/>
              </w:rPr>
              <w:t>1</w:t>
            </w:r>
            <w:r>
              <w:rPr>
                <w:spacing w:val="-7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1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pacing w:val="-7"/>
                <w:sz w:val="22"/>
                <w:szCs w:val="22"/>
              </w:rPr>
              <w:t>1</w:t>
            </w:r>
            <w:r>
              <w:rPr>
                <w:spacing w:val="2"/>
                <w:sz w:val="22"/>
                <w:szCs w:val="22"/>
              </w:rPr>
              <w:t>1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1”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und”.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</w:tbl>
    <w:p w:rsidR="0009563F" w:rsidRDefault="0009563F">
      <w:pPr>
        <w:spacing w:before="1" w:line="100" w:lineRule="exact"/>
        <w:rPr>
          <w:sz w:val="11"/>
          <w:szCs w:val="11"/>
        </w:r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30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51</w:t>
            </w:r>
          </w:p>
        </w:tc>
      </w:tr>
      <w:tr w:rsidR="00B43AA3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48"/>
          <w:pgSz w:w="16840" w:h="11920" w:orient="landscape"/>
          <w:pgMar w:top="1900" w:right="940" w:bottom="280" w:left="1220" w:header="1712" w:footer="0" w:gutter="0"/>
          <w:cols w:space="720"/>
        </w:sectPr>
      </w:pPr>
    </w:p>
    <w:p w:rsidR="0009563F" w:rsidRDefault="00822B19">
      <w:pPr>
        <w:spacing w:before="6" w:line="100" w:lineRule="exact"/>
        <w:rPr>
          <w:sz w:val="10"/>
          <w:szCs w:val="10"/>
        </w:rPr>
      </w:pPr>
      <w:r>
        <w:lastRenderedPageBreak/>
        <w:pict>
          <v:shape id="_x0000_s1458" type="#_x0000_t75" style="position:absolute;margin-left:391.1pt;margin-top:364.8pt;width:392.4pt;height:59.15pt;z-index:-15352;mso-position-horizontal-relative:page;mso-position-vertical-relative:page">
            <v:imagedata r:id="rId49" o:title=""/>
            <w10:wrap anchorx="page" anchory="page"/>
          </v:shape>
        </w:pict>
      </w:r>
      <w:r>
        <w:pict>
          <v:shape id="_x0000_s1457" type="#_x0000_t75" style="position:absolute;margin-left:390.7pt;margin-top:289.45pt;width:392.8pt;height:49.45pt;z-index:-15353;mso-position-horizontal-relative:page;mso-position-vertical-relative:page">
            <v:imagedata r:id="rId50" o:title=""/>
            <w10:wrap anchorx="page" anchory="page"/>
          </v:shape>
        </w:pict>
      </w:r>
      <w:r>
        <w:pict>
          <v:shape id="_x0000_s1456" type="#_x0000_t75" style="position:absolute;margin-left:391.1pt;margin-top:202.2pt;width:392.4pt;height:61.45pt;z-index:-15354;mso-position-horizontal-relative:page;mso-position-vertical-relative:page">
            <v:imagedata r:id="rId51" o:title=""/>
            <w10:wrap anchorx="page" anchory="page"/>
          </v:shape>
        </w:pict>
      </w:r>
      <w:r>
        <w:pict>
          <v:shape id="_x0000_s1455" type="#_x0000_t75" style="position:absolute;margin-left:391.1pt;margin-top:115.7pt;width:392.4pt;height:60.7pt;z-index:-15355;mso-position-horizontal-relative:page;mso-position-vertical-relative:page">
            <v:imagedata r:id="rId52" o:title=""/>
            <w10:wrap anchorx="page" anchory="page"/>
          </v:shape>
        </w:pict>
      </w: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5"/>
        <w:gridCol w:w="3007"/>
        <w:gridCol w:w="2693"/>
        <w:gridCol w:w="8082"/>
      </w:tblGrid>
      <w:tr w:rsidR="0009563F">
        <w:trPr>
          <w:trHeight w:hRule="exact" w:val="1730"/>
        </w:trPr>
        <w:tc>
          <w:tcPr>
            <w:tcW w:w="6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4.4</w:t>
            </w:r>
          </w:p>
        </w:tc>
        <w:tc>
          <w:tcPr>
            <w:tcW w:w="30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ex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i</w:t>
            </w:r>
            <w:r>
              <w:rPr>
                <w:sz w:val="22"/>
                <w:szCs w:val="22"/>
              </w:rPr>
              <w:t>n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ba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Phi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-1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1745"/>
        </w:trPr>
        <w:tc>
          <w:tcPr>
            <w:tcW w:w="6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4.5</w:t>
            </w:r>
          </w:p>
        </w:tc>
        <w:tc>
          <w:tcPr>
            <w:tcW w:w="30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so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of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 xml:space="preserve"> 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 e</w:t>
            </w:r>
            <w:r>
              <w:rPr>
                <w:spacing w:val="-2"/>
                <w:sz w:val="22"/>
                <w:szCs w:val="22"/>
              </w:rPr>
              <w:t>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-1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.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1508"/>
        </w:trPr>
        <w:tc>
          <w:tcPr>
            <w:tcW w:w="6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4.6</w:t>
            </w:r>
          </w:p>
        </w:tc>
        <w:tc>
          <w:tcPr>
            <w:tcW w:w="30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 not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ex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und.”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1699"/>
        </w:trPr>
        <w:tc>
          <w:tcPr>
            <w:tcW w:w="6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4.7</w:t>
            </w:r>
          </w:p>
        </w:tc>
        <w:tc>
          <w:tcPr>
            <w:tcW w:w="30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e</w:t>
            </w:r>
            <w:r>
              <w:rPr>
                <w:sz w:val="22"/>
                <w:szCs w:val="22"/>
              </w:rPr>
              <w:t>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-1"/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eo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anpa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-1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</w:tbl>
    <w:p w:rsidR="0009563F" w:rsidRDefault="0009563F">
      <w:pPr>
        <w:spacing w:before="5" w:line="120" w:lineRule="exact"/>
        <w:rPr>
          <w:sz w:val="13"/>
          <w:szCs w:val="13"/>
        </w:r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30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52</w:t>
            </w:r>
          </w:p>
        </w:tc>
      </w:tr>
      <w:tr w:rsidR="00B43AA3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53"/>
          <w:pgSz w:w="16840" w:h="11920" w:orient="landscape"/>
          <w:pgMar w:top="1080" w:right="940" w:bottom="280" w:left="1220" w:header="0" w:footer="0" w:gutter="0"/>
          <w:cols w:space="720"/>
        </w:sectPr>
      </w:pPr>
    </w:p>
    <w:p w:rsidR="0009563F" w:rsidRDefault="00822B19">
      <w:pPr>
        <w:spacing w:before="6" w:line="100" w:lineRule="exact"/>
        <w:rPr>
          <w:sz w:val="10"/>
          <w:szCs w:val="10"/>
        </w:rPr>
      </w:pPr>
      <w:r>
        <w:lastRenderedPageBreak/>
        <w:pict>
          <v:shape id="_x0000_s1454" type="#_x0000_t75" style="position:absolute;margin-left:390.95pt;margin-top:212.75pt;width:392.75pt;height:48pt;z-index:-15350;mso-position-horizontal-relative:page;mso-position-vertical-relative:page">
            <v:imagedata r:id="rId54" o:title=""/>
            <w10:wrap anchorx="page" anchory="page"/>
          </v:shape>
        </w:pict>
      </w:r>
      <w:r>
        <w:pict>
          <v:shape id="_x0000_s1453" type="#_x0000_t75" style="position:absolute;margin-left:391.1pt;margin-top:115.7pt;width:392.5pt;height:59.25pt;z-index:-15351;mso-position-horizontal-relative:page;mso-position-vertical-relative:page">
            <v:imagedata r:id="rId55" o:title=""/>
            <w10:wrap anchorx="page" anchory="page"/>
          </v:shape>
        </w:pict>
      </w: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5"/>
        <w:gridCol w:w="3007"/>
        <w:gridCol w:w="2693"/>
        <w:gridCol w:w="8082"/>
      </w:tblGrid>
      <w:tr w:rsidR="0009563F">
        <w:trPr>
          <w:trHeight w:hRule="exact" w:val="1702"/>
        </w:trPr>
        <w:tc>
          <w:tcPr>
            <w:tcW w:w="6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4.8</w:t>
            </w:r>
          </w:p>
        </w:tc>
        <w:tc>
          <w:tcPr>
            <w:tcW w:w="30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so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of</w:t>
            </w:r>
          </w:p>
          <w:p w:rsidR="0009563F" w:rsidRDefault="00822B19">
            <w:pPr>
              <w:spacing w:before="1" w:line="240" w:lineRule="exact"/>
              <w:ind w:left="102" w:right="887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ex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2"/>
                <w:sz w:val="22"/>
                <w:szCs w:val="22"/>
              </w:rPr>
              <w:t>“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an”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-1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1717"/>
        </w:trPr>
        <w:tc>
          <w:tcPr>
            <w:tcW w:w="6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4.9</w:t>
            </w:r>
          </w:p>
        </w:tc>
        <w:tc>
          <w:tcPr>
            <w:tcW w:w="30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n</w:t>
            </w:r>
            <w:r>
              <w:rPr>
                <w:sz w:val="22"/>
                <w:szCs w:val="22"/>
              </w:rPr>
              <w:t>ot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ex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-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e”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und”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</w:tbl>
    <w:p w:rsidR="0009563F" w:rsidRDefault="0009563F">
      <w:pPr>
        <w:spacing w:before="9" w:line="180" w:lineRule="exact"/>
        <w:rPr>
          <w:sz w:val="19"/>
          <w:szCs w:val="19"/>
        </w:r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30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53</w:t>
            </w:r>
          </w:p>
        </w:tc>
      </w:tr>
      <w:tr w:rsidR="00B43AA3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56"/>
          <w:pgSz w:w="16840" w:h="11920" w:orient="landscape"/>
          <w:pgMar w:top="1080" w:right="940" w:bottom="280" w:left="1220" w:header="0" w:footer="0" w:gutter="0"/>
          <w:cols w:space="720"/>
        </w:sectPr>
      </w:pPr>
    </w:p>
    <w:p w:rsidR="0009563F" w:rsidRDefault="00822B19">
      <w:pPr>
        <w:spacing w:before="59"/>
        <w:ind w:left="218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S</w:t>
      </w:r>
      <w:r>
        <w:rPr>
          <w:b/>
          <w:spacing w:val="1"/>
          <w:sz w:val="28"/>
          <w:szCs w:val="28"/>
        </w:rPr>
        <w:t>y</w:t>
      </w:r>
      <w:r>
        <w:rPr>
          <w:b/>
          <w:spacing w:val="-1"/>
          <w:sz w:val="28"/>
          <w:szCs w:val="28"/>
        </w:rPr>
        <w:t>s</w:t>
      </w:r>
      <w:r>
        <w:rPr>
          <w:b/>
          <w:sz w:val="28"/>
          <w:szCs w:val="28"/>
        </w:rPr>
        <w:t>tem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-27"/>
          <w:sz w:val="28"/>
          <w:szCs w:val="28"/>
        </w:rPr>
        <w:t>T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 xml:space="preserve">t 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as</w:t>
      </w:r>
      <w:r>
        <w:rPr>
          <w:b/>
          <w:sz w:val="28"/>
          <w:szCs w:val="28"/>
        </w:rPr>
        <w:t>e (</w:t>
      </w:r>
      <w:r>
        <w:rPr>
          <w:b/>
          <w:spacing w:val="-3"/>
          <w:sz w:val="28"/>
          <w:szCs w:val="28"/>
        </w:rPr>
        <w:t>S</w:t>
      </w:r>
      <w:r>
        <w:rPr>
          <w:b/>
          <w:sz w:val="28"/>
          <w:szCs w:val="28"/>
        </w:rPr>
        <w:t>TC-</w:t>
      </w:r>
      <w:r>
        <w:rPr>
          <w:b/>
          <w:spacing w:val="1"/>
          <w:sz w:val="28"/>
          <w:szCs w:val="28"/>
        </w:rPr>
        <w:t>0</w:t>
      </w:r>
      <w:r>
        <w:rPr>
          <w:b/>
          <w:spacing w:val="-1"/>
          <w:sz w:val="28"/>
          <w:szCs w:val="28"/>
        </w:rPr>
        <w:t>6</w:t>
      </w:r>
      <w:r>
        <w:rPr>
          <w:b/>
          <w:sz w:val="28"/>
          <w:szCs w:val="28"/>
        </w:rPr>
        <w:t xml:space="preserve">): </w:t>
      </w:r>
      <w:r>
        <w:rPr>
          <w:b/>
          <w:spacing w:val="-1"/>
          <w:sz w:val="28"/>
          <w:szCs w:val="28"/>
        </w:rPr>
        <w:t>D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c</w:t>
      </w:r>
      <w:r>
        <w:rPr>
          <w:b/>
          <w:spacing w:val="-2"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o</w:t>
      </w:r>
      <w:r>
        <w:rPr>
          <w:b/>
          <w:spacing w:val="-2"/>
          <w:sz w:val="28"/>
          <w:szCs w:val="28"/>
        </w:rPr>
        <w:t>r</w:t>
      </w:r>
      <w:r>
        <w:rPr>
          <w:b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>can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z w:val="28"/>
          <w:szCs w:val="28"/>
        </w:rPr>
        <w:t>v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e</w:t>
      </w:r>
      <w:r>
        <w:rPr>
          <w:b/>
          <w:sz w:val="28"/>
          <w:szCs w:val="28"/>
        </w:rPr>
        <w:t>w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3"/>
          <w:sz w:val="28"/>
          <w:szCs w:val="28"/>
        </w:rPr>
        <w:t>p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i</w:t>
      </w:r>
      <w:r>
        <w:rPr>
          <w:b/>
          <w:sz w:val="28"/>
          <w:szCs w:val="28"/>
        </w:rPr>
        <w:t>ent</w:t>
      </w:r>
      <w:r>
        <w:rPr>
          <w:b/>
          <w:spacing w:val="-12"/>
          <w:sz w:val="28"/>
          <w:szCs w:val="28"/>
        </w:rPr>
        <w:t>’</w:t>
      </w:r>
      <w:r>
        <w:rPr>
          <w:b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>p</w:t>
      </w:r>
      <w:r>
        <w:rPr>
          <w:b/>
          <w:spacing w:val="-8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f</w:t>
      </w:r>
      <w:r>
        <w:rPr>
          <w:b/>
          <w:spacing w:val="-1"/>
          <w:sz w:val="28"/>
          <w:szCs w:val="28"/>
        </w:rPr>
        <w:t>il</w:t>
      </w:r>
      <w:r>
        <w:rPr>
          <w:b/>
          <w:sz w:val="28"/>
          <w:szCs w:val="28"/>
        </w:rPr>
        <w:t>es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on </w:t>
      </w:r>
      <w:r>
        <w:rPr>
          <w:b/>
          <w:spacing w:val="-3"/>
          <w:sz w:val="28"/>
          <w:szCs w:val="28"/>
        </w:rPr>
        <w:t>th</w:t>
      </w:r>
      <w:r>
        <w:rPr>
          <w:b/>
          <w:sz w:val="28"/>
          <w:szCs w:val="28"/>
        </w:rPr>
        <w:t>e</w:t>
      </w:r>
    </w:p>
    <w:p w:rsidR="0009563F" w:rsidRDefault="00822B19">
      <w:pPr>
        <w:ind w:left="218"/>
        <w:rPr>
          <w:sz w:val="28"/>
          <w:szCs w:val="28"/>
        </w:rPr>
      </w:pPr>
      <w:r>
        <w:pict>
          <v:group id="_x0000_s1449" style="position:absolute;left:0;text-align:left;margin-left:307.1pt;margin-top:132.1pt;width:88.05pt;height:84.95pt;z-index:-15349;mso-position-horizontal-relative:page" coordorigin="6142,2642" coordsize="1761,1699">
            <v:shape id="_x0000_s1452" type="#_x0000_t75" style="position:absolute;left:6142;top:2642;width:1761;height:1255">
              <v:imagedata r:id="rId9" o:title=""/>
            </v:shape>
            <v:shape id="_x0000_s1451" type="#_x0000_t75" style="position:absolute;left:6622;top:3890;width:511;height:451">
              <v:imagedata r:id="rId57" o:title=""/>
            </v:shape>
            <v:shape id="_x0000_s1450" style="position:absolute;left:6209;top:3466;width:1545;height:255" coordorigin="6209,3466" coordsize="1545,255" path="m6209,3721r1545,l7754,3466r-1545,l6209,3721xe" filled="f" strokecolor="red" strokeweight="1.5pt">
              <v:path arrowok="t"/>
            </v:shape>
            <w10:wrap anchorx="page"/>
          </v:group>
        </w:pict>
      </w:r>
      <w:proofErr w:type="gramStart"/>
      <w:r>
        <w:rPr>
          <w:b/>
          <w:spacing w:val="1"/>
          <w:sz w:val="28"/>
          <w:szCs w:val="28"/>
        </w:rPr>
        <w:t>w</w:t>
      </w:r>
      <w:r>
        <w:rPr>
          <w:b/>
          <w:sz w:val="28"/>
          <w:szCs w:val="28"/>
        </w:rPr>
        <w:t>eb</w:t>
      </w:r>
      <w:proofErr w:type="gramEnd"/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pp</w:t>
      </w:r>
      <w:r>
        <w:rPr>
          <w:b/>
          <w:spacing w:val="-1"/>
          <w:sz w:val="28"/>
          <w:szCs w:val="28"/>
        </w:rPr>
        <w:t>l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2"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io</w:t>
      </w:r>
      <w:r>
        <w:rPr>
          <w:b/>
          <w:sz w:val="28"/>
          <w:szCs w:val="28"/>
        </w:rPr>
        <w:t>n.</w:t>
      </w:r>
    </w:p>
    <w:p w:rsidR="0009563F" w:rsidRDefault="0009563F">
      <w:pPr>
        <w:spacing w:before="10" w:line="240" w:lineRule="exact"/>
        <w:rPr>
          <w:sz w:val="24"/>
          <w:szCs w:val="24"/>
        </w:rPr>
      </w:pP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1"/>
        <w:gridCol w:w="6887"/>
      </w:tblGrid>
      <w:tr w:rsidR="0009563F">
        <w:trPr>
          <w:trHeight w:hRule="exact" w:val="516"/>
        </w:trPr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3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3"/>
                <w:sz w:val="22"/>
                <w:szCs w:val="22"/>
              </w:rPr>
              <w:t>p</w:t>
            </w:r>
            <w:r>
              <w:rPr>
                <w:b/>
                <w:spacing w:val="1"/>
                <w:sz w:val="22"/>
                <w:szCs w:val="22"/>
              </w:rPr>
              <w:t>ti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25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2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26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25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UR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05.</w:t>
            </w:r>
            <w:r>
              <w:rPr>
                <w:spacing w:val="24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4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24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</w:t>
            </w:r>
            <w:r>
              <w:rPr>
                <w:spacing w:val="23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es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eb a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on.</w:t>
            </w:r>
          </w:p>
        </w:tc>
      </w:tr>
      <w:tr w:rsidR="0009563F">
        <w:trPr>
          <w:trHeight w:hRule="exact" w:val="516"/>
        </w:trPr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6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equi</w:t>
            </w:r>
            <w:r>
              <w:rPr>
                <w:b/>
                <w:spacing w:val="-1"/>
                <w:sz w:val="22"/>
                <w:szCs w:val="22"/>
              </w:rPr>
              <w:t>s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as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-1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ucc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.</w:t>
            </w:r>
            <w:r>
              <w:rPr>
                <w:spacing w:val="31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2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sh</w:t>
            </w:r>
            <w:r>
              <w:rPr>
                <w:spacing w:val="1"/>
                <w:sz w:val="22"/>
                <w:szCs w:val="22"/>
              </w:rPr>
              <w:t>al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30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ay</w:t>
            </w:r>
            <w:r>
              <w:rPr>
                <w:spacing w:val="2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doc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pa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e.</w:t>
            </w:r>
          </w:p>
        </w:tc>
      </w:tr>
      <w:tr w:rsidR="0009563F">
        <w:trPr>
          <w:trHeight w:hRule="exact" w:val="768"/>
        </w:trPr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epa</w:t>
            </w:r>
            <w:r>
              <w:rPr>
                <w:b/>
                <w:spacing w:val="-7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a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a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em 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fr</w:t>
            </w:r>
            <w:r>
              <w:rPr>
                <w:sz w:val="22"/>
                <w:szCs w:val="22"/>
              </w:rPr>
              <w:t xml:space="preserve">om 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ba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 xml:space="preserve">h 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4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</w:p>
          <w:p w:rsidR="0009563F" w:rsidRDefault="00822B19">
            <w:pPr>
              <w:spacing w:before="1" w:line="240" w:lineRule="exact"/>
              <w:ind w:left="102" w:right="67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proofErr w:type="gramEnd"/>
            <w:r>
              <w:rPr>
                <w:spacing w:val="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d,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e,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e,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on,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spon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e,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e,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d, 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and upd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e.</w:t>
            </w:r>
          </w:p>
        </w:tc>
      </w:tr>
      <w:tr w:rsidR="0009563F">
        <w:trPr>
          <w:trHeight w:hRule="exact" w:val="2271"/>
        </w:trPr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pacing w:val="-10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eps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</w:t>
            </w:r>
            <w:r>
              <w:rPr>
                <w:spacing w:val="-2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 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ns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enu bo</w:t>
            </w:r>
            <w:r>
              <w:rPr>
                <w:spacing w:val="1"/>
                <w:sz w:val="22"/>
                <w:szCs w:val="22"/>
              </w:rPr>
              <w:t>x</w:t>
            </w:r>
            <w:r>
              <w:rPr>
                <w:sz w:val="22"/>
                <w:szCs w:val="22"/>
              </w:rPr>
              <w:t>.</w:t>
            </w:r>
          </w:p>
          <w:p w:rsidR="0009563F" w:rsidRDefault="0009563F">
            <w:pPr>
              <w:spacing w:before="2" w:line="100" w:lineRule="exact"/>
              <w:rPr>
                <w:sz w:val="10"/>
                <w:szCs w:val="10"/>
              </w:rPr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822B19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 “</w:t>
            </w:r>
            <w:r>
              <w:rPr>
                <w:spacing w:val="-15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ew”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(        </w:t>
            </w:r>
            <w:r>
              <w:rPr>
                <w:spacing w:val="1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)</w:t>
            </w:r>
            <w:r>
              <w:rPr>
                <w:spacing w:val="1"/>
                <w:sz w:val="22"/>
                <w:szCs w:val="22"/>
              </w:rPr>
              <w:t xml:space="preserve"> 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n of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</w:tr>
    </w:tbl>
    <w:p w:rsidR="0009563F" w:rsidRDefault="0009563F">
      <w:pPr>
        <w:spacing w:before="8" w:line="120" w:lineRule="exact"/>
        <w:rPr>
          <w:sz w:val="13"/>
          <w:szCs w:val="13"/>
        </w:r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2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54</w:t>
            </w:r>
          </w:p>
        </w:tc>
      </w:tr>
      <w:tr w:rsidR="00B43AA3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58"/>
          <w:pgSz w:w="11920" w:h="16840"/>
          <w:pgMar w:top="1360" w:right="1320" w:bottom="280" w:left="1580" w:header="0" w:footer="0" w:gutter="0"/>
          <w:cols w:space="720"/>
        </w:sectPr>
      </w:pPr>
    </w:p>
    <w:p w:rsidR="0009563F" w:rsidRDefault="00822B19">
      <w:pPr>
        <w:spacing w:before="2" w:line="200" w:lineRule="exact"/>
      </w:pPr>
      <w:r>
        <w:lastRenderedPageBreak/>
        <w:pict>
          <v:shape id="_x0000_s1448" type="#_x0000_t75" style="position:absolute;margin-left:402.95pt;margin-top:182.3pt;width:354.5pt;height:178.55pt;z-index:-15347;mso-position-horizontal-relative:page;mso-position-vertical-relative:page">
            <v:imagedata r:id="rId59" o:title=""/>
            <w10:wrap anchorx="page" anchory="page"/>
          </v:shape>
        </w:pict>
      </w:r>
      <w:r>
        <w:pict>
          <v:shape id="_x0000_s1447" type="#_x0000_t75" style="position:absolute;margin-left:293.05pt;margin-top:119.3pt;width:25.55pt;height:22.55pt;z-index:-15348;mso-position-horizontal-relative:page;mso-position-vertical-relative:page">
            <v:imagedata r:id="rId57" o:title=""/>
            <w10:wrap anchorx="page" anchory="page"/>
          </v:shape>
        </w:pict>
      </w: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6"/>
        <w:gridCol w:w="3005"/>
        <w:gridCol w:w="2835"/>
        <w:gridCol w:w="7796"/>
      </w:tblGrid>
      <w:tr w:rsidR="0009563F">
        <w:trPr>
          <w:trHeight w:hRule="exact" w:val="262"/>
        </w:trPr>
        <w:tc>
          <w:tcPr>
            <w:tcW w:w="5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ID</w:t>
            </w:r>
          </w:p>
        </w:tc>
        <w:tc>
          <w:tcPr>
            <w:tcW w:w="30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2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77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9563F">
        <w:trPr>
          <w:trHeight w:hRule="exact" w:val="4837"/>
        </w:trPr>
        <w:tc>
          <w:tcPr>
            <w:tcW w:w="5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5.1</w:t>
            </w:r>
          </w:p>
        </w:tc>
        <w:tc>
          <w:tcPr>
            <w:tcW w:w="30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pacing w:val="-15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ew’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 the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-1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2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09563F">
            <w:pPr>
              <w:spacing w:line="240" w:lineRule="exact"/>
              <w:rPr>
                <w:sz w:val="24"/>
                <w:szCs w:val="24"/>
              </w:rPr>
            </w:pPr>
          </w:p>
          <w:p w:rsidR="0009563F" w:rsidRDefault="00822B19">
            <w:pPr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on (        </w:t>
            </w:r>
            <w:r>
              <w:rPr>
                <w:spacing w:val="1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)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‘</w:t>
            </w:r>
            <w:r>
              <w:rPr>
                <w:spacing w:val="-13"/>
                <w:sz w:val="22"/>
                <w:szCs w:val="22"/>
              </w:rPr>
              <w:t>V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ew’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</w:p>
        </w:tc>
        <w:tc>
          <w:tcPr>
            <w:tcW w:w="77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-1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e, wh</w:t>
            </w:r>
            <w:r>
              <w:rPr>
                <w:spacing w:val="-2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ch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 xml:space="preserve">des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, 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e,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on,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pon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e, 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e,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swor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, 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and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</w:p>
          <w:p w:rsidR="0009563F" w:rsidRDefault="00822B19">
            <w:pPr>
              <w:spacing w:before="1" w:line="240" w:lineRule="exact"/>
              <w:ind w:left="102" w:right="2824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, upd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bu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and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o. 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</w:tbl>
    <w:p w:rsidR="0009563F" w:rsidRDefault="0009563F">
      <w:pPr>
        <w:spacing w:before="7" w:line="180" w:lineRule="exact"/>
        <w:rPr>
          <w:sz w:val="19"/>
          <w:szCs w:val="19"/>
        </w:r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30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55</w:t>
            </w:r>
          </w:p>
        </w:tc>
      </w:tr>
      <w:tr w:rsidR="00B43AA3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60"/>
          <w:pgSz w:w="16840" w:h="11920" w:orient="landscape"/>
          <w:pgMar w:top="1900" w:right="1220" w:bottom="280" w:left="1220" w:header="1712" w:footer="0" w:gutter="0"/>
          <w:cols w:space="720"/>
        </w:sectPr>
      </w:pPr>
    </w:p>
    <w:p w:rsidR="0009563F" w:rsidRDefault="00822B19">
      <w:pPr>
        <w:spacing w:before="59"/>
        <w:ind w:left="218"/>
        <w:rPr>
          <w:sz w:val="28"/>
          <w:szCs w:val="28"/>
        </w:rPr>
      </w:pPr>
      <w:r>
        <w:lastRenderedPageBreak/>
        <w:pict>
          <v:group id="_x0000_s1444" style="position:absolute;left:0;text-align:left;margin-left:307.1pt;margin-top:116.1pt;width:88.05pt;height:62.75pt;z-index:-15346;mso-position-horizontal-relative:page" coordorigin="6142,2322" coordsize="1761,1255">
            <v:shape id="_x0000_s1446" type="#_x0000_t75" style="position:absolute;left:6142;top:2322;width:1761;height:1255">
              <v:imagedata r:id="rId9" o:title=""/>
            </v:shape>
            <v:shape id="_x0000_s1445" style="position:absolute;left:6224;top:3133;width:1545;height:255" coordorigin="6224,3133" coordsize="1545,255" path="m6224,3388r1545,l7769,3133r-1545,l6224,3388xe" filled="f" strokecolor="red" strokeweight="1.5pt">
              <v:path arrowok="t"/>
            </v:shape>
            <w10:wrap anchorx="page"/>
          </v:group>
        </w:pict>
      </w:r>
      <w:proofErr w:type="gramStart"/>
      <w:r>
        <w:rPr>
          <w:b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y</w:t>
      </w:r>
      <w:r>
        <w:rPr>
          <w:b/>
          <w:spacing w:val="-1"/>
          <w:sz w:val="28"/>
          <w:szCs w:val="28"/>
        </w:rPr>
        <w:t>s</w:t>
      </w:r>
      <w:r>
        <w:rPr>
          <w:b/>
          <w:sz w:val="28"/>
          <w:szCs w:val="28"/>
        </w:rPr>
        <w:t xml:space="preserve">tem </w:t>
      </w:r>
      <w:r>
        <w:rPr>
          <w:b/>
          <w:spacing w:val="10"/>
          <w:sz w:val="28"/>
          <w:szCs w:val="28"/>
        </w:rPr>
        <w:t xml:space="preserve"> </w:t>
      </w:r>
      <w:r>
        <w:rPr>
          <w:b/>
          <w:spacing w:val="-26"/>
          <w:sz w:val="28"/>
          <w:szCs w:val="28"/>
        </w:rPr>
        <w:t>T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t</w:t>
      </w:r>
      <w:proofErr w:type="gramEnd"/>
      <w:r>
        <w:rPr>
          <w:b/>
          <w:sz w:val="28"/>
          <w:szCs w:val="28"/>
        </w:rPr>
        <w:t xml:space="preserve"> </w:t>
      </w:r>
      <w:r>
        <w:rPr>
          <w:b/>
          <w:spacing w:val="13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s</w:t>
      </w:r>
      <w:r>
        <w:rPr>
          <w:b/>
          <w:sz w:val="28"/>
          <w:szCs w:val="28"/>
        </w:rPr>
        <w:t xml:space="preserve">e </w:t>
      </w:r>
      <w:r>
        <w:rPr>
          <w:b/>
          <w:spacing w:val="11"/>
          <w:sz w:val="28"/>
          <w:szCs w:val="28"/>
        </w:rPr>
        <w:t xml:space="preserve"> </w:t>
      </w:r>
      <w:r>
        <w:rPr>
          <w:b/>
          <w:sz w:val="28"/>
          <w:szCs w:val="28"/>
        </w:rPr>
        <w:t>(ST</w:t>
      </w:r>
      <w:r>
        <w:rPr>
          <w:b/>
          <w:spacing w:val="1"/>
          <w:sz w:val="28"/>
          <w:szCs w:val="28"/>
        </w:rPr>
        <w:t>C</w:t>
      </w:r>
      <w:r>
        <w:rPr>
          <w:b/>
          <w:sz w:val="28"/>
          <w:szCs w:val="28"/>
        </w:rPr>
        <w:t>-</w:t>
      </w:r>
      <w:r>
        <w:rPr>
          <w:b/>
          <w:spacing w:val="-1"/>
          <w:sz w:val="28"/>
          <w:szCs w:val="28"/>
        </w:rPr>
        <w:t>0</w:t>
      </w:r>
      <w:r>
        <w:rPr>
          <w:b/>
          <w:spacing w:val="1"/>
          <w:sz w:val="28"/>
          <w:szCs w:val="28"/>
        </w:rPr>
        <w:t>7</w:t>
      </w:r>
      <w:r>
        <w:rPr>
          <w:b/>
          <w:sz w:val="28"/>
          <w:szCs w:val="28"/>
        </w:rPr>
        <w:t xml:space="preserve">): </w:t>
      </w:r>
      <w:r>
        <w:rPr>
          <w:b/>
          <w:spacing w:val="14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Do</w:t>
      </w:r>
      <w:r>
        <w:rPr>
          <w:b/>
          <w:sz w:val="28"/>
          <w:szCs w:val="28"/>
        </w:rPr>
        <w:t>ct</w:t>
      </w:r>
      <w:r>
        <w:rPr>
          <w:b/>
          <w:spacing w:val="-1"/>
          <w:sz w:val="28"/>
          <w:szCs w:val="28"/>
        </w:rPr>
        <w:t>o</w:t>
      </w:r>
      <w:r>
        <w:rPr>
          <w:b/>
          <w:sz w:val="28"/>
          <w:szCs w:val="28"/>
        </w:rPr>
        <w:t xml:space="preserve">rs </w:t>
      </w:r>
      <w:r>
        <w:rPr>
          <w:b/>
          <w:spacing w:val="12"/>
          <w:sz w:val="28"/>
          <w:szCs w:val="28"/>
        </w:rPr>
        <w:t xml:space="preserve"> </w:t>
      </w:r>
      <w:r>
        <w:rPr>
          <w:b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 xml:space="preserve">n </w:t>
      </w:r>
      <w:r>
        <w:rPr>
          <w:b/>
          <w:spacing w:val="11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vi</w:t>
      </w:r>
      <w:r>
        <w:rPr>
          <w:b/>
          <w:spacing w:val="-2"/>
          <w:sz w:val="28"/>
          <w:szCs w:val="28"/>
        </w:rPr>
        <w:t>e</w:t>
      </w:r>
      <w:r>
        <w:rPr>
          <w:b/>
          <w:sz w:val="28"/>
          <w:szCs w:val="28"/>
        </w:rPr>
        <w:t xml:space="preserve">w </w:t>
      </w:r>
      <w:r>
        <w:rPr>
          <w:b/>
          <w:spacing w:val="12"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a </w:t>
      </w:r>
      <w:r>
        <w:rPr>
          <w:b/>
          <w:spacing w:val="14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li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 xml:space="preserve">t </w:t>
      </w:r>
      <w:r>
        <w:rPr>
          <w:b/>
          <w:spacing w:val="13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o</w:t>
      </w:r>
      <w:r>
        <w:rPr>
          <w:b/>
          <w:sz w:val="28"/>
          <w:szCs w:val="28"/>
        </w:rPr>
        <w:t xml:space="preserve">f </w:t>
      </w:r>
      <w:r>
        <w:rPr>
          <w:b/>
          <w:spacing w:val="11"/>
          <w:sz w:val="28"/>
          <w:szCs w:val="28"/>
        </w:rPr>
        <w:t xml:space="preserve"> </w:t>
      </w:r>
      <w:r>
        <w:rPr>
          <w:b/>
          <w:sz w:val="28"/>
          <w:szCs w:val="28"/>
        </w:rPr>
        <w:t>p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2"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ent</w:t>
      </w:r>
      <w:r>
        <w:rPr>
          <w:b/>
          <w:spacing w:val="-12"/>
          <w:sz w:val="28"/>
          <w:szCs w:val="28"/>
        </w:rPr>
        <w:t>’</w:t>
      </w:r>
      <w:r>
        <w:rPr>
          <w:b/>
          <w:sz w:val="28"/>
          <w:szCs w:val="28"/>
        </w:rPr>
        <w:t>s</w:t>
      </w:r>
    </w:p>
    <w:p w:rsidR="0009563F" w:rsidRDefault="00822B19">
      <w:pPr>
        <w:spacing w:line="320" w:lineRule="exact"/>
        <w:ind w:left="218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p</w:t>
      </w:r>
      <w:r>
        <w:rPr>
          <w:b/>
          <w:spacing w:val="-5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o</w:t>
      </w:r>
      <w:r>
        <w:rPr>
          <w:b/>
          <w:spacing w:val="-2"/>
          <w:sz w:val="28"/>
          <w:szCs w:val="28"/>
        </w:rPr>
        <w:t>f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l</w:t>
      </w:r>
      <w:r>
        <w:rPr>
          <w:b/>
          <w:sz w:val="28"/>
          <w:szCs w:val="28"/>
        </w:rPr>
        <w:t>es</w:t>
      </w:r>
      <w:proofErr w:type="gramEnd"/>
      <w:r>
        <w:rPr>
          <w:b/>
          <w:spacing w:val="-1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n the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w</w:t>
      </w:r>
      <w:r>
        <w:rPr>
          <w:b/>
          <w:sz w:val="28"/>
          <w:szCs w:val="28"/>
        </w:rPr>
        <w:t>eb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pp</w:t>
      </w:r>
      <w:r>
        <w:rPr>
          <w:b/>
          <w:spacing w:val="-1"/>
          <w:sz w:val="28"/>
          <w:szCs w:val="28"/>
        </w:rPr>
        <w:t>l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2"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io</w:t>
      </w:r>
      <w:r>
        <w:rPr>
          <w:b/>
          <w:sz w:val="28"/>
          <w:szCs w:val="28"/>
        </w:rPr>
        <w:t>n.</w:t>
      </w:r>
    </w:p>
    <w:p w:rsidR="0009563F" w:rsidRDefault="0009563F">
      <w:pPr>
        <w:spacing w:before="6" w:line="40" w:lineRule="exact"/>
        <w:rPr>
          <w:sz w:val="5"/>
          <w:szCs w:val="5"/>
        </w:rPr>
      </w:pP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1"/>
        <w:gridCol w:w="6887"/>
      </w:tblGrid>
      <w:tr w:rsidR="0009563F">
        <w:trPr>
          <w:trHeight w:hRule="exact" w:val="516"/>
        </w:trPr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3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3"/>
                <w:sz w:val="22"/>
                <w:szCs w:val="22"/>
              </w:rPr>
              <w:t>p</w:t>
            </w:r>
            <w:r>
              <w:rPr>
                <w:b/>
                <w:spacing w:val="1"/>
                <w:sz w:val="22"/>
                <w:szCs w:val="22"/>
              </w:rPr>
              <w:t>ti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27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2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2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2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27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UR</w:t>
            </w:r>
            <w:r>
              <w:rPr>
                <w:spacing w:val="4"/>
                <w:sz w:val="22"/>
                <w:szCs w:val="22"/>
              </w:rPr>
              <w:t>S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06.</w:t>
            </w:r>
            <w:r>
              <w:rPr>
                <w:spacing w:val="27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26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</w:t>
            </w:r>
            <w:r>
              <w:rPr>
                <w:spacing w:val="2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2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27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es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w</w:t>
            </w:r>
            <w:r>
              <w:rPr>
                <w:spacing w:val="-3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b app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on.</w:t>
            </w:r>
          </w:p>
        </w:tc>
      </w:tr>
      <w:tr w:rsidR="0009563F">
        <w:trPr>
          <w:trHeight w:hRule="exact" w:val="516"/>
        </w:trPr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6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equi</w:t>
            </w:r>
            <w:r>
              <w:rPr>
                <w:b/>
                <w:spacing w:val="-1"/>
                <w:sz w:val="22"/>
                <w:szCs w:val="22"/>
              </w:rPr>
              <w:t>s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25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ust</w:t>
            </w:r>
            <w:r>
              <w:rPr>
                <w:spacing w:val="25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2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2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has</w:t>
            </w:r>
            <w:r>
              <w:rPr>
                <w:spacing w:val="2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-1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4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cce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.</w:t>
            </w:r>
            <w:r>
              <w:rPr>
                <w:spacing w:val="28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2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sh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2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 do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pa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e.</w:t>
            </w:r>
          </w:p>
        </w:tc>
      </w:tr>
      <w:tr w:rsidR="0009563F">
        <w:trPr>
          <w:trHeight w:hRule="exact" w:val="264"/>
        </w:trPr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epa</w:t>
            </w:r>
            <w:r>
              <w:rPr>
                <w:b/>
                <w:spacing w:val="-7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a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a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-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-1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.</w:t>
            </w:r>
          </w:p>
        </w:tc>
      </w:tr>
      <w:tr w:rsidR="0009563F">
        <w:trPr>
          <w:trHeight w:hRule="exact" w:val="1519"/>
        </w:trPr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pacing w:val="-10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eps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</w:t>
            </w:r>
            <w:r>
              <w:rPr>
                <w:spacing w:val="-2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 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ns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enu bo</w:t>
            </w:r>
            <w:r>
              <w:rPr>
                <w:spacing w:val="1"/>
                <w:sz w:val="22"/>
                <w:szCs w:val="22"/>
              </w:rPr>
              <w:t>x</w:t>
            </w:r>
            <w:r>
              <w:rPr>
                <w:sz w:val="22"/>
                <w:szCs w:val="22"/>
              </w:rPr>
              <w:t>.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8" w:line="200" w:lineRule="exact"/>
      </w:pPr>
    </w:p>
    <w:tbl>
      <w:tblPr>
        <w:tblW w:w="0" w:type="auto"/>
        <w:tblInd w:w="2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56</w:t>
            </w:r>
          </w:p>
        </w:tc>
      </w:tr>
      <w:tr w:rsidR="00B43AA3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61"/>
          <w:pgSz w:w="11920" w:h="16840"/>
          <w:pgMar w:top="1540" w:right="1320" w:bottom="280" w:left="1580" w:header="0" w:footer="0" w:gutter="0"/>
          <w:cols w:space="720"/>
        </w:sectPr>
      </w:pPr>
    </w:p>
    <w:p w:rsidR="0009563F" w:rsidRDefault="00822B19">
      <w:pPr>
        <w:spacing w:before="2" w:line="200" w:lineRule="exact"/>
      </w:pPr>
      <w:r>
        <w:lastRenderedPageBreak/>
        <w:pict>
          <v:shape id="_x0000_s1443" type="#_x0000_t75" style="position:absolute;margin-left:415.7pt;margin-top:144.85pt;width:336.1pt;height:151.55pt;z-index:-15345;mso-position-horizontal-relative:page;mso-position-vertical-relative:page">
            <v:imagedata r:id="rId62" o:title=""/>
            <w10:wrap anchorx="page" anchory="page"/>
          </v:shape>
        </w:pict>
      </w: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2237"/>
        <w:gridCol w:w="3418"/>
        <w:gridCol w:w="7938"/>
      </w:tblGrid>
      <w:tr w:rsidR="0009563F">
        <w:trPr>
          <w:trHeight w:hRule="exact" w:val="262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ID</w:t>
            </w:r>
          </w:p>
        </w:tc>
        <w:tc>
          <w:tcPr>
            <w:tcW w:w="22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3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7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9563F">
        <w:trPr>
          <w:trHeight w:hRule="exact" w:val="3802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6.1</w:t>
            </w:r>
          </w:p>
        </w:tc>
        <w:tc>
          <w:tcPr>
            <w:tcW w:w="22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ck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Pa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s’</w:t>
            </w:r>
            <w:r>
              <w:rPr>
                <w:spacing w:val="-18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</w:p>
          <w:p w:rsidR="0009563F" w:rsidRDefault="00822B19">
            <w:pPr>
              <w:spacing w:before="1" w:line="240" w:lineRule="exact"/>
              <w:ind w:left="102" w:right="178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enu box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-1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3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pacing w:val="-2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-18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op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ons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enu bo</w:t>
            </w:r>
            <w:r>
              <w:rPr>
                <w:spacing w:val="1"/>
                <w:sz w:val="22"/>
                <w:szCs w:val="22"/>
              </w:rPr>
              <w:t>x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7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3"/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proofErr w:type="gramStart"/>
            <w:r>
              <w:rPr>
                <w:spacing w:val="2"/>
                <w:sz w:val="22"/>
                <w:szCs w:val="22"/>
              </w:rPr>
              <w:t>.</w:t>
            </w:r>
            <w:r>
              <w:rPr>
                <w:sz w:val="22"/>
                <w:szCs w:val="22"/>
              </w:rPr>
              <w:t>.</w:t>
            </w:r>
            <w:proofErr w:type="gramEnd"/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12" w:line="220" w:lineRule="exact"/>
        <w:rPr>
          <w:sz w:val="22"/>
          <w:szCs w:val="22"/>
        </w:rPr>
      </w:pPr>
    </w:p>
    <w:tbl>
      <w:tblPr>
        <w:tblW w:w="0" w:type="auto"/>
        <w:tblInd w:w="30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57</w:t>
            </w:r>
          </w:p>
        </w:tc>
      </w:tr>
      <w:tr w:rsidR="00B43AA3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63"/>
          <w:pgSz w:w="16840" w:h="11920" w:orient="landscape"/>
          <w:pgMar w:top="1900" w:right="1080" w:bottom="280" w:left="1220" w:header="1712" w:footer="0" w:gutter="0"/>
          <w:cols w:space="720"/>
        </w:sect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5" w:line="280" w:lineRule="exact"/>
        <w:rPr>
          <w:sz w:val="28"/>
          <w:szCs w:val="28"/>
        </w:rPr>
      </w:pPr>
    </w:p>
    <w:p w:rsidR="0009563F" w:rsidRDefault="00822B19">
      <w:pPr>
        <w:spacing w:before="24" w:line="300" w:lineRule="exact"/>
        <w:ind w:left="500"/>
        <w:rPr>
          <w:sz w:val="28"/>
          <w:szCs w:val="28"/>
        </w:rPr>
      </w:pPr>
      <w:r>
        <w:pict>
          <v:shape id="_x0000_s1442" type="#_x0000_t75" style="position:absolute;left:0;text-align:left;margin-left:414pt;margin-top:291.25pt;width:338.15pt;height:131.4pt;z-index:-15344;mso-position-horizontal-relative:page;mso-position-vertical-relative:page">
            <v:imagedata r:id="rId64" o:title=""/>
            <w10:wrap anchorx="page" anchory="page"/>
          </v:shape>
        </w:pict>
      </w:r>
      <w:r>
        <w:rPr>
          <w:b/>
          <w:position w:val="-1"/>
          <w:sz w:val="28"/>
          <w:szCs w:val="28"/>
        </w:rPr>
        <w:t>S</w:t>
      </w:r>
      <w:r>
        <w:rPr>
          <w:b/>
          <w:spacing w:val="1"/>
          <w:position w:val="-1"/>
          <w:sz w:val="28"/>
          <w:szCs w:val="28"/>
        </w:rPr>
        <w:t>y</w:t>
      </w:r>
      <w:r>
        <w:rPr>
          <w:b/>
          <w:spacing w:val="-1"/>
          <w:position w:val="-1"/>
          <w:sz w:val="28"/>
          <w:szCs w:val="28"/>
        </w:rPr>
        <w:t>s</w:t>
      </w:r>
      <w:r>
        <w:rPr>
          <w:b/>
          <w:position w:val="-1"/>
          <w:sz w:val="28"/>
          <w:szCs w:val="28"/>
        </w:rPr>
        <w:t>tem</w:t>
      </w:r>
      <w:r>
        <w:rPr>
          <w:b/>
          <w:spacing w:val="-9"/>
          <w:position w:val="-1"/>
          <w:sz w:val="28"/>
          <w:szCs w:val="28"/>
        </w:rPr>
        <w:t xml:space="preserve"> </w:t>
      </w:r>
      <w:r>
        <w:rPr>
          <w:b/>
          <w:spacing w:val="-26"/>
          <w:position w:val="-1"/>
          <w:sz w:val="28"/>
          <w:szCs w:val="28"/>
        </w:rPr>
        <w:t>T</w:t>
      </w:r>
      <w:r>
        <w:rPr>
          <w:b/>
          <w:position w:val="-1"/>
          <w:sz w:val="28"/>
          <w:szCs w:val="28"/>
        </w:rPr>
        <w:t>e</w:t>
      </w:r>
      <w:r>
        <w:rPr>
          <w:b/>
          <w:spacing w:val="1"/>
          <w:position w:val="-1"/>
          <w:sz w:val="28"/>
          <w:szCs w:val="28"/>
        </w:rPr>
        <w:t>s</w:t>
      </w:r>
      <w:r>
        <w:rPr>
          <w:b/>
          <w:position w:val="-1"/>
          <w:sz w:val="28"/>
          <w:szCs w:val="28"/>
        </w:rPr>
        <w:t xml:space="preserve">t </w:t>
      </w:r>
      <w:r>
        <w:rPr>
          <w:b/>
          <w:spacing w:val="-2"/>
          <w:position w:val="-1"/>
          <w:sz w:val="28"/>
          <w:szCs w:val="28"/>
        </w:rPr>
        <w:t>C</w:t>
      </w:r>
      <w:r>
        <w:rPr>
          <w:b/>
          <w:spacing w:val="1"/>
          <w:position w:val="-1"/>
          <w:sz w:val="28"/>
          <w:szCs w:val="28"/>
        </w:rPr>
        <w:t>as</w:t>
      </w:r>
      <w:r>
        <w:rPr>
          <w:b/>
          <w:position w:val="-1"/>
          <w:sz w:val="28"/>
          <w:szCs w:val="28"/>
        </w:rPr>
        <w:t>e (</w:t>
      </w:r>
      <w:r>
        <w:rPr>
          <w:b/>
          <w:spacing w:val="-3"/>
          <w:position w:val="-1"/>
          <w:sz w:val="28"/>
          <w:szCs w:val="28"/>
        </w:rPr>
        <w:t>S</w:t>
      </w:r>
      <w:r>
        <w:rPr>
          <w:b/>
          <w:position w:val="-1"/>
          <w:sz w:val="28"/>
          <w:szCs w:val="28"/>
        </w:rPr>
        <w:t>TC-</w:t>
      </w:r>
      <w:r>
        <w:rPr>
          <w:b/>
          <w:spacing w:val="1"/>
          <w:position w:val="-1"/>
          <w:sz w:val="28"/>
          <w:szCs w:val="28"/>
        </w:rPr>
        <w:t>0</w:t>
      </w:r>
      <w:r>
        <w:rPr>
          <w:b/>
          <w:spacing w:val="-1"/>
          <w:position w:val="-1"/>
          <w:sz w:val="28"/>
          <w:szCs w:val="28"/>
        </w:rPr>
        <w:t>8</w:t>
      </w:r>
      <w:r>
        <w:rPr>
          <w:b/>
          <w:position w:val="-1"/>
          <w:sz w:val="28"/>
          <w:szCs w:val="28"/>
        </w:rPr>
        <w:t>):</w:t>
      </w:r>
      <w:r>
        <w:rPr>
          <w:b/>
          <w:spacing w:val="-15"/>
          <w:position w:val="-1"/>
          <w:sz w:val="28"/>
          <w:szCs w:val="28"/>
        </w:rPr>
        <w:t xml:space="preserve"> </w:t>
      </w:r>
      <w:r>
        <w:rPr>
          <w:b/>
          <w:spacing w:val="-1"/>
          <w:position w:val="-1"/>
          <w:sz w:val="28"/>
          <w:szCs w:val="28"/>
        </w:rPr>
        <w:t>A</w:t>
      </w:r>
      <w:r>
        <w:rPr>
          <w:b/>
          <w:position w:val="-1"/>
          <w:sz w:val="28"/>
          <w:szCs w:val="28"/>
        </w:rPr>
        <w:t>d</w:t>
      </w:r>
      <w:r>
        <w:rPr>
          <w:b/>
          <w:spacing w:val="-4"/>
          <w:position w:val="-1"/>
          <w:sz w:val="28"/>
          <w:szCs w:val="28"/>
        </w:rPr>
        <w:t>m</w:t>
      </w:r>
      <w:r>
        <w:rPr>
          <w:b/>
          <w:spacing w:val="1"/>
          <w:position w:val="-1"/>
          <w:sz w:val="28"/>
          <w:szCs w:val="28"/>
        </w:rPr>
        <w:t>i</w:t>
      </w:r>
      <w:r>
        <w:rPr>
          <w:b/>
          <w:position w:val="-1"/>
          <w:sz w:val="28"/>
          <w:szCs w:val="28"/>
        </w:rPr>
        <w:t>n</w:t>
      </w:r>
      <w:r>
        <w:rPr>
          <w:b/>
          <w:spacing w:val="1"/>
          <w:position w:val="-1"/>
          <w:sz w:val="28"/>
          <w:szCs w:val="28"/>
        </w:rPr>
        <w:t>i</w:t>
      </w:r>
      <w:r>
        <w:rPr>
          <w:b/>
          <w:spacing w:val="-1"/>
          <w:position w:val="-1"/>
          <w:sz w:val="28"/>
          <w:szCs w:val="28"/>
        </w:rPr>
        <w:t>s</w:t>
      </w:r>
      <w:r>
        <w:rPr>
          <w:b/>
          <w:position w:val="-1"/>
          <w:sz w:val="28"/>
          <w:szCs w:val="28"/>
        </w:rPr>
        <w:t>t</w:t>
      </w:r>
      <w:r>
        <w:rPr>
          <w:b/>
          <w:spacing w:val="-2"/>
          <w:position w:val="-1"/>
          <w:sz w:val="28"/>
          <w:szCs w:val="28"/>
        </w:rPr>
        <w:t>r</w:t>
      </w:r>
      <w:r>
        <w:rPr>
          <w:b/>
          <w:spacing w:val="-1"/>
          <w:position w:val="-1"/>
          <w:sz w:val="28"/>
          <w:szCs w:val="28"/>
        </w:rPr>
        <w:t>a</w:t>
      </w:r>
      <w:r>
        <w:rPr>
          <w:b/>
          <w:position w:val="-1"/>
          <w:sz w:val="28"/>
          <w:szCs w:val="28"/>
        </w:rPr>
        <w:t>t</w:t>
      </w:r>
      <w:r>
        <w:rPr>
          <w:b/>
          <w:spacing w:val="1"/>
          <w:position w:val="-1"/>
          <w:sz w:val="28"/>
          <w:szCs w:val="28"/>
        </w:rPr>
        <w:t>o</w:t>
      </w:r>
      <w:r>
        <w:rPr>
          <w:b/>
          <w:spacing w:val="-2"/>
          <w:position w:val="-1"/>
          <w:sz w:val="28"/>
          <w:szCs w:val="28"/>
        </w:rPr>
        <w:t>r</w:t>
      </w:r>
      <w:r>
        <w:rPr>
          <w:b/>
          <w:position w:val="-1"/>
          <w:sz w:val="28"/>
          <w:szCs w:val="28"/>
        </w:rPr>
        <w:t>s</w:t>
      </w:r>
      <w:r>
        <w:rPr>
          <w:b/>
          <w:spacing w:val="1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can</w:t>
      </w:r>
      <w:r>
        <w:rPr>
          <w:b/>
          <w:spacing w:val="-2"/>
          <w:position w:val="-1"/>
          <w:sz w:val="28"/>
          <w:szCs w:val="28"/>
        </w:rPr>
        <w:t xml:space="preserve"> </w:t>
      </w:r>
      <w:r>
        <w:rPr>
          <w:b/>
          <w:spacing w:val="-1"/>
          <w:position w:val="-1"/>
          <w:sz w:val="28"/>
          <w:szCs w:val="28"/>
        </w:rPr>
        <w:t>v</w:t>
      </w:r>
      <w:r>
        <w:rPr>
          <w:b/>
          <w:spacing w:val="1"/>
          <w:position w:val="-1"/>
          <w:sz w:val="28"/>
          <w:szCs w:val="28"/>
        </w:rPr>
        <w:t>i</w:t>
      </w:r>
      <w:r>
        <w:rPr>
          <w:b/>
          <w:spacing w:val="-2"/>
          <w:position w:val="-1"/>
          <w:sz w:val="28"/>
          <w:szCs w:val="28"/>
        </w:rPr>
        <w:t>e</w:t>
      </w:r>
      <w:r>
        <w:rPr>
          <w:b/>
          <w:position w:val="-1"/>
          <w:sz w:val="28"/>
          <w:szCs w:val="28"/>
        </w:rPr>
        <w:t xml:space="preserve">w </w:t>
      </w:r>
      <w:r>
        <w:rPr>
          <w:b/>
          <w:spacing w:val="1"/>
          <w:position w:val="-1"/>
          <w:sz w:val="28"/>
          <w:szCs w:val="28"/>
        </w:rPr>
        <w:t>a</w:t>
      </w:r>
      <w:r>
        <w:rPr>
          <w:b/>
          <w:position w:val="-1"/>
          <w:sz w:val="28"/>
          <w:szCs w:val="28"/>
        </w:rPr>
        <w:t>n</w:t>
      </w:r>
      <w:r>
        <w:rPr>
          <w:b/>
          <w:spacing w:val="-3"/>
          <w:position w:val="-1"/>
          <w:sz w:val="28"/>
          <w:szCs w:val="28"/>
        </w:rPr>
        <w:t xml:space="preserve"> </w:t>
      </w:r>
      <w:r>
        <w:rPr>
          <w:b/>
          <w:spacing w:val="1"/>
          <w:position w:val="-1"/>
          <w:sz w:val="28"/>
          <w:szCs w:val="28"/>
        </w:rPr>
        <w:t>a</w:t>
      </w:r>
      <w:r>
        <w:rPr>
          <w:b/>
          <w:spacing w:val="-3"/>
          <w:position w:val="-1"/>
          <w:sz w:val="28"/>
          <w:szCs w:val="28"/>
        </w:rPr>
        <w:t>dm</w:t>
      </w:r>
      <w:r>
        <w:rPr>
          <w:b/>
          <w:spacing w:val="1"/>
          <w:position w:val="-1"/>
          <w:sz w:val="28"/>
          <w:szCs w:val="28"/>
        </w:rPr>
        <w:t>i</w:t>
      </w:r>
      <w:r>
        <w:rPr>
          <w:b/>
          <w:position w:val="-1"/>
          <w:sz w:val="28"/>
          <w:szCs w:val="28"/>
        </w:rPr>
        <w:t xml:space="preserve">n </w:t>
      </w:r>
      <w:r>
        <w:rPr>
          <w:b/>
          <w:spacing w:val="-1"/>
          <w:position w:val="-1"/>
          <w:sz w:val="28"/>
          <w:szCs w:val="28"/>
        </w:rPr>
        <w:t>h</w:t>
      </w:r>
      <w:r>
        <w:rPr>
          <w:b/>
          <w:spacing w:val="1"/>
          <w:position w:val="-1"/>
          <w:sz w:val="28"/>
          <w:szCs w:val="28"/>
        </w:rPr>
        <w:t>o</w:t>
      </w:r>
      <w:r>
        <w:rPr>
          <w:b/>
          <w:spacing w:val="-3"/>
          <w:position w:val="-1"/>
          <w:sz w:val="28"/>
          <w:szCs w:val="28"/>
        </w:rPr>
        <w:t>m</w:t>
      </w:r>
      <w:r>
        <w:rPr>
          <w:b/>
          <w:position w:val="-1"/>
          <w:sz w:val="28"/>
          <w:szCs w:val="28"/>
        </w:rPr>
        <w:t>e pa</w:t>
      </w:r>
      <w:r>
        <w:rPr>
          <w:b/>
          <w:spacing w:val="1"/>
          <w:position w:val="-1"/>
          <w:sz w:val="28"/>
          <w:szCs w:val="28"/>
        </w:rPr>
        <w:t>g</w:t>
      </w:r>
      <w:r>
        <w:rPr>
          <w:b/>
          <w:position w:val="-1"/>
          <w:sz w:val="28"/>
          <w:szCs w:val="28"/>
        </w:rPr>
        <w:t xml:space="preserve">e on </w:t>
      </w:r>
      <w:r>
        <w:rPr>
          <w:b/>
          <w:spacing w:val="-2"/>
          <w:position w:val="-1"/>
          <w:sz w:val="28"/>
          <w:szCs w:val="28"/>
        </w:rPr>
        <w:t>t</w:t>
      </w:r>
      <w:r>
        <w:rPr>
          <w:b/>
          <w:position w:val="-1"/>
          <w:sz w:val="28"/>
          <w:szCs w:val="28"/>
        </w:rPr>
        <w:t>he</w:t>
      </w:r>
      <w:r>
        <w:rPr>
          <w:b/>
          <w:spacing w:val="-3"/>
          <w:position w:val="-1"/>
          <w:sz w:val="28"/>
          <w:szCs w:val="28"/>
        </w:rPr>
        <w:t xml:space="preserve"> </w:t>
      </w:r>
      <w:r>
        <w:rPr>
          <w:b/>
          <w:spacing w:val="3"/>
          <w:position w:val="-1"/>
          <w:sz w:val="28"/>
          <w:szCs w:val="28"/>
        </w:rPr>
        <w:t>w</w:t>
      </w:r>
      <w:r>
        <w:rPr>
          <w:b/>
          <w:position w:val="-1"/>
          <w:sz w:val="28"/>
          <w:szCs w:val="28"/>
        </w:rPr>
        <w:t>eb</w:t>
      </w:r>
      <w:r>
        <w:rPr>
          <w:b/>
          <w:spacing w:val="-3"/>
          <w:position w:val="-1"/>
          <w:sz w:val="28"/>
          <w:szCs w:val="28"/>
        </w:rPr>
        <w:t xml:space="preserve"> </w:t>
      </w:r>
      <w:r>
        <w:rPr>
          <w:b/>
          <w:spacing w:val="1"/>
          <w:position w:val="-1"/>
          <w:sz w:val="28"/>
          <w:szCs w:val="28"/>
        </w:rPr>
        <w:t>a</w:t>
      </w:r>
      <w:r>
        <w:rPr>
          <w:b/>
          <w:position w:val="-1"/>
          <w:sz w:val="28"/>
          <w:szCs w:val="28"/>
        </w:rPr>
        <w:t>p</w:t>
      </w:r>
      <w:r>
        <w:rPr>
          <w:b/>
          <w:spacing w:val="-3"/>
          <w:position w:val="-1"/>
          <w:sz w:val="28"/>
          <w:szCs w:val="28"/>
        </w:rPr>
        <w:t>p</w:t>
      </w:r>
      <w:r>
        <w:rPr>
          <w:b/>
          <w:spacing w:val="1"/>
          <w:position w:val="-1"/>
          <w:sz w:val="28"/>
          <w:szCs w:val="28"/>
        </w:rPr>
        <w:t>li</w:t>
      </w:r>
      <w:r>
        <w:rPr>
          <w:b/>
          <w:spacing w:val="-2"/>
          <w:position w:val="-1"/>
          <w:sz w:val="28"/>
          <w:szCs w:val="28"/>
        </w:rPr>
        <w:t>c</w:t>
      </w:r>
      <w:r>
        <w:rPr>
          <w:b/>
          <w:spacing w:val="1"/>
          <w:position w:val="-1"/>
          <w:sz w:val="28"/>
          <w:szCs w:val="28"/>
        </w:rPr>
        <w:t>a</w:t>
      </w:r>
      <w:r>
        <w:rPr>
          <w:b/>
          <w:spacing w:val="-2"/>
          <w:position w:val="-1"/>
          <w:sz w:val="28"/>
          <w:szCs w:val="28"/>
        </w:rPr>
        <w:t>t</w:t>
      </w:r>
      <w:r>
        <w:rPr>
          <w:b/>
          <w:spacing w:val="1"/>
          <w:position w:val="-1"/>
          <w:sz w:val="28"/>
          <w:szCs w:val="28"/>
        </w:rPr>
        <w:t>io</w:t>
      </w:r>
      <w:r>
        <w:rPr>
          <w:b/>
          <w:position w:val="-1"/>
          <w:sz w:val="28"/>
          <w:szCs w:val="28"/>
        </w:rPr>
        <w:t>n.</w:t>
      </w:r>
    </w:p>
    <w:p w:rsidR="0009563F" w:rsidRDefault="0009563F">
      <w:pPr>
        <w:spacing w:before="2" w:line="60" w:lineRule="exact"/>
        <w:rPr>
          <w:sz w:val="6"/>
          <w:szCs w:val="6"/>
        </w:rPr>
      </w:pPr>
    </w:p>
    <w:tbl>
      <w:tblPr>
        <w:tblW w:w="0" w:type="auto"/>
        <w:tblInd w:w="38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2"/>
        <w:gridCol w:w="6887"/>
      </w:tblGrid>
      <w:tr w:rsidR="0009563F">
        <w:trPr>
          <w:trHeight w:hRule="exact" w:val="516"/>
        </w:trPr>
        <w:tc>
          <w:tcPr>
            <w:tcW w:w="18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3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3"/>
                <w:sz w:val="22"/>
                <w:szCs w:val="22"/>
              </w:rPr>
              <w:t>p</w:t>
            </w:r>
            <w:r>
              <w:rPr>
                <w:b/>
                <w:spacing w:val="1"/>
                <w:sz w:val="22"/>
                <w:szCs w:val="22"/>
              </w:rPr>
              <w:t>ti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2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2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2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24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27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UR</w:t>
            </w:r>
            <w:r>
              <w:rPr>
                <w:spacing w:val="2"/>
                <w:sz w:val="22"/>
                <w:szCs w:val="22"/>
              </w:rPr>
              <w:t>S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08.</w:t>
            </w:r>
            <w:r>
              <w:rPr>
                <w:spacing w:val="27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3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</w:t>
            </w:r>
            <w:r>
              <w:rPr>
                <w:spacing w:val="2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doc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pa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on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3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eb ap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on.</w:t>
            </w:r>
          </w:p>
        </w:tc>
      </w:tr>
      <w:tr w:rsidR="0009563F">
        <w:trPr>
          <w:trHeight w:hRule="exact" w:val="262"/>
        </w:trPr>
        <w:tc>
          <w:tcPr>
            <w:tcW w:w="18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6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equi</w:t>
            </w:r>
            <w:r>
              <w:rPr>
                <w:b/>
                <w:spacing w:val="-1"/>
                <w:sz w:val="22"/>
                <w:szCs w:val="22"/>
              </w:rPr>
              <w:t>s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ust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n.</w:t>
            </w:r>
          </w:p>
        </w:tc>
      </w:tr>
      <w:tr w:rsidR="0009563F">
        <w:trPr>
          <w:trHeight w:hRule="exact" w:val="516"/>
        </w:trPr>
        <w:tc>
          <w:tcPr>
            <w:tcW w:w="18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epa</w:t>
            </w:r>
            <w:r>
              <w:rPr>
                <w:b/>
                <w:spacing w:val="-7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a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a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om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ch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es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po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 xml:space="preserve">,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and 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na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e.</w:t>
            </w:r>
          </w:p>
        </w:tc>
      </w:tr>
      <w:tr w:rsidR="0009563F">
        <w:trPr>
          <w:trHeight w:hRule="exact" w:val="265"/>
        </w:trPr>
        <w:tc>
          <w:tcPr>
            <w:tcW w:w="18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pacing w:val="-10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eps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</w:t>
            </w:r>
            <w:r>
              <w:rPr>
                <w:spacing w:val="-1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e” on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enu ba</w:t>
            </w:r>
            <w:r>
              <w:rPr>
                <w:spacing w:val="-1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.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before="10" w:line="240" w:lineRule="exact"/>
        <w:rPr>
          <w:sz w:val="24"/>
          <w:szCs w:val="24"/>
        </w:rPr>
      </w:pPr>
    </w:p>
    <w:p w:rsidR="0009563F" w:rsidRDefault="00822B19">
      <w:pPr>
        <w:spacing w:before="24"/>
        <w:ind w:left="500"/>
        <w:rPr>
          <w:sz w:val="28"/>
          <w:szCs w:val="28"/>
        </w:rPr>
      </w:pPr>
      <w:r>
        <w:rPr>
          <w:b/>
          <w:spacing w:val="-26"/>
          <w:sz w:val="28"/>
          <w:szCs w:val="28"/>
        </w:rPr>
        <w:t>T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 xml:space="preserve">t </w:t>
      </w:r>
      <w:r>
        <w:rPr>
          <w:b/>
          <w:spacing w:val="-3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as</w:t>
      </w:r>
      <w:r>
        <w:rPr>
          <w:b/>
          <w:spacing w:val="-2"/>
          <w:sz w:val="28"/>
          <w:szCs w:val="28"/>
        </w:rPr>
        <w:t>e</w:t>
      </w:r>
      <w:r>
        <w:rPr>
          <w:b/>
          <w:sz w:val="28"/>
          <w:szCs w:val="28"/>
        </w:rPr>
        <w:t>s</w:t>
      </w: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8"/>
        <w:gridCol w:w="3233"/>
        <w:gridCol w:w="2693"/>
        <w:gridCol w:w="7967"/>
      </w:tblGrid>
      <w:tr w:rsidR="0009563F">
        <w:trPr>
          <w:trHeight w:hRule="exact" w:val="262"/>
        </w:trPr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ID</w:t>
            </w:r>
          </w:p>
        </w:tc>
        <w:tc>
          <w:tcPr>
            <w:tcW w:w="32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7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9563F">
        <w:trPr>
          <w:trHeight w:hRule="exact" w:val="3915"/>
        </w:trPr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1.1</w:t>
            </w:r>
          </w:p>
        </w:tc>
        <w:tc>
          <w:tcPr>
            <w:tcW w:w="32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eb</w:t>
            </w:r>
          </w:p>
          <w:p w:rsidR="0009563F" w:rsidRDefault="00822B19">
            <w:pPr>
              <w:spacing w:before="1"/>
              <w:ind w:left="103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proofErr w:type="gramEnd"/>
            <w:r>
              <w:rPr>
                <w:sz w:val="22"/>
                <w:szCs w:val="22"/>
              </w:rPr>
              <w:t xml:space="preserve"> s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cc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sf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266" w:right="1269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7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sh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do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pa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which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nc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es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ent</w:t>
            </w:r>
          </w:p>
          <w:p w:rsidR="0009563F" w:rsidRDefault="00822B19">
            <w:pPr>
              <w:spacing w:before="5" w:line="240" w:lineRule="exact"/>
              <w:ind w:left="102" w:right="5100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proofErr w:type="gramEnd"/>
            <w:r>
              <w:rPr>
                <w:sz w:val="22"/>
                <w:szCs w:val="22"/>
              </w:rPr>
              <w:t>, us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ons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enu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 xml:space="preserve">ox. 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5" w:line="280" w:lineRule="exact"/>
        <w:rPr>
          <w:sz w:val="28"/>
          <w:szCs w:val="28"/>
        </w:rPr>
      </w:pPr>
    </w:p>
    <w:tbl>
      <w:tblPr>
        <w:tblW w:w="0" w:type="auto"/>
        <w:tblInd w:w="33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58</w:t>
            </w:r>
          </w:p>
        </w:tc>
      </w:tr>
      <w:tr w:rsidR="00B43AA3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65"/>
          <w:pgSz w:w="16840" w:h="11920" w:orient="landscape"/>
          <w:pgMar w:top="1080" w:right="1080" w:bottom="280" w:left="940" w:header="0" w:footer="0" w:gutter="0"/>
          <w:cols w:space="720"/>
        </w:sectPr>
      </w:pPr>
    </w:p>
    <w:p w:rsidR="0009563F" w:rsidRDefault="00822B19">
      <w:pPr>
        <w:spacing w:before="63" w:line="320" w:lineRule="exact"/>
        <w:ind w:left="218" w:right="429"/>
        <w:jc w:val="both"/>
        <w:rPr>
          <w:sz w:val="28"/>
          <w:szCs w:val="28"/>
        </w:rPr>
      </w:pPr>
      <w:r>
        <w:lastRenderedPageBreak/>
        <w:pict>
          <v:group id="_x0000_s1439" style="position:absolute;left:0;text-align:left;margin-left:291.85pt;margin-top:144.9pt;width:107.5pt;height:77.15pt;z-index:-15343;mso-position-horizontal-relative:page" coordorigin="5837,2898" coordsize="2150,1543">
            <v:shape id="_x0000_s1441" type="#_x0000_t75" style="position:absolute;left:5837;top:2898;width:2150;height:1543">
              <v:imagedata r:id="rId66" o:title=""/>
            </v:shape>
            <v:shape id="_x0000_s1440" style="position:absolute;left:5914;top:3559;width:1950;height:255" coordorigin="5914,3559" coordsize="1950,255" path="m5914,3814r1950,l7864,3559r-1950,l5914,3814xe" filled="f" strokecolor="red" strokeweight="1.5pt">
              <v:path arrowok="t"/>
            </v:shape>
            <w10:wrap anchorx="page"/>
          </v:group>
        </w:pict>
      </w:r>
      <w:r>
        <w:rPr>
          <w:b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y</w:t>
      </w:r>
      <w:r>
        <w:rPr>
          <w:b/>
          <w:spacing w:val="-1"/>
          <w:sz w:val="28"/>
          <w:szCs w:val="28"/>
        </w:rPr>
        <w:t>s</w:t>
      </w:r>
      <w:r>
        <w:rPr>
          <w:b/>
          <w:sz w:val="28"/>
          <w:szCs w:val="28"/>
        </w:rPr>
        <w:t>tem</w:t>
      </w:r>
      <w:r>
        <w:rPr>
          <w:b/>
          <w:spacing w:val="37"/>
          <w:sz w:val="28"/>
          <w:szCs w:val="28"/>
        </w:rPr>
        <w:t xml:space="preserve"> </w:t>
      </w:r>
      <w:r>
        <w:rPr>
          <w:b/>
          <w:spacing w:val="-26"/>
          <w:sz w:val="28"/>
          <w:szCs w:val="28"/>
        </w:rPr>
        <w:t>T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t</w:t>
      </w:r>
      <w:r>
        <w:rPr>
          <w:b/>
          <w:spacing w:val="40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Ca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e</w:t>
      </w:r>
      <w:r>
        <w:rPr>
          <w:b/>
          <w:spacing w:val="40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(</w:t>
      </w:r>
      <w:r>
        <w:rPr>
          <w:b/>
          <w:sz w:val="28"/>
          <w:szCs w:val="28"/>
        </w:rPr>
        <w:t>ST</w:t>
      </w:r>
      <w:r>
        <w:rPr>
          <w:b/>
          <w:spacing w:val="1"/>
          <w:sz w:val="28"/>
          <w:szCs w:val="28"/>
        </w:rPr>
        <w:t>C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0</w:t>
      </w:r>
      <w:r>
        <w:rPr>
          <w:b/>
          <w:spacing w:val="-1"/>
          <w:sz w:val="28"/>
          <w:szCs w:val="28"/>
        </w:rPr>
        <w:t>9</w:t>
      </w:r>
      <w:r>
        <w:rPr>
          <w:b/>
          <w:sz w:val="28"/>
          <w:szCs w:val="28"/>
        </w:rPr>
        <w:t>):</w:t>
      </w:r>
      <w:r>
        <w:rPr>
          <w:b/>
          <w:spacing w:val="40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d</w:t>
      </w:r>
      <w:r>
        <w:rPr>
          <w:b/>
          <w:spacing w:val="-4"/>
          <w:sz w:val="28"/>
          <w:szCs w:val="28"/>
        </w:rPr>
        <w:t>m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s</w:t>
      </w:r>
      <w:r>
        <w:rPr>
          <w:b/>
          <w:sz w:val="28"/>
          <w:szCs w:val="28"/>
        </w:rPr>
        <w:t>t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o</w:t>
      </w:r>
      <w:r>
        <w:rPr>
          <w:b/>
          <w:sz w:val="28"/>
          <w:szCs w:val="28"/>
        </w:rPr>
        <w:t>rs</w:t>
      </w:r>
      <w:r>
        <w:rPr>
          <w:b/>
          <w:spacing w:val="39"/>
          <w:sz w:val="28"/>
          <w:szCs w:val="28"/>
        </w:rPr>
        <w:t xml:space="preserve"> </w:t>
      </w:r>
      <w:r>
        <w:rPr>
          <w:b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n</w:t>
      </w:r>
      <w:r>
        <w:rPr>
          <w:b/>
          <w:spacing w:val="38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dd</w:t>
      </w:r>
      <w:r>
        <w:rPr>
          <w:b/>
          <w:spacing w:val="40"/>
          <w:sz w:val="28"/>
          <w:szCs w:val="28"/>
        </w:rPr>
        <w:t xml:space="preserve"> </w:t>
      </w:r>
      <w:r>
        <w:rPr>
          <w:b/>
          <w:spacing w:val="-3"/>
          <w:sz w:val="28"/>
          <w:szCs w:val="28"/>
        </w:rPr>
        <w:t>u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e</w:t>
      </w:r>
      <w:r>
        <w:rPr>
          <w:b/>
          <w:spacing w:val="2"/>
          <w:sz w:val="28"/>
          <w:szCs w:val="28"/>
        </w:rPr>
        <w:t>r</w:t>
      </w:r>
      <w:r>
        <w:rPr>
          <w:b/>
          <w:spacing w:val="-12"/>
          <w:sz w:val="28"/>
          <w:szCs w:val="28"/>
        </w:rPr>
        <w:t>’</w:t>
      </w:r>
      <w:r>
        <w:rPr>
          <w:b/>
          <w:sz w:val="28"/>
          <w:szCs w:val="28"/>
        </w:rPr>
        <w:t>s</w:t>
      </w:r>
      <w:r>
        <w:rPr>
          <w:b/>
          <w:spacing w:val="41"/>
          <w:sz w:val="28"/>
          <w:szCs w:val="28"/>
        </w:rPr>
        <w:t xml:space="preserve"> </w:t>
      </w:r>
      <w:r>
        <w:rPr>
          <w:b/>
          <w:sz w:val="28"/>
          <w:szCs w:val="28"/>
        </w:rPr>
        <w:t>p</w:t>
      </w:r>
      <w:r>
        <w:rPr>
          <w:b/>
          <w:spacing w:val="-7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f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l</w:t>
      </w:r>
      <w:r>
        <w:rPr>
          <w:b/>
          <w:spacing w:val="-2"/>
          <w:sz w:val="28"/>
          <w:szCs w:val="28"/>
        </w:rPr>
        <w:t>e</w:t>
      </w:r>
      <w:r>
        <w:rPr>
          <w:b/>
          <w:sz w:val="28"/>
          <w:szCs w:val="28"/>
        </w:rPr>
        <w:t xml:space="preserve">s 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n</w:t>
      </w:r>
      <w:r>
        <w:rPr>
          <w:b/>
          <w:spacing w:val="3"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the </w:t>
      </w:r>
      <w:r>
        <w:rPr>
          <w:b/>
          <w:spacing w:val="2"/>
          <w:sz w:val="28"/>
          <w:szCs w:val="28"/>
        </w:rPr>
        <w:t>w</w:t>
      </w:r>
      <w:r>
        <w:rPr>
          <w:b/>
          <w:sz w:val="28"/>
          <w:szCs w:val="28"/>
        </w:rPr>
        <w:t>eb</w:t>
      </w:r>
      <w:r>
        <w:rPr>
          <w:b/>
          <w:spacing w:val="3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p</w:t>
      </w:r>
      <w:r>
        <w:rPr>
          <w:b/>
          <w:spacing w:val="-3"/>
          <w:sz w:val="28"/>
          <w:szCs w:val="28"/>
        </w:rPr>
        <w:t>p</w:t>
      </w:r>
      <w:r>
        <w:rPr>
          <w:b/>
          <w:spacing w:val="1"/>
          <w:sz w:val="28"/>
          <w:szCs w:val="28"/>
        </w:rPr>
        <w:t>l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n</w:t>
      </w:r>
      <w:r>
        <w:rPr>
          <w:b/>
          <w:spacing w:val="5"/>
          <w:sz w:val="28"/>
          <w:szCs w:val="28"/>
        </w:rPr>
        <w:t xml:space="preserve"> </w:t>
      </w:r>
      <w:r>
        <w:rPr>
          <w:b/>
          <w:spacing w:val="-3"/>
          <w:sz w:val="28"/>
          <w:szCs w:val="28"/>
        </w:rPr>
        <w:t>b</w:t>
      </w:r>
      <w:r>
        <w:rPr>
          <w:b/>
          <w:sz w:val="28"/>
          <w:szCs w:val="28"/>
        </w:rPr>
        <w:t>y</w:t>
      </w:r>
      <w:r>
        <w:rPr>
          <w:b/>
          <w:spacing w:val="3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nput</w:t>
      </w:r>
      <w:r>
        <w:rPr>
          <w:b/>
          <w:spacing w:val="-3"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3"/>
          <w:sz w:val="28"/>
          <w:szCs w:val="28"/>
        </w:rPr>
        <w:t>n</w:t>
      </w:r>
      <w:r>
        <w:rPr>
          <w:b/>
          <w:sz w:val="28"/>
          <w:szCs w:val="28"/>
        </w:rPr>
        <w:t>g</w:t>
      </w:r>
      <w:r>
        <w:rPr>
          <w:b/>
          <w:spacing w:val="2"/>
          <w:sz w:val="28"/>
          <w:szCs w:val="28"/>
        </w:rPr>
        <w:t xml:space="preserve"> </w:t>
      </w:r>
      <w:r>
        <w:rPr>
          <w:b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e,</w:t>
      </w:r>
      <w:r>
        <w:rPr>
          <w:b/>
          <w:spacing w:val="5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urn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e,</w:t>
      </w:r>
      <w:r>
        <w:rPr>
          <w:b/>
          <w:spacing w:val="5"/>
          <w:sz w:val="28"/>
          <w:szCs w:val="28"/>
        </w:rPr>
        <w:t xml:space="preserve"> </w:t>
      </w:r>
      <w:r>
        <w:rPr>
          <w:b/>
          <w:sz w:val="28"/>
          <w:szCs w:val="28"/>
        </w:rPr>
        <w:t>u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er</w:t>
      </w:r>
      <w:r>
        <w:rPr>
          <w:b/>
          <w:spacing w:val="-2"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e, p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ss</w:t>
      </w:r>
      <w:r>
        <w:rPr>
          <w:b/>
          <w:spacing w:val="1"/>
          <w:sz w:val="28"/>
          <w:szCs w:val="28"/>
        </w:rPr>
        <w:t>w</w:t>
      </w:r>
      <w:r>
        <w:rPr>
          <w:b/>
          <w:spacing w:val="-1"/>
          <w:sz w:val="28"/>
          <w:szCs w:val="28"/>
        </w:rPr>
        <w:t>o</w:t>
      </w:r>
      <w:r>
        <w:rPr>
          <w:b/>
          <w:sz w:val="28"/>
          <w:szCs w:val="28"/>
        </w:rPr>
        <w:t>rd,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n</w:t>
      </w:r>
      <w:r>
        <w:rPr>
          <w:b/>
          <w:spacing w:val="-3"/>
          <w:sz w:val="28"/>
          <w:szCs w:val="28"/>
        </w:rPr>
        <w:t>f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r</w:t>
      </w:r>
      <w:r>
        <w:rPr>
          <w:b/>
          <w:spacing w:val="-2"/>
          <w:sz w:val="28"/>
          <w:szCs w:val="28"/>
        </w:rPr>
        <w:t>m</w:t>
      </w:r>
      <w:r>
        <w:rPr>
          <w:b/>
          <w:sz w:val="28"/>
          <w:szCs w:val="28"/>
        </w:rPr>
        <w:t>-p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ss</w:t>
      </w:r>
      <w:r>
        <w:rPr>
          <w:b/>
          <w:spacing w:val="1"/>
          <w:sz w:val="28"/>
          <w:szCs w:val="28"/>
        </w:rPr>
        <w:t>w</w:t>
      </w:r>
      <w:r>
        <w:rPr>
          <w:b/>
          <w:spacing w:val="-1"/>
          <w:sz w:val="28"/>
          <w:szCs w:val="28"/>
        </w:rPr>
        <w:t>o</w:t>
      </w:r>
      <w:r>
        <w:rPr>
          <w:b/>
          <w:sz w:val="28"/>
          <w:szCs w:val="28"/>
        </w:rPr>
        <w:t xml:space="preserve">rd and </w:t>
      </w:r>
      <w:r>
        <w:rPr>
          <w:b/>
          <w:spacing w:val="-3"/>
          <w:sz w:val="28"/>
          <w:szCs w:val="28"/>
        </w:rPr>
        <w:t>p</w:t>
      </w:r>
      <w:r>
        <w:rPr>
          <w:b/>
          <w:spacing w:val="-1"/>
          <w:sz w:val="28"/>
          <w:szCs w:val="28"/>
        </w:rPr>
        <w:t>o</w:t>
      </w:r>
      <w:r>
        <w:rPr>
          <w:b/>
          <w:spacing w:val="1"/>
          <w:sz w:val="28"/>
          <w:szCs w:val="28"/>
        </w:rPr>
        <w:t>si</w:t>
      </w:r>
      <w:r>
        <w:rPr>
          <w:b/>
          <w:spacing w:val="-2"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on</w:t>
      </w:r>
      <w:r>
        <w:rPr>
          <w:b/>
          <w:sz w:val="28"/>
          <w:szCs w:val="28"/>
        </w:rPr>
        <w:t>.</w:t>
      </w:r>
    </w:p>
    <w:p w:rsidR="0009563F" w:rsidRDefault="0009563F">
      <w:pPr>
        <w:spacing w:before="7" w:line="100" w:lineRule="exact"/>
        <w:rPr>
          <w:sz w:val="10"/>
          <w:szCs w:val="10"/>
        </w:rPr>
      </w:pPr>
    </w:p>
    <w:p w:rsidR="0009563F" w:rsidRDefault="0009563F">
      <w:pPr>
        <w:spacing w:line="200" w:lineRule="exact"/>
      </w:pP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8"/>
        <w:gridCol w:w="7110"/>
      </w:tblGrid>
      <w:tr w:rsidR="0009563F">
        <w:trPr>
          <w:trHeight w:hRule="exact" w:val="516"/>
        </w:trPr>
        <w:tc>
          <w:tcPr>
            <w:tcW w:w="16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71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7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18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17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16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4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17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20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UR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09.</w:t>
            </w:r>
            <w:r>
              <w:rPr>
                <w:spacing w:val="1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</w:t>
            </w:r>
            <w:r>
              <w:rPr>
                <w:spacing w:val="1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8"/>
                <w:sz w:val="22"/>
                <w:szCs w:val="22"/>
              </w:rPr>
              <w:t>r</w:t>
            </w:r>
            <w:r>
              <w:rPr>
                <w:spacing w:val="-13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es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eb a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on.</w:t>
            </w:r>
          </w:p>
        </w:tc>
      </w:tr>
      <w:tr w:rsidR="0009563F">
        <w:trPr>
          <w:trHeight w:hRule="exact" w:val="262"/>
        </w:trPr>
        <w:tc>
          <w:tcPr>
            <w:tcW w:w="16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6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equi</w:t>
            </w:r>
            <w:r>
              <w:rPr>
                <w:b/>
                <w:spacing w:val="-1"/>
                <w:sz w:val="22"/>
                <w:szCs w:val="22"/>
              </w:rPr>
              <w:t>s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</w:p>
        </w:tc>
        <w:tc>
          <w:tcPr>
            <w:tcW w:w="71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ust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n.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sh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ho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pa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e.</w:t>
            </w:r>
          </w:p>
        </w:tc>
      </w:tr>
      <w:tr w:rsidR="0009563F">
        <w:trPr>
          <w:trHeight w:hRule="exact" w:val="516"/>
        </w:trPr>
        <w:tc>
          <w:tcPr>
            <w:tcW w:w="16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epa</w:t>
            </w:r>
            <w:r>
              <w:rPr>
                <w:b/>
                <w:spacing w:val="-7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a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a</w:t>
            </w:r>
          </w:p>
        </w:tc>
        <w:tc>
          <w:tcPr>
            <w:tcW w:w="71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ch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 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e,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e, u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</w:t>
            </w:r>
            <w:proofErr w:type="gramEnd"/>
            <w:r>
              <w:rPr>
                <w:sz w:val="22"/>
                <w:szCs w:val="22"/>
              </w:rPr>
              <w:t>, c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 and 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n.</w:t>
            </w:r>
          </w:p>
        </w:tc>
      </w:tr>
      <w:tr w:rsidR="0009563F">
        <w:trPr>
          <w:trHeight w:hRule="exact" w:val="2314"/>
        </w:trPr>
        <w:tc>
          <w:tcPr>
            <w:tcW w:w="16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pacing w:val="-10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eps</w:t>
            </w:r>
          </w:p>
        </w:tc>
        <w:tc>
          <w:tcPr>
            <w:tcW w:w="71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</w:t>
            </w:r>
            <w:r>
              <w:rPr>
                <w:spacing w:val="-1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3"/>
                <w:sz w:val="22"/>
                <w:szCs w:val="22"/>
              </w:rPr>
              <w:t>“</w:t>
            </w:r>
            <w:r>
              <w:rPr>
                <w:spacing w:val="-3"/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r”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op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enu bo</w:t>
            </w:r>
            <w:r>
              <w:rPr>
                <w:spacing w:val="1"/>
                <w:sz w:val="22"/>
                <w:szCs w:val="22"/>
              </w:rPr>
              <w:t>x</w:t>
            </w:r>
            <w:r>
              <w:rPr>
                <w:sz w:val="22"/>
                <w:szCs w:val="22"/>
              </w:rPr>
              <w:t>.</w:t>
            </w:r>
          </w:p>
          <w:p w:rsidR="0009563F" w:rsidRDefault="0009563F">
            <w:pPr>
              <w:spacing w:before="3" w:line="140" w:lineRule="exact"/>
              <w:rPr>
                <w:sz w:val="14"/>
                <w:szCs w:val="14"/>
              </w:rPr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822B19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nput</w:t>
            </w:r>
            <w:r>
              <w:rPr>
                <w:spacing w:val="1"/>
                <w:sz w:val="22"/>
                <w:szCs w:val="22"/>
              </w:rPr>
              <w:t xml:space="preserve"> 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1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.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</w:t>
            </w:r>
            <w:r>
              <w:rPr>
                <w:spacing w:val="-1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s on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e”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on.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20" w:line="220" w:lineRule="exact"/>
        <w:rPr>
          <w:sz w:val="22"/>
          <w:szCs w:val="22"/>
        </w:rPr>
      </w:pPr>
    </w:p>
    <w:tbl>
      <w:tblPr>
        <w:tblW w:w="0" w:type="auto"/>
        <w:tblInd w:w="2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59</w:t>
            </w:r>
          </w:p>
        </w:tc>
      </w:tr>
      <w:tr w:rsidR="00B43AA3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67"/>
          <w:pgSz w:w="11920" w:h="16840"/>
          <w:pgMar w:top="1540" w:right="1320" w:bottom="280" w:left="1580" w:header="0" w:footer="0" w:gutter="0"/>
          <w:cols w:space="720"/>
        </w:sect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5" w:line="280" w:lineRule="exact"/>
        <w:rPr>
          <w:sz w:val="28"/>
          <w:szCs w:val="28"/>
        </w:rPr>
      </w:pPr>
    </w:p>
    <w:p w:rsidR="0009563F" w:rsidRDefault="00822B19">
      <w:pPr>
        <w:spacing w:before="24"/>
        <w:ind w:left="220"/>
        <w:rPr>
          <w:sz w:val="28"/>
          <w:szCs w:val="28"/>
        </w:rPr>
      </w:pPr>
      <w:r>
        <w:pict>
          <v:shape id="_x0000_s1438" type="#_x0000_t75" style="position:absolute;left:0;text-align:left;margin-left:424.2pt;margin-top:159.25pt;width:347.4pt;height:184.3pt;z-index:-15342;mso-position-horizontal-relative:page;mso-position-vertical-relative:page">
            <v:imagedata r:id="rId68" o:title=""/>
            <w10:wrap anchorx="page" anchory="page"/>
          </v:shape>
        </w:pict>
      </w:r>
      <w:r>
        <w:pict>
          <v:shape id="_x0000_s1437" type="#_x0000_t75" style="position:absolute;left:0;text-align:left;margin-left:404.9pt;margin-top:382.1pt;width:386pt;height:45.7pt;z-index:-15341;mso-position-horizontal-relative:page;mso-position-vertical-relative:page">
            <v:imagedata r:id="rId69" o:title=""/>
            <w10:wrap anchorx="page" anchory="page"/>
          </v:shape>
        </w:pict>
      </w:r>
      <w:r>
        <w:rPr>
          <w:b/>
          <w:spacing w:val="-26"/>
          <w:sz w:val="28"/>
          <w:szCs w:val="28"/>
        </w:rPr>
        <w:t>T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 xml:space="preserve">t </w:t>
      </w:r>
      <w:r>
        <w:rPr>
          <w:b/>
          <w:spacing w:val="-3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as</w:t>
      </w:r>
      <w:r>
        <w:rPr>
          <w:b/>
          <w:spacing w:val="-2"/>
          <w:sz w:val="28"/>
          <w:szCs w:val="28"/>
        </w:rPr>
        <w:t>e</w:t>
      </w:r>
      <w:r>
        <w:rPr>
          <w:b/>
          <w:sz w:val="28"/>
          <w:szCs w:val="28"/>
        </w:rPr>
        <w:t>s</w:t>
      </w: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4"/>
        <w:gridCol w:w="3120"/>
        <w:gridCol w:w="2835"/>
        <w:gridCol w:w="7940"/>
      </w:tblGrid>
      <w:tr w:rsidR="0009563F">
        <w:trPr>
          <w:trHeight w:hRule="exact" w:val="262"/>
        </w:trPr>
        <w:tc>
          <w:tcPr>
            <w:tcW w:w="7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ID</w:t>
            </w:r>
          </w:p>
        </w:tc>
        <w:tc>
          <w:tcPr>
            <w:tcW w:w="31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2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79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9563F">
        <w:trPr>
          <w:trHeight w:hRule="exact" w:val="4494"/>
        </w:trPr>
        <w:tc>
          <w:tcPr>
            <w:tcW w:w="7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7.1</w:t>
            </w:r>
          </w:p>
        </w:tc>
        <w:tc>
          <w:tcPr>
            <w:tcW w:w="31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and</w:t>
            </w:r>
          </w:p>
          <w:p w:rsidR="0009563F" w:rsidRDefault="00822B19">
            <w:pPr>
              <w:spacing w:before="3" w:line="240" w:lineRule="exact"/>
              <w:ind w:left="102" w:right="24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En</w:t>
            </w:r>
            <w:r>
              <w:rPr>
                <w:spacing w:val="-3"/>
                <w:sz w:val="22"/>
                <w:szCs w:val="22"/>
              </w:rPr>
              <w:t>g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sh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ua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and</w:t>
            </w:r>
            <w:r>
              <w:rPr>
                <w:spacing w:val="1"/>
                <w:sz w:val="22"/>
                <w:szCs w:val="22"/>
              </w:rPr>
              <w:t xml:space="preserve"> 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put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e, pas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and</w:t>
            </w:r>
            <w:proofErr w:type="gramEnd"/>
            <w:r>
              <w:rPr>
                <w:sz w:val="22"/>
                <w:szCs w:val="22"/>
              </w:rPr>
              <w:t xml:space="preserve"> 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2.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on.</w:t>
            </w:r>
          </w:p>
        </w:tc>
        <w:tc>
          <w:tcPr>
            <w:tcW w:w="2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pacing w:val="-1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.</w:t>
            </w:r>
            <w:r>
              <w:rPr>
                <w:spacing w:val="-13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2"/>
                <w:sz w:val="22"/>
                <w:szCs w:val="22"/>
              </w:rPr>
              <w:t>“</w:t>
            </w:r>
            <w:r>
              <w:rPr>
                <w:spacing w:val="-5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</w:t>
            </w:r>
          </w:p>
          <w:p w:rsidR="0009563F" w:rsidRDefault="00822B19">
            <w:pPr>
              <w:spacing w:before="1" w:line="240" w:lineRule="exact"/>
              <w:ind w:left="102" w:right="9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2"/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”, 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-1"/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d2 =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“t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”</w:t>
            </w:r>
          </w:p>
          <w:p w:rsidR="0009563F" w:rsidRDefault="00822B19">
            <w:pPr>
              <w:spacing w:before="2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2</w:t>
            </w:r>
          </w:p>
        </w:tc>
        <w:tc>
          <w:tcPr>
            <w:tcW w:w="79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3"/>
                <w:sz w:val="24"/>
                <w:szCs w:val="24"/>
              </w:rPr>
              <w:t>S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stem sav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 the u</w:t>
            </w:r>
            <w:r>
              <w:rPr>
                <w:spacing w:val="2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’</w:t>
            </w:r>
            <w:r>
              <w:rPr>
                <w:sz w:val="24"/>
                <w:szCs w:val="24"/>
              </w:rPr>
              <w:t xml:space="preserve">s </w:t>
            </w:r>
            <w:r>
              <w:rPr>
                <w:spacing w:val="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nfo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 xml:space="preserve">mation 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o the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 xml:space="preserve"> a</w:t>
            </w:r>
            <w:r>
              <w:rPr>
                <w:sz w:val="24"/>
                <w:szCs w:val="24"/>
              </w:rPr>
              <w:t xml:space="preserve">nd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lso d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spl</w:t>
            </w:r>
            <w:r>
              <w:rPr>
                <w:spacing w:val="4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y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the</w:t>
            </w:r>
          </w:p>
          <w:p w:rsidR="0009563F" w:rsidRDefault="00822B19">
            <w:pPr>
              <w:ind w:left="102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nt’s</w:t>
            </w:r>
            <w:proofErr w:type="gramEnd"/>
            <w:r>
              <w:rPr>
                <w:sz w:val="24"/>
                <w:szCs w:val="24"/>
              </w:rPr>
              <w:t xml:space="preserve"> p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ofil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.</w:t>
            </w:r>
          </w:p>
          <w:p w:rsidR="0009563F" w:rsidRDefault="00822B19">
            <w:pPr>
              <w:spacing w:before="1"/>
              <w:ind w:left="102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</w:t>
            </w:r>
            <w:r>
              <w:rPr>
                <w:spacing w:val="-1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u</w:t>
            </w:r>
            <w:r>
              <w:rPr>
                <w:spacing w:val="-1"/>
                <w:sz w:val="21"/>
                <w:szCs w:val="21"/>
              </w:rPr>
              <w:t>l</w:t>
            </w:r>
            <w:r>
              <w:rPr>
                <w:sz w:val="21"/>
                <w:szCs w:val="21"/>
              </w:rPr>
              <w:t>t</w:t>
            </w:r>
            <w:r>
              <w:rPr>
                <w:spacing w:val="-1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:</w:t>
            </w:r>
          </w:p>
        </w:tc>
      </w:tr>
      <w:tr w:rsidR="0009563F">
        <w:trPr>
          <w:trHeight w:hRule="exact" w:val="2189"/>
        </w:trPr>
        <w:tc>
          <w:tcPr>
            <w:tcW w:w="7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7.2</w:t>
            </w:r>
          </w:p>
        </w:tc>
        <w:tc>
          <w:tcPr>
            <w:tcW w:w="31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 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do 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pu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2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264" w:right="1266"/>
              <w:jc w:val="center"/>
              <w:rPr>
                <w:rFonts w:ascii="SimSun" w:eastAsia="SimSun" w:hAnsi="SimSun" w:cs="SimSun"/>
                <w:sz w:val="22"/>
                <w:szCs w:val="22"/>
              </w:rPr>
            </w:pPr>
            <w:r>
              <w:rPr>
                <w:rFonts w:ascii="SimSun" w:eastAsia="SimSun" w:hAnsi="SimSun" w:cs="SimSun"/>
                <w:position w:val="-2"/>
                <w:sz w:val="22"/>
                <w:szCs w:val="22"/>
              </w:rPr>
              <w:t>一</w:t>
            </w:r>
          </w:p>
        </w:tc>
        <w:tc>
          <w:tcPr>
            <w:tcW w:w="79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cannot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 b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</w:tbl>
    <w:p w:rsidR="0009563F" w:rsidRDefault="0009563F">
      <w:pPr>
        <w:spacing w:before="7" w:line="140" w:lineRule="exact"/>
        <w:rPr>
          <w:sz w:val="14"/>
          <w:szCs w:val="14"/>
        </w:rPr>
      </w:pPr>
    </w:p>
    <w:p w:rsidR="0009563F" w:rsidRDefault="0009563F">
      <w:pPr>
        <w:spacing w:line="200" w:lineRule="exact"/>
      </w:pPr>
    </w:p>
    <w:tbl>
      <w:tblPr>
        <w:tblW w:w="0" w:type="auto"/>
        <w:tblInd w:w="30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60</w:t>
            </w:r>
          </w:p>
        </w:tc>
      </w:tr>
      <w:tr w:rsidR="00B43AA3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70"/>
          <w:pgSz w:w="16840" w:h="11920" w:orient="landscape"/>
          <w:pgMar w:top="1080" w:right="800" w:bottom="280" w:left="1220" w:header="0" w:footer="0" w:gutter="0"/>
          <w:cols w:space="720"/>
        </w:sectPr>
      </w:pPr>
    </w:p>
    <w:p w:rsidR="0009563F" w:rsidRDefault="00822B19">
      <w:pPr>
        <w:spacing w:before="6" w:line="100" w:lineRule="exact"/>
        <w:rPr>
          <w:sz w:val="10"/>
          <w:szCs w:val="10"/>
        </w:rPr>
      </w:pPr>
      <w:r>
        <w:lastRenderedPageBreak/>
        <w:pict>
          <v:shape id="_x0000_s1436" type="#_x0000_t75" style="position:absolute;margin-left:404.9pt;margin-top:377.15pt;width:385.3pt;height:47.3pt;z-index:-15337;mso-position-horizontal-relative:page;mso-position-vertical-relative:page">
            <v:imagedata r:id="rId71" o:title=""/>
            <w10:wrap anchorx="page" anchory="page"/>
          </v:shape>
        </w:pict>
      </w:r>
      <w:r>
        <w:pict>
          <v:shape id="_x0000_s1435" type="#_x0000_t75" style="position:absolute;margin-left:404.9pt;margin-top:284.05pt;width:386.5pt;height:54.7pt;z-index:-15338;mso-position-horizontal-relative:page;mso-position-vertical-relative:page">
            <v:imagedata r:id="rId72" o:title=""/>
            <w10:wrap anchorx="page" anchory="page"/>
          </v:shape>
        </w:pict>
      </w:r>
      <w:r>
        <w:pict>
          <v:shape id="_x0000_s1434" type="#_x0000_t75" style="position:absolute;margin-left:404.9pt;margin-top:200.4pt;width:386pt;height:45.1pt;z-index:-15339;mso-position-horizontal-relative:page;mso-position-vertical-relative:page">
            <v:imagedata r:id="rId73" o:title=""/>
            <w10:wrap anchorx="page" anchory="page"/>
          </v:shape>
        </w:pict>
      </w:r>
      <w:r>
        <w:pict>
          <v:shape id="_x0000_s1433" type="#_x0000_t75" style="position:absolute;margin-left:404.9pt;margin-top:115.1pt;width:387.95pt;height:48pt;z-index:-15340;mso-position-horizontal-relative:page;mso-position-vertical-relative:page">
            <v:imagedata r:id="rId20" o:title=""/>
            <w10:wrap anchorx="page" anchory="page"/>
          </v:shape>
        </w:pict>
      </w: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4"/>
        <w:gridCol w:w="3120"/>
        <w:gridCol w:w="2835"/>
        <w:gridCol w:w="7940"/>
      </w:tblGrid>
      <w:tr w:rsidR="0009563F">
        <w:trPr>
          <w:trHeight w:hRule="exact" w:val="1704"/>
        </w:trPr>
        <w:tc>
          <w:tcPr>
            <w:tcW w:w="7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7.3</w:t>
            </w:r>
          </w:p>
        </w:tc>
        <w:tc>
          <w:tcPr>
            <w:tcW w:w="31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 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do 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pu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2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264" w:right="1266"/>
              <w:jc w:val="center"/>
              <w:rPr>
                <w:rFonts w:ascii="SimSun" w:eastAsia="SimSun" w:hAnsi="SimSun" w:cs="SimSun"/>
                <w:sz w:val="22"/>
                <w:szCs w:val="22"/>
              </w:rPr>
            </w:pPr>
            <w:r>
              <w:rPr>
                <w:rFonts w:ascii="SimSun" w:eastAsia="SimSun" w:hAnsi="SimSun" w:cs="SimSun"/>
                <w:position w:val="-2"/>
                <w:sz w:val="22"/>
                <w:szCs w:val="22"/>
              </w:rPr>
              <w:t>一</w:t>
            </w:r>
          </w:p>
        </w:tc>
        <w:tc>
          <w:tcPr>
            <w:tcW w:w="79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3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Surn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cann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 b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.</w:t>
            </w:r>
          </w:p>
          <w:p w:rsidR="0009563F" w:rsidRDefault="00822B19">
            <w:pPr>
              <w:spacing w:line="240" w:lineRule="exact"/>
              <w:ind w:left="102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</w:t>
            </w:r>
            <w:r>
              <w:rPr>
                <w:spacing w:val="-1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u</w:t>
            </w:r>
            <w:r>
              <w:rPr>
                <w:spacing w:val="-1"/>
                <w:sz w:val="21"/>
                <w:szCs w:val="21"/>
              </w:rPr>
              <w:t>l</w:t>
            </w:r>
            <w:r>
              <w:rPr>
                <w:sz w:val="21"/>
                <w:szCs w:val="21"/>
              </w:rPr>
              <w:t>t</w:t>
            </w:r>
            <w:r>
              <w:rPr>
                <w:spacing w:val="-1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:</w:t>
            </w:r>
          </w:p>
        </w:tc>
      </w:tr>
      <w:tr w:rsidR="0009563F">
        <w:trPr>
          <w:trHeight w:hRule="exact" w:val="1409"/>
        </w:trPr>
        <w:tc>
          <w:tcPr>
            <w:tcW w:w="7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7.4</w:t>
            </w:r>
          </w:p>
        </w:tc>
        <w:tc>
          <w:tcPr>
            <w:tcW w:w="31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 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pu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2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264" w:right="1266"/>
              <w:jc w:val="center"/>
              <w:rPr>
                <w:rFonts w:ascii="SimSun" w:eastAsia="SimSun" w:hAnsi="SimSun" w:cs="SimSun"/>
                <w:sz w:val="22"/>
                <w:szCs w:val="22"/>
              </w:rPr>
            </w:pPr>
            <w:r>
              <w:rPr>
                <w:rFonts w:ascii="SimSun" w:eastAsia="SimSun" w:hAnsi="SimSun" w:cs="SimSun"/>
                <w:position w:val="-2"/>
                <w:sz w:val="22"/>
                <w:szCs w:val="22"/>
              </w:rPr>
              <w:t>一</w:t>
            </w:r>
          </w:p>
        </w:tc>
        <w:tc>
          <w:tcPr>
            <w:tcW w:w="79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is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2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be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”.</w:t>
            </w:r>
          </w:p>
          <w:p w:rsidR="0009563F" w:rsidRDefault="00822B19">
            <w:pPr>
              <w:spacing w:line="240" w:lineRule="exact"/>
              <w:ind w:left="102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</w:t>
            </w:r>
            <w:r>
              <w:rPr>
                <w:spacing w:val="-1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u</w:t>
            </w:r>
            <w:r>
              <w:rPr>
                <w:spacing w:val="-1"/>
                <w:sz w:val="21"/>
                <w:szCs w:val="21"/>
              </w:rPr>
              <w:t>l</w:t>
            </w:r>
            <w:r>
              <w:rPr>
                <w:sz w:val="21"/>
                <w:szCs w:val="21"/>
              </w:rPr>
              <w:t>t</w:t>
            </w:r>
            <w:r>
              <w:rPr>
                <w:spacing w:val="-1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:</w:t>
            </w:r>
          </w:p>
        </w:tc>
      </w:tr>
      <w:tr w:rsidR="0009563F">
        <w:trPr>
          <w:trHeight w:hRule="exact" w:val="2120"/>
        </w:trPr>
        <w:tc>
          <w:tcPr>
            <w:tcW w:w="7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7.5</w:t>
            </w:r>
          </w:p>
        </w:tc>
        <w:tc>
          <w:tcPr>
            <w:tcW w:w="31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aba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2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-1"/>
                <w:sz w:val="22"/>
                <w:szCs w:val="22"/>
              </w:rPr>
              <w:t>“</w:t>
            </w:r>
            <w:r>
              <w:rPr>
                <w:spacing w:val="-13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79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has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been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. P</w:t>
            </w:r>
            <w:r>
              <w:rPr>
                <w:spacing w:val="-2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ease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e.”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1945"/>
        </w:trPr>
        <w:tc>
          <w:tcPr>
            <w:tcW w:w="7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7.6</w:t>
            </w:r>
          </w:p>
        </w:tc>
        <w:tc>
          <w:tcPr>
            <w:tcW w:w="31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 xml:space="preserve"> 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not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3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sh 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s.</w:t>
            </w:r>
          </w:p>
        </w:tc>
        <w:tc>
          <w:tcPr>
            <w:tcW w:w="2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80" w:lineRule="exact"/>
              <w:ind w:left="102"/>
              <w:rPr>
                <w:sz w:val="22"/>
                <w:szCs w:val="22"/>
              </w:rPr>
            </w:pPr>
            <w:r>
              <w:rPr>
                <w:position w:val="3"/>
                <w:sz w:val="22"/>
                <w:szCs w:val="22"/>
              </w:rPr>
              <w:t>na</w:t>
            </w:r>
            <w:r>
              <w:rPr>
                <w:spacing w:val="-3"/>
                <w:position w:val="3"/>
                <w:sz w:val="22"/>
                <w:szCs w:val="22"/>
              </w:rPr>
              <w:t>m</w:t>
            </w:r>
            <w:r>
              <w:rPr>
                <w:position w:val="3"/>
                <w:sz w:val="22"/>
                <w:szCs w:val="22"/>
              </w:rPr>
              <w:t xml:space="preserve">e = </w:t>
            </w:r>
            <w:r>
              <w:rPr>
                <w:spacing w:val="1"/>
                <w:position w:val="3"/>
                <w:sz w:val="22"/>
                <w:szCs w:val="22"/>
              </w:rPr>
              <w:t>“</w:t>
            </w:r>
            <w:r>
              <w:rPr>
                <w:rFonts w:ascii="Angsana New" w:eastAsia="Angsana New" w:hAnsi="Angsana New" w:cs="Angsana New"/>
                <w:spacing w:val="-1"/>
                <w:position w:val="3"/>
                <w:sz w:val="22"/>
                <w:szCs w:val="22"/>
                <w:cs/>
                <w:lang w:bidi="th-TH"/>
              </w:rPr>
              <w:t>โท</w:t>
            </w:r>
            <w:r>
              <w:rPr>
                <w:rFonts w:ascii="Angsana New" w:eastAsia="Angsana New" w:hAnsi="Angsana New" w:cs="Angsana New"/>
                <w:spacing w:val="2"/>
                <w:position w:val="3"/>
                <w:sz w:val="22"/>
                <w:szCs w:val="22"/>
                <w:cs/>
                <w:lang w:bidi="th-TH"/>
              </w:rPr>
              <w:t>น</w:t>
            </w:r>
            <w:r>
              <w:rPr>
                <w:position w:val="3"/>
                <w:sz w:val="22"/>
                <w:szCs w:val="22"/>
              </w:rPr>
              <w:t>”</w:t>
            </w:r>
          </w:p>
        </w:tc>
        <w:tc>
          <w:tcPr>
            <w:tcW w:w="79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before="20" w:line="220" w:lineRule="exact"/>
        <w:rPr>
          <w:sz w:val="22"/>
          <w:szCs w:val="22"/>
        </w:rPr>
      </w:pPr>
    </w:p>
    <w:tbl>
      <w:tblPr>
        <w:tblW w:w="0" w:type="auto"/>
        <w:tblInd w:w="30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61</w:t>
            </w:r>
          </w:p>
        </w:tc>
      </w:tr>
      <w:tr w:rsidR="00B43AA3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74"/>
          <w:pgSz w:w="16840" w:h="11920" w:orient="landscape"/>
          <w:pgMar w:top="1080" w:right="800" w:bottom="280" w:left="1220" w:header="0" w:footer="0" w:gutter="0"/>
          <w:cols w:space="720"/>
        </w:sectPr>
      </w:pPr>
    </w:p>
    <w:p w:rsidR="0009563F" w:rsidRDefault="00822B19">
      <w:pPr>
        <w:spacing w:before="6" w:line="100" w:lineRule="exact"/>
        <w:rPr>
          <w:sz w:val="10"/>
          <w:szCs w:val="10"/>
        </w:rPr>
      </w:pPr>
      <w:r>
        <w:lastRenderedPageBreak/>
        <w:pict>
          <v:shape id="_x0000_s1432" type="#_x0000_t75" style="position:absolute;margin-left:404.9pt;margin-top:351pt;width:385.65pt;height:66pt;z-index:-15333;mso-position-horizontal-relative:page;mso-position-vertical-relative:page">
            <v:imagedata r:id="rId75" o:title=""/>
            <w10:wrap anchorx="page" anchory="page"/>
          </v:shape>
        </w:pict>
      </w:r>
      <w:r>
        <w:pict>
          <v:shape id="_x0000_s1431" type="#_x0000_t75" style="position:absolute;margin-left:404.9pt;margin-top:254.15pt;width:386pt;height:45.75pt;z-index:-15334;mso-position-horizontal-relative:page;mso-position-vertical-relative:page">
            <v:imagedata r:id="rId76" o:title=""/>
            <w10:wrap anchorx="page" anchory="page"/>
          </v:shape>
        </w:pict>
      </w:r>
      <w:r>
        <w:pict>
          <v:shape id="_x0000_s1430" type="#_x0000_t75" style="position:absolute;margin-left:405.25pt;margin-top:187.9pt;width:385.3pt;height:40.45pt;z-index:-15335;mso-position-horizontal-relative:page;mso-position-vertical-relative:page">
            <v:imagedata r:id="rId77" o:title=""/>
            <w10:wrap anchorx="page" anchory="page"/>
          </v:shape>
        </w:pict>
      </w:r>
      <w:r>
        <w:pict>
          <v:shape id="_x0000_s1429" type="#_x0000_t75" style="position:absolute;margin-left:405.25pt;margin-top:115.7pt;width:385.45pt;height:46.4pt;z-index:-15336;mso-position-horizontal-relative:page;mso-position-vertical-relative:page">
            <v:imagedata r:id="rId78" o:title=""/>
            <w10:wrap anchorx="page" anchory="page"/>
          </v:shape>
        </w:pict>
      </w: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4"/>
        <w:gridCol w:w="3120"/>
        <w:gridCol w:w="2835"/>
        <w:gridCol w:w="7940"/>
      </w:tblGrid>
      <w:tr w:rsidR="0009563F">
        <w:trPr>
          <w:trHeight w:hRule="exact" w:val="1445"/>
        </w:trPr>
        <w:tc>
          <w:tcPr>
            <w:tcW w:w="7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7.7</w:t>
            </w:r>
          </w:p>
        </w:tc>
        <w:tc>
          <w:tcPr>
            <w:tcW w:w="31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 xml:space="preserve"> 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proofErr w:type="gramEnd"/>
            <w:r>
              <w:rPr>
                <w:sz w:val="22"/>
                <w:szCs w:val="22"/>
              </w:rPr>
              <w:t xml:space="preserve"> 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3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sh 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s.</w:t>
            </w:r>
          </w:p>
        </w:tc>
        <w:tc>
          <w:tcPr>
            <w:tcW w:w="2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2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23”</w:t>
            </w:r>
          </w:p>
        </w:tc>
        <w:tc>
          <w:tcPr>
            <w:tcW w:w="79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“Surn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d”.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1325"/>
        </w:trPr>
        <w:tc>
          <w:tcPr>
            <w:tcW w:w="7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7.8</w:t>
            </w:r>
          </w:p>
        </w:tc>
        <w:tc>
          <w:tcPr>
            <w:tcW w:w="31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 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do 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pu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2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264" w:right="1266"/>
              <w:jc w:val="center"/>
              <w:rPr>
                <w:rFonts w:ascii="SimSun" w:eastAsia="SimSun" w:hAnsi="SimSun" w:cs="SimSun"/>
                <w:sz w:val="22"/>
                <w:szCs w:val="22"/>
              </w:rPr>
            </w:pPr>
            <w:r>
              <w:rPr>
                <w:rFonts w:ascii="SimSun" w:eastAsia="SimSun" w:hAnsi="SimSun" w:cs="SimSun"/>
                <w:position w:val="-2"/>
                <w:sz w:val="22"/>
                <w:szCs w:val="22"/>
              </w:rPr>
              <w:t>一</w:t>
            </w:r>
          </w:p>
        </w:tc>
        <w:tc>
          <w:tcPr>
            <w:tcW w:w="79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</w:t>
            </w:r>
            <w:r>
              <w:rPr>
                <w:spacing w:val="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be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”.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1685"/>
        </w:trPr>
        <w:tc>
          <w:tcPr>
            <w:tcW w:w="7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7.9</w:t>
            </w:r>
          </w:p>
        </w:tc>
        <w:tc>
          <w:tcPr>
            <w:tcW w:w="31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 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do 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pu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con</w:t>
            </w:r>
            <w:r>
              <w:rPr>
                <w:spacing w:val="-1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pacing w:val="-1"/>
                <w:sz w:val="22"/>
                <w:szCs w:val="22"/>
              </w:rPr>
              <w:t>m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swor</w:t>
            </w:r>
            <w:r>
              <w:rPr>
                <w:spacing w:val="1"/>
                <w:sz w:val="22"/>
                <w:szCs w:val="22"/>
              </w:rPr>
              <w:t>d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2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264" w:right="1266"/>
              <w:jc w:val="center"/>
              <w:rPr>
                <w:rFonts w:ascii="SimSun" w:eastAsia="SimSun" w:hAnsi="SimSun" w:cs="SimSun"/>
                <w:sz w:val="22"/>
                <w:szCs w:val="22"/>
              </w:rPr>
            </w:pPr>
            <w:r>
              <w:rPr>
                <w:rFonts w:ascii="SimSun" w:eastAsia="SimSun" w:hAnsi="SimSun" w:cs="SimSun"/>
                <w:position w:val="-2"/>
                <w:sz w:val="22"/>
                <w:szCs w:val="22"/>
              </w:rPr>
              <w:t>一</w:t>
            </w:r>
          </w:p>
        </w:tc>
        <w:tc>
          <w:tcPr>
            <w:tcW w:w="79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3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m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Pas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nnot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 b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”.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2847"/>
        </w:trPr>
        <w:tc>
          <w:tcPr>
            <w:tcW w:w="7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7.10</w:t>
            </w:r>
          </w:p>
        </w:tc>
        <w:tc>
          <w:tcPr>
            <w:tcW w:w="31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 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</w:t>
            </w:r>
          </w:p>
          <w:p w:rsidR="0009563F" w:rsidRDefault="00822B19">
            <w:pPr>
              <w:spacing w:before="1" w:line="240" w:lineRule="exact"/>
              <w:ind w:left="102" w:right="488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or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sword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t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2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</w:t>
            </w:r>
            <w:r>
              <w:rPr>
                <w:spacing w:val="-1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sword =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1”</w:t>
            </w:r>
          </w:p>
        </w:tc>
        <w:tc>
          <w:tcPr>
            <w:tcW w:w="79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3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Pas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 and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m</w:t>
            </w:r>
            <w:r>
              <w:rPr>
                <w:spacing w:val="-2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Pas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do 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ot M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ch,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Pl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tr</w:t>
            </w:r>
            <w:r>
              <w:rPr>
                <w:sz w:val="22"/>
                <w:szCs w:val="22"/>
              </w:rPr>
              <w:t>y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.</w:t>
            </w:r>
            <w:r>
              <w:rPr>
                <w:sz w:val="22"/>
                <w:szCs w:val="22"/>
              </w:rPr>
              <w:t>”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</w:tbl>
    <w:p w:rsidR="0009563F" w:rsidRDefault="0009563F">
      <w:pPr>
        <w:spacing w:before="5" w:line="100" w:lineRule="exact"/>
        <w:rPr>
          <w:sz w:val="11"/>
          <w:szCs w:val="11"/>
        </w:rPr>
      </w:pPr>
    </w:p>
    <w:p w:rsidR="0009563F" w:rsidRDefault="0009563F">
      <w:pPr>
        <w:spacing w:line="200" w:lineRule="exact"/>
      </w:pPr>
    </w:p>
    <w:tbl>
      <w:tblPr>
        <w:tblW w:w="0" w:type="auto"/>
        <w:tblInd w:w="30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62</w:t>
            </w:r>
          </w:p>
        </w:tc>
      </w:tr>
      <w:tr w:rsidR="00B43AA3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79"/>
          <w:pgSz w:w="16840" w:h="11920" w:orient="landscape"/>
          <w:pgMar w:top="1080" w:right="800" w:bottom="280" w:left="1220" w:header="0" w:footer="0" w:gutter="0"/>
          <w:cols w:space="720"/>
        </w:sectPr>
      </w:pPr>
    </w:p>
    <w:p w:rsidR="0009563F" w:rsidRDefault="00822B19">
      <w:pPr>
        <w:spacing w:before="6" w:line="100" w:lineRule="exact"/>
        <w:rPr>
          <w:sz w:val="10"/>
          <w:szCs w:val="10"/>
        </w:rPr>
      </w:pPr>
      <w:r>
        <w:lastRenderedPageBreak/>
        <w:pict>
          <v:shape id="_x0000_s1428" type="#_x0000_t75" style="position:absolute;margin-left:404.9pt;margin-top:114.5pt;width:386pt;height:58.55pt;z-index:-15332;mso-position-horizontal-relative:page;mso-position-vertical-relative:page">
            <v:imagedata r:id="rId80" o:title=""/>
            <w10:wrap anchorx="page" anchory="page"/>
          </v:shape>
        </w:pict>
      </w: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4"/>
        <w:gridCol w:w="3120"/>
        <w:gridCol w:w="2835"/>
        <w:gridCol w:w="7940"/>
      </w:tblGrid>
      <w:tr w:rsidR="0009563F">
        <w:trPr>
          <w:trHeight w:hRule="exact" w:val="1663"/>
        </w:trPr>
        <w:tc>
          <w:tcPr>
            <w:tcW w:w="7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7.</w:t>
            </w:r>
            <w:r>
              <w:rPr>
                <w:spacing w:val="-7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1</w:t>
            </w:r>
          </w:p>
        </w:tc>
        <w:tc>
          <w:tcPr>
            <w:tcW w:w="31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do 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pos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2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264" w:right="1266"/>
              <w:jc w:val="center"/>
              <w:rPr>
                <w:rFonts w:ascii="SimSun" w:eastAsia="SimSun" w:hAnsi="SimSun" w:cs="SimSun"/>
                <w:sz w:val="22"/>
                <w:szCs w:val="22"/>
              </w:rPr>
            </w:pPr>
            <w:r>
              <w:rPr>
                <w:rFonts w:ascii="SimSun" w:eastAsia="SimSun" w:hAnsi="SimSun" w:cs="SimSun"/>
                <w:position w:val="-2"/>
                <w:sz w:val="22"/>
                <w:szCs w:val="22"/>
              </w:rPr>
              <w:t>一</w:t>
            </w:r>
          </w:p>
        </w:tc>
        <w:tc>
          <w:tcPr>
            <w:tcW w:w="79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20" w:lineRule="exact"/>
              <w:ind w:left="102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</w:t>
            </w:r>
            <w:r>
              <w:rPr>
                <w:spacing w:val="-5"/>
                <w:sz w:val="21"/>
                <w:szCs w:val="21"/>
              </w:rPr>
              <w:t>y</w:t>
            </w:r>
            <w:r>
              <w:rPr>
                <w:spacing w:val="2"/>
                <w:sz w:val="21"/>
                <w:szCs w:val="21"/>
              </w:rPr>
              <w:t>s</w:t>
            </w:r>
            <w:r>
              <w:rPr>
                <w:spacing w:val="-1"/>
                <w:sz w:val="21"/>
                <w:szCs w:val="21"/>
              </w:rPr>
              <w:t>t</w:t>
            </w:r>
            <w:r>
              <w:rPr>
                <w:spacing w:val="2"/>
                <w:sz w:val="21"/>
                <w:szCs w:val="21"/>
              </w:rPr>
              <w:t>e</w:t>
            </w:r>
            <w:r>
              <w:rPr>
                <w:sz w:val="21"/>
                <w:szCs w:val="21"/>
              </w:rPr>
              <w:t>m</w:t>
            </w:r>
            <w:r>
              <w:rPr>
                <w:spacing w:val="-3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d</w:t>
            </w:r>
            <w:r>
              <w:rPr>
                <w:spacing w:val="-1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sp</w:t>
            </w:r>
            <w:r>
              <w:rPr>
                <w:spacing w:val="-2"/>
                <w:sz w:val="21"/>
                <w:szCs w:val="21"/>
              </w:rPr>
              <w:t>l</w:t>
            </w:r>
            <w:r>
              <w:rPr>
                <w:spacing w:val="2"/>
                <w:sz w:val="21"/>
                <w:szCs w:val="21"/>
              </w:rPr>
              <w:t>a</w:t>
            </w:r>
            <w:r>
              <w:rPr>
                <w:spacing w:val="-5"/>
                <w:sz w:val="21"/>
                <w:szCs w:val="21"/>
              </w:rPr>
              <w:t>y</w:t>
            </w:r>
            <w:r>
              <w:rPr>
                <w:sz w:val="21"/>
                <w:szCs w:val="21"/>
              </w:rPr>
              <w:t xml:space="preserve">s </w:t>
            </w:r>
            <w:r>
              <w:rPr>
                <w:spacing w:val="-1"/>
                <w:sz w:val="21"/>
                <w:szCs w:val="21"/>
              </w:rPr>
              <w:t>err</w:t>
            </w:r>
            <w:r>
              <w:rPr>
                <w:sz w:val="21"/>
                <w:szCs w:val="21"/>
              </w:rPr>
              <w:t>or</w:t>
            </w:r>
            <w:r>
              <w:rPr>
                <w:spacing w:val="2"/>
                <w:sz w:val="21"/>
                <w:szCs w:val="21"/>
              </w:rPr>
              <w:t xml:space="preserve"> </w:t>
            </w:r>
            <w:r>
              <w:rPr>
                <w:spacing w:val="-4"/>
                <w:sz w:val="21"/>
                <w:szCs w:val="21"/>
              </w:rPr>
              <w:t>m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-1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s</w:t>
            </w:r>
            <w:r>
              <w:rPr>
                <w:spacing w:val="1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 xml:space="preserve">ge </w:t>
            </w:r>
            <w:r>
              <w:rPr>
                <w:spacing w:val="-2"/>
                <w:sz w:val="21"/>
                <w:szCs w:val="21"/>
              </w:rPr>
              <w:t>“</w:t>
            </w:r>
            <w:r>
              <w:rPr>
                <w:spacing w:val="2"/>
                <w:sz w:val="21"/>
                <w:szCs w:val="21"/>
              </w:rPr>
              <w:t>P</w:t>
            </w:r>
            <w:r>
              <w:rPr>
                <w:sz w:val="21"/>
                <w:szCs w:val="21"/>
              </w:rPr>
              <w:t>os</w:t>
            </w:r>
            <w:r>
              <w:rPr>
                <w:spacing w:val="-2"/>
                <w:sz w:val="21"/>
                <w:szCs w:val="21"/>
              </w:rPr>
              <w:t>i</w:t>
            </w:r>
            <w:r>
              <w:rPr>
                <w:spacing w:val="-1"/>
                <w:sz w:val="21"/>
                <w:szCs w:val="21"/>
              </w:rPr>
              <w:t>ti</w:t>
            </w:r>
            <w:r>
              <w:rPr>
                <w:sz w:val="21"/>
                <w:szCs w:val="21"/>
              </w:rPr>
              <w:t>on ca</w:t>
            </w:r>
            <w:r>
              <w:rPr>
                <w:spacing w:val="-3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>not</w:t>
            </w:r>
            <w:r>
              <w:rPr>
                <w:spacing w:val="-1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be</w:t>
            </w:r>
            <w:r>
              <w:rPr>
                <w:spacing w:val="-2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b</w:t>
            </w:r>
            <w:r>
              <w:rPr>
                <w:spacing w:val="-1"/>
                <w:sz w:val="21"/>
                <w:szCs w:val="21"/>
              </w:rPr>
              <w:t>l</w:t>
            </w:r>
            <w:r>
              <w:rPr>
                <w:sz w:val="21"/>
                <w:szCs w:val="21"/>
              </w:rPr>
              <w:t>an</w:t>
            </w:r>
            <w:r>
              <w:rPr>
                <w:spacing w:val="-3"/>
                <w:sz w:val="21"/>
                <w:szCs w:val="21"/>
              </w:rPr>
              <w:t>k</w:t>
            </w:r>
            <w:r>
              <w:rPr>
                <w:sz w:val="21"/>
                <w:szCs w:val="21"/>
              </w:rPr>
              <w:t>.</w:t>
            </w:r>
            <w:proofErr w:type="gramStart"/>
            <w:r>
              <w:rPr>
                <w:sz w:val="21"/>
                <w:szCs w:val="21"/>
              </w:rPr>
              <w:t>”.</w:t>
            </w:r>
            <w:proofErr w:type="gramEnd"/>
          </w:p>
          <w:p w:rsidR="0009563F" w:rsidRDefault="00822B19">
            <w:pPr>
              <w:spacing w:before="1"/>
              <w:ind w:left="102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</w:t>
            </w:r>
            <w:r>
              <w:rPr>
                <w:spacing w:val="-1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u</w:t>
            </w:r>
            <w:r>
              <w:rPr>
                <w:spacing w:val="-1"/>
                <w:sz w:val="21"/>
                <w:szCs w:val="21"/>
              </w:rPr>
              <w:t>l</w:t>
            </w:r>
            <w:r>
              <w:rPr>
                <w:sz w:val="21"/>
                <w:szCs w:val="21"/>
              </w:rPr>
              <w:t>t</w:t>
            </w:r>
            <w:r>
              <w:rPr>
                <w:spacing w:val="-1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:</w:t>
            </w:r>
          </w:p>
        </w:tc>
      </w:tr>
    </w:tbl>
    <w:p w:rsidR="0009563F" w:rsidRDefault="0009563F">
      <w:pPr>
        <w:spacing w:before="4" w:line="140" w:lineRule="exact"/>
        <w:rPr>
          <w:sz w:val="15"/>
          <w:szCs w:val="15"/>
        </w:r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30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63</w:t>
            </w:r>
          </w:p>
        </w:tc>
      </w:tr>
      <w:tr w:rsidR="00B43AA3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81"/>
          <w:pgSz w:w="16840" w:h="11920" w:orient="landscape"/>
          <w:pgMar w:top="1080" w:right="800" w:bottom="280" w:left="1220" w:header="0" w:footer="0" w:gutter="0"/>
          <w:cols w:space="720"/>
        </w:sectPr>
      </w:pPr>
    </w:p>
    <w:p w:rsidR="0009563F" w:rsidRDefault="00822B19">
      <w:pPr>
        <w:spacing w:before="63" w:line="320" w:lineRule="exact"/>
        <w:ind w:left="218" w:right="428"/>
        <w:jc w:val="both"/>
        <w:rPr>
          <w:sz w:val="28"/>
          <w:szCs w:val="28"/>
        </w:rPr>
      </w:pPr>
      <w:r>
        <w:lastRenderedPageBreak/>
        <w:pict>
          <v:group id="_x0000_s1425" style="position:absolute;left:0;text-align:left;margin-left:297.5pt;margin-top:157.5pt;width:107.5pt;height:77.15pt;z-index:-15331;mso-position-horizontal-relative:page" coordorigin="5950,3150" coordsize="2150,1543">
            <v:shape id="_x0000_s1427" type="#_x0000_t75" style="position:absolute;left:5950;top:3150;width:2150;height:1543">
              <v:imagedata r:id="rId66" o:title=""/>
            </v:shape>
            <v:shape id="_x0000_s1426" style="position:absolute;left:6032;top:4186;width:1950;height:255" coordorigin="6032,4186" coordsize="1950,255" path="m6032,4441r1950,l7982,4186r-1950,l6032,4441xe" filled="f" strokecolor="red" strokeweight="1.5pt">
              <v:path arrowok="t"/>
            </v:shape>
            <w10:wrap anchorx="page"/>
          </v:group>
        </w:pict>
      </w:r>
      <w:proofErr w:type="gramStart"/>
      <w:r>
        <w:rPr>
          <w:b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y</w:t>
      </w:r>
      <w:r>
        <w:rPr>
          <w:b/>
          <w:spacing w:val="-1"/>
          <w:sz w:val="28"/>
          <w:szCs w:val="28"/>
        </w:rPr>
        <w:t>s</w:t>
      </w:r>
      <w:r>
        <w:rPr>
          <w:b/>
          <w:sz w:val="28"/>
          <w:szCs w:val="28"/>
        </w:rPr>
        <w:t xml:space="preserve">tem  </w:t>
      </w:r>
      <w:r>
        <w:rPr>
          <w:b/>
          <w:spacing w:val="-26"/>
          <w:sz w:val="28"/>
          <w:szCs w:val="28"/>
        </w:rPr>
        <w:t>T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t</w:t>
      </w:r>
      <w:proofErr w:type="gramEnd"/>
      <w:r>
        <w:rPr>
          <w:b/>
          <w:sz w:val="28"/>
          <w:szCs w:val="28"/>
        </w:rPr>
        <w:t xml:space="preserve"> </w:t>
      </w:r>
      <w:r>
        <w:rPr>
          <w:b/>
          <w:spacing w:val="3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Ca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 xml:space="preserve">e 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>(ST</w:t>
      </w:r>
      <w:r>
        <w:rPr>
          <w:b/>
          <w:spacing w:val="1"/>
          <w:sz w:val="28"/>
          <w:szCs w:val="28"/>
        </w:rPr>
        <w:t>C</w:t>
      </w:r>
      <w:r>
        <w:rPr>
          <w:b/>
          <w:sz w:val="28"/>
          <w:szCs w:val="28"/>
        </w:rPr>
        <w:t>-</w:t>
      </w:r>
      <w:r>
        <w:rPr>
          <w:b/>
          <w:spacing w:val="-1"/>
          <w:sz w:val="28"/>
          <w:szCs w:val="28"/>
        </w:rPr>
        <w:t>1</w:t>
      </w:r>
      <w:r>
        <w:rPr>
          <w:b/>
          <w:spacing w:val="1"/>
          <w:sz w:val="28"/>
          <w:szCs w:val="28"/>
        </w:rPr>
        <w:t>0</w:t>
      </w:r>
      <w:r>
        <w:rPr>
          <w:b/>
          <w:sz w:val="28"/>
          <w:szCs w:val="28"/>
        </w:rPr>
        <w:t xml:space="preserve">): 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d</w:t>
      </w:r>
      <w:r>
        <w:rPr>
          <w:b/>
          <w:spacing w:val="-4"/>
          <w:sz w:val="28"/>
          <w:szCs w:val="28"/>
        </w:rPr>
        <w:t>m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is</w:t>
      </w:r>
      <w:r>
        <w:rPr>
          <w:b/>
          <w:spacing w:val="-2"/>
          <w:sz w:val="28"/>
          <w:szCs w:val="28"/>
        </w:rPr>
        <w:t>t</w:t>
      </w:r>
      <w:r>
        <w:rPr>
          <w:b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2"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o</w:t>
      </w:r>
      <w:r>
        <w:rPr>
          <w:b/>
          <w:spacing w:val="-2"/>
          <w:sz w:val="28"/>
          <w:szCs w:val="28"/>
        </w:rPr>
        <w:t>r</w:t>
      </w:r>
      <w:r>
        <w:rPr>
          <w:b/>
          <w:sz w:val="28"/>
          <w:szCs w:val="28"/>
        </w:rPr>
        <w:t xml:space="preserve">s </w:t>
      </w:r>
      <w:r>
        <w:rPr>
          <w:b/>
          <w:spacing w:val="4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 xml:space="preserve">n 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>upd</w:t>
      </w:r>
      <w:r>
        <w:rPr>
          <w:b/>
          <w:spacing w:val="-2"/>
          <w:sz w:val="28"/>
          <w:szCs w:val="28"/>
        </w:rPr>
        <w:t>a</w:t>
      </w:r>
      <w:r>
        <w:rPr>
          <w:b/>
          <w:sz w:val="28"/>
          <w:szCs w:val="28"/>
        </w:rPr>
        <w:t xml:space="preserve">te </w:t>
      </w:r>
      <w:r>
        <w:rPr>
          <w:b/>
          <w:spacing w:val="4"/>
          <w:sz w:val="28"/>
          <w:szCs w:val="28"/>
        </w:rPr>
        <w:t xml:space="preserve"> </w:t>
      </w:r>
      <w:r>
        <w:rPr>
          <w:b/>
          <w:sz w:val="28"/>
          <w:szCs w:val="28"/>
        </w:rPr>
        <w:t>u</w:t>
      </w:r>
      <w:r>
        <w:rPr>
          <w:b/>
          <w:spacing w:val="-1"/>
          <w:sz w:val="28"/>
          <w:szCs w:val="28"/>
        </w:rPr>
        <w:t>s</w:t>
      </w:r>
      <w:r>
        <w:rPr>
          <w:b/>
          <w:sz w:val="28"/>
          <w:szCs w:val="28"/>
        </w:rPr>
        <w:t>e</w:t>
      </w:r>
      <w:r>
        <w:rPr>
          <w:b/>
          <w:spacing w:val="2"/>
          <w:sz w:val="28"/>
          <w:szCs w:val="28"/>
        </w:rPr>
        <w:t>r</w:t>
      </w:r>
      <w:r>
        <w:rPr>
          <w:b/>
          <w:spacing w:val="-12"/>
          <w:sz w:val="28"/>
          <w:szCs w:val="28"/>
        </w:rPr>
        <w:t>’</w:t>
      </w:r>
      <w:r>
        <w:rPr>
          <w:b/>
          <w:sz w:val="28"/>
          <w:szCs w:val="28"/>
        </w:rPr>
        <w:t>s p</w:t>
      </w:r>
      <w:r>
        <w:rPr>
          <w:b/>
          <w:spacing w:val="-5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o</w:t>
      </w:r>
      <w:r>
        <w:rPr>
          <w:b/>
          <w:spacing w:val="-2"/>
          <w:sz w:val="28"/>
          <w:szCs w:val="28"/>
        </w:rPr>
        <w:t>f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l</w:t>
      </w:r>
      <w:r>
        <w:rPr>
          <w:b/>
          <w:sz w:val="28"/>
          <w:szCs w:val="28"/>
        </w:rPr>
        <w:t>es</w:t>
      </w:r>
      <w:r>
        <w:rPr>
          <w:b/>
          <w:spacing w:val="1"/>
          <w:sz w:val="28"/>
          <w:szCs w:val="28"/>
        </w:rPr>
        <w:t xml:space="preserve"> o</w:t>
      </w:r>
      <w:r>
        <w:rPr>
          <w:b/>
          <w:sz w:val="28"/>
          <w:szCs w:val="28"/>
        </w:rPr>
        <w:t>n</w:t>
      </w:r>
      <w:r>
        <w:rPr>
          <w:b/>
          <w:spacing w:val="2"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the </w:t>
      </w:r>
      <w:r>
        <w:rPr>
          <w:b/>
          <w:spacing w:val="-1"/>
          <w:sz w:val="28"/>
          <w:szCs w:val="28"/>
        </w:rPr>
        <w:t>w</w:t>
      </w:r>
      <w:r>
        <w:rPr>
          <w:b/>
          <w:sz w:val="28"/>
          <w:szCs w:val="28"/>
        </w:rPr>
        <w:t>eb</w:t>
      </w:r>
      <w:r>
        <w:rPr>
          <w:b/>
          <w:spacing w:val="2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p</w:t>
      </w:r>
      <w:r>
        <w:rPr>
          <w:b/>
          <w:spacing w:val="-3"/>
          <w:sz w:val="28"/>
          <w:szCs w:val="28"/>
        </w:rPr>
        <w:t>p</w:t>
      </w:r>
      <w:r>
        <w:rPr>
          <w:b/>
          <w:spacing w:val="1"/>
          <w:sz w:val="28"/>
          <w:szCs w:val="28"/>
        </w:rPr>
        <w:t>l</w:t>
      </w:r>
      <w:r>
        <w:rPr>
          <w:b/>
          <w:spacing w:val="-1"/>
          <w:sz w:val="28"/>
          <w:szCs w:val="28"/>
        </w:rPr>
        <w:t>i</w:t>
      </w:r>
      <w:r>
        <w:rPr>
          <w:b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2"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n</w:t>
      </w:r>
      <w:r>
        <w:rPr>
          <w:b/>
          <w:spacing w:val="5"/>
          <w:sz w:val="28"/>
          <w:szCs w:val="28"/>
        </w:rPr>
        <w:t xml:space="preserve"> </w:t>
      </w:r>
      <w:r>
        <w:rPr>
          <w:b/>
          <w:spacing w:val="-3"/>
          <w:sz w:val="28"/>
          <w:szCs w:val="28"/>
        </w:rPr>
        <w:t>b</w:t>
      </w:r>
      <w:r>
        <w:rPr>
          <w:b/>
          <w:sz w:val="28"/>
          <w:szCs w:val="28"/>
        </w:rPr>
        <w:t>y</w:t>
      </w:r>
      <w:r>
        <w:rPr>
          <w:b/>
          <w:spacing w:val="1"/>
          <w:sz w:val="28"/>
          <w:szCs w:val="28"/>
        </w:rPr>
        <w:t xml:space="preserve"> i</w:t>
      </w:r>
      <w:r>
        <w:rPr>
          <w:b/>
          <w:sz w:val="28"/>
          <w:szCs w:val="28"/>
        </w:rPr>
        <w:t>nput</w:t>
      </w:r>
      <w:r>
        <w:rPr>
          <w:b/>
          <w:spacing w:val="-3"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3"/>
          <w:sz w:val="28"/>
          <w:szCs w:val="28"/>
        </w:rPr>
        <w:t>n</w:t>
      </w:r>
      <w:r>
        <w:rPr>
          <w:b/>
          <w:sz w:val="28"/>
          <w:szCs w:val="28"/>
        </w:rPr>
        <w:t>g</w:t>
      </w:r>
      <w:r>
        <w:rPr>
          <w:b/>
          <w:spacing w:val="3"/>
          <w:sz w:val="28"/>
          <w:szCs w:val="28"/>
        </w:rPr>
        <w:t xml:space="preserve"> </w:t>
      </w:r>
      <w:r>
        <w:rPr>
          <w:b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e,</w:t>
      </w:r>
      <w:r>
        <w:rPr>
          <w:b/>
          <w:spacing w:val="4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ur</w:t>
      </w:r>
      <w:r>
        <w:rPr>
          <w:b/>
          <w:spacing w:val="-3"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e, u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er</w:t>
      </w:r>
      <w:r>
        <w:rPr>
          <w:b/>
          <w:spacing w:val="-2"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e,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z w:val="28"/>
          <w:szCs w:val="28"/>
        </w:rPr>
        <w:t>p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ss</w:t>
      </w:r>
      <w:r>
        <w:rPr>
          <w:b/>
          <w:spacing w:val="1"/>
          <w:sz w:val="28"/>
          <w:szCs w:val="28"/>
        </w:rPr>
        <w:t>wo</w:t>
      </w:r>
      <w:r>
        <w:rPr>
          <w:b/>
          <w:sz w:val="28"/>
          <w:szCs w:val="28"/>
        </w:rPr>
        <w:t>r</w:t>
      </w:r>
      <w:r>
        <w:rPr>
          <w:b/>
          <w:spacing w:val="-3"/>
          <w:sz w:val="28"/>
          <w:szCs w:val="28"/>
        </w:rPr>
        <w:t>d</w:t>
      </w:r>
      <w:r>
        <w:rPr>
          <w:b/>
          <w:sz w:val="28"/>
          <w:szCs w:val="28"/>
        </w:rPr>
        <w:t>,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nf</w:t>
      </w:r>
      <w:r>
        <w:rPr>
          <w:b/>
          <w:spacing w:val="-1"/>
          <w:sz w:val="28"/>
          <w:szCs w:val="28"/>
        </w:rPr>
        <w:t>i</w:t>
      </w:r>
      <w:r>
        <w:rPr>
          <w:b/>
          <w:sz w:val="28"/>
          <w:szCs w:val="28"/>
        </w:rPr>
        <w:t>r</w:t>
      </w:r>
      <w:r>
        <w:rPr>
          <w:b/>
          <w:spacing w:val="-1"/>
          <w:sz w:val="28"/>
          <w:szCs w:val="28"/>
        </w:rPr>
        <w:t>m</w:t>
      </w:r>
      <w:r>
        <w:rPr>
          <w:b/>
          <w:sz w:val="28"/>
          <w:szCs w:val="28"/>
        </w:rPr>
        <w:t>-p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ss</w:t>
      </w:r>
      <w:r>
        <w:rPr>
          <w:b/>
          <w:spacing w:val="1"/>
          <w:sz w:val="28"/>
          <w:szCs w:val="28"/>
        </w:rPr>
        <w:t>wo</w:t>
      </w:r>
      <w:r>
        <w:rPr>
          <w:b/>
          <w:sz w:val="28"/>
          <w:szCs w:val="28"/>
        </w:rPr>
        <w:t>rd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nd p</w:t>
      </w:r>
      <w:r>
        <w:rPr>
          <w:b/>
          <w:spacing w:val="-1"/>
          <w:sz w:val="28"/>
          <w:szCs w:val="28"/>
        </w:rPr>
        <w:t>os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o</w:t>
      </w:r>
      <w:r>
        <w:rPr>
          <w:b/>
          <w:spacing w:val="2"/>
          <w:sz w:val="28"/>
          <w:szCs w:val="28"/>
        </w:rPr>
        <w:t>n</w:t>
      </w:r>
      <w:r>
        <w:rPr>
          <w:b/>
          <w:sz w:val="28"/>
          <w:szCs w:val="28"/>
        </w:rPr>
        <w:t>.</w:t>
      </w:r>
    </w:p>
    <w:p w:rsidR="0009563F" w:rsidRDefault="0009563F">
      <w:pPr>
        <w:spacing w:before="7" w:line="100" w:lineRule="exact"/>
        <w:rPr>
          <w:sz w:val="10"/>
          <w:szCs w:val="10"/>
        </w:rPr>
      </w:pPr>
    </w:p>
    <w:p w:rsidR="0009563F" w:rsidRDefault="0009563F">
      <w:pPr>
        <w:spacing w:line="200" w:lineRule="exact"/>
      </w:pP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1"/>
        <w:gridCol w:w="6887"/>
      </w:tblGrid>
      <w:tr w:rsidR="0009563F">
        <w:trPr>
          <w:trHeight w:hRule="exact" w:val="516"/>
        </w:trPr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3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3"/>
                <w:sz w:val="22"/>
                <w:szCs w:val="22"/>
              </w:rPr>
              <w:t>p</w:t>
            </w:r>
            <w:r>
              <w:rPr>
                <w:b/>
                <w:spacing w:val="1"/>
                <w:sz w:val="22"/>
                <w:szCs w:val="22"/>
              </w:rPr>
              <w:t>ti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7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28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7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2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25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2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27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UR</w:t>
            </w:r>
            <w:r>
              <w:rPr>
                <w:spacing w:val="2"/>
                <w:sz w:val="22"/>
                <w:szCs w:val="22"/>
              </w:rPr>
              <w:t>S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10.</w:t>
            </w:r>
            <w:r>
              <w:rPr>
                <w:spacing w:val="27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2"/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3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</w:t>
            </w:r>
            <w:r>
              <w:rPr>
                <w:spacing w:val="2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up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8"/>
                <w:sz w:val="22"/>
                <w:szCs w:val="22"/>
              </w:rPr>
              <w:t>r</w:t>
            </w:r>
            <w:r>
              <w:rPr>
                <w:spacing w:val="-13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</w:t>
            </w:r>
            <w:proofErr w:type="gramEnd"/>
            <w:r>
              <w:rPr>
                <w:sz w:val="22"/>
                <w:szCs w:val="22"/>
              </w:rPr>
              <w:t xml:space="preserve"> p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w</w:t>
            </w:r>
            <w:r>
              <w:rPr>
                <w:spacing w:val="-3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b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pp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on.</w:t>
            </w:r>
          </w:p>
        </w:tc>
      </w:tr>
      <w:tr w:rsidR="0009563F">
        <w:trPr>
          <w:trHeight w:hRule="exact" w:val="516"/>
        </w:trPr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6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equi</w:t>
            </w:r>
            <w:r>
              <w:rPr>
                <w:b/>
                <w:spacing w:val="-1"/>
                <w:sz w:val="22"/>
                <w:szCs w:val="22"/>
              </w:rPr>
              <w:t>s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 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er</w:t>
            </w:r>
            <w:r>
              <w:rPr>
                <w:spacing w:val="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cc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be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e.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sh</w:t>
            </w:r>
            <w:r>
              <w:rPr>
                <w:spacing w:val="1"/>
                <w:sz w:val="22"/>
                <w:szCs w:val="22"/>
              </w:rPr>
              <w:t>al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ay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an</w:t>
            </w:r>
            <w:proofErr w:type="gramEnd"/>
            <w:r>
              <w:rPr>
                <w:sz w:val="22"/>
                <w:szCs w:val="22"/>
              </w:rPr>
              <w:t xml:space="preserve"> ad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ho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e.</w:t>
            </w:r>
          </w:p>
        </w:tc>
      </w:tr>
      <w:tr w:rsidR="0009563F">
        <w:trPr>
          <w:trHeight w:hRule="exact" w:val="516"/>
        </w:trPr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epa</w:t>
            </w:r>
            <w:r>
              <w:rPr>
                <w:b/>
                <w:spacing w:val="-7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a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a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28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3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3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3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and</w:t>
            </w:r>
            <w:r>
              <w:rPr>
                <w:spacing w:val="3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up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27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ch</w:t>
            </w:r>
            <w:r>
              <w:rPr>
                <w:spacing w:val="3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 xml:space="preserve">,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e, u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e, pas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d, c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irm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 and 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n.</w:t>
            </w:r>
          </w:p>
        </w:tc>
      </w:tr>
      <w:tr w:rsidR="0009563F">
        <w:trPr>
          <w:trHeight w:hRule="exact" w:val="2943"/>
        </w:trPr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pacing w:val="-10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eps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</w:t>
            </w:r>
            <w:r>
              <w:rPr>
                <w:spacing w:val="-1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s</w:t>
            </w:r>
            <w:r>
              <w:rPr>
                <w:spacing w:val="1"/>
                <w:sz w:val="22"/>
                <w:szCs w:val="22"/>
              </w:rPr>
              <w:t>el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</w:t>
            </w:r>
            <w:r>
              <w:rPr>
                <w:spacing w:val="-2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 xml:space="preserve"> 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” bu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 o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enu box.</w:t>
            </w:r>
          </w:p>
          <w:p w:rsidR="0009563F" w:rsidRDefault="0009563F">
            <w:pPr>
              <w:spacing w:before="5" w:line="180" w:lineRule="exact"/>
              <w:rPr>
                <w:sz w:val="19"/>
                <w:szCs w:val="19"/>
              </w:rPr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822B19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</w:t>
            </w:r>
            <w:r>
              <w:rPr>
                <w:spacing w:val="-1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s</w:t>
            </w:r>
            <w:r>
              <w:rPr>
                <w:spacing w:val="1"/>
                <w:sz w:val="22"/>
                <w:szCs w:val="22"/>
              </w:rPr>
              <w:t>el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“Upd</w:t>
            </w:r>
            <w:r>
              <w:rPr>
                <w:spacing w:val="-3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e”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3"/>
                <w:sz w:val="22"/>
                <w:szCs w:val="22"/>
              </w:rPr>
              <w:t>(</w:t>
            </w:r>
            <w:r>
              <w:pict>
                <v:shape id="_x0000_i1026" type="#_x0000_t75" style="width:19.2pt;height:16.8pt">
                  <v:imagedata r:id="rId29" o:title=""/>
                </v:shape>
              </w:pict>
            </w:r>
            <w:r>
              <w:rPr>
                <w:sz w:val="22"/>
                <w:szCs w:val="22"/>
              </w:rPr>
              <w:t>)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o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n of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nput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new in</w:t>
            </w:r>
            <w:r>
              <w:rPr>
                <w:spacing w:val="-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 up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upd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.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4.</w:t>
            </w:r>
            <w:r>
              <w:rPr>
                <w:spacing w:val="-1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s</w:t>
            </w:r>
            <w:r>
              <w:rPr>
                <w:spacing w:val="1"/>
                <w:sz w:val="22"/>
                <w:szCs w:val="22"/>
              </w:rPr>
              <w:t>el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“Upd</w:t>
            </w:r>
            <w:r>
              <w:rPr>
                <w:spacing w:val="-3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te</w:t>
            </w:r>
            <w:r>
              <w:rPr>
                <w:sz w:val="22"/>
                <w:szCs w:val="22"/>
              </w:rPr>
              <w:t>”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on.</w:t>
            </w:r>
          </w:p>
        </w:tc>
      </w:tr>
    </w:tbl>
    <w:p w:rsidR="0009563F" w:rsidRDefault="0009563F">
      <w:pPr>
        <w:spacing w:before="7" w:line="140" w:lineRule="exact"/>
        <w:rPr>
          <w:sz w:val="15"/>
          <w:szCs w:val="15"/>
        </w:r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2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64</w:t>
            </w:r>
          </w:p>
        </w:tc>
      </w:tr>
      <w:tr w:rsidR="00B43AA3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82"/>
          <w:pgSz w:w="11920" w:h="16840"/>
          <w:pgMar w:top="1540" w:right="1320" w:bottom="280" w:left="1580" w:header="0" w:footer="0" w:gutter="0"/>
          <w:cols w:space="720"/>
        </w:sect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5" w:line="280" w:lineRule="exact"/>
        <w:rPr>
          <w:sz w:val="28"/>
          <w:szCs w:val="28"/>
        </w:rPr>
      </w:pPr>
    </w:p>
    <w:p w:rsidR="0009563F" w:rsidRDefault="00822B19">
      <w:pPr>
        <w:spacing w:before="24"/>
        <w:ind w:left="220"/>
        <w:rPr>
          <w:sz w:val="28"/>
          <w:szCs w:val="28"/>
        </w:rPr>
      </w:pPr>
      <w:r>
        <w:pict>
          <v:shape id="_x0000_s1423" type="#_x0000_t75" style="position:absolute;left:0;text-align:left;margin-left:404.9pt;margin-top:159.6pt;width:351.35pt;height:180.85pt;z-index:-15330;mso-position-horizontal-relative:page;mso-position-vertical-relative:page">
            <v:imagedata r:id="rId83" o:title=""/>
            <w10:wrap anchorx="page" anchory="page"/>
          </v:shape>
        </w:pict>
      </w:r>
      <w:r>
        <w:pict>
          <v:shape id="_x0000_s1422" type="#_x0000_t75" style="position:absolute;left:0;text-align:left;margin-left:404.9pt;margin-top:366.25pt;width:386pt;height:45.7pt;z-index:-15329;mso-position-horizontal-relative:page;mso-position-vertical-relative:page">
            <v:imagedata r:id="rId69" o:title=""/>
            <w10:wrap anchorx="page" anchory="page"/>
          </v:shape>
        </w:pict>
      </w:r>
      <w:r>
        <w:rPr>
          <w:b/>
          <w:spacing w:val="-26"/>
          <w:sz w:val="28"/>
          <w:szCs w:val="28"/>
        </w:rPr>
        <w:t>T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 xml:space="preserve">t </w:t>
      </w:r>
      <w:r>
        <w:rPr>
          <w:b/>
          <w:spacing w:val="-3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as</w:t>
      </w:r>
      <w:r>
        <w:rPr>
          <w:b/>
          <w:spacing w:val="-2"/>
          <w:sz w:val="28"/>
          <w:szCs w:val="28"/>
        </w:rPr>
        <w:t>e</w:t>
      </w:r>
      <w:r>
        <w:rPr>
          <w:b/>
          <w:sz w:val="28"/>
          <w:szCs w:val="28"/>
        </w:rPr>
        <w:t>s</w:t>
      </w: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3103"/>
        <w:gridCol w:w="2835"/>
        <w:gridCol w:w="7940"/>
      </w:tblGrid>
      <w:tr w:rsidR="0009563F">
        <w:trPr>
          <w:trHeight w:hRule="exact" w:val="269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ID</w:t>
            </w:r>
          </w:p>
        </w:tc>
        <w:tc>
          <w:tcPr>
            <w:tcW w:w="31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2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79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9563F">
        <w:trPr>
          <w:trHeight w:hRule="exact" w:val="4422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8.1</w:t>
            </w:r>
          </w:p>
        </w:tc>
        <w:tc>
          <w:tcPr>
            <w:tcW w:w="31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ew</w:t>
            </w:r>
          </w:p>
          <w:p w:rsidR="0009563F" w:rsidRDefault="00822B19">
            <w:pPr>
              <w:spacing w:before="3" w:line="240" w:lineRule="exact"/>
              <w:ind w:left="102" w:right="128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 u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t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on.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3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ect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po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and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and s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</w:p>
          <w:p w:rsidR="0009563F" w:rsidRDefault="00822B19">
            <w:pPr>
              <w:spacing w:line="240" w:lineRule="exact"/>
              <w:ind w:left="102" w:right="54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En</w:t>
            </w:r>
            <w:r>
              <w:rPr>
                <w:spacing w:val="-3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 xml:space="preserve">sh 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ua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and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nput 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e, pas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d, and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d2.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p.</w:t>
            </w:r>
          </w:p>
        </w:tc>
        <w:tc>
          <w:tcPr>
            <w:tcW w:w="2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5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-1"/>
                <w:sz w:val="22"/>
                <w:szCs w:val="22"/>
              </w:rPr>
              <w:t>“</w:t>
            </w: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”</w:t>
            </w:r>
          </w:p>
          <w:p w:rsidR="0009563F" w:rsidRDefault="00822B19">
            <w:pPr>
              <w:spacing w:before="1" w:line="240" w:lineRule="exact"/>
              <w:ind w:left="102" w:right="92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2"/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”, 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-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1234</w:t>
            </w:r>
            <w:r>
              <w:rPr>
                <w:spacing w:val="-2"/>
                <w:sz w:val="22"/>
                <w:szCs w:val="22"/>
              </w:rPr>
              <w:t>”</w:t>
            </w:r>
            <w:r>
              <w:rPr>
                <w:sz w:val="22"/>
                <w:szCs w:val="22"/>
              </w:rPr>
              <w:t>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d2 =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123</w:t>
            </w:r>
            <w:r>
              <w:rPr>
                <w:spacing w:val="-2"/>
                <w:sz w:val="22"/>
                <w:szCs w:val="22"/>
              </w:rPr>
              <w:t>4</w:t>
            </w:r>
            <w:r>
              <w:rPr>
                <w:sz w:val="22"/>
                <w:szCs w:val="22"/>
              </w:rPr>
              <w:t>”</w:t>
            </w:r>
          </w:p>
          <w:p w:rsidR="0009563F" w:rsidRDefault="00822B19">
            <w:pPr>
              <w:spacing w:before="2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3</w:t>
            </w:r>
          </w:p>
        </w:tc>
        <w:tc>
          <w:tcPr>
            <w:tcW w:w="79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60" w:lineRule="exact"/>
              <w:ind w:left="102"/>
              <w:rPr>
                <w:sz w:val="24"/>
                <w:szCs w:val="24"/>
              </w:rPr>
            </w:pPr>
            <w:r>
              <w:rPr>
                <w:spacing w:val="3"/>
                <w:sz w:val="24"/>
                <w:szCs w:val="24"/>
              </w:rPr>
              <w:t>S</w:t>
            </w:r>
            <w:r>
              <w:rPr>
                <w:spacing w:val="-5"/>
                <w:sz w:val="24"/>
                <w:szCs w:val="24"/>
              </w:rPr>
              <w:t>y</w:t>
            </w:r>
            <w:r>
              <w:rPr>
                <w:sz w:val="24"/>
                <w:szCs w:val="24"/>
              </w:rPr>
              <w:t>stem sav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s the u</w:t>
            </w:r>
            <w:r>
              <w:rPr>
                <w:spacing w:val="2"/>
                <w:sz w:val="24"/>
                <w:szCs w:val="24"/>
              </w:rPr>
              <w:t>s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r</w:t>
            </w:r>
            <w:r>
              <w:rPr>
                <w:spacing w:val="-1"/>
                <w:sz w:val="24"/>
                <w:szCs w:val="24"/>
              </w:rPr>
              <w:t>’</w:t>
            </w:r>
            <w:r>
              <w:rPr>
                <w:sz w:val="24"/>
                <w:szCs w:val="24"/>
              </w:rPr>
              <w:t xml:space="preserve">s </w:t>
            </w:r>
            <w:r>
              <w:rPr>
                <w:spacing w:val="3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nfo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 xml:space="preserve">mation </w:t>
            </w:r>
            <w:r>
              <w:rPr>
                <w:spacing w:val="1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o the d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tab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pacing w:val="2"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e</w:t>
            </w:r>
            <w:r>
              <w:rPr>
                <w:spacing w:val="-1"/>
                <w:sz w:val="24"/>
                <w:szCs w:val="24"/>
              </w:rPr>
              <w:t xml:space="preserve"> a</w:t>
            </w:r>
            <w:r>
              <w:rPr>
                <w:sz w:val="24"/>
                <w:szCs w:val="24"/>
              </w:rPr>
              <w:t xml:space="preserve">nd 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lso d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spl</w:t>
            </w:r>
            <w:r>
              <w:rPr>
                <w:spacing w:val="4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y</w:t>
            </w:r>
            <w:r>
              <w:rPr>
                <w:spacing w:val="-5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the</w:t>
            </w:r>
          </w:p>
          <w:p w:rsidR="0009563F" w:rsidRDefault="00822B19">
            <w:pPr>
              <w:ind w:left="102"/>
              <w:rPr>
                <w:sz w:val="21"/>
                <w:szCs w:val="21"/>
              </w:rPr>
            </w:pPr>
            <w:proofErr w:type="gramStart"/>
            <w:r>
              <w:rPr>
                <w:sz w:val="24"/>
                <w:szCs w:val="24"/>
              </w:rPr>
              <w:t>p</w:t>
            </w:r>
            <w:r>
              <w:rPr>
                <w:spacing w:val="-1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t</w:t>
            </w:r>
            <w:r>
              <w:rPr>
                <w:spacing w:val="1"/>
                <w:sz w:val="24"/>
                <w:szCs w:val="24"/>
              </w:rPr>
              <w:t>i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nt’s</w:t>
            </w:r>
            <w:proofErr w:type="gramEnd"/>
            <w:r>
              <w:rPr>
                <w:sz w:val="24"/>
                <w:szCs w:val="24"/>
              </w:rPr>
              <w:t xml:space="preserve"> p</w:t>
            </w:r>
            <w:r>
              <w:rPr>
                <w:spacing w:val="-1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ofil</w:t>
            </w:r>
            <w:r>
              <w:rPr>
                <w:spacing w:val="-1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.</w:t>
            </w:r>
            <w:r>
              <w:rPr>
                <w:spacing w:val="1"/>
                <w:sz w:val="24"/>
                <w:szCs w:val="24"/>
              </w:rPr>
              <w:t xml:space="preserve"> </w:t>
            </w:r>
            <w:r>
              <w:rPr>
                <w:sz w:val="21"/>
                <w:szCs w:val="21"/>
              </w:rPr>
              <w:t>Re</w:t>
            </w:r>
            <w:r>
              <w:rPr>
                <w:spacing w:val="-1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u</w:t>
            </w:r>
            <w:r>
              <w:rPr>
                <w:spacing w:val="-1"/>
                <w:sz w:val="21"/>
                <w:szCs w:val="21"/>
              </w:rPr>
              <w:t>l</w:t>
            </w:r>
            <w:r>
              <w:rPr>
                <w:sz w:val="21"/>
                <w:szCs w:val="21"/>
              </w:rPr>
              <w:t>t</w:t>
            </w:r>
            <w:r>
              <w:rPr>
                <w:spacing w:val="-1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:</w:t>
            </w:r>
          </w:p>
        </w:tc>
      </w:tr>
      <w:tr w:rsidR="0009563F">
        <w:trPr>
          <w:trHeight w:hRule="exact" w:val="2192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8.2</w:t>
            </w:r>
          </w:p>
        </w:tc>
        <w:tc>
          <w:tcPr>
            <w:tcW w:w="31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 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do 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pu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2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264" w:right="1266"/>
              <w:jc w:val="center"/>
              <w:rPr>
                <w:rFonts w:ascii="SimSun" w:eastAsia="SimSun" w:hAnsi="SimSun" w:cs="SimSun"/>
                <w:sz w:val="22"/>
                <w:szCs w:val="22"/>
              </w:rPr>
            </w:pPr>
            <w:r>
              <w:rPr>
                <w:rFonts w:ascii="SimSun" w:eastAsia="SimSun" w:hAnsi="SimSun" w:cs="SimSun"/>
                <w:position w:val="-2"/>
                <w:sz w:val="22"/>
                <w:szCs w:val="22"/>
              </w:rPr>
              <w:t>一</w:t>
            </w:r>
          </w:p>
        </w:tc>
        <w:tc>
          <w:tcPr>
            <w:tcW w:w="79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cannot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 b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before="9" w:line="200" w:lineRule="exact"/>
      </w:pPr>
    </w:p>
    <w:tbl>
      <w:tblPr>
        <w:tblW w:w="0" w:type="auto"/>
        <w:tblInd w:w="30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65</w:t>
            </w:r>
          </w:p>
        </w:tc>
      </w:tr>
      <w:tr w:rsidR="00B43AA3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84"/>
          <w:pgSz w:w="16840" w:h="11920" w:orient="landscape"/>
          <w:pgMar w:top="1080" w:right="800" w:bottom="280" w:left="1220" w:header="0" w:footer="0" w:gutter="0"/>
          <w:cols w:space="720"/>
        </w:sectPr>
      </w:pPr>
    </w:p>
    <w:p w:rsidR="0009563F" w:rsidRDefault="00822B19">
      <w:pPr>
        <w:spacing w:before="6" w:line="100" w:lineRule="exact"/>
        <w:rPr>
          <w:sz w:val="10"/>
          <w:szCs w:val="10"/>
        </w:rPr>
      </w:pPr>
      <w:r>
        <w:lastRenderedPageBreak/>
        <w:pict>
          <v:shape id="_x0000_s1421" type="#_x0000_t75" style="position:absolute;margin-left:405.25pt;margin-top:377.15pt;width:385.3pt;height:47.3pt;z-index:-15325;mso-position-horizontal-relative:page;mso-position-vertical-relative:page">
            <v:imagedata r:id="rId71" o:title=""/>
            <w10:wrap anchorx="page" anchory="page"/>
          </v:shape>
        </w:pict>
      </w:r>
      <w:r>
        <w:pict>
          <v:shape id="_x0000_s1420" type="#_x0000_t75" style="position:absolute;margin-left:404.9pt;margin-top:284.05pt;width:386.5pt;height:54.7pt;z-index:-15326;mso-position-horizontal-relative:page;mso-position-vertical-relative:page">
            <v:imagedata r:id="rId72" o:title=""/>
            <w10:wrap anchorx="page" anchory="page"/>
          </v:shape>
        </w:pict>
      </w:r>
      <w:r>
        <w:pict>
          <v:shape id="_x0000_s1419" type="#_x0000_t75" style="position:absolute;margin-left:404.9pt;margin-top:200.4pt;width:386pt;height:45.1pt;z-index:-15327;mso-position-horizontal-relative:page;mso-position-vertical-relative:page">
            <v:imagedata r:id="rId73" o:title=""/>
            <w10:wrap anchorx="page" anchory="page"/>
          </v:shape>
        </w:pict>
      </w:r>
      <w:r>
        <w:pict>
          <v:shape id="_x0000_s1418" type="#_x0000_t75" style="position:absolute;margin-left:404.9pt;margin-top:115.1pt;width:387.95pt;height:48pt;z-index:-15328;mso-position-horizontal-relative:page;mso-position-vertical-relative:page">
            <v:imagedata r:id="rId20" o:title=""/>
            <w10:wrap anchorx="page" anchory="page"/>
          </v:shape>
        </w:pict>
      </w: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3103"/>
        <w:gridCol w:w="2835"/>
        <w:gridCol w:w="7940"/>
      </w:tblGrid>
      <w:tr w:rsidR="0009563F">
        <w:trPr>
          <w:trHeight w:hRule="exact" w:val="1704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8.3</w:t>
            </w:r>
          </w:p>
        </w:tc>
        <w:tc>
          <w:tcPr>
            <w:tcW w:w="31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 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do 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pu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2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264" w:right="1266"/>
              <w:jc w:val="center"/>
              <w:rPr>
                <w:rFonts w:ascii="SimSun" w:eastAsia="SimSun" w:hAnsi="SimSun" w:cs="SimSun"/>
                <w:sz w:val="22"/>
                <w:szCs w:val="22"/>
              </w:rPr>
            </w:pPr>
            <w:r>
              <w:rPr>
                <w:rFonts w:ascii="SimSun" w:eastAsia="SimSun" w:hAnsi="SimSun" w:cs="SimSun"/>
                <w:position w:val="-2"/>
                <w:sz w:val="22"/>
                <w:szCs w:val="22"/>
              </w:rPr>
              <w:t>一</w:t>
            </w:r>
          </w:p>
        </w:tc>
        <w:tc>
          <w:tcPr>
            <w:tcW w:w="79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3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Surn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cann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 b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.</w:t>
            </w:r>
          </w:p>
          <w:p w:rsidR="0009563F" w:rsidRDefault="00822B19">
            <w:pPr>
              <w:spacing w:line="240" w:lineRule="exact"/>
              <w:ind w:left="102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</w:t>
            </w:r>
            <w:r>
              <w:rPr>
                <w:spacing w:val="-1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u</w:t>
            </w:r>
            <w:r>
              <w:rPr>
                <w:spacing w:val="-1"/>
                <w:sz w:val="21"/>
                <w:szCs w:val="21"/>
              </w:rPr>
              <w:t>l</w:t>
            </w:r>
            <w:r>
              <w:rPr>
                <w:sz w:val="21"/>
                <w:szCs w:val="21"/>
              </w:rPr>
              <w:t>t</w:t>
            </w:r>
            <w:r>
              <w:rPr>
                <w:spacing w:val="-1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:</w:t>
            </w:r>
          </w:p>
        </w:tc>
      </w:tr>
      <w:tr w:rsidR="0009563F">
        <w:trPr>
          <w:trHeight w:hRule="exact" w:val="1409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8.4</w:t>
            </w:r>
          </w:p>
        </w:tc>
        <w:tc>
          <w:tcPr>
            <w:tcW w:w="31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 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pu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2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264" w:right="1266"/>
              <w:jc w:val="center"/>
              <w:rPr>
                <w:rFonts w:ascii="SimSun" w:eastAsia="SimSun" w:hAnsi="SimSun" w:cs="SimSun"/>
                <w:sz w:val="22"/>
                <w:szCs w:val="22"/>
              </w:rPr>
            </w:pPr>
            <w:r>
              <w:rPr>
                <w:rFonts w:ascii="SimSun" w:eastAsia="SimSun" w:hAnsi="SimSun" w:cs="SimSun"/>
                <w:position w:val="-2"/>
                <w:sz w:val="22"/>
                <w:szCs w:val="22"/>
              </w:rPr>
              <w:t>一</w:t>
            </w:r>
          </w:p>
        </w:tc>
        <w:tc>
          <w:tcPr>
            <w:tcW w:w="79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3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be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”.</w:t>
            </w:r>
          </w:p>
          <w:p w:rsidR="0009563F" w:rsidRDefault="00822B19">
            <w:pPr>
              <w:spacing w:line="240" w:lineRule="exact"/>
              <w:ind w:left="102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</w:t>
            </w:r>
            <w:r>
              <w:rPr>
                <w:spacing w:val="-1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u</w:t>
            </w:r>
            <w:r>
              <w:rPr>
                <w:spacing w:val="-1"/>
                <w:sz w:val="21"/>
                <w:szCs w:val="21"/>
              </w:rPr>
              <w:t>l</w:t>
            </w:r>
            <w:r>
              <w:rPr>
                <w:sz w:val="21"/>
                <w:szCs w:val="21"/>
              </w:rPr>
              <w:t>t</w:t>
            </w:r>
            <w:r>
              <w:rPr>
                <w:spacing w:val="-1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:</w:t>
            </w:r>
          </w:p>
        </w:tc>
      </w:tr>
      <w:tr w:rsidR="0009563F">
        <w:trPr>
          <w:trHeight w:hRule="exact" w:val="2120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8.5</w:t>
            </w:r>
          </w:p>
        </w:tc>
        <w:tc>
          <w:tcPr>
            <w:tcW w:w="31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aba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2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-1"/>
                <w:sz w:val="22"/>
                <w:szCs w:val="22"/>
              </w:rPr>
              <w:t>“</w:t>
            </w:r>
            <w:r>
              <w:rPr>
                <w:spacing w:val="-13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79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has 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been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en. 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ease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e.”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1959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8.6</w:t>
            </w:r>
          </w:p>
        </w:tc>
        <w:tc>
          <w:tcPr>
            <w:tcW w:w="31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 xml:space="preserve"> 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not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3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sh 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s.</w:t>
            </w:r>
          </w:p>
        </w:tc>
        <w:tc>
          <w:tcPr>
            <w:tcW w:w="2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80" w:lineRule="exact"/>
              <w:ind w:left="102"/>
              <w:rPr>
                <w:sz w:val="22"/>
                <w:szCs w:val="22"/>
              </w:rPr>
            </w:pPr>
            <w:r>
              <w:rPr>
                <w:position w:val="3"/>
                <w:sz w:val="22"/>
                <w:szCs w:val="22"/>
              </w:rPr>
              <w:t>na</w:t>
            </w:r>
            <w:r>
              <w:rPr>
                <w:spacing w:val="-3"/>
                <w:position w:val="3"/>
                <w:sz w:val="22"/>
                <w:szCs w:val="22"/>
              </w:rPr>
              <w:t>m</w:t>
            </w:r>
            <w:r>
              <w:rPr>
                <w:position w:val="3"/>
                <w:sz w:val="22"/>
                <w:szCs w:val="22"/>
              </w:rPr>
              <w:t xml:space="preserve">e = </w:t>
            </w:r>
            <w:r>
              <w:rPr>
                <w:spacing w:val="1"/>
                <w:position w:val="3"/>
                <w:sz w:val="22"/>
                <w:szCs w:val="22"/>
              </w:rPr>
              <w:t>“</w:t>
            </w:r>
            <w:r>
              <w:rPr>
                <w:rFonts w:ascii="Angsana New" w:eastAsia="Angsana New" w:hAnsi="Angsana New" w:cs="Angsana New"/>
                <w:spacing w:val="-1"/>
                <w:position w:val="3"/>
                <w:sz w:val="22"/>
                <w:szCs w:val="22"/>
                <w:cs/>
                <w:lang w:bidi="th-TH"/>
              </w:rPr>
              <w:t>โท</w:t>
            </w:r>
            <w:r>
              <w:rPr>
                <w:rFonts w:ascii="Angsana New" w:eastAsia="Angsana New" w:hAnsi="Angsana New" w:cs="Angsana New"/>
                <w:spacing w:val="2"/>
                <w:position w:val="3"/>
                <w:sz w:val="22"/>
                <w:szCs w:val="22"/>
                <w:cs/>
                <w:lang w:bidi="th-TH"/>
              </w:rPr>
              <w:t>น</w:t>
            </w:r>
            <w:r>
              <w:rPr>
                <w:position w:val="3"/>
                <w:sz w:val="22"/>
                <w:szCs w:val="22"/>
              </w:rPr>
              <w:t>”</w:t>
            </w:r>
          </w:p>
        </w:tc>
        <w:tc>
          <w:tcPr>
            <w:tcW w:w="79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pacing w:val="3"/>
                <w:sz w:val="22"/>
                <w:szCs w:val="22"/>
              </w:rPr>
              <w:t>a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before="5" w:line="220" w:lineRule="exact"/>
        <w:rPr>
          <w:sz w:val="22"/>
          <w:szCs w:val="22"/>
        </w:rPr>
      </w:pPr>
    </w:p>
    <w:tbl>
      <w:tblPr>
        <w:tblW w:w="0" w:type="auto"/>
        <w:tblInd w:w="30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66</w:t>
            </w:r>
          </w:p>
        </w:tc>
      </w:tr>
      <w:tr w:rsidR="00B43AA3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85"/>
          <w:pgSz w:w="16840" w:h="11920" w:orient="landscape"/>
          <w:pgMar w:top="1080" w:right="800" w:bottom="280" w:left="1220" w:header="0" w:footer="0" w:gutter="0"/>
          <w:cols w:space="720"/>
        </w:sectPr>
      </w:pPr>
    </w:p>
    <w:p w:rsidR="0009563F" w:rsidRDefault="00822B19">
      <w:pPr>
        <w:spacing w:before="6" w:line="100" w:lineRule="exact"/>
        <w:rPr>
          <w:sz w:val="10"/>
          <w:szCs w:val="10"/>
        </w:rPr>
      </w:pPr>
      <w:r>
        <w:lastRenderedPageBreak/>
        <w:pict>
          <v:shape id="_x0000_s1417" type="#_x0000_t75" style="position:absolute;margin-left:405.1pt;margin-top:351pt;width:385.7pt;height:66pt;z-index:-15321;mso-position-horizontal-relative:page;mso-position-vertical-relative:page">
            <v:imagedata r:id="rId75" o:title=""/>
            <w10:wrap anchorx="page" anchory="page"/>
          </v:shape>
        </w:pict>
      </w:r>
      <w:r>
        <w:pict>
          <v:shape id="_x0000_s1416" type="#_x0000_t75" style="position:absolute;margin-left:404.9pt;margin-top:254.15pt;width:386pt;height:45.75pt;z-index:-15322;mso-position-horizontal-relative:page;mso-position-vertical-relative:page">
            <v:imagedata r:id="rId76" o:title=""/>
            <w10:wrap anchorx="page" anchory="page"/>
          </v:shape>
        </w:pict>
      </w:r>
      <w:r>
        <w:pict>
          <v:shape id="_x0000_s1415" type="#_x0000_t75" style="position:absolute;margin-left:405.25pt;margin-top:187.9pt;width:385.3pt;height:40.45pt;z-index:-15323;mso-position-horizontal-relative:page;mso-position-vertical-relative:page">
            <v:imagedata r:id="rId77" o:title=""/>
            <w10:wrap anchorx="page" anchory="page"/>
          </v:shape>
        </w:pict>
      </w:r>
      <w:r>
        <w:pict>
          <v:shape id="_x0000_s1414" type="#_x0000_t75" style="position:absolute;margin-left:405.25pt;margin-top:115.7pt;width:385.45pt;height:46.4pt;z-index:-15324;mso-position-horizontal-relative:page;mso-position-vertical-relative:page">
            <v:imagedata r:id="rId78" o:title=""/>
            <w10:wrap anchorx="page" anchory="page"/>
          </v:shape>
        </w:pict>
      </w: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3103"/>
        <w:gridCol w:w="2835"/>
        <w:gridCol w:w="7940"/>
      </w:tblGrid>
      <w:tr w:rsidR="0009563F">
        <w:trPr>
          <w:trHeight w:hRule="exact" w:val="1445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8.7</w:t>
            </w:r>
          </w:p>
        </w:tc>
        <w:tc>
          <w:tcPr>
            <w:tcW w:w="31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 xml:space="preserve"> 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proofErr w:type="gramEnd"/>
            <w:r>
              <w:rPr>
                <w:sz w:val="22"/>
                <w:szCs w:val="22"/>
              </w:rPr>
              <w:t xml:space="preserve"> 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3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sh 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s.</w:t>
            </w:r>
          </w:p>
        </w:tc>
        <w:tc>
          <w:tcPr>
            <w:tcW w:w="2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2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23”</w:t>
            </w:r>
          </w:p>
        </w:tc>
        <w:tc>
          <w:tcPr>
            <w:tcW w:w="79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“Surn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d”.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1325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8.8</w:t>
            </w:r>
          </w:p>
        </w:tc>
        <w:tc>
          <w:tcPr>
            <w:tcW w:w="31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 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do 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pu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2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264" w:right="1266"/>
              <w:jc w:val="center"/>
              <w:rPr>
                <w:rFonts w:ascii="SimSun" w:eastAsia="SimSun" w:hAnsi="SimSun" w:cs="SimSun"/>
                <w:sz w:val="22"/>
                <w:szCs w:val="22"/>
              </w:rPr>
            </w:pPr>
            <w:r>
              <w:rPr>
                <w:rFonts w:ascii="SimSun" w:eastAsia="SimSun" w:hAnsi="SimSun" w:cs="SimSun"/>
                <w:position w:val="-2"/>
                <w:sz w:val="22"/>
                <w:szCs w:val="22"/>
              </w:rPr>
              <w:t>一</w:t>
            </w:r>
          </w:p>
        </w:tc>
        <w:tc>
          <w:tcPr>
            <w:tcW w:w="79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</w:t>
            </w:r>
            <w:r>
              <w:rPr>
                <w:spacing w:val="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be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”.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1685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8.9</w:t>
            </w:r>
          </w:p>
        </w:tc>
        <w:tc>
          <w:tcPr>
            <w:tcW w:w="31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 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do 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pu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con</w:t>
            </w:r>
            <w:r>
              <w:rPr>
                <w:spacing w:val="-1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pacing w:val="-1"/>
                <w:sz w:val="22"/>
                <w:szCs w:val="22"/>
              </w:rPr>
              <w:t>m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swor</w:t>
            </w:r>
            <w:r>
              <w:rPr>
                <w:spacing w:val="1"/>
                <w:sz w:val="22"/>
                <w:szCs w:val="22"/>
              </w:rPr>
              <w:t>d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2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264" w:right="1266"/>
              <w:jc w:val="center"/>
              <w:rPr>
                <w:rFonts w:ascii="SimSun" w:eastAsia="SimSun" w:hAnsi="SimSun" w:cs="SimSun"/>
                <w:sz w:val="22"/>
                <w:szCs w:val="22"/>
              </w:rPr>
            </w:pPr>
            <w:r>
              <w:rPr>
                <w:rFonts w:ascii="SimSun" w:eastAsia="SimSun" w:hAnsi="SimSun" w:cs="SimSun"/>
                <w:position w:val="-2"/>
                <w:sz w:val="22"/>
                <w:szCs w:val="22"/>
              </w:rPr>
              <w:t>一</w:t>
            </w:r>
          </w:p>
        </w:tc>
        <w:tc>
          <w:tcPr>
            <w:tcW w:w="79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3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m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Pas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nnot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 b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”.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2847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8.10</w:t>
            </w:r>
          </w:p>
        </w:tc>
        <w:tc>
          <w:tcPr>
            <w:tcW w:w="31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 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</w:t>
            </w:r>
          </w:p>
          <w:p w:rsidR="0009563F" w:rsidRDefault="00822B19">
            <w:pPr>
              <w:spacing w:before="1" w:line="240" w:lineRule="exact"/>
              <w:ind w:left="102" w:right="47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or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sword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t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2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</w:t>
            </w:r>
            <w:r>
              <w:rPr>
                <w:spacing w:val="-1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sword =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1”</w:t>
            </w:r>
          </w:p>
        </w:tc>
        <w:tc>
          <w:tcPr>
            <w:tcW w:w="79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3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Pas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 and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m</w:t>
            </w:r>
            <w:r>
              <w:rPr>
                <w:spacing w:val="-2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Pas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do 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ot M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ch,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Pl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tr</w:t>
            </w:r>
            <w:r>
              <w:rPr>
                <w:sz w:val="22"/>
                <w:szCs w:val="22"/>
              </w:rPr>
              <w:t>y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.</w:t>
            </w:r>
            <w:r>
              <w:rPr>
                <w:sz w:val="22"/>
                <w:szCs w:val="22"/>
              </w:rPr>
              <w:t>”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</w:tbl>
    <w:p w:rsidR="0009563F" w:rsidRDefault="0009563F">
      <w:pPr>
        <w:spacing w:before="5" w:line="100" w:lineRule="exact"/>
        <w:rPr>
          <w:sz w:val="11"/>
          <w:szCs w:val="11"/>
        </w:rPr>
      </w:pPr>
    </w:p>
    <w:p w:rsidR="0009563F" w:rsidRDefault="0009563F">
      <w:pPr>
        <w:spacing w:line="200" w:lineRule="exact"/>
      </w:pPr>
    </w:p>
    <w:tbl>
      <w:tblPr>
        <w:tblW w:w="0" w:type="auto"/>
        <w:tblInd w:w="30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67</w:t>
            </w:r>
          </w:p>
        </w:tc>
      </w:tr>
      <w:tr w:rsidR="00B43AA3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86"/>
          <w:pgSz w:w="16840" w:h="11920" w:orient="landscape"/>
          <w:pgMar w:top="1080" w:right="800" w:bottom="280" w:left="1220" w:header="0" w:footer="0" w:gutter="0"/>
          <w:cols w:space="720"/>
        </w:sectPr>
      </w:pPr>
    </w:p>
    <w:p w:rsidR="0009563F" w:rsidRDefault="00822B19">
      <w:pPr>
        <w:spacing w:before="6" w:line="100" w:lineRule="exact"/>
        <w:rPr>
          <w:sz w:val="10"/>
          <w:szCs w:val="10"/>
        </w:rPr>
      </w:pPr>
      <w:r>
        <w:lastRenderedPageBreak/>
        <w:pict>
          <v:shape id="_x0000_s1413" type="#_x0000_t75" style="position:absolute;margin-left:404.9pt;margin-top:114.5pt;width:386pt;height:58.55pt;z-index:-15320;mso-position-horizontal-relative:page;mso-position-vertical-relative:page">
            <v:imagedata r:id="rId80" o:title=""/>
            <w10:wrap anchorx="page" anchory="page"/>
          </v:shape>
        </w:pict>
      </w: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3103"/>
        <w:gridCol w:w="2835"/>
        <w:gridCol w:w="7940"/>
      </w:tblGrid>
      <w:tr w:rsidR="0009563F">
        <w:trPr>
          <w:trHeight w:hRule="exact" w:val="1663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8.</w:t>
            </w:r>
            <w:r>
              <w:rPr>
                <w:spacing w:val="-7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1</w:t>
            </w:r>
          </w:p>
        </w:tc>
        <w:tc>
          <w:tcPr>
            <w:tcW w:w="31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do 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pos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2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264" w:right="1266"/>
              <w:jc w:val="center"/>
              <w:rPr>
                <w:rFonts w:ascii="SimSun" w:eastAsia="SimSun" w:hAnsi="SimSun" w:cs="SimSun"/>
                <w:sz w:val="22"/>
                <w:szCs w:val="22"/>
              </w:rPr>
            </w:pPr>
            <w:r>
              <w:rPr>
                <w:rFonts w:ascii="SimSun" w:eastAsia="SimSun" w:hAnsi="SimSun" w:cs="SimSun"/>
                <w:position w:val="-2"/>
                <w:sz w:val="22"/>
                <w:szCs w:val="22"/>
              </w:rPr>
              <w:t>一</w:t>
            </w:r>
          </w:p>
        </w:tc>
        <w:tc>
          <w:tcPr>
            <w:tcW w:w="79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20" w:lineRule="exact"/>
              <w:ind w:left="102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</w:t>
            </w:r>
            <w:r>
              <w:rPr>
                <w:spacing w:val="-5"/>
                <w:sz w:val="21"/>
                <w:szCs w:val="21"/>
              </w:rPr>
              <w:t>y</w:t>
            </w:r>
            <w:r>
              <w:rPr>
                <w:spacing w:val="2"/>
                <w:sz w:val="21"/>
                <w:szCs w:val="21"/>
              </w:rPr>
              <w:t>s</w:t>
            </w:r>
            <w:r>
              <w:rPr>
                <w:spacing w:val="-1"/>
                <w:sz w:val="21"/>
                <w:szCs w:val="21"/>
              </w:rPr>
              <w:t>t</w:t>
            </w:r>
            <w:r>
              <w:rPr>
                <w:spacing w:val="2"/>
                <w:sz w:val="21"/>
                <w:szCs w:val="21"/>
              </w:rPr>
              <w:t>e</w:t>
            </w:r>
            <w:r>
              <w:rPr>
                <w:sz w:val="21"/>
                <w:szCs w:val="21"/>
              </w:rPr>
              <w:t>m</w:t>
            </w:r>
            <w:r>
              <w:rPr>
                <w:spacing w:val="-3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d</w:t>
            </w:r>
            <w:r>
              <w:rPr>
                <w:spacing w:val="-1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sp</w:t>
            </w:r>
            <w:r>
              <w:rPr>
                <w:spacing w:val="-2"/>
                <w:sz w:val="21"/>
                <w:szCs w:val="21"/>
              </w:rPr>
              <w:t>l</w:t>
            </w:r>
            <w:r>
              <w:rPr>
                <w:spacing w:val="2"/>
                <w:sz w:val="21"/>
                <w:szCs w:val="21"/>
              </w:rPr>
              <w:t>a</w:t>
            </w:r>
            <w:r>
              <w:rPr>
                <w:spacing w:val="-5"/>
                <w:sz w:val="21"/>
                <w:szCs w:val="21"/>
              </w:rPr>
              <w:t>y</w:t>
            </w:r>
            <w:r>
              <w:rPr>
                <w:sz w:val="21"/>
                <w:szCs w:val="21"/>
              </w:rPr>
              <w:t xml:space="preserve">s </w:t>
            </w:r>
            <w:r>
              <w:rPr>
                <w:spacing w:val="-1"/>
                <w:sz w:val="21"/>
                <w:szCs w:val="21"/>
              </w:rPr>
              <w:t>err</w:t>
            </w:r>
            <w:r>
              <w:rPr>
                <w:sz w:val="21"/>
                <w:szCs w:val="21"/>
              </w:rPr>
              <w:t>or</w:t>
            </w:r>
            <w:r>
              <w:rPr>
                <w:spacing w:val="2"/>
                <w:sz w:val="21"/>
                <w:szCs w:val="21"/>
              </w:rPr>
              <w:t xml:space="preserve"> </w:t>
            </w:r>
            <w:r>
              <w:rPr>
                <w:spacing w:val="-4"/>
                <w:sz w:val="21"/>
                <w:szCs w:val="21"/>
              </w:rPr>
              <w:t>m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-1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s</w:t>
            </w:r>
            <w:r>
              <w:rPr>
                <w:spacing w:val="1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 xml:space="preserve">ge </w:t>
            </w:r>
            <w:r>
              <w:rPr>
                <w:spacing w:val="-2"/>
                <w:sz w:val="21"/>
                <w:szCs w:val="21"/>
              </w:rPr>
              <w:t>“</w:t>
            </w:r>
            <w:r>
              <w:rPr>
                <w:spacing w:val="2"/>
                <w:sz w:val="21"/>
                <w:szCs w:val="21"/>
              </w:rPr>
              <w:t>P</w:t>
            </w:r>
            <w:r>
              <w:rPr>
                <w:sz w:val="21"/>
                <w:szCs w:val="21"/>
              </w:rPr>
              <w:t>os</w:t>
            </w:r>
            <w:r>
              <w:rPr>
                <w:spacing w:val="-2"/>
                <w:sz w:val="21"/>
                <w:szCs w:val="21"/>
              </w:rPr>
              <w:t>i</w:t>
            </w:r>
            <w:r>
              <w:rPr>
                <w:spacing w:val="-1"/>
                <w:sz w:val="21"/>
                <w:szCs w:val="21"/>
              </w:rPr>
              <w:t>ti</w:t>
            </w:r>
            <w:r>
              <w:rPr>
                <w:sz w:val="21"/>
                <w:szCs w:val="21"/>
              </w:rPr>
              <w:t>on ca</w:t>
            </w:r>
            <w:r>
              <w:rPr>
                <w:spacing w:val="-3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>not</w:t>
            </w:r>
            <w:r>
              <w:rPr>
                <w:spacing w:val="-1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be</w:t>
            </w:r>
            <w:r>
              <w:rPr>
                <w:spacing w:val="-2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b</w:t>
            </w:r>
            <w:r>
              <w:rPr>
                <w:spacing w:val="-1"/>
                <w:sz w:val="21"/>
                <w:szCs w:val="21"/>
              </w:rPr>
              <w:t>l</w:t>
            </w:r>
            <w:r>
              <w:rPr>
                <w:sz w:val="21"/>
                <w:szCs w:val="21"/>
              </w:rPr>
              <w:t>an</w:t>
            </w:r>
            <w:r>
              <w:rPr>
                <w:spacing w:val="-3"/>
                <w:sz w:val="21"/>
                <w:szCs w:val="21"/>
              </w:rPr>
              <w:t>k</w:t>
            </w:r>
            <w:r>
              <w:rPr>
                <w:sz w:val="21"/>
                <w:szCs w:val="21"/>
              </w:rPr>
              <w:t>.</w:t>
            </w:r>
            <w:proofErr w:type="gramStart"/>
            <w:r>
              <w:rPr>
                <w:sz w:val="21"/>
                <w:szCs w:val="21"/>
              </w:rPr>
              <w:t>”.</w:t>
            </w:r>
            <w:proofErr w:type="gramEnd"/>
          </w:p>
          <w:p w:rsidR="0009563F" w:rsidRDefault="00822B19">
            <w:pPr>
              <w:spacing w:before="1"/>
              <w:ind w:left="102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</w:t>
            </w:r>
            <w:r>
              <w:rPr>
                <w:spacing w:val="-1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u</w:t>
            </w:r>
            <w:r>
              <w:rPr>
                <w:spacing w:val="-1"/>
                <w:sz w:val="21"/>
                <w:szCs w:val="21"/>
              </w:rPr>
              <w:t>l</w:t>
            </w:r>
            <w:r>
              <w:rPr>
                <w:sz w:val="21"/>
                <w:szCs w:val="21"/>
              </w:rPr>
              <w:t>t</w:t>
            </w:r>
            <w:r>
              <w:rPr>
                <w:spacing w:val="-1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:</w:t>
            </w:r>
          </w:p>
        </w:tc>
      </w:tr>
    </w:tbl>
    <w:p w:rsidR="0009563F" w:rsidRDefault="0009563F">
      <w:pPr>
        <w:spacing w:before="4" w:line="140" w:lineRule="exact"/>
        <w:rPr>
          <w:sz w:val="15"/>
          <w:szCs w:val="15"/>
        </w:r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30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68</w:t>
            </w:r>
          </w:p>
        </w:tc>
      </w:tr>
      <w:tr w:rsidR="00B43AA3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87"/>
          <w:pgSz w:w="16840" w:h="11920" w:orient="landscape"/>
          <w:pgMar w:top="1080" w:right="800" w:bottom="280" w:left="1220" w:header="0" w:footer="0" w:gutter="0"/>
          <w:cols w:space="720"/>
        </w:sectPr>
      </w:pPr>
    </w:p>
    <w:p w:rsidR="0009563F" w:rsidRDefault="00822B19">
      <w:pPr>
        <w:spacing w:before="59"/>
        <w:ind w:left="218"/>
        <w:rPr>
          <w:sz w:val="28"/>
          <w:szCs w:val="28"/>
        </w:rPr>
      </w:pPr>
      <w:r>
        <w:lastRenderedPageBreak/>
        <w:pict>
          <v:group id="_x0000_s1410" style="position:absolute;left:0;text-align:left;margin-left:303.6pt;margin-top:141.4pt;width:107.75pt;height:77.15pt;z-index:-15319;mso-position-horizontal-relative:page" coordorigin="6072,2828" coordsize="2155,1543">
            <v:shape id="_x0000_s1412" type="#_x0000_t75" style="position:absolute;left:6072;top:2828;width:2150;height:1543">
              <v:imagedata r:id="rId66" o:title=""/>
            </v:shape>
            <v:shape id="_x0000_s1411" style="position:absolute;left:6262;top:3864;width:1950;height:255" coordorigin="6262,3864" coordsize="1950,255" path="m6262,4119r1950,l8212,3864r-1950,l6262,4119xe" filled="f" strokecolor="red" strokeweight="1.5pt">
              <v:path arrowok="t"/>
            </v:shape>
            <w10:wrap anchorx="page"/>
          </v:group>
        </w:pict>
      </w:r>
      <w:r>
        <w:rPr>
          <w:b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y</w:t>
      </w:r>
      <w:r>
        <w:rPr>
          <w:b/>
          <w:spacing w:val="-1"/>
          <w:sz w:val="28"/>
          <w:szCs w:val="28"/>
        </w:rPr>
        <w:t>s</w:t>
      </w:r>
      <w:r>
        <w:rPr>
          <w:b/>
          <w:sz w:val="28"/>
          <w:szCs w:val="28"/>
        </w:rPr>
        <w:t>tem</w:t>
      </w:r>
      <w:r>
        <w:rPr>
          <w:b/>
          <w:spacing w:val="8"/>
          <w:sz w:val="28"/>
          <w:szCs w:val="28"/>
        </w:rPr>
        <w:t xml:space="preserve"> </w:t>
      </w:r>
      <w:r>
        <w:rPr>
          <w:b/>
          <w:spacing w:val="-26"/>
          <w:sz w:val="28"/>
          <w:szCs w:val="28"/>
        </w:rPr>
        <w:t>T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t</w:t>
      </w:r>
      <w:r>
        <w:rPr>
          <w:b/>
          <w:spacing w:val="11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Ca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e</w:t>
      </w:r>
      <w:r>
        <w:rPr>
          <w:b/>
          <w:spacing w:val="11"/>
          <w:sz w:val="28"/>
          <w:szCs w:val="28"/>
        </w:rPr>
        <w:t xml:space="preserve"> </w:t>
      </w:r>
      <w:r>
        <w:rPr>
          <w:b/>
          <w:sz w:val="28"/>
          <w:szCs w:val="28"/>
        </w:rPr>
        <w:t>(</w:t>
      </w:r>
      <w:r>
        <w:rPr>
          <w:b/>
          <w:spacing w:val="-3"/>
          <w:sz w:val="28"/>
          <w:szCs w:val="28"/>
        </w:rPr>
        <w:t>S</w:t>
      </w:r>
      <w:r>
        <w:rPr>
          <w:b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C</w:t>
      </w:r>
      <w:r>
        <w:rPr>
          <w:b/>
          <w:sz w:val="28"/>
          <w:szCs w:val="28"/>
        </w:rPr>
        <w:t>-</w:t>
      </w:r>
      <w:r>
        <w:rPr>
          <w:b/>
          <w:spacing w:val="-16"/>
          <w:sz w:val="28"/>
          <w:szCs w:val="28"/>
        </w:rPr>
        <w:t>1</w:t>
      </w:r>
      <w:r>
        <w:rPr>
          <w:b/>
          <w:spacing w:val="1"/>
          <w:sz w:val="28"/>
          <w:szCs w:val="28"/>
        </w:rPr>
        <w:t>1</w:t>
      </w:r>
      <w:r>
        <w:rPr>
          <w:b/>
          <w:sz w:val="28"/>
          <w:szCs w:val="28"/>
        </w:rPr>
        <w:t>):</w:t>
      </w:r>
      <w:r>
        <w:rPr>
          <w:b/>
          <w:spacing w:val="11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d</w:t>
      </w:r>
      <w:r>
        <w:rPr>
          <w:b/>
          <w:spacing w:val="-4"/>
          <w:sz w:val="28"/>
          <w:szCs w:val="28"/>
        </w:rPr>
        <w:t>m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n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t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o</w:t>
      </w:r>
      <w:r>
        <w:rPr>
          <w:b/>
          <w:spacing w:val="-2"/>
          <w:sz w:val="28"/>
          <w:szCs w:val="28"/>
        </w:rPr>
        <w:t>r</w:t>
      </w:r>
      <w:r>
        <w:rPr>
          <w:b/>
          <w:sz w:val="28"/>
          <w:szCs w:val="28"/>
        </w:rPr>
        <w:t>s</w:t>
      </w:r>
      <w:r>
        <w:rPr>
          <w:b/>
          <w:spacing w:val="12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n</w:t>
      </w:r>
      <w:r>
        <w:rPr>
          <w:b/>
          <w:spacing w:val="11"/>
          <w:sz w:val="28"/>
          <w:szCs w:val="28"/>
        </w:rPr>
        <w:t xml:space="preserve"> </w:t>
      </w:r>
      <w:r>
        <w:rPr>
          <w:b/>
          <w:sz w:val="28"/>
          <w:szCs w:val="28"/>
        </w:rPr>
        <w:t>d</w:t>
      </w:r>
      <w:r>
        <w:rPr>
          <w:b/>
          <w:spacing w:val="-3"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l</w:t>
      </w:r>
      <w:r>
        <w:rPr>
          <w:b/>
          <w:sz w:val="28"/>
          <w:szCs w:val="28"/>
        </w:rPr>
        <w:t>ete</w:t>
      </w:r>
      <w:r>
        <w:rPr>
          <w:b/>
          <w:spacing w:val="9"/>
          <w:sz w:val="28"/>
          <w:szCs w:val="28"/>
        </w:rPr>
        <w:t xml:space="preserve"> </w:t>
      </w:r>
      <w:r>
        <w:rPr>
          <w:b/>
          <w:sz w:val="28"/>
          <w:szCs w:val="28"/>
        </w:rPr>
        <w:t>u</w:t>
      </w:r>
      <w:r>
        <w:rPr>
          <w:b/>
          <w:spacing w:val="-1"/>
          <w:sz w:val="28"/>
          <w:szCs w:val="28"/>
        </w:rPr>
        <w:t>s</w:t>
      </w:r>
      <w:r>
        <w:rPr>
          <w:b/>
          <w:sz w:val="28"/>
          <w:szCs w:val="28"/>
        </w:rPr>
        <w:t>e</w:t>
      </w:r>
      <w:r>
        <w:rPr>
          <w:b/>
          <w:spacing w:val="5"/>
          <w:sz w:val="28"/>
          <w:szCs w:val="28"/>
        </w:rPr>
        <w:t>r</w:t>
      </w:r>
      <w:r>
        <w:rPr>
          <w:b/>
          <w:spacing w:val="-12"/>
          <w:sz w:val="28"/>
          <w:szCs w:val="28"/>
        </w:rPr>
        <w:t>’</w:t>
      </w:r>
      <w:r>
        <w:rPr>
          <w:b/>
          <w:sz w:val="28"/>
          <w:szCs w:val="28"/>
        </w:rPr>
        <w:t>s</w:t>
      </w:r>
      <w:r>
        <w:rPr>
          <w:b/>
          <w:spacing w:val="12"/>
          <w:sz w:val="28"/>
          <w:szCs w:val="28"/>
        </w:rPr>
        <w:t xml:space="preserve"> </w:t>
      </w:r>
      <w:r>
        <w:rPr>
          <w:b/>
          <w:sz w:val="28"/>
          <w:szCs w:val="28"/>
        </w:rPr>
        <w:t>p</w:t>
      </w:r>
      <w:r>
        <w:rPr>
          <w:b/>
          <w:spacing w:val="-7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o</w:t>
      </w:r>
      <w:r>
        <w:rPr>
          <w:b/>
          <w:spacing w:val="-2"/>
          <w:sz w:val="28"/>
          <w:szCs w:val="28"/>
        </w:rPr>
        <w:t>f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l</w:t>
      </w:r>
      <w:r>
        <w:rPr>
          <w:b/>
          <w:spacing w:val="-2"/>
          <w:sz w:val="28"/>
          <w:szCs w:val="28"/>
        </w:rPr>
        <w:t>e</w:t>
      </w:r>
      <w:r>
        <w:rPr>
          <w:b/>
          <w:sz w:val="28"/>
          <w:szCs w:val="28"/>
        </w:rPr>
        <w:t>s</w:t>
      </w:r>
    </w:p>
    <w:p w:rsidR="0009563F" w:rsidRDefault="00822B19">
      <w:pPr>
        <w:spacing w:line="320" w:lineRule="exact"/>
        <w:ind w:left="218"/>
        <w:rPr>
          <w:sz w:val="28"/>
          <w:szCs w:val="28"/>
        </w:rPr>
      </w:pPr>
      <w:proofErr w:type="gramStart"/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n</w:t>
      </w:r>
      <w:proofErr w:type="gramEnd"/>
      <w:r>
        <w:rPr>
          <w:b/>
          <w:sz w:val="28"/>
          <w:szCs w:val="28"/>
        </w:rPr>
        <w:t xml:space="preserve"> the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w</w:t>
      </w:r>
      <w:r>
        <w:rPr>
          <w:b/>
          <w:sz w:val="28"/>
          <w:szCs w:val="28"/>
        </w:rPr>
        <w:t xml:space="preserve">eb </w:t>
      </w:r>
      <w:r>
        <w:rPr>
          <w:b/>
          <w:spacing w:val="-2"/>
          <w:sz w:val="28"/>
          <w:szCs w:val="28"/>
        </w:rPr>
        <w:t>a</w:t>
      </w:r>
      <w:r>
        <w:rPr>
          <w:b/>
          <w:sz w:val="28"/>
          <w:szCs w:val="28"/>
        </w:rPr>
        <w:t>pp</w:t>
      </w:r>
      <w:r>
        <w:rPr>
          <w:b/>
          <w:spacing w:val="-1"/>
          <w:sz w:val="28"/>
          <w:szCs w:val="28"/>
        </w:rPr>
        <w:t>l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n.</w:t>
      </w:r>
    </w:p>
    <w:p w:rsidR="0009563F" w:rsidRDefault="0009563F">
      <w:pPr>
        <w:spacing w:line="100" w:lineRule="exact"/>
        <w:rPr>
          <w:sz w:val="11"/>
          <w:szCs w:val="11"/>
        </w:rPr>
      </w:pPr>
    </w:p>
    <w:p w:rsidR="0009563F" w:rsidRDefault="0009563F">
      <w:pPr>
        <w:spacing w:line="200" w:lineRule="exact"/>
      </w:pP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2"/>
        <w:gridCol w:w="6671"/>
      </w:tblGrid>
      <w:tr w:rsidR="0009563F">
        <w:trPr>
          <w:trHeight w:hRule="exact" w:val="516"/>
        </w:trPr>
        <w:tc>
          <w:tcPr>
            <w:tcW w:w="21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3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3"/>
                <w:sz w:val="22"/>
                <w:szCs w:val="22"/>
              </w:rPr>
              <w:t>p</w:t>
            </w:r>
            <w:r>
              <w:rPr>
                <w:b/>
                <w:spacing w:val="1"/>
                <w:sz w:val="22"/>
                <w:szCs w:val="22"/>
              </w:rPr>
              <w:t>ti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6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5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1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1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g</w:t>
            </w:r>
            <w:r>
              <w:rPr>
                <w:spacing w:val="1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5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UR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pacing w:val="-7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1.</w:t>
            </w:r>
            <w:r>
              <w:rPr>
                <w:spacing w:val="15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</w:t>
            </w:r>
            <w:r>
              <w:rPr>
                <w:spacing w:val="14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8"/>
                <w:sz w:val="22"/>
                <w:szCs w:val="22"/>
              </w:rPr>
              <w:t>r</w:t>
            </w:r>
            <w:r>
              <w:rPr>
                <w:spacing w:val="-13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</w:t>
            </w:r>
            <w:proofErr w:type="gramEnd"/>
            <w:r>
              <w:rPr>
                <w:sz w:val="22"/>
                <w:szCs w:val="22"/>
              </w:rPr>
              <w:t xml:space="preserve"> p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w</w:t>
            </w:r>
            <w:r>
              <w:rPr>
                <w:spacing w:val="-3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b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pp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.</w:t>
            </w:r>
          </w:p>
        </w:tc>
      </w:tr>
      <w:tr w:rsidR="0009563F">
        <w:trPr>
          <w:trHeight w:hRule="exact" w:val="516"/>
        </w:trPr>
        <w:tc>
          <w:tcPr>
            <w:tcW w:w="21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6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equi</w:t>
            </w:r>
            <w:r>
              <w:rPr>
                <w:b/>
                <w:spacing w:val="-1"/>
                <w:sz w:val="22"/>
                <w:szCs w:val="22"/>
              </w:rPr>
              <w:t>s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</w:p>
        </w:tc>
        <w:tc>
          <w:tcPr>
            <w:tcW w:w="6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has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 u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cc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unt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cc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be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e.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sh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ay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 ad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ho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pa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e.</w:t>
            </w:r>
          </w:p>
        </w:tc>
      </w:tr>
      <w:tr w:rsidR="0009563F">
        <w:trPr>
          <w:trHeight w:hRule="exact" w:val="262"/>
        </w:trPr>
        <w:tc>
          <w:tcPr>
            <w:tcW w:w="21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epa</w:t>
            </w:r>
            <w:r>
              <w:rPr>
                <w:b/>
                <w:spacing w:val="-7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a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a</w:t>
            </w:r>
          </w:p>
        </w:tc>
        <w:tc>
          <w:tcPr>
            <w:tcW w:w="6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8"/>
                <w:sz w:val="22"/>
                <w:szCs w:val="22"/>
              </w:rPr>
              <w:t>r</w:t>
            </w:r>
            <w:r>
              <w:rPr>
                <w:spacing w:val="-1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.</w:t>
            </w:r>
          </w:p>
        </w:tc>
      </w:tr>
      <w:tr w:rsidR="0009563F">
        <w:trPr>
          <w:trHeight w:hRule="exact" w:val="3065"/>
        </w:trPr>
        <w:tc>
          <w:tcPr>
            <w:tcW w:w="21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pacing w:val="-10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eps</w:t>
            </w:r>
          </w:p>
        </w:tc>
        <w:tc>
          <w:tcPr>
            <w:tcW w:w="6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</w:t>
            </w:r>
            <w:r>
              <w:rPr>
                <w:spacing w:val="24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2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”</w:t>
            </w:r>
            <w:r>
              <w:rPr>
                <w:spacing w:val="24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op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enu</w:t>
            </w:r>
            <w:r>
              <w:rPr>
                <w:spacing w:val="2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of</w:t>
            </w:r>
            <w:r>
              <w:rPr>
                <w:spacing w:val="2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</w:p>
          <w:p w:rsidR="0009563F" w:rsidRDefault="00822B19">
            <w:pPr>
              <w:spacing w:before="1"/>
              <w:ind w:left="103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e.</w:t>
            </w:r>
          </w:p>
          <w:p w:rsidR="0009563F" w:rsidRDefault="0009563F">
            <w:pPr>
              <w:spacing w:before="6" w:line="180" w:lineRule="exact"/>
              <w:rPr>
                <w:sz w:val="19"/>
                <w:szCs w:val="19"/>
              </w:rPr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822B19">
            <w:pPr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</w:t>
            </w:r>
            <w:r>
              <w:rPr>
                <w:spacing w:val="-1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s</w:t>
            </w:r>
            <w:r>
              <w:rPr>
                <w:spacing w:val="1"/>
                <w:sz w:val="22"/>
                <w:szCs w:val="22"/>
              </w:rPr>
              <w:t>el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“De</w:t>
            </w:r>
            <w:r>
              <w:rPr>
                <w:spacing w:val="-2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e”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3"/>
                <w:sz w:val="22"/>
                <w:szCs w:val="22"/>
              </w:rPr>
              <w:t>(</w:t>
            </w:r>
            <w:r>
              <w:pict>
                <v:shape id="_x0000_i1027" type="#_x0000_t75" style="width:25.2pt;height:22.8pt">
                  <v:imagedata r:id="rId36" o:title=""/>
                </v:shape>
              </w:pict>
            </w:r>
            <w:r>
              <w:rPr>
                <w:sz w:val="22"/>
                <w:szCs w:val="22"/>
              </w:rPr>
              <w:t>)</w:t>
            </w:r>
            <w:r>
              <w:rPr>
                <w:spacing w:val="1"/>
                <w:sz w:val="22"/>
                <w:szCs w:val="22"/>
              </w:rPr>
              <w:t xml:space="preserve"> 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n of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e.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</w:t>
            </w:r>
            <w:r>
              <w:rPr>
                <w:spacing w:val="-1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s</w:t>
            </w:r>
            <w:r>
              <w:rPr>
                <w:spacing w:val="1"/>
                <w:sz w:val="22"/>
                <w:szCs w:val="22"/>
              </w:rPr>
              <w:t>el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pacing w:val="-1"/>
                <w:sz w:val="22"/>
                <w:szCs w:val="22"/>
              </w:rPr>
              <w:t>OK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-1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n on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co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box.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10" w:line="200" w:lineRule="exact"/>
      </w:pPr>
    </w:p>
    <w:tbl>
      <w:tblPr>
        <w:tblW w:w="0" w:type="auto"/>
        <w:tblInd w:w="2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69</w:t>
            </w:r>
          </w:p>
        </w:tc>
      </w:tr>
      <w:tr w:rsidR="00B43AA3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88"/>
          <w:pgSz w:w="11920" w:h="16840"/>
          <w:pgMar w:top="1540" w:right="1320" w:bottom="280" w:left="1580" w:header="0" w:footer="0" w:gutter="0"/>
          <w:cols w:space="720"/>
        </w:sect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5" w:line="280" w:lineRule="exact"/>
        <w:rPr>
          <w:sz w:val="28"/>
          <w:szCs w:val="28"/>
        </w:rPr>
      </w:pPr>
    </w:p>
    <w:p w:rsidR="0009563F" w:rsidRDefault="00822B19">
      <w:pPr>
        <w:spacing w:before="24"/>
        <w:ind w:left="220"/>
        <w:rPr>
          <w:sz w:val="28"/>
          <w:szCs w:val="28"/>
        </w:rPr>
      </w:pPr>
      <w:r>
        <w:pict>
          <v:shape id="_x0000_s1408" type="#_x0000_t75" style="position:absolute;left:0;text-align:left;margin-left:417.25pt;margin-top:157.55pt;width:333pt;height:105pt;z-index:-15318;mso-position-horizontal-relative:page;mso-position-vertical-relative:page">
            <v:imagedata r:id="rId38" o:title=""/>
            <w10:wrap anchorx="page" anchory="page"/>
          </v:shape>
        </w:pict>
      </w:r>
      <w:r>
        <w:pict>
          <v:shape id="_x0000_s1407" type="#_x0000_t75" style="position:absolute;left:0;text-align:left;margin-left:419.3pt;margin-top:301.2pt;width:328.9pt;height:147.5pt;z-index:-15317;mso-position-horizontal-relative:page;mso-position-vertical-relative:page">
            <v:imagedata r:id="rId89" o:title=""/>
            <w10:wrap anchorx="page" anchory="page"/>
          </v:shape>
        </w:pict>
      </w:r>
      <w:r>
        <w:rPr>
          <w:b/>
          <w:spacing w:val="-26"/>
          <w:sz w:val="28"/>
          <w:szCs w:val="28"/>
        </w:rPr>
        <w:t>T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 xml:space="preserve">t </w:t>
      </w:r>
      <w:r>
        <w:rPr>
          <w:b/>
          <w:spacing w:val="-3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as</w:t>
      </w:r>
      <w:r>
        <w:rPr>
          <w:b/>
          <w:spacing w:val="-2"/>
          <w:sz w:val="28"/>
          <w:szCs w:val="28"/>
        </w:rPr>
        <w:t>e</w:t>
      </w:r>
      <w:r>
        <w:rPr>
          <w:b/>
          <w:sz w:val="28"/>
          <w:szCs w:val="28"/>
        </w:rPr>
        <w:t>s</w:t>
      </w: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2"/>
        <w:gridCol w:w="2645"/>
        <w:gridCol w:w="2979"/>
        <w:gridCol w:w="7938"/>
      </w:tblGrid>
      <w:tr w:rsidR="0009563F">
        <w:trPr>
          <w:trHeight w:hRule="exact" w:val="262"/>
        </w:trPr>
        <w:tc>
          <w:tcPr>
            <w:tcW w:w="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ID</w:t>
            </w:r>
          </w:p>
        </w:tc>
        <w:tc>
          <w:tcPr>
            <w:tcW w:w="26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2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7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9563F">
        <w:trPr>
          <w:trHeight w:hRule="exact" w:val="2871"/>
        </w:trPr>
        <w:tc>
          <w:tcPr>
            <w:tcW w:w="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7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1.1</w:t>
            </w:r>
          </w:p>
        </w:tc>
        <w:tc>
          <w:tcPr>
            <w:tcW w:w="26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 on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-1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proofErr w:type="gramEnd"/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fr</w:t>
            </w:r>
            <w:r>
              <w:rPr>
                <w:sz w:val="22"/>
                <w:szCs w:val="22"/>
              </w:rPr>
              <w:t>om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aba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2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e’</w:t>
            </w:r>
            <w:r>
              <w:rPr>
                <w:spacing w:val="-18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on.</w:t>
            </w:r>
          </w:p>
        </w:tc>
        <w:tc>
          <w:tcPr>
            <w:tcW w:w="7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ace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sh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w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c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box “Are </w:t>
            </w:r>
            <w:r>
              <w:rPr>
                <w:spacing w:val="-2"/>
                <w:sz w:val="22"/>
                <w:szCs w:val="22"/>
              </w:rPr>
              <w:t>yo</w:t>
            </w:r>
            <w:r>
              <w:rPr>
                <w:sz w:val="22"/>
                <w:szCs w:val="22"/>
              </w:rPr>
              <w:t>u su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ou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ant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 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</w:p>
          <w:p w:rsidR="0009563F" w:rsidRDefault="00822B19">
            <w:pPr>
              <w:spacing w:line="240" w:lineRule="exact"/>
              <w:ind w:left="117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proofErr w:type="gramEnd"/>
            <w:r>
              <w:rPr>
                <w:sz w:val="22"/>
                <w:szCs w:val="22"/>
              </w:rPr>
              <w:t>?”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1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om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ba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pacing w:val="-1"/>
                <w:sz w:val="22"/>
                <w:szCs w:val="22"/>
              </w:rPr>
              <w:t>OK</w:t>
            </w:r>
            <w:r>
              <w:rPr>
                <w:spacing w:val="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3723"/>
        </w:trPr>
        <w:tc>
          <w:tcPr>
            <w:tcW w:w="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7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1.2</w:t>
            </w:r>
          </w:p>
        </w:tc>
        <w:tc>
          <w:tcPr>
            <w:tcW w:w="26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c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pacing w:val="-1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-18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m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on.</w:t>
            </w:r>
          </w:p>
        </w:tc>
        <w:tc>
          <w:tcPr>
            <w:tcW w:w="2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pacing w:val="-1"/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-1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z w:val="22"/>
                <w:szCs w:val="22"/>
              </w:rPr>
              <w:t>on.</w:t>
            </w:r>
          </w:p>
        </w:tc>
        <w:tc>
          <w:tcPr>
            <w:tcW w:w="7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8"/>
                <w:sz w:val="22"/>
                <w:szCs w:val="22"/>
              </w:rPr>
              <w:t>r</w:t>
            </w:r>
            <w:r>
              <w:rPr>
                <w:spacing w:val="-13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 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3"/>
                <w:sz w:val="22"/>
                <w:szCs w:val="22"/>
              </w:rPr>
              <w:t>w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out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ed.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: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before="16" w:line="220" w:lineRule="exact"/>
        <w:rPr>
          <w:sz w:val="22"/>
          <w:szCs w:val="22"/>
        </w:rPr>
      </w:pPr>
    </w:p>
    <w:tbl>
      <w:tblPr>
        <w:tblW w:w="0" w:type="auto"/>
        <w:tblInd w:w="30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70</w:t>
            </w:r>
          </w:p>
        </w:tc>
      </w:tr>
      <w:tr w:rsidR="00B43AA3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90"/>
          <w:pgSz w:w="16840" w:h="11920" w:orient="landscape"/>
          <w:pgMar w:top="1080" w:right="1080" w:bottom="280" w:left="1220" w:header="0" w:footer="0" w:gutter="0"/>
          <w:cols w:space="720"/>
        </w:sectPr>
      </w:pPr>
    </w:p>
    <w:p w:rsidR="0009563F" w:rsidRDefault="00822B19">
      <w:pPr>
        <w:spacing w:before="6" w:line="100" w:lineRule="exact"/>
        <w:rPr>
          <w:sz w:val="10"/>
          <w:szCs w:val="10"/>
        </w:rPr>
      </w:pPr>
      <w:r>
        <w:lastRenderedPageBreak/>
        <w:pict>
          <v:group id="_x0000_s1404" style="position:absolute;margin-left:409.55pt;margin-top:115.55pt;width:348.35pt;height:186.15pt;z-index:-15316;mso-position-horizontal-relative:page;mso-position-vertical-relative:page" coordorigin="8191,2311" coordsize="6967,3723">
            <v:shape id="_x0000_s1406" type="#_x0000_t75" style="position:absolute;left:8191;top:2311;width:6967;height:3723">
              <v:imagedata r:id="rId91" o:title=""/>
            </v:shape>
            <v:shape id="_x0000_s1405" style="position:absolute;left:8355;top:4423;width:6465;height:345" coordorigin="8355,4423" coordsize="6465,345" path="m8355,4768r6465,l14820,4423r-6465,l8355,4768xe" filled="f" strokecolor="red" strokeweight="1.5pt">
              <v:path arrowok="t"/>
            </v:shape>
            <w10:wrap anchorx="page" anchory="page"/>
          </v:group>
        </w:pict>
      </w: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2"/>
        <w:gridCol w:w="2645"/>
        <w:gridCol w:w="2979"/>
        <w:gridCol w:w="7938"/>
      </w:tblGrid>
      <w:tr w:rsidR="0009563F">
        <w:trPr>
          <w:trHeight w:hRule="exact" w:val="4239"/>
        </w:trPr>
        <w:tc>
          <w:tcPr>
            <w:tcW w:w="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7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1.3</w:t>
            </w:r>
          </w:p>
        </w:tc>
        <w:tc>
          <w:tcPr>
            <w:tcW w:w="26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c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</w:p>
          <w:p w:rsidR="0009563F" w:rsidRDefault="00822B19">
            <w:pPr>
              <w:spacing w:before="1" w:line="240" w:lineRule="exact"/>
              <w:ind w:left="102" w:right="206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anc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-16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 xml:space="preserve">el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n.</w:t>
            </w:r>
          </w:p>
        </w:tc>
        <w:tc>
          <w:tcPr>
            <w:tcW w:w="2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pacing w:val="-3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anc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-16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on.</w:t>
            </w:r>
          </w:p>
        </w:tc>
        <w:tc>
          <w:tcPr>
            <w:tcW w:w="7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8"/>
                <w:sz w:val="22"/>
                <w:szCs w:val="22"/>
              </w:rPr>
              <w:t>r</w:t>
            </w:r>
            <w:r>
              <w:rPr>
                <w:spacing w:val="-13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 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8"/>
                <w:sz w:val="22"/>
                <w:szCs w:val="22"/>
              </w:rPr>
              <w:t>r</w:t>
            </w:r>
            <w:r>
              <w:rPr>
                <w:spacing w:val="-1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 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ed.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:</w:t>
            </w:r>
          </w:p>
        </w:tc>
      </w:tr>
    </w:tbl>
    <w:p w:rsidR="0009563F" w:rsidRDefault="0009563F">
      <w:pPr>
        <w:spacing w:before="8" w:line="160" w:lineRule="exact"/>
        <w:rPr>
          <w:sz w:val="17"/>
          <w:szCs w:val="17"/>
        </w:r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30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71</w:t>
            </w:r>
          </w:p>
        </w:tc>
      </w:tr>
      <w:tr w:rsidR="00B43AA3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92"/>
          <w:pgSz w:w="16840" w:h="11920" w:orient="landscape"/>
          <w:pgMar w:top="1080" w:right="1080" w:bottom="280" w:left="1220" w:header="0" w:footer="0" w:gutter="0"/>
          <w:cols w:space="720"/>
        </w:sectPr>
      </w:pPr>
    </w:p>
    <w:p w:rsidR="0009563F" w:rsidRDefault="00822B19">
      <w:pPr>
        <w:spacing w:before="59"/>
        <w:ind w:left="218"/>
        <w:rPr>
          <w:sz w:val="28"/>
          <w:szCs w:val="28"/>
        </w:rPr>
      </w:pPr>
      <w:r>
        <w:lastRenderedPageBreak/>
        <w:pict>
          <v:group id="_x0000_s1401" style="position:absolute;left:0;text-align:left;margin-left:303.6pt;margin-top:172.5pt;width:107.5pt;height:77.15pt;z-index:-15315;mso-position-horizontal-relative:page" coordorigin="6072,3450" coordsize="2150,1543">
            <v:shape id="_x0000_s1403" type="#_x0000_t75" style="position:absolute;left:6072;top:3450;width:2150;height:1543">
              <v:imagedata r:id="rId66" o:title=""/>
            </v:shape>
            <v:shape id="_x0000_s1402" style="position:absolute;left:6187;top:4486;width:1950;height:255" coordorigin="6187,4486" coordsize="1950,255" path="m6187,4741r1950,l8137,4486r-1950,l6187,4741xe" filled="f" strokecolor="red" strokeweight="1.5pt">
              <v:path arrowok="t"/>
            </v:shape>
            <w10:wrap anchorx="page"/>
          </v:group>
        </w:pict>
      </w:r>
      <w:r>
        <w:pict>
          <v:shape id="_x0000_s1400" type="#_x0000_t75" style="position:absolute;left:0;text-align:left;margin-left:329.05pt;margin-top:275.8pt;width:56.4pt;height:17.9pt;z-index:-15314;mso-position-horizontal-relative:page">
            <v:imagedata r:id="rId43" o:title=""/>
            <w10:wrap anchorx="page"/>
          </v:shape>
        </w:pict>
      </w:r>
      <w:proofErr w:type="gramStart"/>
      <w:r>
        <w:rPr>
          <w:b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y</w:t>
      </w:r>
      <w:r>
        <w:rPr>
          <w:b/>
          <w:spacing w:val="-1"/>
          <w:sz w:val="28"/>
          <w:szCs w:val="28"/>
        </w:rPr>
        <w:t>s</w:t>
      </w:r>
      <w:r>
        <w:rPr>
          <w:b/>
          <w:sz w:val="28"/>
          <w:szCs w:val="28"/>
        </w:rPr>
        <w:t xml:space="preserve">tem </w:t>
      </w:r>
      <w:r>
        <w:rPr>
          <w:b/>
          <w:spacing w:val="48"/>
          <w:sz w:val="28"/>
          <w:szCs w:val="28"/>
        </w:rPr>
        <w:t xml:space="preserve"> </w:t>
      </w:r>
      <w:r>
        <w:rPr>
          <w:b/>
          <w:spacing w:val="-26"/>
          <w:sz w:val="28"/>
          <w:szCs w:val="28"/>
        </w:rPr>
        <w:t>T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t</w:t>
      </w:r>
      <w:proofErr w:type="gramEnd"/>
      <w:r>
        <w:rPr>
          <w:b/>
          <w:sz w:val="28"/>
          <w:szCs w:val="28"/>
        </w:rPr>
        <w:t xml:space="preserve"> </w:t>
      </w:r>
      <w:r>
        <w:rPr>
          <w:b/>
          <w:spacing w:val="52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as</w:t>
      </w:r>
      <w:r>
        <w:rPr>
          <w:b/>
          <w:sz w:val="28"/>
          <w:szCs w:val="28"/>
        </w:rPr>
        <w:t xml:space="preserve">e </w:t>
      </w:r>
      <w:r>
        <w:rPr>
          <w:b/>
          <w:spacing w:val="52"/>
          <w:sz w:val="28"/>
          <w:szCs w:val="28"/>
        </w:rPr>
        <w:t xml:space="preserve"> </w:t>
      </w:r>
      <w:r>
        <w:rPr>
          <w:b/>
          <w:sz w:val="28"/>
          <w:szCs w:val="28"/>
        </w:rPr>
        <w:t>(ST</w:t>
      </w:r>
      <w:r>
        <w:rPr>
          <w:b/>
          <w:spacing w:val="-1"/>
          <w:sz w:val="28"/>
          <w:szCs w:val="28"/>
        </w:rPr>
        <w:t>C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1</w:t>
      </w:r>
      <w:r>
        <w:rPr>
          <w:b/>
          <w:spacing w:val="-1"/>
          <w:sz w:val="28"/>
          <w:szCs w:val="28"/>
        </w:rPr>
        <w:t>2</w:t>
      </w:r>
      <w:r>
        <w:rPr>
          <w:b/>
          <w:sz w:val="28"/>
          <w:szCs w:val="28"/>
        </w:rPr>
        <w:t xml:space="preserve">): </w:t>
      </w:r>
      <w:r>
        <w:rPr>
          <w:b/>
          <w:spacing w:val="52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d</w:t>
      </w:r>
      <w:r>
        <w:rPr>
          <w:b/>
          <w:spacing w:val="-4"/>
          <w:sz w:val="28"/>
          <w:szCs w:val="28"/>
        </w:rPr>
        <w:t>m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is</w:t>
      </w:r>
      <w:r>
        <w:rPr>
          <w:b/>
          <w:spacing w:val="-2"/>
          <w:sz w:val="28"/>
          <w:szCs w:val="28"/>
        </w:rPr>
        <w:t>t</w:t>
      </w:r>
      <w:r>
        <w:rPr>
          <w:b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2"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 xml:space="preserve">ns </w:t>
      </w:r>
      <w:r>
        <w:rPr>
          <w:b/>
          <w:spacing w:val="53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 xml:space="preserve">n </w:t>
      </w:r>
      <w:r>
        <w:rPr>
          <w:b/>
          <w:spacing w:val="52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s</w:t>
      </w:r>
      <w:r>
        <w:rPr>
          <w:b/>
          <w:sz w:val="28"/>
          <w:szCs w:val="28"/>
        </w:rPr>
        <w:t>e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-7"/>
          <w:sz w:val="28"/>
          <w:szCs w:val="28"/>
        </w:rPr>
        <w:t>r</w:t>
      </w:r>
      <w:r>
        <w:rPr>
          <w:b/>
          <w:sz w:val="28"/>
          <w:szCs w:val="28"/>
        </w:rPr>
        <w:t xml:space="preserve">ch </w:t>
      </w:r>
      <w:r>
        <w:rPr>
          <w:b/>
          <w:spacing w:val="52"/>
          <w:sz w:val="28"/>
          <w:szCs w:val="28"/>
        </w:rPr>
        <w:t xml:space="preserve"> </w:t>
      </w:r>
      <w:r>
        <w:rPr>
          <w:b/>
          <w:sz w:val="28"/>
          <w:szCs w:val="28"/>
        </w:rPr>
        <w:t>u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e</w:t>
      </w:r>
      <w:r>
        <w:rPr>
          <w:b/>
          <w:spacing w:val="2"/>
          <w:sz w:val="28"/>
          <w:szCs w:val="28"/>
        </w:rPr>
        <w:t>r</w:t>
      </w:r>
      <w:r>
        <w:rPr>
          <w:b/>
          <w:spacing w:val="-10"/>
          <w:sz w:val="28"/>
          <w:szCs w:val="28"/>
        </w:rPr>
        <w:t>’</w:t>
      </w:r>
      <w:r>
        <w:rPr>
          <w:b/>
          <w:sz w:val="28"/>
          <w:szCs w:val="28"/>
        </w:rPr>
        <w:t>s</w:t>
      </w:r>
    </w:p>
    <w:p w:rsidR="0009563F" w:rsidRDefault="00822B19">
      <w:pPr>
        <w:spacing w:line="320" w:lineRule="exact"/>
        <w:ind w:left="218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p</w:t>
      </w:r>
      <w:r>
        <w:rPr>
          <w:b/>
          <w:spacing w:val="-5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o</w:t>
      </w:r>
      <w:r>
        <w:rPr>
          <w:b/>
          <w:spacing w:val="-2"/>
          <w:sz w:val="28"/>
          <w:szCs w:val="28"/>
        </w:rPr>
        <w:t>f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l</w:t>
      </w:r>
      <w:r>
        <w:rPr>
          <w:b/>
          <w:sz w:val="28"/>
          <w:szCs w:val="28"/>
        </w:rPr>
        <w:t>es</w:t>
      </w:r>
      <w:proofErr w:type="gramEnd"/>
      <w:r>
        <w:rPr>
          <w:b/>
          <w:spacing w:val="-2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n the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w</w:t>
      </w:r>
      <w:r>
        <w:rPr>
          <w:b/>
          <w:sz w:val="28"/>
          <w:szCs w:val="28"/>
        </w:rPr>
        <w:t>eb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pp</w:t>
      </w:r>
      <w:r>
        <w:rPr>
          <w:b/>
          <w:spacing w:val="-1"/>
          <w:sz w:val="28"/>
          <w:szCs w:val="28"/>
        </w:rPr>
        <w:t>l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2"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io</w:t>
      </w:r>
      <w:r>
        <w:rPr>
          <w:b/>
          <w:sz w:val="28"/>
          <w:szCs w:val="28"/>
        </w:rPr>
        <w:t>n</w:t>
      </w:r>
      <w:r>
        <w:rPr>
          <w:b/>
          <w:spacing w:val="3"/>
          <w:sz w:val="28"/>
          <w:szCs w:val="28"/>
        </w:rPr>
        <w:t xml:space="preserve"> </w:t>
      </w:r>
      <w:r>
        <w:rPr>
          <w:b/>
          <w:spacing w:val="-3"/>
          <w:sz w:val="28"/>
          <w:szCs w:val="28"/>
        </w:rPr>
        <w:t>b</w:t>
      </w:r>
      <w:r>
        <w:rPr>
          <w:b/>
          <w:sz w:val="28"/>
          <w:szCs w:val="28"/>
        </w:rPr>
        <w:t>y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3"/>
          <w:sz w:val="28"/>
          <w:szCs w:val="28"/>
        </w:rPr>
        <w:t>u</w:t>
      </w:r>
      <w:r>
        <w:rPr>
          <w:b/>
          <w:spacing w:val="1"/>
          <w:sz w:val="28"/>
          <w:szCs w:val="28"/>
        </w:rPr>
        <w:t>si</w:t>
      </w:r>
      <w:r>
        <w:rPr>
          <w:b/>
          <w:spacing w:val="-3"/>
          <w:sz w:val="28"/>
          <w:szCs w:val="28"/>
        </w:rPr>
        <w:t>n</w:t>
      </w:r>
      <w:r>
        <w:rPr>
          <w:b/>
          <w:sz w:val="28"/>
          <w:szCs w:val="28"/>
        </w:rPr>
        <w:t>g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z w:val="28"/>
          <w:szCs w:val="28"/>
        </w:rPr>
        <w:t>na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e,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urn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e or</w:t>
      </w:r>
      <w:r>
        <w:rPr>
          <w:b/>
          <w:spacing w:val="-7"/>
          <w:sz w:val="28"/>
          <w:szCs w:val="28"/>
        </w:rPr>
        <w:t xml:space="preserve"> </w:t>
      </w:r>
      <w:r>
        <w:rPr>
          <w:b/>
          <w:sz w:val="28"/>
          <w:szCs w:val="28"/>
        </w:rPr>
        <w:t>u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er</w:t>
      </w:r>
      <w:r>
        <w:rPr>
          <w:b/>
          <w:spacing w:val="-2"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m</w:t>
      </w:r>
      <w:r>
        <w:rPr>
          <w:b/>
          <w:spacing w:val="3"/>
          <w:sz w:val="28"/>
          <w:szCs w:val="28"/>
        </w:rPr>
        <w:t>e</w:t>
      </w:r>
      <w:r>
        <w:rPr>
          <w:b/>
          <w:sz w:val="28"/>
          <w:szCs w:val="28"/>
        </w:rPr>
        <w:t>.</w:t>
      </w:r>
    </w:p>
    <w:p w:rsidR="0009563F" w:rsidRDefault="0009563F">
      <w:pPr>
        <w:spacing w:line="100" w:lineRule="exact"/>
        <w:rPr>
          <w:sz w:val="11"/>
          <w:szCs w:val="11"/>
        </w:rPr>
      </w:pPr>
    </w:p>
    <w:p w:rsidR="0009563F" w:rsidRDefault="0009563F">
      <w:pPr>
        <w:spacing w:line="200" w:lineRule="exact"/>
      </w:pP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2"/>
        <w:gridCol w:w="6671"/>
      </w:tblGrid>
      <w:tr w:rsidR="0009563F">
        <w:trPr>
          <w:trHeight w:hRule="exact" w:val="768"/>
        </w:trPr>
        <w:tc>
          <w:tcPr>
            <w:tcW w:w="21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3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3"/>
                <w:sz w:val="22"/>
                <w:szCs w:val="22"/>
              </w:rPr>
              <w:t>p</w:t>
            </w:r>
            <w:r>
              <w:rPr>
                <w:b/>
                <w:spacing w:val="1"/>
                <w:sz w:val="22"/>
                <w:szCs w:val="22"/>
              </w:rPr>
              <w:t>ti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6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 a 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ng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UR</w:t>
            </w:r>
            <w:r>
              <w:rPr>
                <w:spacing w:val="2"/>
                <w:sz w:val="22"/>
                <w:szCs w:val="22"/>
              </w:rPr>
              <w:t>S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12.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ons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 xml:space="preserve">an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ch</w:t>
            </w:r>
          </w:p>
          <w:p w:rsidR="0009563F" w:rsidRDefault="00822B19">
            <w:pPr>
              <w:spacing w:before="1" w:line="240" w:lineRule="exact"/>
              <w:ind w:left="103" w:right="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8"/>
                <w:sz w:val="22"/>
                <w:szCs w:val="22"/>
              </w:rPr>
              <w:t>r</w:t>
            </w:r>
            <w:r>
              <w:rPr>
                <w:spacing w:val="-13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15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17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b </w:t>
            </w:r>
            <w:r>
              <w:rPr>
                <w:spacing w:val="1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2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by </w:t>
            </w:r>
            <w:r>
              <w:rPr>
                <w:spacing w:val="1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ng </w:t>
            </w:r>
            <w:r>
              <w:rPr>
                <w:spacing w:val="15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e, </w:t>
            </w:r>
            <w:r>
              <w:rPr>
                <w:spacing w:val="1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or 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</w:tr>
      <w:tr w:rsidR="0009563F">
        <w:trPr>
          <w:trHeight w:hRule="exact" w:val="566"/>
        </w:trPr>
        <w:tc>
          <w:tcPr>
            <w:tcW w:w="21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6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equi</w:t>
            </w:r>
            <w:r>
              <w:rPr>
                <w:b/>
                <w:spacing w:val="-1"/>
                <w:sz w:val="22"/>
                <w:szCs w:val="22"/>
              </w:rPr>
              <w:t>s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</w:p>
        </w:tc>
        <w:tc>
          <w:tcPr>
            <w:tcW w:w="6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8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has</w:t>
            </w:r>
            <w:r>
              <w:rPr>
                <w:spacing w:val="8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9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8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cce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pacing w:val="-17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.</w:t>
            </w:r>
            <w:r>
              <w:rPr>
                <w:spacing w:val="6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sh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8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ay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</w:p>
          <w:p w:rsidR="0009563F" w:rsidRDefault="00822B19">
            <w:pPr>
              <w:spacing w:before="1"/>
              <w:ind w:left="103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ho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 xml:space="preserve"> pa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e.</w:t>
            </w:r>
          </w:p>
        </w:tc>
      </w:tr>
      <w:tr w:rsidR="0009563F">
        <w:trPr>
          <w:trHeight w:hRule="exact" w:val="566"/>
        </w:trPr>
        <w:tc>
          <w:tcPr>
            <w:tcW w:w="21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epa</w:t>
            </w:r>
            <w:r>
              <w:rPr>
                <w:b/>
                <w:spacing w:val="-7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a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a</w:t>
            </w:r>
          </w:p>
        </w:tc>
        <w:tc>
          <w:tcPr>
            <w:tcW w:w="6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om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 abo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before="1"/>
              <w:ind w:left="103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 xml:space="preserve">,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and 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na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e.</w:t>
            </w:r>
          </w:p>
        </w:tc>
      </w:tr>
      <w:tr w:rsidR="0009563F">
        <w:trPr>
          <w:trHeight w:hRule="exact" w:val="3207"/>
        </w:trPr>
        <w:tc>
          <w:tcPr>
            <w:tcW w:w="21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pacing w:val="-10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eps</w:t>
            </w:r>
          </w:p>
        </w:tc>
        <w:tc>
          <w:tcPr>
            <w:tcW w:w="6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before="9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</w:t>
            </w:r>
            <w:r>
              <w:rPr>
                <w:spacing w:val="24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2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”</w:t>
            </w:r>
            <w:r>
              <w:rPr>
                <w:spacing w:val="24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op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enu</w:t>
            </w:r>
            <w:r>
              <w:rPr>
                <w:spacing w:val="2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of</w:t>
            </w:r>
            <w:r>
              <w:rPr>
                <w:spacing w:val="2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e.</w:t>
            </w:r>
          </w:p>
          <w:p w:rsidR="0009563F" w:rsidRDefault="0009563F">
            <w:pPr>
              <w:spacing w:before="8" w:line="140" w:lineRule="exact"/>
              <w:rPr>
                <w:sz w:val="14"/>
                <w:szCs w:val="14"/>
              </w:rPr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822B19">
            <w:pPr>
              <w:ind w:left="103"/>
              <w:rPr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 xml:space="preserve">.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nput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 ab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ut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e,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ch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.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</w:t>
            </w:r>
            <w:r>
              <w:rPr>
                <w:spacing w:val="-1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s</w:t>
            </w:r>
            <w:r>
              <w:rPr>
                <w:spacing w:val="1"/>
                <w:sz w:val="22"/>
                <w:szCs w:val="22"/>
              </w:rPr>
              <w:t>el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“Se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ch”</w:t>
            </w:r>
            <w:r>
              <w:rPr>
                <w:spacing w:val="-2"/>
                <w:sz w:val="22"/>
                <w:szCs w:val="22"/>
              </w:rPr>
              <w:t xml:space="preserve"> b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n.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1" w:line="260" w:lineRule="exact"/>
        <w:rPr>
          <w:sz w:val="26"/>
          <w:szCs w:val="26"/>
        </w:rPr>
      </w:pPr>
    </w:p>
    <w:tbl>
      <w:tblPr>
        <w:tblW w:w="0" w:type="auto"/>
        <w:tblInd w:w="2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72</w:t>
            </w:r>
          </w:p>
        </w:tc>
      </w:tr>
      <w:tr w:rsidR="00B43AA3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93"/>
          <w:pgSz w:w="11920" w:h="16840"/>
          <w:pgMar w:top="1540" w:right="1320" w:bottom="280" w:left="1580" w:header="0" w:footer="0" w:gutter="0"/>
          <w:cols w:space="720"/>
        </w:sect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5" w:line="280" w:lineRule="exact"/>
        <w:rPr>
          <w:sz w:val="28"/>
          <w:szCs w:val="28"/>
        </w:rPr>
      </w:pPr>
    </w:p>
    <w:p w:rsidR="0009563F" w:rsidRDefault="00822B19">
      <w:pPr>
        <w:spacing w:before="24"/>
        <w:ind w:left="220"/>
        <w:rPr>
          <w:sz w:val="28"/>
          <w:szCs w:val="28"/>
        </w:rPr>
      </w:pPr>
      <w:r>
        <w:pict>
          <v:shape id="_x0000_s1399" type="#_x0000_t75" style="position:absolute;left:0;text-align:left;margin-left:390.7pt;margin-top:144.85pt;width:392.55pt;height:61.55pt;z-index:-15313;mso-position-horizontal-relative:page;mso-position-vertical-relative:page">
            <v:imagedata r:id="rId94" o:title=""/>
            <w10:wrap anchorx="page" anchory="page"/>
          </v:shape>
        </w:pict>
      </w:r>
      <w:r>
        <w:pict>
          <v:shape id="_x0000_s1398" type="#_x0000_t75" style="position:absolute;left:0;text-align:left;margin-left:391.1pt;margin-top:244.9pt;width:392.4pt;height:60pt;z-index:-15312;mso-position-horizontal-relative:page;mso-position-vertical-relative:page">
            <v:imagedata r:id="rId95" o:title=""/>
            <w10:wrap anchorx="page" anchory="page"/>
          </v:shape>
        </w:pict>
      </w:r>
      <w:r>
        <w:pict>
          <v:shape id="_x0000_s1397" type="#_x0000_t75" style="position:absolute;left:0;text-align:left;margin-left:390.7pt;margin-top:330.7pt;width:392.4pt;height:49.45pt;z-index:-15311;mso-position-horizontal-relative:page;mso-position-vertical-relative:page">
            <v:imagedata r:id="rId96" o:title=""/>
            <w10:wrap anchorx="page" anchory="page"/>
          </v:shape>
        </w:pict>
      </w:r>
      <w:r>
        <w:rPr>
          <w:b/>
          <w:spacing w:val="-26"/>
          <w:sz w:val="28"/>
          <w:szCs w:val="28"/>
        </w:rPr>
        <w:t>T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 xml:space="preserve">t </w:t>
      </w:r>
      <w:r>
        <w:rPr>
          <w:b/>
          <w:spacing w:val="-3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as</w:t>
      </w:r>
      <w:r>
        <w:rPr>
          <w:b/>
          <w:spacing w:val="-2"/>
          <w:sz w:val="28"/>
          <w:szCs w:val="28"/>
        </w:rPr>
        <w:t>e</w:t>
      </w:r>
      <w:r>
        <w:rPr>
          <w:b/>
          <w:sz w:val="28"/>
          <w:szCs w:val="28"/>
        </w:rPr>
        <w:t>s</w:t>
      </w: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5"/>
        <w:gridCol w:w="3007"/>
        <w:gridCol w:w="2693"/>
        <w:gridCol w:w="8082"/>
      </w:tblGrid>
      <w:tr w:rsidR="0009563F">
        <w:trPr>
          <w:trHeight w:hRule="exact" w:val="262"/>
        </w:trPr>
        <w:tc>
          <w:tcPr>
            <w:tcW w:w="6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ID</w:t>
            </w:r>
          </w:p>
        </w:tc>
        <w:tc>
          <w:tcPr>
            <w:tcW w:w="30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9563F">
        <w:trPr>
          <w:trHeight w:hRule="exact" w:val="2002"/>
        </w:trPr>
        <w:tc>
          <w:tcPr>
            <w:tcW w:w="6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4.1</w:t>
            </w:r>
          </w:p>
        </w:tc>
        <w:tc>
          <w:tcPr>
            <w:tcW w:w="30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ex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i</w:t>
            </w:r>
            <w:r>
              <w:rPr>
                <w:sz w:val="22"/>
                <w:szCs w:val="22"/>
              </w:rPr>
              <w:t>n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ba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5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e”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9"/>
                <w:sz w:val="22"/>
                <w:szCs w:val="22"/>
              </w:rPr>
              <w:t>r</w:t>
            </w:r>
            <w:r>
              <w:rPr>
                <w:spacing w:val="-1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1716"/>
        </w:trPr>
        <w:tc>
          <w:tcPr>
            <w:tcW w:w="6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4.2</w:t>
            </w:r>
          </w:p>
        </w:tc>
        <w:tc>
          <w:tcPr>
            <w:tcW w:w="30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so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of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 xml:space="preserve"> 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 e</w:t>
            </w:r>
            <w:r>
              <w:rPr>
                <w:spacing w:val="-2"/>
                <w:sz w:val="22"/>
                <w:szCs w:val="22"/>
              </w:rPr>
              <w:t>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e”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9"/>
                <w:sz w:val="22"/>
                <w:szCs w:val="22"/>
              </w:rPr>
              <w:t>r</w:t>
            </w:r>
            <w:r>
              <w:rPr>
                <w:spacing w:val="-1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1781"/>
        </w:trPr>
        <w:tc>
          <w:tcPr>
            <w:tcW w:w="6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4.3</w:t>
            </w:r>
          </w:p>
        </w:tc>
        <w:tc>
          <w:tcPr>
            <w:tcW w:w="30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ex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2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So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ri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und.”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</w:tbl>
    <w:p w:rsidR="0009563F" w:rsidRDefault="0009563F">
      <w:pPr>
        <w:spacing w:before="1" w:line="120" w:lineRule="exact"/>
        <w:rPr>
          <w:sz w:val="13"/>
          <w:szCs w:val="13"/>
        </w:r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30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73</w:t>
            </w:r>
          </w:p>
        </w:tc>
      </w:tr>
      <w:tr w:rsidR="00B43AA3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97"/>
          <w:pgSz w:w="16840" w:h="11920" w:orient="landscape"/>
          <w:pgMar w:top="1080" w:right="940" w:bottom="280" w:left="1220" w:header="0" w:footer="0" w:gutter="0"/>
          <w:cols w:space="720"/>
        </w:sectPr>
      </w:pPr>
    </w:p>
    <w:p w:rsidR="0009563F" w:rsidRDefault="00822B19">
      <w:pPr>
        <w:spacing w:before="6" w:line="100" w:lineRule="exact"/>
        <w:rPr>
          <w:sz w:val="10"/>
          <w:szCs w:val="10"/>
        </w:rPr>
      </w:pPr>
      <w:r>
        <w:lastRenderedPageBreak/>
        <w:pict>
          <v:shape id="_x0000_s1396" type="#_x0000_t75" style="position:absolute;margin-left:390.95pt;margin-top:358.7pt;width:392.75pt;height:58.4pt;z-index:-15307;mso-position-horizontal-relative:page;mso-position-vertical-relative:page">
            <v:imagedata r:id="rId98" o:title=""/>
            <w10:wrap anchorx="page" anchory="page"/>
          </v:shape>
        </w:pict>
      </w:r>
      <w:r>
        <w:pict>
          <v:shape id="_x0000_s1395" type="#_x0000_t75" style="position:absolute;margin-left:391.1pt;margin-top:284.15pt;width:392.4pt;height:48.75pt;z-index:-15308;mso-position-horizontal-relative:page;mso-position-vertical-relative:page">
            <v:imagedata r:id="rId99" o:title=""/>
            <w10:wrap anchorx="page" anchory="page"/>
          </v:shape>
        </w:pict>
      </w:r>
      <w:r>
        <w:pict>
          <v:shape id="_x0000_s1394" type="#_x0000_t75" style="position:absolute;margin-left:391.1pt;margin-top:200.65pt;width:392.4pt;height:57.7pt;z-index:-15309;mso-position-horizontal-relative:page;mso-position-vertical-relative:page">
            <v:imagedata r:id="rId100" o:title=""/>
            <w10:wrap anchorx="page" anchory="page"/>
          </v:shape>
        </w:pict>
      </w:r>
      <w:r>
        <w:pict>
          <v:shape id="_x0000_s1393" type="#_x0000_t75" style="position:absolute;margin-left:390.7pt;margin-top:115.7pt;width:392.9pt;height:59.15pt;z-index:-15310;mso-position-horizontal-relative:page;mso-position-vertical-relative:page">
            <v:imagedata r:id="rId101" o:title=""/>
            <w10:wrap anchorx="page" anchory="page"/>
          </v:shape>
        </w:pict>
      </w: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5"/>
        <w:gridCol w:w="3007"/>
        <w:gridCol w:w="2693"/>
        <w:gridCol w:w="8082"/>
      </w:tblGrid>
      <w:tr w:rsidR="0009563F">
        <w:trPr>
          <w:trHeight w:hRule="exact" w:val="1699"/>
        </w:trPr>
        <w:tc>
          <w:tcPr>
            <w:tcW w:w="6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4.4</w:t>
            </w:r>
          </w:p>
        </w:tc>
        <w:tc>
          <w:tcPr>
            <w:tcW w:w="30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e</w:t>
            </w:r>
            <w:r>
              <w:rPr>
                <w:sz w:val="22"/>
                <w:szCs w:val="22"/>
              </w:rPr>
              <w:t>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2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9"/>
                <w:sz w:val="22"/>
                <w:szCs w:val="22"/>
              </w:rPr>
              <w:t>r</w:t>
            </w:r>
            <w:r>
              <w:rPr>
                <w:spacing w:val="-1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1671"/>
        </w:trPr>
        <w:tc>
          <w:tcPr>
            <w:tcW w:w="6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4.5</w:t>
            </w:r>
          </w:p>
        </w:tc>
        <w:tc>
          <w:tcPr>
            <w:tcW w:w="30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"/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of</w:t>
            </w:r>
          </w:p>
          <w:p w:rsidR="0009563F" w:rsidRDefault="00822B19">
            <w:pPr>
              <w:spacing w:before="6" w:line="240" w:lineRule="exact"/>
              <w:ind w:left="102" w:right="887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ex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2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o”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 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-1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.</w:t>
            </w:r>
          </w:p>
          <w:p w:rsidR="0009563F" w:rsidRDefault="00822B19">
            <w:pPr>
              <w:spacing w:before="2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1491"/>
        </w:trPr>
        <w:tc>
          <w:tcPr>
            <w:tcW w:w="6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4.6</w:t>
            </w:r>
          </w:p>
        </w:tc>
        <w:tc>
          <w:tcPr>
            <w:tcW w:w="30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n</w:t>
            </w:r>
            <w:r>
              <w:rPr>
                <w:sz w:val="22"/>
                <w:szCs w:val="22"/>
              </w:rPr>
              <w:t>ot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ex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-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und”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esu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1685"/>
        </w:trPr>
        <w:tc>
          <w:tcPr>
            <w:tcW w:w="6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4.7</w:t>
            </w:r>
          </w:p>
        </w:tc>
        <w:tc>
          <w:tcPr>
            <w:tcW w:w="30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ex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so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phon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 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-1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11" w:line="260" w:lineRule="exact"/>
        <w:rPr>
          <w:sz w:val="26"/>
          <w:szCs w:val="26"/>
        </w:rPr>
      </w:pPr>
    </w:p>
    <w:tbl>
      <w:tblPr>
        <w:tblW w:w="0" w:type="auto"/>
        <w:tblInd w:w="30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74</w:t>
            </w:r>
          </w:p>
        </w:tc>
      </w:tr>
      <w:tr w:rsidR="00B43AA3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102"/>
          <w:pgSz w:w="16840" w:h="11920" w:orient="landscape"/>
          <w:pgMar w:top="1080" w:right="940" w:bottom="280" w:left="1220" w:header="0" w:footer="0" w:gutter="0"/>
          <w:cols w:space="720"/>
        </w:sectPr>
      </w:pPr>
    </w:p>
    <w:p w:rsidR="0009563F" w:rsidRDefault="00822B19">
      <w:pPr>
        <w:spacing w:before="6" w:line="100" w:lineRule="exact"/>
        <w:rPr>
          <w:sz w:val="10"/>
          <w:szCs w:val="10"/>
        </w:rPr>
      </w:pPr>
      <w:r>
        <w:lastRenderedPageBreak/>
        <w:pict>
          <v:shape id="_x0000_s1392" type="#_x0000_t75" style="position:absolute;margin-left:390.7pt;margin-top:199.2pt;width:392.8pt;height:48.7pt;z-index:-15305;mso-position-horizontal-relative:page;mso-position-vertical-relative:page">
            <v:imagedata r:id="rId103" o:title=""/>
            <w10:wrap anchorx="page" anchory="page"/>
          </v:shape>
        </w:pict>
      </w:r>
      <w:r>
        <w:pict>
          <v:shape id="_x0000_s1391" type="#_x0000_t75" style="position:absolute;margin-left:390.7pt;margin-top:115.7pt;width:393.15pt;height:57.7pt;z-index:-15306;mso-position-horizontal-relative:page;mso-position-vertical-relative:page">
            <v:imagedata r:id="rId104" o:title=""/>
            <w10:wrap anchorx="page" anchory="page"/>
          </v:shape>
        </w:pict>
      </w: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5"/>
        <w:gridCol w:w="3007"/>
        <w:gridCol w:w="2693"/>
        <w:gridCol w:w="8082"/>
      </w:tblGrid>
      <w:tr w:rsidR="0009563F">
        <w:trPr>
          <w:trHeight w:hRule="exact" w:val="1670"/>
        </w:trPr>
        <w:tc>
          <w:tcPr>
            <w:tcW w:w="6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4.8</w:t>
            </w:r>
          </w:p>
        </w:tc>
        <w:tc>
          <w:tcPr>
            <w:tcW w:w="30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so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of</w:t>
            </w:r>
          </w:p>
          <w:p w:rsidR="0009563F" w:rsidRDefault="00822B19">
            <w:pPr>
              <w:spacing w:before="1" w:line="240" w:lineRule="exact"/>
              <w:ind w:left="102" w:right="788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=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“so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 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-1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1491"/>
        </w:trPr>
        <w:tc>
          <w:tcPr>
            <w:tcW w:w="6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4.9</w:t>
            </w:r>
          </w:p>
        </w:tc>
        <w:tc>
          <w:tcPr>
            <w:tcW w:w="30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ex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hah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ha”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und”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16" w:line="240" w:lineRule="exact"/>
        <w:rPr>
          <w:sz w:val="24"/>
          <w:szCs w:val="24"/>
        </w:rPr>
      </w:pPr>
    </w:p>
    <w:tbl>
      <w:tblPr>
        <w:tblW w:w="0" w:type="auto"/>
        <w:tblInd w:w="30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75</w:t>
            </w:r>
          </w:p>
        </w:tc>
      </w:tr>
      <w:tr w:rsidR="00B43AA3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105"/>
          <w:pgSz w:w="16840" w:h="11920" w:orient="landscape"/>
          <w:pgMar w:top="1080" w:right="940" w:bottom="280" w:left="1220" w:header="0" w:footer="0" w:gutter="0"/>
          <w:cols w:space="720"/>
        </w:sect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5" w:line="280" w:lineRule="exact"/>
        <w:rPr>
          <w:sz w:val="28"/>
          <w:szCs w:val="28"/>
        </w:rPr>
      </w:pPr>
    </w:p>
    <w:p w:rsidR="0009563F" w:rsidRDefault="00822B19">
      <w:pPr>
        <w:spacing w:before="24" w:line="300" w:lineRule="exact"/>
        <w:ind w:left="220"/>
        <w:rPr>
          <w:sz w:val="28"/>
          <w:szCs w:val="28"/>
        </w:rPr>
      </w:pPr>
      <w:r>
        <w:pict>
          <v:shape id="_x0000_s1390" type="#_x0000_t75" style="position:absolute;left:0;text-align:left;margin-left:396.7pt;margin-top:315.35pt;width:366.85pt;height:136.55pt;z-index:-15304;mso-position-horizontal-relative:page;mso-position-vertical-relative:page">
            <v:imagedata r:id="rId106" o:title=""/>
            <w10:wrap anchorx="page" anchory="page"/>
          </v:shape>
        </w:pict>
      </w:r>
      <w:r>
        <w:rPr>
          <w:b/>
          <w:position w:val="-1"/>
          <w:sz w:val="28"/>
          <w:szCs w:val="28"/>
        </w:rPr>
        <w:t>S</w:t>
      </w:r>
      <w:r>
        <w:rPr>
          <w:b/>
          <w:spacing w:val="1"/>
          <w:position w:val="-1"/>
          <w:sz w:val="28"/>
          <w:szCs w:val="28"/>
        </w:rPr>
        <w:t>y</w:t>
      </w:r>
      <w:r>
        <w:rPr>
          <w:b/>
          <w:spacing w:val="-1"/>
          <w:position w:val="-1"/>
          <w:sz w:val="28"/>
          <w:szCs w:val="28"/>
        </w:rPr>
        <w:t>s</w:t>
      </w:r>
      <w:r>
        <w:rPr>
          <w:b/>
          <w:position w:val="-1"/>
          <w:sz w:val="28"/>
          <w:szCs w:val="28"/>
        </w:rPr>
        <w:t>tem</w:t>
      </w:r>
      <w:r>
        <w:rPr>
          <w:b/>
          <w:spacing w:val="-9"/>
          <w:position w:val="-1"/>
          <w:sz w:val="28"/>
          <w:szCs w:val="28"/>
        </w:rPr>
        <w:t xml:space="preserve"> </w:t>
      </w:r>
      <w:r>
        <w:rPr>
          <w:b/>
          <w:spacing w:val="-26"/>
          <w:position w:val="-1"/>
          <w:sz w:val="28"/>
          <w:szCs w:val="28"/>
        </w:rPr>
        <w:t>T</w:t>
      </w:r>
      <w:r>
        <w:rPr>
          <w:b/>
          <w:position w:val="-1"/>
          <w:sz w:val="28"/>
          <w:szCs w:val="28"/>
        </w:rPr>
        <w:t>e</w:t>
      </w:r>
      <w:r>
        <w:rPr>
          <w:b/>
          <w:spacing w:val="1"/>
          <w:position w:val="-1"/>
          <w:sz w:val="28"/>
          <w:szCs w:val="28"/>
        </w:rPr>
        <w:t>s</w:t>
      </w:r>
      <w:r>
        <w:rPr>
          <w:b/>
          <w:position w:val="-1"/>
          <w:sz w:val="28"/>
          <w:szCs w:val="28"/>
        </w:rPr>
        <w:t xml:space="preserve">t </w:t>
      </w:r>
      <w:r>
        <w:rPr>
          <w:b/>
          <w:spacing w:val="-2"/>
          <w:position w:val="-1"/>
          <w:sz w:val="28"/>
          <w:szCs w:val="28"/>
        </w:rPr>
        <w:t>C</w:t>
      </w:r>
      <w:r>
        <w:rPr>
          <w:b/>
          <w:spacing w:val="1"/>
          <w:position w:val="-1"/>
          <w:sz w:val="28"/>
          <w:szCs w:val="28"/>
        </w:rPr>
        <w:t>as</w:t>
      </w:r>
      <w:r>
        <w:rPr>
          <w:b/>
          <w:position w:val="-1"/>
          <w:sz w:val="28"/>
          <w:szCs w:val="28"/>
        </w:rPr>
        <w:t>e</w:t>
      </w:r>
      <w:r>
        <w:rPr>
          <w:b/>
          <w:spacing w:val="1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(</w:t>
      </w:r>
      <w:r>
        <w:rPr>
          <w:b/>
          <w:spacing w:val="-3"/>
          <w:position w:val="-1"/>
          <w:sz w:val="28"/>
          <w:szCs w:val="28"/>
        </w:rPr>
        <w:t>S</w:t>
      </w:r>
      <w:r>
        <w:rPr>
          <w:b/>
          <w:position w:val="-1"/>
          <w:sz w:val="28"/>
          <w:szCs w:val="28"/>
        </w:rPr>
        <w:t>T</w:t>
      </w:r>
      <w:r>
        <w:rPr>
          <w:b/>
          <w:spacing w:val="-1"/>
          <w:position w:val="-1"/>
          <w:sz w:val="28"/>
          <w:szCs w:val="28"/>
        </w:rPr>
        <w:t>C</w:t>
      </w:r>
      <w:r>
        <w:rPr>
          <w:b/>
          <w:position w:val="-1"/>
          <w:sz w:val="28"/>
          <w:szCs w:val="28"/>
        </w:rPr>
        <w:t>-</w:t>
      </w:r>
      <w:r>
        <w:rPr>
          <w:b/>
          <w:spacing w:val="1"/>
          <w:position w:val="-1"/>
          <w:sz w:val="28"/>
          <w:szCs w:val="28"/>
        </w:rPr>
        <w:t>1</w:t>
      </w:r>
      <w:r>
        <w:rPr>
          <w:b/>
          <w:spacing w:val="-1"/>
          <w:position w:val="-1"/>
          <w:sz w:val="28"/>
          <w:szCs w:val="28"/>
        </w:rPr>
        <w:t>3</w:t>
      </w:r>
      <w:r>
        <w:rPr>
          <w:b/>
          <w:position w:val="-1"/>
          <w:sz w:val="28"/>
          <w:szCs w:val="28"/>
        </w:rPr>
        <w:t>):</w:t>
      </w:r>
      <w:r>
        <w:rPr>
          <w:b/>
          <w:spacing w:val="-15"/>
          <w:position w:val="-1"/>
          <w:sz w:val="28"/>
          <w:szCs w:val="28"/>
        </w:rPr>
        <w:t xml:space="preserve"> </w:t>
      </w:r>
      <w:r>
        <w:rPr>
          <w:b/>
          <w:spacing w:val="-1"/>
          <w:position w:val="-1"/>
          <w:sz w:val="28"/>
          <w:szCs w:val="28"/>
        </w:rPr>
        <w:t>A</w:t>
      </w:r>
      <w:r>
        <w:rPr>
          <w:b/>
          <w:position w:val="-1"/>
          <w:sz w:val="28"/>
          <w:szCs w:val="28"/>
        </w:rPr>
        <w:t>d</w:t>
      </w:r>
      <w:r>
        <w:rPr>
          <w:b/>
          <w:spacing w:val="-4"/>
          <w:position w:val="-1"/>
          <w:sz w:val="28"/>
          <w:szCs w:val="28"/>
        </w:rPr>
        <w:t>m</w:t>
      </w:r>
      <w:r>
        <w:rPr>
          <w:b/>
          <w:spacing w:val="1"/>
          <w:position w:val="-1"/>
          <w:sz w:val="28"/>
          <w:szCs w:val="28"/>
        </w:rPr>
        <w:t>i</w:t>
      </w:r>
      <w:r>
        <w:rPr>
          <w:b/>
          <w:position w:val="-1"/>
          <w:sz w:val="28"/>
          <w:szCs w:val="28"/>
        </w:rPr>
        <w:t>n</w:t>
      </w:r>
      <w:r>
        <w:rPr>
          <w:b/>
          <w:spacing w:val="1"/>
          <w:position w:val="-1"/>
          <w:sz w:val="28"/>
          <w:szCs w:val="28"/>
        </w:rPr>
        <w:t>i</w:t>
      </w:r>
      <w:r>
        <w:rPr>
          <w:b/>
          <w:spacing w:val="-1"/>
          <w:position w:val="-1"/>
          <w:sz w:val="28"/>
          <w:szCs w:val="28"/>
        </w:rPr>
        <w:t>s</w:t>
      </w:r>
      <w:r>
        <w:rPr>
          <w:b/>
          <w:position w:val="-1"/>
          <w:sz w:val="28"/>
          <w:szCs w:val="28"/>
        </w:rPr>
        <w:t>t</w:t>
      </w:r>
      <w:r>
        <w:rPr>
          <w:b/>
          <w:spacing w:val="-2"/>
          <w:position w:val="-1"/>
          <w:sz w:val="28"/>
          <w:szCs w:val="28"/>
        </w:rPr>
        <w:t>r</w:t>
      </w:r>
      <w:r>
        <w:rPr>
          <w:b/>
          <w:spacing w:val="-1"/>
          <w:position w:val="-1"/>
          <w:sz w:val="28"/>
          <w:szCs w:val="28"/>
        </w:rPr>
        <w:t>a</w:t>
      </w:r>
      <w:r>
        <w:rPr>
          <w:b/>
          <w:position w:val="-1"/>
          <w:sz w:val="28"/>
          <w:szCs w:val="28"/>
        </w:rPr>
        <w:t>t</w:t>
      </w:r>
      <w:r>
        <w:rPr>
          <w:b/>
          <w:spacing w:val="1"/>
          <w:position w:val="-1"/>
          <w:sz w:val="28"/>
          <w:szCs w:val="28"/>
        </w:rPr>
        <w:t>i</w:t>
      </w:r>
      <w:r>
        <w:rPr>
          <w:b/>
          <w:spacing w:val="-1"/>
          <w:position w:val="-1"/>
          <w:sz w:val="28"/>
          <w:szCs w:val="28"/>
        </w:rPr>
        <w:t>o</w:t>
      </w:r>
      <w:r>
        <w:rPr>
          <w:b/>
          <w:position w:val="-1"/>
          <w:sz w:val="28"/>
          <w:szCs w:val="28"/>
        </w:rPr>
        <w:t>ns</w:t>
      </w:r>
      <w:r>
        <w:rPr>
          <w:b/>
          <w:spacing w:val="1"/>
          <w:position w:val="-1"/>
          <w:sz w:val="28"/>
          <w:szCs w:val="28"/>
        </w:rPr>
        <w:t xml:space="preserve"> </w:t>
      </w:r>
      <w:r>
        <w:rPr>
          <w:b/>
          <w:spacing w:val="-3"/>
          <w:position w:val="-1"/>
          <w:sz w:val="28"/>
          <w:szCs w:val="28"/>
        </w:rPr>
        <w:t>c</w:t>
      </w:r>
      <w:r>
        <w:rPr>
          <w:b/>
          <w:spacing w:val="1"/>
          <w:position w:val="-1"/>
          <w:sz w:val="28"/>
          <w:szCs w:val="28"/>
        </w:rPr>
        <w:t>a</w:t>
      </w:r>
      <w:r>
        <w:rPr>
          <w:b/>
          <w:position w:val="-1"/>
          <w:sz w:val="28"/>
          <w:szCs w:val="28"/>
        </w:rPr>
        <w:t xml:space="preserve">n </w:t>
      </w:r>
      <w:r>
        <w:rPr>
          <w:b/>
          <w:spacing w:val="-2"/>
          <w:position w:val="-1"/>
          <w:sz w:val="28"/>
          <w:szCs w:val="28"/>
        </w:rPr>
        <w:t>v</w:t>
      </w:r>
      <w:r>
        <w:rPr>
          <w:b/>
          <w:spacing w:val="1"/>
          <w:position w:val="-1"/>
          <w:sz w:val="28"/>
          <w:szCs w:val="28"/>
        </w:rPr>
        <w:t>i</w:t>
      </w:r>
      <w:r>
        <w:rPr>
          <w:b/>
          <w:spacing w:val="-2"/>
          <w:position w:val="-1"/>
          <w:sz w:val="28"/>
          <w:szCs w:val="28"/>
        </w:rPr>
        <w:t>e</w:t>
      </w:r>
      <w:r>
        <w:rPr>
          <w:b/>
          <w:position w:val="-1"/>
          <w:sz w:val="28"/>
          <w:szCs w:val="28"/>
        </w:rPr>
        <w:t>w</w:t>
      </w:r>
      <w:r>
        <w:rPr>
          <w:b/>
          <w:spacing w:val="1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u</w:t>
      </w:r>
      <w:r>
        <w:rPr>
          <w:b/>
          <w:spacing w:val="-2"/>
          <w:position w:val="-1"/>
          <w:sz w:val="28"/>
          <w:szCs w:val="28"/>
        </w:rPr>
        <w:t>s</w:t>
      </w:r>
      <w:r>
        <w:rPr>
          <w:b/>
          <w:position w:val="-1"/>
          <w:sz w:val="28"/>
          <w:szCs w:val="28"/>
        </w:rPr>
        <w:t>e</w:t>
      </w:r>
      <w:r>
        <w:rPr>
          <w:b/>
          <w:spacing w:val="5"/>
          <w:position w:val="-1"/>
          <w:sz w:val="28"/>
          <w:szCs w:val="28"/>
        </w:rPr>
        <w:t>r</w:t>
      </w:r>
      <w:r>
        <w:rPr>
          <w:b/>
          <w:spacing w:val="-12"/>
          <w:position w:val="-1"/>
          <w:sz w:val="28"/>
          <w:szCs w:val="28"/>
        </w:rPr>
        <w:t>’</w:t>
      </w:r>
      <w:r>
        <w:rPr>
          <w:b/>
          <w:position w:val="-1"/>
          <w:sz w:val="28"/>
          <w:szCs w:val="28"/>
        </w:rPr>
        <w:t>s</w:t>
      </w:r>
      <w:r>
        <w:rPr>
          <w:b/>
          <w:spacing w:val="1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p</w:t>
      </w:r>
      <w:r>
        <w:rPr>
          <w:b/>
          <w:spacing w:val="-8"/>
          <w:position w:val="-1"/>
          <w:sz w:val="28"/>
          <w:szCs w:val="28"/>
        </w:rPr>
        <w:t>r</w:t>
      </w:r>
      <w:r>
        <w:rPr>
          <w:b/>
          <w:spacing w:val="1"/>
          <w:position w:val="-1"/>
          <w:sz w:val="28"/>
          <w:szCs w:val="28"/>
        </w:rPr>
        <w:t>o</w:t>
      </w:r>
      <w:r>
        <w:rPr>
          <w:b/>
          <w:position w:val="-1"/>
          <w:sz w:val="28"/>
          <w:szCs w:val="28"/>
        </w:rPr>
        <w:t>f</w:t>
      </w:r>
      <w:r>
        <w:rPr>
          <w:b/>
          <w:spacing w:val="-1"/>
          <w:position w:val="-1"/>
          <w:sz w:val="28"/>
          <w:szCs w:val="28"/>
        </w:rPr>
        <w:t>i</w:t>
      </w:r>
      <w:r>
        <w:rPr>
          <w:b/>
          <w:spacing w:val="1"/>
          <w:position w:val="-1"/>
          <w:sz w:val="28"/>
          <w:szCs w:val="28"/>
        </w:rPr>
        <w:t>l</w:t>
      </w:r>
      <w:r>
        <w:rPr>
          <w:b/>
          <w:spacing w:val="-2"/>
          <w:position w:val="-1"/>
          <w:sz w:val="28"/>
          <w:szCs w:val="28"/>
        </w:rPr>
        <w:t>e</w:t>
      </w:r>
      <w:r>
        <w:rPr>
          <w:b/>
          <w:position w:val="-1"/>
          <w:sz w:val="28"/>
          <w:szCs w:val="28"/>
        </w:rPr>
        <w:t>s</w:t>
      </w:r>
      <w:r>
        <w:rPr>
          <w:b/>
          <w:spacing w:val="1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on t</w:t>
      </w:r>
      <w:r>
        <w:rPr>
          <w:b/>
          <w:spacing w:val="-3"/>
          <w:position w:val="-1"/>
          <w:sz w:val="28"/>
          <w:szCs w:val="28"/>
        </w:rPr>
        <w:t>h</w:t>
      </w:r>
      <w:r>
        <w:rPr>
          <w:b/>
          <w:position w:val="-1"/>
          <w:sz w:val="28"/>
          <w:szCs w:val="28"/>
        </w:rPr>
        <w:t>e</w:t>
      </w:r>
      <w:r>
        <w:rPr>
          <w:b/>
          <w:spacing w:val="-3"/>
          <w:position w:val="-1"/>
          <w:sz w:val="28"/>
          <w:szCs w:val="28"/>
        </w:rPr>
        <w:t xml:space="preserve"> </w:t>
      </w:r>
      <w:r>
        <w:rPr>
          <w:b/>
          <w:spacing w:val="3"/>
          <w:position w:val="-1"/>
          <w:sz w:val="28"/>
          <w:szCs w:val="28"/>
        </w:rPr>
        <w:t>w</w:t>
      </w:r>
      <w:r>
        <w:rPr>
          <w:b/>
          <w:position w:val="-1"/>
          <w:sz w:val="28"/>
          <w:szCs w:val="28"/>
        </w:rPr>
        <w:t>eb</w:t>
      </w:r>
      <w:r>
        <w:rPr>
          <w:b/>
          <w:spacing w:val="-2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app</w:t>
      </w:r>
      <w:r>
        <w:rPr>
          <w:b/>
          <w:spacing w:val="-1"/>
          <w:position w:val="-1"/>
          <w:sz w:val="28"/>
          <w:szCs w:val="28"/>
        </w:rPr>
        <w:t>l</w:t>
      </w:r>
      <w:r>
        <w:rPr>
          <w:b/>
          <w:spacing w:val="1"/>
          <w:position w:val="-1"/>
          <w:sz w:val="28"/>
          <w:szCs w:val="28"/>
        </w:rPr>
        <w:t>i</w:t>
      </w:r>
      <w:r>
        <w:rPr>
          <w:b/>
          <w:spacing w:val="-2"/>
          <w:position w:val="-1"/>
          <w:sz w:val="28"/>
          <w:szCs w:val="28"/>
        </w:rPr>
        <w:t>c</w:t>
      </w:r>
      <w:r>
        <w:rPr>
          <w:b/>
          <w:spacing w:val="1"/>
          <w:position w:val="-1"/>
          <w:sz w:val="28"/>
          <w:szCs w:val="28"/>
        </w:rPr>
        <w:t>a</w:t>
      </w:r>
      <w:r>
        <w:rPr>
          <w:b/>
          <w:position w:val="-1"/>
          <w:sz w:val="28"/>
          <w:szCs w:val="28"/>
        </w:rPr>
        <w:t>t</w:t>
      </w:r>
      <w:r>
        <w:rPr>
          <w:b/>
          <w:spacing w:val="-1"/>
          <w:position w:val="-1"/>
          <w:sz w:val="28"/>
          <w:szCs w:val="28"/>
        </w:rPr>
        <w:t>i</w:t>
      </w:r>
      <w:r>
        <w:rPr>
          <w:b/>
          <w:spacing w:val="1"/>
          <w:position w:val="-1"/>
          <w:sz w:val="28"/>
          <w:szCs w:val="28"/>
        </w:rPr>
        <w:t>o</w:t>
      </w:r>
      <w:r>
        <w:rPr>
          <w:b/>
          <w:position w:val="-1"/>
          <w:sz w:val="28"/>
          <w:szCs w:val="28"/>
        </w:rPr>
        <w:t>n.</w:t>
      </w:r>
    </w:p>
    <w:p w:rsidR="0009563F" w:rsidRDefault="0009563F">
      <w:pPr>
        <w:spacing w:before="14" w:line="240" w:lineRule="exact"/>
        <w:rPr>
          <w:sz w:val="24"/>
          <w:szCs w:val="24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2"/>
        <w:gridCol w:w="6887"/>
      </w:tblGrid>
      <w:tr w:rsidR="0009563F">
        <w:trPr>
          <w:trHeight w:hRule="exact" w:val="516"/>
        </w:trPr>
        <w:tc>
          <w:tcPr>
            <w:tcW w:w="18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3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3"/>
                <w:sz w:val="22"/>
                <w:szCs w:val="22"/>
              </w:rPr>
              <w:t>p</w:t>
            </w:r>
            <w:r>
              <w:rPr>
                <w:b/>
                <w:spacing w:val="1"/>
                <w:sz w:val="22"/>
                <w:szCs w:val="22"/>
              </w:rPr>
              <w:t>ti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3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3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34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3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3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30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3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3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UR</w:t>
            </w:r>
            <w:r>
              <w:rPr>
                <w:spacing w:val="2"/>
                <w:sz w:val="22"/>
                <w:szCs w:val="22"/>
              </w:rPr>
              <w:t>S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13.</w:t>
            </w:r>
            <w:r>
              <w:rPr>
                <w:spacing w:val="34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2"/>
                <w:sz w:val="22"/>
                <w:szCs w:val="22"/>
              </w:rPr>
              <w:t>d</w:t>
            </w:r>
            <w:r>
              <w:rPr>
                <w:spacing w:val="-1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34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34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8"/>
                <w:sz w:val="22"/>
                <w:szCs w:val="22"/>
              </w:rPr>
              <w:t>r</w:t>
            </w:r>
            <w:r>
              <w:rPr>
                <w:spacing w:val="-13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</w:t>
            </w:r>
            <w:proofErr w:type="gramEnd"/>
            <w:r>
              <w:rPr>
                <w:sz w:val="22"/>
                <w:szCs w:val="22"/>
              </w:rPr>
              <w:t xml:space="preserve"> p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 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w</w:t>
            </w:r>
            <w:r>
              <w:rPr>
                <w:spacing w:val="-3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b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pp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on.</w:t>
            </w:r>
          </w:p>
        </w:tc>
      </w:tr>
      <w:tr w:rsidR="0009563F">
        <w:trPr>
          <w:trHeight w:hRule="exact" w:val="516"/>
        </w:trPr>
        <w:tc>
          <w:tcPr>
            <w:tcW w:w="18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6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equi</w:t>
            </w:r>
            <w:r>
              <w:rPr>
                <w:b/>
                <w:spacing w:val="-1"/>
                <w:sz w:val="22"/>
                <w:szCs w:val="22"/>
              </w:rPr>
              <w:t>s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has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er</w:t>
            </w:r>
            <w:r>
              <w:rPr>
                <w:spacing w:val="6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uc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.</w:t>
            </w:r>
            <w:r>
              <w:rPr>
                <w:spacing w:val="4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sh</w:t>
            </w:r>
            <w:r>
              <w:rPr>
                <w:spacing w:val="1"/>
                <w:sz w:val="22"/>
                <w:szCs w:val="22"/>
              </w:rPr>
              <w:t>al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ay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</w:tr>
      <w:tr w:rsidR="0009563F">
        <w:trPr>
          <w:trHeight w:hRule="exact" w:val="517"/>
        </w:trPr>
        <w:tc>
          <w:tcPr>
            <w:tcW w:w="18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epa</w:t>
            </w:r>
            <w:r>
              <w:rPr>
                <w:b/>
                <w:spacing w:val="-7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a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a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em 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fr</w:t>
            </w:r>
            <w:r>
              <w:rPr>
                <w:sz w:val="22"/>
                <w:szCs w:val="22"/>
              </w:rPr>
              <w:t xml:space="preserve">om 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ba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 xml:space="preserve">h 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</w:p>
          <w:p w:rsidR="0009563F" w:rsidRDefault="00822B19">
            <w:pPr>
              <w:spacing w:before="2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 xml:space="preserve">,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e, u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e, pas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 and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po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on.</w:t>
            </w:r>
          </w:p>
        </w:tc>
      </w:tr>
      <w:tr w:rsidR="0009563F">
        <w:trPr>
          <w:trHeight w:hRule="exact" w:val="773"/>
        </w:trPr>
        <w:tc>
          <w:tcPr>
            <w:tcW w:w="18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pacing w:val="-10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eps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</w:t>
            </w:r>
            <w:r>
              <w:rPr>
                <w:spacing w:val="-1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s</w:t>
            </w:r>
            <w:r>
              <w:rPr>
                <w:spacing w:val="1"/>
                <w:sz w:val="22"/>
                <w:szCs w:val="22"/>
              </w:rPr>
              <w:t>el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</w:t>
            </w:r>
            <w:r>
              <w:rPr>
                <w:spacing w:val="-2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z w:val="22"/>
                <w:szCs w:val="22"/>
              </w:rPr>
              <w:t xml:space="preserve">”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 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enu bo</w:t>
            </w:r>
            <w:r>
              <w:rPr>
                <w:spacing w:val="1"/>
                <w:sz w:val="22"/>
                <w:szCs w:val="22"/>
              </w:rPr>
              <w:t>x</w:t>
            </w:r>
            <w:r>
              <w:rPr>
                <w:sz w:val="22"/>
                <w:szCs w:val="22"/>
              </w:rPr>
              <w:t>.</w:t>
            </w:r>
          </w:p>
          <w:p w:rsidR="0009563F" w:rsidRDefault="00822B19">
            <w:pPr>
              <w:spacing w:before="4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</w:t>
            </w:r>
            <w:r>
              <w:rPr>
                <w:spacing w:val="-1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sel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</w:t>
            </w:r>
            <w:r>
              <w:rPr>
                <w:spacing w:val="-15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ew” </w:t>
            </w:r>
            <w:r>
              <w:rPr>
                <w:spacing w:val="-3"/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6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(</w:t>
            </w:r>
            <w:r>
              <w:pict>
                <v:shape id="_x0000_i1028" type="#_x0000_t75" style="width:25.2pt;height:22.8pt">
                  <v:imagedata r:id="rId57" o:title=""/>
                </v:shape>
              </w:pict>
            </w:r>
            <w:r>
              <w:rPr>
                <w:sz w:val="22"/>
                <w:szCs w:val="22"/>
              </w:rPr>
              <w:t>)</w:t>
            </w:r>
            <w:r>
              <w:rPr>
                <w:spacing w:val="1"/>
                <w:sz w:val="22"/>
                <w:szCs w:val="22"/>
              </w:rPr>
              <w:t xml:space="preserve"> 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co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n 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</w:tr>
    </w:tbl>
    <w:p w:rsidR="0009563F" w:rsidRDefault="0009563F">
      <w:pPr>
        <w:spacing w:before="2" w:line="220" w:lineRule="exact"/>
        <w:rPr>
          <w:sz w:val="22"/>
          <w:szCs w:val="22"/>
        </w:rPr>
      </w:pPr>
    </w:p>
    <w:p w:rsidR="0009563F" w:rsidRDefault="00822B19">
      <w:pPr>
        <w:spacing w:before="24"/>
        <w:ind w:left="220"/>
        <w:rPr>
          <w:sz w:val="28"/>
          <w:szCs w:val="28"/>
        </w:rPr>
      </w:pPr>
      <w:r>
        <w:rPr>
          <w:b/>
          <w:spacing w:val="-26"/>
          <w:sz w:val="28"/>
          <w:szCs w:val="28"/>
        </w:rPr>
        <w:t>T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 xml:space="preserve">t </w:t>
      </w:r>
      <w:r>
        <w:rPr>
          <w:b/>
          <w:spacing w:val="-3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as</w:t>
      </w:r>
      <w:r>
        <w:rPr>
          <w:b/>
          <w:spacing w:val="-2"/>
          <w:sz w:val="28"/>
          <w:szCs w:val="28"/>
        </w:rPr>
        <w:t>e</w:t>
      </w:r>
      <w:r>
        <w:rPr>
          <w:b/>
          <w:sz w:val="28"/>
          <w:szCs w:val="28"/>
        </w:rPr>
        <w:t>s</w:t>
      </w: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6"/>
        <w:gridCol w:w="3005"/>
        <w:gridCol w:w="2835"/>
        <w:gridCol w:w="7796"/>
      </w:tblGrid>
      <w:tr w:rsidR="0009563F">
        <w:trPr>
          <w:trHeight w:hRule="exact" w:val="262"/>
        </w:trPr>
        <w:tc>
          <w:tcPr>
            <w:tcW w:w="5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ID</w:t>
            </w:r>
          </w:p>
        </w:tc>
        <w:tc>
          <w:tcPr>
            <w:tcW w:w="30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2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77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9563F">
        <w:trPr>
          <w:trHeight w:hRule="exact" w:val="3503"/>
        </w:trPr>
        <w:tc>
          <w:tcPr>
            <w:tcW w:w="5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5.1</w:t>
            </w:r>
          </w:p>
        </w:tc>
        <w:tc>
          <w:tcPr>
            <w:tcW w:w="30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 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c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pacing w:val="-15"/>
                <w:sz w:val="22"/>
                <w:szCs w:val="22"/>
              </w:rPr>
              <w:t>V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ew’</w:t>
            </w:r>
          </w:p>
          <w:p w:rsidR="0009563F" w:rsidRDefault="00822B19">
            <w:pPr>
              <w:spacing w:before="1"/>
              <w:ind w:left="100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bu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 the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-1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2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‘</w:t>
            </w:r>
            <w:r>
              <w:rPr>
                <w:spacing w:val="-13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-1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z w:val="22"/>
                <w:szCs w:val="22"/>
              </w:rPr>
              <w:t>on</w:t>
            </w:r>
          </w:p>
        </w:tc>
        <w:tc>
          <w:tcPr>
            <w:tcW w:w="77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8"/>
                <w:sz w:val="22"/>
                <w:szCs w:val="22"/>
              </w:rPr>
              <w:t>r</w:t>
            </w:r>
            <w:r>
              <w:rPr>
                <w:spacing w:val="-13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ch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nc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udes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, pos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2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on, 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e,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e,</w:t>
            </w:r>
          </w:p>
          <w:p w:rsidR="0009563F" w:rsidRDefault="00822B19">
            <w:pPr>
              <w:spacing w:before="5" w:line="240" w:lineRule="exact"/>
              <w:ind w:left="102" w:right="1540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 xml:space="preserve"> and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sword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of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9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, u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 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 and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so. 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</w:tbl>
    <w:p w:rsidR="0009563F" w:rsidRDefault="0009563F">
      <w:pPr>
        <w:spacing w:before="8" w:line="160" w:lineRule="exact"/>
        <w:rPr>
          <w:sz w:val="16"/>
          <w:szCs w:val="16"/>
        </w:rPr>
      </w:pPr>
    </w:p>
    <w:p w:rsidR="0009563F" w:rsidRDefault="0009563F">
      <w:pPr>
        <w:spacing w:line="200" w:lineRule="exact"/>
      </w:pPr>
    </w:p>
    <w:tbl>
      <w:tblPr>
        <w:tblW w:w="0" w:type="auto"/>
        <w:tblInd w:w="30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76</w:t>
            </w:r>
          </w:p>
        </w:tc>
      </w:tr>
      <w:tr w:rsidR="00B43AA3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107"/>
          <w:pgSz w:w="16840" w:h="11920" w:orient="landscape"/>
          <w:pgMar w:top="1080" w:right="1220" w:bottom="280" w:left="1220" w:header="0" w:footer="0" w:gutter="0"/>
          <w:cols w:space="720"/>
        </w:sectPr>
      </w:pPr>
    </w:p>
    <w:p w:rsidR="0009563F" w:rsidRDefault="00822B19">
      <w:pPr>
        <w:spacing w:before="59"/>
        <w:ind w:left="218"/>
        <w:rPr>
          <w:sz w:val="28"/>
          <w:szCs w:val="28"/>
        </w:rPr>
      </w:pPr>
      <w:r>
        <w:lastRenderedPageBreak/>
        <w:pict>
          <v:group id="_x0000_s1386" style="position:absolute;left:0;text-align:left;margin-left:297.5pt;margin-top:128.8pt;width:107.5pt;height:77.15pt;z-index:-15303;mso-position-horizontal-relative:page" coordorigin="5950,2576" coordsize="2150,1543">
            <v:shape id="_x0000_s1388" type="#_x0000_t75" style="position:absolute;left:5950;top:2576;width:2150;height:1543">
              <v:imagedata r:id="rId66" o:title=""/>
            </v:shape>
            <v:shape id="_x0000_s1387" style="position:absolute;left:6077;top:3596;width:1950;height:255" coordorigin="6077,3596" coordsize="1950,255" path="m6077,3851r1950,l8027,3596r-1950,l6077,3851xe" filled="f" strokecolor="red" strokeweight="1.5pt">
              <v:path arrowok="t"/>
            </v:shape>
            <w10:wrap anchorx="page"/>
          </v:group>
        </w:pict>
      </w:r>
      <w:r>
        <w:rPr>
          <w:b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y</w:t>
      </w:r>
      <w:r>
        <w:rPr>
          <w:b/>
          <w:spacing w:val="-1"/>
          <w:sz w:val="28"/>
          <w:szCs w:val="28"/>
        </w:rPr>
        <w:t>s</w:t>
      </w:r>
      <w:r>
        <w:rPr>
          <w:b/>
          <w:sz w:val="28"/>
          <w:szCs w:val="28"/>
        </w:rPr>
        <w:t>tem</w:t>
      </w:r>
      <w:r>
        <w:rPr>
          <w:b/>
          <w:spacing w:val="10"/>
          <w:sz w:val="28"/>
          <w:szCs w:val="28"/>
        </w:rPr>
        <w:t xml:space="preserve"> </w:t>
      </w:r>
      <w:r>
        <w:rPr>
          <w:b/>
          <w:spacing w:val="-26"/>
          <w:sz w:val="28"/>
          <w:szCs w:val="28"/>
        </w:rPr>
        <w:t>T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t</w:t>
      </w:r>
      <w:r>
        <w:rPr>
          <w:b/>
          <w:spacing w:val="14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as</w:t>
      </w:r>
      <w:r>
        <w:rPr>
          <w:b/>
          <w:sz w:val="28"/>
          <w:szCs w:val="28"/>
        </w:rPr>
        <w:t>e</w:t>
      </w:r>
      <w:r>
        <w:rPr>
          <w:b/>
          <w:spacing w:val="14"/>
          <w:sz w:val="28"/>
          <w:szCs w:val="28"/>
        </w:rPr>
        <w:t xml:space="preserve"> </w:t>
      </w:r>
      <w:r>
        <w:rPr>
          <w:b/>
          <w:sz w:val="28"/>
          <w:szCs w:val="28"/>
        </w:rPr>
        <w:t>(</w:t>
      </w:r>
      <w:r>
        <w:rPr>
          <w:b/>
          <w:spacing w:val="-3"/>
          <w:sz w:val="28"/>
          <w:szCs w:val="28"/>
        </w:rPr>
        <w:t>S</w:t>
      </w:r>
      <w:r>
        <w:rPr>
          <w:b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C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1</w:t>
      </w:r>
      <w:r>
        <w:rPr>
          <w:b/>
          <w:spacing w:val="-1"/>
          <w:sz w:val="28"/>
          <w:szCs w:val="28"/>
        </w:rPr>
        <w:t>4</w:t>
      </w:r>
      <w:r>
        <w:rPr>
          <w:b/>
          <w:sz w:val="28"/>
          <w:szCs w:val="28"/>
        </w:rPr>
        <w:t>):</w:t>
      </w:r>
      <w:r>
        <w:rPr>
          <w:b/>
          <w:spacing w:val="14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d</w:t>
      </w:r>
      <w:r>
        <w:rPr>
          <w:b/>
          <w:spacing w:val="-4"/>
          <w:sz w:val="28"/>
          <w:szCs w:val="28"/>
        </w:rPr>
        <w:t>m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is</w:t>
      </w:r>
      <w:r>
        <w:rPr>
          <w:b/>
          <w:sz w:val="28"/>
          <w:szCs w:val="28"/>
        </w:rPr>
        <w:t>t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o</w:t>
      </w:r>
      <w:r>
        <w:rPr>
          <w:b/>
          <w:sz w:val="28"/>
          <w:szCs w:val="28"/>
        </w:rPr>
        <w:t>ns</w:t>
      </w:r>
      <w:r>
        <w:rPr>
          <w:b/>
          <w:spacing w:val="15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n</w:t>
      </w:r>
      <w:r>
        <w:rPr>
          <w:b/>
          <w:spacing w:val="14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v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e</w:t>
      </w:r>
      <w:r>
        <w:rPr>
          <w:b/>
          <w:sz w:val="28"/>
          <w:szCs w:val="28"/>
        </w:rPr>
        <w:t>w</w:t>
      </w:r>
      <w:r>
        <w:rPr>
          <w:b/>
          <w:spacing w:val="15"/>
          <w:sz w:val="28"/>
          <w:szCs w:val="28"/>
        </w:rPr>
        <w:t xml:space="preserve"> </w:t>
      </w:r>
      <w:r>
        <w:rPr>
          <w:b/>
          <w:sz w:val="28"/>
          <w:szCs w:val="28"/>
        </w:rPr>
        <w:t>a</w:t>
      </w:r>
      <w:r>
        <w:rPr>
          <w:b/>
          <w:spacing w:val="12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l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t</w:t>
      </w:r>
      <w:r>
        <w:rPr>
          <w:b/>
          <w:spacing w:val="11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f</w:t>
      </w:r>
      <w:r>
        <w:rPr>
          <w:b/>
          <w:spacing w:val="14"/>
          <w:sz w:val="28"/>
          <w:szCs w:val="28"/>
        </w:rPr>
        <w:t xml:space="preserve"> </w:t>
      </w:r>
      <w:r>
        <w:rPr>
          <w:b/>
          <w:sz w:val="28"/>
          <w:szCs w:val="28"/>
        </w:rPr>
        <w:t>u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e</w:t>
      </w:r>
      <w:r>
        <w:rPr>
          <w:b/>
          <w:spacing w:val="2"/>
          <w:sz w:val="28"/>
          <w:szCs w:val="28"/>
        </w:rPr>
        <w:t>r</w:t>
      </w:r>
      <w:r>
        <w:rPr>
          <w:b/>
          <w:spacing w:val="-12"/>
          <w:sz w:val="28"/>
          <w:szCs w:val="28"/>
        </w:rPr>
        <w:t>’</w:t>
      </w:r>
      <w:r>
        <w:rPr>
          <w:b/>
          <w:sz w:val="28"/>
          <w:szCs w:val="28"/>
        </w:rPr>
        <w:t>s</w:t>
      </w:r>
    </w:p>
    <w:p w:rsidR="0009563F" w:rsidRDefault="00822B19">
      <w:pPr>
        <w:spacing w:line="320" w:lineRule="exact"/>
        <w:ind w:left="218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p</w:t>
      </w:r>
      <w:r>
        <w:rPr>
          <w:b/>
          <w:spacing w:val="-5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o</w:t>
      </w:r>
      <w:r>
        <w:rPr>
          <w:b/>
          <w:spacing w:val="-2"/>
          <w:sz w:val="28"/>
          <w:szCs w:val="28"/>
        </w:rPr>
        <w:t>f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l</w:t>
      </w:r>
      <w:r>
        <w:rPr>
          <w:b/>
          <w:sz w:val="28"/>
          <w:szCs w:val="28"/>
        </w:rPr>
        <w:t>es</w:t>
      </w:r>
      <w:proofErr w:type="gramEnd"/>
      <w:r>
        <w:rPr>
          <w:b/>
          <w:spacing w:val="-2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n the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w</w:t>
      </w:r>
      <w:r>
        <w:rPr>
          <w:b/>
          <w:sz w:val="28"/>
          <w:szCs w:val="28"/>
        </w:rPr>
        <w:t>eb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pp</w:t>
      </w:r>
      <w:r>
        <w:rPr>
          <w:b/>
          <w:spacing w:val="-1"/>
          <w:sz w:val="28"/>
          <w:szCs w:val="28"/>
        </w:rPr>
        <w:t>l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2"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io</w:t>
      </w:r>
      <w:r>
        <w:rPr>
          <w:b/>
          <w:spacing w:val="3"/>
          <w:sz w:val="28"/>
          <w:szCs w:val="28"/>
        </w:rPr>
        <w:t>n</w:t>
      </w:r>
      <w:r>
        <w:rPr>
          <w:b/>
          <w:sz w:val="28"/>
          <w:szCs w:val="28"/>
        </w:rPr>
        <w:t>.</w:t>
      </w:r>
    </w:p>
    <w:p w:rsidR="0009563F" w:rsidRDefault="0009563F">
      <w:pPr>
        <w:spacing w:line="100" w:lineRule="exact"/>
        <w:rPr>
          <w:sz w:val="11"/>
          <w:szCs w:val="11"/>
        </w:rPr>
      </w:pPr>
    </w:p>
    <w:p w:rsidR="0009563F" w:rsidRDefault="0009563F">
      <w:pPr>
        <w:spacing w:line="200" w:lineRule="exact"/>
      </w:pP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1"/>
        <w:gridCol w:w="6887"/>
      </w:tblGrid>
      <w:tr w:rsidR="0009563F">
        <w:trPr>
          <w:trHeight w:hRule="exact" w:val="516"/>
        </w:trPr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3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3"/>
                <w:sz w:val="22"/>
                <w:szCs w:val="22"/>
              </w:rPr>
              <w:t>p</w:t>
            </w:r>
            <w:r>
              <w:rPr>
                <w:b/>
                <w:spacing w:val="1"/>
                <w:sz w:val="22"/>
                <w:szCs w:val="22"/>
              </w:rPr>
              <w:t>ti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7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case</w:t>
            </w:r>
            <w:r>
              <w:rPr>
                <w:spacing w:val="17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1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15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7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UR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14.</w:t>
            </w:r>
            <w:r>
              <w:rPr>
                <w:spacing w:val="17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2"/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ons</w:t>
            </w:r>
            <w:r>
              <w:rPr>
                <w:spacing w:val="17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17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</w:t>
            </w:r>
            <w:r>
              <w:rPr>
                <w:spacing w:val="1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8"/>
                <w:sz w:val="22"/>
                <w:szCs w:val="22"/>
              </w:rPr>
              <w:t>r</w:t>
            </w:r>
            <w:r>
              <w:rPr>
                <w:spacing w:val="-1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es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eb ap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on.</w:t>
            </w:r>
          </w:p>
        </w:tc>
      </w:tr>
      <w:tr w:rsidR="0009563F">
        <w:trPr>
          <w:trHeight w:hRule="exact" w:val="516"/>
        </w:trPr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6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equi</w:t>
            </w:r>
            <w:r>
              <w:rPr>
                <w:b/>
                <w:spacing w:val="-1"/>
                <w:sz w:val="22"/>
                <w:szCs w:val="22"/>
              </w:rPr>
              <w:t>s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3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ust</w:t>
            </w:r>
            <w:r>
              <w:rPr>
                <w:spacing w:val="1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and</w:t>
            </w:r>
            <w:r>
              <w:rPr>
                <w:spacing w:val="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has</w:t>
            </w:r>
            <w:r>
              <w:rPr>
                <w:spacing w:val="8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3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su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ce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.</w:t>
            </w:r>
            <w:r>
              <w:rPr>
                <w:spacing w:val="8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sh</w:t>
            </w:r>
            <w:r>
              <w:rPr>
                <w:spacing w:val="1"/>
                <w:sz w:val="22"/>
                <w:szCs w:val="22"/>
              </w:rPr>
              <w:t>al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0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ay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an</w:t>
            </w:r>
            <w:proofErr w:type="gramEnd"/>
            <w:r>
              <w:rPr>
                <w:sz w:val="22"/>
                <w:szCs w:val="22"/>
              </w:rPr>
              <w:t xml:space="preserve"> ad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ho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pa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e.</w:t>
            </w:r>
          </w:p>
        </w:tc>
      </w:tr>
      <w:tr w:rsidR="0009563F">
        <w:trPr>
          <w:trHeight w:hRule="exact" w:val="262"/>
        </w:trPr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epa</w:t>
            </w:r>
            <w:r>
              <w:rPr>
                <w:b/>
                <w:spacing w:val="-7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a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a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8"/>
                <w:sz w:val="22"/>
                <w:szCs w:val="22"/>
              </w:rPr>
              <w:t>r</w:t>
            </w:r>
            <w:r>
              <w:rPr>
                <w:spacing w:val="-1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.</w:t>
            </w:r>
          </w:p>
        </w:tc>
      </w:tr>
      <w:tr w:rsidR="0009563F">
        <w:trPr>
          <w:trHeight w:hRule="exact" w:val="1808"/>
        </w:trPr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pacing w:val="-10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eps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</w:t>
            </w:r>
            <w:r>
              <w:rPr>
                <w:spacing w:val="-1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M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Use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s”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o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enu box.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8" w:line="260" w:lineRule="exact"/>
        <w:rPr>
          <w:sz w:val="26"/>
          <w:szCs w:val="26"/>
        </w:rPr>
      </w:pPr>
    </w:p>
    <w:tbl>
      <w:tblPr>
        <w:tblW w:w="0" w:type="auto"/>
        <w:tblInd w:w="2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77</w:t>
            </w:r>
          </w:p>
        </w:tc>
      </w:tr>
      <w:tr w:rsidR="00B43AA3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108"/>
          <w:pgSz w:w="11920" w:h="16840"/>
          <w:pgMar w:top="1540" w:right="1320" w:bottom="280" w:left="1580" w:header="0" w:footer="0" w:gutter="0"/>
          <w:cols w:space="720"/>
        </w:sectPr>
      </w:pPr>
    </w:p>
    <w:p w:rsidR="0009563F" w:rsidRDefault="00B43AA3">
      <w:pPr>
        <w:spacing w:before="2" w:line="200" w:lineRule="exact"/>
      </w:pPr>
      <w:r>
        <w:rPr>
          <w:noProof/>
          <w:lang w:bidi="th-TH"/>
        </w:rPr>
        <w:lastRenderedPageBreak/>
        <mc:AlternateContent>
          <mc:Choice Requires="wps">
            <w:drawing>
              <wp:anchor distT="0" distB="0" distL="114300" distR="114300" simplePos="0" relativeHeight="503312514" behindDoc="1" locked="0" layoutInCell="1" allowOverlap="1">
                <wp:simplePos x="0" y="0"/>
                <wp:positionH relativeFrom="page">
                  <wp:posOffset>901700</wp:posOffset>
                </wp:positionH>
                <wp:positionV relativeFrom="page">
                  <wp:posOffset>1149985</wp:posOffset>
                </wp:positionV>
                <wp:extent cx="764540" cy="203835"/>
                <wp:effectExtent l="0" t="0" r="635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4540" cy="203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2D91" w:rsidRDefault="00A02D91" w:rsidP="00B43AA3">
                            <w:pPr>
                              <w:spacing w:line="300" w:lineRule="exact"/>
                              <w:ind w:left="20" w:right="-42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pacing w:val="-26"/>
                                <w:sz w:val="28"/>
                                <w:szCs w:val="28"/>
                              </w:rPr>
                              <w:t>T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spacing w:val="1"/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t </w:t>
                            </w:r>
                            <w:r>
                              <w:rPr>
                                <w:b/>
                                <w:spacing w:val="-3"/>
                                <w:sz w:val="28"/>
                                <w:szCs w:val="28"/>
                              </w:rPr>
                              <w:t>c</w:t>
                            </w:r>
                            <w:r>
                              <w:rPr>
                                <w:b/>
                                <w:spacing w:val="1"/>
                                <w:sz w:val="28"/>
                                <w:szCs w:val="28"/>
                              </w:rPr>
                              <w:t>as</w:t>
                            </w:r>
                            <w:r>
                              <w:rPr>
                                <w:b/>
                                <w:spacing w:val="-2"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28" type="#_x0000_t202" style="position:absolute;margin-left:71pt;margin-top:90.55pt;width:60.2pt;height:16.05pt;z-index:-396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fDJsAIAALEFAAAOAAAAZHJzL2Uyb0RvYy54bWysVG1vmzAQ/j5p/8Hyd8pLSAKopGpDmCZ1&#10;L1K7H+CACdbAZrYT6Kb9951NSJNWk6ZtfLAO+/zcPXeP7/pmaBt0oFIxwVPsX3kYUV6IkvFdir88&#10;5k6EkdKEl6QRnKb4iSp8s3r75rrvEhqIWjQllQhAuEr6LsW11l3iuqqoaUvUlegoh8NKyJZo+JU7&#10;t5SkB/S2cQPPW7i9kGUnRUGVgt1sPMQri19VtNCfqkpRjZoUQ27artKuW7O6q2uS7CTpalYc0yB/&#10;kUVLGIegJ6iMaIL2kr2CalkhhRKVvipE64qqYgW1HICN771g81CTjlouUBzVncqk/h9s8fHwWSJW&#10;Qu8CjDhpoUePdNDoTgwItqA+facScHvowFEPsA++lqvq7kXxVSEu1jXhO3orpehrSkrIzzc33bOr&#10;I44yINv+gyghDtlrYYGGSrameFAOBOjQp6dTb0wuBWwuF+E8hJMCjgJvFs3mNgJJpsudVPodFS0y&#10;RooltN6Ck8O90iYZkkwuJhYXOWsa2/6GX2yA47gDoeGqOTNJ2G7+iL14E22i0AmDxcYJvSxzbvN1&#10;6CxyfznPZtl6nfk/TVw/TGpWlpSbMJOy/PDPOnfU+KiJk7aUaFhp4ExKSu6260aiAwFl5/Y7FuTM&#10;zb1MwxYBuLyg5AehdxfETr6Ilk6Yh3MnXnqR4/nxXbzwwjjM8ktK94zTf6eE+hTH82A+aum33Dz7&#10;veZGkpZpmB0Na1McnZxIYhS44aVtrSasGe2zUpj0n0sB7Z4abfVqJDqKVQ/bwT6NmYlutLwV5RMI&#10;WAoQGGgR5h4YtZDfMephhqRYfdsTSTFq3nN4BGbgTIacjO1kEF7A1RRrjEZzrcfBtO8k29WAPD4z&#10;Lm7hoVTMivg5i+PzgrlguRxnmBk85//W63nSrn4BAAD//wMAUEsDBBQABgAIAAAAIQB/iYjx3wAA&#10;AAsBAAAPAAAAZHJzL2Rvd25yZXYueG1sTI/BTsMwEETvSPyDtUjcqJNQRSXEqSoEJyREGg4cnXib&#10;WI3XIXbb8PcsJ7jNaEezb8rt4kZxxjlYTwrSVQICqfPGUq/go3m524AIUZPRoydU8I0BttX1VakL&#10;4y9U43kfe8ElFAqtYIhxKqQM3YBOh5WfkPh28LPTke3cSzPrC5e7UWZJkkunLfGHQU/4NGB33J+c&#10;gt0n1c/26619rw+1bZqHhF7zo1K3N8vuEUTEJf6F4Ref0aFiptafyAQxsl9nvCWy2KQpCE5kebYG&#10;0bJI7zOQVSn/b6h+AAAA//8DAFBLAQItABQABgAIAAAAIQC2gziS/gAAAOEBAAATAAAAAAAAAAAA&#10;AAAAAAAAAABbQ29udGVudF9UeXBlc10ueG1sUEsBAi0AFAAGAAgAAAAhADj9If/WAAAAlAEAAAsA&#10;AAAAAAAAAAAAAAAALwEAAF9yZWxzLy5yZWxzUEsBAi0AFAAGAAgAAAAhAFCZ8MmwAgAAsQUAAA4A&#10;AAAAAAAAAAAAAAAALgIAAGRycy9lMm9Eb2MueG1sUEsBAi0AFAAGAAgAAAAhAH+JiPHfAAAACwEA&#10;AA8AAAAAAAAAAAAAAAAACgUAAGRycy9kb3ducmV2LnhtbFBLBQYAAAAABAAEAPMAAAAWBgAAAAA=&#10;" filled="f" stroked="f">
                <v:textbox inset="0,0,0,0">
                  <w:txbxContent>
                    <w:p w:rsidR="00A02D91" w:rsidRDefault="00A02D91" w:rsidP="00B43AA3">
                      <w:pPr>
                        <w:spacing w:line="300" w:lineRule="exact"/>
                        <w:ind w:left="20" w:right="-42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pacing w:val="-26"/>
                          <w:sz w:val="28"/>
                          <w:szCs w:val="28"/>
                        </w:rPr>
                        <w:t>T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spacing w:val="1"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t </w:t>
                      </w:r>
                      <w:r>
                        <w:rPr>
                          <w:b/>
                          <w:spacing w:val="-3"/>
                          <w:sz w:val="28"/>
                          <w:szCs w:val="28"/>
                        </w:rPr>
                        <w:t>c</w:t>
                      </w:r>
                      <w:r>
                        <w:rPr>
                          <w:b/>
                          <w:spacing w:val="1"/>
                          <w:sz w:val="28"/>
                          <w:szCs w:val="28"/>
                        </w:rPr>
                        <w:t>as</w:t>
                      </w:r>
                      <w:r>
                        <w:rPr>
                          <w:b/>
                          <w:spacing w:val="-2"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22B19">
        <w:pict>
          <v:shape id="_x0000_s1385" type="#_x0000_t75" style="position:absolute;margin-left:444.5pt;margin-top:156.95pt;width:278.6pt;height:141.15pt;z-index:-15302;mso-position-horizontal-relative:page;mso-position-vertical-relative:page">
            <v:imagedata r:id="rId109" o:title=""/>
            <w10:wrap anchorx="page" anchory="page"/>
          </v:shape>
        </w:pict>
      </w: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2237"/>
        <w:gridCol w:w="3418"/>
        <w:gridCol w:w="7938"/>
      </w:tblGrid>
      <w:tr w:rsidR="0009563F">
        <w:trPr>
          <w:trHeight w:hRule="exact" w:val="262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ID</w:t>
            </w:r>
          </w:p>
        </w:tc>
        <w:tc>
          <w:tcPr>
            <w:tcW w:w="22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3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7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9563F">
        <w:trPr>
          <w:trHeight w:hRule="exact" w:val="3581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14.1</w:t>
            </w:r>
          </w:p>
        </w:tc>
        <w:tc>
          <w:tcPr>
            <w:tcW w:w="22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 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c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ck</w:t>
            </w:r>
          </w:p>
          <w:p w:rsidR="0009563F" w:rsidRDefault="00822B19">
            <w:pPr>
              <w:spacing w:before="3" w:line="240" w:lineRule="exact"/>
              <w:ind w:left="102" w:right="139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s’</w:t>
            </w:r>
            <w:r>
              <w:rPr>
                <w:spacing w:val="-15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op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enu box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</w:t>
            </w:r>
            <w:proofErr w:type="gramEnd"/>
            <w:r>
              <w:rPr>
                <w:sz w:val="22"/>
                <w:szCs w:val="22"/>
              </w:rPr>
              <w:t xml:space="preserve"> the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-1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3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pacing w:val="-2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rs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-18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-1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enu b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-1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7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 us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pa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13" w:line="240" w:lineRule="exact"/>
        <w:rPr>
          <w:sz w:val="24"/>
          <w:szCs w:val="24"/>
        </w:rPr>
      </w:pPr>
    </w:p>
    <w:tbl>
      <w:tblPr>
        <w:tblW w:w="0" w:type="auto"/>
        <w:tblInd w:w="30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40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7</w:t>
            </w:r>
            <w:r>
              <w:rPr>
                <w:sz w:val="18"/>
                <w:szCs w:val="18"/>
              </w:rPr>
              <w:t>8</w:t>
            </w:r>
          </w:p>
        </w:tc>
      </w:tr>
      <w:tr w:rsidR="00B43AA3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110"/>
          <w:pgSz w:w="16840" w:h="11920" w:orient="landscape"/>
          <w:pgMar w:top="1900" w:right="1080" w:bottom="280" w:left="1220" w:header="1712" w:footer="0" w:gutter="0"/>
          <w:cols w:space="720"/>
        </w:sectPr>
      </w:pPr>
    </w:p>
    <w:p w:rsidR="0009563F" w:rsidRDefault="00822B19">
      <w:pPr>
        <w:spacing w:before="63" w:line="320" w:lineRule="exact"/>
        <w:ind w:left="218" w:right="434"/>
        <w:rPr>
          <w:sz w:val="28"/>
          <w:szCs w:val="28"/>
        </w:rPr>
      </w:pPr>
      <w:r>
        <w:lastRenderedPageBreak/>
        <w:pict>
          <v:group id="_x0000_s1382" style="position:absolute;left:0;text-align:left;margin-left:184.45pt;margin-top:128.35pt;width:289.9pt;height:94.4pt;z-index:-15301;mso-position-horizontal-relative:page" coordorigin="3689,2567" coordsize="5798,1888">
            <v:shape id="_x0000_s1384" type="#_x0000_t75" style="position:absolute;left:3689;top:2567;width:5798;height:1888">
              <v:imagedata r:id="rId111" o:title=""/>
            </v:shape>
            <v:shape id="_x0000_s1383" style="position:absolute;left:6394;top:3939;width:345;height:330" coordorigin="6394,3939" coordsize="345,330" path="m6394,4269r345,l6739,3939r-345,l6394,4269xe" filled="f" strokecolor="red" strokeweight="1.5pt">
              <v:path arrowok="t"/>
            </v:shape>
            <w10:wrap anchorx="page"/>
          </v:group>
        </w:pict>
      </w:r>
      <w:r>
        <w:rPr>
          <w:b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y</w:t>
      </w:r>
      <w:r>
        <w:rPr>
          <w:b/>
          <w:spacing w:val="-1"/>
          <w:sz w:val="28"/>
          <w:szCs w:val="28"/>
        </w:rPr>
        <w:t>s</w:t>
      </w:r>
      <w:r>
        <w:rPr>
          <w:b/>
          <w:sz w:val="28"/>
          <w:szCs w:val="28"/>
        </w:rPr>
        <w:t>tem</w:t>
      </w:r>
      <w:r>
        <w:rPr>
          <w:b/>
          <w:spacing w:val="3"/>
          <w:sz w:val="28"/>
          <w:szCs w:val="28"/>
        </w:rPr>
        <w:t xml:space="preserve"> </w:t>
      </w:r>
      <w:r>
        <w:rPr>
          <w:b/>
          <w:spacing w:val="-26"/>
          <w:sz w:val="28"/>
          <w:szCs w:val="28"/>
        </w:rPr>
        <w:t>T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t</w:t>
      </w:r>
      <w:r>
        <w:rPr>
          <w:b/>
          <w:spacing w:val="7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as</w:t>
      </w:r>
      <w:r>
        <w:rPr>
          <w:b/>
          <w:sz w:val="28"/>
          <w:szCs w:val="28"/>
        </w:rPr>
        <w:t>e</w:t>
      </w:r>
      <w:r>
        <w:rPr>
          <w:b/>
          <w:spacing w:val="7"/>
          <w:sz w:val="28"/>
          <w:szCs w:val="28"/>
        </w:rPr>
        <w:t xml:space="preserve"> </w:t>
      </w:r>
      <w:r>
        <w:rPr>
          <w:b/>
          <w:sz w:val="28"/>
          <w:szCs w:val="28"/>
        </w:rPr>
        <w:t>(</w:t>
      </w:r>
      <w:r>
        <w:rPr>
          <w:b/>
          <w:spacing w:val="-3"/>
          <w:sz w:val="28"/>
          <w:szCs w:val="28"/>
        </w:rPr>
        <w:t>S</w:t>
      </w:r>
      <w:r>
        <w:rPr>
          <w:b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C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1</w:t>
      </w:r>
      <w:r>
        <w:rPr>
          <w:b/>
          <w:spacing w:val="-1"/>
          <w:sz w:val="28"/>
          <w:szCs w:val="28"/>
        </w:rPr>
        <w:t>5</w:t>
      </w:r>
      <w:r>
        <w:rPr>
          <w:b/>
          <w:sz w:val="28"/>
          <w:szCs w:val="28"/>
        </w:rPr>
        <w:t>):</w:t>
      </w:r>
      <w:r>
        <w:rPr>
          <w:b/>
          <w:spacing w:val="7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D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c</w:t>
      </w:r>
      <w:r>
        <w:rPr>
          <w:b/>
          <w:spacing w:val="-2"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,</w:t>
      </w:r>
      <w:r>
        <w:rPr>
          <w:b/>
          <w:spacing w:val="6"/>
          <w:sz w:val="28"/>
          <w:szCs w:val="28"/>
        </w:rPr>
        <w:t xml:space="preserve"> </w:t>
      </w:r>
      <w:r>
        <w:rPr>
          <w:b/>
          <w:spacing w:val="-4"/>
          <w:sz w:val="28"/>
          <w:szCs w:val="28"/>
        </w:rPr>
        <w:t>A</w:t>
      </w:r>
      <w:r>
        <w:rPr>
          <w:b/>
          <w:sz w:val="28"/>
          <w:szCs w:val="28"/>
        </w:rPr>
        <w:t>d</w:t>
      </w:r>
      <w:r>
        <w:rPr>
          <w:b/>
          <w:spacing w:val="-4"/>
          <w:sz w:val="28"/>
          <w:szCs w:val="28"/>
        </w:rPr>
        <w:t>m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is</w:t>
      </w:r>
      <w:r>
        <w:rPr>
          <w:b/>
          <w:sz w:val="28"/>
          <w:szCs w:val="28"/>
        </w:rPr>
        <w:t>t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2"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io</w:t>
      </w:r>
      <w:r>
        <w:rPr>
          <w:b/>
          <w:spacing w:val="-3"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,</w:t>
      </w:r>
      <w:r>
        <w:rPr>
          <w:b/>
          <w:spacing w:val="6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nd</w:t>
      </w:r>
      <w:r>
        <w:rPr>
          <w:b/>
          <w:spacing w:val="4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FDA</w:t>
      </w:r>
      <w:r>
        <w:rPr>
          <w:b/>
          <w:sz w:val="28"/>
          <w:szCs w:val="28"/>
        </w:rPr>
        <w:t>s</w:t>
      </w:r>
      <w:r>
        <w:rPr>
          <w:b/>
          <w:spacing w:val="8"/>
          <w:sz w:val="28"/>
          <w:szCs w:val="28"/>
        </w:rPr>
        <w:t xml:space="preserve"> </w:t>
      </w:r>
      <w:r>
        <w:rPr>
          <w:b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 xml:space="preserve">n </w:t>
      </w:r>
      <w:r>
        <w:rPr>
          <w:b/>
          <w:spacing w:val="1"/>
          <w:sz w:val="28"/>
          <w:szCs w:val="28"/>
        </w:rPr>
        <w:t>l</w:t>
      </w:r>
      <w:r>
        <w:rPr>
          <w:b/>
          <w:spacing w:val="-1"/>
          <w:sz w:val="28"/>
          <w:szCs w:val="28"/>
        </w:rPr>
        <w:t>o</w:t>
      </w:r>
      <w:r>
        <w:rPr>
          <w:b/>
          <w:spacing w:val="1"/>
          <w:sz w:val="28"/>
          <w:szCs w:val="28"/>
        </w:rPr>
        <w:t>g</w:t>
      </w:r>
      <w:r>
        <w:rPr>
          <w:b/>
          <w:spacing w:val="-1"/>
          <w:sz w:val="28"/>
          <w:szCs w:val="28"/>
        </w:rPr>
        <w:t>i</w:t>
      </w:r>
      <w:r>
        <w:rPr>
          <w:b/>
          <w:sz w:val="28"/>
          <w:szCs w:val="28"/>
        </w:rPr>
        <w:t>n to t</w:t>
      </w:r>
      <w:r>
        <w:rPr>
          <w:b/>
          <w:spacing w:val="-3"/>
          <w:sz w:val="28"/>
          <w:szCs w:val="28"/>
        </w:rPr>
        <w:t>h</w:t>
      </w:r>
      <w:r>
        <w:rPr>
          <w:b/>
          <w:sz w:val="28"/>
          <w:szCs w:val="28"/>
        </w:rPr>
        <w:t>e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3"/>
          <w:sz w:val="28"/>
          <w:szCs w:val="28"/>
        </w:rPr>
        <w:t>w</w:t>
      </w:r>
      <w:r>
        <w:rPr>
          <w:b/>
          <w:sz w:val="28"/>
          <w:szCs w:val="28"/>
        </w:rPr>
        <w:t>eb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p</w:t>
      </w:r>
      <w:r>
        <w:rPr>
          <w:b/>
          <w:spacing w:val="-3"/>
          <w:sz w:val="28"/>
          <w:szCs w:val="28"/>
        </w:rPr>
        <w:t>p</w:t>
      </w:r>
      <w:r>
        <w:rPr>
          <w:b/>
          <w:spacing w:val="1"/>
          <w:sz w:val="28"/>
          <w:szCs w:val="28"/>
        </w:rPr>
        <w:t>li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2"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1"/>
          <w:sz w:val="28"/>
          <w:szCs w:val="28"/>
        </w:rPr>
        <w:t>o</w:t>
      </w:r>
      <w:r>
        <w:rPr>
          <w:b/>
          <w:sz w:val="28"/>
          <w:szCs w:val="28"/>
        </w:rPr>
        <w:t>n.</w:t>
      </w:r>
    </w:p>
    <w:p w:rsidR="0009563F" w:rsidRDefault="0009563F">
      <w:pPr>
        <w:spacing w:before="7" w:line="100" w:lineRule="exact"/>
        <w:rPr>
          <w:sz w:val="10"/>
          <w:szCs w:val="10"/>
        </w:rPr>
      </w:pPr>
    </w:p>
    <w:p w:rsidR="0009563F" w:rsidRDefault="0009563F">
      <w:pPr>
        <w:spacing w:line="200" w:lineRule="exact"/>
      </w:pP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1"/>
        <w:gridCol w:w="6887"/>
      </w:tblGrid>
      <w:tr w:rsidR="0009563F">
        <w:trPr>
          <w:trHeight w:hRule="exact" w:val="516"/>
        </w:trPr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3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3"/>
                <w:sz w:val="22"/>
                <w:szCs w:val="22"/>
              </w:rPr>
              <w:t>p</w:t>
            </w:r>
            <w:r>
              <w:rPr>
                <w:b/>
                <w:spacing w:val="1"/>
                <w:sz w:val="22"/>
                <w:szCs w:val="22"/>
              </w:rPr>
              <w:t>ti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34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34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3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3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3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3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30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3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34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15.</w:t>
            </w:r>
            <w:r>
              <w:rPr>
                <w:spacing w:val="34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s,</w:t>
            </w:r>
            <w:r>
              <w:rPr>
                <w:spacing w:val="34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ns,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and</w:t>
            </w:r>
            <w:proofErr w:type="gramEnd"/>
            <w:r>
              <w:rPr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DA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eb ap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on.</w:t>
            </w:r>
          </w:p>
        </w:tc>
      </w:tr>
      <w:tr w:rsidR="0009563F">
        <w:trPr>
          <w:trHeight w:hRule="exact" w:val="516"/>
        </w:trPr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6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equi</w:t>
            </w:r>
            <w:r>
              <w:rPr>
                <w:b/>
                <w:spacing w:val="-1"/>
                <w:sz w:val="22"/>
                <w:szCs w:val="22"/>
              </w:rPr>
              <w:t>s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s,  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ns, </w:t>
            </w:r>
            <w:r>
              <w:rPr>
                <w:spacing w:val="5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and  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DA</w:t>
            </w:r>
            <w:r>
              <w:rPr>
                <w:sz w:val="22"/>
                <w:szCs w:val="22"/>
              </w:rPr>
              <w:t xml:space="preserve">s  </w:t>
            </w:r>
            <w:r>
              <w:rPr>
                <w:spacing w:val="4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ust  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ha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 xml:space="preserve">e  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 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 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and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rd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</w:tr>
      <w:tr w:rsidR="0009563F">
        <w:trPr>
          <w:trHeight w:hRule="exact" w:val="2405"/>
        </w:trPr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pacing w:val="-10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eps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s,</w:t>
            </w:r>
            <w:r>
              <w:rPr>
                <w:spacing w:val="-1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ns</w:t>
            </w:r>
            <w:r>
              <w:rPr>
                <w:sz w:val="22"/>
                <w:szCs w:val="22"/>
              </w:rPr>
              <w:t>, and F</w:t>
            </w:r>
            <w:r>
              <w:rPr>
                <w:spacing w:val="-1"/>
                <w:sz w:val="22"/>
                <w:szCs w:val="22"/>
              </w:rPr>
              <w:t>DA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 xml:space="preserve">ct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 “</w:t>
            </w:r>
            <w:r>
              <w:rPr>
                <w:spacing w:val="-3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n” on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enu ba</w:t>
            </w:r>
            <w:r>
              <w:rPr>
                <w:spacing w:val="-1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s,</w:t>
            </w:r>
            <w:r>
              <w:rPr>
                <w:spacing w:val="-1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ns</w:t>
            </w:r>
            <w:r>
              <w:rPr>
                <w:sz w:val="22"/>
                <w:szCs w:val="22"/>
              </w:rPr>
              <w:t>, and F</w:t>
            </w:r>
            <w:r>
              <w:rPr>
                <w:spacing w:val="-1"/>
                <w:sz w:val="22"/>
                <w:szCs w:val="22"/>
              </w:rPr>
              <w:t>DA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 “</w:t>
            </w:r>
            <w:r>
              <w:rPr>
                <w:spacing w:val="-3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n” on 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.</w:t>
            </w:r>
          </w:p>
        </w:tc>
      </w:tr>
    </w:tbl>
    <w:p w:rsidR="0009563F" w:rsidRDefault="0009563F">
      <w:pPr>
        <w:spacing w:before="2" w:line="120" w:lineRule="exact"/>
        <w:rPr>
          <w:sz w:val="13"/>
          <w:szCs w:val="13"/>
        </w:r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2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79</w:t>
            </w:r>
          </w:p>
        </w:tc>
      </w:tr>
      <w:tr w:rsidR="00B43AA3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112"/>
          <w:pgSz w:w="11920" w:h="16840"/>
          <w:pgMar w:top="1540" w:right="1320" w:bottom="280" w:left="1580" w:header="0" w:footer="0" w:gutter="0"/>
          <w:cols w:space="720"/>
        </w:sectPr>
      </w:pPr>
    </w:p>
    <w:p w:rsidR="0009563F" w:rsidRDefault="00B43AA3">
      <w:pPr>
        <w:spacing w:before="2" w:line="200" w:lineRule="exact"/>
      </w:pPr>
      <w:r>
        <w:rPr>
          <w:noProof/>
          <w:lang w:bidi="th-TH"/>
        </w:rPr>
        <w:lastRenderedPageBreak/>
        <mc:AlternateContent>
          <mc:Choice Requires="wps">
            <w:drawing>
              <wp:anchor distT="0" distB="0" distL="114300" distR="114300" simplePos="0" relativeHeight="503311490" behindDoc="1" locked="0" layoutInCell="1" allowOverlap="1">
                <wp:simplePos x="0" y="0"/>
                <wp:positionH relativeFrom="page">
                  <wp:posOffset>901700</wp:posOffset>
                </wp:positionH>
                <wp:positionV relativeFrom="page">
                  <wp:posOffset>1149985</wp:posOffset>
                </wp:positionV>
                <wp:extent cx="764540" cy="203835"/>
                <wp:effectExtent l="0" t="0" r="635" b="0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4540" cy="203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2D91" w:rsidRDefault="00A02D91" w:rsidP="00B43AA3">
                            <w:pPr>
                              <w:spacing w:line="300" w:lineRule="exact"/>
                              <w:ind w:left="20" w:right="-42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pacing w:val="-26"/>
                                <w:sz w:val="28"/>
                                <w:szCs w:val="28"/>
                              </w:rPr>
                              <w:t>T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spacing w:val="1"/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t </w:t>
                            </w:r>
                            <w:r>
                              <w:rPr>
                                <w:b/>
                                <w:spacing w:val="-3"/>
                                <w:sz w:val="28"/>
                                <w:szCs w:val="28"/>
                              </w:rPr>
                              <w:t>c</w:t>
                            </w:r>
                            <w:r>
                              <w:rPr>
                                <w:b/>
                                <w:spacing w:val="1"/>
                                <w:sz w:val="28"/>
                                <w:szCs w:val="28"/>
                              </w:rPr>
                              <w:t>as</w:t>
                            </w:r>
                            <w:r>
                              <w:rPr>
                                <w:b/>
                                <w:spacing w:val="-2"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29" type="#_x0000_t202" style="position:absolute;margin-left:71pt;margin-top:90.55pt;width:60.2pt;height:16.05pt;z-index:-49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DvVsAIAALEFAAAOAAAAZHJzL2Uyb0RvYy54bWysVG1vmzAQ/j5p/8Hyd8pLnQRQSdWGME3q&#10;XqR2P8ABE6yBzWwnpJv233c2IU1bTZq28QGd7fPje+6eu6vrQ9eiPVOaS5Hh8CLAiIlSVlxsM/zl&#10;ofBijLShoqKtFCzDj0zj6+XbN1dDn7JINrKtmEIAInQ69BlujOlT39dlwzqqL2TPBBzWUnXUwFJt&#10;/UrRAdC71o+CYO4PUlW9kiXTGnbz8RAvHX5ds9J8qmvNDGozDLEZ91fuv7F/f3lF062ifcPLYxj0&#10;L6LoKBfw6Akqp4aineKvoDpeKqllbS5K2fmyrnnJHAdgEwYv2Nw3tGeOCyRH96c06f8HW37cf1aI&#10;V1C7ECNBO6jRAzsYdCsPCLYgP0OvU3C778HRHGAffB1X3d/J8qtGQq4aKrbsRik5NIxWEJ+76Z9d&#10;HXG0BdkMH2QF79CdkQ7oUKvOJg/SgQAd6vR4qo2NpYTNxZzMCJyUcBQFl/HlzMbm03S63Ctt3jHZ&#10;IWtkWEHpHTjd32kzuk4u9i0hC962rvyteLYBmOMOPA1X7ZkNwlXzRxIk63gdE49E87VHgjz3booV&#10;8eZFuJjll/lqlYc/7bshSRteVUzYZyZlheTPKnfU+KiJk7a0bHll4WxIWm03q1ahPQVlF+47JuTM&#10;zX8ehssXcHlBKYxIcBslXjGPFx4pyMxLFkHsBWFym8wDkpC8eE7pjgv275TQkOFkFs1GLf2WW+C+&#10;19xo2nEDs6PlXYbjkxNNrQLXonKlNZS3o32WChv+Uyqg3FOhnV6tREexmsPm4FqDTG2wkdUjCFhJ&#10;EBhoEeYeGI1U3zEaYIZkWH/bUcUwat8LaAI7cCZDTcZmMqgo4WqGDUajuTLjYNr1im8bQB7bTMgb&#10;aJSaOxHbjhqjAAZ2AXPBcTnOMDt4ztfO62nSLn8BAAD//wMAUEsDBBQABgAIAAAAIQB/iYjx3wAA&#10;AAsBAAAPAAAAZHJzL2Rvd25yZXYueG1sTI/BTsMwEETvSPyDtUjcqJNQRSXEqSoEJyREGg4cnXib&#10;WI3XIXbb8PcsJ7jNaEezb8rt4kZxxjlYTwrSVQICqfPGUq/go3m524AIUZPRoydU8I0BttX1VakL&#10;4y9U43kfe8ElFAqtYIhxKqQM3YBOh5WfkPh28LPTke3cSzPrC5e7UWZJkkunLfGHQU/4NGB33J+c&#10;gt0n1c/26619rw+1bZqHhF7zo1K3N8vuEUTEJf6F4Ref0aFiptafyAQxsl9nvCWy2KQpCE5kebYG&#10;0bJI7zOQVSn/b6h+AAAA//8DAFBLAQItABQABgAIAAAAIQC2gziS/gAAAOEBAAATAAAAAAAAAAAA&#10;AAAAAAAAAABbQ29udGVudF9UeXBlc10ueG1sUEsBAi0AFAAGAAgAAAAhADj9If/WAAAAlAEAAAsA&#10;AAAAAAAAAAAAAAAALwEAAF9yZWxzLy5yZWxzUEsBAi0AFAAGAAgAAAAhAJsAO9WwAgAAsQUAAA4A&#10;AAAAAAAAAAAAAAAALgIAAGRycy9lMm9Eb2MueG1sUEsBAi0AFAAGAAgAAAAhAH+JiPHfAAAACwEA&#10;AA8AAAAAAAAAAAAAAAAACgUAAGRycy9kb3ducmV2LnhtbFBLBQYAAAAABAAEAPMAAAAWBgAAAAA=&#10;" filled="f" stroked="f">
                <v:textbox inset="0,0,0,0">
                  <w:txbxContent>
                    <w:p w:rsidR="00A02D91" w:rsidRDefault="00A02D91" w:rsidP="00B43AA3">
                      <w:pPr>
                        <w:spacing w:line="300" w:lineRule="exact"/>
                        <w:ind w:left="20" w:right="-42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pacing w:val="-26"/>
                          <w:sz w:val="28"/>
                          <w:szCs w:val="28"/>
                        </w:rPr>
                        <w:t>T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spacing w:val="1"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t </w:t>
                      </w:r>
                      <w:r>
                        <w:rPr>
                          <w:b/>
                          <w:spacing w:val="-3"/>
                          <w:sz w:val="28"/>
                          <w:szCs w:val="28"/>
                        </w:rPr>
                        <w:t>c</w:t>
                      </w:r>
                      <w:r>
                        <w:rPr>
                          <w:b/>
                          <w:spacing w:val="1"/>
                          <w:sz w:val="28"/>
                          <w:szCs w:val="28"/>
                        </w:rPr>
                        <w:t>as</w:t>
                      </w:r>
                      <w:r>
                        <w:rPr>
                          <w:b/>
                          <w:spacing w:val="-2"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22B19">
        <w:pict>
          <v:shape id="_x0000_s1381" type="#_x0000_t75" style="position:absolute;margin-left:444.25pt;margin-top:324.7pt;width:279.1pt;height:128.9pt;z-index:-15298;mso-position-horizontal-relative:page;mso-position-vertical-relative:page">
            <v:imagedata r:id="rId113" o:title=""/>
            <w10:wrap anchorx="page" anchory="page"/>
          </v:shape>
        </w:pict>
      </w:r>
      <w:r w:rsidR="00822B19">
        <w:pict>
          <v:shape id="_x0000_s1380" type="#_x0000_t75" style="position:absolute;margin-left:410.15pt;margin-top:234.35pt;width:347.3pt;height:64.55pt;z-index:-15299;mso-position-horizontal-relative:page;mso-position-vertical-relative:page">
            <v:imagedata r:id="rId114" o:title=""/>
            <w10:wrap anchorx="page" anchory="page"/>
          </v:shape>
        </w:pict>
      </w:r>
      <w:r w:rsidR="00822B19">
        <w:pict>
          <v:shape id="_x0000_s1379" type="#_x0000_t75" style="position:absolute;margin-left:406.8pt;margin-top:144.85pt;width:354pt;height:63.7pt;z-index:-15300;mso-position-horizontal-relative:page;mso-position-vertical-relative:page">
            <v:imagedata r:id="rId115" o:title=""/>
            <w10:wrap anchorx="page" anchory="page"/>
          </v:shape>
        </w:pict>
      </w: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2237"/>
        <w:gridCol w:w="3418"/>
        <w:gridCol w:w="7938"/>
      </w:tblGrid>
      <w:tr w:rsidR="0009563F">
        <w:trPr>
          <w:trHeight w:hRule="exact" w:val="262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ID</w:t>
            </w:r>
          </w:p>
        </w:tc>
        <w:tc>
          <w:tcPr>
            <w:tcW w:w="22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3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7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9563F">
        <w:trPr>
          <w:trHeight w:hRule="exact" w:val="1793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15.1</w:t>
            </w:r>
          </w:p>
        </w:tc>
        <w:tc>
          <w:tcPr>
            <w:tcW w:w="22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 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ut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3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557" w:right="1556"/>
              <w:jc w:val="center"/>
              <w:rPr>
                <w:rFonts w:ascii="SimSun" w:eastAsia="SimSun" w:hAnsi="SimSun" w:cs="SimSun"/>
                <w:sz w:val="22"/>
                <w:szCs w:val="22"/>
              </w:rPr>
            </w:pPr>
            <w:r>
              <w:rPr>
                <w:rFonts w:ascii="SimSun" w:eastAsia="SimSun" w:hAnsi="SimSun" w:cs="SimSun"/>
                <w:position w:val="-2"/>
                <w:sz w:val="22"/>
                <w:szCs w:val="22"/>
              </w:rPr>
              <w:t>一</w:t>
            </w:r>
          </w:p>
        </w:tc>
        <w:tc>
          <w:tcPr>
            <w:tcW w:w="7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cannot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be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.”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1805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15.2</w:t>
            </w:r>
          </w:p>
        </w:tc>
        <w:tc>
          <w:tcPr>
            <w:tcW w:w="22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 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ut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3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557" w:right="1556"/>
              <w:jc w:val="center"/>
              <w:rPr>
                <w:rFonts w:ascii="SimSun" w:eastAsia="SimSun" w:hAnsi="SimSun" w:cs="SimSun"/>
                <w:sz w:val="22"/>
                <w:szCs w:val="22"/>
              </w:rPr>
            </w:pPr>
            <w:r>
              <w:rPr>
                <w:rFonts w:ascii="SimSun" w:eastAsia="SimSun" w:hAnsi="SimSun" w:cs="SimSun"/>
                <w:position w:val="-2"/>
                <w:sz w:val="22"/>
                <w:szCs w:val="22"/>
              </w:rPr>
              <w:t>一</w:t>
            </w:r>
          </w:p>
        </w:tc>
        <w:tc>
          <w:tcPr>
            <w:tcW w:w="7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“Pas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 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be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ank.”</w:t>
            </w:r>
          </w:p>
          <w:p w:rsidR="0009563F" w:rsidRDefault="00822B19">
            <w:pPr>
              <w:spacing w:line="240" w:lineRule="exact"/>
              <w:ind w:left="3587" w:right="3586"/>
              <w:jc w:val="center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3095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15.3</w:t>
            </w:r>
          </w:p>
        </w:tc>
        <w:tc>
          <w:tcPr>
            <w:tcW w:w="22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before="5" w:line="240" w:lineRule="exact"/>
              <w:ind w:left="102" w:right="250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does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 ex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3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23”</w:t>
            </w:r>
          </w:p>
          <w:p w:rsidR="0009563F" w:rsidRDefault="00822B19">
            <w:pPr>
              <w:spacing w:before="2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n”</w:t>
            </w:r>
          </w:p>
        </w:tc>
        <w:tc>
          <w:tcPr>
            <w:tcW w:w="7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box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nc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!”</w:t>
            </w:r>
          </w:p>
          <w:p w:rsidR="0009563F" w:rsidRDefault="00822B19">
            <w:pPr>
              <w:spacing w:before="2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</w:tbl>
    <w:p w:rsidR="0009563F" w:rsidRDefault="0009563F">
      <w:pPr>
        <w:spacing w:before="1" w:line="140" w:lineRule="exact"/>
        <w:rPr>
          <w:sz w:val="14"/>
          <w:szCs w:val="14"/>
        </w:rPr>
      </w:pPr>
    </w:p>
    <w:p w:rsidR="0009563F" w:rsidRDefault="0009563F">
      <w:pPr>
        <w:spacing w:line="200" w:lineRule="exact"/>
      </w:pPr>
    </w:p>
    <w:tbl>
      <w:tblPr>
        <w:tblW w:w="0" w:type="auto"/>
        <w:tblInd w:w="30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80</w:t>
            </w:r>
          </w:p>
        </w:tc>
      </w:tr>
      <w:tr w:rsidR="00B43AA3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116"/>
          <w:pgSz w:w="16840" w:h="11920" w:orient="landscape"/>
          <w:pgMar w:top="1900" w:right="1080" w:bottom="280" w:left="1220" w:header="1712" w:footer="0" w:gutter="0"/>
          <w:cols w:space="720"/>
        </w:sectPr>
      </w:pPr>
    </w:p>
    <w:p w:rsidR="0009563F" w:rsidRDefault="00822B19">
      <w:pPr>
        <w:spacing w:before="6" w:line="100" w:lineRule="exact"/>
        <w:rPr>
          <w:sz w:val="10"/>
          <w:szCs w:val="10"/>
        </w:rPr>
      </w:pPr>
      <w:r>
        <w:lastRenderedPageBreak/>
        <w:pict>
          <v:shape id="_x0000_s1378" type="#_x0000_t75" style="position:absolute;margin-left:390.7pt;margin-top:312.35pt;width:387.25pt;height:143.4pt;z-index:-15296;mso-position-horizontal-relative:page;mso-position-vertical-relative:page">
            <v:imagedata r:id="rId117" o:title=""/>
            <w10:wrap anchorx="page" anchory="page"/>
          </v:shape>
        </w:pict>
      </w:r>
      <w:r>
        <w:pict>
          <v:shape id="_x0000_s1377" type="#_x0000_t75" style="position:absolute;margin-left:423.25pt;margin-top:115.55pt;width:321.1pt;height:171pt;z-index:-15297;mso-position-horizontal-relative:page;mso-position-vertical-relative:page">
            <v:imagedata r:id="rId118" o:title=""/>
            <w10:wrap anchorx="page" anchory="page"/>
          </v:shape>
        </w:pict>
      </w: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2237"/>
        <w:gridCol w:w="3418"/>
        <w:gridCol w:w="7938"/>
      </w:tblGrid>
      <w:tr w:rsidR="0009563F">
        <w:trPr>
          <w:trHeight w:hRule="exact" w:val="3934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15.4</w:t>
            </w:r>
          </w:p>
        </w:tc>
        <w:tc>
          <w:tcPr>
            <w:tcW w:w="22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before="1" w:line="240" w:lineRule="exact"/>
              <w:ind w:left="102" w:right="271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 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t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ch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3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n”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in</w:t>
            </w:r>
            <w:r>
              <w:rPr>
                <w:sz w:val="22"/>
                <w:szCs w:val="22"/>
              </w:rPr>
              <w:t>123”</w:t>
            </w:r>
          </w:p>
        </w:tc>
        <w:tc>
          <w:tcPr>
            <w:tcW w:w="7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box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“Pas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!</w:t>
            </w:r>
            <w:r>
              <w:rPr>
                <w:sz w:val="22"/>
                <w:szCs w:val="22"/>
              </w:rPr>
              <w:t>”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3387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15.5</w:t>
            </w:r>
          </w:p>
        </w:tc>
        <w:tc>
          <w:tcPr>
            <w:tcW w:w="22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before="5" w:line="240" w:lineRule="exact"/>
              <w:ind w:left="102" w:right="210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 xml:space="preserve"> and 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 c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3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n”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=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ad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n”</w:t>
            </w:r>
          </w:p>
        </w:tc>
        <w:tc>
          <w:tcPr>
            <w:tcW w:w="7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ed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pa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e.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</w:tbl>
    <w:p w:rsidR="0009563F" w:rsidRDefault="0009563F">
      <w:pPr>
        <w:spacing w:before="16" w:line="280" w:lineRule="exact"/>
        <w:rPr>
          <w:sz w:val="28"/>
          <w:szCs w:val="28"/>
        </w:rPr>
      </w:pPr>
    </w:p>
    <w:tbl>
      <w:tblPr>
        <w:tblW w:w="0" w:type="auto"/>
        <w:tblInd w:w="30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81</w:t>
            </w:r>
          </w:p>
        </w:tc>
      </w:tr>
      <w:tr w:rsidR="00B43AA3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119"/>
          <w:pgSz w:w="16840" w:h="11920" w:orient="landscape"/>
          <w:pgMar w:top="1080" w:right="1080" w:bottom="280" w:left="1220" w:header="0" w:footer="0" w:gutter="0"/>
          <w:cols w:space="720"/>
        </w:sect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5" w:line="280" w:lineRule="exact"/>
        <w:rPr>
          <w:sz w:val="28"/>
          <w:szCs w:val="28"/>
        </w:rPr>
      </w:pPr>
    </w:p>
    <w:p w:rsidR="0009563F" w:rsidRDefault="00822B19">
      <w:pPr>
        <w:spacing w:before="24" w:line="300" w:lineRule="exact"/>
        <w:ind w:left="220"/>
        <w:rPr>
          <w:sz w:val="28"/>
          <w:szCs w:val="28"/>
        </w:rPr>
      </w:pPr>
      <w:r>
        <w:pict>
          <v:shape id="_x0000_s1376" type="#_x0000_t75" style="position:absolute;left:0;text-align:left;margin-left:422.3pt;margin-top:266.65pt;width:337.05pt;height:176.25pt;z-index:-15295;mso-position-horizontal-relative:page;mso-position-vertical-relative:page">
            <v:imagedata r:id="rId120" o:title=""/>
            <w10:wrap anchorx="page" anchory="page"/>
          </v:shape>
        </w:pict>
      </w:r>
      <w:r>
        <w:rPr>
          <w:b/>
          <w:position w:val="-1"/>
          <w:sz w:val="28"/>
          <w:szCs w:val="28"/>
        </w:rPr>
        <w:t>S</w:t>
      </w:r>
      <w:r>
        <w:rPr>
          <w:b/>
          <w:spacing w:val="1"/>
          <w:position w:val="-1"/>
          <w:sz w:val="28"/>
          <w:szCs w:val="28"/>
        </w:rPr>
        <w:t>y</w:t>
      </w:r>
      <w:r>
        <w:rPr>
          <w:b/>
          <w:spacing w:val="-1"/>
          <w:position w:val="-1"/>
          <w:sz w:val="28"/>
          <w:szCs w:val="28"/>
        </w:rPr>
        <w:t>s</w:t>
      </w:r>
      <w:r>
        <w:rPr>
          <w:b/>
          <w:position w:val="-1"/>
          <w:sz w:val="28"/>
          <w:szCs w:val="28"/>
        </w:rPr>
        <w:t>tem</w:t>
      </w:r>
      <w:r>
        <w:rPr>
          <w:b/>
          <w:spacing w:val="-9"/>
          <w:position w:val="-1"/>
          <w:sz w:val="28"/>
          <w:szCs w:val="28"/>
        </w:rPr>
        <w:t xml:space="preserve"> </w:t>
      </w:r>
      <w:r>
        <w:rPr>
          <w:b/>
          <w:spacing w:val="-26"/>
          <w:position w:val="-1"/>
          <w:sz w:val="28"/>
          <w:szCs w:val="28"/>
        </w:rPr>
        <w:t>T</w:t>
      </w:r>
      <w:r>
        <w:rPr>
          <w:b/>
          <w:position w:val="-1"/>
          <w:sz w:val="28"/>
          <w:szCs w:val="28"/>
        </w:rPr>
        <w:t>e</w:t>
      </w:r>
      <w:r>
        <w:rPr>
          <w:b/>
          <w:spacing w:val="1"/>
          <w:position w:val="-1"/>
          <w:sz w:val="28"/>
          <w:szCs w:val="28"/>
        </w:rPr>
        <w:t>s</w:t>
      </w:r>
      <w:r>
        <w:rPr>
          <w:b/>
          <w:position w:val="-1"/>
          <w:sz w:val="28"/>
          <w:szCs w:val="28"/>
        </w:rPr>
        <w:t xml:space="preserve">t </w:t>
      </w:r>
      <w:r>
        <w:rPr>
          <w:b/>
          <w:spacing w:val="-2"/>
          <w:position w:val="-1"/>
          <w:sz w:val="28"/>
          <w:szCs w:val="28"/>
        </w:rPr>
        <w:t>C</w:t>
      </w:r>
      <w:r>
        <w:rPr>
          <w:b/>
          <w:spacing w:val="1"/>
          <w:position w:val="-1"/>
          <w:sz w:val="28"/>
          <w:szCs w:val="28"/>
        </w:rPr>
        <w:t>as</w:t>
      </w:r>
      <w:r>
        <w:rPr>
          <w:b/>
          <w:position w:val="-1"/>
          <w:sz w:val="28"/>
          <w:szCs w:val="28"/>
        </w:rPr>
        <w:t>e (</w:t>
      </w:r>
      <w:r>
        <w:rPr>
          <w:b/>
          <w:spacing w:val="-3"/>
          <w:position w:val="-1"/>
          <w:sz w:val="28"/>
          <w:szCs w:val="28"/>
        </w:rPr>
        <w:t>S</w:t>
      </w:r>
      <w:r>
        <w:rPr>
          <w:b/>
          <w:position w:val="-1"/>
          <w:sz w:val="28"/>
          <w:szCs w:val="28"/>
        </w:rPr>
        <w:t>TC-</w:t>
      </w:r>
      <w:r>
        <w:rPr>
          <w:b/>
          <w:spacing w:val="1"/>
          <w:position w:val="-1"/>
          <w:sz w:val="28"/>
          <w:szCs w:val="28"/>
        </w:rPr>
        <w:t>1</w:t>
      </w:r>
      <w:r>
        <w:rPr>
          <w:b/>
          <w:spacing w:val="-1"/>
          <w:position w:val="-1"/>
          <w:sz w:val="28"/>
          <w:szCs w:val="28"/>
        </w:rPr>
        <w:t>6</w:t>
      </w:r>
      <w:r>
        <w:rPr>
          <w:b/>
          <w:position w:val="-1"/>
          <w:sz w:val="28"/>
          <w:szCs w:val="28"/>
        </w:rPr>
        <w:t xml:space="preserve">): </w:t>
      </w:r>
      <w:r>
        <w:rPr>
          <w:b/>
          <w:spacing w:val="-2"/>
          <w:position w:val="-1"/>
          <w:sz w:val="28"/>
          <w:szCs w:val="28"/>
        </w:rPr>
        <w:t>D</w:t>
      </w:r>
      <w:r>
        <w:rPr>
          <w:b/>
          <w:spacing w:val="1"/>
          <w:position w:val="-1"/>
          <w:sz w:val="28"/>
          <w:szCs w:val="28"/>
        </w:rPr>
        <w:t>oc</w:t>
      </w:r>
      <w:r>
        <w:rPr>
          <w:b/>
          <w:spacing w:val="-2"/>
          <w:position w:val="-1"/>
          <w:sz w:val="28"/>
          <w:szCs w:val="28"/>
        </w:rPr>
        <w:t>t</w:t>
      </w:r>
      <w:r>
        <w:rPr>
          <w:b/>
          <w:spacing w:val="1"/>
          <w:position w:val="-1"/>
          <w:sz w:val="28"/>
          <w:szCs w:val="28"/>
        </w:rPr>
        <w:t>o</w:t>
      </w:r>
      <w:r>
        <w:rPr>
          <w:b/>
          <w:spacing w:val="-2"/>
          <w:position w:val="-1"/>
          <w:sz w:val="28"/>
          <w:szCs w:val="28"/>
        </w:rPr>
        <w:t>r</w:t>
      </w:r>
      <w:r>
        <w:rPr>
          <w:b/>
          <w:spacing w:val="1"/>
          <w:position w:val="-1"/>
          <w:sz w:val="28"/>
          <w:szCs w:val="28"/>
        </w:rPr>
        <w:t>s</w:t>
      </w:r>
      <w:r>
        <w:rPr>
          <w:b/>
          <w:position w:val="-1"/>
          <w:sz w:val="28"/>
          <w:szCs w:val="28"/>
        </w:rPr>
        <w:t>,</w:t>
      </w:r>
      <w:r>
        <w:rPr>
          <w:b/>
          <w:spacing w:val="-16"/>
          <w:position w:val="-1"/>
          <w:sz w:val="28"/>
          <w:szCs w:val="28"/>
        </w:rPr>
        <w:t xml:space="preserve"> </w:t>
      </w:r>
      <w:r>
        <w:rPr>
          <w:b/>
          <w:spacing w:val="-1"/>
          <w:position w:val="-1"/>
          <w:sz w:val="28"/>
          <w:szCs w:val="28"/>
        </w:rPr>
        <w:t>A</w:t>
      </w:r>
      <w:r>
        <w:rPr>
          <w:b/>
          <w:spacing w:val="-3"/>
          <w:position w:val="-1"/>
          <w:sz w:val="28"/>
          <w:szCs w:val="28"/>
        </w:rPr>
        <w:t>dm</w:t>
      </w:r>
      <w:r>
        <w:rPr>
          <w:b/>
          <w:spacing w:val="1"/>
          <w:position w:val="-1"/>
          <w:sz w:val="28"/>
          <w:szCs w:val="28"/>
        </w:rPr>
        <w:t>i</w:t>
      </w:r>
      <w:r>
        <w:rPr>
          <w:b/>
          <w:position w:val="-1"/>
          <w:sz w:val="28"/>
          <w:szCs w:val="28"/>
        </w:rPr>
        <w:t>n</w:t>
      </w:r>
      <w:r>
        <w:rPr>
          <w:b/>
          <w:spacing w:val="1"/>
          <w:position w:val="-1"/>
          <w:sz w:val="28"/>
          <w:szCs w:val="28"/>
        </w:rPr>
        <w:t>is</w:t>
      </w:r>
      <w:r>
        <w:rPr>
          <w:b/>
          <w:position w:val="-1"/>
          <w:sz w:val="28"/>
          <w:szCs w:val="28"/>
        </w:rPr>
        <w:t>t</w:t>
      </w:r>
      <w:r>
        <w:rPr>
          <w:b/>
          <w:spacing w:val="-2"/>
          <w:position w:val="-1"/>
          <w:sz w:val="28"/>
          <w:szCs w:val="28"/>
        </w:rPr>
        <w:t>r</w:t>
      </w:r>
      <w:r>
        <w:rPr>
          <w:b/>
          <w:spacing w:val="1"/>
          <w:position w:val="-1"/>
          <w:sz w:val="28"/>
          <w:szCs w:val="28"/>
        </w:rPr>
        <w:t>a</w:t>
      </w:r>
      <w:r>
        <w:rPr>
          <w:b/>
          <w:position w:val="-1"/>
          <w:sz w:val="28"/>
          <w:szCs w:val="28"/>
        </w:rPr>
        <w:t>t</w:t>
      </w:r>
      <w:r>
        <w:rPr>
          <w:b/>
          <w:spacing w:val="-1"/>
          <w:position w:val="-1"/>
          <w:sz w:val="28"/>
          <w:szCs w:val="28"/>
        </w:rPr>
        <w:t>i</w:t>
      </w:r>
      <w:r>
        <w:rPr>
          <w:b/>
          <w:spacing w:val="1"/>
          <w:position w:val="-1"/>
          <w:sz w:val="28"/>
          <w:szCs w:val="28"/>
        </w:rPr>
        <w:t>o</w:t>
      </w:r>
      <w:r>
        <w:rPr>
          <w:b/>
          <w:spacing w:val="-3"/>
          <w:position w:val="-1"/>
          <w:sz w:val="28"/>
          <w:szCs w:val="28"/>
        </w:rPr>
        <w:t>n</w:t>
      </w:r>
      <w:r>
        <w:rPr>
          <w:b/>
          <w:spacing w:val="1"/>
          <w:position w:val="-1"/>
          <w:sz w:val="28"/>
          <w:szCs w:val="28"/>
        </w:rPr>
        <w:t>s</w:t>
      </w:r>
      <w:r>
        <w:rPr>
          <w:b/>
          <w:position w:val="-1"/>
          <w:sz w:val="28"/>
          <w:szCs w:val="28"/>
        </w:rPr>
        <w:t>,</w:t>
      </w:r>
      <w:r>
        <w:rPr>
          <w:b/>
          <w:spacing w:val="-1"/>
          <w:position w:val="-1"/>
          <w:sz w:val="28"/>
          <w:szCs w:val="28"/>
        </w:rPr>
        <w:t xml:space="preserve"> </w:t>
      </w:r>
      <w:r>
        <w:rPr>
          <w:b/>
          <w:spacing w:val="1"/>
          <w:position w:val="-1"/>
          <w:sz w:val="28"/>
          <w:szCs w:val="28"/>
        </w:rPr>
        <w:t>a</w:t>
      </w:r>
      <w:r>
        <w:rPr>
          <w:b/>
          <w:position w:val="-1"/>
          <w:sz w:val="28"/>
          <w:szCs w:val="28"/>
        </w:rPr>
        <w:t xml:space="preserve">nd </w:t>
      </w:r>
      <w:r>
        <w:rPr>
          <w:b/>
          <w:spacing w:val="-4"/>
          <w:position w:val="-1"/>
          <w:sz w:val="28"/>
          <w:szCs w:val="28"/>
        </w:rPr>
        <w:t>F</w:t>
      </w:r>
      <w:r>
        <w:rPr>
          <w:b/>
          <w:spacing w:val="-1"/>
          <w:position w:val="-1"/>
          <w:sz w:val="28"/>
          <w:szCs w:val="28"/>
        </w:rPr>
        <w:t>DA</w:t>
      </w:r>
      <w:r>
        <w:rPr>
          <w:b/>
          <w:position w:val="-1"/>
          <w:sz w:val="28"/>
          <w:szCs w:val="28"/>
        </w:rPr>
        <w:t>s</w:t>
      </w:r>
      <w:r>
        <w:rPr>
          <w:b/>
          <w:spacing w:val="1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 xml:space="preserve">can </w:t>
      </w:r>
      <w:r>
        <w:rPr>
          <w:b/>
          <w:spacing w:val="-1"/>
          <w:position w:val="-1"/>
          <w:sz w:val="28"/>
          <w:szCs w:val="28"/>
        </w:rPr>
        <w:t>lo</w:t>
      </w:r>
      <w:r>
        <w:rPr>
          <w:b/>
          <w:spacing w:val="1"/>
          <w:position w:val="-1"/>
          <w:sz w:val="28"/>
          <w:szCs w:val="28"/>
        </w:rPr>
        <w:t>go</w:t>
      </w:r>
      <w:r>
        <w:rPr>
          <w:b/>
          <w:spacing w:val="-3"/>
          <w:position w:val="-1"/>
          <w:sz w:val="28"/>
          <w:szCs w:val="28"/>
        </w:rPr>
        <w:t>u</w:t>
      </w:r>
      <w:r>
        <w:rPr>
          <w:b/>
          <w:position w:val="-1"/>
          <w:sz w:val="28"/>
          <w:szCs w:val="28"/>
        </w:rPr>
        <w:t>t f</w:t>
      </w:r>
      <w:r>
        <w:rPr>
          <w:b/>
          <w:spacing w:val="-8"/>
          <w:position w:val="-1"/>
          <w:sz w:val="28"/>
          <w:szCs w:val="28"/>
        </w:rPr>
        <w:t>r</w:t>
      </w:r>
      <w:r>
        <w:rPr>
          <w:b/>
          <w:spacing w:val="-1"/>
          <w:position w:val="-1"/>
          <w:sz w:val="28"/>
          <w:szCs w:val="28"/>
        </w:rPr>
        <w:t>o</w:t>
      </w:r>
      <w:r>
        <w:rPr>
          <w:b/>
          <w:position w:val="-1"/>
          <w:sz w:val="28"/>
          <w:szCs w:val="28"/>
        </w:rPr>
        <w:t>m</w:t>
      </w:r>
      <w:r>
        <w:rPr>
          <w:b/>
          <w:spacing w:val="-3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the</w:t>
      </w:r>
      <w:r>
        <w:rPr>
          <w:b/>
          <w:spacing w:val="-1"/>
          <w:position w:val="-1"/>
          <w:sz w:val="28"/>
          <w:szCs w:val="28"/>
        </w:rPr>
        <w:t xml:space="preserve"> </w:t>
      </w:r>
      <w:r>
        <w:rPr>
          <w:b/>
          <w:spacing w:val="3"/>
          <w:position w:val="-1"/>
          <w:sz w:val="28"/>
          <w:szCs w:val="28"/>
        </w:rPr>
        <w:t>w</w:t>
      </w:r>
      <w:r>
        <w:rPr>
          <w:b/>
          <w:position w:val="-1"/>
          <w:sz w:val="28"/>
          <w:szCs w:val="28"/>
        </w:rPr>
        <w:t xml:space="preserve">eb </w:t>
      </w:r>
      <w:r>
        <w:rPr>
          <w:b/>
          <w:spacing w:val="-2"/>
          <w:position w:val="-1"/>
          <w:sz w:val="28"/>
          <w:szCs w:val="28"/>
        </w:rPr>
        <w:t>a</w:t>
      </w:r>
      <w:r>
        <w:rPr>
          <w:b/>
          <w:position w:val="-1"/>
          <w:sz w:val="28"/>
          <w:szCs w:val="28"/>
        </w:rPr>
        <w:t>pp</w:t>
      </w:r>
      <w:r>
        <w:rPr>
          <w:b/>
          <w:spacing w:val="-1"/>
          <w:position w:val="-1"/>
          <w:sz w:val="28"/>
          <w:szCs w:val="28"/>
        </w:rPr>
        <w:t>l</w:t>
      </w:r>
      <w:r>
        <w:rPr>
          <w:b/>
          <w:spacing w:val="1"/>
          <w:position w:val="-1"/>
          <w:sz w:val="28"/>
          <w:szCs w:val="28"/>
        </w:rPr>
        <w:t>i</w:t>
      </w:r>
      <w:r>
        <w:rPr>
          <w:b/>
          <w:spacing w:val="-2"/>
          <w:position w:val="-1"/>
          <w:sz w:val="28"/>
          <w:szCs w:val="28"/>
        </w:rPr>
        <w:t>c</w:t>
      </w:r>
      <w:r>
        <w:rPr>
          <w:b/>
          <w:spacing w:val="1"/>
          <w:position w:val="-1"/>
          <w:sz w:val="28"/>
          <w:szCs w:val="28"/>
        </w:rPr>
        <w:t>a</w:t>
      </w:r>
      <w:r>
        <w:rPr>
          <w:b/>
          <w:position w:val="-1"/>
          <w:sz w:val="28"/>
          <w:szCs w:val="28"/>
        </w:rPr>
        <w:t>t</w:t>
      </w:r>
      <w:r>
        <w:rPr>
          <w:b/>
          <w:spacing w:val="-1"/>
          <w:position w:val="-1"/>
          <w:sz w:val="28"/>
          <w:szCs w:val="28"/>
        </w:rPr>
        <w:t>i</w:t>
      </w:r>
      <w:r>
        <w:rPr>
          <w:b/>
          <w:spacing w:val="1"/>
          <w:position w:val="-1"/>
          <w:sz w:val="28"/>
          <w:szCs w:val="28"/>
        </w:rPr>
        <w:t>o</w:t>
      </w:r>
      <w:r>
        <w:rPr>
          <w:b/>
          <w:position w:val="-1"/>
          <w:sz w:val="28"/>
          <w:szCs w:val="28"/>
        </w:rPr>
        <w:t>n.</w:t>
      </w:r>
    </w:p>
    <w:p w:rsidR="0009563F" w:rsidRDefault="0009563F">
      <w:pPr>
        <w:spacing w:before="4" w:line="100" w:lineRule="exact"/>
        <w:rPr>
          <w:sz w:val="11"/>
          <w:szCs w:val="11"/>
        </w:rPr>
      </w:pPr>
    </w:p>
    <w:p w:rsidR="0009563F" w:rsidRDefault="0009563F">
      <w:pPr>
        <w:spacing w:line="20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2"/>
        <w:gridCol w:w="6887"/>
      </w:tblGrid>
      <w:tr w:rsidR="0009563F">
        <w:trPr>
          <w:trHeight w:hRule="exact" w:val="516"/>
        </w:trPr>
        <w:tc>
          <w:tcPr>
            <w:tcW w:w="18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3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3"/>
                <w:sz w:val="22"/>
                <w:szCs w:val="22"/>
              </w:rPr>
              <w:t>p</w:t>
            </w:r>
            <w:r>
              <w:rPr>
                <w:b/>
                <w:spacing w:val="1"/>
                <w:sz w:val="22"/>
                <w:szCs w:val="22"/>
              </w:rPr>
              <w:t>ti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34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34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3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3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3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30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3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34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16.</w:t>
            </w:r>
            <w:r>
              <w:rPr>
                <w:spacing w:val="34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s,</w:t>
            </w:r>
            <w:r>
              <w:rPr>
                <w:spacing w:val="34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ns,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and</w:t>
            </w:r>
            <w:proofErr w:type="gramEnd"/>
            <w:r>
              <w:rPr>
                <w:sz w:val="22"/>
                <w:szCs w:val="22"/>
              </w:rPr>
              <w:t xml:space="preserve"> F</w:t>
            </w:r>
            <w:r>
              <w:rPr>
                <w:spacing w:val="-1"/>
                <w:sz w:val="22"/>
                <w:szCs w:val="22"/>
              </w:rPr>
              <w:t>DA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out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fr</w:t>
            </w:r>
            <w:r>
              <w:rPr>
                <w:sz w:val="22"/>
                <w:szCs w:val="22"/>
              </w:rPr>
              <w:t>om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web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ap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on.</w:t>
            </w:r>
          </w:p>
        </w:tc>
      </w:tr>
      <w:tr w:rsidR="0009563F">
        <w:trPr>
          <w:trHeight w:hRule="exact" w:val="264"/>
        </w:trPr>
        <w:tc>
          <w:tcPr>
            <w:tcW w:w="18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6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equi</w:t>
            </w:r>
            <w:r>
              <w:rPr>
                <w:b/>
                <w:spacing w:val="-1"/>
                <w:sz w:val="22"/>
                <w:szCs w:val="22"/>
              </w:rPr>
              <w:t>s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s,</w:t>
            </w:r>
            <w:r>
              <w:rPr>
                <w:spacing w:val="-1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tr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ons,</w:t>
            </w:r>
            <w:r>
              <w:rPr>
                <w:spacing w:val="-2"/>
                <w:sz w:val="22"/>
                <w:szCs w:val="22"/>
              </w:rPr>
              <w:t xml:space="preserve"> a</w:t>
            </w:r>
            <w:r>
              <w:rPr>
                <w:sz w:val="22"/>
                <w:szCs w:val="22"/>
              </w:rPr>
              <w:t>nd F</w:t>
            </w:r>
            <w:r>
              <w:rPr>
                <w:spacing w:val="-1"/>
                <w:sz w:val="22"/>
                <w:szCs w:val="22"/>
              </w:rPr>
              <w:t>DA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ust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n.</w:t>
            </w:r>
          </w:p>
        </w:tc>
      </w:tr>
      <w:tr w:rsidR="0009563F">
        <w:trPr>
          <w:trHeight w:hRule="exact" w:val="264"/>
        </w:trPr>
        <w:tc>
          <w:tcPr>
            <w:tcW w:w="18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pacing w:val="-10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eps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s,</w:t>
            </w:r>
            <w:r>
              <w:rPr>
                <w:spacing w:val="-1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ns</w:t>
            </w:r>
            <w:r>
              <w:rPr>
                <w:sz w:val="22"/>
                <w:szCs w:val="22"/>
              </w:rPr>
              <w:t>, and F</w:t>
            </w:r>
            <w:r>
              <w:rPr>
                <w:spacing w:val="-1"/>
                <w:sz w:val="22"/>
                <w:szCs w:val="22"/>
              </w:rPr>
              <w:t>DA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“Lo</w:t>
            </w:r>
            <w:r>
              <w:rPr>
                <w:spacing w:val="-3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ou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”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enu ba</w:t>
            </w:r>
            <w:r>
              <w:rPr>
                <w:spacing w:val="-1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.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before="12" w:line="260" w:lineRule="exact"/>
        <w:rPr>
          <w:sz w:val="26"/>
          <w:szCs w:val="26"/>
        </w:rPr>
      </w:pPr>
    </w:p>
    <w:p w:rsidR="0009563F" w:rsidRDefault="00822B19">
      <w:pPr>
        <w:spacing w:before="24"/>
        <w:ind w:left="220"/>
        <w:rPr>
          <w:sz w:val="28"/>
          <w:szCs w:val="28"/>
        </w:rPr>
      </w:pPr>
      <w:r>
        <w:rPr>
          <w:b/>
          <w:spacing w:val="-26"/>
          <w:sz w:val="28"/>
          <w:szCs w:val="28"/>
        </w:rPr>
        <w:t>T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 xml:space="preserve">t </w:t>
      </w:r>
      <w:r>
        <w:rPr>
          <w:b/>
          <w:spacing w:val="-3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as</w:t>
      </w:r>
      <w:r>
        <w:rPr>
          <w:b/>
          <w:spacing w:val="-2"/>
          <w:sz w:val="28"/>
          <w:szCs w:val="28"/>
        </w:rPr>
        <w:t>e</w:t>
      </w:r>
      <w:r>
        <w:rPr>
          <w:b/>
          <w:sz w:val="28"/>
          <w:szCs w:val="28"/>
        </w:rPr>
        <w:t>s</w:t>
      </w: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3103"/>
        <w:gridCol w:w="2835"/>
        <w:gridCol w:w="7655"/>
      </w:tblGrid>
      <w:tr w:rsidR="0009563F">
        <w:trPr>
          <w:trHeight w:hRule="exact" w:val="262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ID</w:t>
            </w:r>
          </w:p>
        </w:tc>
        <w:tc>
          <w:tcPr>
            <w:tcW w:w="31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2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76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9563F">
        <w:trPr>
          <w:trHeight w:hRule="exact" w:val="4285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6.1</w:t>
            </w:r>
          </w:p>
        </w:tc>
        <w:tc>
          <w:tcPr>
            <w:tcW w:w="31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 c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“Lo</w:t>
            </w:r>
            <w:r>
              <w:rPr>
                <w:spacing w:val="-3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ou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 on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enu</w:t>
            </w:r>
            <w:proofErr w:type="gramEnd"/>
            <w:r>
              <w:rPr>
                <w:sz w:val="22"/>
                <w:szCs w:val="22"/>
              </w:rPr>
              <w:t xml:space="preserve"> ba</w:t>
            </w:r>
            <w:r>
              <w:rPr>
                <w:spacing w:val="-1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2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31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“Lo</w:t>
            </w:r>
            <w:r>
              <w:rPr>
                <w:spacing w:val="-3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ou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enu b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-1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76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ed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de</w:t>
            </w:r>
            <w:r>
              <w:rPr>
                <w:sz w:val="22"/>
                <w:szCs w:val="22"/>
              </w:rPr>
              <w:t xml:space="preserve">x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eb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e.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</w:tbl>
    <w:p w:rsidR="0009563F" w:rsidRDefault="0009563F">
      <w:pPr>
        <w:spacing w:before="5" w:line="140" w:lineRule="exact"/>
        <w:rPr>
          <w:sz w:val="15"/>
          <w:szCs w:val="15"/>
        </w:r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30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82</w:t>
            </w:r>
          </w:p>
        </w:tc>
      </w:tr>
      <w:tr w:rsidR="00B43AA3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121"/>
          <w:pgSz w:w="16840" w:h="11920" w:orient="landscape"/>
          <w:pgMar w:top="1080" w:right="1080" w:bottom="280" w:left="1220" w:header="0" w:footer="0" w:gutter="0"/>
          <w:cols w:space="720"/>
        </w:sectPr>
      </w:pPr>
    </w:p>
    <w:p w:rsidR="0009563F" w:rsidRDefault="00822B19">
      <w:pPr>
        <w:spacing w:before="63" w:line="320" w:lineRule="exact"/>
        <w:ind w:left="218" w:right="426"/>
        <w:jc w:val="both"/>
        <w:rPr>
          <w:sz w:val="28"/>
          <w:szCs w:val="28"/>
        </w:rPr>
      </w:pPr>
      <w:r>
        <w:lastRenderedPageBreak/>
        <w:pict>
          <v:group id="_x0000_s1373" style="position:absolute;left:0;text-align:left;margin-left:302.2pt;margin-top:141.9pt;width:97pt;height:66.85pt;z-index:-15294;mso-position-horizontal-relative:page" coordorigin="6044,2838" coordsize="1940,1337">
            <v:shape id="_x0000_s1375" type="#_x0000_t75" style="position:absolute;left:6070;top:2838;width:1905;height:1337">
              <v:imagedata r:id="rId122" o:title=""/>
            </v:shape>
            <v:shape id="_x0000_s1374" style="position:absolute;left:6059;top:3464;width:1910;height:247" coordorigin="6059,3464" coordsize="1910,247" path="m6059,3711r1910,l7969,3464r-1910,l6059,3711xe" filled="f" strokecolor="red" strokeweight="1.5pt">
              <v:path arrowok="t"/>
            </v:shape>
            <w10:wrap anchorx="page"/>
          </v:group>
        </w:pict>
      </w:r>
      <w:r>
        <w:rPr>
          <w:b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y</w:t>
      </w:r>
      <w:r>
        <w:rPr>
          <w:b/>
          <w:spacing w:val="-1"/>
          <w:sz w:val="28"/>
          <w:szCs w:val="28"/>
        </w:rPr>
        <w:t>s</w:t>
      </w:r>
      <w:r>
        <w:rPr>
          <w:b/>
          <w:sz w:val="28"/>
          <w:szCs w:val="28"/>
        </w:rPr>
        <w:t xml:space="preserve">tem </w:t>
      </w:r>
      <w:r>
        <w:rPr>
          <w:b/>
          <w:spacing w:val="-26"/>
          <w:sz w:val="28"/>
          <w:szCs w:val="28"/>
        </w:rPr>
        <w:t>T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t</w:t>
      </w:r>
      <w:r>
        <w:rPr>
          <w:b/>
          <w:spacing w:val="3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as</w:t>
      </w:r>
      <w:r>
        <w:rPr>
          <w:b/>
          <w:sz w:val="28"/>
          <w:szCs w:val="28"/>
        </w:rPr>
        <w:t>e</w:t>
      </w:r>
      <w:r>
        <w:rPr>
          <w:b/>
          <w:spacing w:val="3"/>
          <w:sz w:val="28"/>
          <w:szCs w:val="28"/>
        </w:rPr>
        <w:t xml:space="preserve"> </w:t>
      </w:r>
      <w:r>
        <w:rPr>
          <w:b/>
          <w:sz w:val="28"/>
          <w:szCs w:val="28"/>
        </w:rPr>
        <w:t>(</w:t>
      </w:r>
      <w:r>
        <w:rPr>
          <w:b/>
          <w:spacing w:val="-3"/>
          <w:sz w:val="28"/>
          <w:szCs w:val="28"/>
        </w:rPr>
        <w:t>S</w:t>
      </w:r>
      <w:r>
        <w:rPr>
          <w:b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C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1</w:t>
      </w:r>
      <w:r>
        <w:rPr>
          <w:b/>
          <w:spacing w:val="-1"/>
          <w:sz w:val="28"/>
          <w:szCs w:val="28"/>
        </w:rPr>
        <w:t>7</w:t>
      </w:r>
      <w:r>
        <w:rPr>
          <w:b/>
          <w:sz w:val="28"/>
          <w:szCs w:val="28"/>
        </w:rPr>
        <w:t>):</w:t>
      </w:r>
      <w:r>
        <w:rPr>
          <w:b/>
          <w:spacing w:val="3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D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c</w:t>
      </w:r>
      <w:r>
        <w:rPr>
          <w:b/>
          <w:spacing w:val="-2"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o</w:t>
      </w:r>
      <w:r>
        <w:rPr>
          <w:b/>
          <w:spacing w:val="-2"/>
          <w:sz w:val="28"/>
          <w:szCs w:val="28"/>
        </w:rPr>
        <w:t>r</w:t>
      </w:r>
      <w:r>
        <w:rPr>
          <w:b/>
          <w:sz w:val="28"/>
          <w:szCs w:val="28"/>
        </w:rPr>
        <w:t>s</w:t>
      </w:r>
      <w:r>
        <w:rPr>
          <w:b/>
          <w:spacing w:val="4"/>
          <w:sz w:val="28"/>
          <w:szCs w:val="28"/>
        </w:rPr>
        <w:t xml:space="preserve"> </w:t>
      </w:r>
      <w:r>
        <w:rPr>
          <w:b/>
          <w:sz w:val="28"/>
          <w:szCs w:val="28"/>
        </w:rPr>
        <w:t>c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n</w:t>
      </w:r>
      <w:r>
        <w:rPr>
          <w:b/>
          <w:spacing w:val="3"/>
          <w:sz w:val="28"/>
          <w:szCs w:val="28"/>
        </w:rPr>
        <w:t xml:space="preserve"> </w:t>
      </w:r>
      <w:r>
        <w:rPr>
          <w:b/>
          <w:sz w:val="28"/>
          <w:szCs w:val="28"/>
        </w:rPr>
        <w:t>c</w:t>
      </w:r>
      <w:r>
        <w:rPr>
          <w:b/>
          <w:spacing w:val="-4"/>
          <w:sz w:val="28"/>
          <w:szCs w:val="28"/>
        </w:rPr>
        <w:t>r</w:t>
      </w:r>
      <w:r>
        <w:rPr>
          <w:b/>
          <w:sz w:val="28"/>
          <w:szCs w:val="28"/>
        </w:rPr>
        <w:t>e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te</w:t>
      </w:r>
      <w:r>
        <w:rPr>
          <w:b/>
          <w:spacing w:val="6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l</w:t>
      </w:r>
      <w:r>
        <w:rPr>
          <w:b/>
          <w:spacing w:val="-1"/>
          <w:sz w:val="28"/>
          <w:szCs w:val="28"/>
        </w:rPr>
        <w:t>l</w:t>
      </w:r>
      <w:r>
        <w:rPr>
          <w:b/>
          <w:sz w:val="28"/>
          <w:szCs w:val="28"/>
        </w:rPr>
        <w:t>er</w:t>
      </w:r>
      <w:r>
        <w:rPr>
          <w:b/>
          <w:spacing w:val="-1"/>
          <w:sz w:val="28"/>
          <w:szCs w:val="28"/>
        </w:rPr>
        <w:t>g</w:t>
      </w:r>
      <w:r>
        <w:rPr>
          <w:b/>
          <w:sz w:val="28"/>
          <w:szCs w:val="28"/>
        </w:rPr>
        <w:t>y</w:t>
      </w:r>
      <w:r>
        <w:rPr>
          <w:b/>
          <w:spacing w:val="4"/>
          <w:sz w:val="28"/>
          <w:szCs w:val="28"/>
        </w:rPr>
        <w:t xml:space="preserve"> </w:t>
      </w:r>
      <w:r>
        <w:rPr>
          <w:b/>
          <w:spacing w:val="-7"/>
          <w:sz w:val="28"/>
          <w:szCs w:val="28"/>
        </w:rPr>
        <w:t>r</w:t>
      </w:r>
      <w:r>
        <w:rPr>
          <w:b/>
          <w:sz w:val="28"/>
          <w:szCs w:val="28"/>
        </w:rPr>
        <w:t>e</w:t>
      </w:r>
      <w:r>
        <w:rPr>
          <w:b/>
          <w:spacing w:val="-3"/>
          <w:sz w:val="28"/>
          <w:szCs w:val="28"/>
        </w:rPr>
        <w:t>p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rt</w:t>
      </w:r>
      <w:r>
        <w:rPr>
          <w:b/>
          <w:spacing w:val="3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n</w:t>
      </w:r>
      <w:r>
        <w:rPr>
          <w:b/>
          <w:spacing w:val="3"/>
          <w:sz w:val="28"/>
          <w:szCs w:val="28"/>
        </w:rPr>
        <w:t xml:space="preserve"> </w:t>
      </w:r>
      <w:r>
        <w:rPr>
          <w:b/>
          <w:sz w:val="28"/>
          <w:szCs w:val="28"/>
        </w:rPr>
        <w:t>t</w:t>
      </w:r>
      <w:r>
        <w:rPr>
          <w:b/>
          <w:spacing w:val="-3"/>
          <w:sz w:val="28"/>
          <w:szCs w:val="28"/>
        </w:rPr>
        <w:t>h</w:t>
      </w:r>
      <w:r>
        <w:rPr>
          <w:b/>
          <w:sz w:val="28"/>
          <w:szCs w:val="28"/>
        </w:rPr>
        <w:t xml:space="preserve">e </w:t>
      </w:r>
      <w:r>
        <w:rPr>
          <w:b/>
          <w:spacing w:val="1"/>
          <w:sz w:val="28"/>
          <w:szCs w:val="28"/>
        </w:rPr>
        <w:t>w</w:t>
      </w:r>
      <w:r>
        <w:rPr>
          <w:b/>
          <w:sz w:val="28"/>
          <w:szCs w:val="28"/>
        </w:rPr>
        <w:t>eb app</w:t>
      </w:r>
      <w:r>
        <w:rPr>
          <w:b/>
          <w:spacing w:val="-1"/>
          <w:sz w:val="28"/>
          <w:szCs w:val="28"/>
        </w:rPr>
        <w:t>l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2"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io</w:t>
      </w:r>
      <w:r>
        <w:rPr>
          <w:b/>
          <w:sz w:val="28"/>
          <w:szCs w:val="28"/>
        </w:rPr>
        <w:t>n</w:t>
      </w:r>
      <w:r>
        <w:rPr>
          <w:b/>
          <w:spacing w:val="3"/>
          <w:sz w:val="28"/>
          <w:szCs w:val="28"/>
        </w:rPr>
        <w:t xml:space="preserve"> </w:t>
      </w:r>
      <w:r>
        <w:rPr>
          <w:b/>
          <w:spacing w:val="-3"/>
          <w:sz w:val="28"/>
          <w:szCs w:val="28"/>
        </w:rPr>
        <w:t>b</w:t>
      </w:r>
      <w:r>
        <w:rPr>
          <w:b/>
          <w:sz w:val="28"/>
          <w:szCs w:val="28"/>
        </w:rPr>
        <w:t>y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i</w:t>
      </w:r>
      <w:r>
        <w:rPr>
          <w:b/>
          <w:sz w:val="28"/>
          <w:szCs w:val="28"/>
        </w:rPr>
        <w:t>nputt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3"/>
          <w:sz w:val="28"/>
          <w:szCs w:val="28"/>
        </w:rPr>
        <w:t>n</w:t>
      </w:r>
      <w:r>
        <w:rPr>
          <w:b/>
          <w:sz w:val="28"/>
          <w:szCs w:val="28"/>
        </w:rPr>
        <w:t>g</w:t>
      </w:r>
      <w:r>
        <w:rPr>
          <w:b/>
          <w:spacing w:val="2"/>
          <w:sz w:val="28"/>
          <w:szCs w:val="28"/>
        </w:rPr>
        <w:t xml:space="preserve"> </w:t>
      </w:r>
      <w:r>
        <w:rPr>
          <w:b/>
          <w:sz w:val="28"/>
          <w:szCs w:val="28"/>
        </w:rPr>
        <w:t>pe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-1"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n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l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d</w:t>
      </w:r>
      <w:r>
        <w:rPr>
          <w:b/>
          <w:sz w:val="28"/>
          <w:szCs w:val="28"/>
        </w:rPr>
        <w:t>,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3"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e,</w:t>
      </w:r>
      <w:r>
        <w:rPr>
          <w:b/>
          <w:spacing w:val="1"/>
          <w:sz w:val="28"/>
          <w:szCs w:val="28"/>
        </w:rPr>
        <w:t xml:space="preserve"> s</w:t>
      </w:r>
      <w:r>
        <w:rPr>
          <w:b/>
          <w:sz w:val="28"/>
          <w:szCs w:val="28"/>
        </w:rPr>
        <w:t>urn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e,</w:t>
      </w:r>
      <w:r>
        <w:rPr>
          <w:b/>
          <w:spacing w:val="1"/>
          <w:sz w:val="28"/>
          <w:szCs w:val="28"/>
        </w:rPr>
        <w:t xml:space="preserve"> a</w:t>
      </w:r>
      <w:r>
        <w:rPr>
          <w:b/>
          <w:spacing w:val="-3"/>
          <w:sz w:val="28"/>
          <w:szCs w:val="28"/>
        </w:rPr>
        <w:t>n</w:t>
      </w:r>
      <w:r>
        <w:rPr>
          <w:b/>
          <w:sz w:val="28"/>
          <w:szCs w:val="28"/>
        </w:rPr>
        <w:t>d</w:t>
      </w:r>
      <w:r>
        <w:rPr>
          <w:b/>
          <w:spacing w:val="4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l</w:t>
      </w:r>
      <w:r>
        <w:rPr>
          <w:b/>
          <w:spacing w:val="1"/>
          <w:sz w:val="28"/>
          <w:szCs w:val="28"/>
        </w:rPr>
        <w:t>l</w:t>
      </w:r>
      <w:r>
        <w:rPr>
          <w:b/>
          <w:sz w:val="28"/>
          <w:szCs w:val="28"/>
        </w:rPr>
        <w:t>e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-1"/>
          <w:sz w:val="28"/>
          <w:szCs w:val="28"/>
        </w:rPr>
        <w:t>g</w:t>
      </w:r>
      <w:r>
        <w:rPr>
          <w:b/>
          <w:sz w:val="28"/>
          <w:szCs w:val="28"/>
        </w:rPr>
        <w:t>y dru</w:t>
      </w:r>
      <w:r>
        <w:rPr>
          <w:b/>
          <w:spacing w:val="1"/>
          <w:sz w:val="28"/>
          <w:szCs w:val="28"/>
        </w:rPr>
        <w:t>g</w:t>
      </w:r>
      <w:r>
        <w:rPr>
          <w:b/>
          <w:sz w:val="28"/>
          <w:szCs w:val="28"/>
        </w:rPr>
        <w:t>.</w:t>
      </w:r>
    </w:p>
    <w:p w:rsidR="0009563F" w:rsidRDefault="0009563F">
      <w:pPr>
        <w:spacing w:before="7" w:line="240" w:lineRule="exact"/>
        <w:rPr>
          <w:sz w:val="24"/>
          <w:szCs w:val="24"/>
        </w:rPr>
      </w:pP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1"/>
        <w:gridCol w:w="6887"/>
      </w:tblGrid>
      <w:tr w:rsidR="0009563F">
        <w:trPr>
          <w:trHeight w:hRule="exact" w:val="516"/>
        </w:trPr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3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3"/>
                <w:sz w:val="22"/>
                <w:szCs w:val="22"/>
              </w:rPr>
              <w:t>p</w:t>
            </w:r>
            <w:r>
              <w:rPr>
                <w:b/>
                <w:spacing w:val="1"/>
                <w:sz w:val="22"/>
                <w:szCs w:val="22"/>
              </w:rPr>
              <w:t>ti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7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2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case</w:t>
            </w:r>
            <w:r>
              <w:rPr>
                <w:spacing w:val="27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2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25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2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27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UR</w:t>
            </w:r>
            <w:r>
              <w:rPr>
                <w:spacing w:val="2"/>
                <w:sz w:val="22"/>
                <w:szCs w:val="22"/>
              </w:rPr>
              <w:t>S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22.</w:t>
            </w:r>
            <w:r>
              <w:rPr>
                <w:spacing w:val="26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</w:t>
            </w:r>
            <w:r>
              <w:rPr>
                <w:spacing w:val="26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web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on.</w:t>
            </w:r>
          </w:p>
        </w:tc>
      </w:tr>
      <w:tr w:rsidR="0009563F">
        <w:trPr>
          <w:trHeight w:hRule="exact" w:val="262"/>
        </w:trPr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6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equi</w:t>
            </w:r>
            <w:r>
              <w:rPr>
                <w:b/>
                <w:spacing w:val="-1"/>
                <w:sz w:val="22"/>
                <w:szCs w:val="22"/>
              </w:rPr>
              <w:t>s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ust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n.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sh</w:t>
            </w:r>
            <w:r>
              <w:rPr>
                <w:spacing w:val="1"/>
                <w:sz w:val="22"/>
                <w:szCs w:val="22"/>
              </w:rPr>
              <w:t>al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 do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pa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e.</w:t>
            </w:r>
          </w:p>
        </w:tc>
      </w:tr>
      <w:tr w:rsidR="0009563F">
        <w:trPr>
          <w:trHeight w:hRule="exact" w:val="516"/>
        </w:trPr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epa</w:t>
            </w:r>
            <w:r>
              <w:rPr>
                <w:b/>
                <w:spacing w:val="-7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a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a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48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4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epa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5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5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5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47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ch</w:t>
            </w:r>
            <w:r>
              <w:rPr>
                <w:spacing w:val="5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48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49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d,</w:t>
            </w:r>
            <w:r>
              <w:rPr>
                <w:spacing w:val="5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>, and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.</w:t>
            </w:r>
          </w:p>
        </w:tc>
      </w:tr>
      <w:tr w:rsidR="0009563F">
        <w:trPr>
          <w:trHeight w:hRule="exact" w:val="2108"/>
        </w:trPr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pacing w:val="-10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eps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4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 on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 op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ons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enu bo</w:t>
            </w:r>
            <w:r>
              <w:rPr>
                <w:spacing w:val="1"/>
                <w:sz w:val="22"/>
                <w:szCs w:val="22"/>
              </w:rPr>
              <w:t>x</w:t>
            </w:r>
            <w:r>
              <w:rPr>
                <w:sz w:val="22"/>
                <w:szCs w:val="22"/>
              </w:rPr>
              <w:t>.</w:t>
            </w:r>
          </w:p>
          <w:p w:rsidR="0009563F" w:rsidRDefault="0009563F">
            <w:pPr>
              <w:spacing w:before="6" w:line="120" w:lineRule="exact"/>
              <w:rPr>
                <w:sz w:val="13"/>
                <w:szCs w:val="13"/>
              </w:rPr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822B19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nput</w:t>
            </w:r>
            <w:r>
              <w:rPr>
                <w:spacing w:val="1"/>
                <w:sz w:val="22"/>
                <w:szCs w:val="22"/>
              </w:rPr>
              <w:t xml:space="preserve"> 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 xml:space="preserve">s on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” bu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on.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6" w:line="280" w:lineRule="exact"/>
        <w:rPr>
          <w:sz w:val="28"/>
          <w:szCs w:val="28"/>
        </w:rPr>
      </w:pPr>
    </w:p>
    <w:tbl>
      <w:tblPr>
        <w:tblW w:w="0" w:type="auto"/>
        <w:tblInd w:w="2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83</w:t>
            </w:r>
          </w:p>
        </w:tc>
      </w:tr>
      <w:tr w:rsidR="00B43AA3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123"/>
          <w:pgSz w:w="11920" w:h="16840"/>
          <w:pgMar w:top="1360" w:right="1320" w:bottom="280" w:left="1580" w:header="0" w:footer="0" w:gutter="0"/>
          <w:cols w:space="720"/>
        </w:sectPr>
      </w:pPr>
    </w:p>
    <w:p w:rsidR="0009563F" w:rsidRDefault="00B43AA3">
      <w:pPr>
        <w:spacing w:before="2" w:line="200" w:lineRule="exact"/>
      </w:pPr>
      <w:r>
        <w:rPr>
          <w:noProof/>
          <w:lang w:bidi="th-TH"/>
        </w:rPr>
        <w:lastRenderedPageBreak/>
        <mc:AlternateContent>
          <mc:Choice Requires="wps">
            <w:drawing>
              <wp:anchor distT="0" distB="0" distL="114300" distR="114300" simplePos="0" relativeHeight="503310466" behindDoc="1" locked="0" layoutInCell="1" allowOverlap="1">
                <wp:simplePos x="0" y="0"/>
                <wp:positionH relativeFrom="page">
                  <wp:posOffset>901700</wp:posOffset>
                </wp:positionH>
                <wp:positionV relativeFrom="page">
                  <wp:posOffset>1149985</wp:posOffset>
                </wp:positionV>
                <wp:extent cx="764540" cy="203835"/>
                <wp:effectExtent l="0" t="0" r="635" b="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4540" cy="203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2D91" w:rsidRDefault="00A02D91" w:rsidP="00B43AA3">
                            <w:pPr>
                              <w:spacing w:line="300" w:lineRule="exact"/>
                              <w:ind w:left="20" w:right="-42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pacing w:val="-26"/>
                                <w:sz w:val="28"/>
                                <w:szCs w:val="28"/>
                              </w:rPr>
                              <w:t>T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spacing w:val="1"/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t </w:t>
                            </w:r>
                            <w:r>
                              <w:rPr>
                                <w:b/>
                                <w:spacing w:val="-3"/>
                                <w:sz w:val="28"/>
                                <w:szCs w:val="28"/>
                              </w:rPr>
                              <w:t>c</w:t>
                            </w:r>
                            <w:r>
                              <w:rPr>
                                <w:b/>
                                <w:spacing w:val="1"/>
                                <w:sz w:val="28"/>
                                <w:szCs w:val="28"/>
                              </w:rPr>
                              <w:t>as</w:t>
                            </w:r>
                            <w:r>
                              <w:rPr>
                                <w:b/>
                                <w:spacing w:val="-2"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30" type="#_x0000_t202" style="position:absolute;margin-left:71pt;margin-top:90.55pt;width:60.2pt;height:16.05pt;z-index:-601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MulrwIAALE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RK&#10;6B2Uh5MWevRAB41uxYBgC+rTdyoBt/sOHPUA++BruaruThRfFeJiUxO+pzdSir6mpIT8fHPTvbg6&#10;4igDsus/iBLikIMWFmioZGuKB+VAgA6JPJ57Y3IpYHO5COchnBRwFHizaDa3EUgyXe6k0u+oaJEx&#10;Uiyh9RacHO+UNsmQZHIxsbjIWdPY9jf82QY4jjsQGq6aM5OE7eaP2Iu30TYKnTBYbJ3QyzLnJt+E&#10;ziL3l/Nslm02mf/TxPXDpGZlSbkJMynLD/+scyeNj5o4a0uJhpUGzqSk5H63aSQ6ElB2br9TQS7c&#10;3Odp2CIAlxeU/CD0boPYyRfR0gnzcO7ESy9yPD++jRdeGIdZ/pzSHeP03ymhPsXxPJiPWvotN89+&#10;r7mRpGUaZkfD2hRHZyeSGAVueWlbqwlrRvuiFCb9p1JAu6dGW70aiY5i1cNusE/DSs1oeSfKRxCw&#10;FCAw0CLMPTBqIb9j1MMMSbH6diCSYtS85/AIwEVPhpyM3WQQXsDVFGuMRnOjx8F06CTb14A8PjMu&#10;buChVMyK+CmL0/OCuWC5nGaYGTyX/9bradKufwEAAP//AwBQSwMEFAAGAAgAAAAhAH+JiPHfAAAA&#10;CwEAAA8AAABkcnMvZG93bnJldi54bWxMj8FOwzAQRO9I/IO1SNyok1BFJcSpKgQnJEQaDhydeJtY&#10;jdchdtvw9ywnuM1oR7Nvyu3iRnHGOVhPCtJVAgKp88ZSr+CjebnbgAhRk9GjJ1TwjQG21fVVqQvj&#10;L1TjeR97wSUUCq1giHEqpAzdgE6HlZ+Q+Hbws9OR7dxLM+sLl7tRZkmSS6ct8YdBT/g0YHfcn5yC&#10;3SfVz/brrX2vD7VtmoeEXvOjUrc3y+4RRMQl/oXhF5/RoWKm1p/IBDGyX2e8JbLYpCkITmR5tgbR&#10;skjvM5BVKf9vqH4AAAD//wMAUEsBAi0AFAAGAAgAAAAhALaDOJL+AAAA4QEAABMAAAAAAAAAAAAA&#10;AAAAAAAAAFtDb250ZW50X1R5cGVzXS54bWxQSwECLQAUAAYACAAAACEAOP0h/9YAAACUAQAACwAA&#10;AAAAAAAAAAAAAAAvAQAAX3JlbHMvLnJlbHNQSwECLQAUAAYACAAAACEAWczLpa8CAACxBQAADgAA&#10;AAAAAAAAAAAAAAAuAgAAZHJzL2Uyb0RvYy54bWxQSwECLQAUAAYACAAAACEAf4mI8d8AAAALAQAA&#10;DwAAAAAAAAAAAAAAAAAJBQAAZHJzL2Rvd25yZXYueG1sUEsFBgAAAAAEAAQA8wAAABUGAAAAAA==&#10;" filled="f" stroked="f">
                <v:textbox inset="0,0,0,0">
                  <w:txbxContent>
                    <w:p w:rsidR="00A02D91" w:rsidRDefault="00A02D91" w:rsidP="00B43AA3">
                      <w:pPr>
                        <w:spacing w:line="300" w:lineRule="exact"/>
                        <w:ind w:left="20" w:right="-42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pacing w:val="-26"/>
                          <w:sz w:val="28"/>
                          <w:szCs w:val="28"/>
                        </w:rPr>
                        <w:t>T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spacing w:val="1"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t </w:t>
                      </w:r>
                      <w:r>
                        <w:rPr>
                          <w:b/>
                          <w:spacing w:val="-3"/>
                          <w:sz w:val="28"/>
                          <w:szCs w:val="28"/>
                        </w:rPr>
                        <w:t>c</w:t>
                      </w:r>
                      <w:r>
                        <w:rPr>
                          <w:b/>
                          <w:spacing w:val="1"/>
                          <w:sz w:val="28"/>
                          <w:szCs w:val="28"/>
                        </w:rPr>
                        <w:t>as</w:t>
                      </w:r>
                      <w:r>
                        <w:rPr>
                          <w:b/>
                          <w:spacing w:val="-2"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22B19">
        <w:pict>
          <v:shape id="_x0000_s1372" type="#_x0000_t75" style="position:absolute;margin-left:389.3pt;margin-top:393.6pt;width:387.45pt;height:41.3pt;z-index:-15291;mso-position-horizontal-relative:page;mso-position-vertical-relative:page">
            <v:imagedata r:id="rId124" o:title=""/>
            <w10:wrap anchorx="page" anchory="page"/>
          </v:shape>
        </w:pict>
      </w:r>
      <w:r w:rsidR="00822B19">
        <w:pict>
          <v:shape id="_x0000_s1371" type="#_x0000_t75" style="position:absolute;margin-left:389.3pt;margin-top:325.1pt;width:387.1pt;height:42.7pt;z-index:-15292;mso-position-horizontal-relative:page;mso-position-vertical-relative:page">
            <v:imagedata r:id="rId125" o:title=""/>
            <w10:wrap anchorx="page" anchory="page"/>
          </v:shape>
        </w:pict>
      </w:r>
      <w:r w:rsidR="00822B19">
        <w:pict>
          <v:shape id="_x0000_s1370" type="#_x0000_t75" style="position:absolute;margin-left:460.1pt;margin-top:143.75pt;width:245.85pt;height:156.75pt;z-index:-15293;mso-position-horizontal-relative:page;mso-position-vertical-relative:page">
            <v:imagedata r:id="rId126" o:title=""/>
            <w10:wrap anchorx="page" anchory="page"/>
          </v:shape>
        </w:pict>
      </w: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8"/>
        <w:gridCol w:w="3233"/>
        <w:gridCol w:w="2693"/>
        <w:gridCol w:w="7967"/>
      </w:tblGrid>
      <w:tr w:rsidR="0009563F">
        <w:trPr>
          <w:trHeight w:hRule="exact" w:val="262"/>
        </w:trPr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ID</w:t>
            </w:r>
          </w:p>
        </w:tc>
        <w:tc>
          <w:tcPr>
            <w:tcW w:w="32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7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9563F">
        <w:trPr>
          <w:trHeight w:hRule="exact" w:val="3629"/>
        </w:trPr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17.1</w:t>
            </w:r>
          </w:p>
        </w:tc>
        <w:tc>
          <w:tcPr>
            <w:tcW w:w="32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</w:p>
          <w:p w:rsidR="0009563F" w:rsidRDefault="00822B19">
            <w:pPr>
              <w:spacing w:before="3" w:line="240" w:lineRule="exact"/>
              <w:ind w:left="103" w:right="230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proofErr w:type="gramEnd"/>
            <w:r>
              <w:rPr>
                <w:sz w:val="22"/>
                <w:szCs w:val="22"/>
              </w:rPr>
              <w:t xml:space="preserve"> nu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ber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13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s. </w:t>
            </w:r>
            <w:r>
              <w:rPr>
                <w:spacing w:val="-3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nput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e, and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3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>sh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and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put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</w:p>
          <w:p w:rsidR="0009563F" w:rsidRDefault="00822B19">
            <w:pPr>
              <w:spacing w:before="3" w:line="240" w:lineRule="exact"/>
              <w:ind w:left="102" w:right="73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“175990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24104</w:t>
            </w:r>
            <w:r>
              <w:rPr>
                <w:spacing w:val="-2"/>
                <w:sz w:val="22"/>
                <w:szCs w:val="22"/>
              </w:rPr>
              <w:t>7</w:t>
            </w:r>
            <w:r>
              <w:rPr>
                <w:sz w:val="22"/>
                <w:szCs w:val="22"/>
              </w:rPr>
              <w:t>”, 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Phi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2"/>
                <w:sz w:val="22"/>
                <w:szCs w:val="22"/>
              </w:rPr>
              <w:t>“</w:t>
            </w:r>
            <w:r>
              <w:rPr>
                <w:spacing w:val="-3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</w:p>
          <w:p w:rsidR="0009563F" w:rsidRDefault="00822B19">
            <w:pPr>
              <w:spacing w:before="2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“P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don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7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es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t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aba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 and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.</w:t>
            </w:r>
          </w:p>
          <w:p w:rsidR="0009563F" w:rsidRDefault="00822B19">
            <w:pPr>
              <w:spacing w:line="220" w:lineRule="exact"/>
              <w:ind w:left="102"/>
            </w:pPr>
            <w:r>
              <w:rPr>
                <w:spacing w:val="-1"/>
              </w:rPr>
              <w:t>R</w:t>
            </w:r>
            <w:r>
              <w:t>e</w:t>
            </w:r>
            <w:r>
              <w:rPr>
                <w:spacing w:val="2"/>
              </w:rPr>
              <w:t>s</w:t>
            </w:r>
            <w:r>
              <w:rPr>
                <w:spacing w:val="-1"/>
              </w:rPr>
              <w:t>u</w:t>
            </w:r>
            <w:r>
              <w:t>lt</w:t>
            </w:r>
            <w:r>
              <w:rPr>
                <w:spacing w:val="-5"/>
              </w:rPr>
              <w:t xml:space="preserve"> </w:t>
            </w:r>
            <w:r>
              <w:t>:</w:t>
            </w:r>
          </w:p>
        </w:tc>
      </w:tr>
      <w:tr w:rsidR="0009563F">
        <w:trPr>
          <w:trHeight w:hRule="exact" w:val="1347"/>
        </w:trPr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17.2</w:t>
            </w:r>
          </w:p>
        </w:tc>
        <w:tc>
          <w:tcPr>
            <w:tcW w:w="32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onal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ady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“160010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48572</w:t>
            </w:r>
            <w:r>
              <w:rPr>
                <w:spacing w:val="-2"/>
                <w:sz w:val="22"/>
                <w:szCs w:val="22"/>
              </w:rPr>
              <w:t>6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7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20" w:lineRule="exact"/>
              <w:ind w:left="102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</w:t>
            </w:r>
            <w:r>
              <w:rPr>
                <w:spacing w:val="-5"/>
                <w:sz w:val="21"/>
                <w:szCs w:val="21"/>
              </w:rPr>
              <w:t>y</w:t>
            </w:r>
            <w:r>
              <w:rPr>
                <w:spacing w:val="2"/>
                <w:sz w:val="21"/>
                <w:szCs w:val="21"/>
              </w:rPr>
              <w:t>s</w:t>
            </w:r>
            <w:r>
              <w:rPr>
                <w:spacing w:val="-1"/>
                <w:sz w:val="21"/>
                <w:szCs w:val="21"/>
              </w:rPr>
              <w:t>t</w:t>
            </w:r>
            <w:r>
              <w:rPr>
                <w:spacing w:val="2"/>
                <w:sz w:val="21"/>
                <w:szCs w:val="21"/>
              </w:rPr>
              <w:t>e</w:t>
            </w:r>
            <w:r>
              <w:rPr>
                <w:sz w:val="21"/>
                <w:szCs w:val="21"/>
              </w:rPr>
              <w:t>m</w:t>
            </w:r>
            <w:r>
              <w:rPr>
                <w:spacing w:val="-3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d</w:t>
            </w:r>
            <w:r>
              <w:rPr>
                <w:spacing w:val="-1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sp</w:t>
            </w:r>
            <w:r>
              <w:rPr>
                <w:spacing w:val="-2"/>
                <w:sz w:val="21"/>
                <w:szCs w:val="21"/>
              </w:rPr>
              <w:t>l</w:t>
            </w:r>
            <w:r>
              <w:rPr>
                <w:spacing w:val="2"/>
                <w:sz w:val="21"/>
                <w:szCs w:val="21"/>
              </w:rPr>
              <w:t>a</w:t>
            </w:r>
            <w:r>
              <w:rPr>
                <w:spacing w:val="-5"/>
                <w:sz w:val="21"/>
                <w:szCs w:val="21"/>
              </w:rPr>
              <w:t>y</w:t>
            </w:r>
            <w:r>
              <w:rPr>
                <w:sz w:val="21"/>
                <w:szCs w:val="21"/>
              </w:rPr>
              <w:t xml:space="preserve">s </w:t>
            </w:r>
            <w:r>
              <w:rPr>
                <w:spacing w:val="-1"/>
                <w:sz w:val="21"/>
                <w:szCs w:val="21"/>
              </w:rPr>
              <w:t>err</w:t>
            </w:r>
            <w:r>
              <w:rPr>
                <w:sz w:val="21"/>
                <w:szCs w:val="21"/>
              </w:rPr>
              <w:t>or</w:t>
            </w:r>
            <w:r>
              <w:rPr>
                <w:spacing w:val="2"/>
                <w:sz w:val="21"/>
                <w:szCs w:val="21"/>
              </w:rPr>
              <w:t xml:space="preserve"> </w:t>
            </w:r>
            <w:r>
              <w:rPr>
                <w:spacing w:val="-4"/>
                <w:sz w:val="21"/>
                <w:szCs w:val="21"/>
              </w:rPr>
              <w:t>m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-1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s</w:t>
            </w:r>
            <w:r>
              <w:rPr>
                <w:spacing w:val="1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 xml:space="preserve">ge </w:t>
            </w:r>
            <w:r>
              <w:rPr>
                <w:spacing w:val="-3"/>
                <w:sz w:val="21"/>
                <w:szCs w:val="21"/>
              </w:rPr>
              <w:t>“</w:t>
            </w:r>
            <w:r>
              <w:rPr>
                <w:spacing w:val="2"/>
                <w:sz w:val="21"/>
                <w:szCs w:val="21"/>
              </w:rPr>
              <w:t>P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-1"/>
                <w:sz w:val="21"/>
                <w:szCs w:val="21"/>
              </w:rPr>
              <w:t>r</w:t>
            </w:r>
            <w:r>
              <w:rPr>
                <w:sz w:val="21"/>
                <w:szCs w:val="21"/>
              </w:rPr>
              <w:t>so</w:t>
            </w:r>
            <w:r>
              <w:rPr>
                <w:spacing w:val="-3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>al</w:t>
            </w:r>
            <w:r>
              <w:rPr>
                <w:spacing w:val="-1"/>
                <w:sz w:val="21"/>
                <w:szCs w:val="21"/>
              </w:rPr>
              <w:t xml:space="preserve"> </w:t>
            </w:r>
            <w:r>
              <w:rPr>
                <w:spacing w:val="-3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D</w:t>
            </w:r>
            <w:r>
              <w:rPr>
                <w:spacing w:val="1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has</w:t>
            </w:r>
            <w:r>
              <w:rPr>
                <w:spacing w:val="1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a</w:t>
            </w:r>
            <w:r>
              <w:rPr>
                <w:spacing w:val="-1"/>
                <w:sz w:val="21"/>
                <w:szCs w:val="21"/>
              </w:rPr>
              <w:t>lr</w:t>
            </w:r>
            <w:r>
              <w:rPr>
                <w:sz w:val="21"/>
                <w:szCs w:val="21"/>
              </w:rPr>
              <w:t>eady</w:t>
            </w:r>
            <w:r>
              <w:rPr>
                <w:spacing w:val="-3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been ex</w:t>
            </w:r>
            <w:r>
              <w:rPr>
                <w:spacing w:val="-1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s</w:t>
            </w:r>
            <w:r>
              <w:rPr>
                <w:spacing w:val="-2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.</w:t>
            </w:r>
            <w:r>
              <w:rPr>
                <w:spacing w:val="-2"/>
                <w:sz w:val="21"/>
                <w:szCs w:val="21"/>
              </w:rPr>
              <w:t xml:space="preserve"> </w:t>
            </w:r>
            <w:r>
              <w:rPr>
                <w:spacing w:val="2"/>
                <w:sz w:val="21"/>
                <w:szCs w:val="21"/>
              </w:rPr>
              <w:t>P</w:t>
            </w:r>
            <w:r>
              <w:rPr>
                <w:spacing w:val="-1"/>
                <w:sz w:val="21"/>
                <w:szCs w:val="21"/>
              </w:rPr>
              <w:t>l</w:t>
            </w:r>
            <w:r>
              <w:rPr>
                <w:sz w:val="21"/>
                <w:szCs w:val="21"/>
              </w:rPr>
              <w:t>ea</w:t>
            </w:r>
            <w:r>
              <w:rPr>
                <w:spacing w:val="-1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-2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cha</w:t>
            </w:r>
            <w:r>
              <w:rPr>
                <w:spacing w:val="-3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>ge.</w:t>
            </w:r>
            <w:proofErr w:type="gramStart"/>
            <w:r>
              <w:rPr>
                <w:sz w:val="21"/>
                <w:szCs w:val="21"/>
              </w:rPr>
              <w:t>”.</w:t>
            </w:r>
            <w:proofErr w:type="gramEnd"/>
          </w:p>
          <w:p w:rsidR="0009563F" w:rsidRDefault="00822B19">
            <w:pPr>
              <w:spacing w:line="240" w:lineRule="exact"/>
              <w:ind w:left="102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</w:t>
            </w:r>
            <w:r>
              <w:rPr>
                <w:spacing w:val="-1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u</w:t>
            </w:r>
            <w:r>
              <w:rPr>
                <w:spacing w:val="-1"/>
                <w:sz w:val="21"/>
                <w:szCs w:val="21"/>
              </w:rPr>
              <w:t>l</w:t>
            </w:r>
            <w:r>
              <w:rPr>
                <w:sz w:val="21"/>
                <w:szCs w:val="21"/>
              </w:rPr>
              <w:t>t</w:t>
            </w:r>
            <w:r>
              <w:rPr>
                <w:spacing w:val="-1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:</w:t>
            </w:r>
          </w:p>
        </w:tc>
      </w:tr>
      <w:tr w:rsidR="0009563F">
        <w:trPr>
          <w:trHeight w:hRule="exact" w:val="1597"/>
        </w:trPr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17.3</w:t>
            </w:r>
          </w:p>
        </w:tc>
        <w:tc>
          <w:tcPr>
            <w:tcW w:w="32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onal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nc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“123456</w:t>
            </w:r>
            <w:r>
              <w:rPr>
                <w:spacing w:val="-2"/>
                <w:sz w:val="22"/>
                <w:szCs w:val="22"/>
              </w:rPr>
              <w:t>7</w:t>
            </w:r>
            <w:r>
              <w:rPr>
                <w:sz w:val="22"/>
                <w:szCs w:val="22"/>
              </w:rPr>
              <w:t>89098</w:t>
            </w:r>
            <w:r>
              <w:rPr>
                <w:spacing w:val="-2"/>
                <w:sz w:val="22"/>
                <w:szCs w:val="22"/>
              </w:rPr>
              <w:t>7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7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lid</w:t>
            </w:r>
            <w:r>
              <w:rPr>
                <w:sz w:val="22"/>
                <w:szCs w:val="22"/>
              </w:rPr>
              <w:t>”.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before="1" w:line="260" w:lineRule="exact"/>
        <w:rPr>
          <w:sz w:val="26"/>
          <w:szCs w:val="26"/>
        </w:rPr>
      </w:pPr>
    </w:p>
    <w:tbl>
      <w:tblPr>
        <w:tblW w:w="0" w:type="auto"/>
        <w:tblInd w:w="33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84</w:t>
            </w:r>
          </w:p>
        </w:tc>
      </w:tr>
      <w:tr w:rsidR="00B43AA3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127"/>
          <w:pgSz w:w="16840" w:h="11920" w:orient="landscape"/>
          <w:pgMar w:top="1900" w:right="1080" w:bottom="280" w:left="940" w:header="1712" w:footer="0" w:gutter="0"/>
          <w:cols w:space="720"/>
        </w:sectPr>
      </w:pPr>
    </w:p>
    <w:p w:rsidR="0009563F" w:rsidRDefault="00822B19">
      <w:pPr>
        <w:spacing w:before="6" w:line="100" w:lineRule="exact"/>
        <w:rPr>
          <w:sz w:val="10"/>
          <w:szCs w:val="10"/>
        </w:rPr>
      </w:pPr>
      <w:r>
        <w:lastRenderedPageBreak/>
        <w:pict>
          <v:shape id="_x0000_s1369" type="#_x0000_t75" style="position:absolute;margin-left:389.3pt;margin-top:410.15pt;width:387.45pt;height:48pt;z-index:-15286;mso-position-horizontal-relative:page;mso-position-vertical-relative:page">
            <v:imagedata r:id="rId128" o:title=""/>
            <w10:wrap anchorx="page" anchory="page"/>
          </v:shape>
        </w:pict>
      </w:r>
      <w:r>
        <w:pict>
          <v:shape id="_x0000_s1368" type="#_x0000_t75" style="position:absolute;margin-left:389.65pt;margin-top:339.35pt;width:386.75pt;height:45pt;z-index:-15287;mso-position-horizontal-relative:page;mso-position-vertical-relative:page">
            <v:imagedata r:id="rId129" o:title=""/>
            <w10:wrap anchorx="page" anchory="page"/>
          </v:shape>
        </w:pict>
      </w:r>
      <w:r>
        <w:pict>
          <v:shape id="_x0000_s1367" type="#_x0000_t75" style="position:absolute;margin-left:389.3pt;margin-top:267.6pt;width:387.45pt;height:45.95pt;z-index:-15288;mso-position-horizontal-relative:page;mso-position-vertical-relative:page">
            <v:imagedata r:id="rId69" o:title=""/>
            <w10:wrap anchorx="page" anchory="page"/>
          </v:shape>
        </w:pict>
      </w:r>
      <w:r>
        <w:pict>
          <v:shape id="_x0000_s1366" type="#_x0000_t75" style="position:absolute;margin-left:389.3pt;margin-top:198.1pt;width:387.7pt;height:43.8pt;z-index:-15289;mso-position-horizontal-relative:page;mso-position-vertical-relative:page">
            <v:imagedata r:id="rId130" o:title=""/>
            <w10:wrap anchorx="page" anchory="page"/>
          </v:shape>
        </w:pict>
      </w:r>
      <w:r>
        <w:pict>
          <v:shape id="_x0000_s1365" type="#_x0000_t75" style="position:absolute;margin-left:389.3pt;margin-top:115.1pt;width:387.8pt;height:45.7pt;z-index:-15290;mso-position-horizontal-relative:page;mso-position-vertical-relative:page">
            <v:imagedata r:id="rId131" o:title=""/>
            <w10:wrap anchorx="page" anchory="page"/>
          </v:shape>
        </w:pict>
      </w: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8"/>
        <w:gridCol w:w="3233"/>
        <w:gridCol w:w="2693"/>
        <w:gridCol w:w="7967"/>
      </w:tblGrid>
      <w:tr w:rsidR="0009563F">
        <w:trPr>
          <w:trHeight w:hRule="exact" w:val="1661"/>
        </w:trPr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17.4</w:t>
            </w:r>
          </w:p>
        </w:tc>
        <w:tc>
          <w:tcPr>
            <w:tcW w:w="32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onal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proofErr w:type="gramEnd"/>
            <w:r>
              <w:rPr>
                <w:sz w:val="22"/>
                <w:szCs w:val="22"/>
              </w:rPr>
              <w:t xml:space="preserve"> nu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ber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 13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s.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“1</w:t>
            </w:r>
            <w:r>
              <w:rPr>
                <w:spacing w:val="-2"/>
                <w:sz w:val="22"/>
                <w:szCs w:val="22"/>
              </w:rPr>
              <w:t>6</w:t>
            </w:r>
            <w:r>
              <w:rPr>
                <w:sz w:val="22"/>
                <w:szCs w:val="22"/>
              </w:rPr>
              <w:t>100</w:t>
            </w:r>
            <w:r>
              <w:rPr>
                <w:spacing w:val="1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8</w:t>
            </w:r>
            <w:r>
              <w:rPr>
                <w:spacing w:val="-2"/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7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6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>d”.</w:t>
            </w:r>
          </w:p>
          <w:p w:rsidR="0009563F" w:rsidRDefault="00822B19">
            <w:pPr>
              <w:spacing w:line="240" w:lineRule="exact"/>
              <w:ind w:left="102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</w:t>
            </w:r>
            <w:r>
              <w:rPr>
                <w:spacing w:val="-1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u</w:t>
            </w:r>
            <w:r>
              <w:rPr>
                <w:spacing w:val="-1"/>
                <w:sz w:val="21"/>
                <w:szCs w:val="21"/>
              </w:rPr>
              <w:t>l</w:t>
            </w:r>
            <w:r>
              <w:rPr>
                <w:sz w:val="21"/>
                <w:szCs w:val="21"/>
              </w:rPr>
              <w:t>t</w:t>
            </w:r>
            <w:r>
              <w:rPr>
                <w:spacing w:val="-1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:</w:t>
            </w:r>
          </w:p>
        </w:tc>
      </w:tr>
      <w:tr w:rsidR="0009563F">
        <w:trPr>
          <w:trHeight w:hRule="exact" w:val="1381"/>
        </w:trPr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17.5</w:t>
            </w:r>
          </w:p>
        </w:tc>
        <w:tc>
          <w:tcPr>
            <w:tcW w:w="32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pu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proofErr w:type="gramEnd"/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194" w:right="1194"/>
              <w:jc w:val="center"/>
              <w:rPr>
                <w:rFonts w:ascii="SimSun" w:eastAsia="SimSun" w:hAnsi="SimSun" w:cs="SimSun"/>
                <w:sz w:val="22"/>
                <w:szCs w:val="22"/>
              </w:rPr>
            </w:pPr>
            <w:r>
              <w:rPr>
                <w:rFonts w:ascii="SimSun" w:eastAsia="SimSun" w:hAnsi="SimSun" w:cs="SimSun"/>
                <w:position w:val="-2"/>
                <w:sz w:val="22"/>
                <w:szCs w:val="22"/>
              </w:rPr>
              <w:t>一</w:t>
            </w:r>
          </w:p>
        </w:tc>
        <w:tc>
          <w:tcPr>
            <w:tcW w:w="7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cannot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”.</w:t>
            </w:r>
          </w:p>
          <w:p w:rsidR="0009563F" w:rsidRDefault="00822B19">
            <w:pPr>
              <w:spacing w:line="240" w:lineRule="exact"/>
              <w:ind w:left="102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</w:t>
            </w:r>
            <w:r>
              <w:rPr>
                <w:spacing w:val="-1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u</w:t>
            </w:r>
            <w:r>
              <w:rPr>
                <w:spacing w:val="-1"/>
                <w:sz w:val="21"/>
                <w:szCs w:val="21"/>
              </w:rPr>
              <w:t>l</w:t>
            </w:r>
            <w:r>
              <w:rPr>
                <w:sz w:val="21"/>
                <w:szCs w:val="21"/>
              </w:rPr>
              <w:t>t</w:t>
            </w:r>
            <w:r>
              <w:rPr>
                <w:spacing w:val="-1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:</w:t>
            </w:r>
          </w:p>
        </w:tc>
      </w:tr>
      <w:tr w:rsidR="0009563F">
        <w:trPr>
          <w:trHeight w:hRule="exact" w:val="1433"/>
        </w:trPr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17.6</w:t>
            </w:r>
          </w:p>
        </w:tc>
        <w:tc>
          <w:tcPr>
            <w:tcW w:w="32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pu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194" w:right="1194"/>
              <w:jc w:val="center"/>
              <w:rPr>
                <w:rFonts w:ascii="SimSun" w:eastAsia="SimSun" w:hAnsi="SimSun" w:cs="SimSun"/>
                <w:sz w:val="22"/>
                <w:szCs w:val="22"/>
              </w:rPr>
            </w:pPr>
            <w:r>
              <w:rPr>
                <w:rFonts w:ascii="SimSun" w:eastAsia="SimSun" w:hAnsi="SimSun" w:cs="SimSun"/>
                <w:position w:val="-2"/>
                <w:sz w:val="22"/>
                <w:szCs w:val="22"/>
              </w:rPr>
              <w:t>一</w:t>
            </w:r>
          </w:p>
        </w:tc>
        <w:tc>
          <w:tcPr>
            <w:tcW w:w="7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cannot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 b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1416"/>
        </w:trPr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17.7</w:t>
            </w:r>
          </w:p>
        </w:tc>
        <w:tc>
          <w:tcPr>
            <w:tcW w:w="32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</w:p>
          <w:p w:rsidR="0009563F" w:rsidRDefault="00822B19">
            <w:pPr>
              <w:spacing w:before="1"/>
              <w:ind w:left="103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not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3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sh 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80" w:lineRule="exact"/>
              <w:ind w:left="102"/>
              <w:rPr>
                <w:sz w:val="22"/>
                <w:szCs w:val="22"/>
              </w:rPr>
            </w:pPr>
            <w:r>
              <w:rPr>
                <w:position w:val="3"/>
                <w:sz w:val="22"/>
                <w:szCs w:val="22"/>
              </w:rPr>
              <w:t>na</w:t>
            </w:r>
            <w:r>
              <w:rPr>
                <w:spacing w:val="-3"/>
                <w:position w:val="3"/>
                <w:sz w:val="22"/>
                <w:szCs w:val="22"/>
              </w:rPr>
              <w:t>m</w:t>
            </w:r>
            <w:r>
              <w:rPr>
                <w:position w:val="3"/>
                <w:sz w:val="22"/>
                <w:szCs w:val="22"/>
              </w:rPr>
              <w:t xml:space="preserve">e = </w:t>
            </w:r>
            <w:r>
              <w:rPr>
                <w:spacing w:val="1"/>
                <w:position w:val="3"/>
                <w:sz w:val="22"/>
                <w:szCs w:val="22"/>
              </w:rPr>
              <w:t>“</w:t>
            </w:r>
            <w:r>
              <w:rPr>
                <w:rFonts w:ascii="Angsana New" w:eastAsia="Angsana New" w:hAnsi="Angsana New" w:cs="Angsana New"/>
                <w:position w:val="3"/>
                <w:sz w:val="22"/>
                <w:szCs w:val="22"/>
                <w:cs/>
                <w:lang w:bidi="th-TH"/>
              </w:rPr>
              <w:t>พิธ</w:t>
            </w:r>
            <w:r>
              <w:rPr>
                <w:rFonts w:ascii="Angsana New" w:eastAsia="Angsana New" w:hAnsi="Angsana New" w:cs="Angsana New"/>
                <w:spacing w:val="-2"/>
                <w:position w:val="3"/>
                <w:sz w:val="22"/>
                <w:szCs w:val="22"/>
                <w:cs/>
                <w:lang w:bidi="th-TH"/>
              </w:rPr>
              <w:t>วต</w:t>
            </w:r>
            <w:r>
              <w:rPr>
                <w:position w:val="3"/>
                <w:sz w:val="22"/>
                <w:szCs w:val="22"/>
              </w:rPr>
              <w:t>”</w:t>
            </w:r>
          </w:p>
        </w:tc>
        <w:tc>
          <w:tcPr>
            <w:tcW w:w="7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1477"/>
        </w:trPr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17.8</w:t>
            </w:r>
          </w:p>
        </w:tc>
        <w:tc>
          <w:tcPr>
            <w:tcW w:w="32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pu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</w:p>
          <w:p w:rsidR="0009563F" w:rsidRDefault="00822B19">
            <w:pPr>
              <w:spacing w:before="1"/>
              <w:ind w:left="103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194" w:right="1194"/>
              <w:jc w:val="center"/>
              <w:rPr>
                <w:rFonts w:ascii="SimSun" w:eastAsia="SimSun" w:hAnsi="SimSun" w:cs="SimSun"/>
                <w:sz w:val="22"/>
                <w:szCs w:val="22"/>
              </w:rPr>
            </w:pPr>
            <w:r>
              <w:rPr>
                <w:rFonts w:ascii="SimSun" w:eastAsia="SimSun" w:hAnsi="SimSun" w:cs="SimSun"/>
                <w:position w:val="-2"/>
                <w:sz w:val="22"/>
                <w:szCs w:val="22"/>
              </w:rPr>
              <w:t>一</w:t>
            </w:r>
          </w:p>
        </w:tc>
        <w:tc>
          <w:tcPr>
            <w:tcW w:w="7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“Surn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cann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 b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”.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</w:tbl>
    <w:p w:rsidR="0009563F" w:rsidRDefault="0009563F">
      <w:pPr>
        <w:spacing w:before="10" w:line="240" w:lineRule="exact"/>
        <w:rPr>
          <w:sz w:val="24"/>
          <w:szCs w:val="24"/>
        </w:rPr>
      </w:pPr>
    </w:p>
    <w:tbl>
      <w:tblPr>
        <w:tblW w:w="0" w:type="auto"/>
        <w:tblInd w:w="33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85</w:t>
            </w:r>
          </w:p>
        </w:tc>
      </w:tr>
      <w:tr w:rsidR="00B43AA3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132"/>
          <w:pgSz w:w="16840" w:h="11920" w:orient="landscape"/>
          <w:pgMar w:top="1080" w:right="1080" w:bottom="280" w:left="940" w:header="0" w:footer="0" w:gutter="0"/>
          <w:cols w:space="720"/>
        </w:sectPr>
      </w:pPr>
    </w:p>
    <w:p w:rsidR="0009563F" w:rsidRDefault="00822B19">
      <w:pPr>
        <w:spacing w:before="6" w:line="100" w:lineRule="exact"/>
        <w:rPr>
          <w:sz w:val="10"/>
          <w:szCs w:val="10"/>
        </w:rPr>
      </w:pPr>
      <w:r>
        <w:lastRenderedPageBreak/>
        <w:pict>
          <v:shape id="_x0000_s1364" type="#_x0000_t75" style="position:absolute;margin-left:389.3pt;margin-top:199.8pt;width:387.8pt;height:103.55pt;z-index:-15284;mso-position-horizontal-relative:page;mso-position-vertical-relative:page">
            <v:imagedata r:id="rId133" o:title=""/>
            <w10:wrap anchorx="page" anchory="page"/>
          </v:shape>
        </w:pict>
      </w:r>
      <w:r>
        <w:pict>
          <v:shape id="_x0000_s1363" type="#_x0000_t75" style="position:absolute;margin-left:389.3pt;margin-top:115.7pt;width:387.95pt;height:45.7pt;z-index:-15285;mso-position-horizontal-relative:page;mso-position-vertical-relative:page">
            <v:imagedata r:id="rId134" o:title=""/>
            <w10:wrap anchorx="page" anchory="page"/>
          </v:shape>
        </w:pict>
      </w: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8"/>
        <w:gridCol w:w="3233"/>
        <w:gridCol w:w="2693"/>
        <w:gridCol w:w="7967"/>
      </w:tblGrid>
      <w:tr w:rsidR="0009563F">
        <w:trPr>
          <w:trHeight w:hRule="exact" w:val="1682"/>
        </w:trPr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17.9</w:t>
            </w:r>
          </w:p>
        </w:tc>
        <w:tc>
          <w:tcPr>
            <w:tcW w:w="32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not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3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sh 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2"/>
                <w:sz w:val="22"/>
                <w:szCs w:val="22"/>
              </w:rPr>
              <w:t>“</w:t>
            </w:r>
            <w:r>
              <w:rPr>
                <w:spacing w:val="-3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123”</w:t>
            </w:r>
          </w:p>
        </w:tc>
        <w:tc>
          <w:tcPr>
            <w:tcW w:w="7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“Surn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d”.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2843"/>
        </w:trPr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20" w:lineRule="exact"/>
              <w:ind w:left="102"/>
            </w:pPr>
            <w:r>
              <w:rPr>
                <w:spacing w:val="1"/>
              </w:rPr>
              <w:t>17</w:t>
            </w:r>
            <w:r>
              <w:t>.</w:t>
            </w:r>
            <w:r>
              <w:rPr>
                <w:spacing w:val="1"/>
              </w:rPr>
              <w:t>1</w:t>
            </w:r>
            <w:r>
              <w:t>0</w:t>
            </w:r>
          </w:p>
        </w:tc>
        <w:tc>
          <w:tcPr>
            <w:tcW w:w="32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pu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before="2"/>
              <w:ind w:left="103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194" w:right="1194"/>
              <w:jc w:val="center"/>
              <w:rPr>
                <w:rFonts w:ascii="SimSun" w:eastAsia="SimSun" w:hAnsi="SimSun" w:cs="SimSun"/>
                <w:sz w:val="22"/>
                <w:szCs w:val="22"/>
              </w:rPr>
            </w:pPr>
            <w:r>
              <w:rPr>
                <w:rFonts w:ascii="SimSun" w:eastAsia="SimSun" w:hAnsi="SimSun" w:cs="SimSun"/>
                <w:position w:val="-2"/>
                <w:sz w:val="22"/>
                <w:szCs w:val="22"/>
              </w:rPr>
              <w:t>一</w:t>
            </w:r>
          </w:p>
        </w:tc>
        <w:tc>
          <w:tcPr>
            <w:tcW w:w="7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ug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 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”.</w:t>
            </w:r>
          </w:p>
          <w:p w:rsidR="0009563F" w:rsidRDefault="00822B19">
            <w:pPr>
              <w:spacing w:before="2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12" w:line="280" w:lineRule="exact"/>
        <w:rPr>
          <w:sz w:val="28"/>
          <w:szCs w:val="28"/>
        </w:rPr>
      </w:pPr>
    </w:p>
    <w:tbl>
      <w:tblPr>
        <w:tblW w:w="0" w:type="auto"/>
        <w:tblInd w:w="33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86</w:t>
            </w:r>
          </w:p>
        </w:tc>
      </w:tr>
      <w:tr w:rsidR="00B43AA3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135"/>
          <w:pgSz w:w="16840" w:h="11920" w:orient="landscape"/>
          <w:pgMar w:top="1080" w:right="1080" w:bottom="280" w:left="940" w:header="0" w:footer="0" w:gutter="0"/>
          <w:cols w:space="720"/>
        </w:sectPr>
      </w:pPr>
    </w:p>
    <w:p w:rsidR="0009563F" w:rsidRDefault="00822B19">
      <w:pPr>
        <w:spacing w:before="63" w:line="320" w:lineRule="exact"/>
        <w:ind w:left="218" w:right="405"/>
        <w:jc w:val="both"/>
        <w:rPr>
          <w:sz w:val="28"/>
          <w:szCs w:val="28"/>
        </w:rPr>
      </w:pPr>
      <w:r>
        <w:lastRenderedPageBreak/>
        <w:pict>
          <v:group id="_x0000_s1360" style="position:absolute;left:0;text-align:left;margin-left:307.45pt;margin-top:170.2pt;width:97pt;height:66.85pt;z-index:-15283;mso-position-horizontal-relative:page" coordorigin="6149,3404" coordsize="1940,1337">
            <v:shape id="_x0000_s1362" type="#_x0000_t75" style="position:absolute;left:6178;top:3404;width:1905;height:1337">
              <v:imagedata r:id="rId122" o:title=""/>
            </v:shape>
            <v:shape id="_x0000_s1361" style="position:absolute;left:6164;top:4348;width:1910;height:247" coordorigin="6164,4348" coordsize="1910,247" path="m6164,4595r1910,l8074,4348r-1910,l6164,4595xe" filled="f" strokecolor="red" strokeweight="1.5pt">
              <v:path arrowok="t"/>
            </v:shape>
            <w10:wrap anchorx="page"/>
          </v:group>
        </w:pict>
      </w:r>
      <w:r>
        <w:rPr>
          <w:b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y</w:t>
      </w:r>
      <w:r>
        <w:rPr>
          <w:b/>
          <w:spacing w:val="-1"/>
          <w:sz w:val="28"/>
          <w:szCs w:val="28"/>
        </w:rPr>
        <w:t>s</w:t>
      </w:r>
      <w:r>
        <w:rPr>
          <w:b/>
          <w:sz w:val="28"/>
          <w:szCs w:val="28"/>
        </w:rPr>
        <w:t xml:space="preserve">tem </w:t>
      </w:r>
      <w:r>
        <w:rPr>
          <w:b/>
          <w:spacing w:val="-26"/>
          <w:sz w:val="28"/>
          <w:szCs w:val="28"/>
        </w:rPr>
        <w:t>T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t</w:t>
      </w:r>
      <w:r>
        <w:rPr>
          <w:b/>
          <w:spacing w:val="4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C</w:t>
      </w:r>
      <w:r>
        <w:rPr>
          <w:b/>
          <w:spacing w:val="2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e</w:t>
      </w:r>
      <w:r>
        <w:rPr>
          <w:b/>
          <w:spacing w:val="4"/>
          <w:sz w:val="28"/>
          <w:szCs w:val="28"/>
        </w:rPr>
        <w:t xml:space="preserve"> </w:t>
      </w:r>
      <w:r>
        <w:rPr>
          <w:b/>
          <w:sz w:val="28"/>
          <w:szCs w:val="28"/>
        </w:rPr>
        <w:t>(</w:t>
      </w:r>
      <w:r>
        <w:rPr>
          <w:b/>
          <w:spacing w:val="-3"/>
          <w:sz w:val="28"/>
          <w:szCs w:val="28"/>
        </w:rPr>
        <w:t>S</w:t>
      </w:r>
      <w:r>
        <w:rPr>
          <w:b/>
          <w:sz w:val="28"/>
          <w:szCs w:val="28"/>
        </w:rPr>
        <w:t>TC-</w:t>
      </w:r>
      <w:r>
        <w:rPr>
          <w:b/>
          <w:spacing w:val="1"/>
          <w:sz w:val="28"/>
          <w:szCs w:val="28"/>
        </w:rPr>
        <w:t>1</w:t>
      </w:r>
      <w:r>
        <w:rPr>
          <w:b/>
          <w:spacing w:val="-1"/>
          <w:sz w:val="28"/>
          <w:szCs w:val="28"/>
        </w:rPr>
        <w:t>8</w:t>
      </w:r>
      <w:r>
        <w:rPr>
          <w:b/>
          <w:sz w:val="28"/>
          <w:szCs w:val="28"/>
        </w:rPr>
        <w:t>):</w:t>
      </w:r>
      <w:r>
        <w:rPr>
          <w:b/>
          <w:spacing w:val="4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D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c</w:t>
      </w:r>
      <w:r>
        <w:rPr>
          <w:b/>
          <w:spacing w:val="-2"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o</w:t>
      </w:r>
      <w:r>
        <w:rPr>
          <w:b/>
          <w:spacing w:val="-2"/>
          <w:sz w:val="28"/>
          <w:szCs w:val="28"/>
        </w:rPr>
        <w:t>r</w:t>
      </w:r>
      <w:r>
        <w:rPr>
          <w:b/>
          <w:sz w:val="28"/>
          <w:szCs w:val="28"/>
        </w:rPr>
        <w:t>s</w:t>
      </w:r>
      <w:r>
        <w:rPr>
          <w:b/>
          <w:spacing w:val="5"/>
          <w:sz w:val="28"/>
          <w:szCs w:val="28"/>
        </w:rPr>
        <w:t xml:space="preserve"> </w:t>
      </w:r>
      <w:r>
        <w:rPr>
          <w:b/>
          <w:sz w:val="28"/>
          <w:szCs w:val="28"/>
        </w:rPr>
        <w:t>c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n</w:t>
      </w:r>
      <w:r>
        <w:rPr>
          <w:b/>
          <w:spacing w:val="4"/>
          <w:sz w:val="28"/>
          <w:szCs w:val="28"/>
        </w:rPr>
        <w:t xml:space="preserve"> </w:t>
      </w:r>
      <w:r>
        <w:rPr>
          <w:b/>
          <w:sz w:val="28"/>
          <w:szCs w:val="28"/>
        </w:rPr>
        <w:t>upda</w:t>
      </w:r>
      <w:r>
        <w:rPr>
          <w:b/>
          <w:spacing w:val="1"/>
          <w:sz w:val="28"/>
          <w:szCs w:val="28"/>
        </w:rPr>
        <w:t>t</w:t>
      </w:r>
      <w:r>
        <w:rPr>
          <w:b/>
          <w:sz w:val="28"/>
          <w:szCs w:val="28"/>
        </w:rPr>
        <w:t>e</w:t>
      </w:r>
      <w:r>
        <w:rPr>
          <w:b/>
          <w:spacing w:val="4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n</w:t>
      </w:r>
      <w:r>
        <w:rPr>
          <w:b/>
          <w:spacing w:val="4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l</w:t>
      </w:r>
      <w:r>
        <w:rPr>
          <w:b/>
          <w:spacing w:val="-1"/>
          <w:sz w:val="28"/>
          <w:szCs w:val="28"/>
        </w:rPr>
        <w:t>l</w:t>
      </w:r>
      <w:r>
        <w:rPr>
          <w:b/>
          <w:sz w:val="28"/>
          <w:szCs w:val="28"/>
        </w:rPr>
        <w:t>er</w:t>
      </w:r>
      <w:r>
        <w:rPr>
          <w:b/>
          <w:spacing w:val="-1"/>
          <w:sz w:val="28"/>
          <w:szCs w:val="28"/>
        </w:rPr>
        <w:t>g</w:t>
      </w:r>
      <w:r>
        <w:rPr>
          <w:b/>
          <w:sz w:val="28"/>
          <w:szCs w:val="28"/>
        </w:rPr>
        <w:t>y</w:t>
      </w:r>
      <w:r>
        <w:rPr>
          <w:b/>
          <w:spacing w:val="2"/>
          <w:sz w:val="28"/>
          <w:szCs w:val="28"/>
        </w:rPr>
        <w:t xml:space="preserve"> </w:t>
      </w:r>
      <w:r>
        <w:rPr>
          <w:b/>
          <w:spacing w:val="-5"/>
          <w:sz w:val="28"/>
          <w:szCs w:val="28"/>
        </w:rPr>
        <w:t>r</w:t>
      </w:r>
      <w:r>
        <w:rPr>
          <w:b/>
          <w:sz w:val="28"/>
          <w:szCs w:val="28"/>
        </w:rPr>
        <w:t>ep</w:t>
      </w:r>
      <w:r>
        <w:rPr>
          <w:b/>
          <w:spacing w:val="-1"/>
          <w:sz w:val="28"/>
          <w:szCs w:val="28"/>
        </w:rPr>
        <w:t>o</w:t>
      </w:r>
      <w:r>
        <w:rPr>
          <w:b/>
          <w:sz w:val="28"/>
          <w:szCs w:val="28"/>
        </w:rPr>
        <w:t>rt</w:t>
      </w:r>
      <w:r>
        <w:rPr>
          <w:b/>
          <w:spacing w:val="6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o</w:t>
      </w:r>
      <w:r>
        <w:rPr>
          <w:b/>
          <w:sz w:val="28"/>
          <w:szCs w:val="28"/>
        </w:rPr>
        <w:t xml:space="preserve">n the </w:t>
      </w:r>
      <w:r>
        <w:rPr>
          <w:b/>
          <w:spacing w:val="3"/>
          <w:sz w:val="28"/>
          <w:szCs w:val="28"/>
        </w:rPr>
        <w:t>w</w:t>
      </w:r>
      <w:r>
        <w:rPr>
          <w:b/>
          <w:spacing w:val="-2"/>
          <w:sz w:val="28"/>
          <w:szCs w:val="28"/>
        </w:rPr>
        <w:t>e</w:t>
      </w:r>
      <w:r>
        <w:rPr>
          <w:b/>
          <w:sz w:val="28"/>
          <w:szCs w:val="28"/>
        </w:rPr>
        <w:t>b</w:t>
      </w:r>
      <w:r>
        <w:rPr>
          <w:b/>
          <w:spacing w:val="2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p</w:t>
      </w:r>
      <w:r>
        <w:rPr>
          <w:b/>
          <w:sz w:val="28"/>
          <w:szCs w:val="28"/>
        </w:rPr>
        <w:t>p</w:t>
      </w:r>
      <w:r>
        <w:rPr>
          <w:b/>
          <w:spacing w:val="-1"/>
          <w:sz w:val="28"/>
          <w:szCs w:val="28"/>
        </w:rPr>
        <w:t>l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n</w:t>
      </w:r>
      <w:r>
        <w:rPr>
          <w:b/>
          <w:spacing w:val="3"/>
          <w:sz w:val="28"/>
          <w:szCs w:val="28"/>
        </w:rPr>
        <w:t xml:space="preserve"> </w:t>
      </w:r>
      <w:r>
        <w:rPr>
          <w:b/>
          <w:sz w:val="28"/>
          <w:szCs w:val="28"/>
        </w:rPr>
        <w:t>by</w:t>
      </w:r>
      <w:r>
        <w:rPr>
          <w:b/>
          <w:spacing w:val="3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i</w:t>
      </w:r>
      <w:r>
        <w:rPr>
          <w:b/>
          <w:sz w:val="28"/>
          <w:szCs w:val="28"/>
        </w:rPr>
        <w:t>nput</w:t>
      </w:r>
      <w:r>
        <w:rPr>
          <w:b/>
          <w:spacing w:val="-3"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i</w:t>
      </w:r>
      <w:r>
        <w:rPr>
          <w:b/>
          <w:sz w:val="28"/>
          <w:szCs w:val="28"/>
        </w:rPr>
        <w:t>ng pe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s</w:t>
      </w:r>
      <w:r>
        <w:rPr>
          <w:b/>
          <w:spacing w:val="-1"/>
          <w:sz w:val="28"/>
          <w:szCs w:val="28"/>
        </w:rPr>
        <w:t>o</w:t>
      </w:r>
      <w:r>
        <w:rPr>
          <w:b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 xml:space="preserve">l </w:t>
      </w:r>
      <w:r>
        <w:rPr>
          <w:b/>
          <w:spacing w:val="4"/>
          <w:sz w:val="28"/>
          <w:szCs w:val="28"/>
        </w:rPr>
        <w:t>i</w:t>
      </w:r>
      <w:r>
        <w:rPr>
          <w:b/>
          <w:sz w:val="28"/>
          <w:szCs w:val="28"/>
        </w:rPr>
        <w:t>d,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3"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e,</w:t>
      </w:r>
      <w:r>
        <w:rPr>
          <w:b/>
          <w:spacing w:val="2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urn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e,</w:t>
      </w:r>
      <w:r>
        <w:rPr>
          <w:b/>
          <w:spacing w:val="2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 xml:space="preserve">nd 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l</w:t>
      </w:r>
      <w:r>
        <w:rPr>
          <w:b/>
          <w:spacing w:val="1"/>
          <w:sz w:val="28"/>
          <w:szCs w:val="28"/>
        </w:rPr>
        <w:t>l</w:t>
      </w:r>
      <w:r>
        <w:rPr>
          <w:b/>
          <w:sz w:val="28"/>
          <w:szCs w:val="28"/>
        </w:rPr>
        <w:t>e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-1"/>
          <w:sz w:val="28"/>
          <w:szCs w:val="28"/>
        </w:rPr>
        <w:t>g</w:t>
      </w:r>
      <w:r>
        <w:rPr>
          <w:b/>
          <w:sz w:val="28"/>
          <w:szCs w:val="28"/>
        </w:rPr>
        <w:t>y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>dr</w:t>
      </w:r>
      <w:r>
        <w:rPr>
          <w:b/>
          <w:spacing w:val="-3"/>
          <w:sz w:val="28"/>
          <w:szCs w:val="28"/>
        </w:rPr>
        <w:t>u</w:t>
      </w:r>
      <w:r>
        <w:rPr>
          <w:b/>
          <w:spacing w:val="2"/>
          <w:sz w:val="28"/>
          <w:szCs w:val="28"/>
        </w:rPr>
        <w:t>g</w:t>
      </w:r>
      <w:r>
        <w:rPr>
          <w:b/>
          <w:sz w:val="28"/>
          <w:szCs w:val="28"/>
        </w:rPr>
        <w:t>.</w:t>
      </w:r>
    </w:p>
    <w:p w:rsidR="0009563F" w:rsidRDefault="0009563F">
      <w:pPr>
        <w:spacing w:before="7" w:line="100" w:lineRule="exact"/>
        <w:rPr>
          <w:sz w:val="10"/>
          <w:szCs w:val="10"/>
        </w:rPr>
      </w:pPr>
    </w:p>
    <w:p w:rsidR="0009563F" w:rsidRDefault="0009563F">
      <w:pPr>
        <w:spacing w:line="200" w:lineRule="exact"/>
      </w:pP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2"/>
        <w:gridCol w:w="6642"/>
      </w:tblGrid>
      <w:tr w:rsidR="0009563F">
        <w:trPr>
          <w:trHeight w:hRule="exact" w:val="516"/>
        </w:trPr>
        <w:tc>
          <w:tcPr>
            <w:tcW w:w="21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3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3"/>
                <w:sz w:val="22"/>
                <w:szCs w:val="22"/>
              </w:rPr>
              <w:t>p</w:t>
            </w:r>
            <w:r>
              <w:rPr>
                <w:b/>
                <w:spacing w:val="1"/>
                <w:sz w:val="22"/>
                <w:szCs w:val="22"/>
              </w:rPr>
              <w:t>ti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6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 a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UR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 xml:space="preserve">23.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 up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web</w:t>
            </w:r>
            <w:r>
              <w:rPr>
                <w:spacing w:val="-2"/>
                <w:sz w:val="22"/>
                <w:szCs w:val="22"/>
              </w:rPr>
              <w:t xml:space="preserve"> a</w:t>
            </w:r>
            <w:r>
              <w:rPr>
                <w:sz w:val="22"/>
                <w:szCs w:val="22"/>
              </w:rPr>
              <w:t>pp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on.</w:t>
            </w:r>
          </w:p>
        </w:tc>
      </w:tr>
      <w:tr w:rsidR="0009563F">
        <w:trPr>
          <w:trHeight w:hRule="exact" w:val="516"/>
        </w:trPr>
        <w:tc>
          <w:tcPr>
            <w:tcW w:w="21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6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equi</w:t>
            </w:r>
            <w:r>
              <w:rPr>
                <w:b/>
                <w:spacing w:val="-1"/>
                <w:sz w:val="22"/>
                <w:szCs w:val="22"/>
              </w:rPr>
              <w:t>s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</w:p>
        </w:tc>
        <w:tc>
          <w:tcPr>
            <w:tcW w:w="6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has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 su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ces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be</w:t>
            </w:r>
            <w:r>
              <w:rPr>
                <w:spacing w:val="-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e.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3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sh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ay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pa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e.</w:t>
            </w:r>
          </w:p>
        </w:tc>
      </w:tr>
      <w:tr w:rsidR="0009563F">
        <w:trPr>
          <w:trHeight w:hRule="exact" w:val="516"/>
        </w:trPr>
        <w:tc>
          <w:tcPr>
            <w:tcW w:w="21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epa</w:t>
            </w:r>
            <w:r>
              <w:rPr>
                <w:b/>
                <w:spacing w:val="-7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a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a</w:t>
            </w:r>
          </w:p>
        </w:tc>
        <w:tc>
          <w:tcPr>
            <w:tcW w:w="6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and</w:t>
            </w:r>
            <w:r>
              <w:rPr>
                <w:spacing w:val="7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pd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4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ch</w:t>
            </w:r>
            <w:r>
              <w:rPr>
                <w:spacing w:val="7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nc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proofErr w:type="gramEnd"/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d,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e,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e, and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.</w:t>
            </w:r>
          </w:p>
        </w:tc>
      </w:tr>
      <w:tr w:rsidR="0009563F">
        <w:trPr>
          <w:trHeight w:hRule="exact" w:val="2989"/>
        </w:trPr>
        <w:tc>
          <w:tcPr>
            <w:tcW w:w="21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pacing w:val="-10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eps</w:t>
            </w:r>
          </w:p>
        </w:tc>
        <w:tc>
          <w:tcPr>
            <w:tcW w:w="66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</w:t>
            </w:r>
            <w:r>
              <w:rPr>
                <w:spacing w:val="4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3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3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</w:t>
            </w:r>
            <w:r>
              <w:rPr>
                <w:spacing w:val="-2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40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38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1"/>
                <w:sz w:val="22"/>
                <w:szCs w:val="22"/>
              </w:rPr>
              <w:t>rt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”</w:t>
            </w:r>
            <w:r>
              <w:rPr>
                <w:spacing w:val="4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38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4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3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op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proofErr w:type="gramStart"/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enu</w:t>
            </w:r>
            <w:proofErr w:type="gramEnd"/>
            <w:r>
              <w:rPr>
                <w:sz w:val="22"/>
                <w:szCs w:val="22"/>
              </w:rPr>
              <w:t xml:space="preserve"> box.</w:t>
            </w:r>
          </w:p>
          <w:p w:rsidR="0009563F" w:rsidRDefault="0009563F">
            <w:pPr>
              <w:spacing w:before="9" w:line="180" w:lineRule="exact"/>
              <w:rPr>
                <w:sz w:val="18"/>
                <w:szCs w:val="18"/>
              </w:rPr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822B19">
            <w:pPr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“Upd</w:t>
            </w:r>
            <w:r>
              <w:rPr>
                <w:spacing w:val="-3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e”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3"/>
                <w:sz w:val="22"/>
                <w:szCs w:val="22"/>
              </w:rPr>
              <w:t>(</w:t>
            </w:r>
            <w:r>
              <w:pict>
                <v:shape id="_x0000_i1029" type="#_x0000_t75" style="width:19.2pt;height:16.8pt">
                  <v:imagedata r:id="rId29" o:title=""/>
                </v:shape>
              </w:pict>
            </w:r>
            <w:r>
              <w:rPr>
                <w:sz w:val="22"/>
                <w:szCs w:val="22"/>
              </w:rPr>
              <w:t>)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o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n of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e.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nput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new in</w:t>
            </w:r>
            <w:r>
              <w:rPr>
                <w:spacing w:val="-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 up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upd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.</w:t>
            </w:r>
          </w:p>
          <w:p w:rsidR="0009563F" w:rsidRDefault="00822B19">
            <w:pPr>
              <w:spacing w:before="1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4.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pd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te</w:t>
            </w:r>
            <w:r>
              <w:rPr>
                <w:sz w:val="22"/>
                <w:szCs w:val="22"/>
              </w:rPr>
              <w:t>”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on.</w:t>
            </w:r>
          </w:p>
        </w:tc>
      </w:tr>
    </w:tbl>
    <w:p w:rsidR="0009563F" w:rsidRDefault="0009563F">
      <w:pPr>
        <w:spacing w:before="1" w:line="100" w:lineRule="exact"/>
        <w:rPr>
          <w:sz w:val="11"/>
          <w:szCs w:val="11"/>
        </w:r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2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87</w:t>
            </w:r>
          </w:p>
        </w:tc>
      </w:tr>
      <w:tr w:rsidR="00B43AA3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136"/>
          <w:pgSz w:w="11920" w:h="16840"/>
          <w:pgMar w:top="1540" w:right="1340" w:bottom="280" w:left="1580" w:header="0" w:footer="0" w:gutter="0"/>
          <w:cols w:space="720"/>
        </w:sectPr>
      </w:pPr>
    </w:p>
    <w:p w:rsidR="0009563F" w:rsidRDefault="00B43AA3">
      <w:pPr>
        <w:spacing w:before="2" w:line="200" w:lineRule="exact"/>
      </w:pPr>
      <w:r>
        <w:rPr>
          <w:noProof/>
          <w:lang w:bidi="th-TH"/>
        </w:rPr>
        <w:lastRenderedPageBreak/>
        <mc:AlternateContent>
          <mc:Choice Requires="wps">
            <w:drawing>
              <wp:anchor distT="0" distB="0" distL="114300" distR="114300" simplePos="0" relativeHeight="503309442" behindDoc="1" locked="0" layoutInCell="1" allowOverlap="1">
                <wp:simplePos x="0" y="0"/>
                <wp:positionH relativeFrom="page">
                  <wp:posOffset>901700</wp:posOffset>
                </wp:positionH>
                <wp:positionV relativeFrom="page">
                  <wp:posOffset>1149985</wp:posOffset>
                </wp:positionV>
                <wp:extent cx="764540" cy="203835"/>
                <wp:effectExtent l="0" t="0" r="635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4540" cy="203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2D91" w:rsidRDefault="00A02D91" w:rsidP="00B43AA3">
                            <w:pPr>
                              <w:spacing w:line="300" w:lineRule="exact"/>
                              <w:ind w:left="20" w:right="-42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pacing w:val="-26"/>
                                <w:sz w:val="28"/>
                                <w:szCs w:val="28"/>
                              </w:rPr>
                              <w:t>T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spacing w:val="1"/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t </w:t>
                            </w:r>
                            <w:r>
                              <w:rPr>
                                <w:b/>
                                <w:spacing w:val="-3"/>
                                <w:sz w:val="28"/>
                                <w:szCs w:val="28"/>
                              </w:rPr>
                              <w:t>c</w:t>
                            </w:r>
                            <w:r>
                              <w:rPr>
                                <w:b/>
                                <w:spacing w:val="1"/>
                                <w:sz w:val="28"/>
                                <w:szCs w:val="28"/>
                              </w:rPr>
                              <w:t>as</w:t>
                            </w:r>
                            <w:r>
                              <w:rPr>
                                <w:b/>
                                <w:spacing w:val="-2"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31" type="#_x0000_t202" style="position:absolute;margin-left:71pt;margin-top:90.55pt;width:60.2pt;height:16.05pt;z-index:-703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BR8rwIAAK8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U4w4qSDFj3QUaNbMaLEVGfoVQpO9z246RG2ocuWqervRPlVIS7WDeE7eiOlGBpKKsjONzfds6sT&#10;jjIg2+GDqCAM2WthgcZadqZ0UAwE6NClx1NnTColbC6jcBHCSQlHgXcZXy5sBJLOl3up9DsqOmSM&#10;DEtovAUnhzulTTIknV1MLC4K1ra2+S1/tgGO0w6EhqvmzCRhe/kj8ZJNvIlDJwyijRN6ee7cFOvQ&#10;iQp/ucgv8/U693+auH6YNqyqKDdhZl354Z/17ajwSREnZSnRssrAmZSU3G3XrUQHArou7HcsyJmb&#10;+zwNWwTg8oKSH4TebZA4RRQvnbAIF06y9GLH85PbJPLCJMyL55TuGKf/TgkNILlFsJi09Ftunv1e&#10;cyNpxzRMjpZ1GY5PTiQ1CtzwyrZWE9ZO9lkpTPpPpYB2z422ejUSncSqx+1oH0Zkohstb0X1CAKW&#10;AgQGWoSpB0Yj5HeMBpggGVbf9kRSjNr3HB6BGTezIWdjOxuEl3A1wxqjyVzraSzte8l2DSBPz4yL&#10;G3goNbMifsri+LxgKlguxwlmxs75v/V6mrOrXwAAAP//AwBQSwMEFAAGAAgAAAAhAH+JiPHfAAAA&#10;CwEAAA8AAABkcnMvZG93bnJldi54bWxMj8FOwzAQRO9I/IO1SNyok1BFJcSpKgQnJEQaDhydeJtY&#10;jdchdtvw9ywnuM1oR7Nvyu3iRnHGOVhPCtJVAgKp88ZSr+CjebnbgAhRk9GjJ1TwjQG21fVVqQvj&#10;L1TjeR97wSUUCq1giHEqpAzdgE6HlZ+Q+Hbws9OR7dxLM+sLl7tRZkmSS6ct8YdBT/g0YHfcn5yC&#10;3SfVz/brrX2vD7VtmoeEXvOjUrc3y+4RRMQl/oXhF5/RoWKm1p/IBDGyX2e8JbLYpCkITmR5tgbR&#10;skjvM5BVKf9vqH4AAAD//wMAUEsBAi0AFAAGAAgAAAAhALaDOJL+AAAA4QEAABMAAAAAAAAAAAAA&#10;AAAAAAAAAFtDb250ZW50X1R5cGVzXS54bWxQSwECLQAUAAYACAAAACEAOP0h/9YAAACUAQAACwAA&#10;AAAAAAAAAAAAAAAvAQAAX3JlbHMvLnJlbHNQSwECLQAUAAYACAAAACEApqQUfK8CAACvBQAADgAA&#10;AAAAAAAAAAAAAAAuAgAAZHJzL2Uyb0RvYy54bWxQSwECLQAUAAYACAAAACEAf4mI8d8AAAALAQAA&#10;DwAAAAAAAAAAAAAAAAAJBQAAZHJzL2Rvd25yZXYueG1sUEsFBgAAAAAEAAQA8wAAABUGAAAAAA==&#10;" filled="f" stroked="f">
                <v:textbox inset="0,0,0,0">
                  <w:txbxContent>
                    <w:p w:rsidR="00A02D91" w:rsidRDefault="00A02D91" w:rsidP="00B43AA3">
                      <w:pPr>
                        <w:spacing w:line="300" w:lineRule="exact"/>
                        <w:ind w:left="20" w:right="-42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pacing w:val="-26"/>
                          <w:sz w:val="28"/>
                          <w:szCs w:val="28"/>
                        </w:rPr>
                        <w:t>T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spacing w:val="1"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t </w:t>
                      </w:r>
                      <w:r>
                        <w:rPr>
                          <w:b/>
                          <w:spacing w:val="-3"/>
                          <w:sz w:val="28"/>
                          <w:szCs w:val="28"/>
                        </w:rPr>
                        <w:t>c</w:t>
                      </w:r>
                      <w:r>
                        <w:rPr>
                          <w:b/>
                          <w:spacing w:val="1"/>
                          <w:sz w:val="28"/>
                          <w:szCs w:val="28"/>
                        </w:rPr>
                        <w:t>as</w:t>
                      </w:r>
                      <w:r>
                        <w:rPr>
                          <w:b/>
                          <w:spacing w:val="-2"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22B19">
        <w:pict>
          <v:shape id="_x0000_s1358" type="#_x0000_t75" style="position:absolute;margin-left:390.7pt;margin-top:369.35pt;width:387.15pt;height:42.75pt;z-index:-15281;mso-position-horizontal-relative:page;mso-position-vertical-relative:page">
            <v:imagedata r:id="rId125" o:title=""/>
            <w10:wrap anchorx="page" anchory="page"/>
          </v:shape>
        </w:pict>
      </w:r>
      <w:r w:rsidR="00822B19">
        <w:pict>
          <v:shape id="_x0000_s1357" type="#_x0000_t75" style="position:absolute;margin-left:408.5pt;margin-top:156.95pt;width:357.6pt;height:187.8pt;z-index:-15282;mso-position-horizontal-relative:page;mso-position-vertical-relative:page">
            <v:imagedata r:id="rId137" o:title=""/>
            <w10:wrap anchorx="page" anchory="page"/>
          </v:shape>
        </w:pict>
      </w: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3079"/>
        <w:gridCol w:w="2576"/>
        <w:gridCol w:w="8082"/>
      </w:tblGrid>
      <w:tr w:rsidR="0009563F">
        <w:trPr>
          <w:trHeight w:hRule="exact" w:val="262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ID</w:t>
            </w:r>
          </w:p>
        </w:tc>
        <w:tc>
          <w:tcPr>
            <w:tcW w:w="30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9563F">
        <w:trPr>
          <w:trHeight w:hRule="exact" w:val="4515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18.1</w:t>
            </w:r>
          </w:p>
        </w:tc>
        <w:tc>
          <w:tcPr>
            <w:tcW w:w="30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in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new</w:t>
            </w:r>
          </w:p>
          <w:p w:rsidR="0009563F" w:rsidRDefault="00822B19">
            <w:pPr>
              <w:spacing w:before="3" w:line="240" w:lineRule="exact"/>
              <w:ind w:left="102" w:right="129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 u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t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 xml:space="preserve">on.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nput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</w:p>
          <w:p w:rsidR="0009563F" w:rsidRDefault="00822B19">
            <w:pPr>
              <w:spacing w:before="2" w:line="240" w:lineRule="exact"/>
              <w:ind w:left="102" w:right="538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ber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13 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s. </w:t>
            </w:r>
            <w:r>
              <w:rPr>
                <w:spacing w:val="-3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nput 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e,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 En</w:t>
            </w:r>
            <w:r>
              <w:rPr>
                <w:spacing w:val="-3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sh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ua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 xml:space="preserve"> and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nput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</w:p>
          <w:p w:rsidR="0009563F" w:rsidRDefault="00822B19">
            <w:pPr>
              <w:spacing w:before="3" w:line="240" w:lineRule="exact"/>
              <w:ind w:left="100" w:right="6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“175990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24104</w:t>
            </w:r>
            <w:r>
              <w:rPr>
                <w:spacing w:val="-2"/>
                <w:sz w:val="22"/>
                <w:szCs w:val="22"/>
              </w:rPr>
              <w:t>7</w:t>
            </w:r>
            <w:r>
              <w:rPr>
                <w:sz w:val="22"/>
                <w:szCs w:val="22"/>
              </w:rPr>
              <w:t>”, 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Phi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2"/>
                <w:sz w:val="22"/>
                <w:szCs w:val="22"/>
              </w:rPr>
              <w:t>“</w:t>
            </w:r>
            <w:r>
              <w:rPr>
                <w:spacing w:val="-3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”,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</w:p>
          <w:p w:rsidR="0009563F" w:rsidRDefault="00822B19">
            <w:pPr>
              <w:spacing w:before="2"/>
              <w:ind w:left="100" w:right="84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“P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don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”, “co</w:t>
            </w:r>
            <w:r>
              <w:rPr>
                <w:spacing w:val="-3"/>
                <w:sz w:val="22"/>
                <w:szCs w:val="22"/>
              </w:rPr>
              <w:t>-</w:t>
            </w:r>
            <w:r>
              <w:rPr>
                <w:spacing w:val="1"/>
                <w:sz w:val="22"/>
                <w:szCs w:val="22"/>
              </w:rPr>
              <w:t>tri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oxa</w:t>
            </w:r>
            <w:r>
              <w:rPr>
                <w:spacing w:val="-2"/>
                <w:sz w:val="22"/>
                <w:szCs w:val="22"/>
              </w:rPr>
              <w:t>z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le</w:t>
            </w:r>
            <w:r>
              <w:rPr>
                <w:sz w:val="22"/>
                <w:szCs w:val="22"/>
              </w:rPr>
              <w:t>”, “a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in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es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>he new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gy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d 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o d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1831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18.2</w:t>
            </w:r>
          </w:p>
        </w:tc>
        <w:tc>
          <w:tcPr>
            <w:tcW w:w="30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onal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eady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“160010</w:t>
            </w:r>
            <w:r>
              <w:rPr>
                <w:spacing w:val="-2"/>
                <w:sz w:val="22"/>
                <w:szCs w:val="22"/>
              </w:rPr>
              <w:t>0</w:t>
            </w:r>
            <w:r>
              <w:rPr>
                <w:sz w:val="22"/>
                <w:szCs w:val="22"/>
              </w:rPr>
              <w:t>48572</w:t>
            </w:r>
            <w:r>
              <w:rPr>
                <w:spacing w:val="-2"/>
                <w:sz w:val="22"/>
                <w:szCs w:val="22"/>
              </w:rPr>
              <w:t>6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20" w:lineRule="exact"/>
              <w:ind w:left="102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</w:t>
            </w:r>
            <w:r>
              <w:rPr>
                <w:spacing w:val="-5"/>
                <w:sz w:val="21"/>
                <w:szCs w:val="21"/>
              </w:rPr>
              <w:t>y</w:t>
            </w:r>
            <w:r>
              <w:rPr>
                <w:spacing w:val="2"/>
                <w:sz w:val="21"/>
                <w:szCs w:val="21"/>
              </w:rPr>
              <w:t>s</w:t>
            </w:r>
            <w:r>
              <w:rPr>
                <w:spacing w:val="-1"/>
                <w:sz w:val="21"/>
                <w:szCs w:val="21"/>
              </w:rPr>
              <w:t>t</w:t>
            </w:r>
            <w:r>
              <w:rPr>
                <w:spacing w:val="2"/>
                <w:sz w:val="21"/>
                <w:szCs w:val="21"/>
              </w:rPr>
              <w:t>e</w:t>
            </w:r>
            <w:r>
              <w:rPr>
                <w:sz w:val="21"/>
                <w:szCs w:val="21"/>
              </w:rPr>
              <w:t>m</w:t>
            </w:r>
            <w:r>
              <w:rPr>
                <w:spacing w:val="-3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d</w:t>
            </w:r>
            <w:r>
              <w:rPr>
                <w:spacing w:val="-1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sp</w:t>
            </w:r>
            <w:r>
              <w:rPr>
                <w:spacing w:val="-2"/>
                <w:sz w:val="21"/>
                <w:szCs w:val="21"/>
              </w:rPr>
              <w:t>l</w:t>
            </w:r>
            <w:r>
              <w:rPr>
                <w:spacing w:val="2"/>
                <w:sz w:val="21"/>
                <w:szCs w:val="21"/>
              </w:rPr>
              <w:t>a</w:t>
            </w:r>
            <w:r>
              <w:rPr>
                <w:spacing w:val="-5"/>
                <w:sz w:val="21"/>
                <w:szCs w:val="21"/>
              </w:rPr>
              <w:t>y</w:t>
            </w:r>
            <w:r>
              <w:rPr>
                <w:sz w:val="21"/>
                <w:szCs w:val="21"/>
              </w:rPr>
              <w:t xml:space="preserve">s </w:t>
            </w:r>
            <w:r>
              <w:rPr>
                <w:spacing w:val="-1"/>
                <w:sz w:val="21"/>
                <w:szCs w:val="21"/>
              </w:rPr>
              <w:t>err</w:t>
            </w:r>
            <w:r>
              <w:rPr>
                <w:sz w:val="21"/>
                <w:szCs w:val="21"/>
              </w:rPr>
              <w:t>or</w:t>
            </w:r>
            <w:r>
              <w:rPr>
                <w:spacing w:val="2"/>
                <w:sz w:val="21"/>
                <w:szCs w:val="21"/>
              </w:rPr>
              <w:t xml:space="preserve"> </w:t>
            </w:r>
            <w:r>
              <w:rPr>
                <w:spacing w:val="-4"/>
                <w:sz w:val="21"/>
                <w:szCs w:val="21"/>
              </w:rPr>
              <w:t>m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-1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s</w:t>
            </w:r>
            <w:r>
              <w:rPr>
                <w:spacing w:val="1"/>
                <w:sz w:val="21"/>
                <w:szCs w:val="21"/>
              </w:rPr>
              <w:t>a</w:t>
            </w:r>
            <w:r>
              <w:rPr>
                <w:sz w:val="21"/>
                <w:szCs w:val="21"/>
              </w:rPr>
              <w:t xml:space="preserve">ge </w:t>
            </w:r>
            <w:r>
              <w:rPr>
                <w:spacing w:val="-3"/>
                <w:sz w:val="21"/>
                <w:szCs w:val="21"/>
              </w:rPr>
              <w:t>“</w:t>
            </w:r>
            <w:r>
              <w:rPr>
                <w:spacing w:val="2"/>
                <w:sz w:val="21"/>
                <w:szCs w:val="21"/>
              </w:rPr>
              <w:t>P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-1"/>
                <w:sz w:val="21"/>
                <w:szCs w:val="21"/>
              </w:rPr>
              <w:t>r</w:t>
            </w:r>
            <w:r>
              <w:rPr>
                <w:sz w:val="21"/>
                <w:szCs w:val="21"/>
              </w:rPr>
              <w:t>so</w:t>
            </w:r>
            <w:r>
              <w:rPr>
                <w:spacing w:val="-3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>al</w:t>
            </w:r>
            <w:r>
              <w:rPr>
                <w:spacing w:val="-1"/>
                <w:sz w:val="21"/>
                <w:szCs w:val="21"/>
              </w:rPr>
              <w:t xml:space="preserve"> </w:t>
            </w:r>
            <w:r>
              <w:rPr>
                <w:spacing w:val="-3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D</w:t>
            </w:r>
            <w:r>
              <w:rPr>
                <w:spacing w:val="1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has a</w:t>
            </w:r>
            <w:r>
              <w:rPr>
                <w:spacing w:val="-1"/>
                <w:sz w:val="21"/>
                <w:szCs w:val="21"/>
              </w:rPr>
              <w:t>lr</w:t>
            </w:r>
            <w:r>
              <w:rPr>
                <w:sz w:val="21"/>
                <w:szCs w:val="21"/>
              </w:rPr>
              <w:t>eady</w:t>
            </w:r>
            <w:r>
              <w:rPr>
                <w:spacing w:val="-3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been ex</w:t>
            </w:r>
            <w:r>
              <w:rPr>
                <w:spacing w:val="-1"/>
                <w:sz w:val="21"/>
                <w:szCs w:val="21"/>
              </w:rPr>
              <w:t>i</w:t>
            </w:r>
            <w:r>
              <w:rPr>
                <w:sz w:val="21"/>
                <w:szCs w:val="21"/>
              </w:rPr>
              <w:t>s</w:t>
            </w:r>
            <w:r>
              <w:rPr>
                <w:spacing w:val="-2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.</w:t>
            </w:r>
            <w:r>
              <w:rPr>
                <w:spacing w:val="-2"/>
                <w:sz w:val="21"/>
                <w:szCs w:val="21"/>
              </w:rPr>
              <w:t xml:space="preserve"> </w:t>
            </w:r>
            <w:r>
              <w:rPr>
                <w:spacing w:val="2"/>
                <w:sz w:val="21"/>
                <w:szCs w:val="21"/>
              </w:rPr>
              <w:t>P</w:t>
            </w:r>
            <w:r>
              <w:rPr>
                <w:spacing w:val="-1"/>
                <w:sz w:val="21"/>
                <w:szCs w:val="21"/>
              </w:rPr>
              <w:t>l</w:t>
            </w:r>
            <w:r>
              <w:rPr>
                <w:sz w:val="21"/>
                <w:szCs w:val="21"/>
              </w:rPr>
              <w:t>ea</w:t>
            </w:r>
            <w:r>
              <w:rPr>
                <w:spacing w:val="-1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e</w:t>
            </w:r>
            <w:r>
              <w:rPr>
                <w:spacing w:val="-2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cha</w:t>
            </w:r>
            <w:r>
              <w:rPr>
                <w:spacing w:val="-3"/>
                <w:sz w:val="21"/>
                <w:szCs w:val="21"/>
              </w:rPr>
              <w:t>n</w:t>
            </w:r>
            <w:r>
              <w:rPr>
                <w:sz w:val="21"/>
                <w:szCs w:val="21"/>
              </w:rPr>
              <w:t>ge.</w:t>
            </w:r>
            <w:proofErr w:type="gramStart"/>
            <w:r>
              <w:rPr>
                <w:sz w:val="21"/>
                <w:szCs w:val="21"/>
              </w:rPr>
              <w:t>”.</w:t>
            </w:r>
            <w:proofErr w:type="gramEnd"/>
          </w:p>
          <w:p w:rsidR="0009563F" w:rsidRDefault="00822B19">
            <w:pPr>
              <w:spacing w:before="1"/>
              <w:ind w:left="102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</w:t>
            </w:r>
            <w:r>
              <w:rPr>
                <w:spacing w:val="-1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u</w:t>
            </w:r>
            <w:r>
              <w:rPr>
                <w:spacing w:val="-1"/>
                <w:sz w:val="21"/>
                <w:szCs w:val="21"/>
              </w:rPr>
              <w:t>l</w:t>
            </w:r>
            <w:r>
              <w:rPr>
                <w:sz w:val="21"/>
                <w:szCs w:val="21"/>
              </w:rPr>
              <w:t>t</w:t>
            </w:r>
            <w:r>
              <w:rPr>
                <w:spacing w:val="-1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: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7" w:line="280" w:lineRule="exact"/>
        <w:rPr>
          <w:sz w:val="28"/>
          <w:szCs w:val="28"/>
        </w:rPr>
      </w:pPr>
    </w:p>
    <w:tbl>
      <w:tblPr>
        <w:tblW w:w="0" w:type="auto"/>
        <w:tblInd w:w="30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88</w:t>
            </w:r>
          </w:p>
        </w:tc>
      </w:tr>
      <w:tr w:rsidR="00B43AA3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138"/>
          <w:pgSz w:w="16840" w:h="11920" w:orient="landscape"/>
          <w:pgMar w:top="1900" w:right="940" w:bottom="280" w:left="1220" w:header="1712" w:footer="0" w:gutter="0"/>
          <w:cols w:space="720"/>
        </w:sectPr>
      </w:pPr>
    </w:p>
    <w:p w:rsidR="0009563F" w:rsidRDefault="00822B19">
      <w:pPr>
        <w:spacing w:before="6" w:line="100" w:lineRule="exact"/>
        <w:rPr>
          <w:sz w:val="10"/>
          <w:szCs w:val="10"/>
        </w:rPr>
      </w:pPr>
      <w:r>
        <w:lastRenderedPageBreak/>
        <w:pict>
          <v:shape id="_x0000_s1356" type="#_x0000_t75" style="position:absolute;margin-left:393.95pt;margin-top:394.3pt;width:386.75pt;height:45pt;z-index:-15276;mso-position-horizontal-relative:page;mso-position-vertical-relative:page">
            <v:imagedata r:id="rId129" o:title=""/>
            <w10:wrap anchorx="page" anchory="page"/>
          </v:shape>
        </w:pict>
      </w:r>
      <w:r>
        <w:pict>
          <v:shape id="_x0000_s1355" type="#_x0000_t75" style="position:absolute;margin-left:393.6pt;margin-top:322.55pt;width:387.5pt;height:45.95pt;z-index:-15277;mso-position-horizontal-relative:page;mso-position-vertical-relative:page">
            <v:imagedata r:id="rId69" o:title=""/>
            <w10:wrap anchorx="page" anchory="page"/>
          </v:shape>
        </w:pict>
      </w:r>
      <w:r>
        <w:pict>
          <v:shape id="_x0000_s1354" type="#_x0000_t75" style="position:absolute;margin-left:393.5pt;margin-top:253.1pt;width:387.7pt;height:43.8pt;z-index:-15278;mso-position-horizontal-relative:page;mso-position-vertical-relative:page">
            <v:imagedata r:id="rId130" o:title=""/>
            <w10:wrap anchorx="page" anchory="page"/>
          </v:shape>
        </w:pict>
      </w:r>
      <w:r>
        <w:pict>
          <v:shape id="_x0000_s1353" type="#_x0000_t75" style="position:absolute;margin-left:393.35pt;margin-top:182.15pt;width:387.85pt;height:45.75pt;z-index:-15279;mso-position-horizontal-relative:page;mso-position-vertical-relative:page">
            <v:imagedata r:id="rId131" o:title=""/>
            <w10:wrap anchorx="page" anchory="page"/>
          </v:shape>
        </w:pict>
      </w:r>
      <w:r>
        <w:pict>
          <v:shape id="_x0000_s1352" type="#_x0000_t75" style="position:absolute;margin-left:393.6pt;margin-top:115.7pt;width:387.5pt;height:41.25pt;z-index:-15280;mso-position-horizontal-relative:page;mso-position-vertical-relative:page">
            <v:imagedata r:id="rId124" o:title=""/>
            <w10:wrap anchorx="page" anchory="page"/>
          </v:shape>
        </w:pict>
      </w: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3079"/>
        <w:gridCol w:w="2576"/>
        <w:gridCol w:w="8082"/>
      </w:tblGrid>
      <w:tr w:rsidR="0009563F">
        <w:trPr>
          <w:trHeight w:hRule="exact" w:val="1342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18.3</w:t>
            </w:r>
          </w:p>
        </w:tc>
        <w:tc>
          <w:tcPr>
            <w:tcW w:w="30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onal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co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“123456</w:t>
            </w:r>
            <w:r>
              <w:rPr>
                <w:spacing w:val="-2"/>
                <w:sz w:val="22"/>
                <w:szCs w:val="22"/>
              </w:rPr>
              <w:t>7</w:t>
            </w:r>
            <w:r>
              <w:rPr>
                <w:sz w:val="22"/>
                <w:szCs w:val="22"/>
              </w:rPr>
              <w:t>89098</w:t>
            </w:r>
            <w:r>
              <w:rPr>
                <w:spacing w:val="-2"/>
                <w:sz w:val="22"/>
                <w:szCs w:val="22"/>
              </w:rPr>
              <w:t>7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lid</w:t>
            </w:r>
            <w:r>
              <w:rPr>
                <w:sz w:val="22"/>
                <w:szCs w:val="22"/>
              </w:rPr>
              <w:t>”.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1419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18.4</w:t>
            </w:r>
          </w:p>
        </w:tc>
        <w:tc>
          <w:tcPr>
            <w:tcW w:w="30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onal</w:t>
            </w:r>
          </w:p>
          <w:p w:rsidR="0009563F" w:rsidRDefault="00822B19">
            <w:pPr>
              <w:spacing w:line="240" w:lineRule="exact"/>
              <w:ind w:left="102" w:right="399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 nu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ber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han</w:t>
            </w:r>
            <w:r>
              <w:rPr>
                <w:spacing w:val="-2"/>
                <w:sz w:val="22"/>
                <w:szCs w:val="22"/>
              </w:rPr>
              <w:t xml:space="preserve"> 1</w:t>
            </w:r>
            <w:r>
              <w:rPr>
                <w:sz w:val="22"/>
                <w:szCs w:val="22"/>
              </w:rPr>
              <w:t>3 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s.</w:t>
            </w:r>
          </w:p>
        </w:tc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 “1</w:t>
            </w:r>
            <w:r>
              <w:rPr>
                <w:spacing w:val="-2"/>
                <w:sz w:val="22"/>
                <w:szCs w:val="22"/>
              </w:rPr>
              <w:t>6</w:t>
            </w:r>
            <w:r>
              <w:rPr>
                <w:sz w:val="22"/>
                <w:szCs w:val="22"/>
              </w:rPr>
              <w:t>10018</w:t>
            </w:r>
            <w:r>
              <w:rPr>
                <w:spacing w:val="-2"/>
                <w:sz w:val="22"/>
                <w:szCs w:val="22"/>
              </w:rPr>
              <w:t>5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6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>d”.</w:t>
            </w:r>
          </w:p>
          <w:p w:rsidR="0009563F" w:rsidRDefault="00822B19">
            <w:pPr>
              <w:spacing w:line="240" w:lineRule="exact"/>
              <w:ind w:left="102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</w:t>
            </w:r>
            <w:r>
              <w:rPr>
                <w:spacing w:val="-1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u</w:t>
            </w:r>
            <w:r>
              <w:rPr>
                <w:spacing w:val="-1"/>
                <w:sz w:val="21"/>
                <w:szCs w:val="21"/>
              </w:rPr>
              <w:t>l</w:t>
            </w:r>
            <w:r>
              <w:rPr>
                <w:sz w:val="21"/>
                <w:szCs w:val="21"/>
              </w:rPr>
              <w:t>t</w:t>
            </w:r>
            <w:r>
              <w:rPr>
                <w:spacing w:val="-1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:</w:t>
            </w:r>
          </w:p>
        </w:tc>
      </w:tr>
      <w:tr w:rsidR="0009563F">
        <w:trPr>
          <w:trHeight w:hRule="exact" w:val="1380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18.5</w:t>
            </w:r>
          </w:p>
        </w:tc>
        <w:tc>
          <w:tcPr>
            <w:tcW w:w="30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pu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proofErr w:type="gramEnd"/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d.</w:t>
            </w:r>
          </w:p>
        </w:tc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132" w:right="1138"/>
              <w:jc w:val="center"/>
              <w:rPr>
                <w:rFonts w:ascii="SimSun" w:eastAsia="SimSun" w:hAnsi="SimSun" w:cs="SimSun"/>
                <w:sz w:val="22"/>
                <w:szCs w:val="22"/>
              </w:rPr>
            </w:pPr>
            <w:r>
              <w:rPr>
                <w:rFonts w:ascii="SimSun" w:eastAsia="SimSun" w:hAnsi="SimSun" w:cs="SimSun"/>
                <w:position w:val="-2"/>
                <w:sz w:val="22"/>
                <w:szCs w:val="22"/>
              </w:rPr>
              <w:t>一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is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cannot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”.</w:t>
            </w:r>
          </w:p>
          <w:p w:rsidR="0009563F" w:rsidRDefault="00822B19">
            <w:pPr>
              <w:spacing w:before="1"/>
              <w:ind w:left="102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</w:t>
            </w:r>
            <w:r>
              <w:rPr>
                <w:spacing w:val="-1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u</w:t>
            </w:r>
            <w:r>
              <w:rPr>
                <w:spacing w:val="-1"/>
                <w:sz w:val="21"/>
                <w:szCs w:val="21"/>
              </w:rPr>
              <w:t>l</w:t>
            </w:r>
            <w:r>
              <w:rPr>
                <w:sz w:val="21"/>
                <w:szCs w:val="21"/>
              </w:rPr>
              <w:t>t</w:t>
            </w:r>
            <w:r>
              <w:rPr>
                <w:spacing w:val="-1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>:</w:t>
            </w:r>
          </w:p>
        </w:tc>
      </w:tr>
      <w:tr w:rsidR="0009563F">
        <w:trPr>
          <w:trHeight w:hRule="exact" w:val="1433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18.6</w:t>
            </w:r>
          </w:p>
        </w:tc>
        <w:tc>
          <w:tcPr>
            <w:tcW w:w="30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pu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before="2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132" w:right="1138"/>
              <w:jc w:val="center"/>
              <w:rPr>
                <w:rFonts w:ascii="SimSun" w:eastAsia="SimSun" w:hAnsi="SimSun" w:cs="SimSun"/>
                <w:sz w:val="22"/>
                <w:szCs w:val="22"/>
              </w:rPr>
            </w:pPr>
            <w:r>
              <w:rPr>
                <w:rFonts w:ascii="SimSun" w:eastAsia="SimSun" w:hAnsi="SimSun" w:cs="SimSun"/>
                <w:position w:val="-2"/>
                <w:sz w:val="22"/>
                <w:szCs w:val="22"/>
              </w:rPr>
              <w:t>一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cannot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 b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”.</w:t>
            </w:r>
          </w:p>
          <w:p w:rsidR="0009563F" w:rsidRDefault="00822B19">
            <w:pPr>
              <w:spacing w:before="2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1659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18.7</w:t>
            </w:r>
          </w:p>
        </w:tc>
        <w:tc>
          <w:tcPr>
            <w:tcW w:w="30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not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3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sh 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s.</w:t>
            </w:r>
          </w:p>
        </w:tc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80" w:lineRule="exact"/>
              <w:ind w:left="100"/>
              <w:rPr>
                <w:sz w:val="22"/>
                <w:szCs w:val="22"/>
              </w:rPr>
            </w:pPr>
            <w:r>
              <w:rPr>
                <w:position w:val="3"/>
                <w:sz w:val="22"/>
                <w:szCs w:val="22"/>
              </w:rPr>
              <w:t>na</w:t>
            </w:r>
            <w:r>
              <w:rPr>
                <w:spacing w:val="-3"/>
                <w:position w:val="3"/>
                <w:sz w:val="22"/>
                <w:szCs w:val="22"/>
              </w:rPr>
              <w:t>m</w:t>
            </w:r>
            <w:r>
              <w:rPr>
                <w:position w:val="3"/>
                <w:sz w:val="22"/>
                <w:szCs w:val="22"/>
              </w:rPr>
              <w:t xml:space="preserve">e = </w:t>
            </w:r>
            <w:r>
              <w:rPr>
                <w:spacing w:val="1"/>
                <w:position w:val="3"/>
                <w:sz w:val="22"/>
                <w:szCs w:val="22"/>
              </w:rPr>
              <w:t>“</w:t>
            </w:r>
            <w:r>
              <w:rPr>
                <w:rFonts w:ascii="Angsana New" w:eastAsia="Angsana New" w:hAnsi="Angsana New" w:cs="Angsana New"/>
                <w:position w:val="3"/>
                <w:sz w:val="22"/>
                <w:szCs w:val="22"/>
                <w:cs/>
                <w:lang w:bidi="th-TH"/>
              </w:rPr>
              <w:t>พิธ</w:t>
            </w:r>
            <w:r>
              <w:rPr>
                <w:rFonts w:ascii="Angsana New" w:eastAsia="Angsana New" w:hAnsi="Angsana New" w:cs="Angsana New"/>
                <w:spacing w:val="-2"/>
                <w:position w:val="3"/>
                <w:sz w:val="22"/>
                <w:szCs w:val="22"/>
                <w:cs/>
                <w:lang w:bidi="th-TH"/>
              </w:rPr>
              <w:t>วต</w:t>
            </w:r>
            <w:r>
              <w:rPr>
                <w:position w:val="3"/>
                <w:sz w:val="22"/>
                <w:szCs w:val="22"/>
              </w:rPr>
              <w:t>”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</w:tbl>
    <w:p w:rsidR="0009563F" w:rsidRDefault="0009563F">
      <w:pPr>
        <w:spacing w:before="4" w:line="180" w:lineRule="exact"/>
        <w:rPr>
          <w:sz w:val="18"/>
          <w:szCs w:val="18"/>
        </w:rPr>
      </w:pPr>
    </w:p>
    <w:p w:rsidR="0009563F" w:rsidRDefault="0009563F">
      <w:pPr>
        <w:spacing w:line="200" w:lineRule="exact"/>
      </w:pPr>
    </w:p>
    <w:tbl>
      <w:tblPr>
        <w:tblW w:w="0" w:type="auto"/>
        <w:tblInd w:w="30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89</w:t>
            </w:r>
          </w:p>
        </w:tc>
      </w:tr>
      <w:tr w:rsidR="00B43AA3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139"/>
          <w:pgSz w:w="16840" w:h="11920" w:orient="landscape"/>
          <w:pgMar w:top="1080" w:right="940" w:bottom="280" w:left="1220" w:header="0" w:footer="0" w:gutter="0"/>
          <w:cols w:space="720"/>
        </w:sectPr>
      </w:pPr>
    </w:p>
    <w:p w:rsidR="0009563F" w:rsidRDefault="00822B19">
      <w:pPr>
        <w:spacing w:before="6" w:line="100" w:lineRule="exact"/>
        <w:rPr>
          <w:sz w:val="10"/>
          <w:szCs w:val="10"/>
        </w:rPr>
      </w:pPr>
      <w:r>
        <w:lastRenderedPageBreak/>
        <w:pict>
          <v:shape id="_x0000_s1351" type="#_x0000_t75" style="position:absolute;margin-left:393.35pt;margin-top:261pt;width:387.85pt;height:103.55pt;z-index:-15273;mso-position-horizontal-relative:page;mso-position-vertical-relative:page">
            <v:imagedata r:id="rId133" o:title=""/>
            <w10:wrap anchorx="page" anchory="page"/>
          </v:shape>
        </w:pict>
      </w:r>
      <w:r>
        <w:pict>
          <v:shape id="_x0000_s1350" type="#_x0000_t75" style="position:absolute;margin-left:393.35pt;margin-top:189.5pt;width:387.95pt;height:45.7pt;z-index:-15274;mso-position-horizontal-relative:page;mso-position-vertical-relative:page">
            <v:imagedata r:id="rId134" o:title=""/>
            <w10:wrap anchorx="page" anchory="page"/>
          </v:shape>
        </w:pict>
      </w:r>
      <w:r>
        <w:pict>
          <v:shape id="_x0000_s1349" type="#_x0000_t75" style="position:absolute;margin-left:393.6pt;margin-top:115.7pt;width:387.5pt;height:48pt;z-index:-15275;mso-position-horizontal-relative:page;mso-position-vertical-relative:page">
            <v:imagedata r:id="rId128" o:title=""/>
            <w10:wrap anchorx="page" anchory="page"/>
          </v:shape>
        </w:pict>
      </w: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3079"/>
        <w:gridCol w:w="2576"/>
        <w:gridCol w:w="8082"/>
      </w:tblGrid>
      <w:tr w:rsidR="0009563F">
        <w:trPr>
          <w:trHeight w:hRule="exact" w:val="1476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18.8</w:t>
            </w:r>
          </w:p>
        </w:tc>
        <w:tc>
          <w:tcPr>
            <w:tcW w:w="30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pu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132" w:right="1138"/>
              <w:jc w:val="center"/>
              <w:rPr>
                <w:rFonts w:ascii="SimSun" w:eastAsia="SimSun" w:hAnsi="SimSun" w:cs="SimSun"/>
                <w:sz w:val="22"/>
                <w:szCs w:val="22"/>
              </w:rPr>
            </w:pPr>
            <w:r>
              <w:rPr>
                <w:rFonts w:ascii="SimSun" w:eastAsia="SimSun" w:hAnsi="SimSun" w:cs="SimSun"/>
                <w:position w:val="-2"/>
                <w:sz w:val="22"/>
                <w:szCs w:val="22"/>
              </w:rPr>
              <w:t>一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“Surn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cann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 b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1431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18.9</w:t>
            </w:r>
          </w:p>
        </w:tc>
        <w:tc>
          <w:tcPr>
            <w:tcW w:w="30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proofErr w:type="gramEnd"/>
            <w:r>
              <w:rPr>
                <w:sz w:val="22"/>
                <w:szCs w:val="22"/>
              </w:rPr>
              <w:t xml:space="preserve"> 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3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sh 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s.</w:t>
            </w:r>
          </w:p>
        </w:tc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3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123”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“Surn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d”.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2588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18.10</w:t>
            </w:r>
          </w:p>
        </w:tc>
        <w:tc>
          <w:tcPr>
            <w:tcW w:w="30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pu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25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132" w:right="1138"/>
              <w:jc w:val="center"/>
              <w:rPr>
                <w:rFonts w:ascii="SimSun" w:eastAsia="SimSun" w:hAnsi="SimSun" w:cs="SimSun"/>
                <w:sz w:val="22"/>
                <w:szCs w:val="22"/>
              </w:rPr>
            </w:pPr>
            <w:r>
              <w:rPr>
                <w:rFonts w:ascii="SimSun" w:eastAsia="SimSun" w:hAnsi="SimSun" w:cs="SimSun"/>
                <w:position w:val="-2"/>
                <w:sz w:val="22"/>
                <w:szCs w:val="22"/>
              </w:rPr>
              <w:t>一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ug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 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”.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</w:tbl>
    <w:p w:rsidR="0009563F" w:rsidRDefault="0009563F">
      <w:pPr>
        <w:spacing w:before="3" w:line="120" w:lineRule="exact"/>
        <w:rPr>
          <w:sz w:val="12"/>
          <w:szCs w:val="12"/>
        </w:r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30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90</w:t>
            </w:r>
          </w:p>
        </w:tc>
      </w:tr>
      <w:tr w:rsidR="00B43AA3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140"/>
          <w:pgSz w:w="16840" w:h="11920" w:orient="landscape"/>
          <w:pgMar w:top="1080" w:right="940" w:bottom="280" w:left="1220" w:header="0" w:footer="0" w:gutter="0"/>
          <w:cols w:space="720"/>
        </w:sectPr>
      </w:pPr>
    </w:p>
    <w:p w:rsidR="0009563F" w:rsidRDefault="00822B19">
      <w:pPr>
        <w:spacing w:before="63" w:line="320" w:lineRule="exact"/>
        <w:ind w:left="218" w:right="425"/>
        <w:rPr>
          <w:sz w:val="28"/>
          <w:szCs w:val="28"/>
        </w:rPr>
      </w:pPr>
      <w:r>
        <w:lastRenderedPageBreak/>
        <w:pict>
          <v:group id="_x0000_s1345" style="position:absolute;left:0;text-align:left;margin-left:308.15pt;margin-top:141.4pt;width:97pt;height:89.05pt;z-index:-15272;mso-position-horizontal-relative:page" coordorigin="6163,2828" coordsize="1940,1781">
            <v:shape id="_x0000_s1348" type="#_x0000_t75" style="position:absolute;left:6192;top:2828;width:1906;height:1337">
              <v:imagedata r:id="rId122" o:title=""/>
            </v:shape>
            <v:shape id="_x0000_s1347" type="#_x0000_t75" style="position:absolute;left:6996;top:4158;width:511;height:451">
              <v:imagedata r:id="rId36" o:title=""/>
            </v:shape>
            <v:shape id="_x0000_s1346" style="position:absolute;left:6178;top:3773;width:1910;height:247" coordorigin="6178,3773" coordsize="1910,247" path="m6178,4020r1910,l8088,3773r-1910,l6178,4020xe" filled="f" strokecolor="red" strokeweight="1.5pt">
              <v:path arrowok="t"/>
            </v:shape>
            <w10:wrap anchorx="page"/>
          </v:group>
        </w:pict>
      </w:r>
      <w:r>
        <w:rPr>
          <w:b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y</w:t>
      </w:r>
      <w:r>
        <w:rPr>
          <w:b/>
          <w:spacing w:val="-1"/>
          <w:sz w:val="28"/>
          <w:szCs w:val="28"/>
        </w:rPr>
        <w:t>s</w:t>
      </w:r>
      <w:r>
        <w:rPr>
          <w:b/>
          <w:sz w:val="28"/>
          <w:szCs w:val="28"/>
        </w:rPr>
        <w:t>tem</w:t>
      </w:r>
      <w:r>
        <w:rPr>
          <w:b/>
          <w:spacing w:val="23"/>
          <w:sz w:val="28"/>
          <w:szCs w:val="28"/>
        </w:rPr>
        <w:t xml:space="preserve"> </w:t>
      </w:r>
      <w:r>
        <w:rPr>
          <w:b/>
          <w:spacing w:val="-26"/>
          <w:sz w:val="28"/>
          <w:szCs w:val="28"/>
        </w:rPr>
        <w:t>T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t</w:t>
      </w:r>
      <w:r>
        <w:rPr>
          <w:b/>
          <w:spacing w:val="26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as</w:t>
      </w:r>
      <w:r>
        <w:rPr>
          <w:b/>
          <w:sz w:val="28"/>
          <w:szCs w:val="28"/>
        </w:rPr>
        <w:t>e</w:t>
      </w:r>
      <w:r>
        <w:rPr>
          <w:b/>
          <w:spacing w:val="26"/>
          <w:sz w:val="28"/>
          <w:szCs w:val="28"/>
        </w:rPr>
        <w:t xml:space="preserve"> </w:t>
      </w:r>
      <w:r>
        <w:rPr>
          <w:b/>
          <w:sz w:val="28"/>
          <w:szCs w:val="28"/>
        </w:rPr>
        <w:t>(ST</w:t>
      </w:r>
      <w:r>
        <w:rPr>
          <w:b/>
          <w:spacing w:val="1"/>
          <w:sz w:val="28"/>
          <w:szCs w:val="28"/>
        </w:rPr>
        <w:t>C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1</w:t>
      </w:r>
      <w:r>
        <w:rPr>
          <w:b/>
          <w:spacing w:val="-1"/>
          <w:sz w:val="28"/>
          <w:szCs w:val="28"/>
        </w:rPr>
        <w:t>9</w:t>
      </w:r>
      <w:r>
        <w:rPr>
          <w:b/>
          <w:sz w:val="28"/>
          <w:szCs w:val="28"/>
        </w:rPr>
        <w:t>):</w:t>
      </w:r>
      <w:r>
        <w:rPr>
          <w:b/>
          <w:spacing w:val="26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D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c</w:t>
      </w:r>
      <w:r>
        <w:rPr>
          <w:b/>
          <w:spacing w:val="-2"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o</w:t>
      </w:r>
      <w:r>
        <w:rPr>
          <w:b/>
          <w:spacing w:val="-2"/>
          <w:sz w:val="28"/>
          <w:szCs w:val="28"/>
        </w:rPr>
        <w:t>r</w:t>
      </w:r>
      <w:r>
        <w:rPr>
          <w:b/>
          <w:sz w:val="28"/>
          <w:szCs w:val="28"/>
        </w:rPr>
        <w:t>s</w:t>
      </w:r>
      <w:r>
        <w:rPr>
          <w:b/>
          <w:spacing w:val="27"/>
          <w:sz w:val="28"/>
          <w:szCs w:val="28"/>
        </w:rPr>
        <w:t xml:space="preserve"> </w:t>
      </w:r>
      <w:r>
        <w:rPr>
          <w:b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n</w:t>
      </w:r>
      <w:r>
        <w:rPr>
          <w:b/>
          <w:spacing w:val="25"/>
          <w:sz w:val="28"/>
          <w:szCs w:val="28"/>
        </w:rPr>
        <w:t xml:space="preserve"> </w:t>
      </w:r>
      <w:r>
        <w:rPr>
          <w:b/>
          <w:sz w:val="28"/>
          <w:szCs w:val="28"/>
        </w:rPr>
        <w:t>de</w:t>
      </w:r>
      <w:r>
        <w:rPr>
          <w:b/>
          <w:spacing w:val="1"/>
          <w:sz w:val="28"/>
          <w:szCs w:val="28"/>
        </w:rPr>
        <w:t>l</w:t>
      </w:r>
      <w:r>
        <w:rPr>
          <w:b/>
          <w:spacing w:val="-2"/>
          <w:sz w:val="28"/>
          <w:szCs w:val="28"/>
        </w:rPr>
        <w:t>e</w:t>
      </w:r>
      <w:r>
        <w:rPr>
          <w:b/>
          <w:sz w:val="28"/>
          <w:szCs w:val="28"/>
        </w:rPr>
        <w:t>te</w:t>
      </w:r>
      <w:r>
        <w:rPr>
          <w:b/>
          <w:spacing w:val="29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n</w:t>
      </w:r>
      <w:r>
        <w:rPr>
          <w:b/>
          <w:spacing w:val="25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l</w:t>
      </w:r>
      <w:r>
        <w:rPr>
          <w:b/>
          <w:spacing w:val="-1"/>
          <w:sz w:val="28"/>
          <w:szCs w:val="28"/>
        </w:rPr>
        <w:t>l</w:t>
      </w:r>
      <w:r>
        <w:rPr>
          <w:b/>
          <w:sz w:val="28"/>
          <w:szCs w:val="28"/>
        </w:rPr>
        <w:t>e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g</w:t>
      </w:r>
      <w:r>
        <w:rPr>
          <w:b/>
          <w:sz w:val="28"/>
          <w:szCs w:val="28"/>
        </w:rPr>
        <w:t>y</w:t>
      </w:r>
      <w:r>
        <w:rPr>
          <w:b/>
          <w:spacing w:val="25"/>
          <w:sz w:val="28"/>
          <w:szCs w:val="28"/>
        </w:rPr>
        <w:t xml:space="preserve"> </w:t>
      </w:r>
      <w:r>
        <w:rPr>
          <w:b/>
          <w:spacing w:val="-5"/>
          <w:sz w:val="28"/>
          <w:szCs w:val="28"/>
        </w:rPr>
        <w:t>r</w:t>
      </w:r>
      <w:r>
        <w:rPr>
          <w:b/>
          <w:sz w:val="28"/>
          <w:szCs w:val="28"/>
        </w:rPr>
        <w:t>ep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rt</w:t>
      </w:r>
      <w:r>
        <w:rPr>
          <w:b/>
          <w:spacing w:val="26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o</w:t>
      </w:r>
      <w:r>
        <w:rPr>
          <w:b/>
          <w:sz w:val="28"/>
          <w:szCs w:val="28"/>
        </w:rPr>
        <w:t>n the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3"/>
          <w:sz w:val="28"/>
          <w:szCs w:val="28"/>
        </w:rPr>
        <w:t>w</w:t>
      </w:r>
      <w:r>
        <w:rPr>
          <w:b/>
          <w:sz w:val="28"/>
          <w:szCs w:val="28"/>
        </w:rPr>
        <w:t>eb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p</w:t>
      </w:r>
      <w:r>
        <w:rPr>
          <w:b/>
          <w:spacing w:val="-3"/>
          <w:sz w:val="28"/>
          <w:szCs w:val="28"/>
        </w:rPr>
        <w:t>p</w:t>
      </w:r>
      <w:r>
        <w:rPr>
          <w:b/>
          <w:spacing w:val="1"/>
          <w:sz w:val="28"/>
          <w:szCs w:val="28"/>
        </w:rPr>
        <w:t>li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2"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n.</w:t>
      </w:r>
    </w:p>
    <w:p w:rsidR="0009563F" w:rsidRDefault="0009563F">
      <w:pPr>
        <w:spacing w:before="7" w:line="100" w:lineRule="exact"/>
        <w:rPr>
          <w:sz w:val="10"/>
          <w:szCs w:val="10"/>
        </w:rPr>
      </w:pPr>
    </w:p>
    <w:p w:rsidR="0009563F" w:rsidRDefault="0009563F">
      <w:pPr>
        <w:spacing w:line="200" w:lineRule="exact"/>
      </w:pP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2"/>
        <w:gridCol w:w="6671"/>
      </w:tblGrid>
      <w:tr w:rsidR="0009563F">
        <w:trPr>
          <w:trHeight w:hRule="exact" w:val="516"/>
        </w:trPr>
        <w:tc>
          <w:tcPr>
            <w:tcW w:w="21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3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3"/>
                <w:sz w:val="22"/>
                <w:szCs w:val="22"/>
              </w:rPr>
              <w:t>p</w:t>
            </w:r>
            <w:r>
              <w:rPr>
                <w:b/>
                <w:spacing w:val="1"/>
                <w:sz w:val="22"/>
                <w:szCs w:val="22"/>
              </w:rPr>
              <w:t>ti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6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4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4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4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4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4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4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4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4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UR</w:t>
            </w:r>
            <w:r>
              <w:rPr>
                <w:spacing w:val="2"/>
                <w:sz w:val="22"/>
                <w:szCs w:val="22"/>
              </w:rPr>
              <w:t>S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24.</w:t>
            </w:r>
            <w:r>
              <w:rPr>
                <w:spacing w:val="4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4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</w:t>
            </w:r>
            <w:r>
              <w:rPr>
                <w:spacing w:val="4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46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web</w:t>
            </w:r>
            <w:r>
              <w:rPr>
                <w:spacing w:val="-2"/>
                <w:sz w:val="22"/>
                <w:szCs w:val="22"/>
              </w:rPr>
              <w:t xml:space="preserve"> a</w:t>
            </w:r>
            <w:r>
              <w:rPr>
                <w:sz w:val="22"/>
                <w:szCs w:val="22"/>
              </w:rPr>
              <w:t>pp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on.</w:t>
            </w:r>
          </w:p>
        </w:tc>
      </w:tr>
      <w:tr w:rsidR="0009563F">
        <w:trPr>
          <w:trHeight w:hRule="exact" w:val="516"/>
        </w:trPr>
        <w:tc>
          <w:tcPr>
            <w:tcW w:w="21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6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equi</w:t>
            </w:r>
            <w:r>
              <w:rPr>
                <w:b/>
                <w:spacing w:val="-1"/>
                <w:sz w:val="22"/>
                <w:szCs w:val="22"/>
              </w:rPr>
              <w:t>s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</w:p>
        </w:tc>
        <w:tc>
          <w:tcPr>
            <w:tcW w:w="6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has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t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ces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be</w:t>
            </w:r>
            <w:r>
              <w:rPr>
                <w:spacing w:val="-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e.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3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sh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ay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 do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pa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e.</w:t>
            </w:r>
          </w:p>
        </w:tc>
      </w:tr>
      <w:tr w:rsidR="0009563F">
        <w:trPr>
          <w:trHeight w:hRule="exact" w:val="262"/>
        </w:trPr>
        <w:tc>
          <w:tcPr>
            <w:tcW w:w="21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epa</w:t>
            </w:r>
            <w:r>
              <w:rPr>
                <w:b/>
                <w:spacing w:val="-7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a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a</w:t>
            </w:r>
          </w:p>
        </w:tc>
        <w:tc>
          <w:tcPr>
            <w:tcW w:w="6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gy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s.</w:t>
            </w:r>
          </w:p>
        </w:tc>
      </w:tr>
      <w:tr w:rsidR="0009563F">
        <w:trPr>
          <w:trHeight w:hRule="exact" w:val="2605"/>
        </w:trPr>
        <w:tc>
          <w:tcPr>
            <w:tcW w:w="21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pacing w:val="-10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eps</w:t>
            </w:r>
          </w:p>
        </w:tc>
        <w:tc>
          <w:tcPr>
            <w:tcW w:w="6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3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</w:t>
            </w:r>
            <w:r>
              <w:rPr>
                <w:spacing w:val="38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39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3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3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36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1"/>
                <w:sz w:val="22"/>
                <w:szCs w:val="22"/>
              </w:rPr>
              <w:t>rt</w:t>
            </w:r>
            <w:r>
              <w:rPr>
                <w:sz w:val="22"/>
                <w:szCs w:val="22"/>
              </w:rPr>
              <w:t>s”</w:t>
            </w:r>
            <w:r>
              <w:rPr>
                <w:spacing w:val="3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3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38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3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op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</w:t>
            </w:r>
          </w:p>
          <w:p w:rsidR="0009563F" w:rsidRDefault="00822B19">
            <w:pPr>
              <w:spacing w:before="1"/>
              <w:ind w:left="136"/>
              <w:rPr>
                <w:sz w:val="22"/>
                <w:szCs w:val="22"/>
              </w:rPr>
            </w:pPr>
            <w:proofErr w:type="gramStart"/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enu</w:t>
            </w:r>
            <w:proofErr w:type="gramEnd"/>
            <w:r>
              <w:rPr>
                <w:sz w:val="22"/>
                <w:szCs w:val="22"/>
              </w:rPr>
              <w:t xml:space="preserve"> box.</w:t>
            </w:r>
          </w:p>
          <w:p w:rsidR="0009563F" w:rsidRDefault="0009563F">
            <w:pPr>
              <w:spacing w:before="1" w:line="180" w:lineRule="exact"/>
              <w:rPr>
                <w:sz w:val="18"/>
                <w:szCs w:val="18"/>
              </w:rPr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822B19">
            <w:pPr>
              <w:ind w:left="136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”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(        </w:t>
            </w:r>
            <w:r>
              <w:rPr>
                <w:spacing w:val="1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)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o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n of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pacing w:val="-1"/>
                <w:sz w:val="22"/>
                <w:szCs w:val="22"/>
              </w:rPr>
              <w:t>OK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-1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n on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co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box.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11" w:line="260" w:lineRule="exact"/>
        <w:rPr>
          <w:sz w:val="26"/>
          <w:szCs w:val="26"/>
        </w:rPr>
      </w:pPr>
    </w:p>
    <w:tbl>
      <w:tblPr>
        <w:tblW w:w="0" w:type="auto"/>
        <w:tblInd w:w="2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91</w:t>
            </w:r>
          </w:p>
        </w:tc>
      </w:tr>
      <w:tr w:rsidR="00B43AA3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141"/>
          <w:pgSz w:w="11920" w:h="16840"/>
          <w:pgMar w:top="1540" w:right="1320" w:bottom="280" w:left="1580" w:header="0" w:footer="0" w:gutter="0"/>
          <w:cols w:space="720"/>
        </w:sectPr>
      </w:pPr>
    </w:p>
    <w:p w:rsidR="0009563F" w:rsidRDefault="00B43AA3">
      <w:pPr>
        <w:spacing w:before="2" w:line="200" w:lineRule="exact"/>
      </w:pPr>
      <w:r>
        <w:rPr>
          <w:noProof/>
          <w:lang w:bidi="th-TH"/>
        </w:rPr>
        <w:lastRenderedPageBreak/>
        <mc:AlternateContent>
          <mc:Choice Requires="wps">
            <w:drawing>
              <wp:anchor distT="0" distB="0" distL="114300" distR="114300" simplePos="0" relativeHeight="503308418" behindDoc="1" locked="0" layoutInCell="1" allowOverlap="1">
                <wp:simplePos x="0" y="0"/>
                <wp:positionH relativeFrom="page">
                  <wp:posOffset>901700</wp:posOffset>
                </wp:positionH>
                <wp:positionV relativeFrom="page">
                  <wp:posOffset>1149985</wp:posOffset>
                </wp:positionV>
                <wp:extent cx="764540" cy="203835"/>
                <wp:effectExtent l="0" t="0" r="635" b="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4540" cy="203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2D91" w:rsidRDefault="00A02D91" w:rsidP="00B43AA3">
                            <w:pPr>
                              <w:spacing w:line="300" w:lineRule="exact"/>
                              <w:ind w:left="20" w:right="-42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pacing w:val="-26"/>
                                <w:sz w:val="28"/>
                                <w:szCs w:val="28"/>
                              </w:rPr>
                              <w:t>T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spacing w:val="1"/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t </w:t>
                            </w:r>
                            <w:r>
                              <w:rPr>
                                <w:b/>
                                <w:spacing w:val="-3"/>
                                <w:sz w:val="28"/>
                                <w:szCs w:val="28"/>
                              </w:rPr>
                              <w:t>c</w:t>
                            </w:r>
                            <w:r>
                              <w:rPr>
                                <w:b/>
                                <w:spacing w:val="1"/>
                                <w:sz w:val="28"/>
                                <w:szCs w:val="28"/>
                              </w:rPr>
                              <w:t>as</w:t>
                            </w:r>
                            <w:r>
                              <w:rPr>
                                <w:b/>
                                <w:spacing w:val="-2"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32" type="#_x0000_t202" style="position:absolute;margin-left:71pt;margin-top:90.55pt;width:60.2pt;height:16.05pt;z-index:-806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lpHrgIAAK8FAAAOAAAAZHJzL2Uyb0RvYy54bWysVO1umzAU/T9p72D5P+UjJAEUUrUhTJO6&#10;D6ndAzhggjWwme0EumnvvmsT0rTVpGkbP6yLfX3uxzm+q+uhbdCRSsUET7F/5WFEeSFKxvcp/vKQ&#10;OxFGShNekkZwmuJHqvD1+u2bVd8lNBC1aEoqEYBwlfRdimutu8R1VVHTlqgr0VEOh5WQLdHwK/du&#10;KUkP6G3jBp63cHshy06KgioFu9l4iNcWv6pooT9VlaIaNSmG3LRdpV13ZnXXK5LsJelqVpzSIH+R&#10;RUsYh6BnqIxogg6SvYJqWSGFEpW+KkTriqpiBbU1QDW+96Ka+5p01NYCzVHduU3q/8EWH4+fJWJl&#10;ioEoTlqg6IEOGt2KAUWmO32nEnC678BND7ANLNtKVXcniq8KcbGpCd/TGylFX1NSQna+ueleXB1x&#10;lAHZ9R9ECWHIQQsLNFSyNa2DZiBAB5Yez8yYVArYXC7CeQgnBRwF3iyazW0EkkyXO6n0OypaZIwU&#10;SyDegpPjndImGZJMLiYWFzlrGkt+w59tgOO4A6HhqjkzSVguf8RevI22UeiEwWLrhF6WOTf5JnQW&#10;ub+cZ7Nss8n8nyauHyY1K0vKTZhJV374Z7ydFD4q4qwsJRpWGjiTkpL73aaR6EhA17n9Tg25cHOf&#10;p2GbALW8KMkPQu82iJ18ES2dMA/nTrz0Isfz49t44YVxmOXPS7pjnP57SahPcTwP5qOWflubZ7/X&#10;tZGkZRomR8NakO7ZiSRGgVteWmo1Yc1oX7TCpP/UCqB7Itrq1Uh0FKsedoN9GEsT3Wh5J8pHELAU&#10;IDDQIkw9MGohv2PUwwRJsfp2IJJi1Lzn8AjMuJkMORm7ySC8gKsp1hiN5kaPY+nQSbavAXl8Zlzc&#10;wEOpmBXxUxan5wVTwdZymmBm7Fz+W6+nObv+BQAA//8DAFBLAwQUAAYACAAAACEAf4mI8d8AAAAL&#10;AQAADwAAAGRycy9kb3ducmV2LnhtbEyPwU7DMBBE70j8g7VI3KiTUEUlxKkqBCckRBoOHJ14m1iN&#10;1yF22/D3LCe4zWhHs2/K7eJGccY5WE8K0lUCAqnzxlKv4KN5uduACFGT0aMnVPCNAbbV9VWpC+Mv&#10;VON5H3vBJRQKrWCIcSqkDN2AToeVn5D4dvCz05Ht3Esz6wuXu1FmSZJLpy3xh0FP+DRgd9yfnILd&#10;J9XP9uutfa8PtW2ah4Re86NStzfL7hFExCX+heEXn9GhYqbWn8gEMbJfZ7wlstikKQhOZHm2BtGy&#10;SO8zkFUp/2+ofgAAAP//AwBQSwECLQAUAAYACAAAACEAtoM4kv4AAADhAQAAEwAAAAAAAAAAAAAA&#10;AAAAAAAAW0NvbnRlbnRfVHlwZXNdLnhtbFBLAQItABQABgAIAAAAIQA4/SH/1gAAAJQBAAALAAAA&#10;AAAAAAAAAAAAAC8BAABfcmVscy8ucmVsc1BLAQItABQABgAIAAAAIQCWmlpHrgIAAK8FAAAOAAAA&#10;AAAAAAAAAAAAAC4CAABkcnMvZTJvRG9jLnhtbFBLAQItABQABgAIAAAAIQB/iYjx3wAAAAsBAAAP&#10;AAAAAAAAAAAAAAAAAAgFAABkcnMvZG93bnJldi54bWxQSwUGAAAAAAQABADzAAAAFAYAAAAA&#10;" filled="f" stroked="f">
                <v:textbox inset="0,0,0,0">
                  <w:txbxContent>
                    <w:p w:rsidR="00A02D91" w:rsidRDefault="00A02D91" w:rsidP="00B43AA3">
                      <w:pPr>
                        <w:spacing w:line="300" w:lineRule="exact"/>
                        <w:ind w:left="20" w:right="-42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pacing w:val="-26"/>
                          <w:sz w:val="28"/>
                          <w:szCs w:val="28"/>
                        </w:rPr>
                        <w:t>T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spacing w:val="1"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t </w:t>
                      </w:r>
                      <w:r>
                        <w:rPr>
                          <w:b/>
                          <w:spacing w:val="-3"/>
                          <w:sz w:val="28"/>
                          <w:szCs w:val="28"/>
                        </w:rPr>
                        <w:t>c</w:t>
                      </w:r>
                      <w:r>
                        <w:rPr>
                          <w:b/>
                          <w:spacing w:val="1"/>
                          <w:sz w:val="28"/>
                          <w:szCs w:val="28"/>
                        </w:rPr>
                        <w:t>as</w:t>
                      </w:r>
                      <w:r>
                        <w:rPr>
                          <w:b/>
                          <w:spacing w:val="-2"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22B19">
        <w:pict>
          <v:shape id="_x0000_s1344" type="#_x0000_t75" style="position:absolute;margin-left:410.05pt;margin-top:287.75pt;width:347.4pt;height:2in;z-index:-15270;mso-position-horizontal-relative:page;mso-position-vertical-relative:page">
            <v:imagedata r:id="rId142" o:title=""/>
            <w10:wrap anchorx="page" anchory="page"/>
          </v:shape>
        </w:pict>
      </w:r>
      <w:r w:rsidR="00822B19">
        <w:pict>
          <v:shape id="_x0000_s1343" type="#_x0000_t75" style="position:absolute;margin-left:417.25pt;margin-top:156.95pt;width:333pt;height:105pt;z-index:-15271;mso-position-horizontal-relative:page;mso-position-vertical-relative:page">
            <v:imagedata r:id="rId38" o:title=""/>
            <w10:wrap anchorx="page" anchory="page"/>
          </v:shape>
        </w:pict>
      </w: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2"/>
        <w:gridCol w:w="2645"/>
        <w:gridCol w:w="2979"/>
        <w:gridCol w:w="7938"/>
      </w:tblGrid>
      <w:tr w:rsidR="0009563F">
        <w:trPr>
          <w:trHeight w:hRule="exact" w:val="262"/>
        </w:trPr>
        <w:tc>
          <w:tcPr>
            <w:tcW w:w="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ID</w:t>
            </w:r>
          </w:p>
        </w:tc>
        <w:tc>
          <w:tcPr>
            <w:tcW w:w="26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2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7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9563F">
        <w:trPr>
          <w:trHeight w:hRule="exact" w:val="2859"/>
        </w:trPr>
        <w:tc>
          <w:tcPr>
            <w:tcW w:w="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19.1</w:t>
            </w:r>
          </w:p>
        </w:tc>
        <w:tc>
          <w:tcPr>
            <w:tcW w:w="26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s on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-1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</w:p>
          <w:p w:rsidR="0009563F" w:rsidRDefault="00822B19">
            <w:pPr>
              <w:spacing w:before="1" w:line="240" w:lineRule="exact"/>
              <w:ind w:left="102" w:right="499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om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2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e’</w:t>
            </w:r>
            <w:r>
              <w:rPr>
                <w:spacing w:val="-18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on.</w:t>
            </w:r>
          </w:p>
        </w:tc>
        <w:tc>
          <w:tcPr>
            <w:tcW w:w="7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ace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sh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w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c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box “Are </w:t>
            </w:r>
            <w:r>
              <w:rPr>
                <w:spacing w:val="-2"/>
                <w:sz w:val="22"/>
                <w:szCs w:val="22"/>
              </w:rPr>
              <w:t>yo</w:t>
            </w:r>
            <w:r>
              <w:rPr>
                <w:sz w:val="22"/>
                <w:szCs w:val="22"/>
              </w:rPr>
              <w:t>u su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ou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ant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 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</w:p>
          <w:p w:rsidR="0009563F" w:rsidRDefault="00822B19">
            <w:pPr>
              <w:spacing w:line="240" w:lineRule="exact"/>
              <w:ind w:left="117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proofErr w:type="gramEnd"/>
            <w:r>
              <w:rPr>
                <w:sz w:val="22"/>
                <w:szCs w:val="22"/>
              </w:rPr>
              <w:t>?”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1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om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ba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pacing w:val="-1"/>
                <w:sz w:val="22"/>
                <w:szCs w:val="22"/>
              </w:rPr>
              <w:t>OK</w:t>
            </w:r>
            <w:r>
              <w:rPr>
                <w:spacing w:val="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.</w:t>
            </w:r>
          </w:p>
          <w:p w:rsidR="0009563F" w:rsidRDefault="00822B19">
            <w:pPr>
              <w:spacing w:line="240" w:lineRule="exact"/>
              <w:ind w:left="102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</w:t>
            </w:r>
            <w:r>
              <w:rPr>
                <w:spacing w:val="-1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u</w:t>
            </w:r>
            <w:r>
              <w:rPr>
                <w:spacing w:val="-1"/>
                <w:sz w:val="21"/>
                <w:szCs w:val="21"/>
              </w:rPr>
              <w:t>lt</w:t>
            </w:r>
            <w:r>
              <w:rPr>
                <w:sz w:val="21"/>
                <w:szCs w:val="21"/>
              </w:rPr>
              <w:t>:</w:t>
            </w:r>
          </w:p>
        </w:tc>
      </w:tr>
      <w:tr w:rsidR="0009563F">
        <w:trPr>
          <w:trHeight w:hRule="exact" w:val="3903"/>
        </w:trPr>
        <w:tc>
          <w:tcPr>
            <w:tcW w:w="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3.2</w:t>
            </w:r>
          </w:p>
        </w:tc>
        <w:tc>
          <w:tcPr>
            <w:tcW w:w="26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pacing w:val="-1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-18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m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on.</w:t>
            </w:r>
          </w:p>
        </w:tc>
        <w:tc>
          <w:tcPr>
            <w:tcW w:w="2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pacing w:val="-1"/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-1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z w:val="22"/>
                <w:szCs w:val="22"/>
              </w:rPr>
              <w:t>on.</w:t>
            </w:r>
          </w:p>
        </w:tc>
        <w:tc>
          <w:tcPr>
            <w:tcW w:w="7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3"/>
                <w:sz w:val="22"/>
                <w:szCs w:val="22"/>
              </w:rPr>
              <w:t>w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out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or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d.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:</w:t>
            </w:r>
          </w:p>
        </w:tc>
      </w:tr>
    </w:tbl>
    <w:p w:rsidR="0009563F" w:rsidRDefault="0009563F">
      <w:pPr>
        <w:spacing w:before="12" w:line="260" w:lineRule="exact"/>
        <w:rPr>
          <w:sz w:val="26"/>
          <w:szCs w:val="26"/>
        </w:rPr>
      </w:pPr>
    </w:p>
    <w:tbl>
      <w:tblPr>
        <w:tblW w:w="0" w:type="auto"/>
        <w:tblInd w:w="30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92</w:t>
            </w:r>
          </w:p>
        </w:tc>
      </w:tr>
      <w:tr w:rsidR="00B43AA3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143"/>
          <w:pgSz w:w="16840" w:h="11920" w:orient="landscape"/>
          <w:pgMar w:top="1900" w:right="1080" w:bottom="280" w:left="1220" w:header="1712" w:footer="0" w:gutter="0"/>
          <w:cols w:space="720"/>
        </w:sectPr>
      </w:pPr>
    </w:p>
    <w:p w:rsidR="0009563F" w:rsidRDefault="00822B19">
      <w:pPr>
        <w:spacing w:before="6" w:line="100" w:lineRule="exact"/>
        <w:rPr>
          <w:sz w:val="10"/>
          <w:szCs w:val="10"/>
        </w:rPr>
      </w:pPr>
      <w:r>
        <w:lastRenderedPageBreak/>
        <w:pict>
          <v:group id="_x0000_s1340" style="position:absolute;margin-left:413.15pt;margin-top:115.7pt;width:341.15pt;height:159pt;z-index:-15269;mso-position-horizontal-relative:page;mso-position-vertical-relative:page" coordorigin="8263,2314" coordsize="6823,3180">
            <v:shape id="_x0000_s1342" type="#_x0000_t75" style="position:absolute;left:8263;top:2314;width:6823;height:3180">
              <v:imagedata r:id="rId144" o:title=""/>
            </v:shape>
            <v:shape id="_x0000_s1341" style="position:absolute;left:8456;top:4659;width:6465;height:345" coordorigin="8456,4659" coordsize="6465,345" path="m8456,5004r6465,l14921,4659r-6465,l8456,5004xe" filled="f" strokecolor="red" strokeweight="1.5pt">
              <v:path arrowok="t"/>
            </v:shape>
            <w10:wrap anchorx="page" anchory="page"/>
          </v:group>
        </w:pict>
      </w: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52"/>
        <w:gridCol w:w="2645"/>
        <w:gridCol w:w="2979"/>
        <w:gridCol w:w="7938"/>
      </w:tblGrid>
      <w:tr w:rsidR="0009563F">
        <w:trPr>
          <w:trHeight w:hRule="exact" w:val="3697"/>
        </w:trPr>
        <w:tc>
          <w:tcPr>
            <w:tcW w:w="7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3.3</w:t>
            </w:r>
          </w:p>
        </w:tc>
        <w:tc>
          <w:tcPr>
            <w:tcW w:w="26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anc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-16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el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n.</w:t>
            </w:r>
          </w:p>
        </w:tc>
        <w:tc>
          <w:tcPr>
            <w:tcW w:w="29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pacing w:val="-3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anc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-16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on.</w:t>
            </w:r>
          </w:p>
        </w:tc>
        <w:tc>
          <w:tcPr>
            <w:tcW w:w="7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-6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gy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4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d.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:</w:t>
            </w:r>
          </w:p>
        </w:tc>
      </w:tr>
    </w:tbl>
    <w:p w:rsidR="0009563F" w:rsidRDefault="0009563F">
      <w:pPr>
        <w:spacing w:before="1" w:line="120" w:lineRule="exact"/>
        <w:rPr>
          <w:sz w:val="12"/>
          <w:szCs w:val="12"/>
        </w:r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30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93</w:t>
            </w:r>
          </w:p>
        </w:tc>
      </w:tr>
      <w:tr w:rsidR="00B43AA3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145"/>
          <w:pgSz w:w="16840" w:h="11920" w:orient="landscape"/>
          <w:pgMar w:top="1080" w:right="1080" w:bottom="280" w:left="1220" w:header="0" w:footer="0" w:gutter="0"/>
          <w:cols w:space="720"/>
        </w:sectPr>
      </w:pPr>
    </w:p>
    <w:p w:rsidR="0009563F" w:rsidRDefault="00822B19">
      <w:pPr>
        <w:spacing w:before="63" w:line="320" w:lineRule="exact"/>
        <w:ind w:left="218" w:right="425"/>
        <w:rPr>
          <w:sz w:val="28"/>
          <w:szCs w:val="28"/>
        </w:rPr>
      </w:pPr>
      <w:r>
        <w:lastRenderedPageBreak/>
        <w:pict>
          <v:group id="_x0000_s1337" style="position:absolute;left:0;text-align:left;margin-left:308.15pt;margin-top:159.05pt;width:97pt;height:66.85pt;z-index:-15268;mso-position-horizontal-relative:page" coordorigin="6163,3181" coordsize="1940,1337">
            <v:shape id="_x0000_s1339" type="#_x0000_t75" style="position:absolute;left:6192;top:3181;width:1906;height:1337">
              <v:imagedata r:id="rId122" o:title=""/>
            </v:shape>
            <v:shape id="_x0000_s1338" style="position:absolute;left:6178;top:4126;width:1910;height:247" coordorigin="6178,4126" coordsize="1910,247" path="m6178,4373r1910,l8088,4126r-1910,l6178,4373xe" filled="f" strokecolor="red" strokeweight="1.5pt">
              <v:path arrowok="t"/>
            </v:shape>
            <w10:wrap anchorx="page"/>
          </v:group>
        </w:pict>
      </w:r>
      <w:r>
        <w:pict>
          <v:shape id="_x0000_s1336" type="#_x0000_t75" style="position:absolute;left:0;text-align:left;margin-left:329.05pt;margin-top:251.2pt;width:56.4pt;height:17.9pt;z-index:-15267;mso-position-horizontal-relative:page">
            <v:imagedata r:id="rId43" o:title=""/>
            <w10:wrap anchorx="page"/>
          </v:shape>
        </w:pict>
      </w:r>
      <w:r>
        <w:rPr>
          <w:b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y</w:t>
      </w:r>
      <w:r>
        <w:rPr>
          <w:b/>
          <w:spacing w:val="-1"/>
          <w:sz w:val="28"/>
          <w:szCs w:val="28"/>
        </w:rPr>
        <w:t>s</w:t>
      </w:r>
      <w:r>
        <w:rPr>
          <w:b/>
          <w:sz w:val="28"/>
          <w:szCs w:val="28"/>
        </w:rPr>
        <w:t>tem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-27"/>
          <w:sz w:val="28"/>
          <w:szCs w:val="28"/>
        </w:rPr>
        <w:t>T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 xml:space="preserve">t 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as</w:t>
      </w:r>
      <w:r>
        <w:rPr>
          <w:b/>
          <w:sz w:val="28"/>
          <w:szCs w:val="28"/>
        </w:rPr>
        <w:t>e (STC-</w:t>
      </w:r>
      <w:r>
        <w:rPr>
          <w:b/>
          <w:spacing w:val="1"/>
          <w:sz w:val="28"/>
          <w:szCs w:val="28"/>
        </w:rPr>
        <w:t>2</w:t>
      </w:r>
      <w:r>
        <w:rPr>
          <w:b/>
          <w:spacing w:val="-1"/>
          <w:sz w:val="28"/>
          <w:szCs w:val="28"/>
        </w:rPr>
        <w:t>0</w:t>
      </w:r>
      <w:r>
        <w:rPr>
          <w:b/>
          <w:sz w:val="28"/>
          <w:szCs w:val="28"/>
        </w:rPr>
        <w:t xml:space="preserve">): </w:t>
      </w:r>
      <w:r>
        <w:rPr>
          <w:b/>
          <w:spacing w:val="-2"/>
          <w:sz w:val="28"/>
          <w:szCs w:val="28"/>
        </w:rPr>
        <w:t>D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ct</w:t>
      </w:r>
      <w:r>
        <w:rPr>
          <w:b/>
          <w:spacing w:val="-1"/>
          <w:sz w:val="28"/>
          <w:szCs w:val="28"/>
        </w:rPr>
        <w:t>o</w:t>
      </w:r>
      <w:r>
        <w:rPr>
          <w:b/>
          <w:sz w:val="28"/>
          <w:szCs w:val="28"/>
        </w:rPr>
        <w:t>rs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>c</w:t>
      </w:r>
      <w:r>
        <w:rPr>
          <w:b/>
          <w:spacing w:val="-2"/>
          <w:sz w:val="28"/>
          <w:szCs w:val="28"/>
        </w:rPr>
        <w:t>a</w:t>
      </w:r>
      <w:r>
        <w:rPr>
          <w:b/>
          <w:sz w:val="28"/>
          <w:szCs w:val="28"/>
        </w:rPr>
        <w:t>n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z w:val="28"/>
          <w:szCs w:val="28"/>
        </w:rPr>
        <w:t>se</w:t>
      </w:r>
      <w:r>
        <w:rPr>
          <w:b/>
          <w:spacing w:val="2"/>
          <w:sz w:val="28"/>
          <w:szCs w:val="28"/>
        </w:rPr>
        <w:t>a</w:t>
      </w:r>
      <w:r>
        <w:rPr>
          <w:b/>
          <w:spacing w:val="-5"/>
          <w:sz w:val="28"/>
          <w:szCs w:val="28"/>
        </w:rPr>
        <w:t>r</w:t>
      </w:r>
      <w:r>
        <w:rPr>
          <w:b/>
          <w:sz w:val="28"/>
          <w:szCs w:val="28"/>
        </w:rPr>
        <w:t>ch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al</w:t>
      </w:r>
      <w:r>
        <w:rPr>
          <w:b/>
          <w:spacing w:val="1"/>
          <w:sz w:val="28"/>
          <w:szCs w:val="28"/>
        </w:rPr>
        <w:t>l</w:t>
      </w:r>
      <w:r>
        <w:rPr>
          <w:b/>
          <w:sz w:val="28"/>
          <w:szCs w:val="28"/>
        </w:rPr>
        <w:t>e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g</w:t>
      </w:r>
      <w:r>
        <w:rPr>
          <w:b/>
          <w:sz w:val="28"/>
          <w:szCs w:val="28"/>
        </w:rPr>
        <w:t>y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5"/>
          <w:sz w:val="28"/>
          <w:szCs w:val="28"/>
        </w:rPr>
        <w:t>r</w:t>
      </w:r>
      <w:r>
        <w:rPr>
          <w:b/>
          <w:sz w:val="28"/>
          <w:szCs w:val="28"/>
        </w:rPr>
        <w:t>e</w:t>
      </w:r>
      <w:r>
        <w:rPr>
          <w:b/>
          <w:spacing w:val="-3"/>
          <w:sz w:val="28"/>
          <w:szCs w:val="28"/>
        </w:rPr>
        <w:t>p</w:t>
      </w:r>
      <w:r>
        <w:rPr>
          <w:b/>
          <w:spacing w:val="-1"/>
          <w:sz w:val="28"/>
          <w:szCs w:val="28"/>
        </w:rPr>
        <w:t>o</w:t>
      </w:r>
      <w:r>
        <w:rPr>
          <w:b/>
          <w:sz w:val="28"/>
          <w:szCs w:val="28"/>
        </w:rPr>
        <w:t>rts</w:t>
      </w:r>
      <w:r>
        <w:rPr>
          <w:b/>
          <w:spacing w:val="3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 xml:space="preserve">n the </w:t>
      </w:r>
      <w:r>
        <w:rPr>
          <w:b/>
          <w:spacing w:val="1"/>
          <w:sz w:val="28"/>
          <w:szCs w:val="28"/>
        </w:rPr>
        <w:t>w</w:t>
      </w:r>
      <w:r>
        <w:rPr>
          <w:b/>
          <w:sz w:val="28"/>
          <w:szCs w:val="28"/>
        </w:rPr>
        <w:t>eb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pp</w:t>
      </w:r>
      <w:r>
        <w:rPr>
          <w:b/>
          <w:spacing w:val="-1"/>
          <w:sz w:val="28"/>
          <w:szCs w:val="28"/>
        </w:rPr>
        <w:t>l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2"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io</w:t>
      </w:r>
      <w:r>
        <w:rPr>
          <w:b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3"/>
          <w:sz w:val="28"/>
          <w:szCs w:val="28"/>
        </w:rPr>
        <w:t>b</w:t>
      </w:r>
      <w:r>
        <w:rPr>
          <w:b/>
          <w:sz w:val="28"/>
          <w:szCs w:val="28"/>
        </w:rPr>
        <w:t>y</w:t>
      </w:r>
      <w:r>
        <w:rPr>
          <w:b/>
          <w:spacing w:val="-2"/>
          <w:sz w:val="28"/>
          <w:szCs w:val="28"/>
        </w:rPr>
        <w:t xml:space="preserve"> </w:t>
      </w:r>
      <w:r>
        <w:rPr>
          <w:b/>
          <w:sz w:val="28"/>
          <w:szCs w:val="28"/>
        </w:rPr>
        <w:t>u</w:t>
      </w:r>
      <w:r>
        <w:rPr>
          <w:b/>
          <w:spacing w:val="1"/>
          <w:sz w:val="28"/>
          <w:szCs w:val="28"/>
        </w:rPr>
        <w:t>si</w:t>
      </w:r>
      <w:r>
        <w:rPr>
          <w:b/>
          <w:spacing w:val="-3"/>
          <w:sz w:val="28"/>
          <w:szCs w:val="28"/>
        </w:rPr>
        <w:t>n</w:t>
      </w:r>
      <w:r>
        <w:rPr>
          <w:b/>
          <w:sz w:val="28"/>
          <w:szCs w:val="28"/>
        </w:rPr>
        <w:t>g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>pe</w:t>
      </w:r>
      <w:r>
        <w:rPr>
          <w:b/>
          <w:spacing w:val="-3"/>
          <w:sz w:val="28"/>
          <w:szCs w:val="28"/>
        </w:rPr>
        <w:t>r</w:t>
      </w:r>
      <w:r>
        <w:rPr>
          <w:b/>
          <w:spacing w:val="-1"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n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l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i</w:t>
      </w:r>
      <w:r>
        <w:rPr>
          <w:b/>
          <w:sz w:val="28"/>
          <w:szCs w:val="28"/>
        </w:rPr>
        <w:t>d,</w:t>
      </w:r>
      <w:r>
        <w:rPr>
          <w:b/>
          <w:spacing w:val="-1"/>
          <w:sz w:val="28"/>
          <w:szCs w:val="28"/>
        </w:rPr>
        <w:t xml:space="preserve"> </w:t>
      </w:r>
      <w:r>
        <w:rPr>
          <w:b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m</w:t>
      </w:r>
      <w:r>
        <w:rPr>
          <w:b/>
          <w:sz w:val="28"/>
          <w:szCs w:val="28"/>
        </w:rPr>
        <w:t>e or</w:t>
      </w:r>
      <w:r>
        <w:rPr>
          <w:b/>
          <w:spacing w:val="-4"/>
          <w:sz w:val="28"/>
          <w:szCs w:val="28"/>
        </w:rPr>
        <w:t xml:space="preserve"> </w:t>
      </w:r>
      <w:r>
        <w:rPr>
          <w:b/>
          <w:sz w:val="28"/>
          <w:szCs w:val="28"/>
        </w:rPr>
        <w:t>sur</w:t>
      </w:r>
      <w:r>
        <w:rPr>
          <w:b/>
          <w:spacing w:val="-2"/>
          <w:sz w:val="28"/>
          <w:szCs w:val="28"/>
        </w:rPr>
        <w:t>n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3"/>
          <w:sz w:val="28"/>
          <w:szCs w:val="28"/>
        </w:rPr>
        <w:t>m</w:t>
      </w:r>
      <w:r>
        <w:rPr>
          <w:b/>
          <w:spacing w:val="3"/>
          <w:sz w:val="28"/>
          <w:szCs w:val="28"/>
        </w:rPr>
        <w:t>e</w:t>
      </w:r>
      <w:r>
        <w:rPr>
          <w:b/>
          <w:sz w:val="28"/>
          <w:szCs w:val="28"/>
        </w:rPr>
        <w:t>.</w:t>
      </w:r>
    </w:p>
    <w:p w:rsidR="0009563F" w:rsidRDefault="0009563F">
      <w:pPr>
        <w:spacing w:before="7" w:line="100" w:lineRule="exact"/>
        <w:rPr>
          <w:sz w:val="10"/>
          <w:szCs w:val="10"/>
        </w:rPr>
      </w:pPr>
    </w:p>
    <w:p w:rsidR="0009563F" w:rsidRDefault="0009563F">
      <w:pPr>
        <w:spacing w:line="200" w:lineRule="exact"/>
      </w:pP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2"/>
        <w:gridCol w:w="6671"/>
      </w:tblGrid>
      <w:tr w:rsidR="0009563F">
        <w:trPr>
          <w:trHeight w:hRule="exact" w:val="516"/>
        </w:trPr>
        <w:tc>
          <w:tcPr>
            <w:tcW w:w="21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3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3"/>
                <w:sz w:val="22"/>
                <w:szCs w:val="22"/>
              </w:rPr>
              <w:t>p</w:t>
            </w:r>
            <w:r>
              <w:rPr>
                <w:b/>
                <w:spacing w:val="1"/>
                <w:sz w:val="22"/>
                <w:szCs w:val="22"/>
              </w:rPr>
              <w:t>ti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6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6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4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6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UR</w:t>
            </w:r>
            <w:r>
              <w:rPr>
                <w:spacing w:val="2"/>
                <w:sz w:val="22"/>
                <w:szCs w:val="22"/>
              </w:rPr>
              <w:t>S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25.</w:t>
            </w:r>
            <w:r>
              <w:rPr>
                <w:spacing w:val="7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ch</w:t>
            </w:r>
            <w:r>
              <w:rPr>
                <w:spacing w:val="8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web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son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 xml:space="preserve"> i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, 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</w:tr>
      <w:tr w:rsidR="0009563F">
        <w:trPr>
          <w:trHeight w:hRule="exact" w:val="566"/>
        </w:trPr>
        <w:tc>
          <w:tcPr>
            <w:tcW w:w="21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6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equi</w:t>
            </w:r>
            <w:r>
              <w:rPr>
                <w:b/>
                <w:spacing w:val="-1"/>
                <w:sz w:val="22"/>
                <w:szCs w:val="22"/>
              </w:rPr>
              <w:t>s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</w:p>
        </w:tc>
        <w:tc>
          <w:tcPr>
            <w:tcW w:w="6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e an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y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7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.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sy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sh</w:t>
            </w:r>
            <w:r>
              <w:rPr>
                <w:spacing w:val="1"/>
                <w:sz w:val="22"/>
                <w:szCs w:val="22"/>
              </w:rPr>
              <w:t>al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ay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</w:t>
            </w:r>
            <w:proofErr w:type="gramEnd"/>
            <w:r>
              <w:rPr>
                <w:sz w:val="22"/>
                <w:szCs w:val="22"/>
              </w:rPr>
              <w:t xml:space="preserve"> do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pa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e.</w:t>
            </w:r>
          </w:p>
        </w:tc>
      </w:tr>
      <w:tr w:rsidR="0009563F">
        <w:trPr>
          <w:trHeight w:hRule="exact" w:val="564"/>
        </w:trPr>
        <w:tc>
          <w:tcPr>
            <w:tcW w:w="21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epa</w:t>
            </w:r>
            <w:r>
              <w:rPr>
                <w:b/>
                <w:spacing w:val="-7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a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a</w:t>
            </w:r>
          </w:p>
        </w:tc>
        <w:tc>
          <w:tcPr>
            <w:tcW w:w="6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om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3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 abo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proofErr w:type="gramEnd"/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d,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and s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e.</w:t>
            </w:r>
          </w:p>
        </w:tc>
      </w:tr>
      <w:tr w:rsidR="0009563F">
        <w:trPr>
          <w:trHeight w:hRule="exact" w:val="2734"/>
        </w:trPr>
        <w:tc>
          <w:tcPr>
            <w:tcW w:w="212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pacing w:val="-10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eps</w:t>
            </w:r>
          </w:p>
        </w:tc>
        <w:tc>
          <w:tcPr>
            <w:tcW w:w="667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</w:t>
            </w:r>
            <w:r>
              <w:rPr>
                <w:spacing w:val="34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3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3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</w:t>
            </w:r>
            <w:r>
              <w:rPr>
                <w:spacing w:val="-2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34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3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4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”</w:t>
            </w:r>
            <w:r>
              <w:rPr>
                <w:spacing w:val="3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3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3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3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op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s</w:t>
            </w:r>
          </w:p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proofErr w:type="gramStart"/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enu</w:t>
            </w:r>
            <w:proofErr w:type="gramEnd"/>
            <w:r>
              <w:rPr>
                <w:sz w:val="22"/>
                <w:szCs w:val="22"/>
              </w:rPr>
              <w:t xml:space="preserve"> box.</w:t>
            </w:r>
          </w:p>
          <w:p w:rsidR="0009563F" w:rsidRDefault="0009563F">
            <w:pPr>
              <w:spacing w:before="6" w:line="120" w:lineRule="exact"/>
              <w:rPr>
                <w:sz w:val="13"/>
                <w:szCs w:val="13"/>
              </w:rPr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822B19">
            <w:pPr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nput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>he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abo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onal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, 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e, 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.</w:t>
            </w:r>
          </w:p>
          <w:p w:rsidR="0009563F" w:rsidRDefault="00822B19">
            <w:pPr>
              <w:spacing w:before="1"/>
              <w:ind w:left="10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3.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ach”</w:t>
            </w:r>
            <w:r>
              <w:rPr>
                <w:spacing w:val="-2"/>
                <w:sz w:val="22"/>
                <w:szCs w:val="22"/>
              </w:rPr>
              <w:t xml:space="preserve"> b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n.</w:t>
            </w:r>
          </w:p>
        </w:tc>
      </w:tr>
    </w:tbl>
    <w:p w:rsidR="0009563F" w:rsidRDefault="0009563F">
      <w:pPr>
        <w:spacing w:before="9" w:line="180" w:lineRule="exact"/>
        <w:rPr>
          <w:sz w:val="18"/>
          <w:szCs w:val="18"/>
        </w:r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2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94</w:t>
            </w:r>
          </w:p>
        </w:tc>
      </w:tr>
      <w:tr w:rsidR="00B43AA3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146"/>
          <w:pgSz w:w="11920" w:h="16840"/>
          <w:pgMar w:top="1540" w:right="1320" w:bottom="280" w:left="1580" w:header="0" w:footer="0" w:gutter="0"/>
          <w:cols w:space="720"/>
        </w:sectPr>
      </w:pPr>
    </w:p>
    <w:p w:rsidR="0009563F" w:rsidRDefault="00B43AA3">
      <w:pPr>
        <w:spacing w:before="2" w:line="200" w:lineRule="exact"/>
      </w:pPr>
      <w:r>
        <w:rPr>
          <w:noProof/>
          <w:lang w:bidi="th-TH"/>
        </w:rPr>
        <w:lastRenderedPageBreak/>
        <mc:AlternateContent>
          <mc:Choice Requires="wps">
            <w:drawing>
              <wp:anchor distT="0" distB="0" distL="114300" distR="114300" simplePos="0" relativeHeight="503307394" behindDoc="1" locked="0" layoutInCell="1" allowOverlap="1">
                <wp:simplePos x="0" y="0"/>
                <wp:positionH relativeFrom="page">
                  <wp:posOffset>901700</wp:posOffset>
                </wp:positionH>
                <wp:positionV relativeFrom="page">
                  <wp:posOffset>1149985</wp:posOffset>
                </wp:positionV>
                <wp:extent cx="764540" cy="203835"/>
                <wp:effectExtent l="0" t="0" r="635" b="0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4540" cy="203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2D91" w:rsidRDefault="00A02D91" w:rsidP="00B43AA3">
                            <w:pPr>
                              <w:spacing w:line="300" w:lineRule="exact"/>
                              <w:ind w:left="20" w:right="-42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pacing w:val="-26"/>
                                <w:sz w:val="28"/>
                                <w:szCs w:val="28"/>
                              </w:rPr>
                              <w:t>T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spacing w:val="1"/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t </w:t>
                            </w:r>
                            <w:r>
                              <w:rPr>
                                <w:b/>
                                <w:spacing w:val="-3"/>
                                <w:sz w:val="28"/>
                                <w:szCs w:val="28"/>
                              </w:rPr>
                              <w:t>c</w:t>
                            </w:r>
                            <w:r>
                              <w:rPr>
                                <w:b/>
                                <w:spacing w:val="1"/>
                                <w:sz w:val="28"/>
                                <w:szCs w:val="28"/>
                              </w:rPr>
                              <w:t>as</w:t>
                            </w:r>
                            <w:r>
                              <w:rPr>
                                <w:b/>
                                <w:spacing w:val="-2"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33" type="#_x0000_t202" style="position:absolute;margin-left:71pt;margin-top:90.55pt;width:60.2pt;height:16.05pt;z-index:-908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7DmrwIAAK8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TK&#10;FC8x4qSFFj3QQaNbMaClqU7fqQSc7jtw0wNsQ5ctU9XdieKrQlxsasL39EZK0deUlJCdb266F1dH&#10;HGVAdv0HUUIYctDCAg2VbE3poBgI0KFLj+fOmFQK2FwuwnkIJwUcBd4sms1tBJJMlzup9DsqWmSM&#10;FEtovAUnxzulTTIkmVxMLC5y1jS2+Q1/tgGO4w6EhqvmzCRhe/kj9uJttI1CJwwWWyf0ssy5yTeh&#10;s8j95TybZZtN5v80cf0wqVlZUm7CTLrywz/r20nhoyLOylKiYaWBMykpud9tGomOBHSd2+9UkAs3&#10;93katgjA5QUlPwi92yB28kW0dMI8nDvx0oscz49v44UXxmGWP6d0xzj9d0qoT3E8D+ajln7LzbPf&#10;a24kaZmGydGwNsXR2YkkRoFbXtrWasKa0b4ohUn/qRTQ7qnRVq9GoqNY9bAb7MOITHSj5Z0oH0HA&#10;UoDAQIsw9cCohfyOUQ8TJMXq24FIilHznsMjMONmMuRk7CaD8AKuplhjNJobPY6lQyfZvgbk8Zlx&#10;cQMPpWJWxE9ZnJ4XTAXL5TTBzNi5/LdeT3N2/QsAAP//AwBQSwMEFAAGAAgAAAAhAH+JiPHfAAAA&#10;CwEAAA8AAABkcnMvZG93bnJldi54bWxMj8FOwzAQRO9I/IO1SNyok1BFJcSpKgQnJEQaDhydeJtY&#10;jdchdtvw9ywnuM1oR7Nvyu3iRnHGOVhPCtJVAgKp88ZSr+CjebnbgAhRk9GjJ1TwjQG21fVVqQvj&#10;L1TjeR97wSUUCq1giHEqpAzdgE6HlZ+Q+Hbws9OR7dxLM+sLl7tRZkmSS6ct8YdBT/g0YHfcn5yC&#10;3SfVz/brrX2vD7VtmoeEXvOjUrc3y+4RRMQl/oXhF5/RoWKm1p/IBDGyX2e8JbLYpCkITmR5tgbR&#10;skjvM5BVKf9vqH4AAAD//wMAUEsBAi0AFAAGAAgAAAAhALaDOJL+AAAA4QEAABMAAAAAAAAAAAAA&#10;AAAAAAAAAFtDb250ZW50X1R5cGVzXS54bWxQSwECLQAUAAYACAAAACEAOP0h/9YAAACUAQAACwAA&#10;AAAAAAAAAAAAAAAvAQAAX3JlbHMvLnJlbHNQSwECLQAUAAYACAAAACEAx9ew5q8CAACvBQAADgAA&#10;AAAAAAAAAAAAAAAuAgAAZHJzL2Uyb0RvYy54bWxQSwECLQAUAAYACAAAACEAf4mI8d8AAAALAQAA&#10;DwAAAAAAAAAAAAAAAAAJBQAAZHJzL2Rvd25yZXYueG1sUEsFBgAAAAAEAAQA8wAAABUGAAAAAA==&#10;" filled="f" stroked="f">
                <v:textbox inset="0,0,0,0">
                  <w:txbxContent>
                    <w:p w:rsidR="00A02D91" w:rsidRDefault="00A02D91" w:rsidP="00B43AA3">
                      <w:pPr>
                        <w:spacing w:line="300" w:lineRule="exact"/>
                        <w:ind w:left="20" w:right="-42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pacing w:val="-26"/>
                          <w:sz w:val="28"/>
                          <w:szCs w:val="28"/>
                        </w:rPr>
                        <w:t>T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spacing w:val="1"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t </w:t>
                      </w:r>
                      <w:r>
                        <w:rPr>
                          <w:b/>
                          <w:spacing w:val="-3"/>
                          <w:sz w:val="28"/>
                          <w:szCs w:val="28"/>
                        </w:rPr>
                        <w:t>c</w:t>
                      </w:r>
                      <w:r>
                        <w:rPr>
                          <w:b/>
                          <w:spacing w:val="1"/>
                          <w:sz w:val="28"/>
                          <w:szCs w:val="28"/>
                        </w:rPr>
                        <w:t>as</w:t>
                      </w:r>
                      <w:r>
                        <w:rPr>
                          <w:b/>
                          <w:spacing w:val="-2"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22B19">
        <w:pict>
          <v:shape id="_x0000_s1335" type="#_x0000_t75" style="position:absolute;margin-left:390.95pt;margin-top:390.35pt;width:392.75pt;height:59.15pt;z-index:-15263;mso-position-horizontal-relative:page;mso-position-vertical-relative:page">
            <v:imagedata r:id="rId147" o:title=""/>
            <w10:wrap anchorx="page" anchory="page"/>
          </v:shape>
        </w:pict>
      </w:r>
      <w:r w:rsidR="00822B19">
        <w:pict>
          <v:shape id="_x0000_s1334" type="#_x0000_t75" style="position:absolute;margin-left:391.1pt;margin-top:314.3pt;width:392.4pt;height:50.25pt;z-index:-15264;mso-position-horizontal-relative:page;mso-position-vertical-relative:page">
            <v:imagedata r:id="rId148" o:title=""/>
            <w10:wrap anchorx="page" anchory="page"/>
          </v:shape>
        </w:pict>
      </w:r>
      <w:r w:rsidR="00822B19">
        <w:pict>
          <v:shape id="_x0000_s1333" type="#_x0000_t75" style="position:absolute;margin-left:390.7pt;margin-top:229.2pt;width:393pt;height:59.3pt;z-index:-15265;mso-position-horizontal-relative:page;mso-position-vertical-relative:page">
            <v:imagedata r:id="rId149" o:title=""/>
            <w10:wrap anchorx="page" anchory="page"/>
          </v:shape>
        </w:pict>
      </w:r>
      <w:r w:rsidR="00822B19">
        <w:pict>
          <v:shape id="_x0000_s1332" type="#_x0000_t75" style="position:absolute;margin-left:390.95pt;margin-top:144.85pt;width:392.75pt;height:58.45pt;z-index:-15266;mso-position-horizontal-relative:page;mso-position-vertical-relative:page">
            <v:imagedata r:id="rId150" o:title=""/>
            <w10:wrap anchorx="page" anchory="page"/>
          </v:shape>
        </w:pict>
      </w: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5"/>
        <w:gridCol w:w="3007"/>
        <w:gridCol w:w="2693"/>
        <w:gridCol w:w="8082"/>
      </w:tblGrid>
      <w:tr w:rsidR="0009563F">
        <w:trPr>
          <w:trHeight w:hRule="exact" w:val="262"/>
        </w:trPr>
        <w:tc>
          <w:tcPr>
            <w:tcW w:w="6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ID</w:t>
            </w:r>
          </w:p>
        </w:tc>
        <w:tc>
          <w:tcPr>
            <w:tcW w:w="30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9563F">
        <w:trPr>
          <w:trHeight w:hRule="exact" w:val="1688"/>
        </w:trPr>
        <w:tc>
          <w:tcPr>
            <w:tcW w:w="6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20.1</w:t>
            </w:r>
          </w:p>
        </w:tc>
        <w:tc>
          <w:tcPr>
            <w:tcW w:w="30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ex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“1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759</w:t>
            </w:r>
            <w:r>
              <w:rPr>
                <w:spacing w:val="3"/>
                <w:sz w:val="22"/>
                <w:szCs w:val="22"/>
              </w:rPr>
              <w:t>9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0024</w:t>
            </w:r>
            <w:r>
              <w:rPr>
                <w:spacing w:val="2"/>
                <w:sz w:val="22"/>
                <w:szCs w:val="22"/>
              </w:rPr>
              <w:t>1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</w:t>
            </w:r>
            <w:r>
              <w:rPr>
                <w:spacing w:val="2"/>
                <w:sz w:val="22"/>
                <w:szCs w:val="22"/>
              </w:rPr>
              <w:t>4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7”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13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ons.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1702"/>
        </w:trPr>
        <w:tc>
          <w:tcPr>
            <w:tcW w:w="6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20.2</w:t>
            </w:r>
          </w:p>
        </w:tc>
        <w:tc>
          <w:tcPr>
            <w:tcW w:w="30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so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of</w:t>
            </w:r>
          </w:p>
          <w:p w:rsidR="0009563F" w:rsidRDefault="00822B19">
            <w:pPr>
              <w:spacing w:before="1" w:line="240" w:lineRule="exact"/>
              <w:ind w:left="102" w:right="479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proofErr w:type="gramEnd"/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 ex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= </w:t>
            </w:r>
            <w:r>
              <w:rPr>
                <w:spacing w:val="2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1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7”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13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ons.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1522"/>
        </w:trPr>
        <w:tc>
          <w:tcPr>
            <w:tcW w:w="6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20.3</w:t>
            </w:r>
          </w:p>
        </w:tc>
        <w:tc>
          <w:tcPr>
            <w:tcW w:w="30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not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nal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=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“1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234</w:t>
            </w:r>
            <w:r>
              <w:rPr>
                <w:spacing w:val="3"/>
                <w:sz w:val="22"/>
                <w:szCs w:val="22"/>
              </w:rPr>
              <w:t>5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6789</w:t>
            </w:r>
            <w:r>
              <w:rPr>
                <w:spacing w:val="2"/>
                <w:sz w:val="22"/>
                <w:szCs w:val="22"/>
              </w:rPr>
              <w:t>0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9</w:t>
            </w:r>
            <w:r>
              <w:rPr>
                <w:spacing w:val="2"/>
                <w:sz w:val="22"/>
                <w:szCs w:val="22"/>
              </w:rPr>
              <w:t>8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7”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und”.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1700"/>
        </w:trPr>
        <w:tc>
          <w:tcPr>
            <w:tcW w:w="6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20.4</w:t>
            </w:r>
          </w:p>
        </w:tc>
        <w:tc>
          <w:tcPr>
            <w:tcW w:w="30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ex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i</w:t>
            </w:r>
            <w:r>
              <w:rPr>
                <w:sz w:val="22"/>
                <w:szCs w:val="22"/>
              </w:rPr>
              <w:t>n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ba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Phi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13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before="3" w:line="220" w:lineRule="exact"/>
        <w:rPr>
          <w:sz w:val="22"/>
          <w:szCs w:val="22"/>
        </w:rPr>
      </w:pPr>
    </w:p>
    <w:tbl>
      <w:tblPr>
        <w:tblW w:w="0" w:type="auto"/>
        <w:tblInd w:w="30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95</w:t>
            </w:r>
          </w:p>
        </w:tc>
      </w:tr>
      <w:tr w:rsidR="00B43AA3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151"/>
          <w:pgSz w:w="16840" w:h="11920" w:orient="landscape"/>
          <w:pgMar w:top="1900" w:right="940" w:bottom="280" w:left="1220" w:header="1712" w:footer="0" w:gutter="0"/>
          <w:cols w:space="720"/>
        </w:sectPr>
      </w:pPr>
    </w:p>
    <w:p w:rsidR="0009563F" w:rsidRDefault="00822B19">
      <w:pPr>
        <w:spacing w:before="6" w:line="100" w:lineRule="exact"/>
        <w:rPr>
          <w:sz w:val="10"/>
          <w:szCs w:val="10"/>
        </w:rPr>
      </w:pPr>
      <w:r>
        <w:lastRenderedPageBreak/>
        <w:pict>
          <v:shape id="_x0000_s1331" type="#_x0000_t75" style="position:absolute;margin-left:390.95pt;margin-top:362.5pt;width:392.65pt;height:57.75pt;z-index:-15259;mso-position-horizontal-relative:page;mso-position-vertical-relative:page">
            <v:imagedata r:id="rId152" o:title=""/>
            <w10:wrap anchorx="page" anchory="page"/>
          </v:shape>
        </w:pict>
      </w:r>
      <w:r>
        <w:pict>
          <v:shape id="_x0000_s1330" type="#_x0000_t75" style="position:absolute;margin-left:391.1pt;margin-top:277.55pt;width:392.4pt;height:59.15pt;z-index:-15260;mso-position-horizontal-relative:page;mso-position-vertical-relative:page">
            <v:imagedata r:id="rId153" o:title=""/>
            <w10:wrap anchorx="page" anchory="page"/>
          </v:shape>
        </w:pict>
      </w:r>
      <w:r>
        <w:pict>
          <v:shape id="_x0000_s1329" type="#_x0000_t75" style="position:absolute;margin-left:390.7pt;margin-top:201.5pt;width:392.4pt;height:50.25pt;z-index:-15261;mso-position-horizontal-relative:page;mso-position-vertical-relative:page">
            <v:imagedata r:id="rId154" o:title=""/>
            <w10:wrap anchorx="page" anchory="page"/>
          </v:shape>
        </w:pict>
      </w:r>
      <w:r>
        <w:pict>
          <v:shape id="_x0000_s1328" type="#_x0000_t75" style="position:absolute;margin-left:390.7pt;margin-top:115.7pt;width:393.15pt;height:60pt;z-index:-15262;mso-position-horizontal-relative:page;mso-position-vertical-relative:page">
            <v:imagedata r:id="rId155" o:title=""/>
            <w10:wrap anchorx="page" anchory="page"/>
          </v:shape>
        </w:pict>
      </w: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5"/>
        <w:gridCol w:w="3007"/>
        <w:gridCol w:w="2693"/>
        <w:gridCol w:w="8082"/>
      </w:tblGrid>
      <w:tr w:rsidR="0009563F">
        <w:trPr>
          <w:trHeight w:hRule="exact" w:val="1716"/>
        </w:trPr>
        <w:tc>
          <w:tcPr>
            <w:tcW w:w="6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20.5</w:t>
            </w:r>
          </w:p>
        </w:tc>
        <w:tc>
          <w:tcPr>
            <w:tcW w:w="30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so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of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 xml:space="preserve"> 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 e</w:t>
            </w:r>
            <w:r>
              <w:rPr>
                <w:spacing w:val="-2"/>
                <w:sz w:val="22"/>
                <w:szCs w:val="22"/>
              </w:rPr>
              <w:t>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13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1522"/>
        </w:trPr>
        <w:tc>
          <w:tcPr>
            <w:tcW w:w="6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20.6</w:t>
            </w:r>
          </w:p>
        </w:tc>
        <w:tc>
          <w:tcPr>
            <w:tcW w:w="30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not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ex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So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cha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und.”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1700"/>
        </w:trPr>
        <w:tc>
          <w:tcPr>
            <w:tcW w:w="6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20.7</w:t>
            </w:r>
          </w:p>
        </w:tc>
        <w:tc>
          <w:tcPr>
            <w:tcW w:w="30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e</w:t>
            </w:r>
            <w:r>
              <w:rPr>
                <w:sz w:val="22"/>
                <w:szCs w:val="22"/>
              </w:rPr>
              <w:t>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-1"/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K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eo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anpa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13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  <w:tr w:rsidR="0009563F">
        <w:trPr>
          <w:trHeight w:hRule="exact" w:val="1670"/>
        </w:trPr>
        <w:tc>
          <w:tcPr>
            <w:tcW w:w="6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20.8</w:t>
            </w:r>
          </w:p>
        </w:tc>
        <w:tc>
          <w:tcPr>
            <w:tcW w:w="30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so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of</w:t>
            </w:r>
          </w:p>
          <w:p w:rsidR="0009563F" w:rsidRDefault="00822B19">
            <w:pPr>
              <w:spacing w:before="5" w:line="240" w:lineRule="exact"/>
              <w:ind w:left="102" w:right="887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ex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2"/>
                <w:sz w:val="22"/>
                <w:szCs w:val="22"/>
              </w:rPr>
              <w:t>“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an”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13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on.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9" w:line="200" w:lineRule="exact"/>
      </w:pPr>
    </w:p>
    <w:tbl>
      <w:tblPr>
        <w:tblW w:w="0" w:type="auto"/>
        <w:tblInd w:w="30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96</w:t>
            </w:r>
          </w:p>
        </w:tc>
      </w:tr>
      <w:tr w:rsidR="00B43AA3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156"/>
          <w:pgSz w:w="16840" w:h="11920" w:orient="landscape"/>
          <w:pgMar w:top="1080" w:right="940" w:bottom="280" w:left="1220" w:header="0" w:footer="0" w:gutter="0"/>
          <w:cols w:space="720"/>
        </w:sectPr>
      </w:pPr>
    </w:p>
    <w:p w:rsidR="0009563F" w:rsidRDefault="00822B19">
      <w:pPr>
        <w:spacing w:before="6" w:line="100" w:lineRule="exact"/>
        <w:rPr>
          <w:sz w:val="10"/>
          <w:szCs w:val="10"/>
        </w:rPr>
      </w:pPr>
      <w:r>
        <w:lastRenderedPageBreak/>
        <w:pict>
          <v:shape id="_x0000_s1327" type="#_x0000_t75" style="position:absolute;margin-left:390.95pt;margin-top:127.7pt;width:392.75pt;height:49.55pt;z-index:-15258;mso-position-horizontal-relative:page;mso-position-vertical-relative:page">
            <v:imagedata r:id="rId157" o:title=""/>
            <w10:wrap anchorx="page" anchory="page"/>
          </v:shape>
        </w:pict>
      </w: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5"/>
        <w:gridCol w:w="3007"/>
        <w:gridCol w:w="2693"/>
        <w:gridCol w:w="8082"/>
      </w:tblGrid>
      <w:tr w:rsidR="0009563F">
        <w:trPr>
          <w:trHeight w:hRule="exact" w:val="1747"/>
        </w:trPr>
        <w:tc>
          <w:tcPr>
            <w:tcW w:w="6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20.9</w:t>
            </w:r>
          </w:p>
        </w:tc>
        <w:tc>
          <w:tcPr>
            <w:tcW w:w="300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n</w:t>
            </w:r>
            <w:r>
              <w:rPr>
                <w:sz w:val="22"/>
                <w:szCs w:val="22"/>
              </w:rPr>
              <w:t>ot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ex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= </w:t>
            </w:r>
            <w:r>
              <w:rPr>
                <w:spacing w:val="-1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J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de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80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und”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10" w:line="260" w:lineRule="exact"/>
        <w:rPr>
          <w:sz w:val="26"/>
          <w:szCs w:val="26"/>
        </w:rPr>
      </w:pPr>
    </w:p>
    <w:tbl>
      <w:tblPr>
        <w:tblW w:w="0" w:type="auto"/>
        <w:tblInd w:w="30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97</w:t>
            </w:r>
          </w:p>
        </w:tc>
      </w:tr>
      <w:tr w:rsidR="00B43AA3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158"/>
          <w:pgSz w:w="16840" w:h="11920" w:orient="landscape"/>
          <w:pgMar w:top="1080" w:right="940" w:bottom="280" w:left="1220" w:header="0" w:footer="0" w:gutter="0"/>
          <w:cols w:space="720"/>
        </w:sectPr>
      </w:pPr>
    </w:p>
    <w:p w:rsidR="0009563F" w:rsidRDefault="00822B19">
      <w:pPr>
        <w:spacing w:before="59"/>
        <w:ind w:left="218" w:right="425"/>
        <w:rPr>
          <w:sz w:val="28"/>
          <w:szCs w:val="28"/>
        </w:rPr>
      </w:pPr>
      <w:r>
        <w:lastRenderedPageBreak/>
        <w:pict>
          <v:group id="_x0000_s1323" style="position:absolute;left:0;text-align:left;margin-left:302.2pt;margin-top:163.75pt;width:97pt;height:89pt;z-index:-15257;mso-position-horizontal-relative:page" coordorigin="6044,3275" coordsize="1940,1780">
            <v:shape id="_x0000_s1326" type="#_x0000_t75" style="position:absolute;left:6070;top:3275;width:1905;height:1336">
              <v:imagedata r:id="rId122" o:title=""/>
            </v:shape>
            <v:shape id="_x0000_s1325" type="#_x0000_t75" style="position:absolute;left:6622;top:4604;width:511;height:451">
              <v:imagedata r:id="rId57" o:title=""/>
            </v:shape>
            <v:shape id="_x0000_s1324" style="position:absolute;left:6059;top:4219;width:1910;height:247" coordorigin="6059,4219" coordsize="1910,247" path="m6059,4466r1910,l7969,4219r-1910,l6059,4466xe" filled="f" strokecolor="red" strokeweight="1.5pt">
              <v:path arrowok="t"/>
            </v:shape>
            <w10:wrap anchorx="page"/>
          </v:group>
        </w:pict>
      </w:r>
      <w:r>
        <w:rPr>
          <w:b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y</w:t>
      </w:r>
      <w:r>
        <w:rPr>
          <w:b/>
          <w:spacing w:val="-1"/>
          <w:sz w:val="28"/>
          <w:szCs w:val="28"/>
        </w:rPr>
        <w:t>s</w:t>
      </w:r>
      <w:r>
        <w:rPr>
          <w:b/>
          <w:sz w:val="28"/>
          <w:szCs w:val="28"/>
        </w:rPr>
        <w:t>tem</w:t>
      </w:r>
      <w:r>
        <w:rPr>
          <w:b/>
          <w:spacing w:val="39"/>
          <w:sz w:val="28"/>
          <w:szCs w:val="28"/>
        </w:rPr>
        <w:t xml:space="preserve"> </w:t>
      </w:r>
      <w:r>
        <w:rPr>
          <w:b/>
          <w:spacing w:val="-26"/>
          <w:sz w:val="28"/>
          <w:szCs w:val="28"/>
        </w:rPr>
        <w:t>T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t</w:t>
      </w:r>
      <w:r>
        <w:rPr>
          <w:b/>
          <w:spacing w:val="43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Ca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e</w:t>
      </w:r>
      <w:r>
        <w:rPr>
          <w:b/>
          <w:spacing w:val="43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(</w:t>
      </w:r>
      <w:r>
        <w:rPr>
          <w:b/>
          <w:sz w:val="28"/>
          <w:szCs w:val="28"/>
        </w:rPr>
        <w:t>STC-</w:t>
      </w:r>
      <w:r>
        <w:rPr>
          <w:b/>
          <w:spacing w:val="1"/>
          <w:sz w:val="28"/>
          <w:szCs w:val="28"/>
        </w:rPr>
        <w:t>2</w:t>
      </w:r>
      <w:r>
        <w:rPr>
          <w:b/>
          <w:spacing w:val="-1"/>
          <w:sz w:val="28"/>
          <w:szCs w:val="28"/>
        </w:rPr>
        <w:t>1</w:t>
      </w:r>
      <w:r>
        <w:rPr>
          <w:b/>
          <w:sz w:val="28"/>
          <w:szCs w:val="28"/>
        </w:rPr>
        <w:t>):</w:t>
      </w:r>
      <w:r>
        <w:rPr>
          <w:b/>
          <w:spacing w:val="43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D</w:t>
      </w:r>
      <w:r>
        <w:rPr>
          <w:b/>
          <w:spacing w:val="1"/>
          <w:sz w:val="28"/>
          <w:szCs w:val="28"/>
        </w:rPr>
        <w:t>o</w:t>
      </w:r>
      <w:r>
        <w:rPr>
          <w:b/>
          <w:spacing w:val="-2"/>
          <w:sz w:val="28"/>
          <w:szCs w:val="28"/>
        </w:rPr>
        <w:t>c</w:t>
      </w:r>
      <w:r>
        <w:rPr>
          <w:b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o</w:t>
      </w:r>
      <w:r>
        <w:rPr>
          <w:b/>
          <w:spacing w:val="-2"/>
          <w:sz w:val="28"/>
          <w:szCs w:val="28"/>
        </w:rPr>
        <w:t>r</w:t>
      </w:r>
      <w:r>
        <w:rPr>
          <w:b/>
          <w:sz w:val="28"/>
          <w:szCs w:val="28"/>
        </w:rPr>
        <w:t>s</w:t>
      </w:r>
      <w:r>
        <w:rPr>
          <w:b/>
          <w:spacing w:val="43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n</w:t>
      </w:r>
      <w:r>
        <w:rPr>
          <w:b/>
          <w:spacing w:val="40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vi</w:t>
      </w:r>
      <w:r>
        <w:rPr>
          <w:b/>
          <w:spacing w:val="-2"/>
          <w:sz w:val="28"/>
          <w:szCs w:val="28"/>
        </w:rPr>
        <w:t>e</w:t>
      </w:r>
      <w:r>
        <w:rPr>
          <w:b/>
          <w:sz w:val="28"/>
          <w:szCs w:val="28"/>
        </w:rPr>
        <w:t>w</w:t>
      </w:r>
      <w:r>
        <w:rPr>
          <w:b/>
          <w:spacing w:val="45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n</w:t>
      </w:r>
      <w:r>
        <w:rPr>
          <w:b/>
          <w:spacing w:val="41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l</w:t>
      </w:r>
      <w:r>
        <w:rPr>
          <w:b/>
          <w:spacing w:val="1"/>
          <w:sz w:val="28"/>
          <w:szCs w:val="28"/>
        </w:rPr>
        <w:t>l</w:t>
      </w:r>
      <w:r>
        <w:rPr>
          <w:b/>
          <w:sz w:val="28"/>
          <w:szCs w:val="28"/>
        </w:rPr>
        <w:t>e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-1"/>
          <w:sz w:val="28"/>
          <w:szCs w:val="28"/>
        </w:rPr>
        <w:t>g</w:t>
      </w:r>
      <w:r>
        <w:rPr>
          <w:b/>
          <w:sz w:val="28"/>
          <w:szCs w:val="28"/>
        </w:rPr>
        <w:t>y</w:t>
      </w:r>
      <w:r>
        <w:rPr>
          <w:b/>
          <w:spacing w:val="41"/>
          <w:sz w:val="28"/>
          <w:szCs w:val="28"/>
        </w:rPr>
        <w:t xml:space="preserve"> </w:t>
      </w:r>
      <w:r>
        <w:rPr>
          <w:b/>
          <w:spacing w:val="-5"/>
          <w:sz w:val="28"/>
          <w:szCs w:val="28"/>
        </w:rPr>
        <w:t>r</w:t>
      </w:r>
      <w:r>
        <w:rPr>
          <w:b/>
          <w:sz w:val="28"/>
          <w:szCs w:val="28"/>
        </w:rPr>
        <w:t>ep</w:t>
      </w:r>
      <w:r>
        <w:rPr>
          <w:b/>
          <w:spacing w:val="-1"/>
          <w:sz w:val="28"/>
          <w:szCs w:val="28"/>
        </w:rPr>
        <w:t>o</w:t>
      </w:r>
      <w:r>
        <w:rPr>
          <w:b/>
          <w:sz w:val="28"/>
          <w:szCs w:val="28"/>
        </w:rPr>
        <w:t>rt</w:t>
      </w:r>
      <w:r>
        <w:rPr>
          <w:b/>
          <w:spacing w:val="45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o</w:t>
      </w:r>
      <w:r>
        <w:rPr>
          <w:b/>
          <w:sz w:val="28"/>
          <w:szCs w:val="28"/>
        </w:rPr>
        <w:t>n the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3"/>
          <w:sz w:val="28"/>
          <w:szCs w:val="28"/>
        </w:rPr>
        <w:t>w</w:t>
      </w:r>
      <w:r>
        <w:rPr>
          <w:b/>
          <w:sz w:val="28"/>
          <w:szCs w:val="28"/>
        </w:rPr>
        <w:t>eb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p</w:t>
      </w:r>
      <w:r>
        <w:rPr>
          <w:b/>
          <w:spacing w:val="-3"/>
          <w:sz w:val="28"/>
          <w:szCs w:val="28"/>
        </w:rPr>
        <w:t>p</w:t>
      </w:r>
      <w:r>
        <w:rPr>
          <w:b/>
          <w:spacing w:val="1"/>
          <w:sz w:val="28"/>
          <w:szCs w:val="28"/>
        </w:rPr>
        <w:t>li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2"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n.</w:t>
      </w:r>
    </w:p>
    <w:p w:rsidR="0009563F" w:rsidRDefault="0009563F">
      <w:pPr>
        <w:spacing w:before="10" w:line="240" w:lineRule="exact"/>
        <w:rPr>
          <w:sz w:val="24"/>
          <w:szCs w:val="24"/>
        </w:rPr>
      </w:pP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1"/>
        <w:gridCol w:w="6887"/>
      </w:tblGrid>
      <w:tr w:rsidR="0009563F">
        <w:trPr>
          <w:trHeight w:hRule="exact" w:val="516"/>
        </w:trPr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3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3"/>
                <w:sz w:val="22"/>
                <w:szCs w:val="22"/>
              </w:rPr>
              <w:t>p</w:t>
            </w:r>
            <w:r>
              <w:rPr>
                <w:b/>
                <w:spacing w:val="1"/>
                <w:sz w:val="22"/>
                <w:szCs w:val="22"/>
              </w:rPr>
              <w:t>ti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0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1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9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9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UR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26.</w:t>
            </w:r>
            <w:r>
              <w:rPr>
                <w:spacing w:val="1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</w:t>
            </w:r>
            <w:r>
              <w:rPr>
                <w:spacing w:val="1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</w:t>
            </w:r>
            <w:r>
              <w:rPr>
                <w:spacing w:val="1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1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web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on.</w:t>
            </w:r>
          </w:p>
        </w:tc>
      </w:tr>
      <w:tr w:rsidR="0009563F">
        <w:trPr>
          <w:trHeight w:hRule="exact" w:val="516"/>
        </w:trPr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6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equi</w:t>
            </w:r>
            <w:r>
              <w:rPr>
                <w:b/>
                <w:spacing w:val="-1"/>
                <w:sz w:val="22"/>
                <w:szCs w:val="22"/>
              </w:rPr>
              <w:t>s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4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5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5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48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5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su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ce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.</w:t>
            </w:r>
            <w:r>
              <w:rPr>
                <w:spacing w:val="49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5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4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sh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5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ay</w:t>
            </w:r>
            <w:r>
              <w:rPr>
                <w:spacing w:val="48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doc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pa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e.</w:t>
            </w:r>
          </w:p>
        </w:tc>
      </w:tr>
      <w:tr w:rsidR="0009563F">
        <w:trPr>
          <w:trHeight w:hRule="exact" w:val="768"/>
        </w:trPr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epa</w:t>
            </w:r>
            <w:r>
              <w:rPr>
                <w:b/>
                <w:spacing w:val="-7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a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a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em 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fr</w:t>
            </w:r>
            <w:r>
              <w:rPr>
                <w:sz w:val="22"/>
                <w:szCs w:val="22"/>
              </w:rPr>
              <w:t xml:space="preserve">om 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ba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 xml:space="preserve">h 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</w:p>
          <w:p w:rsidR="0009563F" w:rsidRDefault="00822B19">
            <w:pPr>
              <w:spacing w:before="1" w:line="240" w:lineRule="exact"/>
              <w:ind w:left="102" w:right="71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proofErr w:type="gramEnd"/>
            <w:r>
              <w:rPr>
                <w:spacing w:val="26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d,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son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27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d,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na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e,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e,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2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,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8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,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and up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e.</w:t>
            </w:r>
          </w:p>
        </w:tc>
      </w:tr>
      <w:tr w:rsidR="0009563F">
        <w:trPr>
          <w:trHeight w:hRule="exact" w:val="2605"/>
        </w:trPr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pacing w:val="-10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eps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r 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</w:t>
            </w:r>
            <w:r>
              <w:rPr>
                <w:spacing w:val="-2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6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y  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1"/>
                <w:sz w:val="22"/>
                <w:szCs w:val="22"/>
              </w:rPr>
              <w:t>rt</w:t>
            </w:r>
            <w:r>
              <w:rPr>
                <w:spacing w:val="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” 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on  on 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y 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op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s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enu</w:t>
            </w:r>
            <w:proofErr w:type="gramEnd"/>
            <w:r>
              <w:rPr>
                <w:sz w:val="22"/>
                <w:szCs w:val="22"/>
              </w:rPr>
              <w:t xml:space="preserve"> bo</w:t>
            </w:r>
            <w:r>
              <w:rPr>
                <w:spacing w:val="1"/>
                <w:sz w:val="22"/>
                <w:szCs w:val="22"/>
              </w:rPr>
              <w:t>x</w:t>
            </w:r>
            <w:r>
              <w:rPr>
                <w:sz w:val="22"/>
                <w:szCs w:val="22"/>
              </w:rPr>
              <w:t>.</w:t>
            </w:r>
          </w:p>
          <w:p w:rsidR="0009563F" w:rsidRDefault="0009563F">
            <w:pPr>
              <w:spacing w:before="1" w:line="180" w:lineRule="exact"/>
              <w:rPr>
                <w:sz w:val="18"/>
                <w:szCs w:val="18"/>
              </w:rPr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822B19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 “</w:t>
            </w:r>
            <w:r>
              <w:rPr>
                <w:spacing w:val="-15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ew”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(        </w:t>
            </w:r>
            <w:r>
              <w:rPr>
                <w:spacing w:val="1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)</w:t>
            </w:r>
            <w:r>
              <w:rPr>
                <w:spacing w:val="1"/>
                <w:sz w:val="22"/>
                <w:szCs w:val="22"/>
              </w:rPr>
              <w:t xml:space="preserve"> 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n of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e.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5" w:line="200" w:lineRule="exact"/>
      </w:pPr>
    </w:p>
    <w:tbl>
      <w:tblPr>
        <w:tblW w:w="0" w:type="auto"/>
        <w:tblInd w:w="2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98</w:t>
            </w:r>
          </w:p>
        </w:tc>
      </w:tr>
      <w:tr w:rsidR="00B43AA3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159"/>
          <w:pgSz w:w="11920" w:h="16840"/>
          <w:pgMar w:top="1360" w:right="1320" w:bottom="280" w:left="1580" w:header="0" w:footer="0" w:gutter="0"/>
          <w:cols w:space="720"/>
        </w:sectPr>
      </w:pPr>
    </w:p>
    <w:p w:rsidR="0009563F" w:rsidRDefault="00B43AA3">
      <w:pPr>
        <w:spacing w:before="2" w:line="200" w:lineRule="exact"/>
      </w:pPr>
      <w:r>
        <w:rPr>
          <w:noProof/>
          <w:lang w:bidi="th-TH"/>
        </w:rPr>
        <w:lastRenderedPageBreak/>
        <mc:AlternateContent>
          <mc:Choice Requires="wps">
            <w:drawing>
              <wp:anchor distT="0" distB="0" distL="114300" distR="114300" simplePos="0" relativeHeight="503306370" behindDoc="1" locked="0" layoutInCell="1" allowOverlap="1">
                <wp:simplePos x="0" y="0"/>
                <wp:positionH relativeFrom="page">
                  <wp:posOffset>901700</wp:posOffset>
                </wp:positionH>
                <wp:positionV relativeFrom="page">
                  <wp:posOffset>1149985</wp:posOffset>
                </wp:positionV>
                <wp:extent cx="764540" cy="203835"/>
                <wp:effectExtent l="0" t="0" r="635" b="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4540" cy="203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2D91" w:rsidRDefault="00A02D91" w:rsidP="00B43AA3">
                            <w:pPr>
                              <w:spacing w:line="300" w:lineRule="exact"/>
                              <w:ind w:left="20" w:right="-42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pacing w:val="-26"/>
                                <w:sz w:val="28"/>
                                <w:szCs w:val="28"/>
                              </w:rPr>
                              <w:t>T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spacing w:val="1"/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t </w:t>
                            </w:r>
                            <w:r>
                              <w:rPr>
                                <w:b/>
                                <w:spacing w:val="-3"/>
                                <w:sz w:val="28"/>
                                <w:szCs w:val="28"/>
                              </w:rPr>
                              <w:t>c</w:t>
                            </w:r>
                            <w:r>
                              <w:rPr>
                                <w:b/>
                                <w:spacing w:val="1"/>
                                <w:sz w:val="28"/>
                                <w:szCs w:val="28"/>
                              </w:rPr>
                              <w:t>as</w:t>
                            </w:r>
                            <w:r>
                              <w:rPr>
                                <w:b/>
                                <w:spacing w:val="-2"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34" type="#_x0000_t202" style="position:absolute;margin-left:71pt;margin-top:90.55pt;width:60.2pt;height:16.05pt;z-index:-1011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f7drwIAAK8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Y4w4qSDFj3QUaNbMaLIVGfoVQpO9z246RG2ocuWqervRPlVIS7WDeE7eiOlGBpKKsjONzfds6sT&#10;jjIg2+GDqCAM2WthgcZadqZ0UAwE6NClx1NnTColbC6jcBHCSQlHgXcZXy5sBJLOl3up9DsqOmSM&#10;DEtovAUnhzulTTIknV1MLC4K1ra2+S1/tgGO0w6EhqvmzCRhe/kj8ZJNvIlDJwyijRN6ee7cFOvQ&#10;iQp/ucgv8/U693+auH6YNqyqKDdhZl354Z/17ajwSREnZSnRssrAmZSU3G3XrUQHArou7HcsyJmb&#10;+zwNWwTg8oKSH4TebZA4RRQvnbAIF06y9GLH85PbJPLCJMyL55TuGKf/TgkNGU4WwWLS0m+5efZ7&#10;zY2kHdMwOVrWZTg+OZHUKHDDK9taTVg72WelMOk/lQLaPTfa6tVIdBKrHrejfRiJiW60vBXVIwhY&#10;ChAYaBGmHhiNkN8xGmCCZFh92xNJMWrfc3gEZtzMhpyN7WwQXsLVDGuMJnOtp7G07yXbNYA8PTMu&#10;buCh1MyK+CmL4/OCqWC5HCeYGTvn/9brac6ufgEAAP//AwBQSwMEFAAGAAgAAAAhAH+JiPHfAAAA&#10;CwEAAA8AAABkcnMvZG93bnJldi54bWxMj8FOwzAQRO9I/IO1SNyok1BFJcSpKgQnJEQaDhydeJtY&#10;jdchdtvw9ywnuM1oR7Nvyu3iRnHGOVhPCtJVAgKp88ZSr+CjebnbgAhRk9GjJ1TwjQG21fVVqQvj&#10;L1TjeR97wSUUCq1giHEqpAzdgE6HlZ+Q+Hbws9OR7dxLM+sLl7tRZkmSS6ct8YdBT/g0YHfcn5yC&#10;3SfVz/brrX2vD7VtmoeEXvOjUrc3y+4RRMQl/oXhF5/RoWKm1p/IBDGyX2e8JbLYpCkITmR5tgbR&#10;skjvM5BVKf9vqH4AAAD//wMAUEsBAi0AFAAGAAgAAAAhALaDOJL+AAAA4QEAABMAAAAAAAAAAAAA&#10;AAAAAAAAAFtDb250ZW50X1R5cGVzXS54bWxQSwECLQAUAAYACAAAACEAOP0h/9YAAACUAQAACwAA&#10;AAAAAAAAAAAAAAAvAQAAX3JlbHMvLnJlbHNQSwECLQAUAAYACAAAACEA9+n+3a8CAACvBQAADgAA&#10;AAAAAAAAAAAAAAAuAgAAZHJzL2Uyb0RvYy54bWxQSwECLQAUAAYACAAAACEAf4mI8d8AAAALAQAA&#10;DwAAAAAAAAAAAAAAAAAJBQAAZHJzL2Rvd25yZXYueG1sUEsFBgAAAAAEAAQA8wAAABUGAAAAAA==&#10;" filled="f" stroked="f">
                <v:textbox inset="0,0,0,0">
                  <w:txbxContent>
                    <w:p w:rsidR="00A02D91" w:rsidRDefault="00A02D91" w:rsidP="00B43AA3">
                      <w:pPr>
                        <w:spacing w:line="300" w:lineRule="exact"/>
                        <w:ind w:left="20" w:right="-42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pacing w:val="-26"/>
                          <w:sz w:val="28"/>
                          <w:szCs w:val="28"/>
                        </w:rPr>
                        <w:t>T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spacing w:val="1"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t </w:t>
                      </w:r>
                      <w:r>
                        <w:rPr>
                          <w:b/>
                          <w:spacing w:val="-3"/>
                          <w:sz w:val="28"/>
                          <w:szCs w:val="28"/>
                        </w:rPr>
                        <w:t>c</w:t>
                      </w:r>
                      <w:r>
                        <w:rPr>
                          <w:b/>
                          <w:spacing w:val="1"/>
                          <w:sz w:val="28"/>
                          <w:szCs w:val="28"/>
                        </w:rPr>
                        <w:t>as</w:t>
                      </w:r>
                      <w:r>
                        <w:rPr>
                          <w:b/>
                          <w:spacing w:val="-2"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22B19">
        <w:pict>
          <v:shape id="_x0000_s1322" type="#_x0000_t75" style="position:absolute;margin-left:405.5pt;margin-top:182.3pt;width:349.3pt;height:179.15pt;z-index:-15256;mso-position-horizontal-relative:page;mso-position-vertical-relative:page">
            <v:imagedata r:id="rId160" o:title=""/>
            <w10:wrap anchorx="page" anchory="page"/>
          </v:shape>
        </w:pict>
      </w: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4"/>
        <w:gridCol w:w="35"/>
        <w:gridCol w:w="2802"/>
        <w:gridCol w:w="2835"/>
        <w:gridCol w:w="7796"/>
      </w:tblGrid>
      <w:tr w:rsidR="0009563F" w:rsidTr="00B43AA3">
        <w:trPr>
          <w:trHeight w:hRule="exact" w:val="262"/>
        </w:trPr>
        <w:tc>
          <w:tcPr>
            <w:tcW w:w="739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ID</w:t>
            </w:r>
          </w:p>
        </w:tc>
        <w:tc>
          <w:tcPr>
            <w:tcW w:w="2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2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77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9563F">
        <w:trPr>
          <w:trHeight w:hRule="exact" w:val="5101"/>
        </w:trPr>
        <w:tc>
          <w:tcPr>
            <w:tcW w:w="7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20" w:lineRule="exact"/>
              <w:ind w:left="102"/>
            </w:pPr>
            <w:r>
              <w:rPr>
                <w:spacing w:val="1"/>
              </w:rPr>
              <w:t>21.1</w:t>
            </w:r>
          </w:p>
        </w:tc>
        <w:tc>
          <w:tcPr>
            <w:tcW w:w="2837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pacing w:val="-13"/>
                <w:sz w:val="22"/>
                <w:szCs w:val="22"/>
              </w:rPr>
              <w:t>V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ew’</w:t>
            </w:r>
            <w:r>
              <w:rPr>
                <w:spacing w:val="-1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1"/>
                <w:sz w:val="22"/>
                <w:szCs w:val="22"/>
              </w:rPr>
              <w:t>rt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2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-2"/>
                <w:sz w:val="22"/>
                <w:szCs w:val="22"/>
              </w:rPr>
              <w:t>‘</w:t>
            </w:r>
            <w:r>
              <w:rPr>
                <w:spacing w:val="-13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-1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z w:val="22"/>
                <w:szCs w:val="22"/>
              </w:rPr>
              <w:t>on</w:t>
            </w:r>
          </w:p>
        </w:tc>
        <w:tc>
          <w:tcPr>
            <w:tcW w:w="77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pacing w:val="1"/>
                <w:sz w:val="22"/>
                <w:szCs w:val="22"/>
              </w:rPr>
              <w:t>st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y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ch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es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gy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d, 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son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, 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e,</w:t>
            </w:r>
          </w:p>
          <w:p w:rsidR="0009563F" w:rsidRDefault="00822B19">
            <w:pPr>
              <w:spacing w:before="3" w:line="240" w:lineRule="exact"/>
              <w:ind w:left="102" w:right="257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>,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9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, 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and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of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, upd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 bu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 and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 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o.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</w:tbl>
    <w:p w:rsidR="0009563F" w:rsidRDefault="0009563F">
      <w:pPr>
        <w:spacing w:before="3" w:line="120" w:lineRule="exact"/>
        <w:rPr>
          <w:sz w:val="13"/>
          <w:szCs w:val="13"/>
        </w:r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30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41" w:right="438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99</w:t>
            </w:r>
          </w:p>
        </w:tc>
      </w:tr>
      <w:tr w:rsidR="00B43AA3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161"/>
          <w:pgSz w:w="16840" w:h="11920" w:orient="landscape"/>
          <w:pgMar w:top="1900" w:right="1220" w:bottom="280" w:left="1220" w:header="1712" w:footer="0" w:gutter="0"/>
          <w:cols w:space="720"/>
        </w:sectPr>
      </w:pPr>
    </w:p>
    <w:p w:rsidR="0009563F" w:rsidRDefault="00822B19">
      <w:pPr>
        <w:spacing w:before="63" w:line="320" w:lineRule="exact"/>
        <w:ind w:left="218" w:right="428"/>
        <w:rPr>
          <w:sz w:val="28"/>
          <w:szCs w:val="28"/>
        </w:rPr>
      </w:pPr>
      <w:r>
        <w:lastRenderedPageBreak/>
        <w:pict>
          <v:group id="_x0000_s1319" style="position:absolute;left:0;text-align:left;margin-left:302.2pt;margin-top:141.4pt;width:97pt;height:66.85pt;z-index:-15255;mso-position-horizontal-relative:page" coordorigin="6044,2828" coordsize="1940,1337">
            <v:shape id="_x0000_s1321" type="#_x0000_t75" style="position:absolute;left:6070;top:2828;width:1905;height:1337">
              <v:imagedata r:id="rId122" o:title=""/>
            </v:shape>
            <v:shape id="_x0000_s1320" style="position:absolute;left:6059;top:3773;width:1910;height:247" coordorigin="6059,3773" coordsize="1910,247" path="m6059,4020r1910,l7969,3773r-1910,l6059,4020xe" filled="f" strokecolor="red" strokeweight="1.5pt">
              <v:path arrowok="t"/>
            </v:shape>
            <w10:wrap anchorx="page"/>
          </v:group>
        </w:pict>
      </w:r>
      <w:r>
        <w:rPr>
          <w:b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y</w:t>
      </w:r>
      <w:r>
        <w:rPr>
          <w:b/>
          <w:spacing w:val="-1"/>
          <w:sz w:val="28"/>
          <w:szCs w:val="28"/>
        </w:rPr>
        <w:t>s</w:t>
      </w:r>
      <w:r>
        <w:rPr>
          <w:b/>
          <w:sz w:val="28"/>
          <w:szCs w:val="28"/>
        </w:rPr>
        <w:t>tem</w:t>
      </w:r>
      <w:r>
        <w:rPr>
          <w:b/>
          <w:spacing w:val="27"/>
          <w:sz w:val="28"/>
          <w:szCs w:val="28"/>
        </w:rPr>
        <w:t xml:space="preserve"> </w:t>
      </w:r>
      <w:r>
        <w:rPr>
          <w:b/>
          <w:spacing w:val="-26"/>
          <w:sz w:val="28"/>
          <w:szCs w:val="28"/>
        </w:rPr>
        <w:t>T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t</w:t>
      </w:r>
      <w:r>
        <w:rPr>
          <w:b/>
          <w:spacing w:val="31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as</w:t>
      </w:r>
      <w:r>
        <w:rPr>
          <w:b/>
          <w:sz w:val="28"/>
          <w:szCs w:val="28"/>
        </w:rPr>
        <w:t>e</w:t>
      </w:r>
      <w:r>
        <w:rPr>
          <w:b/>
          <w:spacing w:val="31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(</w:t>
      </w:r>
      <w:r>
        <w:rPr>
          <w:b/>
          <w:sz w:val="28"/>
          <w:szCs w:val="28"/>
        </w:rPr>
        <w:t>ST</w:t>
      </w:r>
      <w:r>
        <w:rPr>
          <w:b/>
          <w:spacing w:val="1"/>
          <w:sz w:val="28"/>
          <w:szCs w:val="28"/>
        </w:rPr>
        <w:t>C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2</w:t>
      </w:r>
      <w:r>
        <w:rPr>
          <w:b/>
          <w:spacing w:val="-1"/>
          <w:sz w:val="28"/>
          <w:szCs w:val="28"/>
        </w:rPr>
        <w:t>2</w:t>
      </w:r>
      <w:r>
        <w:rPr>
          <w:b/>
          <w:sz w:val="28"/>
          <w:szCs w:val="28"/>
        </w:rPr>
        <w:t>):</w:t>
      </w:r>
      <w:r>
        <w:rPr>
          <w:b/>
          <w:spacing w:val="31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D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c</w:t>
      </w:r>
      <w:r>
        <w:rPr>
          <w:b/>
          <w:spacing w:val="-2"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o</w:t>
      </w:r>
      <w:r>
        <w:rPr>
          <w:b/>
          <w:spacing w:val="-2"/>
          <w:sz w:val="28"/>
          <w:szCs w:val="28"/>
        </w:rPr>
        <w:t>r</w:t>
      </w:r>
      <w:r>
        <w:rPr>
          <w:b/>
          <w:sz w:val="28"/>
          <w:szCs w:val="28"/>
        </w:rPr>
        <w:t>s</w:t>
      </w:r>
      <w:r>
        <w:rPr>
          <w:b/>
          <w:spacing w:val="31"/>
          <w:sz w:val="28"/>
          <w:szCs w:val="28"/>
        </w:rPr>
        <w:t xml:space="preserve"> </w:t>
      </w:r>
      <w:r>
        <w:rPr>
          <w:b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n</w:t>
      </w:r>
      <w:r>
        <w:rPr>
          <w:b/>
          <w:spacing w:val="31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vi</w:t>
      </w:r>
      <w:r>
        <w:rPr>
          <w:b/>
          <w:spacing w:val="-2"/>
          <w:sz w:val="28"/>
          <w:szCs w:val="28"/>
        </w:rPr>
        <w:t>e</w:t>
      </w:r>
      <w:r>
        <w:rPr>
          <w:b/>
          <w:sz w:val="28"/>
          <w:szCs w:val="28"/>
        </w:rPr>
        <w:t>w</w:t>
      </w:r>
      <w:r>
        <w:rPr>
          <w:b/>
          <w:spacing w:val="32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l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t</w:t>
      </w:r>
      <w:r>
        <w:rPr>
          <w:b/>
          <w:spacing w:val="31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f</w:t>
      </w:r>
      <w:r>
        <w:rPr>
          <w:b/>
          <w:spacing w:val="30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l</w:t>
      </w:r>
      <w:r>
        <w:rPr>
          <w:b/>
          <w:spacing w:val="1"/>
          <w:sz w:val="28"/>
          <w:szCs w:val="28"/>
        </w:rPr>
        <w:t>l</w:t>
      </w:r>
      <w:r>
        <w:rPr>
          <w:b/>
          <w:sz w:val="28"/>
          <w:szCs w:val="28"/>
        </w:rPr>
        <w:t>e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g</w:t>
      </w:r>
      <w:r>
        <w:rPr>
          <w:b/>
          <w:sz w:val="28"/>
          <w:szCs w:val="28"/>
        </w:rPr>
        <w:t>y</w:t>
      </w:r>
      <w:r>
        <w:rPr>
          <w:b/>
          <w:spacing w:val="31"/>
          <w:sz w:val="28"/>
          <w:szCs w:val="28"/>
        </w:rPr>
        <w:t xml:space="preserve"> </w:t>
      </w:r>
      <w:r>
        <w:rPr>
          <w:b/>
          <w:spacing w:val="-5"/>
          <w:sz w:val="28"/>
          <w:szCs w:val="28"/>
        </w:rPr>
        <w:t>r</w:t>
      </w:r>
      <w:r>
        <w:rPr>
          <w:b/>
          <w:spacing w:val="-2"/>
          <w:sz w:val="28"/>
          <w:szCs w:val="28"/>
        </w:rPr>
        <w:t>e</w:t>
      </w:r>
      <w:r>
        <w:rPr>
          <w:b/>
          <w:sz w:val="28"/>
          <w:szCs w:val="28"/>
        </w:rPr>
        <w:t>p</w:t>
      </w:r>
      <w:r>
        <w:rPr>
          <w:b/>
          <w:spacing w:val="1"/>
          <w:sz w:val="28"/>
          <w:szCs w:val="28"/>
        </w:rPr>
        <w:t>o</w:t>
      </w:r>
      <w:r>
        <w:rPr>
          <w:b/>
          <w:spacing w:val="-2"/>
          <w:sz w:val="28"/>
          <w:szCs w:val="28"/>
        </w:rPr>
        <w:t>rt</w:t>
      </w:r>
      <w:r>
        <w:rPr>
          <w:b/>
          <w:sz w:val="28"/>
          <w:szCs w:val="28"/>
        </w:rPr>
        <w:t xml:space="preserve">s 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n the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w</w:t>
      </w:r>
      <w:r>
        <w:rPr>
          <w:b/>
          <w:sz w:val="28"/>
          <w:szCs w:val="28"/>
        </w:rPr>
        <w:t xml:space="preserve">eb </w:t>
      </w:r>
      <w:r>
        <w:rPr>
          <w:b/>
          <w:spacing w:val="-2"/>
          <w:sz w:val="28"/>
          <w:szCs w:val="28"/>
        </w:rPr>
        <w:t>a</w:t>
      </w:r>
      <w:r>
        <w:rPr>
          <w:b/>
          <w:sz w:val="28"/>
          <w:szCs w:val="28"/>
        </w:rPr>
        <w:t>pp</w:t>
      </w:r>
      <w:r>
        <w:rPr>
          <w:b/>
          <w:spacing w:val="-1"/>
          <w:sz w:val="28"/>
          <w:szCs w:val="28"/>
        </w:rPr>
        <w:t>l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n.</w:t>
      </w:r>
    </w:p>
    <w:p w:rsidR="0009563F" w:rsidRDefault="0009563F">
      <w:pPr>
        <w:spacing w:before="7" w:line="100" w:lineRule="exact"/>
        <w:rPr>
          <w:sz w:val="10"/>
          <w:szCs w:val="10"/>
        </w:rPr>
      </w:pPr>
    </w:p>
    <w:p w:rsidR="0009563F" w:rsidRDefault="0009563F">
      <w:pPr>
        <w:spacing w:line="200" w:lineRule="exact"/>
      </w:pP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1"/>
        <w:gridCol w:w="6887"/>
      </w:tblGrid>
      <w:tr w:rsidR="0009563F">
        <w:trPr>
          <w:trHeight w:hRule="exact" w:val="516"/>
        </w:trPr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3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3"/>
                <w:sz w:val="22"/>
                <w:szCs w:val="22"/>
              </w:rPr>
              <w:t>p</w:t>
            </w:r>
            <w:r>
              <w:rPr>
                <w:b/>
                <w:spacing w:val="1"/>
                <w:sz w:val="22"/>
                <w:szCs w:val="22"/>
              </w:rPr>
              <w:t>ti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39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4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39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3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4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40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38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3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UR</w:t>
            </w:r>
            <w:r>
              <w:rPr>
                <w:spacing w:val="2"/>
                <w:sz w:val="22"/>
                <w:szCs w:val="22"/>
              </w:rPr>
              <w:t>S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27.</w:t>
            </w:r>
            <w:r>
              <w:rPr>
                <w:spacing w:val="4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3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</w:t>
            </w:r>
            <w:r>
              <w:rPr>
                <w:spacing w:val="4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</w:t>
            </w:r>
            <w:r>
              <w:rPr>
                <w:spacing w:val="38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40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web</w:t>
            </w:r>
            <w:r>
              <w:rPr>
                <w:spacing w:val="-2"/>
                <w:sz w:val="22"/>
                <w:szCs w:val="22"/>
              </w:rPr>
              <w:t xml:space="preserve"> a</w:t>
            </w:r>
            <w:r>
              <w:rPr>
                <w:sz w:val="22"/>
                <w:szCs w:val="22"/>
              </w:rPr>
              <w:t>pp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on.</w:t>
            </w:r>
          </w:p>
        </w:tc>
      </w:tr>
      <w:tr w:rsidR="0009563F">
        <w:trPr>
          <w:trHeight w:hRule="exact" w:val="516"/>
        </w:trPr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6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equi</w:t>
            </w:r>
            <w:r>
              <w:rPr>
                <w:b/>
                <w:spacing w:val="-1"/>
                <w:sz w:val="22"/>
                <w:szCs w:val="22"/>
              </w:rPr>
              <w:t>s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44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ust</w:t>
            </w:r>
            <w:r>
              <w:rPr>
                <w:spacing w:val="45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4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46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ha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46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4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4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4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su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ces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.</w:t>
            </w:r>
            <w:r>
              <w:rPr>
                <w:spacing w:val="44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4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sh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 do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pa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e.</w:t>
            </w:r>
          </w:p>
        </w:tc>
      </w:tr>
      <w:tr w:rsidR="0009563F">
        <w:trPr>
          <w:trHeight w:hRule="exact" w:val="262"/>
        </w:trPr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epa</w:t>
            </w:r>
            <w:r>
              <w:rPr>
                <w:b/>
                <w:spacing w:val="-7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a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a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gy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s.</w:t>
            </w:r>
          </w:p>
        </w:tc>
      </w:tr>
      <w:tr w:rsidR="0009563F">
        <w:trPr>
          <w:trHeight w:hRule="exact" w:val="2108"/>
        </w:trPr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pacing w:val="-10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eps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r 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</w:t>
            </w:r>
            <w:r>
              <w:rPr>
                <w:spacing w:val="-2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6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y  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1"/>
                <w:sz w:val="22"/>
                <w:szCs w:val="22"/>
              </w:rPr>
              <w:t>rt</w:t>
            </w:r>
            <w:r>
              <w:rPr>
                <w:spacing w:val="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” 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on  on 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  op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s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enu</w:t>
            </w:r>
            <w:proofErr w:type="gramEnd"/>
            <w:r>
              <w:rPr>
                <w:sz w:val="22"/>
                <w:szCs w:val="22"/>
              </w:rPr>
              <w:t xml:space="preserve"> bo</w:t>
            </w:r>
            <w:r>
              <w:rPr>
                <w:spacing w:val="1"/>
                <w:sz w:val="22"/>
                <w:szCs w:val="22"/>
              </w:rPr>
              <w:t>x</w:t>
            </w:r>
            <w:r>
              <w:rPr>
                <w:sz w:val="22"/>
                <w:szCs w:val="22"/>
              </w:rPr>
              <w:t>.</w:t>
            </w:r>
          </w:p>
        </w:tc>
      </w:tr>
    </w:tbl>
    <w:p w:rsidR="0009563F" w:rsidRDefault="0009563F">
      <w:pPr>
        <w:spacing w:before="8" w:line="160" w:lineRule="exact"/>
        <w:rPr>
          <w:sz w:val="16"/>
          <w:szCs w:val="16"/>
        </w:r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2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396" w:right="393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100</w:t>
            </w:r>
          </w:p>
        </w:tc>
      </w:tr>
      <w:tr w:rsidR="00B43AA3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162"/>
          <w:pgSz w:w="11920" w:h="16840"/>
          <w:pgMar w:top="1540" w:right="1320" w:bottom="280" w:left="1580" w:header="0" w:footer="0" w:gutter="0"/>
          <w:cols w:space="720"/>
        </w:sectPr>
      </w:pPr>
    </w:p>
    <w:p w:rsidR="0009563F" w:rsidRDefault="00B43AA3">
      <w:pPr>
        <w:spacing w:before="2" w:line="200" w:lineRule="exact"/>
      </w:pPr>
      <w:r>
        <w:rPr>
          <w:noProof/>
          <w:lang w:bidi="th-TH"/>
        </w:rPr>
        <w:lastRenderedPageBreak/>
        <mc:AlternateContent>
          <mc:Choice Requires="wps">
            <w:drawing>
              <wp:anchor distT="0" distB="0" distL="114300" distR="114300" simplePos="0" relativeHeight="503305346" behindDoc="1" locked="0" layoutInCell="1" allowOverlap="1">
                <wp:simplePos x="0" y="0"/>
                <wp:positionH relativeFrom="page">
                  <wp:posOffset>901700</wp:posOffset>
                </wp:positionH>
                <wp:positionV relativeFrom="page">
                  <wp:posOffset>1149985</wp:posOffset>
                </wp:positionV>
                <wp:extent cx="764540" cy="203835"/>
                <wp:effectExtent l="0" t="0" r="635" b="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4540" cy="203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2D91" w:rsidRDefault="00A02D91" w:rsidP="00B43AA3">
                            <w:pPr>
                              <w:spacing w:line="300" w:lineRule="exact"/>
                              <w:ind w:left="20" w:right="-42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pacing w:val="-26"/>
                                <w:sz w:val="28"/>
                                <w:szCs w:val="28"/>
                              </w:rPr>
                              <w:t>T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spacing w:val="1"/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t </w:t>
                            </w:r>
                            <w:r>
                              <w:rPr>
                                <w:b/>
                                <w:spacing w:val="-3"/>
                                <w:sz w:val="28"/>
                                <w:szCs w:val="28"/>
                              </w:rPr>
                              <w:t>c</w:t>
                            </w:r>
                            <w:r>
                              <w:rPr>
                                <w:b/>
                                <w:spacing w:val="1"/>
                                <w:sz w:val="28"/>
                                <w:szCs w:val="28"/>
                              </w:rPr>
                              <w:t>as</w:t>
                            </w:r>
                            <w:r>
                              <w:rPr>
                                <w:b/>
                                <w:spacing w:val="-2"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35" type="#_x0000_t202" style="position:absolute;margin-left:71pt;margin-top:90.55pt;width:60.2pt;height:16.05pt;z-index:-1113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6JdsgIAALAFAAAOAAAAZHJzL2Uyb0RvYy54bWysVNuOmzAQfa/Uf7D8znJZSAAtWe2GUFXa&#10;XqTdfoADJlgFm9pOYLvqv3dsQrKXl6otD9Zgj8+cmTmeq+uxa9GBSsUEz7B/4WFEeSkqxncZ/vZQ&#10;ODFGShNekVZwmuFHqvD16v27q6FPaSAa0VZUIgDhKh36DDda96nrqrKhHVEXoqccDmshO6LhV+7c&#10;SpIB0LvWDTxv4Q5CVr0UJVUKdvPpEK8sfl3TUn+pa0U1ajMM3LRdpV23ZnVXVyTdSdI3rDzSIH/B&#10;oiOMQ9ATVE40QXvJ3kB1rJRCiVpflKJzRV2zktocIBvfe5XNfUN6anOB4qj+VCb1/2DLz4evErEq&#10;wxFGnHTQogc6anQrRhSZ6gy9SsHpvgc3PcI2dNlmqvo7UX5XiIt1Q/iO3kgphoaSCtj55qb77OqE&#10;owzIdvgkKghD9lpYoLGWnSkdFAMBOnTp8dQZQ6WEzeUijEI4KeEo8C7jS8vNJel8uZdKf6CiQ8bI&#10;sITGW3ByuFPakCHp7GJicVGwtrXNb/mLDXCcdiA0XDVnhoTt5VPiJZt4E4dOGCw2TujluXNTrENn&#10;UfjLKL/M1+vc/2Xi+mHasKqi3ISZdeWHf9a3o8InRZyUpUTLKgNnKCm5265biQ4EdF3Yz5YcTs5u&#10;7ksatgiQy6uU/CD0boPEKRbx0gmLMHKSpRc7np/cJgsvTMK8eJnSHeP031NCQ4aTKIgmLZ1Jv8rN&#10;s9/b3EjaMQ2To2VdhuOTE0mNAje8sq3VhLWT/awUhv65FNDuudFWr0aik1j1uB3tw/DtlDBi3orq&#10;ERQsBSgMxAhjD4xGyJ8YDTBCMqx+7ImkGLUfObwCM29mQ87GdjYIL+FqhjVGk7nW01za95LtGkCe&#10;3hkXN/BSamZVfGZxfF8wFmwyxxFm5s7zf+t1HrSr3wAAAP//AwBQSwMEFAAGAAgAAAAhAH+JiPHf&#10;AAAACwEAAA8AAABkcnMvZG93bnJldi54bWxMj8FOwzAQRO9I/IO1SNyok1BFJcSpKgQnJEQaDhyd&#10;eJtYjdchdtvw9ywnuM1oR7Nvyu3iRnHGOVhPCtJVAgKp88ZSr+CjebnbgAhRk9GjJ1TwjQG21fVV&#10;qQvjL1TjeR97wSUUCq1giHEqpAzdgE6HlZ+Q+Hbws9OR7dxLM+sLl7tRZkmSS6ct8YdBT/g0YHfc&#10;n5yC3SfVz/brrX2vD7VtmoeEXvOjUrc3y+4RRMQl/oXhF5/RoWKm1p/IBDGyX2e8JbLYpCkITmR5&#10;tgbRskjvM5BVKf9vqH4AAAD//wMAUEsBAi0AFAAGAAgAAAAhALaDOJL+AAAA4QEAABMAAAAAAAAA&#10;AAAAAAAAAAAAAFtDb250ZW50X1R5cGVzXS54bWxQSwECLQAUAAYACAAAACEAOP0h/9YAAACUAQAA&#10;CwAAAAAAAAAAAAAAAAAvAQAAX3JlbHMvLnJlbHNQSwECLQAUAAYACAAAACEAke+iXbICAACwBQAA&#10;DgAAAAAAAAAAAAAAAAAuAgAAZHJzL2Uyb0RvYy54bWxQSwECLQAUAAYACAAAACEAf4mI8d8AAAAL&#10;AQAADwAAAAAAAAAAAAAAAAAMBQAAZHJzL2Rvd25yZXYueG1sUEsFBgAAAAAEAAQA8wAAABgGAAAA&#10;AA==&#10;" filled="f" stroked="f">
                <v:textbox inset="0,0,0,0">
                  <w:txbxContent>
                    <w:p w:rsidR="00A02D91" w:rsidRDefault="00A02D91" w:rsidP="00B43AA3">
                      <w:pPr>
                        <w:spacing w:line="300" w:lineRule="exact"/>
                        <w:ind w:left="20" w:right="-42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pacing w:val="-26"/>
                          <w:sz w:val="28"/>
                          <w:szCs w:val="28"/>
                        </w:rPr>
                        <w:t>T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spacing w:val="1"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t </w:t>
                      </w:r>
                      <w:r>
                        <w:rPr>
                          <w:b/>
                          <w:spacing w:val="-3"/>
                          <w:sz w:val="28"/>
                          <w:szCs w:val="28"/>
                        </w:rPr>
                        <w:t>c</w:t>
                      </w:r>
                      <w:r>
                        <w:rPr>
                          <w:b/>
                          <w:spacing w:val="1"/>
                          <w:sz w:val="28"/>
                          <w:szCs w:val="28"/>
                        </w:rPr>
                        <w:t>as</w:t>
                      </w:r>
                      <w:r>
                        <w:rPr>
                          <w:b/>
                          <w:spacing w:val="-2"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22B19">
        <w:pict>
          <v:shape id="_x0000_s1318" type="#_x0000_t75" style="position:absolute;margin-left:403.3pt;margin-top:144.6pt;width:363.75pt;height:184.3pt;z-index:-15254;mso-position-horizontal-relative:page;mso-position-vertical-relative:page">
            <v:imagedata r:id="rId163" o:title=""/>
            <w10:wrap anchorx="page" anchory="page"/>
          </v:shape>
        </w:pict>
      </w: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2237"/>
        <w:gridCol w:w="3418"/>
        <w:gridCol w:w="7938"/>
      </w:tblGrid>
      <w:tr w:rsidR="0009563F">
        <w:trPr>
          <w:trHeight w:hRule="exact" w:val="262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ID</w:t>
            </w:r>
          </w:p>
        </w:tc>
        <w:tc>
          <w:tcPr>
            <w:tcW w:w="22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3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nput</w:t>
            </w:r>
          </w:p>
        </w:tc>
        <w:tc>
          <w:tcPr>
            <w:tcW w:w="7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9563F">
        <w:trPr>
          <w:trHeight w:hRule="exact" w:val="4251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22.1</w:t>
            </w:r>
          </w:p>
        </w:tc>
        <w:tc>
          <w:tcPr>
            <w:tcW w:w="22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ck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</w:p>
          <w:p w:rsidR="0009563F" w:rsidRDefault="00822B19">
            <w:pPr>
              <w:spacing w:before="1" w:line="240" w:lineRule="exact"/>
              <w:ind w:left="102" w:right="131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-18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 op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ons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enu box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 the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</w:p>
          <w:p w:rsidR="0009563F" w:rsidRDefault="00822B19">
            <w:pPr>
              <w:spacing w:before="2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rt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3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pacing w:val="-2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0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1"/>
                <w:sz w:val="22"/>
                <w:szCs w:val="22"/>
              </w:rPr>
              <w:t>rt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-1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op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 xml:space="preserve">ons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enu bo</w:t>
            </w:r>
            <w:r>
              <w:rPr>
                <w:spacing w:val="1"/>
                <w:sz w:val="22"/>
                <w:szCs w:val="22"/>
              </w:rPr>
              <w:t>x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7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 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ana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proofErr w:type="gramStart"/>
            <w:r>
              <w:rPr>
                <w:spacing w:val="1"/>
                <w:sz w:val="22"/>
                <w:szCs w:val="22"/>
              </w:rPr>
              <w:t>.</w:t>
            </w:r>
            <w:r>
              <w:rPr>
                <w:sz w:val="22"/>
                <w:szCs w:val="22"/>
              </w:rPr>
              <w:t>.</w:t>
            </w:r>
            <w:proofErr w:type="gramEnd"/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before="12" w:line="280" w:lineRule="exact"/>
              <w:rPr>
                <w:sz w:val="28"/>
                <w:szCs w:val="28"/>
              </w:rPr>
            </w:pPr>
          </w:p>
          <w:p w:rsidR="0009563F" w:rsidRDefault="00822B19">
            <w:pPr>
              <w:ind w:left="297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\</w:t>
            </w:r>
          </w:p>
        </w:tc>
      </w:tr>
    </w:tbl>
    <w:p w:rsidR="0009563F" w:rsidRDefault="0009563F">
      <w:pPr>
        <w:spacing w:before="3" w:line="180" w:lineRule="exact"/>
        <w:rPr>
          <w:sz w:val="18"/>
          <w:szCs w:val="18"/>
        </w:r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30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395" w:right="393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101</w:t>
            </w:r>
          </w:p>
        </w:tc>
      </w:tr>
      <w:tr w:rsidR="00B43AA3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164"/>
          <w:pgSz w:w="16840" w:h="11920" w:orient="landscape"/>
          <w:pgMar w:top="1900" w:right="1080" w:bottom="280" w:left="1220" w:header="1712" w:footer="0" w:gutter="0"/>
          <w:cols w:space="720"/>
        </w:sect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5" w:line="280" w:lineRule="exact"/>
        <w:rPr>
          <w:sz w:val="28"/>
          <w:szCs w:val="28"/>
        </w:rPr>
      </w:pPr>
    </w:p>
    <w:p w:rsidR="0009563F" w:rsidRDefault="00822B19">
      <w:pPr>
        <w:spacing w:before="24" w:line="300" w:lineRule="exact"/>
        <w:ind w:left="500"/>
        <w:rPr>
          <w:sz w:val="28"/>
          <w:szCs w:val="28"/>
        </w:rPr>
      </w:pPr>
      <w:r>
        <w:pict>
          <v:shape id="_x0000_s1317" type="#_x0000_t75" style="position:absolute;left:0;text-align:left;margin-left:408.85pt;margin-top:276.7pt;width:348.35pt;height:122.2pt;z-index:-15253;mso-position-horizontal-relative:page;mso-position-vertical-relative:page">
            <v:imagedata r:id="rId165" o:title=""/>
            <w10:wrap anchorx="page" anchory="page"/>
          </v:shape>
        </w:pict>
      </w:r>
      <w:r>
        <w:rPr>
          <w:b/>
          <w:position w:val="-1"/>
          <w:sz w:val="28"/>
          <w:szCs w:val="28"/>
        </w:rPr>
        <w:t>S</w:t>
      </w:r>
      <w:r>
        <w:rPr>
          <w:b/>
          <w:spacing w:val="1"/>
          <w:position w:val="-1"/>
          <w:sz w:val="28"/>
          <w:szCs w:val="28"/>
        </w:rPr>
        <w:t>y</w:t>
      </w:r>
      <w:r>
        <w:rPr>
          <w:b/>
          <w:spacing w:val="-1"/>
          <w:position w:val="-1"/>
          <w:sz w:val="28"/>
          <w:szCs w:val="28"/>
        </w:rPr>
        <w:t>s</w:t>
      </w:r>
      <w:r>
        <w:rPr>
          <w:b/>
          <w:position w:val="-1"/>
          <w:sz w:val="28"/>
          <w:szCs w:val="28"/>
        </w:rPr>
        <w:t>tem</w:t>
      </w:r>
      <w:r>
        <w:rPr>
          <w:b/>
          <w:spacing w:val="-9"/>
          <w:position w:val="-1"/>
          <w:sz w:val="28"/>
          <w:szCs w:val="28"/>
        </w:rPr>
        <w:t xml:space="preserve"> </w:t>
      </w:r>
      <w:r>
        <w:rPr>
          <w:b/>
          <w:spacing w:val="-26"/>
          <w:position w:val="-1"/>
          <w:sz w:val="28"/>
          <w:szCs w:val="28"/>
        </w:rPr>
        <w:t>T</w:t>
      </w:r>
      <w:r>
        <w:rPr>
          <w:b/>
          <w:position w:val="-1"/>
          <w:sz w:val="28"/>
          <w:szCs w:val="28"/>
        </w:rPr>
        <w:t>e</w:t>
      </w:r>
      <w:r>
        <w:rPr>
          <w:b/>
          <w:spacing w:val="1"/>
          <w:position w:val="-1"/>
          <w:sz w:val="28"/>
          <w:szCs w:val="28"/>
        </w:rPr>
        <w:t>s</w:t>
      </w:r>
      <w:r>
        <w:rPr>
          <w:b/>
          <w:position w:val="-1"/>
          <w:sz w:val="28"/>
          <w:szCs w:val="28"/>
        </w:rPr>
        <w:t xml:space="preserve">t </w:t>
      </w:r>
      <w:r>
        <w:rPr>
          <w:b/>
          <w:spacing w:val="-2"/>
          <w:position w:val="-1"/>
          <w:sz w:val="28"/>
          <w:szCs w:val="28"/>
        </w:rPr>
        <w:t>C</w:t>
      </w:r>
      <w:r>
        <w:rPr>
          <w:b/>
          <w:spacing w:val="1"/>
          <w:position w:val="-1"/>
          <w:sz w:val="28"/>
          <w:szCs w:val="28"/>
        </w:rPr>
        <w:t>as</w:t>
      </w:r>
      <w:r>
        <w:rPr>
          <w:b/>
          <w:position w:val="-1"/>
          <w:sz w:val="28"/>
          <w:szCs w:val="28"/>
        </w:rPr>
        <w:t>e (</w:t>
      </w:r>
      <w:r>
        <w:rPr>
          <w:b/>
          <w:spacing w:val="-3"/>
          <w:position w:val="-1"/>
          <w:sz w:val="28"/>
          <w:szCs w:val="28"/>
        </w:rPr>
        <w:t>S</w:t>
      </w:r>
      <w:r>
        <w:rPr>
          <w:b/>
          <w:position w:val="-1"/>
          <w:sz w:val="28"/>
          <w:szCs w:val="28"/>
        </w:rPr>
        <w:t>TC-</w:t>
      </w:r>
      <w:r>
        <w:rPr>
          <w:b/>
          <w:spacing w:val="1"/>
          <w:position w:val="-1"/>
          <w:sz w:val="28"/>
          <w:szCs w:val="28"/>
        </w:rPr>
        <w:t>2</w:t>
      </w:r>
      <w:r>
        <w:rPr>
          <w:b/>
          <w:spacing w:val="-1"/>
          <w:position w:val="-1"/>
          <w:sz w:val="28"/>
          <w:szCs w:val="28"/>
        </w:rPr>
        <w:t>3</w:t>
      </w:r>
      <w:r>
        <w:rPr>
          <w:b/>
          <w:position w:val="-1"/>
          <w:sz w:val="28"/>
          <w:szCs w:val="28"/>
        </w:rPr>
        <w:t xml:space="preserve">): </w:t>
      </w:r>
      <w:r>
        <w:rPr>
          <w:b/>
          <w:spacing w:val="-1"/>
          <w:position w:val="-1"/>
          <w:sz w:val="28"/>
          <w:szCs w:val="28"/>
        </w:rPr>
        <w:t>FDA</w:t>
      </w:r>
      <w:r>
        <w:rPr>
          <w:b/>
          <w:position w:val="-1"/>
          <w:sz w:val="28"/>
          <w:szCs w:val="28"/>
        </w:rPr>
        <w:t>s</w:t>
      </w:r>
      <w:r>
        <w:rPr>
          <w:b/>
          <w:spacing w:val="1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can</w:t>
      </w:r>
      <w:r>
        <w:rPr>
          <w:b/>
          <w:spacing w:val="-1"/>
          <w:position w:val="-1"/>
          <w:sz w:val="28"/>
          <w:szCs w:val="28"/>
        </w:rPr>
        <w:t xml:space="preserve"> v</w:t>
      </w:r>
      <w:r>
        <w:rPr>
          <w:b/>
          <w:spacing w:val="1"/>
          <w:position w:val="-1"/>
          <w:sz w:val="28"/>
          <w:szCs w:val="28"/>
        </w:rPr>
        <w:t>i</w:t>
      </w:r>
      <w:r>
        <w:rPr>
          <w:b/>
          <w:spacing w:val="-2"/>
          <w:position w:val="-1"/>
          <w:sz w:val="28"/>
          <w:szCs w:val="28"/>
        </w:rPr>
        <w:t>e</w:t>
      </w:r>
      <w:r>
        <w:rPr>
          <w:b/>
          <w:position w:val="-1"/>
          <w:sz w:val="28"/>
          <w:szCs w:val="28"/>
        </w:rPr>
        <w:t>w a</w:t>
      </w:r>
      <w:r>
        <w:rPr>
          <w:b/>
          <w:spacing w:val="1"/>
          <w:position w:val="-1"/>
          <w:sz w:val="28"/>
          <w:szCs w:val="28"/>
        </w:rPr>
        <w:t xml:space="preserve"> </w:t>
      </w:r>
      <w:r>
        <w:rPr>
          <w:b/>
          <w:spacing w:val="-2"/>
          <w:position w:val="-1"/>
          <w:sz w:val="28"/>
          <w:szCs w:val="28"/>
        </w:rPr>
        <w:t>F</w:t>
      </w:r>
      <w:r>
        <w:rPr>
          <w:b/>
          <w:spacing w:val="-1"/>
          <w:position w:val="-1"/>
          <w:sz w:val="28"/>
          <w:szCs w:val="28"/>
        </w:rPr>
        <w:t>D</w:t>
      </w:r>
      <w:r>
        <w:rPr>
          <w:b/>
          <w:position w:val="-1"/>
          <w:sz w:val="28"/>
          <w:szCs w:val="28"/>
        </w:rPr>
        <w:t>A</w:t>
      </w:r>
      <w:r>
        <w:rPr>
          <w:b/>
          <w:spacing w:val="-15"/>
          <w:position w:val="-1"/>
          <w:sz w:val="28"/>
          <w:szCs w:val="28"/>
        </w:rPr>
        <w:t xml:space="preserve"> </w:t>
      </w:r>
      <w:r>
        <w:rPr>
          <w:b/>
          <w:position w:val="-1"/>
          <w:sz w:val="28"/>
          <w:szCs w:val="28"/>
        </w:rPr>
        <w:t>ho</w:t>
      </w:r>
      <w:r>
        <w:rPr>
          <w:b/>
          <w:spacing w:val="-3"/>
          <w:position w:val="-1"/>
          <w:sz w:val="28"/>
          <w:szCs w:val="28"/>
        </w:rPr>
        <w:t>m</w:t>
      </w:r>
      <w:r>
        <w:rPr>
          <w:b/>
          <w:position w:val="-1"/>
          <w:sz w:val="28"/>
          <w:szCs w:val="28"/>
        </w:rPr>
        <w:t>e p</w:t>
      </w:r>
      <w:r>
        <w:rPr>
          <w:b/>
          <w:spacing w:val="-2"/>
          <w:position w:val="-1"/>
          <w:sz w:val="28"/>
          <w:szCs w:val="28"/>
        </w:rPr>
        <w:t>a</w:t>
      </w:r>
      <w:r>
        <w:rPr>
          <w:b/>
          <w:spacing w:val="1"/>
          <w:position w:val="-1"/>
          <w:sz w:val="28"/>
          <w:szCs w:val="28"/>
        </w:rPr>
        <w:t>g</w:t>
      </w:r>
      <w:r>
        <w:rPr>
          <w:b/>
          <w:position w:val="-1"/>
          <w:sz w:val="28"/>
          <w:szCs w:val="28"/>
        </w:rPr>
        <w:t xml:space="preserve">e on </w:t>
      </w:r>
      <w:r>
        <w:rPr>
          <w:b/>
          <w:spacing w:val="-2"/>
          <w:position w:val="-1"/>
          <w:sz w:val="28"/>
          <w:szCs w:val="28"/>
        </w:rPr>
        <w:t>t</w:t>
      </w:r>
      <w:r>
        <w:rPr>
          <w:b/>
          <w:position w:val="-1"/>
          <w:sz w:val="28"/>
          <w:szCs w:val="28"/>
        </w:rPr>
        <w:t>he</w:t>
      </w:r>
      <w:r>
        <w:rPr>
          <w:b/>
          <w:spacing w:val="-3"/>
          <w:position w:val="-1"/>
          <w:sz w:val="28"/>
          <w:szCs w:val="28"/>
        </w:rPr>
        <w:t xml:space="preserve"> </w:t>
      </w:r>
      <w:r>
        <w:rPr>
          <w:b/>
          <w:spacing w:val="1"/>
          <w:position w:val="-1"/>
          <w:sz w:val="28"/>
          <w:szCs w:val="28"/>
        </w:rPr>
        <w:t>w</w:t>
      </w:r>
      <w:r>
        <w:rPr>
          <w:b/>
          <w:position w:val="-1"/>
          <w:sz w:val="28"/>
          <w:szCs w:val="28"/>
        </w:rPr>
        <w:t>eb ap</w:t>
      </w:r>
      <w:r>
        <w:rPr>
          <w:b/>
          <w:spacing w:val="-2"/>
          <w:position w:val="-1"/>
          <w:sz w:val="28"/>
          <w:szCs w:val="28"/>
        </w:rPr>
        <w:t>p</w:t>
      </w:r>
      <w:r>
        <w:rPr>
          <w:b/>
          <w:spacing w:val="-1"/>
          <w:position w:val="-1"/>
          <w:sz w:val="28"/>
          <w:szCs w:val="28"/>
        </w:rPr>
        <w:t>l</w:t>
      </w:r>
      <w:r>
        <w:rPr>
          <w:b/>
          <w:spacing w:val="1"/>
          <w:position w:val="-1"/>
          <w:sz w:val="28"/>
          <w:szCs w:val="28"/>
        </w:rPr>
        <w:t>i</w:t>
      </w:r>
      <w:r>
        <w:rPr>
          <w:b/>
          <w:spacing w:val="-2"/>
          <w:position w:val="-1"/>
          <w:sz w:val="28"/>
          <w:szCs w:val="28"/>
        </w:rPr>
        <w:t>c</w:t>
      </w:r>
      <w:r>
        <w:rPr>
          <w:b/>
          <w:spacing w:val="1"/>
          <w:position w:val="-1"/>
          <w:sz w:val="28"/>
          <w:szCs w:val="28"/>
        </w:rPr>
        <w:t>a</w:t>
      </w:r>
      <w:r>
        <w:rPr>
          <w:b/>
          <w:position w:val="-1"/>
          <w:sz w:val="28"/>
          <w:szCs w:val="28"/>
        </w:rPr>
        <w:t>t</w:t>
      </w:r>
      <w:r>
        <w:rPr>
          <w:b/>
          <w:spacing w:val="-1"/>
          <w:position w:val="-1"/>
          <w:sz w:val="28"/>
          <w:szCs w:val="28"/>
        </w:rPr>
        <w:t>i</w:t>
      </w:r>
      <w:r>
        <w:rPr>
          <w:b/>
          <w:spacing w:val="1"/>
          <w:position w:val="-1"/>
          <w:sz w:val="28"/>
          <w:szCs w:val="28"/>
        </w:rPr>
        <w:t>o</w:t>
      </w:r>
      <w:r>
        <w:rPr>
          <w:b/>
          <w:spacing w:val="2"/>
          <w:position w:val="-1"/>
          <w:sz w:val="28"/>
          <w:szCs w:val="28"/>
        </w:rPr>
        <w:t>n</w:t>
      </w:r>
      <w:r>
        <w:rPr>
          <w:b/>
          <w:position w:val="-1"/>
          <w:sz w:val="28"/>
          <w:szCs w:val="28"/>
        </w:rPr>
        <w:t>.</w:t>
      </w:r>
    </w:p>
    <w:p w:rsidR="0009563F" w:rsidRDefault="0009563F">
      <w:pPr>
        <w:spacing w:before="14" w:line="240" w:lineRule="exact"/>
        <w:rPr>
          <w:sz w:val="24"/>
          <w:szCs w:val="24"/>
        </w:rPr>
      </w:pPr>
    </w:p>
    <w:tbl>
      <w:tblPr>
        <w:tblW w:w="0" w:type="auto"/>
        <w:tblInd w:w="38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2"/>
        <w:gridCol w:w="6887"/>
      </w:tblGrid>
      <w:tr w:rsidR="0009563F">
        <w:trPr>
          <w:trHeight w:hRule="exact" w:val="516"/>
        </w:trPr>
        <w:tc>
          <w:tcPr>
            <w:tcW w:w="18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3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3"/>
                <w:sz w:val="22"/>
                <w:szCs w:val="22"/>
              </w:rPr>
              <w:t>p</w:t>
            </w:r>
            <w:r>
              <w:rPr>
                <w:b/>
                <w:spacing w:val="1"/>
                <w:sz w:val="22"/>
                <w:szCs w:val="22"/>
              </w:rPr>
              <w:t>ti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3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34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3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3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3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30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3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34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UR</w:t>
            </w:r>
            <w:r>
              <w:rPr>
                <w:spacing w:val="3"/>
                <w:sz w:val="22"/>
                <w:szCs w:val="22"/>
              </w:rPr>
              <w:t>S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28.</w:t>
            </w:r>
            <w:r>
              <w:rPr>
                <w:spacing w:val="3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pacing w:val="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34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</w:t>
            </w:r>
            <w:r>
              <w:rPr>
                <w:spacing w:val="3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3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2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 xml:space="preserve"> on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eb a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n.</w:t>
            </w:r>
          </w:p>
        </w:tc>
      </w:tr>
      <w:tr w:rsidR="0009563F">
        <w:trPr>
          <w:trHeight w:hRule="exact" w:val="264"/>
        </w:trPr>
        <w:tc>
          <w:tcPr>
            <w:tcW w:w="18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6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equi</w:t>
            </w:r>
            <w:r>
              <w:rPr>
                <w:b/>
                <w:spacing w:val="-1"/>
                <w:sz w:val="22"/>
                <w:szCs w:val="22"/>
              </w:rPr>
              <w:t>s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0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ust</w:t>
            </w:r>
            <w:r>
              <w:rPr>
                <w:spacing w:val="1"/>
                <w:sz w:val="22"/>
                <w:szCs w:val="22"/>
              </w:rPr>
              <w:t xml:space="preserve"> 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n.</w:t>
            </w:r>
          </w:p>
        </w:tc>
      </w:tr>
      <w:tr w:rsidR="0009563F">
        <w:trPr>
          <w:trHeight w:hRule="exact" w:val="516"/>
        </w:trPr>
        <w:tc>
          <w:tcPr>
            <w:tcW w:w="18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epa</w:t>
            </w:r>
            <w:r>
              <w:rPr>
                <w:b/>
                <w:spacing w:val="-7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a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a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om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ch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es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po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 xml:space="preserve">,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and 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na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e.</w:t>
            </w:r>
          </w:p>
        </w:tc>
      </w:tr>
      <w:tr w:rsidR="0009563F">
        <w:trPr>
          <w:trHeight w:hRule="exact" w:val="265"/>
        </w:trPr>
        <w:tc>
          <w:tcPr>
            <w:tcW w:w="18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pacing w:val="-10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eps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 F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e” on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enu ba</w:t>
            </w:r>
            <w:r>
              <w:rPr>
                <w:spacing w:val="-1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.</w:t>
            </w:r>
          </w:p>
        </w:tc>
      </w:tr>
    </w:tbl>
    <w:p w:rsidR="0009563F" w:rsidRDefault="0009563F">
      <w:pPr>
        <w:spacing w:before="7" w:line="200" w:lineRule="exact"/>
      </w:pPr>
    </w:p>
    <w:p w:rsidR="0009563F" w:rsidRDefault="00822B19">
      <w:pPr>
        <w:spacing w:before="24"/>
        <w:ind w:left="500"/>
        <w:rPr>
          <w:sz w:val="28"/>
          <w:szCs w:val="28"/>
        </w:rPr>
      </w:pPr>
      <w:r>
        <w:rPr>
          <w:b/>
          <w:spacing w:val="-26"/>
          <w:sz w:val="28"/>
          <w:szCs w:val="28"/>
        </w:rPr>
        <w:t>T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 xml:space="preserve">t </w:t>
      </w:r>
      <w:r>
        <w:rPr>
          <w:b/>
          <w:spacing w:val="-3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as</w:t>
      </w:r>
      <w:r>
        <w:rPr>
          <w:b/>
          <w:spacing w:val="-2"/>
          <w:sz w:val="28"/>
          <w:szCs w:val="28"/>
        </w:rPr>
        <w:t>e</w:t>
      </w:r>
      <w:r>
        <w:rPr>
          <w:b/>
          <w:sz w:val="28"/>
          <w:szCs w:val="28"/>
        </w:rPr>
        <w:t>s</w:t>
      </w: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8"/>
        <w:gridCol w:w="3233"/>
        <w:gridCol w:w="2693"/>
        <w:gridCol w:w="7967"/>
      </w:tblGrid>
      <w:tr w:rsidR="0009563F">
        <w:trPr>
          <w:trHeight w:hRule="exact" w:val="264"/>
        </w:trPr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ID</w:t>
            </w:r>
          </w:p>
        </w:tc>
        <w:tc>
          <w:tcPr>
            <w:tcW w:w="32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7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9563F">
        <w:trPr>
          <w:trHeight w:hRule="exact" w:val="3488"/>
        </w:trPr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23.1</w:t>
            </w:r>
          </w:p>
        </w:tc>
        <w:tc>
          <w:tcPr>
            <w:tcW w:w="32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3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5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eb</w:t>
            </w:r>
          </w:p>
          <w:p w:rsidR="0009563F" w:rsidRDefault="00822B19">
            <w:pPr>
              <w:spacing w:before="1"/>
              <w:ind w:left="103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proofErr w:type="gramEnd"/>
            <w:r>
              <w:rPr>
                <w:sz w:val="22"/>
                <w:szCs w:val="22"/>
              </w:rPr>
              <w:t xml:space="preserve"> s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cc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sf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26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266" w:right="1269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</w:p>
        </w:tc>
        <w:tc>
          <w:tcPr>
            <w:tcW w:w="79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sh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F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pa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which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re</w:t>
            </w:r>
            <w:r>
              <w:rPr>
                <w:sz w:val="22"/>
                <w:szCs w:val="22"/>
              </w:rPr>
              <w:t>nt</w:t>
            </w:r>
          </w:p>
          <w:p w:rsidR="0009563F" w:rsidRDefault="00822B19">
            <w:pPr>
              <w:spacing w:before="5" w:line="240" w:lineRule="exact"/>
              <w:ind w:left="102" w:right="496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DA</w:t>
            </w:r>
            <w:r>
              <w:rPr>
                <w:sz w:val="22"/>
                <w:szCs w:val="22"/>
              </w:rPr>
              <w:t>, 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op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 xml:space="preserve">ons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enu bo</w:t>
            </w:r>
            <w:r>
              <w:rPr>
                <w:spacing w:val="1"/>
                <w:sz w:val="22"/>
                <w:szCs w:val="22"/>
              </w:rPr>
              <w:t>x</w:t>
            </w:r>
            <w:r>
              <w:rPr>
                <w:sz w:val="22"/>
                <w:szCs w:val="22"/>
              </w:rPr>
              <w:t xml:space="preserve">. 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</w:tbl>
    <w:p w:rsidR="0009563F" w:rsidRDefault="0009563F">
      <w:pPr>
        <w:spacing w:before="6" w:line="140" w:lineRule="exact"/>
        <w:rPr>
          <w:sz w:val="15"/>
          <w:szCs w:val="15"/>
        </w:r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33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395" w:right="393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102</w:t>
            </w:r>
          </w:p>
        </w:tc>
      </w:tr>
      <w:tr w:rsidR="00B43AA3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B43AA3" w:rsidRDefault="00B43AA3" w:rsidP="00B43AA3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43AA3" w:rsidRDefault="00B43AA3" w:rsidP="00B43AA3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166"/>
          <w:pgSz w:w="16840" w:h="11920" w:orient="landscape"/>
          <w:pgMar w:top="1080" w:right="1080" w:bottom="280" w:left="940" w:header="0" w:footer="0" w:gutter="0"/>
          <w:cols w:space="720"/>
        </w:sectPr>
      </w:pPr>
    </w:p>
    <w:p w:rsidR="0009563F" w:rsidRDefault="00822B19">
      <w:pPr>
        <w:spacing w:before="59"/>
        <w:ind w:left="218" w:right="426"/>
        <w:rPr>
          <w:sz w:val="28"/>
          <w:szCs w:val="28"/>
        </w:rPr>
      </w:pPr>
      <w:r>
        <w:lastRenderedPageBreak/>
        <w:pict>
          <v:group id="_x0000_s1313" style="position:absolute;left:0;text-align:left;margin-left:286.55pt;margin-top:163.85pt;width:129.15pt;height:86.4pt;z-index:-15252;mso-position-horizontal-relative:page" coordorigin="5731,3277" coordsize="2583,1728">
            <v:shape id="_x0000_s1316" type="#_x0000_t75" style="position:absolute;left:5731;top:3277;width:2583;height:1279">
              <v:imagedata r:id="rId167" o:title=""/>
            </v:shape>
            <v:shape id="_x0000_s1315" type="#_x0000_t75" style="position:absolute;left:6430;top:4554;width:511;height:451">
              <v:imagedata r:id="rId57" o:title=""/>
            </v:shape>
            <v:shape id="_x0000_s1314" style="position:absolute;left:5892;top:4095;width:2250;height:321" coordorigin="5892,4095" coordsize="2250,321" path="m5892,4416r2250,l8142,4095r-2250,l5892,4416xe" filled="f" strokecolor="red" strokeweight="1.5pt">
              <v:path arrowok="t"/>
            </v:shape>
            <w10:wrap anchorx="page"/>
          </v:group>
        </w:pict>
      </w:r>
      <w:r>
        <w:rPr>
          <w:b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y</w:t>
      </w:r>
      <w:r>
        <w:rPr>
          <w:b/>
          <w:spacing w:val="-1"/>
          <w:sz w:val="28"/>
          <w:szCs w:val="28"/>
        </w:rPr>
        <w:t>s</w:t>
      </w:r>
      <w:r>
        <w:rPr>
          <w:b/>
          <w:sz w:val="28"/>
          <w:szCs w:val="28"/>
        </w:rPr>
        <w:t>tem</w:t>
      </w:r>
      <w:r>
        <w:rPr>
          <w:b/>
          <w:spacing w:val="18"/>
          <w:sz w:val="28"/>
          <w:szCs w:val="28"/>
        </w:rPr>
        <w:t xml:space="preserve"> </w:t>
      </w:r>
      <w:r>
        <w:rPr>
          <w:b/>
          <w:spacing w:val="-26"/>
          <w:sz w:val="28"/>
          <w:szCs w:val="28"/>
        </w:rPr>
        <w:t>T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t</w:t>
      </w:r>
      <w:r>
        <w:rPr>
          <w:b/>
          <w:spacing w:val="21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s</w:t>
      </w:r>
      <w:r>
        <w:rPr>
          <w:b/>
          <w:sz w:val="28"/>
          <w:szCs w:val="28"/>
        </w:rPr>
        <w:t>e</w:t>
      </w:r>
      <w:r>
        <w:rPr>
          <w:b/>
          <w:spacing w:val="21"/>
          <w:sz w:val="28"/>
          <w:szCs w:val="28"/>
        </w:rPr>
        <w:t xml:space="preserve"> </w:t>
      </w:r>
      <w:r>
        <w:rPr>
          <w:b/>
          <w:sz w:val="28"/>
          <w:szCs w:val="28"/>
        </w:rPr>
        <w:t>(</w:t>
      </w:r>
      <w:r>
        <w:rPr>
          <w:b/>
          <w:spacing w:val="-3"/>
          <w:sz w:val="28"/>
          <w:szCs w:val="28"/>
        </w:rPr>
        <w:t>S</w:t>
      </w:r>
      <w:r>
        <w:rPr>
          <w:b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C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2</w:t>
      </w:r>
      <w:r>
        <w:rPr>
          <w:b/>
          <w:spacing w:val="-1"/>
          <w:sz w:val="28"/>
          <w:szCs w:val="28"/>
        </w:rPr>
        <w:t>4</w:t>
      </w:r>
      <w:r>
        <w:rPr>
          <w:b/>
          <w:sz w:val="28"/>
          <w:szCs w:val="28"/>
        </w:rPr>
        <w:t>):</w:t>
      </w:r>
      <w:r>
        <w:rPr>
          <w:b/>
          <w:spacing w:val="21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FDA</w:t>
      </w:r>
      <w:r>
        <w:rPr>
          <w:b/>
          <w:sz w:val="28"/>
          <w:szCs w:val="28"/>
        </w:rPr>
        <w:t>s</w:t>
      </w:r>
      <w:r>
        <w:rPr>
          <w:b/>
          <w:spacing w:val="22"/>
          <w:sz w:val="28"/>
          <w:szCs w:val="28"/>
        </w:rPr>
        <w:t xml:space="preserve"> </w:t>
      </w:r>
      <w:r>
        <w:rPr>
          <w:b/>
          <w:sz w:val="28"/>
          <w:szCs w:val="28"/>
        </w:rPr>
        <w:t>c</w:t>
      </w: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n</w:t>
      </w:r>
      <w:r>
        <w:rPr>
          <w:b/>
          <w:spacing w:val="18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vi</w:t>
      </w:r>
      <w:r>
        <w:rPr>
          <w:b/>
          <w:spacing w:val="-2"/>
          <w:sz w:val="28"/>
          <w:szCs w:val="28"/>
        </w:rPr>
        <w:t>e</w:t>
      </w:r>
      <w:r>
        <w:rPr>
          <w:b/>
          <w:sz w:val="28"/>
          <w:szCs w:val="28"/>
        </w:rPr>
        <w:t>w</w:t>
      </w:r>
      <w:r>
        <w:rPr>
          <w:b/>
          <w:spacing w:val="22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n</w:t>
      </w:r>
      <w:r>
        <w:rPr>
          <w:b/>
          <w:spacing w:val="18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l</w:t>
      </w:r>
      <w:r>
        <w:rPr>
          <w:b/>
          <w:spacing w:val="1"/>
          <w:sz w:val="28"/>
          <w:szCs w:val="28"/>
        </w:rPr>
        <w:t>l</w:t>
      </w:r>
      <w:r>
        <w:rPr>
          <w:b/>
          <w:sz w:val="28"/>
          <w:szCs w:val="28"/>
        </w:rPr>
        <w:t>e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-1"/>
          <w:sz w:val="28"/>
          <w:szCs w:val="28"/>
        </w:rPr>
        <w:t>g</w:t>
      </w:r>
      <w:r>
        <w:rPr>
          <w:b/>
          <w:sz w:val="28"/>
          <w:szCs w:val="28"/>
        </w:rPr>
        <w:t>y</w:t>
      </w:r>
      <w:r>
        <w:rPr>
          <w:b/>
          <w:spacing w:val="22"/>
          <w:sz w:val="28"/>
          <w:szCs w:val="28"/>
        </w:rPr>
        <w:t xml:space="preserve"> </w:t>
      </w:r>
      <w:r>
        <w:rPr>
          <w:b/>
          <w:spacing w:val="-5"/>
          <w:sz w:val="28"/>
          <w:szCs w:val="28"/>
        </w:rPr>
        <w:t>r</w:t>
      </w:r>
      <w:r>
        <w:rPr>
          <w:b/>
          <w:sz w:val="28"/>
          <w:szCs w:val="28"/>
        </w:rPr>
        <w:t>e</w:t>
      </w:r>
      <w:r>
        <w:rPr>
          <w:b/>
          <w:spacing w:val="-3"/>
          <w:sz w:val="28"/>
          <w:szCs w:val="28"/>
        </w:rPr>
        <w:t>p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rt</w:t>
      </w:r>
      <w:r>
        <w:rPr>
          <w:b/>
          <w:spacing w:val="22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n</w:t>
      </w:r>
      <w:r>
        <w:rPr>
          <w:b/>
          <w:spacing w:val="21"/>
          <w:sz w:val="28"/>
          <w:szCs w:val="28"/>
        </w:rPr>
        <w:t xml:space="preserve"> </w:t>
      </w:r>
      <w:r>
        <w:rPr>
          <w:b/>
          <w:sz w:val="28"/>
          <w:szCs w:val="28"/>
        </w:rPr>
        <w:t>t</w:t>
      </w:r>
      <w:r>
        <w:rPr>
          <w:b/>
          <w:spacing w:val="-3"/>
          <w:sz w:val="28"/>
          <w:szCs w:val="28"/>
        </w:rPr>
        <w:t>h</w:t>
      </w:r>
      <w:r>
        <w:rPr>
          <w:b/>
          <w:sz w:val="28"/>
          <w:szCs w:val="28"/>
        </w:rPr>
        <w:t xml:space="preserve">e </w:t>
      </w:r>
      <w:r>
        <w:rPr>
          <w:b/>
          <w:spacing w:val="1"/>
          <w:sz w:val="28"/>
          <w:szCs w:val="28"/>
        </w:rPr>
        <w:t>w</w:t>
      </w:r>
      <w:r>
        <w:rPr>
          <w:b/>
          <w:sz w:val="28"/>
          <w:szCs w:val="28"/>
        </w:rPr>
        <w:t>eb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pp</w:t>
      </w:r>
      <w:r>
        <w:rPr>
          <w:b/>
          <w:spacing w:val="-1"/>
          <w:sz w:val="28"/>
          <w:szCs w:val="28"/>
        </w:rPr>
        <w:t>l</w:t>
      </w:r>
      <w:r>
        <w:rPr>
          <w:b/>
          <w:spacing w:val="1"/>
          <w:sz w:val="28"/>
          <w:szCs w:val="28"/>
        </w:rPr>
        <w:t>i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2"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io</w:t>
      </w:r>
      <w:r>
        <w:rPr>
          <w:b/>
          <w:sz w:val="28"/>
          <w:szCs w:val="28"/>
        </w:rPr>
        <w:t>n.</w:t>
      </w:r>
    </w:p>
    <w:p w:rsidR="0009563F" w:rsidRDefault="0009563F">
      <w:pPr>
        <w:spacing w:before="10" w:line="240" w:lineRule="exact"/>
        <w:rPr>
          <w:sz w:val="24"/>
          <w:szCs w:val="24"/>
        </w:rPr>
      </w:pP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1"/>
        <w:gridCol w:w="6887"/>
      </w:tblGrid>
      <w:tr w:rsidR="0009563F">
        <w:trPr>
          <w:trHeight w:hRule="exact" w:val="516"/>
        </w:trPr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3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3"/>
                <w:sz w:val="22"/>
                <w:szCs w:val="22"/>
              </w:rPr>
              <w:t>p</w:t>
            </w:r>
            <w:r>
              <w:rPr>
                <w:b/>
                <w:spacing w:val="1"/>
                <w:sz w:val="22"/>
                <w:szCs w:val="22"/>
              </w:rPr>
              <w:t>ti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2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25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2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2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4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25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UR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29.</w:t>
            </w:r>
            <w:r>
              <w:rPr>
                <w:spacing w:val="2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DA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</w:t>
            </w:r>
            <w:r>
              <w:rPr>
                <w:spacing w:val="24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</w:t>
            </w:r>
            <w:r>
              <w:rPr>
                <w:spacing w:val="2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24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web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on.</w:t>
            </w:r>
          </w:p>
        </w:tc>
      </w:tr>
      <w:tr w:rsidR="0009563F">
        <w:trPr>
          <w:trHeight w:hRule="exact" w:val="516"/>
        </w:trPr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6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equi</w:t>
            </w:r>
            <w:r>
              <w:rPr>
                <w:b/>
                <w:spacing w:val="-1"/>
                <w:sz w:val="22"/>
                <w:szCs w:val="22"/>
              </w:rPr>
              <w:t>s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cr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y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po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cc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.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ay a F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ho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 xml:space="preserve"> pa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e.</w:t>
            </w:r>
          </w:p>
        </w:tc>
      </w:tr>
      <w:tr w:rsidR="0009563F">
        <w:trPr>
          <w:trHeight w:hRule="exact" w:val="768"/>
        </w:trPr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epa</w:t>
            </w:r>
            <w:r>
              <w:rPr>
                <w:b/>
                <w:spacing w:val="-7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a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a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em 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3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fr</w:t>
            </w:r>
            <w:r>
              <w:rPr>
                <w:sz w:val="22"/>
                <w:szCs w:val="22"/>
              </w:rPr>
              <w:t xml:space="preserve">om 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ba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 xml:space="preserve">h 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</w:p>
          <w:p w:rsidR="0009563F" w:rsidRDefault="00822B19">
            <w:pPr>
              <w:spacing w:before="1" w:line="240" w:lineRule="exact"/>
              <w:ind w:left="102" w:right="71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proofErr w:type="gramEnd"/>
            <w:r>
              <w:rPr>
                <w:spacing w:val="26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d,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son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27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d,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na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e,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e,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2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,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8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,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and up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e.</w:t>
            </w:r>
          </w:p>
        </w:tc>
      </w:tr>
      <w:tr w:rsidR="0009563F">
        <w:trPr>
          <w:trHeight w:hRule="exact" w:val="2561"/>
        </w:trPr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pacing w:val="-10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eps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5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ew </w:t>
            </w:r>
            <w:r>
              <w:rPr>
                <w:spacing w:val="-3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 xml:space="preserve"> 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”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 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op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ons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enu bo</w:t>
            </w:r>
            <w:r>
              <w:rPr>
                <w:spacing w:val="1"/>
                <w:sz w:val="22"/>
                <w:szCs w:val="22"/>
              </w:rPr>
              <w:t>x</w:t>
            </w:r>
            <w:r>
              <w:rPr>
                <w:sz w:val="22"/>
                <w:szCs w:val="22"/>
              </w:rPr>
              <w:t>.</w:t>
            </w:r>
          </w:p>
          <w:p w:rsidR="0009563F" w:rsidRDefault="0009563F">
            <w:pPr>
              <w:spacing w:before="1" w:line="180" w:lineRule="exact"/>
              <w:rPr>
                <w:sz w:val="18"/>
                <w:szCs w:val="18"/>
              </w:rPr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822B19">
            <w:pPr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2.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</w:t>
            </w:r>
            <w:r>
              <w:rPr>
                <w:spacing w:val="-15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ew”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-1"/>
                <w:sz w:val="22"/>
                <w:szCs w:val="22"/>
              </w:rPr>
              <w:t>tt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(         </w:t>
            </w:r>
            <w:r>
              <w:rPr>
                <w:rFonts w:ascii="Calibri" w:eastAsia="Calibri" w:hAnsi="Calibri" w:cs="Calibri"/>
                <w:spacing w:val="1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)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o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ns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n 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ab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.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8" w:line="240" w:lineRule="exact"/>
        <w:rPr>
          <w:sz w:val="24"/>
          <w:szCs w:val="24"/>
        </w:rPr>
      </w:pPr>
    </w:p>
    <w:tbl>
      <w:tblPr>
        <w:tblW w:w="0" w:type="auto"/>
        <w:tblInd w:w="2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396" w:right="393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103</w:t>
            </w:r>
          </w:p>
        </w:tc>
      </w:tr>
      <w:tr w:rsidR="00822B19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22B19" w:rsidRDefault="00822B19" w:rsidP="00822B19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22B19" w:rsidRDefault="00822B19" w:rsidP="00822B19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168"/>
          <w:pgSz w:w="11920" w:h="16840"/>
          <w:pgMar w:top="1360" w:right="1320" w:bottom="280" w:left="1580" w:header="0" w:footer="0" w:gutter="0"/>
          <w:cols w:space="720"/>
        </w:sectPr>
      </w:pPr>
    </w:p>
    <w:p w:rsidR="0009563F" w:rsidRDefault="00B43AA3">
      <w:pPr>
        <w:spacing w:before="2" w:line="200" w:lineRule="exact"/>
      </w:pPr>
      <w:r>
        <w:rPr>
          <w:noProof/>
          <w:lang w:bidi="th-TH"/>
        </w:rPr>
        <w:lastRenderedPageBreak/>
        <mc:AlternateContent>
          <mc:Choice Requires="wps">
            <w:drawing>
              <wp:anchor distT="0" distB="0" distL="114300" distR="114300" simplePos="0" relativeHeight="503304322" behindDoc="1" locked="0" layoutInCell="1" allowOverlap="1">
                <wp:simplePos x="0" y="0"/>
                <wp:positionH relativeFrom="page">
                  <wp:posOffset>901700</wp:posOffset>
                </wp:positionH>
                <wp:positionV relativeFrom="page">
                  <wp:posOffset>1149985</wp:posOffset>
                </wp:positionV>
                <wp:extent cx="764540" cy="203835"/>
                <wp:effectExtent l="0" t="0" r="635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4540" cy="203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2D91" w:rsidRDefault="00A02D91" w:rsidP="00B43AA3">
                            <w:pPr>
                              <w:spacing w:line="300" w:lineRule="exact"/>
                              <w:ind w:left="20" w:right="-42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pacing w:val="-26"/>
                                <w:sz w:val="28"/>
                                <w:szCs w:val="28"/>
                              </w:rPr>
                              <w:t>T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spacing w:val="1"/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t </w:t>
                            </w:r>
                            <w:r>
                              <w:rPr>
                                <w:b/>
                                <w:spacing w:val="-3"/>
                                <w:sz w:val="28"/>
                                <w:szCs w:val="28"/>
                              </w:rPr>
                              <w:t>c</w:t>
                            </w:r>
                            <w:r>
                              <w:rPr>
                                <w:b/>
                                <w:spacing w:val="1"/>
                                <w:sz w:val="28"/>
                                <w:szCs w:val="28"/>
                              </w:rPr>
                              <w:t>as</w:t>
                            </w:r>
                            <w:r>
                              <w:rPr>
                                <w:b/>
                                <w:spacing w:val="-2"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36" type="#_x0000_t202" style="position:absolute;margin-left:71pt;margin-top:90.55pt;width:60.2pt;height:16.05pt;z-index:-1215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9d8rwIAALAFAAAOAAAAZHJzL2Uyb0RvYy54bWysVG1vmzAQ/j5p/8Hyd8pLnQRQSdWGME3q&#10;XqR2P8ABE6yBzWwnpJv233c2IU1bTZq28cE67PNz99w9vqvrQ9eiPVOaS5Hh8CLAiIlSVlxsM/zl&#10;ofBijLShoqKtFCzDj0zj6+XbN1dDn7JINrKtmEIAInQ69BlujOlT39dlwzqqL2TPBBzWUnXUwK/a&#10;+pWiA6B3rR8FwdwfpKp6JUumNezm4yFeOvy6ZqX5VNeaGdRmGHIzblVu3djVX17RdKto3/DymAb9&#10;iyw6ygUEPUHl1FC0U/wVVMdLJbWszUUpO1/WNS+Z4wBswuAFm/uG9sxxgeLo/lQm/f9gy4/7zwrx&#10;KsMEI0E7aNEDOxh0Kw+I2OoMvU7B6b4HN3OAbeiyY6r7O1l+1UjIVUPFlt0oJYeG0QqyC+1N/+zq&#10;iKMtyGb4ICsIQ3dGOqBDrTpbOigGAnTo0uOpMzaVEjYXczIjcFLCURRcxpczF4Gm0+VeafOOyQ5Z&#10;I8MKGu/A6f5OG5sMTScXG0vIgreta34rnm2A47gDoeGqPbNJuF7+SIJkHa9j4pFovvZIkOfeTbEi&#10;3rwIF7P8Ml+t8vCnjRuStOFVxYQNM+kqJH/Wt6PCR0WclKVlyysLZ1PSartZtQrtKei6cN+xIGdu&#10;/vM0XBGAywtKYUSC2yjxinm88EhBZl6yCGIvCJPbZB6QhOTFc0p3XLB/p4SGDCezaDZq6bfcAve9&#10;5kbTjhuYHC3vMhyfnGhqFbgWlWutobwd7bNS2PSfSgHtnhrt9GolOorVHDYH9zBCp2Yr5o2sHkHB&#10;SoLCQIww9sBopPqO0QAjJMP6244qhlH7XsArsPNmMtRkbCaDihKuZthgNJorM86lXa/4tgHk8Z0J&#10;eQMvpeZOxU9ZHN8XjAVH5jjC7Nw5/3deT4N2+QsAAP//AwBQSwMEFAAGAAgAAAAhAH+JiPHfAAAA&#10;CwEAAA8AAABkcnMvZG93bnJldi54bWxMj8FOwzAQRO9I/IO1SNyok1BFJcSpKgQnJEQaDhydeJtY&#10;jdchdtvw9ywnuM1oR7Nvyu3iRnHGOVhPCtJVAgKp88ZSr+CjebnbgAhRk9GjJ1TwjQG21fVVqQvj&#10;L1TjeR97wSUUCq1giHEqpAzdgE6HlZ+Q+Hbws9OR7dxLM+sLl7tRZkmSS6ct8YdBT/g0YHfcn5yC&#10;3SfVz/brrX2vD7VtmoeEXvOjUrc3y+4RRMQl/oXhF5/RoWKm1p/IBDGyX2e8JbLYpCkITmR5tgbR&#10;skjvM5BVKf9vqH4AAAD//wMAUEsBAi0AFAAGAAgAAAAhALaDOJL+AAAA4QEAABMAAAAAAAAAAAAA&#10;AAAAAAAAAFtDb250ZW50X1R5cGVzXS54bWxQSwECLQAUAAYACAAAACEAOP0h/9YAAACUAQAACwAA&#10;AAAAAAAAAAAAAAAvAQAAX3JlbHMvLnJlbHNQSwECLQAUAAYACAAAACEAdCvXfK8CAACwBQAADgAA&#10;AAAAAAAAAAAAAAAuAgAAZHJzL2Uyb0RvYy54bWxQSwECLQAUAAYACAAAACEAf4mI8d8AAAALAQAA&#10;DwAAAAAAAAAAAAAAAAAJBQAAZHJzL2Rvd25yZXYueG1sUEsFBgAAAAAEAAQA8wAAABUGAAAAAA==&#10;" filled="f" stroked="f">
                <v:textbox inset="0,0,0,0">
                  <w:txbxContent>
                    <w:p w:rsidR="00A02D91" w:rsidRDefault="00A02D91" w:rsidP="00B43AA3">
                      <w:pPr>
                        <w:spacing w:line="300" w:lineRule="exact"/>
                        <w:ind w:left="20" w:right="-42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pacing w:val="-26"/>
                          <w:sz w:val="28"/>
                          <w:szCs w:val="28"/>
                        </w:rPr>
                        <w:t>T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spacing w:val="1"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t </w:t>
                      </w:r>
                      <w:r>
                        <w:rPr>
                          <w:b/>
                          <w:spacing w:val="-3"/>
                          <w:sz w:val="28"/>
                          <w:szCs w:val="28"/>
                        </w:rPr>
                        <w:t>c</w:t>
                      </w:r>
                      <w:r>
                        <w:rPr>
                          <w:b/>
                          <w:spacing w:val="1"/>
                          <w:sz w:val="28"/>
                          <w:szCs w:val="28"/>
                        </w:rPr>
                        <w:t>as</w:t>
                      </w:r>
                      <w:r>
                        <w:rPr>
                          <w:b/>
                          <w:spacing w:val="-2"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22B19">
        <w:pict>
          <v:shape id="_x0000_s1312" type="#_x0000_t75" style="position:absolute;margin-left:412.7pt;margin-top:181.7pt;width:335pt;height:180.8pt;z-index:-15251;mso-position-horizontal-relative:page;mso-position-vertical-relative:page">
            <v:imagedata r:id="rId169" o:title=""/>
            <w10:wrap anchorx="page" anchory="page"/>
          </v:shape>
        </w:pict>
      </w: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4"/>
        <w:gridCol w:w="35"/>
        <w:gridCol w:w="2802"/>
        <w:gridCol w:w="2835"/>
        <w:gridCol w:w="7796"/>
      </w:tblGrid>
      <w:tr w:rsidR="0009563F" w:rsidTr="00B43AA3">
        <w:trPr>
          <w:trHeight w:hRule="exact" w:val="262"/>
        </w:trPr>
        <w:tc>
          <w:tcPr>
            <w:tcW w:w="739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ID</w:t>
            </w:r>
          </w:p>
        </w:tc>
        <w:tc>
          <w:tcPr>
            <w:tcW w:w="28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2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77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9563F">
        <w:trPr>
          <w:trHeight w:hRule="exact" w:val="5125"/>
        </w:trPr>
        <w:tc>
          <w:tcPr>
            <w:tcW w:w="7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20" w:lineRule="exact"/>
              <w:ind w:left="102"/>
            </w:pPr>
            <w:r>
              <w:rPr>
                <w:spacing w:val="1"/>
              </w:rPr>
              <w:t>24.1</w:t>
            </w:r>
          </w:p>
        </w:tc>
        <w:tc>
          <w:tcPr>
            <w:tcW w:w="2837" w:type="dxa"/>
            <w:gridSpan w:val="2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3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pacing w:val="-13"/>
                <w:sz w:val="22"/>
                <w:szCs w:val="22"/>
              </w:rPr>
              <w:t>V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ew’</w:t>
            </w:r>
            <w:r>
              <w:rPr>
                <w:spacing w:val="-1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1"/>
                <w:sz w:val="22"/>
                <w:szCs w:val="22"/>
              </w:rPr>
              <w:t>rt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28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-2"/>
                <w:sz w:val="22"/>
                <w:szCs w:val="22"/>
              </w:rPr>
              <w:t>‘</w:t>
            </w:r>
            <w:r>
              <w:rPr>
                <w:spacing w:val="-13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-1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z w:val="22"/>
                <w:szCs w:val="22"/>
              </w:rPr>
              <w:t>on</w:t>
            </w:r>
          </w:p>
        </w:tc>
        <w:tc>
          <w:tcPr>
            <w:tcW w:w="77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y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ch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gy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d, 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son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, 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e,</w:t>
            </w:r>
          </w:p>
          <w:p w:rsidR="0009563F" w:rsidRDefault="00822B19">
            <w:pPr>
              <w:spacing w:before="3" w:line="240" w:lineRule="exact"/>
              <w:ind w:left="102" w:right="897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>,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,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9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, 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 d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and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of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. 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</w:tbl>
    <w:p w:rsidR="0009563F" w:rsidRDefault="0009563F">
      <w:pPr>
        <w:spacing w:before="9" w:line="100" w:lineRule="exact"/>
        <w:rPr>
          <w:sz w:val="10"/>
          <w:szCs w:val="10"/>
        </w:r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30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395" w:right="393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104</w:t>
            </w:r>
          </w:p>
        </w:tc>
      </w:tr>
      <w:tr w:rsidR="00822B19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22B19" w:rsidRDefault="00822B19" w:rsidP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22B19" w:rsidRDefault="00822B19" w:rsidP="00822B19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22B19" w:rsidRDefault="00822B19" w:rsidP="00822B19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170"/>
          <w:pgSz w:w="16840" w:h="11920" w:orient="landscape"/>
          <w:pgMar w:top="1900" w:right="1220" w:bottom="280" w:left="1220" w:header="1712" w:footer="0" w:gutter="0"/>
          <w:cols w:space="720"/>
        </w:sectPr>
      </w:pPr>
    </w:p>
    <w:p w:rsidR="0009563F" w:rsidRDefault="00822B19">
      <w:pPr>
        <w:spacing w:before="63" w:line="320" w:lineRule="exact"/>
        <w:ind w:left="218" w:right="433"/>
        <w:rPr>
          <w:sz w:val="28"/>
          <w:szCs w:val="28"/>
        </w:rPr>
      </w:pPr>
      <w:r>
        <w:lastRenderedPageBreak/>
        <w:pict>
          <v:group id="_x0000_s1309" style="position:absolute;left:0;text-align:left;margin-left:286.55pt;margin-top:128.8pt;width:129.15pt;height:63.95pt;z-index:-15250;mso-position-horizontal-relative:page" coordorigin="5731,2576" coordsize="2583,1279">
            <v:shape id="_x0000_s1311" type="#_x0000_t75" style="position:absolute;left:5731;top:2576;width:2583;height:1279">
              <v:imagedata r:id="rId167" o:title=""/>
            </v:shape>
            <v:shape id="_x0000_s1310" style="position:absolute;left:5892;top:3393;width:2250;height:321" coordorigin="5892,3393" coordsize="2250,321" path="m5892,3714r2250,l8142,3393r-2250,l5892,3714xe" filled="f" strokecolor="red" strokeweight="1.5pt">
              <v:path arrowok="t"/>
            </v:shape>
            <w10:wrap anchorx="page"/>
          </v:group>
        </w:pict>
      </w:r>
      <w:r>
        <w:rPr>
          <w:b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y</w:t>
      </w:r>
      <w:r>
        <w:rPr>
          <w:b/>
          <w:spacing w:val="-1"/>
          <w:sz w:val="28"/>
          <w:szCs w:val="28"/>
        </w:rPr>
        <w:t>s</w:t>
      </w:r>
      <w:r>
        <w:rPr>
          <w:b/>
          <w:sz w:val="28"/>
          <w:szCs w:val="28"/>
        </w:rPr>
        <w:t>tem</w:t>
      </w:r>
      <w:r>
        <w:rPr>
          <w:b/>
          <w:spacing w:val="15"/>
          <w:sz w:val="28"/>
          <w:szCs w:val="28"/>
        </w:rPr>
        <w:t xml:space="preserve"> </w:t>
      </w:r>
      <w:r>
        <w:rPr>
          <w:b/>
          <w:spacing w:val="-26"/>
          <w:sz w:val="28"/>
          <w:szCs w:val="28"/>
        </w:rPr>
        <w:t>T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t</w:t>
      </w:r>
      <w:r>
        <w:rPr>
          <w:b/>
          <w:spacing w:val="19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Ca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e</w:t>
      </w:r>
      <w:r>
        <w:rPr>
          <w:b/>
          <w:spacing w:val="19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(</w:t>
      </w:r>
      <w:r>
        <w:rPr>
          <w:b/>
          <w:spacing w:val="-3"/>
          <w:sz w:val="28"/>
          <w:szCs w:val="28"/>
        </w:rPr>
        <w:t>S</w:t>
      </w:r>
      <w:r>
        <w:rPr>
          <w:b/>
          <w:sz w:val="28"/>
          <w:szCs w:val="28"/>
        </w:rPr>
        <w:t>TC-</w:t>
      </w:r>
      <w:r>
        <w:rPr>
          <w:b/>
          <w:spacing w:val="1"/>
          <w:sz w:val="28"/>
          <w:szCs w:val="28"/>
        </w:rPr>
        <w:t>2</w:t>
      </w:r>
      <w:r>
        <w:rPr>
          <w:b/>
          <w:spacing w:val="-1"/>
          <w:sz w:val="28"/>
          <w:szCs w:val="28"/>
        </w:rPr>
        <w:t>5</w:t>
      </w:r>
      <w:r>
        <w:rPr>
          <w:b/>
          <w:sz w:val="28"/>
          <w:szCs w:val="28"/>
        </w:rPr>
        <w:t>):</w:t>
      </w:r>
      <w:r>
        <w:rPr>
          <w:b/>
          <w:spacing w:val="19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FDA</w:t>
      </w:r>
      <w:r>
        <w:rPr>
          <w:b/>
          <w:sz w:val="28"/>
          <w:szCs w:val="28"/>
        </w:rPr>
        <w:t>s</w:t>
      </w:r>
      <w:r>
        <w:rPr>
          <w:b/>
          <w:spacing w:val="19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n</w:t>
      </w:r>
      <w:r>
        <w:rPr>
          <w:b/>
          <w:spacing w:val="16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vi</w:t>
      </w:r>
      <w:r>
        <w:rPr>
          <w:b/>
          <w:spacing w:val="-2"/>
          <w:sz w:val="28"/>
          <w:szCs w:val="28"/>
        </w:rPr>
        <w:t>e</w:t>
      </w:r>
      <w:r>
        <w:rPr>
          <w:b/>
          <w:sz w:val="28"/>
          <w:szCs w:val="28"/>
        </w:rPr>
        <w:t>w</w:t>
      </w:r>
      <w:r>
        <w:rPr>
          <w:b/>
          <w:spacing w:val="17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l</w:t>
      </w:r>
      <w:r>
        <w:rPr>
          <w:b/>
          <w:spacing w:val="1"/>
          <w:sz w:val="28"/>
          <w:szCs w:val="28"/>
        </w:rPr>
        <w:t>is</w:t>
      </w:r>
      <w:r>
        <w:rPr>
          <w:b/>
          <w:sz w:val="28"/>
          <w:szCs w:val="28"/>
        </w:rPr>
        <w:t>t</w:t>
      </w:r>
      <w:r>
        <w:rPr>
          <w:b/>
          <w:spacing w:val="16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f</w:t>
      </w:r>
      <w:r>
        <w:rPr>
          <w:b/>
          <w:spacing w:val="16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l</w:t>
      </w:r>
      <w:r>
        <w:rPr>
          <w:b/>
          <w:spacing w:val="-1"/>
          <w:sz w:val="28"/>
          <w:szCs w:val="28"/>
        </w:rPr>
        <w:t>l</w:t>
      </w:r>
      <w:r>
        <w:rPr>
          <w:b/>
          <w:sz w:val="28"/>
          <w:szCs w:val="28"/>
        </w:rPr>
        <w:t>e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1"/>
          <w:sz w:val="28"/>
          <w:szCs w:val="28"/>
        </w:rPr>
        <w:t>g</w:t>
      </w:r>
      <w:r>
        <w:rPr>
          <w:b/>
          <w:sz w:val="28"/>
          <w:szCs w:val="28"/>
        </w:rPr>
        <w:t>y</w:t>
      </w:r>
      <w:r>
        <w:rPr>
          <w:b/>
          <w:spacing w:val="17"/>
          <w:sz w:val="28"/>
          <w:szCs w:val="28"/>
        </w:rPr>
        <w:t xml:space="preserve"> </w:t>
      </w:r>
      <w:r>
        <w:rPr>
          <w:b/>
          <w:spacing w:val="-7"/>
          <w:sz w:val="28"/>
          <w:szCs w:val="28"/>
        </w:rPr>
        <w:t>r</w:t>
      </w:r>
      <w:r>
        <w:rPr>
          <w:b/>
          <w:sz w:val="28"/>
          <w:szCs w:val="28"/>
        </w:rPr>
        <w:t>ep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r</w:t>
      </w:r>
      <w:r>
        <w:rPr>
          <w:b/>
          <w:spacing w:val="-2"/>
          <w:sz w:val="28"/>
          <w:szCs w:val="28"/>
        </w:rPr>
        <w:t>t</w:t>
      </w:r>
      <w:r>
        <w:rPr>
          <w:b/>
          <w:sz w:val="28"/>
          <w:szCs w:val="28"/>
        </w:rPr>
        <w:t>s</w:t>
      </w:r>
      <w:r>
        <w:rPr>
          <w:b/>
          <w:spacing w:val="17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n the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3"/>
          <w:sz w:val="28"/>
          <w:szCs w:val="28"/>
        </w:rPr>
        <w:t>w</w:t>
      </w:r>
      <w:r>
        <w:rPr>
          <w:b/>
          <w:sz w:val="28"/>
          <w:szCs w:val="28"/>
        </w:rPr>
        <w:t>eb</w:t>
      </w:r>
      <w:r>
        <w:rPr>
          <w:b/>
          <w:spacing w:val="-3"/>
          <w:sz w:val="28"/>
          <w:szCs w:val="28"/>
        </w:rPr>
        <w:t xml:space="preserve"> </w:t>
      </w:r>
      <w:r>
        <w:rPr>
          <w:b/>
          <w:spacing w:val="1"/>
          <w:sz w:val="28"/>
          <w:szCs w:val="28"/>
        </w:rPr>
        <w:t>a</w:t>
      </w:r>
      <w:r>
        <w:rPr>
          <w:b/>
          <w:sz w:val="28"/>
          <w:szCs w:val="28"/>
        </w:rPr>
        <w:t>p</w:t>
      </w:r>
      <w:r>
        <w:rPr>
          <w:b/>
          <w:spacing w:val="-3"/>
          <w:sz w:val="28"/>
          <w:szCs w:val="28"/>
        </w:rPr>
        <w:t>p</w:t>
      </w:r>
      <w:r>
        <w:rPr>
          <w:b/>
          <w:spacing w:val="1"/>
          <w:sz w:val="28"/>
          <w:szCs w:val="28"/>
        </w:rPr>
        <w:t>li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2"/>
          <w:sz w:val="28"/>
          <w:szCs w:val="28"/>
        </w:rPr>
        <w:t>t</w:t>
      </w:r>
      <w:r>
        <w:rPr>
          <w:b/>
          <w:spacing w:val="-1"/>
          <w:sz w:val="28"/>
          <w:szCs w:val="28"/>
        </w:rPr>
        <w:t>i</w:t>
      </w:r>
      <w:r>
        <w:rPr>
          <w:b/>
          <w:spacing w:val="1"/>
          <w:sz w:val="28"/>
          <w:szCs w:val="28"/>
        </w:rPr>
        <w:t>o</w:t>
      </w:r>
      <w:r>
        <w:rPr>
          <w:b/>
          <w:sz w:val="28"/>
          <w:szCs w:val="28"/>
        </w:rPr>
        <w:t>n.</w:t>
      </w:r>
    </w:p>
    <w:p w:rsidR="0009563F" w:rsidRDefault="0009563F">
      <w:pPr>
        <w:spacing w:before="7" w:line="100" w:lineRule="exact"/>
        <w:rPr>
          <w:sz w:val="10"/>
          <w:szCs w:val="10"/>
        </w:rPr>
      </w:pPr>
    </w:p>
    <w:p w:rsidR="0009563F" w:rsidRDefault="0009563F">
      <w:pPr>
        <w:spacing w:line="200" w:lineRule="exact"/>
      </w:pP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1"/>
        <w:gridCol w:w="6887"/>
      </w:tblGrid>
      <w:tr w:rsidR="0009563F">
        <w:trPr>
          <w:trHeight w:hRule="exact" w:val="516"/>
        </w:trPr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 xml:space="preserve"> </w:t>
            </w:r>
            <w:r>
              <w:rPr>
                <w:b/>
                <w:spacing w:val="-3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c</w:t>
            </w:r>
            <w:r>
              <w:rPr>
                <w:b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3"/>
                <w:sz w:val="22"/>
                <w:szCs w:val="22"/>
              </w:rPr>
              <w:t>p</w:t>
            </w:r>
            <w:r>
              <w:rPr>
                <w:b/>
                <w:spacing w:val="1"/>
                <w:sz w:val="22"/>
                <w:szCs w:val="22"/>
              </w:rPr>
              <w:t>ti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case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 a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UR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30. F</w:t>
            </w:r>
            <w:r>
              <w:rPr>
                <w:spacing w:val="-1"/>
                <w:sz w:val="22"/>
                <w:szCs w:val="22"/>
              </w:rPr>
              <w:t>DA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 xml:space="preserve">an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ew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rt</w:t>
            </w:r>
            <w:r>
              <w:rPr>
                <w:sz w:val="22"/>
                <w:szCs w:val="22"/>
              </w:rPr>
              <w:t>s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eb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ap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on.</w:t>
            </w:r>
          </w:p>
        </w:tc>
      </w:tr>
      <w:tr w:rsidR="0009563F">
        <w:trPr>
          <w:trHeight w:hRule="exact" w:val="516"/>
        </w:trPr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6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equi</w:t>
            </w:r>
            <w:r>
              <w:rPr>
                <w:b/>
                <w:spacing w:val="-1"/>
                <w:sz w:val="22"/>
                <w:szCs w:val="22"/>
              </w:rPr>
              <w:t>s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44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ust</w:t>
            </w:r>
            <w:r>
              <w:rPr>
                <w:spacing w:val="45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4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46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ha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46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4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4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4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su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ces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.</w:t>
            </w:r>
            <w:r>
              <w:rPr>
                <w:spacing w:val="44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4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sh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 F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pa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e.</w:t>
            </w:r>
          </w:p>
        </w:tc>
      </w:tr>
      <w:tr w:rsidR="0009563F">
        <w:trPr>
          <w:trHeight w:hRule="exact" w:val="262"/>
        </w:trPr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epa</w:t>
            </w:r>
            <w:r>
              <w:rPr>
                <w:b/>
                <w:spacing w:val="-7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a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a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gy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s.</w:t>
            </w:r>
          </w:p>
        </w:tc>
      </w:tr>
      <w:tr w:rsidR="0009563F">
        <w:trPr>
          <w:trHeight w:hRule="exact" w:val="1543"/>
        </w:trPr>
        <w:tc>
          <w:tcPr>
            <w:tcW w:w="189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pacing w:val="-10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eps</w:t>
            </w:r>
          </w:p>
        </w:tc>
        <w:tc>
          <w:tcPr>
            <w:tcW w:w="688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“</w:t>
            </w:r>
            <w:r>
              <w:rPr>
                <w:spacing w:val="-15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ew 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po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3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”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 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op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ns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enu bo</w:t>
            </w:r>
            <w:r>
              <w:rPr>
                <w:spacing w:val="2"/>
                <w:sz w:val="22"/>
                <w:szCs w:val="22"/>
              </w:rPr>
              <w:t>x</w:t>
            </w:r>
            <w:r>
              <w:rPr>
                <w:sz w:val="22"/>
                <w:szCs w:val="22"/>
              </w:rPr>
              <w:t>.</w:t>
            </w:r>
          </w:p>
        </w:tc>
      </w:tr>
    </w:tbl>
    <w:p w:rsidR="0009563F" w:rsidRDefault="0009563F">
      <w:pPr>
        <w:spacing w:before="2" w:line="120" w:lineRule="exact"/>
        <w:rPr>
          <w:sz w:val="13"/>
          <w:szCs w:val="13"/>
        </w:r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2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396" w:right="393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105</w:t>
            </w:r>
          </w:p>
        </w:tc>
      </w:tr>
      <w:tr w:rsidR="00822B19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22B19" w:rsidRDefault="00822B19" w:rsidP="00822B19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22B19" w:rsidRDefault="00822B19" w:rsidP="00822B19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171"/>
          <w:pgSz w:w="11920" w:h="16840"/>
          <w:pgMar w:top="1540" w:right="1320" w:bottom="280" w:left="1580" w:header="0" w:footer="0" w:gutter="0"/>
          <w:cols w:space="720"/>
        </w:sectPr>
      </w:pPr>
    </w:p>
    <w:p w:rsidR="0009563F" w:rsidRDefault="00822B19">
      <w:pPr>
        <w:spacing w:before="2" w:line="200" w:lineRule="exact"/>
      </w:pPr>
      <w:r>
        <w:rPr>
          <w:noProof/>
          <w:lang w:bidi="th-TH"/>
        </w:rPr>
        <w:lastRenderedPageBreak/>
        <mc:AlternateContent>
          <mc:Choice Requires="wps">
            <w:drawing>
              <wp:anchor distT="0" distB="0" distL="114300" distR="114300" simplePos="0" relativeHeight="503303298" behindDoc="1" locked="0" layoutInCell="1" allowOverlap="1">
                <wp:simplePos x="0" y="0"/>
                <wp:positionH relativeFrom="page">
                  <wp:posOffset>901700</wp:posOffset>
                </wp:positionH>
                <wp:positionV relativeFrom="page">
                  <wp:posOffset>1149985</wp:posOffset>
                </wp:positionV>
                <wp:extent cx="764540" cy="203835"/>
                <wp:effectExtent l="0" t="0" r="635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4540" cy="203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2D91" w:rsidRDefault="00A02D91" w:rsidP="00822B19">
                            <w:pPr>
                              <w:spacing w:line="300" w:lineRule="exact"/>
                              <w:ind w:left="20" w:right="-42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pacing w:val="-26"/>
                                <w:sz w:val="28"/>
                                <w:szCs w:val="28"/>
                              </w:rPr>
                              <w:t>T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spacing w:val="1"/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t </w:t>
                            </w:r>
                            <w:r>
                              <w:rPr>
                                <w:b/>
                                <w:spacing w:val="-3"/>
                                <w:sz w:val="28"/>
                                <w:szCs w:val="28"/>
                              </w:rPr>
                              <w:t>c</w:t>
                            </w:r>
                            <w:r>
                              <w:rPr>
                                <w:b/>
                                <w:spacing w:val="1"/>
                                <w:sz w:val="28"/>
                                <w:szCs w:val="28"/>
                              </w:rPr>
                              <w:t>as</w:t>
                            </w:r>
                            <w:r>
                              <w:rPr>
                                <w:b/>
                                <w:spacing w:val="-2"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37" type="#_x0000_t202" style="position:absolute;margin-left:71pt;margin-top:90.55pt;width:60.2pt;height:16.05pt;z-index:-1318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UQXsAIAALAFAAAOAAAAZHJzL2Uyb0RvYy54bWysVG1vmzAQ/j5p/8Hyd8pLSAKopGpDmCZ1&#10;L1K7H+CACdbAZrYT6Kb9951NSJNWk6ZtfLAO+/zcPXeP7/pmaBt0oFIxwVPsX3kYUV6IkvFdir88&#10;5k6EkdKEl6QRnKb4iSp8s3r75rrvEhqIWjQllQhAuEr6LsW11l3iuqqoaUvUlegoh8NKyJZo+JU7&#10;t5SkB/S2cQPPW7i9kGUnRUGVgt1sPMQri19VtNCfqkpRjZoUQ27artKuW7O6q2uS7CTpalYc0yB/&#10;kUVLGIegJ6iMaIL2kr2CalkhhRKVvipE64qqYgW1HICN771g81CTjlouUBzVncqk/h9s8fHwWSJW&#10;pniGEScttOiRDhrdiQHNTHX6TiXg9NCBmx5gG7psmaruXhRfFeJiXRO+o7dSir6mpITsfHPTPbs6&#10;4igDsu0/iBLCkL0WFmioZGtKB8VAgA5dejp1xqRSwOZyEc5DOCngKPBm0WxuI5BkutxJpd9R0SJj&#10;pFhC4y04OdwrbZIhyeRiYnGRs6axzW/4xQY4jjsQGq6aM5OE7eWP2Is30SYKnTBYbJzQyzLnNl+H&#10;ziL3l/Nslq3Xmf/TxPXDpGZlSbkJM+nKD/+sb0eFj4o4KUuJhpUGzqSk5G67biQ6ENB1br9jQc7c&#10;3Ms0bBGAywtKfhB6d0Hs5Ito6YR5OHfipRc5nh/fxQsvjMMsv6R0zzj9d0qoT3E8D+ajln7LzbPf&#10;a24kaZmGydGwNsXRyYkkRoEbXtrWasKa0T4rhUn/uRTQ7qnRVq9GoqNY9bAd7MPwAxPeiHkryidQ&#10;sBSgMBAjjD0waiG/Y9TDCEmx+rYnkmLUvOfwCsy8mQw5GdvJILyAqynWGI3mWo9zad9JtqsBeXxn&#10;XNzCS6mYVfFzFsf3BWPBkjmOMDN3zv+t1/OgXf0CAAD//wMAUEsDBBQABgAIAAAAIQB/iYjx3wAA&#10;AAsBAAAPAAAAZHJzL2Rvd25yZXYueG1sTI/BTsMwEETvSPyDtUjcqJNQRSXEqSoEJyREGg4cnXib&#10;WI3XIXbb8PcsJ7jNaEezb8rt4kZxxjlYTwrSVQICqfPGUq/go3m524AIUZPRoydU8I0BttX1VakL&#10;4y9U43kfe8ElFAqtYIhxKqQM3YBOh5WfkPh28LPTke3cSzPrC5e7UWZJkkunLfGHQU/4NGB33J+c&#10;gt0n1c/26619rw+1bZqHhF7zo1K3N8vuEUTEJf6F4Ref0aFiptafyAQxsl9nvCWy2KQpCE5kebYG&#10;0bJI7zOQVSn/b6h+AAAA//8DAFBLAQItABQABgAIAAAAIQC2gziS/gAAAOEBAAATAAAAAAAAAAAA&#10;AAAAAAAAAABbQ29udGVudF9UeXBlc10ueG1sUEsBAi0AFAAGAAgAAAAhADj9If/WAAAAlAEAAAsA&#10;AAAAAAAAAAAAAAAALwEAAF9yZWxzLy5yZWxzUEsBAi0AFAAGAAgAAAAhAEK5RBewAgAAsAUAAA4A&#10;AAAAAAAAAAAAAAAALgIAAGRycy9lMm9Eb2MueG1sUEsBAi0AFAAGAAgAAAAhAH+JiPHfAAAACwEA&#10;AA8AAAAAAAAAAAAAAAAACgUAAGRycy9kb3ducmV2LnhtbFBLBQYAAAAABAAEAPMAAAAWBgAAAAA=&#10;" filled="f" stroked="f">
                <v:textbox inset="0,0,0,0">
                  <w:txbxContent>
                    <w:p w:rsidR="00A02D91" w:rsidRDefault="00A02D91" w:rsidP="00822B19">
                      <w:pPr>
                        <w:spacing w:line="300" w:lineRule="exact"/>
                        <w:ind w:left="20" w:right="-42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pacing w:val="-26"/>
                          <w:sz w:val="28"/>
                          <w:szCs w:val="28"/>
                        </w:rPr>
                        <w:t>T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spacing w:val="1"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t </w:t>
                      </w:r>
                      <w:r>
                        <w:rPr>
                          <w:b/>
                          <w:spacing w:val="-3"/>
                          <w:sz w:val="28"/>
                          <w:szCs w:val="28"/>
                        </w:rPr>
                        <w:t>c</w:t>
                      </w:r>
                      <w:r>
                        <w:rPr>
                          <w:b/>
                          <w:spacing w:val="1"/>
                          <w:sz w:val="28"/>
                          <w:szCs w:val="28"/>
                        </w:rPr>
                        <w:t>as</w:t>
                      </w:r>
                      <w:r>
                        <w:rPr>
                          <w:b/>
                          <w:spacing w:val="-2"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pict>
          <v:shape id="_x0000_s1308" type="#_x0000_t75" style="position:absolute;margin-left:409.55pt;margin-top:156.95pt;width:348.35pt;height:183.25pt;z-index:-15249;mso-position-horizontal-relative:page;mso-position-vertical-relative:page">
            <v:imagedata r:id="rId172" o:title=""/>
            <w10:wrap anchorx="page" anchory="page"/>
          </v:shape>
        </w:pict>
      </w: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2237"/>
        <w:gridCol w:w="3418"/>
        <w:gridCol w:w="7938"/>
      </w:tblGrid>
      <w:tr w:rsidR="0009563F">
        <w:trPr>
          <w:trHeight w:hRule="exact" w:val="262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ID</w:t>
            </w:r>
          </w:p>
        </w:tc>
        <w:tc>
          <w:tcPr>
            <w:tcW w:w="22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3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7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9563F">
        <w:trPr>
          <w:trHeight w:hRule="exact" w:val="4424"/>
        </w:trPr>
        <w:tc>
          <w:tcPr>
            <w:tcW w:w="7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25.1</w:t>
            </w:r>
          </w:p>
        </w:tc>
        <w:tc>
          <w:tcPr>
            <w:tcW w:w="22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oc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ck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pacing w:val="-13"/>
                <w:sz w:val="22"/>
                <w:szCs w:val="22"/>
              </w:rPr>
              <w:t>V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ew 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3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s’</w:t>
            </w:r>
            <w:r>
              <w:rPr>
                <w:spacing w:val="-18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</w:p>
          <w:p w:rsidR="0009563F" w:rsidRDefault="00822B19">
            <w:pPr>
              <w:spacing w:before="1" w:line="240" w:lineRule="exact"/>
              <w:ind w:left="102" w:right="178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3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op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 xml:space="preserve">ons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enu box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proofErr w:type="gramEnd"/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34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‘</w:t>
            </w:r>
            <w:r>
              <w:rPr>
                <w:spacing w:val="-15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ew 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Li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’</w:t>
            </w:r>
            <w:r>
              <w:rPr>
                <w:spacing w:val="-15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 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op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ons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enu bo</w:t>
            </w:r>
            <w:r>
              <w:rPr>
                <w:spacing w:val="1"/>
                <w:sz w:val="22"/>
                <w:szCs w:val="22"/>
              </w:rPr>
              <w:t>x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79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 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epo</w:t>
            </w:r>
            <w:r>
              <w:rPr>
                <w:spacing w:val="1"/>
                <w:sz w:val="22"/>
                <w:szCs w:val="22"/>
              </w:rPr>
              <w:t>rt</w:t>
            </w:r>
            <w:r>
              <w:rPr>
                <w:sz w:val="22"/>
                <w:szCs w:val="22"/>
              </w:rPr>
              <w:t>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10" w:line="200" w:lineRule="exact"/>
      </w:pPr>
    </w:p>
    <w:tbl>
      <w:tblPr>
        <w:tblW w:w="0" w:type="auto"/>
        <w:tblInd w:w="30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2"/>
        <w:gridCol w:w="2314"/>
        <w:gridCol w:w="946"/>
        <w:gridCol w:w="1320"/>
        <w:gridCol w:w="1034"/>
        <w:gridCol w:w="1140"/>
      </w:tblGrid>
      <w:tr w:rsidR="0009563F">
        <w:trPr>
          <w:trHeight w:hRule="exact" w:val="838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0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2" w:right="27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395" w:right="393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106</w:t>
            </w:r>
          </w:p>
        </w:tc>
      </w:tr>
      <w:tr w:rsidR="00822B19">
        <w:trPr>
          <w:trHeight w:hRule="exact" w:val="424"/>
        </w:trPr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22B19" w:rsidRDefault="00822B19" w:rsidP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22B19" w:rsidRDefault="00822B19" w:rsidP="00822B19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22B19" w:rsidRDefault="00822B19" w:rsidP="00822B19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173"/>
          <w:pgSz w:w="16840" w:h="11920" w:orient="landscape"/>
          <w:pgMar w:top="1900" w:right="1080" w:bottom="280" w:left="1220" w:header="1712" w:footer="0" w:gutter="0"/>
          <w:cols w:space="720"/>
        </w:sectPr>
      </w:pPr>
    </w:p>
    <w:p w:rsidR="0009563F" w:rsidRDefault="0009563F">
      <w:pPr>
        <w:spacing w:before="4" w:line="120" w:lineRule="exact"/>
        <w:rPr>
          <w:sz w:val="13"/>
          <w:szCs w:val="13"/>
        </w:rPr>
      </w:pPr>
    </w:p>
    <w:p w:rsidR="0009563F" w:rsidRDefault="00822B19">
      <w:pPr>
        <w:spacing w:line="280" w:lineRule="exact"/>
        <w:ind w:left="218" w:right="436"/>
        <w:rPr>
          <w:sz w:val="24"/>
          <w:szCs w:val="24"/>
        </w:rPr>
      </w:pPr>
      <w:r>
        <w:pict>
          <v:shape id="_x0000_s1307" type="#_x0000_t75" style="position:absolute;left:0;text-align:left;margin-left:209.3pt;margin-top:108.7pt;width:108.95pt;height:182.6pt;z-index:-15248;mso-position-horizontal-relative:page">
            <v:imagedata r:id="rId174" o:title=""/>
            <w10:wrap anchorx="page"/>
          </v:shape>
        </w:pict>
      </w:r>
      <w:r>
        <w:pict>
          <v:shape id="_x0000_s1306" type="#_x0000_t75" style="position:absolute;left:0;text-align:left;margin-left:209.3pt;margin-top:390.35pt;width:109.3pt;height:170.65pt;z-index:-15247;mso-position-horizontal-relative:page;mso-position-vertical-relative:page">
            <v:imagedata r:id="rId175" o:title=""/>
            <w10:wrap anchorx="page" anchory="page"/>
          </v:shape>
        </w:pict>
      </w:r>
      <w:r>
        <w:rPr>
          <w:b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y</w:t>
      </w:r>
      <w:r>
        <w:rPr>
          <w:b/>
          <w:spacing w:val="-1"/>
          <w:sz w:val="28"/>
          <w:szCs w:val="28"/>
        </w:rPr>
        <w:t>s</w:t>
      </w:r>
      <w:r>
        <w:rPr>
          <w:b/>
          <w:sz w:val="28"/>
          <w:szCs w:val="28"/>
        </w:rPr>
        <w:t>tem</w:t>
      </w:r>
      <w:r>
        <w:rPr>
          <w:b/>
          <w:spacing w:val="20"/>
          <w:sz w:val="28"/>
          <w:szCs w:val="28"/>
        </w:rPr>
        <w:t xml:space="preserve"> </w:t>
      </w:r>
      <w:r>
        <w:rPr>
          <w:b/>
          <w:spacing w:val="-26"/>
          <w:sz w:val="28"/>
          <w:szCs w:val="28"/>
        </w:rPr>
        <w:t>T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t</w:t>
      </w:r>
      <w:r>
        <w:rPr>
          <w:b/>
          <w:spacing w:val="24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</w:t>
      </w:r>
      <w:r>
        <w:rPr>
          <w:b/>
          <w:spacing w:val="-1"/>
          <w:sz w:val="28"/>
          <w:szCs w:val="28"/>
        </w:rPr>
        <w:t>s</w:t>
      </w:r>
      <w:r>
        <w:rPr>
          <w:b/>
          <w:sz w:val="28"/>
          <w:szCs w:val="28"/>
        </w:rPr>
        <w:t>e</w:t>
      </w:r>
      <w:r>
        <w:rPr>
          <w:b/>
          <w:spacing w:val="24"/>
          <w:sz w:val="28"/>
          <w:szCs w:val="28"/>
        </w:rPr>
        <w:t xml:space="preserve"> </w:t>
      </w:r>
      <w:r>
        <w:rPr>
          <w:b/>
          <w:sz w:val="28"/>
          <w:szCs w:val="28"/>
        </w:rPr>
        <w:t>(</w:t>
      </w:r>
      <w:r>
        <w:rPr>
          <w:b/>
          <w:spacing w:val="-3"/>
          <w:sz w:val="28"/>
          <w:szCs w:val="28"/>
        </w:rPr>
        <w:t>S</w:t>
      </w:r>
      <w:r>
        <w:rPr>
          <w:b/>
          <w:sz w:val="28"/>
          <w:szCs w:val="28"/>
        </w:rPr>
        <w:t>T</w:t>
      </w:r>
      <w:r>
        <w:rPr>
          <w:b/>
          <w:spacing w:val="1"/>
          <w:sz w:val="28"/>
          <w:szCs w:val="28"/>
        </w:rPr>
        <w:t>C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2</w:t>
      </w:r>
      <w:r>
        <w:rPr>
          <w:b/>
          <w:spacing w:val="-1"/>
          <w:sz w:val="28"/>
          <w:szCs w:val="28"/>
        </w:rPr>
        <w:t>6</w:t>
      </w:r>
      <w:r>
        <w:rPr>
          <w:b/>
          <w:sz w:val="28"/>
          <w:szCs w:val="28"/>
        </w:rPr>
        <w:t>):</w:t>
      </w:r>
      <w:r>
        <w:rPr>
          <w:b/>
          <w:spacing w:val="24"/>
          <w:sz w:val="28"/>
          <w:szCs w:val="28"/>
        </w:rPr>
        <w:t xml:space="preserve"> </w:t>
      </w:r>
      <w:r>
        <w:rPr>
          <w:b/>
          <w:spacing w:val="-3"/>
          <w:sz w:val="24"/>
          <w:szCs w:val="24"/>
        </w:rPr>
        <w:t>P</w:t>
      </w:r>
      <w:r>
        <w:rPr>
          <w:b/>
          <w:sz w:val="24"/>
          <w:szCs w:val="24"/>
        </w:rPr>
        <w:t>ati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ts</w:t>
      </w:r>
      <w:r>
        <w:rPr>
          <w:b/>
          <w:spacing w:val="14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an</w:t>
      </w:r>
      <w:r>
        <w:rPr>
          <w:b/>
          <w:spacing w:val="15"/>
          <w:sz w:val="24"/>
          <w:szCs w:val="24"/>
        </w:rPr>
        <w:t xml:space="preserve"> </w:t>
      </w:r>
      <w:r>
        <w:rPr>
          <w:b/>
          <w:sz w:val="24"/>
          <w:szCs w:val="24"/>
        </w:rPr>
        <w:t>log</w:t>
      </w:r>
      <w:r>
        <w:rPr>
          <w:b/>
          <w:spacing w:val="1"/>
          <w:sz w:val="24"/>
          <w:szCs w:val="24"/>
        </w:rPr>
        <w:t>i</w:t>
      </w:r>
      <w:r>
        <w:rPr>
          <w:b/>
          <w:sz w:val="24"/>
          <w:szCs w:val="24"/>
        </w:rPr>
        <w:t>n</w:t>
      </w:r>
      <w:r>
        <w:rPr>
          <w:b/>
          <w:spacing w:val="15"/>
          <w:sz w:val="24"/>
          <w:szCs w:val="24"/>
        </w:rPr>
        <w:t xml:space="preserve"> </w:t>
      </w:r>
      <w:r>
        <w:rPr>
          <w:b/>
          <w:sz w:val="24"/>
          <w:szCs w:val="24"/>
        </w:rPr>
        <w:t>to</w:t>
      </w:r>
      <w:r>
        <w:rPr>
          <w:b/>
          <w:spacing w:val="13"/>
          <w:sz w:val="24"/>
          <w:szCs w:val="24"/>
        </w:rPr>
        <w:t xml:space="preserve"> </w:t>
      </w:r>
      <w:r>
        <w:rPr>
          <w:b/>
          <w:sz w:val="24"/>
          <w:szCs w:val="24"/>
        </w:rPr>
        <w:t>the</w:t>
      </w:r>
      <w:r>
        <w:rPr>
          <w:b/>
          <w:spacing w:val="13"/>
          <w:sz w:val="24"/>
          <w:szCs w:val="24"/>
        </w:rPr>
        <w:t xml:space="preserve"> </w:t>
      </w:r>
      <w:r>
        <w:rPr>
          <w:b/>
          <w:spacing w:val="-3"/>
          <w:sz w:val="24"/>
          <w:szCs w:val="24"/>
        </w:rPr>
        <w:t>m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e</w:t>
      </w:r>
      <w:r>
        <w:rPr>
          <w:b/>
          <w:spacing w:val="13"/>
          <w:sz w:val="24"/>
          <w:szCs w:val="24"/>
        </w:rPr>
        <w:t xml:space="preserve"> 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p</w:t>
      </w:r>
      <w:r>
        <w:rPr>
          <w:b/>
          <w:spacing w:val="-1"/>
          <w:sz w:val="24"/>
          <w:szCs w:val="24"/>
        </w:rPr>
        <w:t>p</w:t>
      </w:r>
      <w:r>
        <w:rPr>
          <w:b/>
          <w:spacing w:val="-2"/>
          <w:sz w:val="24"/>
          <w:szCs w:val="24"/>
        </w:rPr>
        <w:t>l</w:t>
      </w:r>
      <w:r>
        <w:rPr>
          <w:b/>
          <w:sz w:val="24"/>
          <w:szCs w:val="24"/>
        </w:rPr>
        <w:t>ica</w:t>
      </w:r>
      <w:r>
        <w:rPr>
          <w:b/>
          <w:spacing w:val="-1"/>
          <w:sz w:val="24"/>
          <w:szCs w:val="24"/>
        </w:rPr>
        <w:t>t</w:t>
      </w:r>
      <w:r>
        <w:rPr>
          <w:b/>
          <w:sz w:val="24"/>
          <w:szCs w:val="24"/>
        </w:rPr>
        <w:t>ion</w:t>
      </w:r>
      <w:r>
        <w:rPr>
          <w:b/>
          <w:spacing w:val="15"/>
          <w:sz w:val="24"/>
          <w:szCs w:val="24"/>
        </w:rPr>
        <w:t xml:space="preserve"> 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 xml:space="preserve">y 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>si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 xml:space="preserve">g </w:t>
      </w:r>
      <w:r>
        <w:rPr>
          <w:b/>
          <w:spacing w:val="-1"/>
          <w:sz w:val="24"/>
          <w:szCs w:val="24"/>
        </w:rPr>
        <w:t>u</w:t>
      </w:r>
      <w:r>
        <w:rPr>
          <w:b/>
          <w:sz w:val="24"/>
          <w:szCs w:val="24"/>
        </w:rPr>
        <w:t>s</w:t>
      </w:r>
      <w:r>
        <w:rPr>
          <w:b/>
          <w:spacing w:val="-1"/>
          <w:sz w:val="24"/>
          <w:szCs w:val="24"/>
        </w:rPr>
        <w:t>er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a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e</w:t>
      </w:r>
      <w:r>
        <w:rPr>
          <w:b/>
          <w:spacing w:val="-1"/>
          <w:sz w:val="24"/>
          <w:szCs w:val="24"/>
        </w:rPr>
        <w:t xml:space="preserve"> 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>d</w:t>
      </w:r>
      <w:r>
        <w:rPr>
          <w:b/>
          <w:spacing w:val="1"/>
          <w:sz w:val="24"/>
          <w:szCs w:val="24"/>
        </w:rPr>
        <w:t xml:space="preserve"> p</w:t>
      </w:r>
      <w:r>
        <w:rPr>
          <w:b/>
          <w:spacing w:val="-2"/>
          <w:sz w:val="24"/>
          <w:szCs w:val="24"/>
        </w:rPr>
        <w:t>a</w:t>
      </w:r>
      <w:r>
        <w:rPr>
          <w:b/>
          <w:sz w:val="24"/>
          <w:szCs w:val="24"/>
        </w:rPr>
        <w:t>ss</w:t>
      </w:r>
      <w:r>
        <w:rPr>
          <w:b/>
          <w:spacing w:val="2"/>
          <w:sz w:val="24"/>
          <w:szCs w:val="24"/>
        </w:rPr>
        <w:t>w</w:t>
      </w:r>
      <w:r>
        <w:rPr>
          <w:b/>
          <w:sz w:val="24"/>
          <w:szCs w:val="24"/>
        </w:rPr>
        <w:t>o</w:t>
      </w:r>
      <w:r>
        <w:rPr>
          <w:b/>
          <w:spacing w:val="-1"/>
          <w:sz w:val="24"/>
          <w:szCs w:val="24"/>
        </w:rPr>
        <w:t>r</w:t>
      </w:r>
      <w:r>
        <w:rPr>
          <w:b/>
          <w:spacing w:val="1"/>
          <w:sz w:val="24"/>
          <w:szCs w:val="24"/>
        </w:rPr>
        <w:t>d</w:t>
      </w:r>
      <w:r>
        <w:rPr>
          <w:b/>
          <w:sz w:val="24"/>
          <w:szCs w:val="24"/>
        </w:rPr>
        <w:t>.</w:t>
      </w:r>
    </w:p>
    <w:p w:rsidR="0009563F" w:rsidRDefault="0009563F">
      <w:pPr>
        <w:spacing w:before="7" w:line="100" w:lineRule="exact"/>
        <w:rPr>
          <w:sz w:val="10"/>
          <w:szCs w:val="10"/>
        </w:rPr>
      </w:pPr>
    </w:p>
    <w:p w:rsidR="0009563F" w:rsidRDefault="0009563F">
      <w:pPr>
        <w:spacing w:line="200" w:lineRule="exact"/>
      </w:pP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8"/>
        <w:gridCol w:w="7110"/>
      </w:tblGrid>
      <w:tr w:rsidR="0009563F">
        <w:trPr>
          <w:trHeight w:hRule="exact" w:val="768"/>
        </w:trPr>
        <w:tc>
          <w:tcPr>
            <w:tcW w:w="16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71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UR</w:t>
            </w:r>
            <w:r>
              <w:rPr>
                <w:spacing w:val="4"/>
                <w:sz w:val="22"/>
                <w:szCs w:val="22"/>
              </w:rPr>
              <w:t>S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17.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ob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app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proofErr w:type="gramEnd"/>
            <w:r>
              <w:rPr>
                <w:spacing w:val="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by</w:t>
            </w:r>
            <w:r>
              <w:rPr>
                <w:spacing w:val="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na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and</w:t>
            </w:r>
            <w:r>
              <w:rPr>
                <w:spacing w:val="1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e.</w:t>
            </w:r>
            <w:r>
              <w:rPr>
                <w:spacing w:val="10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1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m</w:t>
            </w:r>
            <w:r>
              <w:rPr>
                <w:spacing w:val="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sh</w:t>
            </w:r>
            <w:r>
              <w:rPr>
                <w:spacing w:val="1"/>
                <w:sz w:val="22"/>
                <w:szCs w:val="22"/>
              </w:rPr>
              <w:t>al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de</w:t>
            </w:r>
            <w:r>
              <w:rPr>
                <w:spacing w:val="7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10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I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proofErr w:type="gramEnd"/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n,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 xml:space="preserve"> 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e u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and 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d.</w:t>
            </w:r>
          </w:p>
        </w:tc>
      </w:tr>
      <w:tr w:rsidR="0009563F">
        <w:trPr>
          <w:trHeight w:hRule="exact" w:val="264"/>
        </w:trPr>
        <w:tc>
          <w:tcPr>
            <w:tcW w:w="16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6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equi</w:t>
            </w:r>
            <w:r>
              <w:rPr>
                <w:b/>
                <w:spacing w:val="-1"/>
                <w:sz w:val="22"/>
                <w:szCs w:val="22"/>
              </w:rPr>
              <w:t>s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</w:p>
        </w:tc>
        <w:tc>
          <w:tcPr>
            <w:tcW w:w="71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ce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ob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 ap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on.</w:t>
            </w:r>
          </w:p>
        </w:tc>
      </w:tr>
      <w:tr w:rsidR="0009563F">
        <w:trPr>
          <w:trHeight w:hRule="exact" w:val="7599"/>
        </w:trPr>
        <w:tc>
          <w:tcPr>
            <w:tcW w:w="16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pacing w:val="-10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eps</w:t>
            </w:r>
          </w:p>
        </w:tc>
        <w:tc>
          <w:tcPr>
            <w:tcW w:w="71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3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put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and 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 xml:space="preserve"> 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.</w:t>
            </w: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before="16" w:line="240" w:lineRule="exact"/>
              <w:rPr>
                <w:sz w:val="24"/>
                <w:szCs w:val="24"/>
              </w:rPr>
            </w:pPr>
          </w:p>
          <w:p w:rsidR="0009563F" w:rsidRDefault="00822B19">
            <w:pPr>
              <w:ind w:left="462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2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.  </w:t>
            </w:r>
            <w:r>
              <w:rPr>
                <w:rFonts w:ascii="Calibri" w:eastAsia="Calibri" w:hAnsi="Calibri" w:cs="Calibri"/>
                <w:spacing w:val="43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4"/>
                <w:sz w:val="22"/>
                <w:szCs w:val="22"/>
              </w:rPr>
              <w:t>P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a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tie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s 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s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ele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c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‘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n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’ b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u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4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n </w:t>
            </w:r>
            <w:r>
              <w:rPr>
                <w:rFonts w:ascii="Calibri" w:eastAsia="Calibri" w:hAnsi="Calibri" w:cs="Calibri"/>
                <w:spacing w:val="2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n 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t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h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e</w:t>
            </w:r>
            <w:r>
              <w:rPr>
                <w:rFonts w:ascii="Calibri" w:eastAsia="Calibri" w:hAnsi="Calibri" w:cs="Calibri"/>
                <w:spacing w:val="-2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l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>g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in</w:t>
            </w:r>
            <w:r>
              <w:rPr>
                <w:rFonts w:ascii="Calibri" w:eastAsia="Calibri" w:hAnsi="Calibri" w:cs="Calibri"/>
                <w:spacing w:val="-1"/>
                <w:sz w:val="22"/>
                <w:szCs w:val="22"/>
              </w:rPr>
              <w:t xml:space="preserve"> </w:t>
            </w:r>
            <w:r>
              <w:rPr>
                <w:rFonts w:ascii="Calibri" w:eastAsia="Calibri" w:hAnsi="Calibri" w:cs="Calibri"/>
                <w:spacing w:val="-7"/>
                <w:sz w:val="22"/>
                <w:szCs w:val="22"/>
              </w:rPr>
              <w:t>f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o</w:t>
            </w:r>
            <w:r>
              <w:rPr>
                <w:rFonts w:ascii="Calibri" w:eastAsia="Calibri" w:hAnsi="Calibri" w:cs="Calibri"/>
                <w:spacing w:val="-3"/>
                <w:sz w:val="22"/>
                <w:szCs w:val="22"/>
              </w:rPr>
              <w:t>r</w:t>
            </w:r>
            <w:r>
              <w:rPr>
                <w:rFonts w:ascii="Calibri" w:eastAsia="Calibri" w:hAnsi="Calibri" w:cs="Calibri"/>
                <w:spacing w:val="1"/>
                <w:sz w:val="22"/>
                <w:szCs w:val="22"/>
              </w:rPr>
              <w:t>m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.</w:t>
            </w:r>
          </w:p>
        </w:tc>
      </w:tr>
    </w:tbl>
    <w:p w:rsidR="0009563F" w:rsidRDefault="0009563F">
      <w:pPr>
        <w:spacing w:before="3" w:line="120" w:lineRule="exact"/>
        <w:rPr>
          <w:sz w:val="12"/>
          <w:szCs w:val="12"/>
        </w:r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2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396" w:right="393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107</w:t>
            </w:r>
          </w:p>
        </w:tc>
      </w:tr>
      <w:tr w:rsidR="00822B19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22B19" w:rsidRDefault="00822B19" w:rsidP="00822B19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22B19" w:rsidRDefault="00822B19" w:rsidP="00822B19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176"/>
          <w:pgSz w:w="11920" w:h="16840"/>
          <w:pgMar w:top="1560" w:right="1320" w:bottom="280" w:left="1580" w:header="0" w:footer="0" w:gutter="0"/>
          <w:cols w:space="720"/>
        </w:sectPr>
      </w:pPr>
    </w:p>
    <w:p w:rsidR="0009563F" w:rsidRDefault="00822B19">
      <w:pPr>
        <w:spacing w:before="2" w:line="200" w:lineRule="exact"/>
      </w:pPr>
      <w:r>
        <w:rPr>
          <w:noProof/>
          <w:lang w:bidi="th-TH"/>
        </w:rPr>
        <w:lastRenderedPageBreak/>
        <mc:AlternateContent>
          <mc:Choice Requires="wps">
            <w:drawing>
              <wp:anchor distT="0" distB="0" distL="114300" distR="114300" simplePos="0" relativeHeight="503302274" behindDoc="1" locked="0" layoutInCell="1" allowOverlap="1">
                <wp:simplePos x="0" y="0"/>
                <wp:positionH relativeFrom="page">
                  <wp:posOffset>1129030</wp:posOffset>
                </wp:positionH>
                <wp:positionV relativeFrom="page">
                  <wp:posOffset>922655</wp:posOffset>
                </wp:positionV>
                <wp:extent cx="764540" cy="203835"/>
                <wp:effectExtent l="0" t="0" r="1905" b="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4540" cy="203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02D91" w:rsidRDefault="00A02D91" w:rsidP="00822B19">
                            <w:pPr>
                              <w:spacing w:line="300" w:lineRule="exact"/>
                              <w:ind w:left="20" w:right="-42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pacing w:val="-26"/>
                                <w:sz w:val="28"/>
                                <w:szCs w:val="28"/>
                              </w:rPr>
                              <w:t>T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spacing w:val="1"/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t </w:t>
                            </w:r>
                            <w:r>
                              <w:rPr>
                                <w:b/>
                                <w:spacing w:val="-3"/>
                                <w:sz w:val="28"/>
                                <w:szCs w:val="28"/>
                              </w:rPr>
                              <w:t>c</w:t>
                            </w:r>
                            <w:r>
                              <w:rPr>
                                <w:b/>
                                <w:spacing w:val="1"/>
                                <w:sz w:val="28"/>
                                <w:szCs w:val="28"/>
                              </w:rPr>
                              <w:t>as</w:t>
                            </w:r>
                            <w:r>
                              <w:rPr>
                                <w:b/>
                                <w:spacing w:val="-2"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" o:spid="_x0000_s1038" type="#_x0000_t202" style="position:absolute;margin-left:88.9pt;margin-top:72.65pt;width:60.2pt;height:16.05pt;z-index:-1420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1CrrwIAALAFAAAOAAAAZHJzL2Uyb0RvYy54bWysVG1vmzAQ/j5p/8Hyd8pLSAKopGpDmCZ1&#10;L1K7H+CACdbAZrYT6Kb9951NSJNWk6ZtfEBn+/z4nrvn7vpmaBt0oFIxwVPsX3kYUV6IkvFdir88&#10;5k6EkdKEl6QRnKb4iSp8s3r75rrvEhqIWjQllQhAuEr6LsW11l3iuqqoaUvUlegoh8NKyJZoWMqd&#10;W0rSA3rbuIHnLdxeyLKToqBKwW42HuKVxa8qWuhPVaWoRk2KITZt/9L+t+bvrq5JspOkq1lxDIP8&#10;RRQtYRwePUFlRBO0l+wVVMsKKZSo9FUhWldUFSuo5QBsfO8Fm4eadNRygeSo7pQm9f9gi4+HzxKx&#10;EmqHESctlOiRDhrdiQH5Jjt9pxJweujATQ+wbTwNU9Xdi+KrQlysa8J39FZK0deUlBCdvemeXR1x&#10;lAHZ9h9ECc+QvRYWaKhkawAhGQjQoUpPp8qYUArYXC7CeQgnBRwF3iyazU1sLkmmy51U+h0VLTJG&#10;iiUU3oKTw73So+vkYt7iImdNY4vf8IsNwBx34Gm4as5MELaWP2Iv3kSbKHTCYLFxQi/LnNt8HTqL&#10;3F/Os1m2Xmf+T/OuHyY1K0vKzTOTrvzwz+p2VPioiJOylGhYaeBMSErututGogMBXef2OybkzM29&#10;DMPmC7i8oOQHoXcXxE6+iJZOmIdzJ156keP58V288MI4zPJLSveM03+nhPoUx/NgPmrpt9w8+73m&#10;RpKWaZgcDWtTHJ2cSGIUuOGlLa0mrBnts1SY8J9TAeWeCm31aiQ6ilUP22FsjNnUB1tRPoGCpQCF&#10;gRhh7IFRC/kdox5GSIrVtz2RFKPmPYcuMPNmMuRkbCeD8AKuplhjNJprPc6lfSfZrgbksc+4uIVO&#10;qZhVsWmpMQqgYBYwFiyZ4wgzc+d8bb2eB+3qFwAAAP//AwBQSwMEFAAGAAgAAAAhALpg+G3fAAAA&#10;CwEAAA8AAABkcnMvZG93bnJldi54bWxMj81OwzAQhO9IvIO1SNyoQyj9CXGqCsEJCZGGA0cn3iZW&#10;43WI3Ta8PQsXuO1oRrPf5JvJ9eKEY7CeFNzOEhBIjTeWWgXv1fPNCkSImozuPaGCLwywKS4vcp0Z&#10;f6YST7vYCi6hkGkFXYxDJmVoOnQ6zPyAxN7ej05HlmMrzajPXO56mSbJQjptiT90esDHDpvD7ugU&#10;bD+ofLKfr/VbuS9tVa0TelkclLq+mrYPICJO8S8MP/iMDgUz1f5IJoie9XLJ6JGP+f0dCE6k61UK&#10;ov615iCLXP7fUHwDAAD//wMAUEsBAi0AFAAGAAgAAAAhALaDOJL+AAAA4QEAABMAAAAAAAAAAAAA&#10;AAAAAAAAAFtDb250ZW50X1R5cGVzXS54bWxQSwECLQAUAAYACAAAACEAOP0h/9YAAACUAQAACwAA&#10;AAAAAAAAAAAAAAAvAQAAX3JlbHMvLnJlbHNQSwECLQAUAAYACAAAACEAXSdQq68CAACwBQAADgAA&#10;AAAAAAAAAAAAAAAuAgAAZHJzL2Uyb0RvYy54bWxQSwECLQAUAAYACAAAACEAumD4bd8AAAALAQAA&#10;DwAAAAAAAAAAAAAAAAAJBQAAZHJzL2Rvd25yZXYueG1sUEsFBgAAAAAEAAQA8wAAABUGAAAAAA==&#10;" filled="f" stroked="f">
                <v:textbox inset="0,0,0,0">
                  <w:txbxContent>
                    <w:p w:rsidR="00A02D91" w:rsidRDefault="00A02D91" w:rsidP="00822B19">
                      <w:pPr>
                        <w:spacing w:line="300" w:lineRule="exact"/>
                        <w:ind w:left="20" w:right="-42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pacing w:val="-26"/>
                          <w:sz w:val="28"/>
                          <w:szCs w:val="28"/>
                        </w:rPr>
                        <w:t>T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spacing w:val="1"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t </w:t>
                      </w:r>
                      <w:r>
                        <w:rPr>
                          <w:b/>
                          <w:spacing w:val="-3"/>
                          <w:sz w:val="28"/>
                          <w:szCs w:val="28"/>
                        </w:rPr>
                        <w:t>c</w:t>
                      </w:r>
                      <w:r>
                        <w:rPr>
                          <w:b/>
                          <w:spacing w:val="1"/>
                          <w:sz w:val="28"/>
                          <w:szCs w:val="28"/>
                        </w:rPr>
                        <w:t>as</w:t>
                      </w:r>
                      <w:r>
                        <w:rPr>
                          <w:b/>
                          <w:spacing w:val="-2"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2283"/>
        <w:gridCol w:w="2396"/>
        <w:gridCol w:w="3545"/>
      </w:tblGrid>
      <w:tr w:rsidR="0009563F">
        <w:trPr>
          <w:trHeight w:hRule="exact" w:val="264"/>
        </w:trPr>
        <w:tc>
          <w:tcPr>
            <w:tcW w:w="6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ID</w:t>
            </w:r>
          </w:p>
        </w:tc>
        <w:tc>
          <w:tcPr>
            <w:tcW w:w="22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23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35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9563F">
        <w:trPr>
          <w:trHeight w:hRule="exact" w:val="768"/>
        </w:trPr>
        <w:tc>
          <w:tcPr>
            <w:tcW w:w="6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17.1</w:t>
            </w:r>
          </w:p>
        </w:tc>
        <w:tc>
          <w:tcPr>
            <w:tcW w:w="22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ut</w:t>
            </w:r>
          </w:p>
          <w:p w:rsidR="0009563F" w:rsidRDefault="00822B19">
            <w:pPr>
              <w:spacing w:before="1" w:line="240" w:lineRule="exact"/>
              <w:ind w:left="102" w:right="241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nput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box.</w:t>
            </w:r>
          </w:p>
        </w:tc>
        <w:tc>
          <w:tcPr>
            <w:tcW w:w="23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=</w:t>
            </w:r>
            <w:r>
              <w:rPr>
                <w:spacing w:val="-6"/>
                <w:sz w:val="22"/>
                <w:szCs w:val="22"/>
              </w:rPr>
              <w:t xml:space="preserve"> </w:t>
            </w:r>
            <w:r>
              <w:rPr>
                <w:spacing w:val="-13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st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 = “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”</w:t>
            </w:r>
          </w:p>
        </w:tc>
        <w:tc>
          <w:tcPr>
            <w:tcW w:w="35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ag</w:t>
            </w:r>
            <w:r>
              <w:rPr>
                <w:sz w:val="22"/>
                <w:szCs w:val="22"/>
              </w:rPr>
              <w:t>e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pacing w:val="2"/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 xml:space="preserve">d 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sw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d”</w:t>
            </w:r>
          </w:p>
        </w:tc>
      </w:tr>
      <w:tr w:rsidR="0009563F">
        <w:trPr>
          <w:trHeight w:hRule="exact" w:val="770"/>
        </w:trPr>
        <w:tc>
          <w:tcPr>
            <w:tcW w:w="6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17.2</w:t>
            </w:r>
          </w:p>
        </w:tc>
        <w:tc>
          <w:tcPr>
            <w:tcW w:w="22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ut</w:t>
            </w:r>
          </w:p>
          <w:p w:rsidR="0009563F" w:rsidRDefault="00822B19">
            <w:pPr>
              <w:spacing w:before="5" w:line="240" w:lineRule="exact"/>
              <w:ind w:left="102" w:right="253"/>
              <w:rPr>
                <w:sz w:val="22"/>
                <w:szCs w:val="22"/>
              </w:rPr>
            </w:pPr>
            <w:proofErr w:type="gramStart"/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 xml:space="preserve">d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nput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box.</w:t>
            </w:r>
          </w:p>
        </w:tc>
        <w:tc>
          <w:tcPr>
            <w:tcW w:w="23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= “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”</w:t>
            </w:r>
          </w:p>
          <w:p w:rsidR="0009563F" w:rsidRDefault="00822B19">
            <w:pPr>
              <w:spacing w:before="1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 = 1</w:t>
            </w:r>
            <w:r>
              <w:rPr>
                <w:spacing w:val="-2"/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34</w:t>
            </w:r>
          </w:p>
        </w:tc>
        <w:tc>
          <w:tcPr>
            <w:tcW w:w="35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ag</w:t>
            </w:r>
            <w:r>
              <w:rPr>
                <w:sz w:val="22"/>
                <w:szCs w:val="22"/>
              </w:rPr>
              <w:t>e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pacing w:val="2"/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 xml:space="preserve">d 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sw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d”</w:t>
            </w:r>
          </w:p>
        </w:tc>
      </w:tr>
      <w:tr w:rsidR="0009563F">
        <w:trPr>
          <w:trHeight w:hRule="exact" w:val="768"/>
        </w:trPr>
        <w:tc>
          <w:tcPr>
            <w:tcW w:w="6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17.3</w:t>
            </w:r>
          </w:p>
        </w:tc>
        <w:tc>
          <w:tcPr>
            <w:tcW w:w="22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</w:p>
          <w:p w:rsidR="0009563F" w:rsidRDefault="00822B19">
            <w:pPr>
              <w:spacing w:before="3" w:line="240" w:lineRule="exact"/>
              <w:ind w:left="102" w:right="157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ap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1"/>
                <w:sz w:val="22"/>
                <w:szCs w:val="22"/>
              </w:rPr>
              <w:t>wi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w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</w:t>
            </w:r>
          </w:p>
        </w:tc>
        <w:tc>
          <w:tcPr>
            <w:tcW w:w="23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=</w:t>
            </w:r>
            <w:r>
              <w:rPr>
                <w:spacing w:val="-6"/>
                <w:sz w:val="22"/>
                <w:szCs w:val="22"/>
              </w:rPr>
              <w:t xml:space="preserve"> </w:t>
            </w:r>
            <w:r>
              <w:rPr>
                <w:spacing w:val="-13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st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 = 1</w:t>
            </w:r>
            <w:r>
              <w:rPr>
                <w:spacing w:val="-2"/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22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“Lo</w:t>
            </w:r>
            <w:r>
              <w:rPr>
                <w:spacing w:val="-3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n”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</w:p>
        </w:tc>
        <w:tc>
          <w:tcPr>
            <w:tcW w:w="35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pacing w:val="2"/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 xml:space="preserve">d 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sw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2"/>
                <w:sz w:val="22"/>
                <w:szCs w:val="22"/>
              </w:rPr>
              <w:t>”</w:t>
            </w:r>
            <w:r>
              <w:rPr>
                <w:sz w:val="22"/>
                <w:szCs w:val="22"/>
              </w:rPr>
              <w:t>.</w:t>
            </w:r>
          </w:p>
        </w:tc>
      </w:tr>
      <w:tr w:rsidR="0009563F">
        <w:trPr>
          <w:trHeight w:hRule="exact" w:val="768"/>
        </w:trPr>
        <w:tc>
          <w:tcPr>
            <w:tcW w:w="6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17.4</w:t>
            </w:r>
          </w:p>
        </w:tc>
        <w:tc>
          <w:tcPr>
            <w:tcW w:w="22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</w:p>
          <w:p w:rsidR="0009563F" w:rsidRDefault="00822B19">
            <w:pPr>
              <w:spacing w:before="1" w:line="240" w:lineRule="exact"/>
              <w:ind w:left="102" w:right="157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ap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1"/>
                <w:sz w:val="22"/>
                <w:szCs w:val="22"/>
              </w:rPr>
              <w:t>wi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w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ong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</w:p>
        </w:tc>
        <w:tc>
          <w:tcPr>
            <w:tcW w:w="23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=</w:t>
            </w:r>
            <w:r>
              <w:rPr>
                <w:spacing w:val="-6"/>
                <w:sz w:val="22"/>
                <w:szCs w:val="22"/>
              </w:rPr>
              <w:t xml:space="preserve"> </w:t>
            </w:r>
            <w:r>
              <w:rPr>
                <w:spacing w:val="-13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22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 = 1</w:t>
            </w:r>
            <w:r>
              <w:rPr>
                <w:spacing w:val="-2"/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34</w:t>
            </w:r>
          </w:p>
          <w:p w:rsidR="0009563F" w:rsidRDefault="00822B19">
            <w:pPr>
              <w:spacing w:before="1"/>
              <w:ind w:left="10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“Lo</w:t>
            </w:r>
            <w:r>
              <w:rPr>
                <w:spacing w:val="-3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n”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</w:p>
        </w:tc>
        <w:tc>
          <w:tcPr>
            <w:tcW w:w="35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e.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</w:t>
            </w:r>
            <w:r>
              <w:rPr>
                <w:spacing w:val="-4"/>
                <w:sz w:val="22"/>
                <w:szCs w:val="22"/>
              </w:rPr>
              <w:t>I</w:t>
            </w:r>
            <w:r>
              <w:rPr>
                <w:spacing w:val="2"/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 xml:space="preserve">d </w:t>
            </w: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or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sw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2"/>
                <w:sz w:val="22"/>
                <w:szCs w:val="22"/>
              </w:rPr>
              <w:t>”</w:t>
            </w:r>
            <w:r>
              <w:rPr>
                <w:sz w:val="22"/>
                <w:szCs w:val="22"/>
              </w:rPr>
              <w:t>.</w:t>
            </w:r>
          </w:p>
        </w:tc>
      </w:tr>
      <w:tr w:rsidR="0009563F">
        <w:trPr>
          <w:trHeight w:hRule="exact" w:val="1277"/>
        </w:trPr>
        <w:tc>
          <w:tcPr>
            <w:tcW w:w="6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17.5</w:t>
            </w:r>
          </w:p>
        </w:tc>
        <w:tc>
          <w:tcPr>
            <w:tcW w:w="22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</w:p>
          <w:p w:rsidR="0009563F" w:rsidRDefault="00822B19">
            <w:pPr>
              <w:spacing w:before="2"/>
              <w:ind w:left="102" w:right="157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ap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1"/>
                <w:sz w:val="22"/>
                <w:szCs w:val="22"/>
              </w:rPr>
              <w:t>wi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and 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 conne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et</w:t>
            </w:r>
          </w:p>
        </w:tc>
        <w:tc>
          <w:tcPr>
            <w:tcW w:w="23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 =</w:t>
            </w:r>
            <w:r>
              <w:rPr>
                <w:spacing w:val="-6"/>
                <w:sz w:val="22"/>
                <w:szCs w:val="22"/>
              </w:rPr>
              <w:t xml:space="preserve"> </w:t>
            </w:r>
            <w:r>
              <w:rPr>
                <w:spacing w:val="-13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st</w:t>
            </w:r>
          </w:p>
          <w:p w:rsidR="0009563F" w:rsidRDefault="00822B19">
            <w:pPr>
              <w:spacing w:before="2"/>
              <w:ind w:left="10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 = 1</w:t>
            </w:r>
            <w:r>
              <w:rPr>
                <w:spacing w:val="-2"/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34</w:t>
            </w:r>
          </w:p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“Lo</w:t>
            </w:r>
            <w:r>
              <w:rPr>
                <w:spacing w:val="-3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n”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</w:p>
        </w:tc>
        <w:tc>
          <w:tcPr>
            <w:tcW w:w="35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z w:val="22"/>
                <w:szCs w:val="22"/>
              </w:rPr>
              <w:t>Lo</w:t>
            </w:r>
            <w:r>
              <w:rPr>
                <w:spacing w:val="-3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</w:p>
          <w:p w:rsidR="0009563F" w:rsidRDefault="00822B19">
            <w:pPr>
              <w:spacing w:before="2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”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and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</w:tr>
    </w:tbl>
    <w:p w:rsidR="0009563F" w:rsidRDefault="0009563F">
      <w:pPr>
        <w:spacing w:before="9" w:line="160" w:lineRule="exact"/>
        <w:rPr>
          <w:sz w:val="16"/>
          <w:szCs w:val="16"/>
        </w:r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2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396" w:right="393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108</w:t>
            </w:r>
          </w:p>
        </w:tc>
      </w:tr>
      <w:tr w:rsidR="00822B19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22B19" w:rsidRDefault="00822B19" w:rsidP="00822B19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22B19" w:rsidRDefault="00822B19" w:rsidP="00822B19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177"/>
          <w:pgSz w:w="11920" w:h="16840"/>
          <w:pgMar w:top="1540" w:right="1200" w:bottom="280" w:left="1580" w:header="1354" w:footer="0" w:gutter="0"/>
          <w:cols w:space="720"/>
        </w:sectPr>
      </w:pPr>
    </w:p>
    <w:p w:rsidR="0009563F" w:rsidRDefault="00822B19">
      <w:pPr>
        <w:spacing w:before="59"/>
        <w:ind w:left="218"/>
        <w:rPr>
          <w:sz w:val="24"/>
          <w:szCs w:val="24"/>
        </w:rPr>
      </w:pPr>
      <w:r>
        <w:lastRenderedPageBreak/>
        <w:pict>
          <v:group id="_x0000_s1303" style="position:absolute;left:0;text-align:left;margin-left:209.3pt;margin-top:112.15pt;width:130.95pt;height:201.8pt;z-index:-15246;mso-position-horizontal-relative:page" coordorigin="4186,2243" coordsize="2619,4036">
            <v:shape id="_x0000_s1305" type="#_x0000_t75" style="position:absolute;left:4186;top:2243;width:2428;height:4036">
              <v:imagedata r:id="rId178" o:title=""/>
            </v:shape>
            <v:shape id="_x0000_s1304" style="position:absolute;left:5980;top:2427;width:815;height:326" coordorigin="5980,2427" coordsize="815,326" path="m5980,2753r815,l6795,2427r-815,l5980,2753xe" filled="f" strokecolor="red" strokeweight="1pt">
              <v:path arrowok="t"/>
            </v:shape>
            <w10:wrap anchorx="page"/>
          </v:group>
        </w:pict>
      </w:r>
      <w:r>
        <w:pict>
          <v:shape id="_x0000_s1302" type="#_x0000_t75" style="position:absolute;left:0;text-align:left;margin-left:209.3pt;margin-top:420.85pt;width:120.35pt;height:203.15pt;z-index:-15245;mso-position-horizontal-relative:page;mso-position-vertical-relative:page">
            <v:imagedata r:id="rId179" o:title=""/>
            <w10:wrap anchorx="page" anchory="page"/>
          </v:shape>
        </w:pict>
      </w:r>
      <w:r>
        <w:rPr>
          <w:b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y</w:t>
      </w:r>
      <w:r>
        <w:rPr>
          <w:b/>
          <w:spacing w:val="-1"/>
          <w:sz w:val="28"/>
          <w:szCs w:val="28"/>
        </w:rPr>
        <w:t>s</w:t>
      </w:r>
      <w:r>
        <w:rPr>
          <w:b/>
          <w:sz w:val="28"/>
          <w:szCs w:val="28"/>
        </w:rPr>
        <w:t>tem</w:t>
      </w:r>
      <w:r>
        <w:rPr>
          <w:b/>
          <w:spacing w:val="-9"/>
          <w:sz w:val="28"/>
          <w:szCs w:val="28"/>
        </w:rPr>
        <w:t xml:space="preserve"> </w:t>
      </w:r>
      <w:r>
        <w:rPr>
          <w:b/>
          <w:spacing w:val="-26"/>
          <w:sz w:val="28"/>
          <w:szCs w:val="28"/>
        </w:rPr>
        <w:t>T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 xml:space="preserve">t </w:t>
      </w:r>
      <w:r>
        <w:rPr>
          <w:b/>
          <w:spacing w:val="-2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as</w:t>
      </w:r>
      <w:r>
        <w:rPr>
          <w:b/>
          <w:sz w:val="28"/>
          <w:szCs w:val="28"/>
        </w:rPr>
        <w:t>e (</w:t>
      </w:r>
      <w:r>
        <w:rPr>
          <w:b/>
          <w:spacing w:val="-3"/>
          <w:sz w:val="28"/>
          <w:szCs w:val="28"/>
        </w:rPr>
        <w:t>S</w:t>
      </w:r>
      <w:r>
        <w:rPr>
          <w:b/>
          <w:sz w:val="28"/>
          <w:szCs w:val="28"/>
        </w:rPr>
        <w:t>TC-</w:t>
      </w:r>
      <w:r>
        <w:rPr>
          <w:b/>
          <w:spacing w:val="1"/>
          <w:sz w:val="28"/>
          <w:szCs w:val="28"/>
        </w:rPr>
        <w:t>2</w:t>
      </w:r>
      <w:r>
        <w:rPr>
          <w:b/>
          <w:spacing w:val="-1"/>
          <w:sz w:val="28"/>
          <w:szCs w:val="28"/>
        </w:rPr>
        <w:t>7</w:t>
      </w:r>
      <w:r>
        <w:rPr>
          <w:b/>
          <w:sz w:val="28"/>
          <w:szCs w:val="28"/>
        </w:rPr>
        <w:t xml:space="preserve">): </w:t>
      </w:r>
      <w:r>
        <w:rPr>
          <w:b/>
          <w:spacing w:val="-3"/>
          <w:sz w:val="24"/>
          <w:szCs w:val="24"/>
        </w:rPr>
        <w:t>P</w:t>
      </w:r>
      <w:r>
        <w:rPr>
          <w:b/>
          <w:sz w:val="24"/>
          <w:szCs w:val="24"/>
        </w:rPr>
        <w:t>ati</w:t>
      </w:r>
      <w:r>
        <w:rPr>
          <w:b/>
          <w:spacing w:val="-1"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>n</w:t>
      </w:r>
      <w:r>
        <w:rPr>
          <w:b/>
          <w:sz w:val="24"/>
          <w:szCs w:val="24"/>
        </w:rPr>
        <w:t xml:space="preserve">ts 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an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3"/>
          <w:sz w:val="24"/>
          <w:szCs w:val="24"/>
        </w:rPr>
        <w:t>l</w:t>
      </w:r>
      <w:r>
        <w:rPr>
          <w:b/>
          <w:sz w:val="24"/>
          <w:szCs w:val="24"/>
        </w:rPr>
        <w:t>ogo</w:t>
      </w:r>
      <w:r>
        <w:rPr>
          <w:b/>
          <w:spacing w:val="1"/>
          <w:sz w:val="24"/>
          <w:szCs w:val="24"/>
        </w:rPr>
        <w:t>u</w:t>
      </w:r>
      <w:r>
        <w:rPr>
          <w:b/>
          <w:sz w:val="24"/>
          <w:szCs w:val="24"/>
        </w:rPr>
        <w:t xml:space="preserve">t </w:t>
      </w:r>
      <w:r>
        <w:rPr>
          <w:b/>
          <w:spacing w:val="1"/>
          <w:sz w:val="24"/>
          <w:szCs w:val="24"/>
        </w:rPr>
        <w:t>f</w:t>
      </w:r>
      <w:r>
        <w:rPr>
          <w:b/>
          <w:spacing w:val="-6"/>
          <w:sz w:val="24"/>
          <w:szCs w:val="24"/>
        </w:rPr>
        <w:t>r</w:t>
      </w:r>
      <w:r>
        <w:rPr>
          <w:b/>
          <w:sz w:val="24"/>
          <w:szCs w:val="24"/>
        </w:rPr>
        <w:t>om</w:t>
      </w:r>
      <w:r>
        <w:rPr>
          <w:b/>
          <w:spacing w:val="-3"/>
          <w:sz w:val="24"/>
          <w:szCs w:val="24"/>
        </w:rPr>
        <w:t xml:space="preserve"> </w:t>
      </w:r>
      <w:r>
        <w:rPr>
          <w:b/>
          <w:sz w:val="24"/>
          <w:szCs w:val="24"/>
        </w:rPr>
        <w:t>the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pacing w:val="-1"/>
          <w:sz w:val="24"/>
          <w:szCs w:val="24"/>
        </w:rPr>
        <w:t>m</w:t>
      </w:r>
      <w:r>
        <w:rPr>
          <w:b/>
          <w:sz w:val="24"/>
          <w:szCs w:val="24"/>
        </w:rPr>
        <w:t>o</w:t>
      </w:r>
      <w:r>
        <w:rPr>
          <w:b/>
          <w:spacing w:val="1"/>
          <w:sz w:val="24"/>
          <w:szCs w:val="24"/>
        </w:rPr>
        <w:t>b</w:t>
      </w:r>
      <w:r>
        <w:rPr>
          <w:b/>
          <w:sz w:val="24"/>
          <w:szCs w:val="24"/>
        </w:rPr>
        <w:t>i</w:t>
      </w:r>
      <w:r>
        <w:rPr>
          <w:b/>
          <w:spacing w:val="1"/>
          <w:sz w:val="24"/>
          <w:szCs w:val="24"/>
        </w:rPr>
        <w:t>l</w:t>
      </w:r>
      <w:r>
        <w:rPr>
          <w:b/>
          <w:sz w:val="24"/>
          <w:szCs w:val="24"/>
        </w:rPr>
        <w:t>e</w:t>
      </w:r>
      <w:r>
        <w:rPr>
          <w:b/>
          <w:spacing w:val="1"/>
          <w:sz w:val="24"/>
          <w:szCs w:val="24"/>
        </w:rPr>
        <w:t xml:space="preserve"> </w:t>
      </w:r>
      <w:r>
        <w:rPr>
          <w:b/>
          <w:sz w:val="24"/>
          <w:szCs w:val="24"/>
        </w:rPr>
        <w:t>a</w:t>
      </w:r>
      <w:r>
        <w:rPr>
          <w:b/>
          <w:spacing w:val="1"/>
          <w:sz w:val="24"/>
          <w:szCs w:val="24"/>
        </w:rPr>
        <w:t>pp</w:t>
      </w:r>
      <w:r>
        <w:rPr>
          <w:b/>
          <w:sz w:val="24"/>
          <w:szCs w:val="24"/>
        </w:rPr>
        <w:t>l</w:t>
      </w:r>
      <w:r>
        <w:rPr>
          <w:b/>
          <w:spacing w:val="1"/>
          <w:sz w:val="24"/>
          <w:szCs w:val="24"/>
        </w:rPr>
        <w:t>i</w:t>
      </w:r>
      <w:r>
        <w:rPr>
          <w:b/>
          <w:spacing w:val="-1"/>
          <w:sz w:val="24"/>
          <w:szCs w:val="24"/>
        </w:rPr>
        <w:t>c</w:t>
      </w:r>
      <w:r>
        <w:rPr>
          <w:b/>
          <w:sz w:val="24"/>
          <w:szCs w:val="24"/>
        </w:rPr>
        <w:t>ation.</w:t>
      </w:r>
    </w:p>
    <w:p w:rsidR="0009563F" w:rsidRDefault="0009563F">
      <w:pPr>
        <w:spacing w:before="1" w:line="100" w:lineRule="exact"/>
        <w:rPr>
          <w:sz w:val="11"/>
          <w:szCs w:val="11"/>
        </w:rPr>
      </w:pPr>
    </w:p>
    <w:p w:rsidR="0009563F" w:rsidRDefault="0009563F">
      <w:pPr>
        <w:spacing w:line="200" w:lineRule="exact"/>
      </w:pP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8"/>
        <w:gridCol w:w="7110"/>
      </w:tblGrid>
      <w:tr w:rsidR="0009563F">
        <w:trPr>
          <w:trHeight w:hRule="exact" w:val="768"/>
        </w:trPr>
        <w:tc>
          <w:tcPr>
            <w:tcW w:w="16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71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7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2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2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25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26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UR</w:t>
            </w:r>
            <w:r>
              <w:rPr>
                <w:spacing w:val="5"/>
                <w:sz w:val="22"/>
                <w:szCs w:val="22"/>
              </w:rPr>
              <w:t>S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18.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9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27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out</w:t>
            </w:r>
            <w:r>
              <w:rPr>
                <w:spacing w:val="27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fr</w:t>
            </w:r>
            <w:r>
              <w:rPr>
                <w:sz w:val="22"/>
                <w:szCs w:val="22"/>
              </w:rPr>
              <w:t>om</w:t>
            </w:r>
            <w:r>
              <w:rPr>
                <w:spacing w:val="25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ob</w:t>
            </w:r>
            <w:r>
              <w:rPr>
                <w:spacing w:val="1"/>
                <w:sz w:val="22"/>
                <w:szCs w:val="22"/>
              </w:rPr>
              <w:t>il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pacing w:val="4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ap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.</w:t>
            </w:r>
            <w:r>
              <w:rPr>
                <w:spacing w:val="39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4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sy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38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sh</w:t>
            </w:r>
            <w:r>
              <w:rPr>
                <w:spacing w:val="1"/>
                <w:sz w:val="22"/>
                <w:szCs w:val="22"/>
              </w:rPr>
              <w:t>al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4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de</w:t>
            </w:r>
            <w:r>
              <w:rPr>
                <w:spacing w:val="43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ou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</w:t>
            </w:r>
            <w:r>
              <w:rPr>
                <w:spacing w:val="4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4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38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4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pa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out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om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a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on.</w:t>
            </w:r>
          </w:p>
        </w:tc>
      </w:tr>
      <w:tr w:rsidR="0009563F">
        <w:trPr>
          <w:trHeight w:hRule="exact" w:val="264"/>
        </w:trPr>
        <w:tc>
          <w:tcPr>
            <w:tcW w:w="16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6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equi</w:t>
            </w:r>
            <w:r>
              <w:rPr>
                <w:b/>
                <w:spacing w:val="-1"/>
                <w:sz w:val="22"/>
                <w:szCs w:val="22"/>
              </w:rPr>
              <w:t>s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</w:p>
        </w:tc>
        <w:tc>
          <w:tcPr>
            <w:tcW w:w="71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ady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on.</w:t>
            </w:r>
          </w:p>
        </w:tc>
      </w:tr>
      <w:tr w:rsidR="0009563F">
        <w:trPr>
          <w:trHeight w:hRule="exact" w:val="9373"/>
        </w:trPr>
        <w:tc>
          <w:tcPr>
            <w:tcW w:w="16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pacing w:val="-10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eps</w:t>
            </w:r>
          </w:p>
        </w:tc>
        <w:tc>
          <w:tcPr>
            <w:tcW w:w="71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3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ou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 bu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.</w:t>
            </w:r>
          </w:p>
          <w:p w:rsidR="0009563F" w:rsidRDefault="0009563F">
            <w:pPr>
              <w:spacing w:before="3" w:line="140" w:lineRule="exact"/>
              <w:rPr>
                <w:sz w:val="14"/>
                <w:szCs w:val="14"/>
              </w:rPr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line="200" w:lineRule="exact"/>
            </w:pPr>
          </w:p>
          <w:p w:rsidR="0009563F" w:rsidRDefault="00822B19">
            <w:pPr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3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ex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1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om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ap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6" w:line="260" w:lineRule="exact"/>
        <w:rPr>
          <w:sz w:val="26"/>
          <w:szCs w:val="26"/>
        </w:rPr>
      </w:pPr>
    </w:p>
    <w:tbl>
      <w:tblPr>
        <w:tblW w:w="0" w:type="auto"/>
        <w:tblInd w:w="2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396" w:right="393"/>
              <w:jc w:val="center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109</w:t>
            </w:r>
          </w:p>
        </w:tc>
      </w:tr>
      <w:tr w:rsidR="00822B19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22B19" w:rsidRDefault="00822B19" w:rsidP="00822B19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22B19" w:rsidRDefault="00822B19" w:rsidP="00822B19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180"/>
          <w:pgSz w:w="11920" w:h="16840"/>
          <w:pgMar w:top="1360" w:right="1320" w:bottom="280" w:left="1580" w:header="0" w:footer="0" w:gutter="0"/>
          <w:cols w:space="720"/>
        </w:sectPr>
      </w:pPr>
    </w:p>
    <w:p w:rsidR="0009563F" w:rsidRDefault="0009563F">
      <w:pPr>
        <w:spacing w:before="2" w:line="200" w:lineRule="exact"/>
      </w:pP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2283"/>
        <w:gridCol w:w="2396"/>
        <w:gridCol w:w="3545"/>
      </w:tblGrid>
      <w:tr w:rsidR="0009563F">
        <w:trPr>
          <w:trHeight w:hRule="exact" w:val="264"/>
        </w:trPr>
        <w:tc>
          <w:tcPr>
            <w:tcW w:w="6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ID</w:t>
            </w:r>
          </w:p>
        </w:tc>
        <w:tc>
          <w:tcPr>
            <w:tcW w:w="22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23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35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9563F">
        <w:trPr>
          <w:trHeight w:hRule="exact" w:val="516"/>
        </w:trPr>
        <w:tc>
          <w:tcPr>
            <w:tcW w:w="6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18.1</w:t>
            </w:r>
          </w:p>
        </w:tc>
        <w:tc>
          <w:tcPr>
            <w:tcW w:w="22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ck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</w:t>
            </w:r>
            <w:proofErr w:type="gramStart"/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ou</w:t>
            </w:r>
            <w:r>
              <w:rPr>
                <w:spacing w:val="1"/>
                <w:sz w:val="22"/>
                <w:szCs w:val="22"/>
              </w:rPr>
              <w:t>t</w:t>
            </w:r>
            <w:proofErr w:type="gramEnd"/>
            <w:r>
              <w:rPr>
                <w:sz w:val="22"/>
                <w:szCs w:val="22"/>
              </w:rPr>
              <w:t>”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on.</w:t>
            </w:r>
          </w:p>
        </w:tc>
        <w:tc>
          <w:tcPr>
            <w:tcW w:w="23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ou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 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n.</w:t>
            </w:r>
          </w:p>
        </w:tc>
        <w:tc>
          <w:tcPr>
            <w:tcW w:w="35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“Lo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ou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on.</w:t>
            </w:r>
          </w:p>
        </w:tc>
      </w:tr>
      <w:tr w:rsidR="0009563F">
        <w:trPr>
          <w:trHeight w:hRule="exact" w:val="516"/>
        </w:trPr>
        <w:tc>
          <w:tcPr>
            <w:tcW w:w="6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18.2</w:t>
            </w:r>
          </w:p>
        </w:tc>
        <w:tc>
          <w:tcPr>
            <w:tcW w:w="22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x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s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fr</w:t>
            </w:r>
            <w:r>
              <w:rPr>
                <w:sz w:val="22"/>
                <w:szCs w:val="22"/>
              </w:rPr>
              <w:t>om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a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</w:p>
        </w:tc>
        <w:tc>
          <w:tcPr>
            <w:tcW w:w="23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0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ou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” 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n.</w:t>
            </w:r>
          </w:p>
        </w:tc>
        <w:tc>
          <w:tcPr>
            <w:tcW w:w="35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ex</w:t>
            </w:r>
            <w:r>
              <w:rPr>
                <w:spacing w:val="1"/>
                <w:sz w:val="22"/>
                <w:szCs w:val="22"/>
              </w:rPr>
              <w:t>it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fr</w:t>
            </w:r>
            <w:r>
              <w:rPr>
                <w:sz w:val="22"/>
                <w:szCs w:val="22"/>
              </w:rPr>
              <w:t>om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a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>ca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9" w:line="280" w:lineRule="exact"/>
        <w:rPr>
          <w:sz w:val="28"/>
          <w:szCs w:val="28"/>
        </w:rPr>
      </w:pPr>
    </w:p>
    <w:tbl>
      <w:tblPr>
        <w:tblW w:w="0" w:type="auto"/>
        <w:tblInd w:w="2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398" w:right="399"/>
              <w:jc w:val="center"/>
              <w:rPr>
                <w:sz w:val="18"/>
                <w:szCs w:val="18"/>
              </w:rPr>
            </w:pPr>
            <w:r>
              <w:rPr>
                <w:spacing w:val="-6"/>
                <w:sz w:val="18"/>
                <w:szCs w:val="18"/>
              </w:rPr>
              <w:t>1</w:t>
            </w:r>
            <w:r>
              <w:rPr>
                <w:spacing w:val="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0</w:t>
            </w:r>
          </w:p>
        </w:tc>
      </w:tr>
      <w:tr w:rsidR="00822B19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22B19" w:rsidRDefault="00822B19" w:rsidP="00822B19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22B19" w:rsidRDefault="00822B19" w:rsidP="00822B19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181"/>
          <w:pgSz w:w="11920" w:h="16840"/>
          <w:pgMar w:top="1540" w:right="1200" w:bottom="280" w:left="1580" w:header="1354" w:footer="0" w:gutter="0"/>
          <w:cols w:space="720"/>
        </w:sectPr>
      </w:pPr>
    </w:p>
    <w:p w:rsidR="0009563F" w:rsidRDefault="00822B19">
      <w:pPr>
        <w:spacing w:before="59"/>
        <w:ind w:left="218" w:right="436"/>
        <w:rPr>
          <w:sz w:val="22"/>
          <w:szCs w:val="22"/>
        </w:rPr>
      </w:pPr>
      <w:r>
        <w:lastRenderedPageBreak/>
        <w:pict>
          <v:shape id="_x0000_s1301" type="#_x0000_t75" style="position:absolute;left:0;text-align:left;margin-left:209.3pt;margin-top:397.45pt;width:127.9pt;height:212.65pt;z-index:-15244;mso-position-horizontal-relative:page;mso-position-vertical-relative:page">
            <v:imagedata r:id="rId182" o:title=""/>
            <w10:wrap anchorx="page" anchory="page"/>
          </v:shape>
        </w:pict>
      </w:r>
      <w:r>
        <w:rPr>
          <w:b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y</w:t>
      </w:r>
      <w:r>
        <w:rPr>
          <w:b/>
          <w:spacing w:val="-1"/>
          <w:sz w:val="28"/>
          <w:szCs w:val="28"/>
        </w:rPr>
        <w:t>s</w:t>
      </w:r>
      <w:r>
        <w:rPr>
          <w:b/>
          <w:sz w:val="28"/>
          <w:szCs w:val="28"/>
        </w:rPr>
        <w:t>tem</w:t>
      </w:r>
      <w:r>
        <w:rPr>
          <w:b/>
          <w:spacing w:val="68"/>
          <w:sz w:val="28"/>
          <w:szCs w:val="28"/>
        </w:rPr>
        <w:t xml:space="preserve"> </w:t>
      </w:r>
      <w:r>
        <w:rPr>
          <w:b/>
          <w:spacing w:val="-26"/>
          <w:sz w:val="28"/>
          <w:szCs w:val="28"/>
        </w:rPr>
        <w:t>T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 xml:space="preserve">t </w:t>
      </w:r>
      <w:r>
        <w:rPr>
          <w:b/>
          <w:spacing w:val="2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as</w:t>
      </w:r>
      <w:r>
        <w:rPr>
          <w:b/>
          <w:sz w:val="28"/>
          <w:szCs w:val="28"/>
        </w:rPr>
        <w:t xml:space="preserve">e </w:t>
      </w:r>
      <w:r>
        <w:rPr>
          <w:b/>
          <w:spacing w:val="2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(</w:t>
      </w:r>
      <w:r>
        <w:rPr>
          <w:b/>
          <w:sz w:val="28"/>
          <w:szCs w:val="28"/>
        </w:rPr>
        <w:t>ST</w:t>
      </w:r>
      <w:r>
        <w:rPr>
          <w:b/>
          <w:spacing w:val="1"/>
          <w:sz w:val="28"/>
          <w:szCs w:val="28"/>
        </w:rPr>
        <w:t>C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2</w:t>
      </w:r>
      <w:r>
        <w:rPr>
          <w:b/>
          <w:spacing w:val="-1"/>
          <w:sz w:val="28"/>
          <w:szCs w:val="28"/>
        </w:rPr>
        <w:t>8</w:t>
      </w:r>
      <w:r>
        <w:rPr>
          <w:b/>
          <w:sz w:val="28"/>
          <w:szCs w:val="28"/>
        </w:rPr>
        <w:t xml:space="preserve">): </w:t>
      </w:r>
      <w:r>
        <w:rPr>
          <w:b/>
          <w:spacing w:val="2"/>
          <w:sz w:val="28"/>
          <w:szCs w:val="28"/>
        </w:rPr>
        <w:t xml:space="preserve"> </w:t>
      </w:r>
      <w:r>
        <w:rPr>
          <w:b/>
          <w:sz w:val="22"/>
          <w:szCs w:val="22"/>
        </w:rPr>
        <w:t>Pa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en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 xml:space="preserve">s </w:t>
      </w:r>
      <w:r>
        <w:rPr>
          <w:b/>
          <w:spacing w:val="3"/>
          <w:sz w:val="22"/>
          <w:szCs w:val="22"/>
        </w:rPr>
        <w:t xml:space="preserve"> </w:t>
      </w:r>
      <w:r>
        <w:rPr>
          <w:b/>
          <w:sz w:val="22"/>
          <w:szCs w:val="22"/>
        </w:rPr>
        <w:t>can  v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e</w:t>
      </w:r>
      <w:r>
        <w:rPr>
          <w:b/>
          <w:sz w:val="22"/>
          <w:szCs w:val="22"/>
        </w:rPr>
        <w:t xml:space="preserve">w </w:t>
      </w:r>
      <w:r>
        <w:rPr>
          <w:b/>
          <w:spacing w:val="1"/>
          <w:sz w:val="22"/>
          <w:szCs w:val="22"/>
        </w:rPr>
        <w:t xml:space="preserve"> t</w:t>
      </w:r>
      <w:r>
        <w:rPr>
          <w:b/>
          <w:sz w:val="22"/>
          <w:szCs w:val="22"/>
        </w:rPr>
        <w:t xml:space="preserve">he  </w:t>
      </w:r>
      <w:r>
        <w:rPr>
          <w:b/>
          <w:spacing w:val="1"/>
          <w:sz w:val="22"/>
          <w:szCs w:val="22"/>
        </w:rPr>
        <w:t>Q</w:t>
      </w:r>
      <w:r>
        <w:rPr>
          <w:b/>
          <w:sz w:val="22"/>
          <w:szCs w:val="22"/>
        </w:rPr>
        <w:t xml:space="preserve">R </w:t>
      </w:r>
      <w:r>
        <w:rPr>
          <w:b/>
          <w:spacing w:val="2"/>
          <w:sz w:val="22"/>
          <w:szCs w:val="22"/>
        </w:rPr>
        <w:t xml:space="preserve"> </w:t>
      </w:r>
      <w:r>
        <w:rPr>
          <w:b/>
          <w:sz w:val="22"/>
          <w:szCs w:val="22"/>
        </w:rPr>
        <w:t>co</w:t>
      </w:r>
      <w:r>
        <w:rPr>
          <w:b/>
          <w:spacing w:val="-2"/>
          <w:sz w:val="22"/>
          <w:szCs w:val="22"/>
        </w:rPr>
        <w:t>d</w:t>
      </w:r>
      <w:r>
        <w:rPr>
          <w:b/>
          <w:sz w:val="22"/>
          <w:szCs w:val="22"/>
        </w:rPr>
        <w:t xml:space="preserve">e </w:t>
      </w:r>
      <w:r>
        <w:rPr>
          <w:b/>
          <w:spacing w:val="3"/>
          <w:sz w:val="22"/>
          <w:szCs w:val="22"/>
        </w:rPr>
        <w:t xml:space="preserve"> </w:t>
      </w:r>
      <w:r>
        <w:rPr>
          <w:b/>
          <w:sz w:val="22"/>
          <w:szCs w:val="22"/>
        </w:rPr>
        <w:t xml:space="preserve">on 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 xml:space="preserve">he  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ob</w:t>
      </w:r>
      <w:r>
        <w:rPr>
          <w:b/>
          <w:spacing w:val="-2"/>
          <w:sz w:val="22"/>
          <w:szCs w:val="22"/>
        </w:rPr>
        <w:t>i</w:t>
      </w:r>
      <w:r>
        <w:rPr>
          <w:b/>
          <w:spacing w:val="-1"/>
          <w:sz w:val="22"/>
          <w:szCs w:val="22"/>
        </w:rPr>
        <w:t>l</w:t>
      </w:r>
      <w:r>
        <w:rPr>
          <w:b/>
          <w:sz w:val="22"/>
          <w:szCs w:val="22"/>
        </w:rPr>
        <w:t>e ap</w:t>
      </w:r>
      <w:r>
        <w:rPr>
          <w:b/>
          <w:spacing w:val="-1"/>
          <w:sz w:val="22"/>
          <w:szCs w:val="22"/>
        </w:rPr>
        <w:t>p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ca</w:t>
      </w:r>
      <w:r>
        <w:rPr>
          <w:b/>
          <w:spacing w:val="-1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on.</w:t>
      </w:r>
    </w:p>
    <w:p w:rsidR="0009563F" w:rsidRDefault="0009563F">
      <w:pPr>
        <w:spacing w:before="8" w:line="100" w:lineRule="exact"/>
        <w:rPr>
          <w:sz w:val="10"/>
          <w:szCs w:val="10"/>
        </w:rPr>
      </w:pPr>
    </w:p>
    <w:p w:rsidR="0009563F" w:rsidRDefault="0009563F">
      <w:pPr>
        <w:spacing w:line="200" w:lineRule="exact"/>
      </w:pP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8"/>
        <w:gridCol w:w="7110"/>
      </w:tblGrid>
      <w:tr w:rsidR="0009563F">
        <w:trPr>
          <w:trHeight w:hRule="exact" w:val="516"/>
        </w:trPr>
        <w:tc>
          <w:tcPr>
            <w:tcW w:w="16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</w:p>
          <w:p w:rsidR="0009563F" w:rsidRDefault="00822B19">
            <w:pPr>
              <w:spacing w:before="1"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71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0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st</w:t>
            </w:r>
            <w:r>
              <w:rPr>
                <w:spacing w:val="1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10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9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9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UR</w:t>
            </w:r>
            <w:r>
              <w:rPr>
                <w:spacing w:val="5"/>
                <w:sz w:val="22"/>
                <w:szCs w:val="22"/>
              </w:rPr>
              <w:t>S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19.</w:t>
            </w:r>
            <w:r>
              <w:rPr>
                <w:spacing w:val="1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</w:t>
            </w:r>
            <w:r>
              <w:rPr>
                <w:spacing w:val="9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</w:t>
            </w:r>
            <w:r>
              <w:rPr>
                <w:spacing w:val="9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10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Q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co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</w:p>
          <w:p w:rsidR="0009563F" w:rsidRDefault="00822B19">
            <w:pPr>
              <w:spacing w:before="1"/>
              <w:ind w:left="102"/>
              <w:rPr>
                <w:sz w:val="21"/>
                <w:szCs w:val="21"/>
              </w:rPr>
            </w:pPr>
            <w:proofErr w:type="gramStart"/>
            <w:r>
              <w:rPr>
                <w:sz w:val="22"/>
                <w:szCs w:val="22"/>
              </w:rPr>
              <w:t>on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ob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 a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.</w:t>
            </w:r>
            <w:r>
              <w:rPr>
                <w:spacing w:val="-5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sh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ay </w:t>
            </w:r>
            <w:r>
              <w:rPr>
                <w:spacing w:val="-1"/>
                <w:sz w:val="22"/>
                <w:szCs w:val="22"/>
              </w:rPr>
              <w:t>Q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code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1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o pa</w:t>
            </w:r>
            <w:r>
              <w:rPr>
                <w:spacing w:val="-1"/>
                <w:sz w:val="21"/>
                <w:szCs w:val="21"/>
              </w:rPr>
              <w:t>ti</w:t>
            </w:r>
            <w:r>
              <w:rPr>
                <w:sz w:val="21"/>
                <w:szCs w:val="21"/>
              </w:rPr>
              <w:t>en</w:t>
            </w:r>
            <w:r>
              <w:rPr>
                <w:spacing w:val="-1"/>
                <w:sz w:val="21"/>
                <w:szCs w:val="21"/>
              </w:rPr>
              <w:t>t</w:t>
            </w:r>
            <w:r>
              <w:rPr>
                <w:sz w:val="21"/>
                <w:szCs w:val="21"/>
              </w:rPr>
              <w:t>.</w:t>
            </w:r>
          </w:p>
        </w:tc>
      </w:tr>
      <w:tr w:rsidR="0009563F">
        <w:trPr>
          <w:trHeight w:hRule="exact" w:val="264"/>
        </w:trPr>
        <w:tc>
          <w:tcPr>
            <w:tcW w:w="16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6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equi</w:t>
            </w:r>
            <w:r>
              <w:rPr>
                <w:b/>
                <w:spacing w:val="-1"/>
                <w:sz w:val="22"/>
                <w:szCs w:val="22"/>
              </w:rPr>
              <w:t>s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</w:p>
        </w:tc>
        <w:tc>
          <w:tcPr>
            <w:tcW w:w="71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ady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on.</w:t>
            </w:r>
          </w:p>
        </w:tc>
      </w:tr>
      <w:tr w:rsidR="0009563F">
        <w:trPr>
          <w:trHeight w:hRule="exact" w:val="9349"/>
        </w:trPr>
        <w:tc>
          <w:tcPr>
            <w:tcW w:w="16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pacing w:val="-10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eps</w:t>
            </w:r>
          </w:p>
        </w:tc>
        <w:tc>
          <w:tcPr>
            <w:tcW w:w="71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3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“Show</w:t>
            </w:r>
            <w:r>
              <w:rPr>
                <w:spacing w:val="-1"/>
                <w:sz w:val="22"/>
                <w:szCs w:val="22"/>
              </w:rPr>
              <w:t xml:space="preserve"> Q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ode”</w:t>
            </w:r>
            <w:r>
              <w:rPr>
                <w:spacing w:val="1"/>
                <w:sz w:val="22"/>
                <w:szCs w:val="22"/>
              </w:rPr>
              <w:t xml:space="preserve"> 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on.</w:t>
            </w:r>
          </w:p>
          <w:p w:rsidR="0009563F" w:rsidRDefault="00822B19">
            <w:pPr>
              <w:spacing w:before="5"/>
              <w:ind w:left="822"/>
            </w:pPr>
            <w:r>
              <w:pict>
                <v:shape id="_x0000_i1030" type="#_x0000_t75" style="width:132pt;height:204pt">
                  <v:imagedata r:id="rId183" o:title=""/>
                </v:shape>
              </w:pict>
            </w:r>
          </w:p>
          <w:p w:rsidR="0009563F" w:rsidRDefault="0009563F">
            <w:pPr>
              <w:spacing w:before="7" w:line="240" w:lineRule="exact"/>
              <w:rPr>
                <w:sz w:val="24"/>
                <w:szCs w:val="24"/>
              </w:rPr>
            </w:pPr>
          </w:p>
          <w:p w:rsidR="0009563F" w:rsidRDefault="00822B19">
            <w:pPr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3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QR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code</w:t>
            </w:r>
            <w:r>
              <w:rPr>
                <w:spacing w:val="-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een.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10" w:line="280" w:lineRule="exact"/>
        <w:rPr>
          <w:sz w:val="28"/>
          <w:szCs w:val="28"/>
        </w:rPr>
      </w:pPr>
    </w:p>
    <w:tbl>
      <w:tblPr>
        <w:tblW w:w="0" w:type="auto"/>
        <w:tblInd w:w="2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403" w:right="407"/>
              <w:jc w:val="center"/>
              <w:rPr>
                <w:sz w:val="18"/>
                <w:szCs w:val="18"/>
              </w:rPr>
            </w:pPr>
            <w:r>
              <w:rPr>
                <w:spacing w:val="-6"/>
                <w:sz w:val="18"/>
                <w:szCs w:val="18"/>
              </w:rPr>
              <w:t>111</w:t>
            </w:r>
          </w:p>
        </w:tc>
      </w:tr>
      <w:tr w:rsidR="00822B19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22B19" w:rsidRDefault="00822B19" w:rsidP="00822B19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22B19" w:rsidRDefault="00822B19" w:rsidP="00822B19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184"/>
          <w:pgSz w:w="11920" w:h="16840"/>
          <w:pgMar w:top="1360" w:right="1320" w:bottom="280" w:left="1580" w:header="0" w:footer="0" w:gutter="0"/>
          <w:cols w:space="720"/>
        </w:sectPr>
      </w:pPr>
    </w:p>
    <w:p w:rsidR="0009563F" w:rsidRDefault="0009563F">
      <w:pPr>
        <w:spacing w:before="2" w:line="200" w:lineRule="exact"/>
      </w:pP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2410"/>
        <w:gridCol w:w="2268"/>
        <w:gridCol w:w="3545"/>
      </w:tblGrid>
      <w:tr w:rsidR="0009563F">
        <w:trPr>
          <w:trHeight w:hRule="exact" w:val="264"/>
        </w:trPr>
        <w:tc>
          <w:tcPr>
            <w:tcW w:w="6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ID</w:t>
            </w:r>
          </w:p>
        </w:tc>
        <w:tc>
          <w:tcPr>
            <w:tcW w:w="2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35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9563F">
        <w:trPr>
          <w:trHeight w:hRule="exact" w:val="768"/>
        </w:trPr>
        <w:tc>
          <w:tcPr>
            <w:tcW w:w="6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18.1</w:t>
            </w:r>
          </w:p>
        </w:tc>
        <w:tc>
          <w:tcPr>
            <w:tcW w:w="2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can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ck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“Show</w:t>
            </w:r>
            <w:r>
              <w:rPr>
                <w:spacing w:val="-1"/>
                <w:sz w:val="22"/>
                <w:szCs w:val="22"/>
              </w:rPr>
              <w:t xml:space="preserve"> Q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cod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”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bu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“Show</w:t>
            </w:r>
            <w:r>
              <w:rPr>
                <w:spacing w:val="-1"/>
                <w:sz w:val="22"/>
                <w:szCs w:val="22"/>
              </w:rPr>
              <w:t xml:space="preserve"> Q</w:t>
            </w:r>
            <w:r>
              <w:rPr>
                <w:sz w:val="22"/>
                <w:szCs w:val="22"/>
              </w:rPr>
              <w:t>R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code</w:t>
            </w:r>
            <w:proofErr w:type="gramEnd"/>
            <w:r>
              <w:rPr>
                <w:sz w:val="22"/>
                <w:szCs w:val="22"/>
              </w:rPr>
              <w:t>”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on.</w:t>
            </w:r>
          </w:p>
        </w:tc>
        <w:tc>
          <w:tcPr>
            <w:tcW w:w="35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“Show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3"/>
                <w:sz w:val="22"/>
                <w:szCs w:val="22"/>
              </w:rPr>
              <w:t>Q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code”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bu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</w:tr>
      <w:tr w:rsidR="0009563F">
        <w:trPr>
          <w:trHeight w:hRule="exact" w:val="1022"/>
        </w:trPr>
        <w:tc>
          <w:tcPr>
            <w:tcW w:w="6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18.2</w:t>
            </w:r>
          </w:p>
        </w:tc>
        <w:tc>
          <w:tcPr>
            <w:tcW w:w="2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</w:t>
            </w:r>
          </w:p>
          <w:p w:rsidR="0009563F" w:rsidRDefault="00822B19">
            <w:pPr>
              <w:spacing w:before="1"/>
              <w:ind w:left="102" w:right="468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Q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code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ft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ct “Show</w:t>
            </w:r>
            <w:r>
              <w:rPr>
                <w:spacing w:val="-1"/>
                <w:sz w:val="22"/>
                <w:szCs w:val="22"/>
              </w:rPr>
              <w:t xml:space="preserve"> Q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cod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” bu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on.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“Show</w:t>
            </w:r>
            <w:r>
              <w:rPr>
                <w:spacing w:val="-1"/>
                <w:sz w:val="22"/>
                <w:szCs w:val="22"/>
              </w:rPr>
              <w:t xml:space="preserve"> Q</w:t>
            </w:r>
            <w:r>
              <w:rPr>
                <w:sz w:val="22"/>
                <w:szCs w:val="22"/>
              </w:rPr>
              <w:t>R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code</w:t>
            </w:r>
            <w:proofErr w:type="gramEnd"/>
            <w:r>
              <w:rPr>
                <w:sz w:val="22"/>
                <w:szCs w:val="22"/>
              </w:rPr>
              <w:t>”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on.</w:t>
            </w:r>
          </w:p>
        </w:tc>
        <w:tc>
          <w:tcPr>
            <w:tcW w:w="35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can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QR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co</w:t>
            </w:r>
            <w:r>
              <w:rPr>
                <w:sz w:val="22"/>
                <w:szCs w:val="22"/>
              </w:rPr>
              <w:t xml:space="preserve">de on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cr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en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before="10" w:line="240" w:lineRule="exact"/>
        <w:rPr>
          <w:sz w:val="24"/>
          <w:szCs w:val="24"/>
        </w:rPr>
      </w:pPr>
    </w:p>
    <w:p w:rsidR="0009563F" w:rsidRDefault="00822B19">
      <w:pPr>
        <w:spacing w:before="24"/>
        <w:ind w:left="218" w:right="556"/>
        <w:rPr>
          <w:sz w:val="22"/>
          <w:szCs w:val="22"/>
        </w:rPr>
      </w:pPr>
      <w:r>
        <w:pict>
          <v:group id="_x0000_s1297" style="position:absolute;left:0;text-align:left;margin-left:209.3pt;margin-top:123.1pt;width:130.4pt;height:218.65pt;z-index:-15243;mso-position-horizontal-relative:page" coordorigin="4186,2462" coordsize="2608,4373">
            <v:shape id="_x0000_s1299" type="#_x0000_t75" style="position:absolute;left:4186;top:2462;width:2608;height:4373">
              <v:imagedata r:id="rId185" o:title=""/>
            </v:shape>
            <v:shape id="_x0000_s1298" style="position:absolute;left:5070;top:5146;width:788;height:285" coordorigin="5070,5146" coordsize="788,285" path="m5070,5431r788,l5858,5146r-788,l5070,5431xe" filled="f" strokecolor="red" strokeweight="1pt">
              <v:path arrowok="t"/>
            </v:shape>
            <w10:wrap anchorx="page"/>
          </v:group>
        </w:pict>
      </w:r>
      <w:r>
        <w:rPr>
          <w:b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y</w:t>
      </w:r>
      <w:r>
        <w:rPr>
          <w:b/>
          <w:spacing w:val="-1"/>
          <w:sz w:val="28"/>
          <w:szCs w:val="28"/>
        </w:rPr>
        <w:t>s</w:t>
      </w:r>
      <w:r>
        <w:rPr>
          <w:b/>
          <w:sz w:val="28"/>
          <w:szCs w:val="28"/>
        </w:rPr>
        <w:t>tem</w:t>
      </w:r>
      <w:r>
        <w:rPr>
          <w:b/>
          <w:spacing w:val="37"/>
          <w:sz w:val="28"/>
          <w:szCs w:val="28"/>
        </w:rPr>
        <w:t xml:space="preserve"> </w:t>
      </w:r>
      <w:r>
        <w:rPr>
          <w:b/>
          <w:spacing w:val="-26"/>
          <w:sz w:val="28"/>
          <w:szCs w:val="28"/>
        </w:rPr>
        <w:t>T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t</w:t>
      </w:r>
      <w:r>
        <w:rPr>
          <w:b/>
          <w:spacing w:val="40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Ca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e</w:t>
      </w:r>
      <w:r>
        <w:rPr>
          <w:b/>
          <w:spacing w:val="40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(</w:t>
      </w:r>
      <w:r>
        <w:rPr>
          <w:b/>
          <w:sz w:val="28"/>
          <w:szCs w:val="28"/>
        </w:rPr>
        <w:t>ST</w:t>
      </w:r>
      <w:r>
        <w:rPr>
          <w:b/>
          <w:spacing w:val="1"/>
          <w:sz w:val="28"/>
          <w:szCs w:val="28"/>
        </w:rPr>
        <w:t>C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2</w:t>
      </w:r>
      <w:r>
        <w:rPr>
          <w:b/>
          <w:spacing w:val="-1"/>
          <w:sz w:val="28"/>
          <w:szCs w:val="28"/>
        </w:rPr>
        <w:t>9</w:t>
      </w:r>
      <w:r>
        <w:rPr>
          <w:b/>
          <w:sz w:val="28"/>
          <w:szCs w:val="28"/>
        </w:rPr>
        <w:t>):</w:t>
      </w:r>
      <w:r>
        <w:rPr>
          <w:b/>
          <w:spacing w:val="38"/>
          <w:sz w:val="28"/>
          <w:szCs w:val="28"/>
        </w:rPr>
        <w:t xml:space="preserve"> </w:t>
      </w:r>
      <w:r>
        <w:rPr>
          <w:b/>
          <w:spacing w:val="2"/>
          <w:sz w:val="22"/>
          <w:szCs w:val="22"/>
        </w:rPr>
        <w:t>P</w:t>
      </w:r>
      <w:r>
        <w:rPr>
          <w:b/>
          <w:sz w:val="22"/>
          <w:szCs w:val="22"/>
        </w:rPr>
        <w:t>h</w:t>
      </w:r>
      <w:r>
        <w:rPr>
          <w:b/>
          <w:spacing w:val="-3"/>
          <w:sz w:val="22"/>
          <w:szCs w:val="22"/>
        </w:rPr>
        <w:t>a</w:t>
      </w:r>
      <w:r>
        <w:rPr>
          <w:b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m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>c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s</w:t>
      </w:r>
      <w:r>
        <w:rPr>
          <w:b/>
          <w:spacing w:val="22"/>
          <w:sz w:val="22"/>
          <w:szCs w:val="22"/>
        </w:rPr>
        <w:t xml:space="preserve"> </w:t>
      </w:r>
      <w:r>
        <w:rPr>
          <w:b/>
          <w:sz w:val="22"/>
          <w:szCs w:val="22"/>
        </w:rPr>
        <w:t>can</w:t>
      </w:r>
      <w:r>
        <w:rPr>
          <w:b/>
          <w:spacing w:val="24"/>
          <w:sz w:val="22"/>
          <w:szCs w:val="22"/>
        </w:rPr>
        <w:t xml:space="preserve"> 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c</w:t>
      </w:r>
      <w:r>
        <w:rPr>
          <w:b/>
          <w:sz w:val="22"/>
          <w:szCs w:val="22"/>
        </w:rPr>
        <w:t>an</w:t>
      </w:r>
      <w:r>
        <w:rPr>
          <w:b/>
          <w:spacing w:val="24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t</w:t>
      </w:r>
      <w:r>
        <w:rPr>
          <w:b/>
          <w:spacing w:val="-3"/>
          <w:sz w:val="22"/>
          <w:szCs w:val="22"/>
        </w:rPr>
        <w:t>h</w:t>
      </w:r>
      <w:r>
        <w:rPr>
          <w:b/>
          <w:sz w:val="22"/>
          <w:szCs w:val="22"/>
        </w:rPr>
        <w:t>e</w:t>
      </w:r>
      <w:r>
        <w:rPr>
          <w:b/>
          <w:spacing w:val="24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Q</w:t>
      </w:r>
      <w:r>
        <w:rPr>
          <w:b/>
          <w:sz w:val="22"/>
          <w:szCs w:val="22"/>
        </w:rPr>
        <w:t>R</w:t>
      </w:r>
      <w:r>
        <w:rPr>
          <w:b/>
          <w:spacing w:val="23"/>
          <w:sz w:val="22"/>
          <w:szCs w:val="22"/>
        </w:rPr>
        <w:t xml:space="preserve"> </w:t>
      </w:r>
      <w:r>
        <w:rPr>
          <w:b/>
          <w:sz w:val="22"/>
          <w:szCs w:val="22"/>
        </w:rPr>
        <w:t>code</w:t>
      </w:r>
      <w:r>
        <w:rPr>
          <w:b/>
          <w:spacing w:val="24"/>
          <w:sz w:val="22"/>
          <w:szCs w:val="22"/>
        </w:rPr>
        <w:t xml:space="preserve"> </w:t>
      </w:r>
      <w:r>
        <w:rPr>
          <w:b/>
          <w:sz w:val="22"/>
          <w:szCs w:val="22"/>
        </w:rPr>
        <w:t>on</w:t>
      </w:r>
      <w:r>
        <w:rPr>
          <w:b/>
          <w:spacing w:val="21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he</w:t>
      </w:r>
      <w:r>
        <w:rPr>
          <w:b/>
          <w:spacing w:val="24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m</w:t>
      </w:r>
      <w:r>
        <w:rPr>
          <w:b/>
          <w:sz w:val="22"/>
          <w:szCs w:val="22"/>
        </w:rPr>
        <w:t>o</w:t>
      </w:r>
      <w:r>
        <w:rPr>
          <w:b/>
          <w:spacing w:val="-3"/>
          <w:sz w:val="22"/>
          <w:szCs w:val="22"/>
        </w:rPr>
        <w:t>b</w:t>
      </w:r>
      <w:r>
        <w:rPr>
          <w:b/>
          <w:spacing w:val="-1"/>
          <w:sz w:val="22"/>
          <w:szCs w:val="22"/>
        </w:rPr>
        <w:t>il</w:t>
      </w:r>
      <w:r>
        <w:rPr>
          <w:b/>
          <w:sz w:val="22"/>
          <w:szCs w:val="22"/>
        </w:rPr>
        <w:t>e ap</w:t>
      </w:r>
      <w:r>
        <w:rPr>
          <w:b/>
          <w:spacing w:val="-1"/>
          <w:sz w:val="22"/>
          <w:szCs w:val="22"/>
        </w:rPr>
        <w:t>p</w:t>
      </w:r>
      <w:r>
        <w:rPr>
          <w:b/>
          <w:spacing w:val="1"/>
          <w:sz w:val="22"/>
          <w:szCs w:val="22"/>
        </w:rPr>
        <w:t>l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ca</w:t>
      </w:r>
      <w:r>
        <w:rPr>
          <w:b/>
          <w:spacing w:val="-1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on.</w:t>
      </w:r>
    </w:p>
    <w:p w:rsidR="0009563F" w:rsidRDefault="0009563F">
      <w:pPr>
        <w:spacing w:before="9" w:line="100" w:lineRule="exact"/>
        <w:rPr>
          <w:sz w:val="10"/>
          <w:szCs w:val="10"/>
        </w:rPr>
      </w:pPr>
    </w:p>
    <w:p w:rsidR="0009563F" w:rsidRDefault="0009563F">
      <w:pPr>
        <w:spacing w:line="200" w:lineRule="exact"/>
      </w:pP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8"/>
        <w:gridCol w:w="7110"/>
      </w:tblGrid>
      <w:tr w:rsidR="0009563F">
        <w:trPr>
          <w:trHeight w:hRule="exact" w:val="769"/>
        </w:trPr>
        <w:tc>
          <w:tcPr>
            <w:tcW w:w="16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71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23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24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19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UR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20.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Pha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ac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Q</w:t>
            </w:r>
            <w:r>
              <w:rPr>
                <w:sz w:val="22"/>
                <w:szCs w:val="22"/>
              </w:rPr>
              <w:t>R</w:t>
            </w:r>
          </w:p>
          <w:p w:rsidR="0009563F" w:rsidRDefault="00822B19">
            <w:pPr>
              <w:spacing w:before="2" w:line="240" w:lineRule="exact"/>
              <w:ind w:left="102" w:right="67"/>
              <w:rPr>
                <w:sz w:val="21"/>
                <w:szCs w:val="21"/>
              </w:rPr>
            </w:pPr>
            <w:proofErr w:type="gramStart"/>
            <w:r>
              <w:rPr>
                <w:sz w:val="22"/>
                <w:szCs w:val="22"/>
              </w:rPr>
              <w:t>code</w:t>
            </w:r>
            <w:proofErr w:type="gramEnd"/>
            <w:r>
              <w:rPr>
                <w:spacing w:val="8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7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7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ob</w:t>
            </w:r>
            <w:r>
              <w:rPr>
                <w:spacing w:val="1"/>
                <w:sz w:val="22"/>
                <w:szCs w:val="22"/>
              </w:rPr>
              <w:t>il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ap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pacing w:val="-2"/>
                <w:sz w:val="22"/>
                <w:szCs w:val="22"/>
              </w:rPr>
              <w:t>ca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.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6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l</w:t>
            </w:r>
            <w:r>
              <w:rPr>
                <w:spacing w:val="8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ay</w:t>
            </w:r>
            <w:r>
              <w:rPr>
                <w:spacing w:val="7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rr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0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7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8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p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at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nn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ng</w:t>
            </w:r>
            <w:r>
              <w:rPr>
                <w:spacing w:val="-2"/>
                <w:sz w:val="22"/>
                <w:szCs w:val="22"/>
              </w:rPr>
              <w:t xml:space="preserve"> 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 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 QR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co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pacing w:val="3"/>
                <w:sz w:val="22"/>
                <w:szCs w:val="22"/>
              </w:rPr>
              <w:t>e</w:t>
            </w:r>
            <w:r>
              <w:rPr>
                <w:sz w:val="21"/>
                <w:szCs w:val="21"/>
              </w:rPr>
              <w:t>.</w:t>
            </w:r>
          </w:p>
        </w:tc>
      </w:tr>
      <w:tr w:rsidR="0009563F">
        <w:trPr>
          <w:trHeight w:hRule="exact" w:val="264"/>
        </w:trPr>
        <w:tc>
          <w:tcPr>
            <w:tcW w:w="16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6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equi</w:t>
            </w:r>
            <w:r>
              <w:rPr>
                <w:b/>
                <w:spacing w:val="-1"/>
                <w:sz w:val="22"/>
                <w:szCs w:val="22"/>
              </w:rPr>
              <w:t>s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</w:p>
        </w:tc>
        <w:tc>
          <w:tcPr>
            <w:tcW w:w="71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1"/>
                <w:szCs w:val="21"/>
              </w:rPr>
            </w:pPr>
            <w:r>
              <w:rPr>
                <w:sz w:val="22"/>
                <w:szCs w:val="22"/>
              </w:rPr>
              <w:t>Pha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ac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ady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acc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ss</w:t>
            </w:r>
            <w:r>
              <w:rPr>
                <w:spacing w:val="-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3"/>
                <w:sz w:val="22"/>
                <w:szCs w:val="22"/>
              </w:rPr>
              <w:t>n</w:t>
            </w:r>
            <w:r>
              <w:rPr>
                <w:sz w:val="21"/>
                <w:szCs w:val="21"/>
              </w:rPr>
              <w:t>.</w:t>
            </w:r>
          </w:p>
        </w:tc>
      </w:tr>
      <w:tr w:rsidR="0009563F">
        <w:trPr>
          <w:trHeight w:hRule="exact" w:val="7671"/>
        </w:trPr>
        <w:tc>
          <w:tcPr>
            <w:tcW w:w="16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pacing w:val="-10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eps</w:t>
            </w:r>
          </w:p>
        </w:tc>
        <w:tc>
          <w:tcPr>
            <w:tcW w:w="71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3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Pha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ac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can </w:t>
            </w:r>
            <w:r>
              <w:rPr>
                <w:spacing w:val="-3"/>
                <w:sz w:val="22"/>
                <w:szCs w:val="22"/>
              </w:rPr>
              <w:t>Q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code” </w:t>
            </w:r>
            <w:r>
              <w:rPr>
                <w:spacing w:val="-2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.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before="7" w:line="240" w:lineRule="exact"/>
        <w:rPr>
          <w:sz w:val="24"/>
          <w:szCs w:val="24"/>
        </w:rPr>
      </w:pPr>
    </w:p>
    <w:tbl>
      <w:tblPr>
        <w:tblW w:w="0" w:type="auto"/>
        <w:tblInd w:w="2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398" w:right="399"/>
              <w:jc w:val="center"/>
              <w:rPr>
                <w:sz w:val="18"/>
                <w:szCs w:val="18"/>
              </w:rPr>
            </w:pPr>
            <w:r>
              <w:rPr>
                <w:spacing w:val="-6"/>
                <w:sz w:val="18"/>
                <w:szCs w:val="18"/>
              </w:rPr>
              <w:t>1</w:t>
            </w:r>
            <w:r>
              <w:rPr>
                <w:spacing w:val="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2</w:t>
            </w:r>
          </w:p>
        </w:tc>
      </w:tr>
      <w:tr w:rsidR="00822B19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22B19" w:rsidRDefault="00822B19" w:rsidP="00822B19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22B19" w:rsidRDefault="00822B19" w:rsidP="00822B19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186"/>
          <w:pgSz w:w="11920" w:h="16840"/>
          <w:pgMar w:top="1540" w:right="1200" w:bottom="280" w:left="1580" w:header="1354" w:footer="0" w:gutter="0"/>
          <w:cols w:space="720"/>
        </w:sectPr>
      </w:pPr>
    </w:p>
    <w:p w:rsidR="0009563F" w:rsidRDefault="00822B19">
      <w:pPr>
        <w:spacing w:before="65"/>
        <w:ind w:left="2146"/>
        <w:rPr>
          <w:sz w:val="22"/>
          <w:szCs w:val="22"/>
        </w:rPr>
      </w:pPr>
      <w:r>
        <w:lastRenderedPageBreak/>
        <w:pict>
          <v:group id="_x0000_s1289" style="position:absolute;left:0;text-align:left;margin-left:84.2pt;margin-top:71.7pt;width:439.5pt;height:622.65pt;z-index:-15242;mso-position-horizontal-relative:page;mso-position-vertical-relative:page" coordorigin="1684,1434" coordsize="8790,12453">
            <v:shape id="_x0000_s1296" style="position:absolute;left:1695;top:1445;width:1658;height:0" coordorigin="1695,1445" coordsize="1658,0" path="m1695,1445r1658,e" filled="f" strokeweight=".58pt">
              <v:path arrowok="t"/>
            </v:shape>
            <v:shape id="_x0000_s1295" style="position:absolute;left:3363;top:1445;width:7101;height:0" coordorigin="3363,1445" coordsize="7101,0" path="m3363,1445r7100,e" filled="f" strokeweight=".58pt">
              <v:path arrowok="t"/>
            </v:shape>
            <v:shape id="_x0000_s1294" style="position:absolute;left:1690;top:1440;width:0;height:12441" coordorigin="1690,1440" coordsize="0,12441" path="m1690,1440r,12441e" filled="f" strokeweight=".58pt">
              <v:path arrowok="t"/>
            </v:shape>
            <v:shape id="_x0000_s1293" style="position:absolute;left:1695;top:13876;width:1658;height:0" coordorigin="1695,13876" coordsize="1658,0" path="m1695,13876r1658,e" filled="f" strokeweight=".20464mm">
              <v:path arrowok="t"/>
            </v:shape>
            <v:shape id="_x0000_s1292" style="position:absolute;left:3358;top:1440;width:0;height:12441" coordorigin="3358,1440" coordsize="0,12441" path="m3358,1440r,12441e" filled="f" strokeweight=".58pt">
              <v:path arrowok="t"/>
            </v:shape>
            <v:shape id="_x0000_s1291" style="position:absolute;left:3363;top:13876;width:7101;height:0" coordorigin="3363,13876" coordsize="7101,0" path="m3363,13876r7100,e" filled="f" strokeweight=".20464mm">
              <v:path arrowok="t"/>
            </v:shape>
            <v:shape id="_x0000_s1290" style="position:absolute;left:10468;top:1440;width:0;height:12441" coordorigin="10468,1440" coordsize="0,12441" path="m10468,1440r,12441e" filled="f" strokeweight=".58pt">
              <v:path arrowok="t"/>
            </v:shape>
            <w10:wrap anchorx="page" anchory="page"/>
          </v:group>
        </w:pict>
      </w:r>
      <w:r>
        <w:rPr>
          <w:sz w:val="22"/>
          <w:szCs w:val="22"/>
        </w:rPr>
        <w:t xml:space="preserve">2.  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Pha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ans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Q</w:t>
      </w:r>
      <w:r>
        <w:rPr>
          <w:sz w:val="22"/>
          <w:szCs w:val="22"/>
        </w:rPr>
        <w:t>R</w:t>
      </w:r>
      <w:r>
        <w:rPr>
          <w:spacing w:val="-1"/>
          <w:sz w:val="22"/>
          <w:szCs w:val="22"/>
        </w:rPr>
        <w:t xml:space="preserve"> 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de.</w:t>
      </w:r>
    </w:p>
    <w:p w:rsidR="0009563F" w:rsidRDefault="0009563F">
      <w:pPr>
        <w:spacing w:before="20" w:line="240" w:lineRule="exact"/>
        <w:rPr>
          <w:sz w:val="24"/>
          <w:szCs w:val="24"/>
        </w:rPr>
      </w:pPr>
    </w:p>
    <w:p w:rsidR="0009563F" w:rsidRDefault="00822B19">
      <w:pPr>
        <w:ind w:left="2506"/>
      </w:pPr>
      <w:r>
        <w:pict>
          <v:shape id="_x0000_i1031" type="#_x0000_t75" style="width:130.8pt;height:232.8pt">
            <v:imagedata r:id="rId187" o:title=""/>
          </v:shape>
        </w:pict>
      </w:r>
    </w:p>
    <w:p w:rsidR="0009563F" w:rsidRDefault="0009563F">
      <w:pPr>
        <w:spacing w:before="7" w:line="240" w:lineRule="exact"/>
        <w:rPr>
          <w:sz w:val="24"/>
          <w:szCs w:val="24"/>
        </w:rPr>
      </w:pPr>
    </w:p>
    <w:p w:rsidR="0009563F" w:rsidRDefault="00822B19">
      <w:pPr>
        <w:ind w:left="2146"/>
        <w:rPr>
          <w:sz w:val="22"/>
          <w:szCs w:val="22"/>
        </w:rPr>
      </w:pPr>
      <w:r>
        <w:rPr>
          <w:sz w:val="22"/>
          <w:szCs w:val="22"/>
        </w:rPr>
        <w:t xml:space="preserve">3.  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Pha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ac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s</w:t>
      </w:r>
      <w:r>
        <w:rPr>
          <w:sz w:val="22"/>
          <w:szCs w:val="22"/>
        </w:rPr>
        <w:t>t</w:t>
      </w:r>
      <w:r>
        <w:rPr>
          <w:spacing w:val="31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v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ews</w:t>
      </w:r>
      <w:r>
        <w:rPr>
          <w:spacing w:val="29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z w:val="22"/>
          <w:szCs w:val="22"/>
        </w:rPr>
        <w:t>on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of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t</w:t>
      </w:r>
      <w:r>
        <w:rPr>
          <w:spacing w:val="-11"/>
          <w:sz w:val="22"/>
          <w:szCs w:val="22"/>
        </w:rPr>
        <w:t>’</w:t>
      </w:r>
      <w:r>
        <w:rPr>
          <w:sz w:val="22"/>
          <w:szCs w:val="22"/>
        </w:rPr>
        <w:t>s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f</w:t>
      </w:r>
      <w:r>
        <w:rPr>
          <w:spacing w:val="1"/>
          <w:sz w:val="22"/>
          <w:szCs w:val="22"/>
        </w:rPr>
        <w:t>il</w:t>
      </w:r>
      <w:r>
        <w:rPr>
          <w:sz w:val="22"/>
          <w:szCs w:val="22"/>
        </w:rPr>
        <w:t>e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ft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c</w:t>
      </w:r>
      <w:r>
        <w:rPr>
          <w:sz w:val="22"/>
          <w:szCs w:val="22"/>
        </w:rPr>
        <w:t>an</w:t>
      </w:r>
      <w:r>
        <w:rPr>
          <w:spacing w:val="29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Q</w:t>
      </w:r>
      <w:r>
        <w:rPr>
          <w:sz w:val="22"/>
          <w:szCs w:val="22"/>
        </w:rPr>
        <w:t>R</w:t>
      </w:r>
    </w:p>
    <w:p w:rsidR="0009563F" w:rsidRDefault="00822B19">
      <w:pPr>
        <w:spacing w:before="1"/>
        <w:ind w:left="2507"/>
        <w:rPr>
          <w:sz w:val="22"/>
          <w:szCs w:val="22"/>
        </w:rPr>
      </w:pPr>
      <w:proofErr w:type="gramStart"/>
      <w:r>
        <w:rPr>
          <w:sz w:val="22"/>
          <w:szCs w:val="22"/>
        </w:rPr>
        <w:t>code</w:t>
      </w:r>
      <w:proofErr w:type="gramEnd"/>
      <w:r>
        <w:rPr>
          <w:sz w:val="22"/>
          <w:szCs w:val="22"/>
        </w:rPr>
        <w:t>.</w:t>
      </w:r>
    </w:p>
    <w:p w:rsidR="0009563F" w:rsidRDefault="0009563F">
      <w:pPr>
        <w:spacing w:before="18" w:line="240" w:lineRule="exact"/>
        <w:rPr>
          <w:sz w:val="24"/>
          <w:szCs w:val="24"/>
        </w:rPr>
      </w:pPr>
    </w:p>
    <w:p w:rsidR="0009563F" w:rsidRDefault="00822B19">
      <w:pPr>
        <w:ind w:left="2506"/>
      </w:pPr>
      <w:r>
        <w:pict>
          <v:shape id="_x0000_i1032" type="#_x0000_t75" style="width:133.2pt;height:236.4pt">
            <v:imagedata r:id="rId188" o:title=""/>
          </v:shape>
        </w:pict>
      </w: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10" w:line="200" w:lineRule="exact"/>
      </w:pP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398" w:right="399"/>
              <w:jc w:val="center"/>
              <w:rPr>
                <w:sz w:val="18"/>
                <w:szCs w:val="18"/>
              </w:rPr>
            </w:pPr>
            <w:r>
              <w:rPr>
                <w:spacing w:val="-6"/>
                <w:sz w:val="18"/>
                <w:szCs w:val="18"/>
              </w:rPr>
              <w:t>1</w:t>
            </w:r>
            <w:r>
              <w:rPr>
                <w:spacing w:val="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3</w:t>
            </w:r>
          </w:p>
        </w:tc>
      </w:tr>
      <w:tr w:rsidR="00822B19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22B19" w:rsidRDefault="00822B19" w:rsidP="00822B19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22B19" w:rsidRDefault="00822B19" w:rsidP="00822B19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189"/>
          <w:pgSz w:w="11920" w:h="16840"/>
          <w:pgMar w:top="1360" w:right="1440" w:bottom="280" w:left="1680" w:header="0" w:footer="0" w:gutter="0"/>
          <w:cols w:space="720"/>
        </w:sectPr>
      </w:pPr>
    </w:p>
    <w:p w:rsidR="0009563F" w:rsidRDefault="00822B19">
      <w:pPr>
        <w:spacing w:before="65"/>
        <w:ind w:left="2146"/>
        <w:rPr>
          <w:sz w:val="22"/>
          <w:szCs w:val="22"/>
        </w:rPr>
      </w:pPr>
      <w:r>
        <w:lastRenderedPageBreak/>
        <w:pict>
          <v:group id="_x0000_s1279" style="position:absolute;left:0;text-align:left;margin-left:84.2pt;margin-top:71.7pt;width:439.5pt;height:575.95pt;z-index:-15241;mso-position-horizontal-relative:page;mso-position-vertical-relative:page" coordorigin="1684,1434" coordsize="8790,11519">
            <v:shape id="_x0000_s1286" style="position:absolute;left:1695;top:1445;width:1658;height:0" coordorigin="1695,1445" coordsize="1658,0" path="m1695,1445r1658,e" filled="f" strokeweight=".58pt">
              <v:path arrowok="t"/>
            </v:shape>
            <v:shape id="_x0000_s1285" style="position:absolute;left:3363;top:1445;width:7101;height:0" coordorigin="3363,1445" coordsize="7101,0" path="m3363,1445r7100,e" filled="f" strokeweight=".58pt">
              <v:path arrowok="t"/>
            </v:shape>
            <v:shape id="_x0000_s1284" style="position:absolute;left:1690;top:1440;width:0;height:11507" coordorigin="1690,1440" coordsize="0,11507" path="m1690,1440r,11507e" filled="f" strokeweight=".58pt">
              <v:path arrowok="t"/>
            </v:shape>
            <v:shape id="_x0000_s1283" style="position:absolute;left:1695;top:12942;width:1658;height:0" coordorigin="1695,12942" coordsize="1658,0" path="m1695,12942r1658,e" filled="f" strokeweight=".58pt">
              <v:path arrowok="t"/>
            </v:shape>
            <v:shape id="_x0000_s1282" style="position:absolute;left:3358;top:1440;width:0;height:11507" coordorigin="3358,1440" coordsize="0,11507" path="m3358,1440r,11507e" filled="f" strokeweight=".58pt">
              <v:path arrowok="t"/>
            </v:shape>
            <v:shape id="_x0000_s1281" style="position:absolute;left:3363;top:12942;width:7101;height:0" coordorigin="3363,12942" coordsize="7101,0" path="m3363,12942r7100,e" filled="f" strokeweight=".58pt">
              <v:path arrowok="t"/>
            </v:shape>
            <v:shape id="_x0000_s1280" style="position:absolute;left:10468;top:1440;width:0;height:11507" coordorigin="10468,1440" coordsize="0,11507" path="m10468,1440r,11507e" filled="f" strokeweight=".58pt">
              <v:path arrowok="t"/>
            </v:shape>
            <w10:wrap anchorx="page" anchory="page"/>
          </v:group>
        </w:pict>
      </w:r>
      <w:r>
        <w:rPr>
          <w:sz w:val="22"/>
          <w:szCs w:val="22"/>
        </w:rPr>
        <w:t xml:space="preserve">4.  </w:t>
      </w:r>
      <w:r>
        <w:rPr>
          <w:spacing w:val="30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11"/>
          <w:sz w:val="22"/>
          <w:szCs w:val="22"/>
        </w:rPr>
        <w:t xml:space="preserve"> </w:t>
      </w:r>
      <w:r>
        <w:rPr>
          <w:sz w:val="22"/>
          <w:szCs w:val="22"/>
        </w:rPr>
        <w:t>can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ot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c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n</w:t>
      </w:r>
      <w:r>
        <w:rPr>
          <w:spacing w:val="1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5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er</w:t>
      </w:r>
      <w:r>
        <w:rPr>
          <w:spacing w:val="13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f</w:t>
      </w:r>
      <w:r>
        <w:rPr>
          <w:spacing w:val="1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e</w:t>
      </w:r>
      <w:r>
        <w:rPr>
          <w:spacing w:val="15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p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c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</w:t>
      </w:r>
      <w:r>
        <w:rPr>
          <w:spacing w:val="-2"/>
          <w:sz w:val="22"/>
          <w:szCs w:val="22"/>
        </w:rPr>
        <w:t>r</w:t>
      </w:r>
      <w:r>
        <w:rPr>
          <w:sz w:val="22"/>
          <w:szCs w:val="22"/>
        </w:rPr>
        <w:t>e</w:t>
      </w:r>
      <w:r>
        <w:rPr>
          <w:spacing w:val="15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12"/>
          <w:sz w:val="22"/>
          <w:szCs w:val="22"/>
        </w:rPr>
        <w:t xml:space="preserve"> </w:t>
      </w:r>
      <w:r>
        <w:rPr>
          <w:sz w:val="22"/>
          <w:szCs w:val="22"/>
        </w:rPr>
        <w:t>n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t</w:t>
      </w:r>
      <w:r>
        <w:rPr>
          <w:spacing w:val="13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15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Q</w:t>
      </w:r>
      <w:r>
        <w:rPr>
          <w:sz w:val="22"/>
          <w:szCs w:val="22"/>
        </w:rPr>
        <w:t>R</w:t>
      </w:r>
    </w:p>
    <w:p w:rsidR="0009563F" w:rsidRDefault="00822B19">
      <w:pPr>
        <w:spacing w:before="2"/>
        <w:ind w:left="2507"/>
        <w:rPr>
          <w:sz w:val="22"/>
          <w:szCs w:val="22"/>
        </w:rPr>
      </w:pPr>
      <w:proofErr w:type="gramStart"/>
      <w:r>
        <w:rPr>
          <w:sz w:val="22"/>
          <w:szCs w:val="22"/>
        </w:rPr>
        <w:t>code</w:t>
      </w:r>
      <w:proofErr w:type="gramEnd"/>
      <w:r>
        <w:rPr>
          <w:sz w:val="22"/>
          <w:szCs w:val="22"/>
        </w:rPr>
        <w:t>.</w:t>
      </w:r>
    </w:p>
    <w:p w:rsidR="0009563F" w:rsidRDefault="0009563F">
      <w:pPr>
        <w:spacing w:before="14" w:line="260" w:lineRule="exact"/>
        <w:rPr>
          <w:sz w:val="26"/>
          <w:szCs w:val="26"/>
        </w:rPr>
      </w:pPr>
    </w:p>
    <w:p w:rsidR="0009563F" w:rsidRDefault="00822B19">
      <w:pPr>
        <w:ind w:left="2506"/>
      </w:pPr>
      <w:r>
        <w:pict>
          <v:shape id="_x0000_i1033" type="#_x0000_t75" style="width:133.2pt;height:236.4pt">
            <v:imagedata r:id="rId190" o:title=""/>
          </v:shape>
        </w:pict>
      </w:r>
    </w:p>
    <w:p w:rsidR="0009563F" w:rsidRDefault="0009563F">
      <w:pPr>
        <w:spacing w:before="7" w:line="240" w:lineRule="exact"/>
        <w:rPr>
          <w:sz w:val="24"/>
          <w:szCs w:val="24"/>
        </w:rPr>
      </w:pPr>
    </w:p>
    <w:p w:rsidR="0009563F" w:rsidRDefault="00822B19">
      <w:pPr>
        <w:ind w:left="2146"/>
        <w:rPr>
          <w:sz w:val="22"/>
          <w:szCs w:val="22"/>
        </w:rPr>
      </w:pPr>
      <w:r>
        <w:rPr>
          <w:sz w:val="22"/>
          <w:szCs w:val="22"/>
        </w:rPr>
        <w:t xml:space="preserve">5.  </w:t>
      </w:r>
      <w:r>
        <w:rPr>
          <w:spacing w:val="30"/>
          <w:sz w:val="22"/>
          <w:szCs w:val="22"/>
        </w:rPr>
        <w:t xml:space="preserve"> </w:t>
      </w:r>
      <w:r>
        <w:rPr>
          <w:spacing w:val="2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2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em</w:t>
      </w:r>
      <w:r>
        <w:rPr>
          <w:spacing w:val="30"/>
          <w:sz w:val="22"/>
          <w:szCs w:val="22"/>
        </w:rPr>
        <w:t xml:space="preserve"> </w:t>
      </w:r>
      <w:r>
        <w:rPr>
          <w:sz w:val="22"/>
          <w:szCs w:val="22"/>
        </w:rPr>
        <w:t>can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scan</w:t>
      </w:r>
      <w:r>
        <w:rPr>
          <w:spacing w:val="3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he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r</w:t>
      </w:r>
      <w:r>
        <w:rPr>
          <w:spacing w:val="3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b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c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de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but</w:t>
      </w:r>
      <w:r>
        <w:rPr>
          <w:spacing w:val="32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3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s</w:t>
      </w:r>
      <w:r>
        <w:rPr>
          <w:spacing w:val="32"/>
          <w:sz w:val="22"/>
          <w:szCs w:val="22"/>
        </w:rPr>
        <w:t xml:space="preserve"> </w:t>
      </w:r>
      <w:r>
        <w:rPr>
          <w:sz w:val="22"/>
          <w:szCs w:val="22"/>
        </w:rPr>
        <w:t>not</w:t>
      </w:r>
      <w:r>
        <w:rPr>
          <w:spacing w:val="32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i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f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ti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n</w:t>
      </w:r>
      <w:r>
        <w:rPr>
          <w:spacing w:val="34"/>
          <w:sz w:val="22"/>
          <w:szCs w:val="22"/>
        </w:rPr>
        <w:t xml:space="preserve">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</w:p>
    <w:p w:rsidR="0009563F" w:rsidRDefault="00822B19">
      <w:pPr>
        <w:spacing w:before="1"/>
        <w:ind w:left="2507"/>
        <w:rPr>
          <w:sz w:val="22"/>
          <w:szCs w:val="22"/>
        </w:rPr>
      </w:pPr>
      <w:proofErr w:type="gramStart"/>
      <w:r>
        <w:rPr>
          <w:sz w:val="22"/>
          <w:szCs w:val="22"/>
        </w:rPr>
        <w:t>pa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n</w:t>
      </w:r>
      <w:r>
        <w:rPr>
          <w:spacing w:val="1"/>
          <w:sz w:val="22"/>
          <w:szCs w:val="22"/>
        </w:rPr>
        <w:t>t</w:t>
      </w:r>
      <w:r>
        <w:rPr>
          <w:spacing w:val="-11"/>
          <w:sz w:val="22"/>
          <w:szCs w:val="22"/>
        </w:rPr>
        <w:t>’</w:t>
      </w:r>
      <w:r>
        <w:rPr>
          <w:sz w:val="22"/>
          <w:szCs w:val="22"/>
        </w:rPr>
        <w:t>s</w:t>
      </w:r>
      <w:proofErr w:type="gramEnd"/>
      <w:r>
        <w:rPr>
          <w:spacing w:val="-2"/>
          <w:sz w:val="22"/>
          <w:szCs w:val="22"/>
        </w:rPr>
        <w:t xml:space="preserve"> </w:t>
      </w:r>
      <w:r>
        <w:rPr>
          <w:sz w:val="22"/>
          <w:szCs w:val="22"/>
        </w:rPr>
        <w:t>p</w:t>
      </w:r>
      <w:r>
        <w:rPr>
          <w:spacing w:val="1"/>
          <w:sz w:val="22"/>
          <w:szCs w:val="22"/>
        </w:rPr>
        <w:t>r</w:t>
      </w:r>
      <w:r>
        <w:rPr>
          <w:spacing w:val="-2"/>
          <w:sz w:val="22"/>
          <w:szCs w:val="22"/>
        </w:rPr>
        <w:t>o</w:t>
      </w:r>
      <w:r>
        <w:rPr>
          <w:spacing w:val="1"/>
          <w:sz w:val="22"/>
          <w:szCs w:val="22"/>
        </w:rPr>
        <w:t>f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e.</w:t>
      </w:r>
    </w:p>
    <w:p w:rsidR="0009563F" w:rsidRDefault="0009563F">
      <w:pPr>
        <w:spacing w:before="19" w:line="240" w:lineRule="exact"/>
        <w:rPr>
          <w:sz w:val="24"/>
          <w:szCs w:val="24"/>
        </w:rPr>
      </w:pPr>
    </w:p>
    <w:p w:rsidR="0009563F" w:rsidRDefault="00822B19">
      <w:pPr>
        <w:ind w:left="2506"/>
      </w:pPr>
      <w:r>
        <w:pict>
          <v:shape id="_x0000_i1034" type="#_x0000_t75" style="width:133.2pt;height:236.4pt">
            <v:imagedata r:id="rId191" o:title=""/>
          </v:shape>
        </w:pict>
      </w: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19" w:line="260" w:lineRule="exact"/>
        <w:rPr>
          <w:sz w:val="26"/>
          <w:szCs w:val="26"/>
        </w:rPr>
      </w:pP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398" w:right="399"/>
              <w:jc w:val="center"/>
              <w:rPr>
                <w:sz w:val="18"/>
                <w:szCs w:val="18"/>
              </w:rPr>
            </w:pPr>
            <w:r>
              <w:rPr>
                <w:spacing w:val="-6"/>
                <w:sz w:val="18"/>
                <w:szCs w:val="18"/>
              </w:rPr>
              <w:t>1</w:t>
            </w:r>
            <w:r>
              <w:rPr>
                <w:spacing w:val="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4</w:t>
            </w:r>
          </w:p>
        </w:tc>
      </w:tr>
      <w:tr w:rsidR="00822B19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22B19" w:rsidRDefault="00822B19" w:rsidP="00822B19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22B19" w:rsidRDefault="00822B19" w:rsidP="00822B19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192"/>
          <w:pgSz w:w="11920" w:h="16840"/>
          <w:pgMar w:top="1360" w:right="1440" w:bottom="280" w:left="1680" w:header="0" w:footer="0" w:gutter="0"/>
          <w:cols w:space="720"/>
        </w:sectPr>
      </w:pPr>
    </w:p>
    <w:p w:rsidR="0009563F" w:rsidRDefault="00822B19">
      <w:pPr>
        <w:spacing w:before="59" w:line="300" w:lineRule="exact"/>
        <w:ind w:left="218"/>
        <w:rPr>
          <w:sz w:val="28"/>
          <w:szCs w:val="28"/>
        </w:rPr>
      </w:pPr>
      <w:r>
        <w:rPr>
          <w:b/>
          <w:spacing w:val="-26"/>
          <w:position w:val="-1"/>
          <w:sz w:val="28"/>
          <w:szCs w:val="28"/>
        </w:rPr>
        <w:lastRenderedPageBreak/>
        <w:t>T</w:t>
      </w:r>
      <w:r>
        <w:rPr>
          <w:b/>
          <w:position w:val="-1"/>
          <w:sz w:val="28"/>
          <w:szCs w:val="28"/>
        </w:rPr>
        <w:t>e</w:t>
      </w:r>
      <w:r>
        <w:rPr>
          <w:b/>
          <w:spacing w:val="1"/>
          <w:position w:val="-1"/>
          <w:sz w:val="28"/>
          <w:szCs w:val="28"/>
        </w:rPr>
        <w:t>s</w:t>
      </w:r>
      <w:r>
        <w:rPr>
          <w:b/>
          <w:position w:val="-1"/>
          <w:sz w:val="28"/>
          <w:szCs w:val="28"/>
        </w:rPr>
        <w:t xml:space="preserve">t </w:t>
      </w:r>
      <w:r>
        <w:rPr>
          <w:b/>
          <w:spacing w:val="-3"/>
          <w:position w:val="-1"/>
          <w:sz w:val="28"/>
          <w:szCs w:val="28"/>
        </w:rPr>
        <w:t>c</w:t>
      </w:r>
      <w:r>
        <w:rPr>
          <w:b/>
          <w:spacing w:val="1"/>
          <w:position w:val="-1"/>
          <w:sz w:val="28"/>
          <w:szCs w:val="28"/>
        </w:rPr>
        <w:t>as</w:t>
      </w:r>
      <w:r>
        <w:rPr>
          <w:b/>
          <w:spacing w:val="-2"/>
          <w:position w:val="-1"/>
          <w:sz w:val="28"/>
          <w:szCs w:val="28"/>
        </w:rPr>
        <w:t>e</w:t>
      </w:r>
      <w:r>
        <w:rPr>
          <w:b/>
          <w:position w:val="-1"/>
          <w:sz w:val="28"/>
          <w:szCs w:val="28"/>
        </w:rPr>
        <w:t>s</w:t>
      </w: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2410"/>
        <w:gridCol w:w="2268"/>
        <w:gridCol w:w="3545"/>
      </w:tblGrid>
      <w:tr w:rsidR="0009563F">
        <w:trPr>
          <w:trHeight w:hRule="exact" w:val="264"/>
        </w:trPr>
        <w:tc>
          <w:tcPr>
            <w:tcW w:w="6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ID</w:t>
            </w:r>
          </w:p>
        </w:tc>
        <w:tc>
          <w:tcPr>
            <w:tcW w:w="2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35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9563F">
        <w:trPr>
          <w:trHeight w:hRule="exact" w:val="516"/>
        </w:trPr>
        <w:tc>
          <w:tcPr>
            <w:tcW w:w="6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18.1</w:t>
            </w:r>
          </w:p>
        </w:tc>
        <w:tc>
          <w:tcPr>
            <w:tcW w:w="2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can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ck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“Scan”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on.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“Sc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n” 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on.</w:t>
            </w:r>
          </w:p>
        </w:tc>
        <w:tc>
          <w:tcPr>
            <w:tcW w:w="35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ac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 c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“Sh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w</w:t>
            </w:r>
            <w:r>
              <w:rPr>
                <w:spacing w:val="-1"/>
                <w:sz w:val="22"/>
                <w:szCs w:val="22"/>
              </w:rPr>
              <w:t xml:space="preserve"> Q</w:t>
            </w:r>
            <w:r>
              <w:rPr>
                <w:sz w:val="22"/>
                <w:szCs w:val="22"/>
              </w:rPr>
              <w:t>R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code</w:t>
            </w:r>
            <w:proofErr w:type="gramEnd"/>
            <w:r>
              <w:rPr>
                <w:sz w:val="22"/>
                <w:szCs w:val="22"/>
              </w:rPr>
              <w:t>”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on.</w:t>
            </w:r>
          </w:p>
        </w:tc>
      </w:tr>
      <w:tr w:rsidR="0009563F">
        <w:trPr>
          <w:trHeight w:hRule="exact" w:val="1022"/>
        </w:trPr>
        <w:tc>
          <w:tcPr>
            <w:tcW w:w="6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18.2</w:t>
            </w:r>
          </w:p>
        </w:tc>
        <w:tc>
          <w:tcPr>
            <w:tcW w:w="2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er can 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z w:val="22"/>
                <w:szCs w:val="22"/>
              </w:rPr>
              <w:t>se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an QR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de </w:t>
            </w:r>
            <w:r>
              <w:rPr>
                <w:spacing w:val="-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un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ect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“Show</w:t>
            </w:r>
            <w:r>
              <w:rPr>
                <w:spacing w:val="-1"/>
                <w:sz w:val="22"/>
                <w:szCs w:val="22"/>
              </w:rPr>
              <w:t xml:space="preserve"> Q</w:t>
            </w:r>
            <w:r>
              <w:rPr>
                <w:sz w:val="22"/>
                <w:szCs w:val="22"/>
              </w:rPr>
              <w:t>R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code</w:t>
            </w:r>
            <w:proofErr w:type="gramEnd"/>
            <w:r>
              <w:rPr>
                <w:sz w:val="22"/>
                <w:szCs w:val="22"/>
              </w:rPr>
              <w:t>”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on.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Scan QR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co</w:t>
            </w:r>
            <w:r>
              <w:rPr>
                <w:spacing w:val="-2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</w:t>
            </w:r>
          </w:p>
        </w:tc>
        <w:tc>
          <w:tcPr>
            <w:tcW w:w="35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ac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 the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nf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-1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1"/>
                <w:sz w:val="22"/>
                <w:szCs w:val="22"/>
              </w:rPr>
              <w:t>Q</w:t>
            </w:r>
            <w:r>
              <w:rPr>
                <w:sz w:val="22"/>
                <w:szCs w:val="22"/>
              </w:rPr>
              <w:t>R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code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</w:tr>
      <w:tr w:rsidR="0009563F">
        <w:trPr>
          <w:trHeight w:hRule="exact" w:val="1274"/>
        </w:trPr>
        <w:tc>
          <w:tcPr>
            <w:tcW w:w="6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18.3</w:t>
            </w:r>
          </w:p>
        </w:tc>
        <w:tc>
          <w:tcPr>
            <w:tcW w:w="2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ac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cann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an QR</w:t>
            </w:r>
          </w:p>
          <w:p w:rsidR="0009563F" w:rsidRDefault="00822B19">
            <w:pPr>
              <w:spacing w:before="1" w:line="240" w:lineRule="exact"/>
              <w:ind w:left="102" w:right="12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code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un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an o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“Scan”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on.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“Sc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n” 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on.</w:t>
            </w:r>
          </w:p>
        </w:tc>
        <w:tc>
          <w:tcPr>
            <w:tcW w:w="35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ac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nnot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</w:t>
            </w:r>
            <w:r>
              <w:rPr>
                <w:spacing w:val="-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e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er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an</w:t>
            </w:r>
            <w:proofErr w:type="gramEnd"/>
            <w:r>
              <w:rPr>
                <w:sz w:val="22"/>
                <w:szCs w:val="22"/>
              </w:rPr>
              <w:t xml:space="preserve"> QR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de.</w:t>
            </w:r>
          </w:p>
        </w:tc>
      </w:tr>
      <w:tr w:rsidR="0009563F">
        <w:trPr>
          <w:trHeight w:hRule="exact" w:val="1275"/>
        </w:trPr>
        <w:tc>
          <w:tcPr>
            <w:tcW w:w="6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18.4</w:t>
            </w:r>
          </w:p>
        </w:tc>
        <w:tc>
          <w:tcPr>
            <w:tcW w:w="24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ac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</w:t>
            </w:r>
          </w:p>
          <w:p w:rsidR="0009563F" w:rsidRDefault="00822B19">
            <w:pPr>
              <w:spacing w:line="240" w:lineRule="exact"/>
              <w:ind w:left="102" w:right="26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 xml:space="preserve">can </w:t>
            </w:r>
            <w:r>
              <w:rPr>
                <w:spacing w:val="-1"/>
                <w:sz w:val="22"/>
                <w:szCs w:val="22"/>
              </w:rPr>
              <w:t>Q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de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un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 xml:space="preserve">an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de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ect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“Scan”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on.</w:t>
            </w:r>
          </w:p>
        </w:tc>
        <w:tc>
          <w:tcPr>
            <w:tcW w:w="22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“Sc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n” b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on.</w:t>
            </w:r>
          </w:p>
        </w:tc>
        <w:tc>
          <w:tcPr>
            <w:tcW w:w="35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ac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 the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her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 xml:space="preserve">on 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b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de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1"/>
                <w:sz w:val="22"/>
                <w:szCs w:val="22"/>
              </w:rPr>
              <w:t>Q</w:t>
            </w:r>
            <w:r>
              <w:rPr>
                <w:sz w:val="22"/>
                <w:szCs w:val="22"/>
              </w:rPr>
              <w:t>R</w:t>
            </w:r>
          </w:p>
          <w:p w:rsidR="0009563F" w:rsidRDefault="00822B19">
            <w:pPr>
              <w:spacing w:before="2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code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before="10" w:line="240" w:lineRule="exact"/>
        <w:rPr>
          <w:sz w:val="24"/>
          <w:szCs w:val="24"/>
        </w:rPr>
      </w:pPr>
    </w:p>
    <w:p w:rsidR="0009563F" w:rsidRDefault="00822B19">
      <w:pPr>
        <w:spacing w:before="24"/>
        <w:ind w:left="218"/>
        <w:rPr>
          <w:sz w:val="22"/>
          <w:szCs w:val="22"/>
        </w:rPr>
      </w:pPr>
      <w:r>
        <w:rPr>
          <w:b/>
          <w:sz w:val="28"/>
          <w:szCs w:val="28"/>
        </w:rPr>
        <w:t>S</w:t>
      </w:r>
      <w:r>
        <w:rPr>
          <w:b/>
          <w:spacing w:val="1"/>
          <w:sz w:val="28"/>
          <w:szCs w:val="28"/>
        </w:rPr>
        <w:t>y</w:t>
      </w:r>
      <w:r>
        <w:rPr>
          <w:b/>
          <w:spacing w:val="-1"/>
          <w:sz w:val="28"/>
          <w:szCs w:val="28"/>
        </w:rPr>
        <w:t>s</w:t>
      </w:r>
      <w:r>
        <w:rPr>
          <w:b/>
          <w:sz w:val="28"/>
          <w:szCs w:val="28"/>
        </w:rPr>
        <w:t>tem</w:t>
      </w:r>
      <w:r>
        <w:rPr>
          <w:b/>
          <w:spacing w:val="46"/>
          <w:sz w:val="28"/>
          <w:szCs w:val="28"/>
        </w:rPr>
        <w:t xml:space="preserve"> </w:t>
      </w:r>
      <w:r>
        <w:rPr>
          <w:b/>
          <w:spacing w:val="-26"/>
          <w:sz w:val="28"/>
          <w:szCs w:val="28"/>
        </w:rPr>
        <w:t>T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t</w:t>
      </w:r>
      <w:r>
        <w:rPr>
          <w:b/>
          <w:spacing w:val="50"/>
          <w:sz w:val="28"/>
          <w:szCs w:val="28"/>
        </w:rPr>
        <w:t xml:space="preserve"> </w:t>
      </w:r>
      <w:r>
        <w:rPr>
          <w:b/>
          <w:spacing w:val="-1"/>
          <w:sz w:val="28"/>
          <w:szCs w:val="28"/>
        </w:rPr>
        <w:t>Ca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e</w:t>
      </w:r>
      <w:r>
        <w:rPr>
          <w:b/>
          <w:spacing w:val="47"/>
          <w:sz w:val="28"/>
          <w:szCs w:val="28"/>
        </w:rPr>
        <w:t xml:space="preserve"> </w:t>
      </w:r>
      <w:r>
        <w:rPr>
          <w:b/>
          <w:spacing w:val="-2"/>
          <w:sz w:val="28"/>
          <w:szCs w:val="28"/>
        </w:rPr>
        <w:t>(</w:t>
      </w:r>
      <w:r>
        <w:rPr>
          <w:b/>
          <w:sz w:val="28"/>
          <w:szCs w:val="28"/>
        </w:rPr>
        <w:t>ST</w:t>
      </w:r>
      <w:r>
        <w:rPr>
          <w:b/>
          <w:spacing w:val="1"/>
          <w:sz w:val="28"/>
          <w:szCs w:val="28"/>
        </w:rPr>
        <w:t>C</w:t>
      </w:r>
      <w:r>
        <w:rPr>
          <w:b/>
          <w:sz w:val="28"/>
          <w:szCs w:val="28"/>
        </w:rPr>
        <w:t>-</w:t>
      </w:r>
      <w:r>
        <w:rPr>
          <w:b/>
          <w:spacing w:val="1"/>
          <w:sz w:val="28"/>
          <w:szCs w:val="28"/>
        </w:rPr>
        <w:t>3</w:t>
      </w:r>
      <w:r>
        <w:rPr>
          <w:b/>
          <w:spacing w:val="-1"/>
          <w:sz w:val="28"/>
          <w:szCs w:val="28"/>
        </w:rPr>
        <w:t>0</w:t>
      </w:r>
      <w:r>
        <w:rPr>
          <w:b/>
          <w:sz w:val="28"/>
          <w:szCs w:val="28"/>
        </w:rPr>
        <w:t>):</w:t>
      </w:r>
      <w:r>
        <w:rPr>
          <w:b/>
          <w:spacing w:val="48"/>
          <w:sz w:val="28"/>
          <w:szCs w:val="28"/>
        </w:rPr>
        <w:t xml:space="preserve"> </w:t>
      </w:r>
      <w:r>
        <w:rPr>
          <w:b/>
          <w:spacing w:val="2"/>
          <w:sz w:val="22"/>
          <w:szCs w:val="22"/>
        </w:rPr>
        <w:t>P</w:t>
      </w:r>
      <w:r>
        <w:rPr>
          <w:b/>
          <w:sz w:val="22"/>
          <w:szCs w:val="22"/>
        </w:rPr>
        <w:t>h</w:t>
      </w:r>
      <w:r>
        <w:rPr>
          <w:b/>
          <w:spacing w:val="-3"/>
          <w:sz w:val="22"/>
          <w:szCs w:val="22"/>
        </w:rPr>
        <w:t>a</w:t>
      </w:r>
      <w:r>
        <w:rPr>
          <w:b/>
          <w:sz w:val="22"/>
          <w:szCs w:val="22"/>
        </w:rPr>
        <w:t>r</w:t>
      </w:r>
      <w:r>
        <w:rPr>
          <w:b/>
          <w:spacing w:val="1"/>
          <w:sz w:val="22"/>
          <w:szCs w:val="22"/>
        </w:rPr>
        <w:t>m</w:t>
      </w:r>
      <w:r>
        <w:rPr>
          <w:b/>
          <w:spacing w:val="-2"/>
          <w:sz w:val="22"/>
          <w:szCs w:val="22"/>
        </w:rPr>
        <w:t>a</w:t>
      </w:r>
      <w:r>
        <w:rPr>
          <w:b/>
          <w:sz w:val="22"/>
          <w:szCs w:val="22"/>
        </w:rPr>
        <w:t>c</w:t>
      </w:r>
      <w:r>
        <w:rPr>
          <w:b/>
          <w:spacing w:val="-1"/>
          <w:sz w:val="22"/>
          <w:szCs w:val="22"/>
        </w:rPr>
        <w:t>i</w:t>
      </w:r>
      <w:r>
        <w:rPr>
          <w:b/>
          <w:sz w:val="22"/>
          <w:szCs w:val="22"/>
        </w:rPr>
        <w:t>s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s</w:t>
      </w:r>
      <w:r>
        <w:rPr>
          <w:b/>
          <w:spacing w:val="32"/>
          <w:sz w:val="22"/>
          <w:szCs w:val="22"/>
        </w:rPr>
        <w:t xml:space="preserve"> </w:t>
      </w:r>
      <w:r>
        <w:rPr>
          <w:b/>
          <w:sz w:val="22"/>
          <w:szCs w:val="22"/>
        </w:rPr>
        <w:t>can</w:t>
      </w:r>
      <w:r>
        <w:rPr>
          <w:b/>
          <w:spacing w:val="34"/>
          <w:sz w:val="22"/>
          <w:szCs w:val="22"/>
        </w:rPr>
        <w:t xml:space="preserve"> </w:t>
      </w:r>
      <w:r>
        <w:rPr>
          <w:b/>
          <w:sz w:val="22"/>
          <w:szCs w:val="22"/>
        </w:rPr>
        <w:t>add</w:t>
      </w:r>
      <w:r>
        <w:rPr>
          <w:b/>
          <w:spacing w:val="35"/>
          <w:sz w:val="22"/>
          <w:szCs w:val="22"/>
        </w:rPr>
        <w:t xml:space="preserve"> </w:t>
      </w:r>
      <w:r>
        <w:rPr>
          <w:b/>
          <w:spacing w:val="1"/>
          <w:sz w:val="22"/>
          <w:szCs w:val="22"/>
        </w:rPr>
        <w:t>t</w:t>
      </w:r>
      <w:r>
        <w:rPr>
          <w:b/>
          <w:sz w:val="22"/>
          <w:szCs w:val="22"/>
        </w:rPr>
        <w:t>he</w:t>
      </w:r>
      <w:r>
        <w:rPr>
          <w:b/>
          <w:spacing w:val="34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m</w:t>
      </w:r>
      <w:r>
        <w:rPr>
          <w:b/>
          <w:sz w:val="22"/>
          <w:szCs w:val="22"/>
        </w:rPr>
        <w:t>e</w:t>
      </w:r>
      <w:r>
        <w:rPr>
          <w:b/>
          <w:spacing w:val="34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o</w:t>
      </w:r>
      <w:r>
        <w:rPr>
          <w:b/>
          <w:sz w:val="22"/>
          <w:szCs w:val="22"/>
        </w:rPr>
        <w:t>f</w:t>
      </w:r>
      <w:r>
        <w:rPr>
          <w:b/>
          <w:spacing w:val="37"/>
          <w:sz w:val="22"/>
          <w:szCs w:val="22"/>
        </w:rPr>
        <w:t xml:space="preserve"> </w:t>
      </w:r>
      <w:r>
        <w:rPr>
          <w:b/>
          <w:spacing w:val="-3"/>
          <w:sz w:val="22"/>
          <w:szCs w:val="22"/>
        </w:rPr>
        <w:t>d</w:t>
      </w:r>
      <w:r>
        <w:rPr>
          <w:b/>
          <w:spacing w:val="1"/>
          <w:sz w:val="22"/>
          <w:szCs w:val="22"/>
        </w:rPr>
        <w:t>i</w:t>
      </w:r>
      <w:r>
        <w:rPr>
          <w:b/>
          <w:spacing w:val="-2"/>
          <w:sz w:val="22"/>
          <w:szCs w:val="22"/>
        </w:rPr>
        <w:t>s</w:t>
      </w:r>
      <w:r>
        <w:rPr>
          <w:b/>
          <w:sz w:val="22"/>
          <w:szCs w:val="22"/>
        </w:rPr>
        <w:t>pensa</w:t>
      </w:r>
      <w:r>
        <w:rPr>
          <w:b/>
          <w:spacing w:val="-1"/>
          <w:sz w:val="22"/>
          <w:szCs w:val="22"/>
        </w:rPr>
        <w:t>t</w:t>
      </w:r>
      <w:r>
        <w:rPr>
          <w:b/>
          <w:spacing w:val="1"/>
          <w:sz w:val="22"/>
          <w:szCs w:val="22"/>
        </w:rPr>
        <w:t>i</w:t>
      </w:r>
      <w:r>
        <w:rPr>
          <w:b/>
          <w:sz w:val="22"/>
          <w:szCs w:val="22"/>
        </w:rPr>
        <w:t>on</w:t>
      </w:r>
      <w:r>
        <w:rPr>
          <w:b/>
          <w:spacing w:val="33"/>
          <w:sz w:val="22"/>
          <w:szCs w:val="22"/>
        </w:rPr>
        <w:t xml:space="preserve"> </w:t>
      </w:r>
      <w:r>
        <w:rPr>
          <w:b/>
          <w:spacing w:val="-2"/>
          <w:sz w:val="22"/>
          <w:szCs w:val="22"/>
        </w:rPr>
        <w:t>t</w:t>
      </w:r>
      <w:r>
        <w:rPr>
          <w:b/>
          <w:sz w:val="22"/>
          <w:szCs w:val="22"/>
        </w:rPr>
        <w:t>o</w:t>
      </w:r>
    </w:p>
    <w:p w:rsidR="0009563F" w:rsidRDefault="00822B19">
      <w:pPr>
        <w:spacing w:line="240" w:lineRule="exact"/>
        <w:ind w:left="218"/>
        <w:rPr>
          <w:sz w:val="22"/>
          <w:szCs w:val="22"/>
        </w:rPr>
      </w:pPr>
      <w:proofErr w:type="gramStart"/>
      <w:r>
        <w:rPr>
          <w:b/>
          <w:position w:val="-1"/>
          <w:sz w:val="22"/>
          <w:szCs w:val="22"/>
        </w:rPr>
        <w:t>pat</w:t>
      </w:r>
      <w:r>
        <w:rPr>
          <w:b/>
          <w:spacing w:val="1"/>
          <w:position w:val="-1"/>
          <w:sz w:val="22"/>
          <w:szCs w:val="22"/>
        </w:rPr>
        <w:t>i</w:t>
      </w:r>
      <w:r>
        <w:rPr>
          <w:b/>
          <w:spacing w:val="-2"/>
          <w:position w:val="-1"/>
          <w:sz w:val="22"/>
          <w:szCs w:val="22"/>
        </w:rPr>
        <w:t>e</w:t>
      </w:r>
      <w:r>
        <w:rPr>
          <w:b/>
          <w:position w:val="-1"/>
          <w:sz w:val="22"/>
          <w:szCs w:val="22"/>
        </w:rPr>
        <w:t>n</w:t>
      </w:r>
      <w:r>
        <w:rPr>
          <w:b/>
          <w:spacing w:val="-2"/>
          <w:position w:val="-1"/>
          <w:sz w:val="22"/>
          <w:szCs w:val="22"/>
        </w:rPr>
        <w:t>t</w:t>
      </w:r>
      <w:r>
        <w:rPr>
          <w:b/>
          <w:spacing w:val="-6"/>
          <w:position w:val="-1"/>
          <w:sz w:val="22"/>
          <w:szCs w:val="22"/>
        </w:rPr>
        <w:t>’</w:t>
      </w:r>
      <w:r>
        <w:rPr>
          <w:b/>
          <w:position w:val="-1"/>
          <w:sz w:val="22"/>
          <w:szCs w:val="22"/>
        </w:rPr>
        <w:t>s</w:t>
      </w:r>
      <w:proofErr w:type="gramEnd"/>
      <w:r>
        <w:rPr>
          <w:b/>
          <w:position w:val="-1"/>
          <w:sz w:val="22"/>
          <w:szCs w:val="22"/>
        </w:rPr>
        <w:t xml:space="preserve"> p</w:t>
      </w:r>
      <w:r>
        <w:rPr>
          <w:b/>
          <w:spacing w:val="-4"/>
          <w:position w:val="-1"/>
          <w:sz w:val="22"/>
          <w:szCs w:val="22"/>
        </w:rPr>
        <w:t>r</w:t>
      </w:r>
      <w:r>
        <w:rPr>
          <w:b/>
          <w:spacing w:val="-2"/>
          <w:position w:val="-1"/>
          <w:sz w:val="22"/>
          <w:szCs w:val="22"/>
        </w:rPr>
        <w:t>o</w:t>
      </w:r>
      <w:r>
        <w:rPr>
          <w:b/>
          <w:spacing w:val="1"/>
          <w:position w:val="-1"/>
          <w:sz w:val="22"/>
          <w:szCs w:val="22"/>
        </w:rPr>
        <w:t>f</w:t>
      </w:r>
      <w:r>
        <w:rPr>
          <w:b/>
          <w:spacing w:val="-1"/>
          <w:position w:val="-1"/>
          <w:sz w:val="22"/>
          <w:szCs w:val="22"/>
        </w:rPr>
        <w:t>i</w:t>
      </w:r>
      <w:r>
        <w:rPr>
          <w:b/>
          <w:spacing w:val="1"/>
          <w:position w:val="-1"/>
          <w:sz w:val="22"/>
          <w:szCs w:val="22"/>
        </w:rPr>
        <w:t>l</w:t>
      </w:r>
      <w:r>
        <w:rPr>
          <w:b/>
          <w:position w:val="-1"/>
          <w:sz w:val="22"/>
          <w:szCs w:val="22"/>
        </w:rPr>
        <w:t xml:space="preserve">e </w:t>
      </w:r>
      <w:r>
        <w:rPr>
          <w:b/>
          <w:spacing w:val="-2"/>
          <w:position w:val="-1"/>
          <w:sz w:val="22"/>
          <w:szCs w:val="22"/>
        </w:rPr>
        <w:t>o</w:t>
      </w:r>
      <w:r>
        <w:rPr>
          <w:b/>
          <w:position w:val="-1"/>
          <w:sz w:val="22"/>
          <w:szCs w:val="22"/>
        </w:rPr>
        <w:t>n the</w:t>
      </w:r>
      <w:r>
        <w:rPr>
          <w:b/>
          <w:spacing w:val="-2"/>
          <w:position w:val="-1"/>
          <w:sz w:val="22"/>
          <w:szCs w:val="22"/>
        </w:rPr>
        <w:t xml:space="preserve"> m</w:t>
      </w:r>
      <w:r>
        <w:rPr>
          <w:b/>
          <w:position w:val="-1"/>
          <w:sz w:val="22"/>
          <w:szCs w:val="22"/>
        </w:rPr>
        <w:t>obi</w:t>
      </w:r>
      <w:r>
        <w:rPr>
          <w:b/>
          <w:spacing w:val="-1"/>
          <w:position w:val="-1"/>
          <w:sz w:val="22"/>
          <w:szCs w:val="22"/>
        </w:rPr>
        <w:t>l</w:t>
      </w:r>
      <w:r>
        <w:rPr>
          <w:b/>
          <w:position w:val="-1"/>
          <w:sz w:val="22"/>
          <w:szCs w:val="22"/>
        </w:rPr>
        <w:t>e app</w:t>
      </w:r>
      <w:r>
        <w:rPr>
          <w:b/>
          <w:spacing w:val="-2"/>
          <w:position w:val="-1"/>
          <w:sz w:val="22"/>
          <w:szCs w:val="22"/>
        </w:rPr>
        <w:t>l</w:t>
      </w:r>
      <w:r>
        <w:rPr>
          <w:b/>
          <w:spacing w:val="1"/>
          <w:position w:val="-1"/>
          <w:sz w:val="22"/>
          <w:szCs w:val="22"/>
        </w:rPr>
        <w:t>i</w:t>
      </w:r>
      <w:r>
        <w:rPr>
          <w:b/>
          <w:position w:val="-1"/>
          <w:sz w:val="22"/>
          <w:szCs w:val="22"/>
        </w:rPr>
        <w:t>c</w:t>
      </w:r>
      <w:r>
        <w:rPr>
          <w:b/>
          <w:spacing w:val="-2"/>
          <w:position w:val="-1"/>
          <w:sz w:val="22"/>
          <w:szCs w:val="22"/>
        </w:rPr>
        <w:t>a</w:t>
      </w:r>
      <w:r>
        <w:rPr>
          <w:b/>
          <w:spacing w:val="1"/>
          <w:position w:val="-1"/>
          <w:sz w:val="22"/>
          <w:szCs w:val="22"/>
        </w:rPr>
        <w:t>t</w:t>
      </w:r>
      <w:r>
        <w:rPr>
          <w:b/>
          <w:spacing w:val="-1"/>
          <w:position w:val="-1"/>
          <w:sz w:val="22"/>
          <w:szCs w:val="22"/>
        </w:rPr>
        <w:t>i</w:t>
      </w:r>
      <w:r>
        <w:rPr>
          <w:b/>
          <w:position w:val="-1"/>
          <w:sz w:val="22"/>
          <w:szCs w:val="22"/>
        </w:rPr>
        <w:t>on.</w:t>
      </w:r>
    </w:p>
    <w:p w:rsidR="0009563F" w:rsidRDefault="0009563F">
      <w:pPr>
        <w:spacing w:before="3" w:line="100" w:lineRule="exact"/>
        <w:rPr>
          <w:sz w:val="11"/>
          <w:szCs w:val="11"/>
        </w:rPr>
      </w:pPr>
    </w:p>
    <w:p w:rsidR="0009563F" w:rsidRDefault="0009563F">
      <w:pPr>
        <w:spacing w:line="200" w:lineRule="exact"/>
      </w:pP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8"/>
        <w:gridCol w:w="7110"/>
      </w:tblGrid>
      <w:tr w:rsidR="0009563F">
        <w:trPr>
          <w:trHeight w:hRule="exact" w:val="768"/>
        </w:trPr>
        <w:tc>
          <w:tcPr>
            <w:tcW w:w="16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71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ng 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or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UR</w:t>
            </w:r>
            <w:r>
              <w:rPr>
                <w:spacing w:val="4"/>
                <w:sz w:val="22"/>
                <w:szCs w:val="22"/>
              </w:rPr>
              <w:t>S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21.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Pha</w:t>
            </w:r>
            <w:r>
              <w:rPr>
                <w:spacing w:val="3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ac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can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dd</w:t>
            </w:r>
            <w:r>
              <w:rPr>
                <w:spacing w:val="5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 xml:space="preserve">he 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3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of</w:t>
            </w:r>
          </w:p>
          <w:p w:rsidR="0009563F" w:rsidRDefault="00822B19">
            <w:pPr>
              <w:spacing w:before="1" w:line="240" w:lineRule="exact"/>
              <w:ind w:left="102" w:right="64"/>
              <w:rPr>
                <w:sz w:val="21"/>
                <w:szCs w:val="21"/>
              </w:rPr>
            </w:pPr>
            <w:proofErr w:type="gramStart"/>
            <w:r>
              <w:rPr>
                <w:sz w:val="22"/>
                <w:szCs w:val="22"/>
              </w:rPr>
              <w:t>d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ns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  <w:proofErr w:type="gramEnd"/>
            <w:r>
              <w:rPr>
                <w:spacing w:val="25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-1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24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pr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on</w:t>
            </w:r>
            <w:r>
              <w:rPr>
                <w:spacing w:val="2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4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ob</w:t>
            </w:r>
            <w:r>
              <w:rPr>
                <w:spacing w:val="1"/>
                <w:sz w:val="22"/>
                <w:szCs w:val="22"/>
              </w:rPr>
              <w:t>il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24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pp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z w:val="22"/>
                <w:szCs w:val="22"/>
              </w:rPr>
              <w:t>on.</w:t>
            </w:r>
            <w:r>
              <w:rPr>
                <w:spacing w:val="23"/>
                <w:sz w:val="22"/>
                <w:szCs w:val="22"/>
              </w:rPr>
              <w:t xml:space="preserve"> 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24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ys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em</w:t>
            </w:r>
            <w:r>
              <w:rPr>
                <w:spacing w:val="2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sh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l 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ec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ent</w:t>
            </w:r>
            <w:r>
              <w:rPr>
                <w:spacing w:val="-1"/>
                <w:sz w:val="22"/>
                <w:szCs w:val="22"/>
              </w:rPr>
              <w:t xml:space="preserve"> 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 xml:space="preserve">o 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 p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-11"/>
                <w:sz w:val="22"/>
                <w:szCs w:val="22"/>
              </w:rPr>
              <w:t>’</w:t>
            </w:r>
            <w:r>
              <w:rPr>
                <w:sz w:val="22"/>
                <w:szCs w:val="22"/>
              </w:rPr>
              <w:t xml:space="preserve">s </w:t>
            </w:r>
            <w:r>
              <w:rPr>
                <w:spacing w:val="-2"/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e</w:t>
            </w:r>
            <w:r>
              <w:rPr>
                <w:sz w:val="21"/>
                <w:szCs w:val="21"/>
              </w:rPr>
              <w:t>.</w:t>
            </w:r>
          </w:p>
        </w:tc>
      </w:tr>
      <w:tr w:rsidR="0009563F">
        <w:trPr>
          <w:trHeight w:hRule="exact" w:val="264"/>
        </w:trPr>
        <w:tc>
          <w:tcPr>
            <w:tcW w:w="16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2"/>
                <w:sz w:val="22"/>
                <w:szCs w:val="22"/>
              </w:rPr>
              <w:t>P</w:t>
            </w:r>
            <w:r>
              <w:rPr>
                <w:b/>
                <w:spacing w:val="-4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-6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equi</w:t>
            </w:r>
            <w:r>
              <w:rPr>
                <w:b/>
                <w:spacing w:val="-1"/>
                <w:sz w:val="22"/>
                <w:szCs w:val="22"/>
              </w:rPr>
              <w:t>s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</w:p>
        </w:tc>
        <w:tc>
          <w:tcPr>
            <w:tcW w:w="71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1"/>
                <w:szCs w:val="21"/>
              </w:rPr>
            </w:pPr>
            <w:r>
              <w:rPr>
                <w:sz w:val="22"/>
                <w:szCs w:val="22"/>
              </w:rPr>
              <w:t>Pha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ac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lr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ady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s QR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cod</w:t>
            </w:r>
            <w:r>
              <w:rPr>
                <w:spacing w:val="2"/>
                <w:sz w:val="22"/>
                <w:szCs w:val="22"/>
              </w:rPr>
              <w:t>e</w:t>
            </w:r>
            <w:r>
              <w:rPr>
                <w:sz w:val="21"/>
                <w:szCs w:val="21"/>
              </w:rPr>
              <w:t>.</w:t>
            </w:r>
          </w:p>
        </w:tc>
      </w:tr>
      <w:tr w:rsidR="0009563F">
        <w:trPr>
          <w:trHeight w:hRule="exact" w:val="1527"/>
        </w:trPr>
        <w:tc>
          <w:tcPr>
            <w:tcW w:w="16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20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t</w:t>
            </w:r>
            <w:r>
              <w:rPr>
                <w:b/>
                <w:spacing w:val="-2"/>
                <w:sz w:val="22"/>
                <w:szCs w:val="22"/>
              </w:rPr>
              <w:t xml:space="preserve"> </w:t>
            </w:r>
            <w:r>
              <w:rPr>
                <w:b/>
                <w:spacing w:val="-10"/>
                <w:sz w:val="22"/>
                <w:szCs w:val="22"/>
              </w:rPr>
              <w:t>S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>eps</w:t>
            </w:r>
          </w:p>
        </w:tc>
        <w:tc>
          <w:tcPr>
            <w:tcW w:w="711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1.  </w:t>
            </w:r>
            <w:r>
              <w:rPr>
                <w:spacing w:val="3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Pha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ac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“C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” bu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.</w:t>
            </w:r>
          </w:p>
          <w:p w:rsidR="0009563F" w:rsidRDefault="0009563F">
            <w:pPr>
              <w:spacing w:before="13" w:line="240" w:lineRule="exact"/>
              <w:rPr>
                <w:sz w:val="24"/>
                <w:szCs w:val="24"/>
              </w:rPr>
            </w:pPr>
          </w:p>
          <w:p w:rsidR="0009563F" w:rsidRDefault="00822B19">
            <w:pPr>
              <w:ind w:left="4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2.  </w:t>
            </w:r>
            <w:r>
              <w:rPr>
                <w:spacing w:val="30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Pha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ac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ews </w:t>
            </w:r>
            <w:r>
              <w:rPr>
                <w:spacing w:val="-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“su</w:t>
            </w:r>
            <w:r>
              <w:rPr>
                <w:spacing w:val="1"/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”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ft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2"/>
                <w:sz w:val="22"/>
                <w:szCs w:val="22"/>
              </w:rPr>
              <w:t>ec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“c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”</w:t>
            </w:r>
          </w:p>
          <w:p w:rsidR="0009563F" w:rsidRDefault="00822B19">
            <w:pPr>
              <w:spacing w:line="240" w:lineRule="exact"/>
              <w:ind w:left="823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bu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</w:tr>
    </w:tbl>
    <w:p w:rsidR="0009563F" w:rsidRDefault="0009563F">
      <w:pPr>
        <w:spacing w:before="2" w:line="220" w:lineRule="exact"/>
        <w:rPr>
          <w:sz w:val="22"/>
          <w:szCs w:val="22"/>
        </w:rPr>
      </w:pPr>
    </w:p>
    <w:p w:rsidR="0009563F" w:rsidRDefault="00822B19">
      <w:pPr>
        <w:spacing w:before="24"/>
        <w:ind w:left="218"/>
        <w:rPr>
          <w:sz w:val="28"/>
          <w:szCs w:val="28"/>
        </w:rPr>
      </w:pPr>
      <w:r>
        <w:rPr>
          <w:b/>
          <w:spacing w:val="-26"/>
          <w:sz w:val="28"/>
          <w:szCs w:val="28"/>
        </w:rPr>
        <w:t>T</w:t>
      </w:r>
      <w:r>
        <w:rPr>
          <w:b/>
          <w:sz w:val="28"/>
          <w:szCs w:val="28"/>
        </w:rPr>
        <w:t>e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 xml:space="preserve">t </w:t>
      </w:r>
      <w:r>
        <w:rPr>
          <w:b/>
          <w:spacing w:val="-3"/>
          <w:sz w:val="28"/>
          <w:szCs w:val="28"/>
        </w:rPr>
        <w:t>c</w:t>
      </w:r>
      <w:r>
        <w:rPr>
          <w:b/>
          <w:spacing w:val="1"/>
          <w:sz w:val="28"/>
          <w:szCs w:val="28"/>
        </w:rPr>
        <w:t>as</w:t>
      </w:r>
      <w:r>
        <w:rPr>
          <w:b/>
          <w:spacing w:val="-2"/>
          <w:sz w:val="28"/>
          <w:szCs w:val="28"/>
        </w:rPr>
        <w:t>e</w:t>
      </w:r>
      <w:r>
        <w:rPr>
          <w:b/>
          <w:sz w:val="28"/>
          <w:szCs w:val="28"/>
        </w:rPr>
        <w:t>s</w:t>
      </w: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74"/>
        <w:gridCol w:w="2696"/>
        <w:gridCol w:w="1983"/>
        <w:gridCol w:w="3545"/>
      </w:tblGrid>
      <w:tr w:rsidR="0009563F">
        <w:trPr>
          <w:trHeight w:hRule="exact" w:val="264"/>
        </w:trPr>
        <w:tc>
          <w:tcPr>
            <w:tcW w:w="6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1"/>
                <w:sz w:val="22"/>
                <w:szCs w:val="22"/>
              </w:rPr>
              <w:t>ID</w:t>
            </w:r>
          </w:p>
        </w:tc>
        <w:tc>
          <w:tcPr>
            <w:tcW w:w="26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D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z w:val="22"/>
                <w:szCs w:val="22"/>
              </w:rPr>
              <w:t>c</w:t>
            </w:r>
            <w:r>
              <w:rPr>
                <w:b/>
                <w:spacing w:val="-2"/>
                <w:sz w:val="22"/>
                <w:szCs w:val="22"/>
              </w:rPr>
              <w:t>r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p</w:t>
            </w:r>
            <w:r>
              <w:rPr>
                <w:b/>
                <w:spacing w:val="-2"/>
                <w:sz w:val="22"/>
                <w:szCs w:val="22"/>
              </w:rPr>
              <w:t>t</w:t>
            </w:r>
            <w:r>
              <w:rPr>
                <w:b/>
                <w:spacing w:val="1"/>
                <w:sz w:val="22"/>
                <w:szCs w:val="22"/>
              </w:rPr>
              <w:t>i</w:t>
            </w:r>
            <w:r>
              <w:rPr>
                <w:b/>
                <w:sz w:val="22"/>
                <w:szCs w:val="22"/>
              </w:rPr>
              <w:t>on</w:t>
            </w:r>
          </w:p>
        </w:tc>
        <w:tc>
          <w:tcPr>
            <w:tcW w:w="19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Input</w:t>
            </w:r>
          </w:p>
        </w:tc>
        <w:tc>
          <w:tcPr>
            <w:tcW w:w="35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b/>
                <w:spacing w:val="-1"/>
                <w:sz w:val="22"/>
                <w:szCs w:val="22"/>
              </w:rPr>
              <w:t>E</w:t>
            </w:r>
            <w:r>
              <w:rPr>
                <w:b/>
                <w:spacing w:val="-2"/>
                <w:sz w:val="22"/>
                <w:szCs w:val="22"/>
              </w:rPr>
              <w:t>x</w:t>
            </w:r>
            <w:r>
              <w:rPr>
                <w:b/>
                <w:sz w:val="22"/>
                <w:szCs w:val="22"/>
              </w:rPr>
              <w:t>pec</w:t>
            </w:r>
            <w:r>
              <w:rPr>
                <w:b/>
                <w:spacing w:val="1"/>
                <w:sz w:val="22"/>
                <w:szCs w:val="22"/>
              </w:rPr>
              <w:t>t</w:t>
            </w:r>
            <w:r>
              <w:rPr>
                <w:b/>
                <w:sz w:val="22"/>
                <w:szCs w:val="22"/>
              </w:rPr>
              <w:t xml:space="preserve">ed </w:t>
            </w:r>
            <w:r>
              <w:rPr>
                <w:b/>
                <w:spacing w:val="-1"/>
                <w:sz w:val="22"/>
                <w:szCs w:val="22"/>
              </w:rPr>
              <w:t>R</w:t>
            </w:r>
            <w:r>
              <w:rPr>
                <w:b/>
                <w:sz w:val="22"/>
                <w:szCs w:val="22"/>
              </w:rPr>
              <w:t>e</w:t>
            </w:r>
            <w:r>
              <w:rPr>
                <w:b/>
                <w:spacing w:val="1"/>
                <w:sz w:val="22"/>
                <w:szCs w:val="22"/>
              </w:rPr>
              <w:t>s</w:t>
            </w:r>
            <w:r>
              <w:rPr>
                <w:b/>
                <w:spacing w:val="-3"/>
                <w:sz w:val="22"/>
                <w:szCs w:val="22"/>
              </w:rPr>
              <w:t>u</w:t>
            </w:r>
            <w:r>
              <w:rPr>
                <w:b/>
                <w:spacing w:val="1"/>
                <w:sz w:val="22"/>
                <w:szCs w:val="22"/>
              </w:rPr>
              <w:t>l</w:t>
            </w:r>
            <w:r>
              <w:rPr>
                <w:b/>
                <w:sz w:val="22"/>
                <w:szCs w:val="22"/>
              </w:rPr>
              <w:t>t</w:t>
            </w:r>
          </w:p>
        </w:tc>
      </w:tr>
      <w:tr w:rsidR="0009563F">
        <w:trPr>
          <w:trHeight w:hRule="exact" w:val="516"/>
        </w:trPr>
        <w:tc>
          <w:tcPr>
            <w:tcW w:w="6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18.1</w:t>
            </w:r>
          </w:p>
        </w:tc>
        <w:tc>
          <w:tcPr>
            <w:tcW w:w="26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can 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ck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“Conf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” bu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on.</w:t>
            </w:r>
          </w:p>
        </w:tc>
        <w:tc>
          <w:tcPr>
            <w:tcW w:w="19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“Con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”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bu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35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ac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n c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“Con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”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bu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</w:tr>
      <w:tr w:rsidR="0009563F">
        <w:trPr>
          <w:trHeight w:hRule="exact" w:val="768"/>
        </w:trPr>
        <w:tc>
          <w:tcPr>
            <w:tcW w:w="6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18.2</w:t>
            </w:r>
          </w:p>
        </w:tc>
        <w:tc>
          <w:tcPr>
            <w:tcW w:w="26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5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f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u</w:t>
            </w:r>
            <w:r>
              <w:rPr>
                <w:spacing w:val="-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er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can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 xml:space="preserve">ew </w:t>
            </w:r>
            <w:r>
              <w:rPr>
                <w:spacing w:val="-2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he</w:t>
            </w:r>
          </w:p>
          <w:p w:rsidR="0009563F" w:rsidRDefault="00822B19">
            <w:pPr>
              <w:spacing w:before="1" w:line="240" w:lineRule="exact"/>
              <w:ind w:left="102" w:right="149"/>
              <w:rPr>
                <w:sz w:val="22"/>
                <w:szCs w:val="22"/>
              </w:rPr>
            </w:pPr>
            <w:proofErr w:type="gramStart"/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 ”</w:t>
            </w:r>
            <w:proofErr w:type="gramEnd"/>
            <w:r>
              <w:rPr>
                <w:sz w:val="22"/>
                <w:szCs w:val="22"/>
              </w:rPr>
              <w:t>Succe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”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er s</w:t>
            </w:r>
            <w:r>
              <w:rPr>
                <w:spacing w:val="1"/>
                <w:sz w:val="22"/>
                <w:szCs w:val="22"/>
              </w:rPr>
              <w:t>el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ct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“co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” bu</w:t>
            </w:r>
            <w:r>
              <w:rPr>
                <w:spacing w:val="1"/>
                <w:sz w:val="22"/>
                <w:szCs w:val="22"/>
              </w:rPr>
              <w:t>tt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n.</w:t>
            </w:r>
          </w:p>
        </w:tc>
        <w:tc>
          <w:tcPr>
            <w:tcW w:w="19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li</w:t>
            </w:r>
            <w:r>
              <w:rPr>
                <w:sz w:val="22"/>
                <w:szCs w:val="22"/>
              </w:rPr>
              <w:t>ck</w:t>
            </w:r>
            <w:r>
              <w:rPr>
                <w:spacing w:val="-2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“Con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”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proofErr w:type="gramStart"/>
            <w:r>
              <w:rPr>
                <w:sz w:val="22"/>
                <w:szCs w:val="22"/>
              </w:rPr>
              <w:t>bu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</w:t>
            </w:r>
            <w:proofErr w:type="gramEnd"/>
            <w:r>
              <w:rPr>
                <w:sz w:val="22"/>
                <w:szCs w:val="22"/>
              </w:rPr>
              <w:t>.</w:t>
            </w:r>
          </w:p>
        </w:tc>
        <w:tc>
          <w:tcPr>
            <w:tcW w:w="35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ac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n 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ew</w:t>
            </w:r>
            <w:r>
              <w:rPr>
                <w:spacing w:val="1"/>
                <w:sz w:val="22"/>
                <w:szCs w:val="22"/>
              </w:rPr>
              <w:t xml:space="preserve"> t</w:t>
            </w:r>
            <w:r>
              <w:rPr>
                <w:sz w:val="22"/>
                <w:szCs w:val="22"/>
              </w:rPr>
              <w:t>he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e”Succe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2"/>
                <w:sz w:val="22"/>
                <w:szCs w:val="22"/>
              </w:rPr>
              <w:t>u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 xml:space="preserve">” 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f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er</w:t>
            </w:r>
            <w:r>
              <w:rPr>
                <w:spacing w:val="-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1"/>
                <w:sz w:val="22"/>
                <w:szCs w:val="22"/>
              </w:rPr>
              <w:t>el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ct</w:t>
            </w:r>
          </w:p>
          <w:p w:rsidR="0009563F" w:rsidRDefault="00822B19">
            <w:pPr>
              <w:spacing w:before="1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</w:t>
            </w:r>
            <w:proofErr w:type="gramStart"/>
            <w:r>
              <w:rPr>
                <w:sz w:val="22"/>
                <w:szCs w:val="22"/>
              </w:rPr>
              <w:t>con</w:t>
            </w:r>
            <w:r>
              <w:rPr>
                <w:spacing w:val="-2"/>
                <w:sz w:val="22"/>
                <w:szCs w:val="22"/>
              </w:rPr>
              <w:t>f</w:t>
            </w:r>
            <w:r>
              <w:rPr>
                <w:spacing w:val="1"/>
                <w:sz w:val="22"/>
                <w:szCs w:val="22"/>
              </w:rPr>
              <w:t>ir</w:t>
            </w:r>
            <w:r>
              <w:rPr>
                <w:spacing w:val="-4"/>
                <w:sz w:val="22"/>
                <w:szCs w:val="22"/>
              </w:rPr>
              <w:t>m</w:t>
            </w:r>
            <w:proofErr w:type="gramEnd"/>
            <w:r>
              <w:rPr>
                <w:sz w:val="22"/>
                <w:szCs w:val="22"/>
              </w:rPr>
              <w:t>” bu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on.</w:t>
            </w:r>
          </w:p>
        </w:tc>
      </w:tr>
    </w:tbl>
    <w:p w:rsidR="0009563F" w:rsidRDefault="0009563F">
      <w:pPr>
        <w:spacing w:before="7" w:line="140" w:lineRule="exact"/>
        <w:rPr>
          <w:sz w:val="15"/>
          <w:szCs w:val="15"/>
        </w:rPr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tbl>
      <w:tblPr>
        <w:tblW w:w="0" w:type="auto"/>
        <w:tblInd w:w="2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398" w:right="399"/>
              <w:jc w:val="center"/>
              <w:rPr>
                <w:sz w:val="18"/>
                <w:szCs w:val="18"/>
              </w:rPr>
            </w:pPr>
            <w:r>
              <w:rPr>
                <w:spacing w:val="-6"/>
                <w:sz w:val="18"/>
                <w:szCs w:val="18"/>
              </w:rPr>
              <w:t>1</w:t>
            </w:r>
            <w:r>
              <w:rPr>
                <w:spacing w:val="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5</w:t>
            </w:r>
          </w:p>
        </w:tc>
      </w:tr>
      <w:tr w:rsidR="00822B19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22B19" w:rsidRDefault="00822B19" w:rsidP="00822B19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22B19" w:rsidRDefault="00822B19" w:rsidP="00822B19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193"/>
          <w:pgSz w:w="11920" w:h="16840"/>
          <w:pgMar w:top="1360" w:right="1200" w:bottom="280" w:left="1580" w:header="0" w:footer="0" w:gutter="0"/>
          <w:cols w:space="720"/>
        </w:sectPr>
      </w:pPr>
    </w:p>
    <w:p w:rsidR="0009563F" w:rsidRDefault="00822B19">
      <w:pPr>
        <w:spacing w:before="40"/>
        <w:ind w:left="158"/>
        <w:rPr>
          <w:sz w:val="40"/>
          <w:szCs w:val="40"/>
        </w:rPr>
      </w:pPr>
      <w:r>
        <w:rPr>
          <w:b/>
          <w:sz w:val="40"/>
          <w:szCs w:val="40"/>
        </w:rPr>
        <w:lastRenderedPageBreak/>
        <w:t>Chap</w:t>
      </w:r>
      <w:r>
        <w:rPr>
          <w:b/>
          <w:spacing w:val="1"/>
          <w:sz w:val="40"/>
          <w:szCs w:val="40"/>
        </w:rPr>
        <w:t>t</w:t>
      </w:r>
      <w:r>
        <w:rPr>
          <w:b/>
          <w:sz w:val="40"/>
          <w:szCs w:val="40"/>
        </w:rPr>
        <w:t>er</w:t>
      </w:r>
      <w:r>
        <w:rPr>
          <w:b/>
          <w:spacing w:val="-10"/>
          <w:sz w:val="40"/>
          <w:szCs w:val="40"/>
        </w:rPr>
        <w:t xml:space="preserve"> </w:t>
      </w:r>
      <w:r>
        <w:rPr>
          <w:b/>
          <w:sz w:val="40"/>
          <w:szCs w:val="40"/>
        </w:rPr>
        <w:t>Five</w:t>
      </w:r>
      <w:r>
        <w:rPr>
          <w:b/>
          <w:spacing w:val="-2"/>
          <w:sz w:val="40"/>
          <w:szCs w:val="40"/>
        </w:rPr>
        <w:t xml:space="preserve"> </w:t>
      </w:r>
      <w:r>
        <w:rPr>
          <w:b/>
          <w:sz w:val="40"/>
          <w:szCs w:val="40"/>
        </w:rPr>
        <w:t>|</w:t>
      </w:r>
      <w:r>
        <w:rPr>
          <w:b/>
          <w:spacing w:val="-21"/>
          <w:sz w:val="40"/>
          <w:szCs w:val="40"/>
        </w:rPr>
        <w:t xml:space="preserve"> </w:t>
      </w:r>
      <w:r>
        <w:rPr>
          <w:b/>
          <w:sz w:val="40"/>
          <w:szCs w:val="40"/>
        </w:rPr>
        <w:t>Append</w:t>
      </w:r>
      <w:r>
        <w:rPr>
          <w:b/>
          <w:spacing w:val="-4"/>
          <w:sz w:val="40"/>
          <w:szCs w:val="40"/>
        </w:rPr>
        <w:t>i</w:t>
      </w:r>
      <w:r>
        <w:rPr>
          <w:b/>
          <w:sz w:val="40"/>
          <w:szCs w:val="40"/>
        </w:rPr>
        <w:t>x</w:t>
      </w:r>
    </w:p>
    <w:p w:rsidR="0009563F" w:rsidRDefault="0009563F">
      <w:pPr>
        <w:spacing w:line="240" w:lineRule="exact"/>
        <w:rPr>
          <w:sz w:val="24"/>
          <w:szCs w:val="24"/>
        </w:rPr>
      </w:pPr>
    </w:p>
    <w:p w:rsidR="0009563F" w:rsidRDefault="00822B19">
      <w:pPr>
        <w:ind w:left="158"/>
        <w:rPr>
          <w:sz w:val="28"/>
          <w:szCs w:val="28"/>
        </w:rPr>
      </w:pPr>
      <w:r>
        <w:rPr>
          <w:b/>
          <w:spacing w:val="-1"/>
          <w:sz w:val="28"/>
          <w:szCs w:val="28"/>
        </w:rPr>
        <w:t>A</w:t>
      </w:r>
      <w:r>
        <w:rPr>
          <w:b/>
          <w:sz w:val="28"/>
          <w:szCs w:val="28"/>
        </w:rPr>
        <w:t>ppend</w:t>
      </w:r>
      <w:r>
        <w:rPr>
          <w:b/>
          <w:spacing w:val="-2"/>
          <w:sz w:val="28"/>
          <w:szCs w:val="28"/>
        </w:rPr>
        <w:t>i</w:t>
      </w:r>
      <w:r>
        <w:rPr>
          <w:b/>
          <w:sz w:val="28"/>
          <w:szCs w:val="28"/>
        </w:rPr>
        <w:t>x</w:t>
      </w:r>
      <w:r>
        <w:rPr>
          <w:b/>
          <w:spacing w:val="-14"/>
          <w:sz w:val="28"/>
          <w:szCs w:val="28"/>
        </w:rPr>
        <w:t xml:space="preserve"> </w:t>
      </w:r>
      <w:r>
        <w:rPr>
          <w:b/>
          <w:sz w:val="28"/>
          <w:szCs w:val="28"/>
        </w:rPr>
        <w:t>A</w:t>
      </w:r>
    </w:p>
    <w:p w:rsidR="0009563F" w:rsidRDefault="0009563F">
      <w:pPr>
        <w:spacing w:before="4" w:line="100" w:lineRule="exact"/>
        <w:rPr>
          <w:sz w:val="10"/>
          <w:szCs w:val="10"/>
        </w:rPr>
      </w:pPr>
    </w:p>
    <w:p w:rsidR="0009563F" w:rsidRDefault="00822B19">
      <w:pPr>
        <w:spacing w:line="260" w:lineRule="exact"/>
        <w:ind w:left="158"/>
        <w:rPr>
          <w:sz w:val="24"/>
          <w:szCs w:val="24"/>
        </w:rPr>
      </w:pPr>
      <w:r>
        <w:rPr>
          <w:position w:val="-1"/>
          <w:sz w:val="24"/>
          <w:szCs w:val="24"/>
        </w:rPr>
        <w:t>D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tab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se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for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unit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testing</w:t>
      </w:r>
      <w:r>
        <w:rPr>
          <w:spacing w:val="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p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rt of</w:t>
      </w:r>
      <w:r>
        <w:rPr>
          <w:spacing w:val="-1"/>
          <w:position w:val="-1"/>
          <w:sz w:val="24"/>
          <w:szCs w:val="24"/>
        </w:rPr>
        <w:t xml:space="preserve"> </w:t>
      </w:r>
      <w:r>
        <w:rPr>
          <w:position w:val="-1"/>
          <w:sz w:val="24"/>
          <w:szCs w:val="24"/>
        </w:rPr>
        <w:t>w</w:t>
      </w:r>
      <w:r>
        <w:rPr>
          <w:spacing w:val="-1"/>
          <w:position w:val="-1"/>
          <w:sz w:val="24"/>
          <w:szCs w:val="24"/>
        </w:rPr>
        <w:t>e</w:t>
      </w:r>
      <w:r>
        <w:rPr>
          <w:position w:val="-1"/>
          <w:sz w:val="24"/>
          <w:szCs w:val="24"/>
        </w:rPr>
        <w:t>b</w:t>
      </w:r>
      <w:r>
        <w:rPr>
          <w:spacing w:val="2"/>
          <w:position w:val="-1"/>
          <w:sz w:val="24"/>
          <w:szCs w:val="24"/>
        </w:rPr>
        <w:t xml:space="preserve"> </w:t>
      </w:r>
      <w:r>
        <w:rPr>
          <w:spacing w:val="-1"/>
          <w:position w:val="-1"/>
          <w:sz w:val="24"/>
          <w:szCs w:val="24"/>
        </w:rPr>
        <w:t>a</w:t>
      </w:r>
      <w:r>
        <w:rPr>
          <w:position w:val="-1"/>
          <w:sz w:val="24"/>
          <w:szCs w:val="24"/>
        </w:rPr>
        <w:t>ppl</w:t>
      </w:r>
      <w:r>
        <w:rPr>
          <w:spacing w:val="1"/>
          <w:position w:val="-1"/>
          <w:sz w:val="24"/>
          <w:szCs w:val="24"/>
        </w:rPr>
        <w:t>i</w:t>
      </w:r>
      <w:r>
        <w:rPr>
          <w:spacing w:val="-1"/>
          <w:position w:val="-1"/>
          <w:sz w:val="24"/>
          <w:szCs w:val="24"/>
        </w:rPr>
        <w:t>ca</w:t>
      </w:r>
      <w:r>
        <w:rPr>
          <w:position w:val="-1"/>
          <w:sz w:val="24"/>
          <w:szCs w:val="24"/>
        </w:rPr>
        <w:t>t</w:t>
      </w:r>
      <w:r>
        <w:rPr>
          <w:spacing w:val="1"/>
          <w:position w:val="-1"/>
          <w:sz w:val="24"/>
          <w:szCs w:val="24"/>
        </w:rPr>
        <w:t>i</w:t>
      </w:r>
      <w:r>
        <w:rPr>
          <w:position w:val="-1"/>
          <w:sz w:val="24"/>
          <w:szCs w:val="24"/>
        </w:rPr>
        <w:t>o</w:t>
      </w:r>
      <w:r>
        <w:rPr>
          <w:spacing w:val="1"/>
          <w:position w:val="-1"/>
          <w:sz w:val="24"/>
          <w:szCs w:val="24"/>
        </w:rPr>
        <w:t>n</w:t>
      </w:r>
      <w:r>
        <w:rPr>
          <w:position w:val="-1"/>
          <w:sz w:val="24"/>
          <w:szCs w:val="24"/>
        </w:rPr>
        <w:t>.</w:t>
      </w:r>
    </w:p>
    <w:p w:rsidR="0009563F" w:rsidRDefault="0009563F">
      <w:pPr>
        <w:spacing w:before="2" w:line="140" w:lineRule="exact"/>
        <w:rPr>
          <w:sz w:val="14"/>
          <w:szCs w:val="14"/>
        </w:rPr>
      </w:pPr>
    </w:p>
    <w:p w:rsidR="0009563F" w:rsidRDefault="0009563F">
      <w:pPr>
        <w:spacing w:line="200" w:lineRule="exact"/>
        <w:sectPr w:rsidR="0009563F">
          <w:headerReference w:type="default" r:id="rId194"/>
          <w:pgSz w:w="11920" w:h="16840"/>
          <w:pgMar w:top="1380" w:right="1680" w:bottom="280" w:left="1640" w:header="0" w:footer="0" w:gutter="0"/>
          <w:cols w:space="720"/>
        </w:sectPr>
      </w:pPr>
    </w:p>
    <w:p w:rsidR="0009563F" w:rsidRDefault="00822B19">
      <w:pPr>
        <w:spacing w:before="24"/>
        <w:ind w:left="158"/>
        <w:rPr>
          <w:sz w:val="28"/>
          <w:szCs w:val="28"/>
        </w:rPr>
      </w:pPr>
      <w:r>
        <w:rPr>
          <w:b/>
          <w:spacing w:val="-1"/>
          <w:sz w:val="28"/>
          <w:szCs w:val="28"/>
        </w:rPr>
        <w:lastRenderedPageBreak/>
        <w:t>U</w:t>
      </w:r>
      <w:r>
        <w:rPr>
          <w:b/>
          <w:spacing w:val="1"/>
          <w:sz w:val="28"/>
          <w:szCs w:val="28"/>
        </w:rPr>
        <w:t>s</w:t>
      </w:r>
      <w:r>
        <w:rPr>
          <w:b/>
          <w:sz w:val="28"/>
          <w:szCs w:val="28"/>
        </w:rPr>
        <w:t>er</w:t>
      </w:r>
    </w:p>
    <w:p w:rsidR="0009563F" w:rsidRDefault="00822B19">
      <w:pPr>
        <w:spacing w:before="55"/>
        <w:ind w:left="271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proofErr w:type="gramEnd"/>
      <w:r>
        <w:rPr>
          <w:sz w:val="22"/>
          <w:szCs w:val="22"/>
        </w:rPr>
        <w:t xml:space="preserve">                       </w:t>
      </w:r>
      <w:r>
        <w:rPr>
          <w:spacing w:val="10"/>
          <w:sz w:val="22"/>
          <w:szCs w:val="22"/>
        </w:rPr>
        <w:t xml:space="preserve"> </w:t>
      </w:r>
      <w:r>
        <w:rPr>
          <w:sz w:val="22"/>
          <w:szCs w:val="22"/>
        </w:rPr>
        <w:t>2</w:t>
      </w:r>
    </w:p>
    <w:p w:rsidR="0009563F" w:rsidRDefault="00822B19">
      <w:pPr>
        <w:spacing w:before="8" w:line="249" w:lineRule="auto"/>
        <w:ind w:left="271" w:right="-38"/>
        <w:rPr>
          <w:sz w:val="22"/>
          <w:szCs w:val="22"/>
        </w:rPr>
      </w:pPr>
      <w:r>
        <w:pict>
          <v:group id="_x0000_s1236" style="position:absolute;left:0;text-align:left;margin-left:89.85pt;margin-top:-13.15pt;width:202.55pt;height:93.1pt;z-index:-15240;mso-position-horizontal-relative:page" coordorigin="1797,-263" coordsize="4051,1862">
            <v:shape id="_x0000_s1276" style="position:absolute;left:1808;top:-247;width:103;height:252" coordorigin="1808,-247" coordsize="103,252" path="m1808,5r103,l1911,-247r-103,l1808,5xe" fillcolor="#f1f1f1" stroked="f">
              <v:path arrowok="t"/>
            </v:shape>
            <v:shape id="_x0000_s1275" style="position:absolute;left:3197;top:-247;width:103;height:252" coordorigin="3197,-247" coordsize="103,252" path="m3197,5r103,l3300,-247r-103,l3197,5xe" fillcolor="#f1f1f1" stroked="f">
              <v:path arrowok="t"/>
            </v:shape>
            <v:shape id="_x0000_s1274" style="position:absolute;left:1911;top:-247;width:1286;height:252" coordorigin="1911,-247" coordsize="1286,252" path="m3197,-247r-1286,l1911,5r1286,l3197,-247xe" fillcolor="#f1f1f1" stroked="f">
              <v:path arrowok="t"/>
            </v:shape>
            <v:shape id="_x0000_s1273" style="position:absolute;left:1808;top:-252;width:1493;height:0" coordorigin="1808,-252" coordsize="1493,0" path="m1808,-252r1492,e" filled="f" strokeweight=".58pt">
              <v:path arrowok="t"/>
            </v:shape>
            <v:shape id="_x0000_s1272" style="position:absolute;left:3310;top:-252;width:2528;height:0" coordorigin="3310,-252" coordsize="2528,0" path="m3310,-252r2528,e" filled="f" strokeweight=".58pt">
              <v:path arrowok="t"/>
            </v:shape>
            <v:shape id="_x0000_s1271" style="position:absolute;left:1808;top:14;width:103;height:254" coordorigin="1808,14" coordsize="103,254" path="m1808,269r103,l1911,14r-103,l1808,269xe" fillcolor="#f1f1f1" stroked="f">
              <v:path arrowok="t"/>
            </v:shape>
            <v:shape id="_x0000_s1270" style="position:absolute;left:3197;top:14;width:103;height:254" coordorigin="3197,14" coordsize="103,254" path="m3197,269r103,l3300,14r-103,l3197,269xe" fillcolor="#f1f1f1" stroked="f">
              <v:path arrowok="t"/>
            </v:shape>
            <v:shape id="_x0000_s1269" style="position:absolute;left:1911;top:14;width:1286;height:254" coordorigin="1911,14" coordsize="1286,254" path="m3197,14r-1286,l1911,269r1286,l3197,14xe" fillcolor="#f1f1f1" stroked="f">
              <v:path arrowok="t"/>
            </v:shape>
            <v:shape id="_x0000_s1268" style="position:absolute;left:1808;top:9;width:1493;height:0" coordorigin="1808,9" coordsize="1493,0" path="m1808,9r1492,e" filled="f" strokeweight=".58pt">
              <v:path arrowok="t"/>
            </v:shape>
            <v:shape id="_x0000_s1267" style="position:absolute;left:3310;top:9;width:2528;height:0" coordorigin="3310,9" coordsize="2528,0" path="m3310,9r2528,e" filled="f" strokeweight=".58pt">
              <v:path arrowok="t"/>
            </v:shape>
            <v:shape id="_x0000_s1266" style="position:absolute;left:1808;top:278;width:103;height:252" coordorigin="1808,278" coordsize="103,252" path="m1808,530r103,l1911,278r-103,l1808,530xe" fillcolor="#f1f1f1" stroked="f">
              <v:path arrowok="t"/>
            </v:shape>
            <v:shape id="_x0000_s1265" style="position:absolute;left:3197;top:278;width:103;height:252" coordorigin="3197,278" coordsize="103,252" path="m3197,530r103,l3300,278r-103,l3197,530xe" fillcolor="#f1f1f1" stroked="f">
              <v:path arrowok="t"/>
            </v:shape>
            <v:shape id="_x0000_s1264" style="position:absolute;left:1911;top:278;width:1286;height:252" coordorigin="1911,278" coordsize="1286,252" path="m3197,278r-1286,l1911,530r1286,l3197,278xe" fillcolor="#f1f1f1" stroked="f">
              <v:path arrowok="t"/>
            </v:shape>
            <v:shape id="_x0000_s1263" style="position:absolute;left:1808;top:273;width:1493;height:0" coordorigin="1808,273" coordsize="1493,0" path="m1808,273r1492,e" filled="f" strokeweight=".58pt">
              <v:path arrowok="t"/>
            </v:shape>
            <v:shape id="_x0000_s1262" style="position:absolute;left:3310;top:273;width:2528;height:0" coordorigin="3310,273" coordsize="2528,0" path="m3310,273r2528,e" filled="f" strokeweight=".58pt">
              <v:path arrowok="t"/>
            </v:shape>
            <v:shape id="_x0000_s1261" style="position:absolute;left:1808;top:542;width:103;height:252" coordorigin="1808,542" coordsize="103,252" path="m1808,794r103,l1911,542r-103,l1808,794xe" fillcolor="#f1f1f1" stroked="f">
              <v:path arrowok="t"/>
            </v:shape>
            <v:shape id="_x0000_s1260" style="position:absolute;left:3197;top:542;width:103;height:252" coordorigin="3197,542" coordsize="103,252" path="m3197,794r103,l3300,542r-103,l3197,794xe" fillcolor="#f1f1f1" stroked="f">
              <v:path arrowok="t"/>
            </v:shape>
            <v:shape id="_x0000_s1259" style="position:absolute;left:1911;top:542;width:1286;height:252" coordorigin="1911,542" coordsize="1286,252" path="m3197,542r-1286,l1911,794r1286,l3197,542xe" fillcolor="#f1f1f1" stroked="f">
              <v:path arrowok="t"/>
            </v:shape>
            <v:shape id="_x0000_s1258" style="position:absolute;left:1808;top:535;width:1493;height:0" coordorigin="1808,535" coordsize="1493,0" path="m1808,535r1492,e" filled="f" strokeweight=".58pt">
              <v:path arrowok="t"/>
            </v:shape>
            <v:shape id="_x0000_s1257" style="position:absolute;left:3310;top:535;width:2528;height:0" coordorigin="3310,535" coordsize="2528,0" path="m3310,535r2528,e" filled="f" strokeweight=".58pt">
              <v:path arrowok="t"/>
            </v:shape>
            <v:shape id="_x0000_s1256" style="position:absolute;left:1808;top:804;width:103;height:254" coordorigin="1808,804" coordsize="103,254" path="m1808,1058r103,l1911,804r-103,l1808,1058xe" fillcolor="#f1f1f1" stroked="f">
              <v:path arrowok="t"/>
            </v:shape>
            <v:shape id="_x0000_s1255" style="position:absolute;left:3197;top:804;width:103;height:254" coordorigin="3197,804" coordsize="103,254" path="m3197,1058r103,l3300,804r-103,l3197,1058xe" fillcolor="#f1f1f1" stroked="f">
              <v:path arrowok="t"/>
            </v:shape>
            <v:shape id="_x0000_s1254" style="position:absolute;left:1911;top:804;width:1286;height:254" coordorigin="1911,804" coordsize="1286,254" path="m3197,804r-1286,l1911,1058r1286,l3197,804xe" fillcolor="#f1f1f1" stroked="f">
              <v:path arrowok="t"/>
            </v:shape>
            <v:shape id="_x0000_s1253" style="position:absolute;left:1808;top:799;width:1493;height:0" coordorigin="1808,799" coordsize="1493,0" path="m1808,799r1492,e" filled="f" strokeweight=".58pt">
              <v:path arrowok="t"/>
            </v:shape>
            <v:shape id="_x0000_s1252" style="position:absolute;left:3310;top:799;width:2528;height:0" coordorigin="3310,799" coordsize="2528,0" path="m3310,799r2528,e" filled="f" strokeweight=".58pt">
              <v:path arrowok="t"/>
            </v:shape>
            <v:shape id="_x0000_s1251" style="position:absolute;left:1808;top:1068;width:103;height:252" coordorigin="1808,1068" coordsize="103,252" path="m1808,1320r103,l1911,1068r-103,l1808,1320xe" fillcolor="#f1f1f1" stroked="f">
              <v:path arrowok="t"/>
            </v:shape>
            <v:shape id="_x0000_s1250" style="position:absolute;left:3197;top:1068;width:103;height:252" coordorigin="3197,1068" coordsize="103,252" path="m3197,1320r103,l3300,1068r-103,l3197,1320xe" fillcolor="#f1f1f1" stroked="f">
              <v:path arrowok="t"/>
            </v:shape>
            <v:shape id="_x0000_s1249" style="position:absolute;left:1911;top:1068;width:1286;height:252" coordorigin="1911,1068" coordsize="1286,252" path="m3197,1068r-1286,l1911,1320r1286,l3197,1068xe" fillcolor="#f1f1f1" stroked="f">
              <v:path arrowok="t"/>
            </v:shape>
            <v:shape id="_x0000_s1248" style="position:absolute;left:1808;top:1063;width:1493;height:0" coordorigin="1808,1063" coordsize="1493,0" path="m1808,1063r1492,e" filled="f" strokeweight=".58pt">
              <v:path arrowok="t"/>
            </v:shape>
            <v:shape id="_x0000_s1247" style="position:absolute;left:3310;top:1063;width:2528;height:0" coordorigin="3310,1063" coordsize="2528,0" path="m3310,1063r2528,e" filled="f" strokeweight=".58pt">
              <v:path arrowok="t"/>
            </v:shape>
            <v:shape id="_x0000_s1246" style="position:absolute;left:1808;top:1329;width:103;height:254" coordorigin="1808,1329" coordsize="103,254" path="m1808,1584r103,l1911,1329r-103,l1808,1584xe" fillcolor="#f1f1f1" stroked="f">
              <v:path arrowok="t"/>
            </v:shape>
            <v:shape id="_x0000_s1245" style="position:absolute;left:3197;top:1329;width:103;height:254" coordorigin="3197,1329" coordsize="103,254" path="m3197,1584r103,l3300,1329r-103,l3197,1584xe" fillcolor="#f1f1f1" stroked="f">
              <v:path arrowok="t"/>
            </v:shape>
            <v:shape id="_x0000_s1244" style="position:absolute;left:1911;top:1329;width:1286;height:254" coordorigin="1911,1329" coordsize="1286,254" path="m3197,1330r-1286,l1911,1584r1286,l3197,1330xe" fillcolor="#f1f1f1" stroked="f">
              <v:path arrowok="t"/>
            </v:shape>
            <v:shape id="_x0000_s1243" style="position:absolute;left:1808;top:1325;width:1493;height:0" coordorigin="1808,1325" coordsize="1493,0" path="m1808,1325r1492,e" filled="f" strokeweight=".58pt">
              <v:path arrowok="t"/>
            </v:shape>
            <v:shape id="_x0000_s1242" style="position:absolute;left:3310;top:1325;width:2528;height:0" coordorigin="3310,1325" coordsize="2528,0" path="m3310,1325r2528,e" filled="f" strokeweight=".58pt">
              <v:path arrowok="t"/>
            </v:shape>
            <v:shape id="_x0000_s1241" style="position:absolute;left:1803;top:-257;width:0;height:1850" coordorigin="1803,-257" coordsize="0,1850" path="m1803,-257r,1850e" filled="f" strokeweight=".58pt">
              <v:path arrowok="t"/>
            </v:shape>
            <v:shape id="_x0000_s1240" style="position:absolute;left:1808;top:1589;width:1493;height:0" coordorigin="1808,1589" coordsize="1493,0" path="m1808,1589r1492,e" filled="f" strokeweight=".58pt">
              <v:path arrowok="t"/>
            </v:shape>
            <v:shape id="_x0000_s1239" style="position:absolute;left:3305;top:-257;width:0;height:1850" coordorigin="3305,-257" coordsize="0,1850" path="m3305,-257r,1850e" filled="f" strokeweight=".58pt">
              <v:path arrowok="t"/>
            </v:shape>
            <v:shape id="_x0000_s1238" style="position:absolute;left:3310;top:1589;width:2528;height:0" coordorigin="3310,1589" coordsize="2528,0" path="m3310,1589r2528,e" filled="f" strokeweight=".58pt">
              <v:path arrowok="t"/>
            </v:shape>
            <v:shape id="_x0000_s1237" style="position:absolute;left:5843;top:-257;width:0;height:1850" coordorigin="5843,-257" coordsize="0,1850" path="m5843,-257r,1850e" filled="f" strokeweight=".58pt">
              <v:path arrowok="t"/>
            </v:shape>
            <w10:wrap anchorx="page"/>
          </v:group>
        </w:pict>
      </w:r>
      <w:proofErr w:type="gramStart"/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proofErr w:type="gramEnd"/>
      <w:r>
        <w:rPr>
          <w:sz w:val="22"/>
          <w:szCs w:val="22"/>
        </w:rPr>
        <w:t xml:space="preserve">                 </w:t>
      </w:r>
      <w:r>
        <w:rPr>
          <w:spacing w:val="3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tt</w:t>
      </w:r>
      <w:r>
        <w:rPr>
          <w:spacing w:val="-2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an su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           </w:t>
      </w:r>
      <w:r>
        <w:rPr>
          <w:spacing w:val="41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K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anpai us</w:t>
      </w:r>
      <w:r>
        <w:rPr>
          <w:spacing w:val="1"/>
          <w:sz w:val="22"/>
          <w:szCs w:val="22"/>
        </w:rPr>
        <w:t>er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          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na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ha</w:t>
      </w:r>
      <w:r>
        <w:rPr>
          <w:spacing w:val="-2"/>
          <w:sz w:val="22"/>
          <w:szCs w:val="22"/>
        </w:rPr>
        <w:t>k</w:t>
      </w:r>
      <w:r>
        <w:rPr>
          <w:sz w:val="22"/>
          <w:szCs w:val="22"/>
        </w:rPr>
        <w:t>an pa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sw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d           </w:t>
      </w:r>
      <w:r>
        <w:rPr>
          <w:spacing w:val="10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 pa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sw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d2         </w:t>
      </w:r>
      <w:r>
        <w:rPr>
          <w:spacing w:val="10"/>
          <w:sz w:val="22"/>
          <w:szCs w:val="22"/>
        </w:rPr>
        <w:t xml:space="preserve"> </w:t>
      </w:r>
      <w:r>
        <w:rPr>
          <w:spacing w:val="-4"/>
          <w:sz w:val="22"/>
          <w:szCs w:val="22"/>
        </w:rPr>
        <w:t>m</w:t>
      </w:r>
      <w:r>
        <w:rPr>
          <w:sz w:val="22"/>
          <w:szCs w:val="22"/>
        </w:rPr>
        <w:t>an</w:t>
      </w:r>
    </w:p>
    <w:p w:rsidR="0009563F" w:rsidRDefault="00822B19">
      <w:pPr>
        <w:spacing w:line="240" w:lineRule="exact"/>
        <w:ind w:left="271"/>
        <w:rPr>
          <w:sz w:val="22"/>
          <w:szCs w:val="22"/>
        </w:rPr>
      </w:pPr>
      <w:proofErr w:type="gramStart"/>
      <w:r>
        <w:rPr>
          <w:spacing w:val="1"/>
          <w:position w:val="-1"/>
          <w:sz w:val="22"/>
          <w:szCs w:val="22"/>
        </w:rPr>
        <w:t>r</w:t>
      </w:r>
      <w:r>
        <w:rPr>
          <w:position w:val="-1"/>
          <w:sz w:val="22"/>
          <w:szCs w:val="22"/>
        </w:rPr>
        <w:t>o</w:t>
      </w:r>
      <w:r>
        <w:rPr>
          <w:spacing w:val="1"/>
          <w:position w:val="-1"/>
          <w:sz w:val="22"/>
          <w:szCs w:val="22"/>
        </w:rPr>
        <w:t>l</w:t>
      </w:r>
      <w:r>
        <w:rPr>
          <w:position w:val="-1"/>
          <w:sz w:val="22"/>
          <w:szCs w:val="22"/>
        </w:rPr>
        <w:t>e</w:t>
      </w:r>
      <w:r>
        <w:rPr>
          <w:spacing w:val="-4"/>
          <w:position w:val="-1"/>
          <w:sz w:val="22"/>
          <w:szCs w:val="22"/>
        </w:rPr>
        <w:t>I</w:t>
      </w:r>
      <w:r>
        <w:rPr>
          <w:position w:val="-1"/>
          <w:sz w:val="22"/>
          <w:szCs w:val="22"/>
        </w:rPr>
        <w:t>d</w:t>
      </w:r>
      <w:proofErr w:type="gramEnd"/>
      <w:r>
        <w:rPr>
          <w:position w:val="-1"/>
          <w:sz w:val="22"/>
          <w:szCs w:val="22"/>
        </w:rPr>
        <w:t xml:space="preserve">                </w:t>
      </w:r>
      <w:r>
        <w:rPr>
          <w:spacing w:val="42"/>
          <w:position w:val="-1"/>
          <w:sz w:val="22"/>
          <w:szCs w:val="22"/>
        </w:rPr>
        <w:t xml:space="preserve"> </w:t>
      </w:r>
      <w:r>
        <w:rPr>
          <w:position w:val="-1"/>
          <w:sz w:val="22"/>
          <w:szCs w:val="22"/>
        </w:rPr>
        <w:t>2</w:t>
      </w:r>
    </w:p>
    <w:p w:rsidR="0009563F" w:rsidRDefault="00822B19">
      <w:pPr>
        <w:spacing w:line="200" w:lineRule="exact"/>
      </w:pPr>
      <w:r>
        <w:br w:type="column"/>
      </w:r>
    </w:p>
    <w:p w:rsidR="0009563F" w:rsidRDefault="0009563F">
      <w:pPr>
        <w:spacing w:before="2" w:line="200" w:lineRule="exact"/>
      </w:pPr>
    </w:p>
    <w:p w:rsidR="0009563F" w:rsidRDefault="00822B19">
      <w:pPr>
        <w:spacing w:line="249" w:lineRule="auto"/>
        <w:ind w:right="2051"/>
        <w:rPr>
          <w:sz w:val="22"/>
          <w:szCs w:val="22"/>
        </w:rPr>
        <w:sectPr w:rsidR="0009563F">
          <w:type w:val="continuous"/>
          <w:pgSz w:w="11920" w:h="16840"/>
          <w:pgMar w:top="1420" w:right="1680" w:bottom="280" w:left="1640" w:header="720" w:footer="720" w:gutter="0"/>
          <w:cols w:num="2" w:space="720" w:equalWidth="0">
            <w:col w:w="2826" w:space="1735"/>
            <w:col w:w="4039"/>
          </w:cols>
        </w:sectPr>
      </w:pPr>
      <w:r>
        <w:pict>
          <v:group id="_x0000_s1195" style="position:absolute;margin-left:304.3pt;margin-top:-.45pt;width:201.25pt;height:93.1pt;z-index:-15237;mso-position-horizontal-relative:page" coordorigin="6086,-9" coordsize="4025,1862">
            <v:shape id="_x0000_s1235" style="position:absolute;left:6097;top:6;width:103;height:252" coordorigin="6097,6" coordsize="103,252" path="m6097,258r103,l6200,6r-103,l6097,258xe" fillcolor="#f1f1f1" stroked="f">
              <v:path arrowok="t"/>
            </v:shape>
            <v:shape id="_x0000_s1234" style="position:absolute;left:7458;top:6;width:103;height:252" coordorigin="7458,6" coordsize="103,252" path="m7458,258r103,l7561,6r-103,l7458,258xe" fillcolor="#f1f1f1" stroked="f">
              <v:path arrowok="t"/>
            </v:shape>
            <v:shape id="_x0000_s1233" style="position:absolute;left:6200;top:6;width:1258;height:252" coordorigin="6200,6" coordsize="1258,252" path="m7458,6l6200,6r,252l7458,258r,-252xe" fillcolor="#f1f1f1" stroked="f">
              <v:path arrowok="t"/>
            </v:shape>
            <v:shape id="_x0000_s1232" style="position:absolute;left:6097;top:1;width:1464;height:0" coordorigin="6097,1" coordsize="1464,0" path="m6097,1r1464,e" filled="f" strokeweight=".58pt">
              <v:path arrowok="t"/>
            </v:shape>
            <v:shape id="_x0000_s1231" style="position:absolute;left:7571;top:1;width:2530;height:0" coordorigin="7571,1" coordsize="2530,0" path="m7571,1r2530,e" filled="f" strokeweight=".58pt">
              <v:path arrowok="t"/>
            </v:shape>
            <v:shape id="_x0000_s1230" style="position:absolute;left:6097;top:268;width:103;height:254" coordorigin="6097,268" coordsize="103,254" path="m6097,522r103,l6200,268r-103,l6097,522xe" fillcolor="#f1f1f1" stroked="f">
              <v:path arrowok="t"/>
            </v:shape>
            <v:shape id="_x0000_s1229" style="position:absolute;left:7458;top:268;width:103;height:254" coordorigin="7458,268" coordsize="103,254" path="m7458,522r103,l7561,268r-103,l7458,522xe" fillcolor="#f1f1f1" stroked="f">
              <v:path arrowok="t"/>
            </v:shape>
            <v:shape id="_x0000_s1228" style="position:absolute;left:6200;top:268;width:1258;height:254" coordorigin="6200,268" coordsize="1258,254" path="m7458,268r-1258,l6200,522r1258,l7458,268xe" fillcolor="#f1f1f1" stroked="f">
              <v:path arrowok="t"/>
            </v:shape>
            <v:shape id="_x0000_s1227" style="position:absolute;left:6097;top:263;width:1464;height:0" coordorigin="6097,263" coordsize="1464,0" path="m6097,263r1464,e" filled="f" strokeweight=".58pt">
              <v:path arrowok="t"/>
            </v:shape>
            <v:shape id="_x0000_s1226" style="position:absolute;left:7571;top:263;width:2530;height:0" coordorigin="7571,263" coordsize="2530,0" path="m7571,263r2530,e" filled="f" strokeweight=".58pt">
              <v:path arrowok="t"/>
            </v:shape>
            <v:shape id="_x0000_s1225" style="position:absolute;left:6097;top:532;width:103;height:252" coordorigin="6097,532" coordsize="103,252" path="m6097,784r103,l6200,532r-103,l6097,784xe" fillcolor="#f1f1f1" stroked="f">
              <v:path arrowok="t"/>
            </v:shape>
            <v:shape id="_x0000_s1224" style="position:absolute;left:7458;top:532;width:103;height:252" coordorigin="7458,532" coordsize="103,252" path="m7458,784r103,l7561,532r-103,l7458,784xe" fillcolor="#f1f1f1" stroked="f">
              <v:path arrowok="t"/>
            </v:shape>
            <v:shape id="_x0000_s1223" style="position:absolute;left:6200;top:532;width:1258;height:252" coordorigin="6200,532" coordsize="1258,252" path="m7458,532r-1258,l6200,784r1258,l7458,532xe" fillcolor="#f1f1f1" stroked="f">
              <v:path arrowok="t"/>
            </v:shape>
            <v:shape id="_x0000_s1222" style="position:absolute;left:6097;top:527;width:1464;height:0" coordorigin="6097,527" coordsize="1464,0" path="m6097,527r1464,e" filled="f" strokeweight=".58pt">
              <v:path arrowok="t"/>
            </v:shape>
            <v:shape id="_x0000_s1221" style="position:absolute;left:7571;top:527;width:2530;height:0" coordorigin="7571,527" coordsize="2530,0" path="m7571,527r2530,e" filled="f" strokeweight=".58pt">
              <v:path arrowok="t"/>
            </v:shape>
            <v:shape id="_x0000_s1220" style="position:absolute;left:6097;top:796;width:103;height:252" coordorigin="6097,796" coordsize="103,252" path="m6097,1048r103,l6200,796r-103,l6097,1048xe" fillcolor="#f1f1f1" stroked="f">
              <v:path arrowok="t"/>
            </v:shape>
            <v:shape id="_x0000_s1219" style="position:absolute;left:7458;top:796;width:103;height:252" coordorigin="7458,796" coordsize="103,252" path="m7458,1048r103,l7561,796r-103,l7458,1048xe" fillcolor="#f1f1f1" stroked="f">
              <v:path arrowok="t"/>
            </v:shape>
            <v:shape id="_x0000_s1218" style="position:absolute;left:6200;top:796;width:1258;height:252" coordorigin="6200,796" coordsize="1258,252" path="m7458,796r-1258,l6200,1048r1258,l7458,796xe" fillcolor="#f1f1f1" stroked="f">
              <v:path arrowok="t"/>
            </v:shape>
            <v:shape id="_x0000_s1217" style="position:absolute;left:6097;top:789;width:1464;height:0" coordorigin="6097,789" coordsize="1464,0" path="m6097,789r1464,e" filled="f" strokeweight=".58pt">
              <v:path arrowok="t"/>
            </v:shape>
            <v:shape id="_x0000_s1216" style="position:absolute;left:7571;top:789;width:2530;height:0" coordorigin="7571,789" coordsize="2530,0" path="m7571,789r2530,e" filled="f" strokeweight=".58pt">
              <v:path arrowok="t"/>
            </v:shape>
            <v:shape id="_x0000_s1215" style="position:absolute;left:6097;top:1057;width:103;height:254" coordorigin="6097,1057" coordsize="103,254" path="m6097,1312r103,l6200,1057r-103,l6097,1312xe" fillcolor="#f1f1f1" stroked="f">
              <v:path arrowok="t"/>
            </v:shape>
            <v:shape id="_x0000_s1214" style="position:absolute;left:7458;top:1057;width:103;height:254" coordorigin="7458,1057" coordsize="103,254" path="m7458,1312r103,l7561,1057r-103,l7458,1312xe" fillcolor="#f1f1f1" stroked="f">
              <v:path arrowok="t"/>
            </v:shape>
            <v:shape id="_x0000_s1213" style="position:absolute;left:6200;top:1057;width:1258;height:254" coordorigin="6200,1057" coordsize="1258,254" path="m7458,1058r-1258,l6200,1312r1258,l7458,1058xe" fillcolor="#f1f1f1" stroked="f">
              <v:path arrowok="t"/>
            </v:shape>
            <v:shape id="_x0000_s1212" style="position:absolute;left:6097;top:1053;width:1464;height:0" coordorigin="6097,1053" coordsize="1464,0" path="m6097,1053r1464,e" filled="f" strokeweight=".58pt">
              <v:path arrowok="t"/>
            </v:shape>
            <v:shape id="_x0000_s1211" style="position:absolute;left:7571;top:1053;width:2530;height:0" coordorigin="7571,1053" coordsize="2530,0" path="m7571,1053r2530,e" filled="f" strokeweight=".58pt">
              <v:path arrowok="t"/>
            </v:shape>
            <v:shape id="_x0000_s1210" style="position:absolute;left:6097;top:1321;width:103;height:252" coordorigin="6097,1321" coordsize="103,252" path="m6097,1573r103,l6200,1321r-103,l6097,1573xe" fillcolor="#f1f1f1" stroked="f">
              <v:path arrowok="t"/>
            </v:shape>
            <v:shape id="_x0000_s1209" style="position:absolute;left:7458;top:1321;width:103;height:252" coordorigin="7458,1321" coordsize="103,252" path="m7458,1573r103,l7561,1321r-103,l7458,1573xe" fillcolor="#f1f1f1" stroked="f">
              <v:path arrowok="t"/>
            </v:shape>
            <v:shape id="_x0000_s1208" style="position:absolute;left:6200;top:1321;width:1258;height:252" coordorigin="6200,1321" coordsize="1258,252" path="m7458,1322r-1258,l6200,1573r1258,l7458,1322xe" fillcolor="#f1f1f1" stroked="f">
              <v:path arrowok="t"/>
            </v:shape>
            <v:shape id="_x0000_s1207" style="position:absolute;left:6097;top:1317;width:1464;height:0" coordorigin="6097,1317" coordsize="1464,0" path="m6097,1317r1464,e" filled="f" strokeweight=".58pt">
              <v:path arrowok="t"/>
            </v:shape>
            <v:shape id="_x0000_s1206" style="position:absolute;left:7571;top:1317;width:2530;height:0" coordorigin="7571,1317" coordsize="2530,0" path="m7571,1317r2530,e" filled="f" strokeweight=".58pt">
              <v:path arrowok="t"/>
            </v:shape>
            <v:shape id="_x0000_s1205" style="position:absolute;left:6097;top:1583;width:103;height:254" coordorigin="6097,1583" coordsize="103,254" path="m6097,1837r103,l6200,1583r-103,l6097,1837xe" fillcolor="#f1f1f1" stroked="f">
              <v:path arrowok="t"/>
            </v:shape>
            <v:shape id="_x0000_s1204" style="position:absolute;left:7458;top:1583;width:103;height:254" coordorigin="7458,1583" coordsize="103,254" path="m7458,1837r103,l7561,1583r-103,l7458,1837xe" fillcolor="#f1f1f1" stroked="f">
              <v:path arrowok="t"/>
            </v:shape>
            <v:shape id="_x0000_s1203" style="position:absolute;left:6200;top:1583;width:1258;height:254" coordorigin="6200,1583" coordsize="1258,254" path="m7458,1583r-1258,l6200,1837r1258,l7458,1583xe" fillcolor="#f1f1f1" stroked="f">
              <v:path arrowok="t"/>
            </v:shape>
            <v:shape id="_x0000_s1202" style="position:absolute;left:6097;top:1578;width:1464;height:0" coordorigin="6097,1578" coordsize="1464,0" path="m6097,1578r1464,e" filled="f" strokeweight=".58pt">
              <v:path arrowok="t"/>
            </v:shape>
            <v:shape id="_x0000_s1201" style="position:absolute;left:7571;top:1578;width:2530;height:0" coordorigin="7571,1578" coordsize="2530,0" path="m7571,1578r2530,e" filled="f" strokeweight=".58pt">
              <v:path arrowok="t"/>
            </v:shape>
            <v:shape id="_x0000_s1200" style="position:absolute;left:6092;top:-3;width:0;height:1850" coordorigin="6092,-3" coordsize="0,1850" path="m6092,-3r,1850e" filled="f" strokeweight=".58pt">
              <v:path arrowok="t"/>
            </v:shape>
            <v:shape id="_x0000_s1199" style="position:absolute;left:6097;top:1842;width:1464;height:0" coordorigin="6097,1842" coordsize="1464,0" path="m6097,1842r1464,e" filled="f" strokeweight=".58pt">
              <v:path arrowok="t"/>
            </v:shape>
            <v:shape id="_x0000_s1198" style="position:absolute;left:7566;top:-3;width:0;height:1850" coordorigin="7566,-3" coordsize="0,1850" path="m7566,-3r,1850e" filled="f" strokeweight=".58pt">
              <v:path arrowok="t"/>
            </v:shape>
            <v:shape id="_x0000_s1197" style="position:absolute;left:7571;top:1842;width:2530;height:0" coordorigin="7571,1842" coordsize="2530,0" path="m7571,1842r2530,e" filled="f" strokeweight=".58pt">
              <v:path arrowok="t"/>
            </v:shape>
            <v:shape id="_x0000_s1196" style="position:absolute;left:10106;top:-3;width:0;height:1850" coordorigin="10106,-3" coordsize="0,1850" path="m10106,-3r,1850e" filled="f" strokeweight=".58pt">
              <v:path arrowok="t"/>
            </v:shape>
            <w10:wrap anchorx="page"/>
          </v:group>
        </w:pict>
      </w:r>
      <w:proofErr w:type="gramStart"/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d</w:t>
      </w:r>
      <w:proofErr w:type="gramEnd"/>
      <w:r>
        <w:rPr>
          <w:sz w:val="22"/>
          <w:szCs w:val="22"/>
        </w:rPr>
        <w:t xml:space="preserve">                      </w:t>
      </w:r>
      <w:r>
        <w:rPr>
          <w:spacing w:val="36"/>
          <w:sz w:val="22"/>
          <w:szCs w:val="22"/>
        </w:rPr>
        <w:t xml:space="preserve"> </w:t>
      </w:r>
      <w:r>
        <w:rPr>
          <w:sz w:val="22"/>
          <w:szCs w:val="22"/>
        </w:rPr>
        <w:t>3 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                </w:t>
      </w:r>
      <w:r>
        <w:rPr>
          <w:spacing w:val="9"/>
          <w:sz w:val="22"/>
          <w:szCs w:val="22"/>
        </w:rPr>
        <w:t xml:space="preserve"> </w:t>
      </w:r>
      <w:r>
        <w:rPr>
          <w:spacing w:val="-15"/>
          <w:sz w:val="22"/>
          <w:szCs w:val="22"/>
        </w:rPr>
        <w:t>T</w:t>
      </w:r>
      <w:r>
        <w:rPr>
          <w:sz w:val="22"/>
          <w:szCs w:val="22"/>
        </w:rPr>
        <w:t>ony su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           </w:t>
      </w:r>
      <w:r>
        <w:rPr>
          <w:spacing w:val="13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a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k us</w:t>
      </w:r>
      <w:r>
        <w:rPr>
          <w:spacing w:val="1"/>
          <w:sz w:val="22"/>
          <w:szCs w:val="22"/>
        </w:rPr>
        <w:t>er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         </w:t>
      </w:r>
      <w:r>
        <w:rPr>
          <w:spacing w:val="2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ony pa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sw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d          </w:t>
      </w:r>
      <w:r>
        <w:rPr>
          <w:spacing w:val="37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ony pa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sw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d2        </w:t>
      </w:r>
      <w:r>
        <w:rPr>
          <w:spacing w:val="36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 xml:space="preserve">ony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 xml:space="preserve">d                </w:t>
      </w:r>
      <w:r>
        <w:rPr>
          <w:spacing w:val="14"/>
          <w:sz w:val="22"/>
          <w:szCs w:val="22"/>
        </w:rPr>
        <w:t xml:space="preserve"> </w:t>
      </w:r>
      <w:r>
        <w:rPr>
          <w:sz w:val="22"/>
          <w:szCs w:val="22"/>
        </w:rPr>
        <w:t>3</w:t>
      </w:r>
    </w:p>
    <w:p w:rsidR="0009563F" w:rsidRDefault="00822B19">
      <w:pPr>
        <w:spacing w:before="6" w:line="180" w:lineRule="exact"/>
        <w:rPr>
          <w:sz w:val="18"/>
          <w:szCs w:val="18"/>
        </w:rPr>
        <w:sectPr w:rsidR="0009563F">
          <w:type w:val="continuous"/>
          <w:pgSz w:w="11920" w:h="16840"/>
          <w:pgMar w:top="1420" w:right="1680" w:bottom="280" w:left="1640" w:header="720" w:footer="720" w:gutter="0"/>
          <w:cols w:space="720"/>
        </w:sectPr>
      </w:pPr>
      <w:r>
        <w:lastRenderedPageBreak/>
        <w:pict>
          <v:group id="_x0000_s1154" style="position:absolute;margin-left:304.3pt;margin-top:9.65pt;width:201.25pt;height:93.1pt;z-index:-15236;mso-position-horizontal-relative:page" coordorigin="6086,2048" coordsize="4025,1862">
            <v:shape id="_x0000_s1194" style="position:absolute;left:6097;top:2064;width:103;height:254" coordorigin="6097,2064" coordsize="103,254" path="m6097,2318r103,l6200,2064r-103,l6097,2318xe" fillcolor="#f1f1f1" stroked="f">
              <v:path arrowok="t"/>
            </v:shape>
            <v:shape id="_x0000_s1193" style="position:absolute;left:7396;top:2064;width:103;height:254" coordorigin="7396,2064" coordsize="103,254" path="m7396,2318r103,l7499,2064r-103,l7396,2318xe" fillcolor="#f1f1f1" stroked="f">
              <v:path arrowok="t"/>
            </v:shape>
            <v:shape id="_x0000_s1192" style="position:absolute;left:6200;top:2064;width:1196;height:254" coordorigin="6200,2064" coordsize="1196,254" path="m7396,2064r-1196,l6200,2318r1196,l7396,2064xe" fillcolor="#f1f1f1" stroked="f">
              <v:path arrowok="t"/>
            </v:shape>
            <v:shape id="_x0000_s1191" style="position:absolute;left:6097;top:2059;width:1402;height:0" coordorigin="6097,2059" coordsize="1402,0" path="m6097,2059r1402,e" filled="f" strokeweight=".58pt">
              <v:path arrowok="t"/>
            </v:shape>
            <v:shape id="_x0000_s1190" style="position:absolute;left:7509;top:2059;width:2592;height:0" coordorigin="7509,2059" coordsize="2592,0" path="m7509,2059r2592,e" filled="f" strokeweight=".58pt">
              <v:path arrowok="t"/>
            </v:shape>
            <v:shape id="_x0000_s1189" style="position:absolute;left:6097;top:2328;width:103;height:252" coordorigin="6097,2328" coordsize="103,252" path="m6097,2580r103,l6200,2328r-103,l6097,2580xe" fillcolor="#f1f1f1" stroked="f">
              <v:path arrowok="t"/>
            </v:shape>
            <v:shape id="_x0000_s1188" style="position:absolute;left:7396;top:2328;width:103;height:252" coordorigin="7396,2328" coordsize="103,252" path="m7396,2580r103,l7499,2328r-103,l7396,2580xe" fillcolor="#f1f1f1" stroked="f">
              <v:path arrowok="t"/>
            </v:shape>
            <v:shape id="_x0000_s1187" style="position:absolute;left:6200;top:2328;width:1196;height:252" coordorigin="6200,2328" coordsize="1196,252" path="m6200,2580r1196,l7396,2328r-1196,l6200,2580xe" fillcolor="#f1f1f1" stroked="f">
              <v:path arrowok="t"/>
            </v:shape>
            <v:shape id="_x0000_s1186" style="position:absolute;left:6097;top:2323;width:1402;height:0" coordorigin="6097,2323" coordsize="1402,0" path="m6097,2323r1402,e" filled="f" strokeweight=".58pt">
              <v:path arrowok="t"/>
            </v:shape>
            <v:shape id="_x0000_s1185" style="position:absolute;left:7509;top:2323;width:2592;height:0" coordorigin="7509,2323" coordsize="2592,0" path="m7509,2323r2592,e" filled="f" strokeweight=".58pt">
              <v:path arrowok="t"/>
            </v:shape>
            <v:shape id="_x0000_s1184" style="position:absolute;left:6097;top:2589;width:103;height:254" coordorigin="6097,2589" coordsize="103,254" path="m6097,2844r103,l6200,2589r-103,l6097,2844xe" fillcolor="#f1f1f1" stroked="f">
              <v:path arrowok="t"/>
            </v:shape>
            <v:shape id="_x0000_s1183" style="position:absolute;left:7396;top:2589;width:103;height:254" coordorigin="7396,2589" coordsize="103,254" path="m7396,2844r103,l7499,2589r-103,l7396,2844xe" fillcolor="#f1f1f1" stroked="f">
              <v:path arrowok="t"/>
            </v:shape>
            <v:shape id="_x0000_s1182" style="position:absolute;left:6200;top:2589;width:1196;height:254" coordorigin="6200,2589" coordsize="1196,254" path="m7396,2589r-1196,l6200,2843r1196,l7396,2589xe" fillcolor="#f1f1f1" stroked="f">
              <v:path arrowok="t"/>
            </v:shape>
            <v:shape id="_x0000_s1181" style="position:absolute;left:6097;top:2584;width:1402;height:0" coordorigin="6097,2584" coordsize="1402,0" path="m6097,2584r1402,e" filled="f" strokeweight=".58pt">
              <v:path arrowok="t"/>
            </v:shape>
            <v:shape id="_x0000_s1180" style="position:absolute;left:7509;top:2584;width:2592;height:0" coordorigin="7509,2584" coordsize="2592,0" path="m7509,2584r2592,e" filled="f" strokeweight=".58pt">
              <v:path arrowok="t"/>
            </v:shape>
            <v:shape id="_x0000_s1179" style="position:absolute;left:6097;top:2853;width:103;height:252" coordorigin="6097,2853" coordsize="103,252" path="m6097,3105r103,l6200,2853r-103,l6097,3105xe" fillcolor="#f1f1f1" stroked="f">
              <v:path arrowok="t"/>
            </v:shape>
            <v:shape id="_x0000_s1178" style="position:absolute;left:7396;top:2853;width:103;height:252" coordorigin="7396,2853" coordsize="103,252" path="m7396,3105r103,l7499,2853r-103,l7396,3105xe" fillcolor="#f1f1f1" stroked="f">
              <v:path arrowok="t"/>
            </v:shape>
            <v:shape id="_x0000_s1177" style="position:absolute;left:6200;top:2853;width:1196;height:252" coordorigin="6200,2853" coordsize="1196,252" path="m6200,3105r1196,l7396,2853r-1196,l6200,3105xe" fillcolor="#f1f1f1" stroked="f">
              <v:path arrowok="t"/>
            </v:shape>
            <v:shape id="_x0000_s1176" style="position:absolute;left:6097;top:2848;width:1402;height:0" coordorigin="6097,2848" coordsize="1402,0" path="m6097,2848r1402,e" filled="f" strokeweight=".58pt">
              <v:path arrowok="t"/>
            </v:shape>
            <v:shape id="_x0000_s1175" style="position:absolute;left:7509;top:2848;width:2592;height:0" coordorigin="7509,2848" coordsize="2592,0" path="m7509,2848r2592,e" filled="f" strokeweight=".58pt">
              <v:path arrowok="t"/>
            </v:shape>
            <v:shape id="_x0000_s1174" style="position:absolute;left:6097;top:3117;width:103;height:252" coordorigin="6097,3117" coordsize="103,252" path="m6097,3369r103,l6200,3117r-103,l6097,3369xe" fillcolor="#f1f1f1" stroked="f">
              <v:path arrowok="t"/>
            </v:shape>
            <v:shape id="_x0000_s1173" style="position:absolute;left:7396;top:3117;width:103;height:252" coordorigin="7396,3117" coordsize="103,252" path="m7396,3369r103,l7499,3117r-103,l7396,3369xe" fillcolor="#f1f1f1" stroked="f">
              <v:path arrowok="t"/>
            </v:shape>
            <v:shape id="_x0000_s1172" style="position:absolute;left:6200;top:3117;width:1196;height:252" coordorigin="6200,3117" coordsize="1196,252" path="m6200,3369r1196,l7396,3117r-1196,l6200,3369xe" fillcolor="#f1f1f1" stroked="f">
              <v:path arrowok="t"/>
            </v:shape>
            <v:shape id="_x0000_s1171" style="position:absolute;left:6097;top:3110;width:1402;height:0" coordorigin="6097,3110" coordsize="1402,0" path="m6097,3110r1402,e" filled="f" strokeweight=".58pt">
              <v:path arrowok="t"/>
            </v:shape>
            <v:shape id="_x0000_s1170" style="position:absolute;left:7509;top:3110;width:2592;height:0" coordorigin="7509,3110" coordsize="2592,0" path="m7509,3110r2592,e" filled="f" strokeweight=".58pt">
              <v:path arrowok="t"/>
            </v:shape>
            <v:shape id="_x0000_s1169" style="position:absolute;left:6097;top:3379;width:103;height:254" coordorigin="6097,3379" coordsize="103,254" path="m6097,3633r103,l6200,3379r-103,l6097,3633xe" fillcolor="#f1f1f1" stroked="f">
              <v:path arrowok="t"/>
            </v:shape>
            <v:shape id="_x0000_s1168" style="position:absolute;left:7396;top:3379;width:103;height:254" coordorigin="7396,3379" coordsize="103,254" path="m7396,3633r103,l7499,3379r-103,l7396,3633xe" fillcolor="#f1f1f1" stroked="f">
              <v:path arrowok="t"/>
            </v:shape>
            <v:shape id="_x0000_s1167" style="position:absolute;left:6200;top:3379;width:1196;height:254" coordorigin="6200,3379" coordsize="1196,254" path="m6200,3633r1196,l7396,3379r-1196,l6200,3633xe" fillcolor="#f1f1f1" stroked="f">
              <v:path arrowok="t"/>
            </v:shape>
            <v:shape id="_x0000_s1166" style="position:absolute;left:6097;top:3374;width:1402;height:0" coordorigin="6097,3374" coordsize="1402,0" path="m6097,3374r1402,e" filled="f" strokeweight=".58pt">
              <v:path arrowok="t"/>
            </v:shape>
            <v:shape id="_x0000_s1165" style="position:absolute;left:7509;top:3374;width:2592;height:0" coordorigin="7509,3374" coordsize="2592,0" path="m7509,3374r2592,e" filled="f" strokeweight=".58pt">
              <v:path arrowok="t"/>
            </v:shape>
            <v:shape id="_x0000_s1164" style="position:absolute;left:6097;top:3643;width:103;height:252" coordorigin="6097,3643" coordsize="103,252" path="m6097,3895r103,l6200,3643r-103,l6097,3895xe" fillcolor="#f1f1f1" stroked="f">
              <v:path arrowok="t"/>
            </v:shape>
            <v:shape id="_x0000_s1163" style="position:absolute;left:7396;top:3643;width:103;height:252" coordorigin="7396,3643" coordsize="103,252" path="m7396,3895r103,l7499,3643r-103,l7396,3895xe" fillcolor="#f1f1f1" stroked="f">
              <v:path arrowok="t"/>
            </v:shape>
            <v:shape id="_x0000_s1162" style="position:absolute;left:6200;top:3643;width:1196;height:252" coordorigin="6200,3643" coordsize="1196,252" path="m6200,3895r1196,l7396,3643r-1196,l6200,3895xe" fillcolor="#f1f1f1" stroked="f">
              <v:path arrowok="t"/>
            </v:shape>
            <v:shape id="_x0000_s1161" style="position:absolute;left:6097;top:3638;width:1402;height:0" coordorigin="6097,3638" coordsize="1402,0" path="m6097,3638r1402,e" filled="f" strokeweight=".58pt">
              <v:path arrowok="t"/>
            </v:shape>
            <v:shape id="_x0000_s1160" style="position:absolute;left:7509;top:3638;width:2592;height:0" coordorigin="7509,3638" coordsize="2592,0" path="m7509,3638r2592,e" filled="f" strokeweight=".58pt">
              <v:path arrowok="t"/>
            </v:shape>
            <v:shape id="_x0000_s1159" style="position:absolute;left:6092;top:2054;width:0;height:1850" coordorigin="6092,2054" coordsize="0,1850" path="m6092,2054r,1850e" filled="f" strokeweight=".58pt">
              <v:path arrowok="t"/>
            </v:shape>
            <v:shape id="_x0000_s1158" style="position:absolute;left:6097;top:3900;width:1402;height:0" coordorigin="6097,3900" coordsize="1402,0" path="m6097,3900r1402,e" filled="f" strokeweight=".58pt">
              <v:path arrowok="t"/>
            </v:shape>
            <v:shape id="_x0000_s1157" style="position:absolute;left:7504;top:2054;width:0;height:1850" coordorigin="7504,2054" coordsize="0,1850" path="m7504,2054r,1850e" filled="f" strokeweight=".58pt">
              <v:path arrowok="t"/>
            </v:shape>
            <v:shape id="_x0000_s1156" style="position:absolute;left:7509;top:3900;width:2592;height:0" coordorigin="7509,3900" coordsize="2592,0" path="m7509,3900r2592,e" filled="f" strokeweight=".58pt">
              <v:path arrowok="t"/>
            </v:shape>
            <v:shape id="_x0000_s1155" style="position:absolute;left:10106;top:2054;width:0;height:1850" coordorigin="10106,2054" coordsize="0,1850" path="m10106,2054r,1850e" filled="f" strokeweight=".58pt">
              <v:path arrowok="t"/>
            </v:shape>
            <w10:wrap anchorx="page"/>
          </v:group>
        </w:pict>
      </w:r>
    </w:p>
    <w:p w:rsidR="0009563F" w:rsidRDefault="00822B19">
      <w:pPr>
        <w:spacing w:before="32"/>
        <w:ind w:left="271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lastRenderedPageBreak/>
        <w:t>i</w:t>
      </w:r>
      <w:r>
        <w:rPr>
          <w:sz w:val="22"/>
          <w:szCs w:val="22"/>
        </w:rPr>
        <w:t>d</w:t>
      </w:r>
      <w:proofErr w:type="gramEnd"/>
      <w:r>
        <w:rPr>
          <w:sz w:val="22"/>
          <w:szCs w:val="22"/>
        </w:rPr>
        <w:t xml:space="preserve">                      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>15</w:t>
      </w:r>
    </w:p>
    <w:p w:rsidR="0009563F" w:rsidRDefault="00822B19">
      <w:pPr>
        <w:spacing w:before="11" w:line="249" w:lineRule="auto"/>
        <w:ind w:left="271" w:right="-38"/>
        <w:rPr>
          <w:sz w:val="22"/>
          <w:szCs w:val="22"/>
        </w:rPr>
      </w:pPr>
      <w:r>
        <w:pict>
          <v:group id="_x0000_s1113" style="position:absolute;left:0;text-align:left;margin-left:89.85pt;margin-top:-13.1pt;width:203.75pt;height:93.1pt;z-index:-15239;mso-position-horizontal-relative:page" coordorigin="1797,-262" coordsize="4075,1862">
            <v:shape id="_x0000_s1153" style="position:absolute;left:1808;top:-247;width:103;height:254" coordorigin="1808,-247" coordsize="103,254" path="m1808,8r103,l1911,-247r-103,l1808,8xe" fillcolor="#f1f1f1" stroked="f">
              <v:path arrowok="t"/>
            </v:shape>
            <v:shape id="_x0000_s1152" style="position:absolute;left:3183;top:-247;width:103;height:254" coordorigin="3183,-247" coordsize="103,254" path="m3183,8r103,l3286,-247r-103,l3183,8xe" fillcolor="#f1f1f1" stroked="f">
              <v:path arrowok="t"/>
            </v:shape>
            <v:shape id="_x0000_s1151" style="position:absolute;left:1911;top:-247;width:1272;height:254" coordorigin="1911,-247" coordsize="1272,254" path="m3183,-247r-1272,l1911,7r1272,l3183,-247xe" fillcolor="#f1f1f1" stroked="f">
              <v:path arrowok="t"/>
            </v:shape>
            <v:shape id="_x0000_s1150" style="position:absolute;left:1808;top:-252;width:1478;height:0" coordorigin="1808,-252" coordsize="1478,0" path="m1808,-252r1478,e" filled="f" strokeweight=".58pt">
              <v:path arrowok="t"/>
            </v:shape>
            <v:shape id="_x0000_s1149" style="position:absolute;left:3296;top:-252;width:2566;height:0" coordorigin="3296,-252" coordsize="2566,0" path="m3296,-252r2566,e" filled="f" strokeweight=".58pt">
              <v:path arrowok="t"/>
            </v:shape>
            <v:shape id="_x0000_s1148" style="position:absolute;left:1808;top:17;width:103;height:252" coordorigin="1808,17" coordsize="103,252" path="m1808,269r103,l1911,17r-103,l1808,269xe" fillcolor="#f1f1f1" stroked="f">
              <v:path arrowok="t"/>
            </v:shape>
            <v:shape id="_x0000_s1147" style="position:absolute;left:3183;top:17;width:103;height:252" coordorigin="3183,17" coordsize="103,252" path="m3183,269r103,l3286,17r-103,l3183,269xe" fillcolor="#f1f1f1" stroked="f">
              <v:path arrowok="t"/>
            </v:shape>
            <v:shape id="_x0000_s1146" style="position:absolute;left:1911;top:17;width:1272;height:252" coordorigin="1911,17" coordsize="1272,252" path="m1911,269r1272,l3183,17r-1272,l1911,269xe" fillcolor="#f1f1f1" stroked="f">
              <v:path arrowok="t"/>
            </v:shape>
            <v:shape id="_x0000_s1145" style="position:absolute;left:1808;top:12;width:1478;height:0" coordorigin="1808,12" coordsize="1478,0" path="m1808,12r1478,e" filled="f" strokeweight=".58pt">
              <v:path arrowok="t"/>
            </v:shape>
            <v:shape id="_x0000_s1144" style="position:absolute;left:3296;top:12;width:2566;height:0" coordorigin="3296,12" coordsize="2566,0" path="m3296,12r2566,e" filled="f" strokeweight=".58pt">
              <v:path arrowok="t"/>
            </v:shape>
            <v:shape id="_x0000_s1143" style="position:absolute;left:1808;top:279;width:103;height:254" coordorigin="1808,279" coordsize="103,254" path="m1808,533r103,l1911,279r-103,l1808,533xe" fillcolor="#f1f1f1" stroked="f">
              <v:path arrowok="t"/>
            </v:shape>
            <v:shape id="_x0000_s1142" style="position:absolute;left:3183;top:279;width:103;height:254" coordorigin="3183,279" coordsize="103,254" path="m3183,533r103,l3286,279r-103,l3183,533xe" fillcolor="#f1f1f1" stroked="f">
              <v:path arrowok="t"/>
            </v:shape>
            <v:shape id="_x0000_s1141" style="position:absolute;left:1911;top:279;width:1272;height:254" coordorigin="1911,279" coordsize="1272,254" path="m3183,279r-1272,l1911,533r1272,l3183,279xe" fillcolor="#f1f1f1" stroked="f">
              <v:path arrowok="t"/>
            </v:shape>
            <v:shape id="_x0000_s1140" style="position:absolute;left:1808;top:274;width:1478;height:0" coordorigin="1808,274" coordsize="1478,0" path="m1808,274r1478,e" filled="f" strokeweight=".58pt">
              <v:path arrowok="t"/>
            </v:shape>
            <v:shape id="_x0000_s1139" style="position:absolute;left:3296;top:274;width:2566;height:0" coordorigin="3296,274" coordsize="2566,0" path="m3296,274r2566,e" filled="f" strokeweight=".58pt">
              <v:path arrowok="t"/>
            </v:shape>
            <v:shape id="_x0000_s1138" style="position:absolute;left:1808;top:543;width:103;height:252" coordorigin="1808,543" coordsize="103,252" path="m1808,795r103,l1911,543r-103,l1808,795xe" fillcolor="#f1f1f1" stroked="f">
              <v:path arrowok="t"/>
            </v:shape>
            <v:shape id="_x0000_s1137" style="position:absolute;left:3183;top:543;width:103;height:252" coordorigin="3183,543" coordsize="103,252" path="m3183,795r103,l3286,543r-103,l3183,795xe" fillcolor="#f1f1f1" stroked="f">
              <v:path arrowok="t"/>
            </v:shape>
            <v:shape id="_x0000_s1136" style="position:absolute;left:1911;top:543;width:1272;height:252" coordorigin="1911,543" coordsize="1272,252" path="m1911,795r1272,l3183,543r-1272,l1911,795xe" fillcolor="#f1f1f1" stroked="f">
              <v:path arrowok="t"/>
            </v:shape>
            <v:shape id="_x0000_s1135" style="position:absolute;left:1808;top:538;width:1478;height:0" coordorigin="1808,538" coordsize="1478,0" path="m1808,538r1478,e" filled="f" strokeweight=".58pt">
              <v:path arrowok="t"/>
            </v:shape>
            <v:shape id="_x0000_s1134" style="position:absolute;left:3296;top:538;width:2566;height:0" coordorigin="3296,538" coordsize="2566,0" path="m3296,538r2566,e" filled="f" strokeweight=".58pt">
              <v:path arrowok="t"/>
            </v:shape>
            <v:shape id="_x0000_s1133" style="position:absolute;left:1808;top:807;width:103;height:252" coordorigin="1808,807" coordsize="103,252" path="m1808,1059r103,l1911,807r-103,l1808,1059xe" fillcolor="#f1f1f1" stroked="f">
              <v:path arrowok="t"/>
            </v:shape>
            <v:shape id="_x0000_s1132" style="position:absolute;left:3183;top:807;width:103;height:252" coordorigin="3183,807" coordsize="103,252" path="m3183,1059r103,l3286,807r-103,l3183,1059xe" fillcolor="#f1f1f1" stroked="f">
              <v:path arrowok="t"/>
            </v:shape>
            <v:shape id="_x0000_s1131" style="position:absolute;left:1911;top:807;width:1272;height:252" coordorigin="1911,807" coordsize="1272,252" path="m1911,1059r1272,l3183,807r-1272,l1911,1059xe" fillcolor="#f1f1f1" stroked="f">
              <v:path arrowok="t"/>
            </v:shape>
            <v:shape id="_x0000_s1130" style="position:absolute;left:1808;top:800;width:1478;height:0" coordorigin="1808,800" coordsize="1478,0" path="m1808,800r1478,e" filled="f" strokeweight=".58pt">
              <v:path arrowok="t"/>
            </v:shape>
            <v:shape id="_x0000_s1129" style="position:absolute;left:3296;top:800;width:2566;height:0" coordorigin="3296,800" coordsize="2566,0" path="m3296,800r2566,e" filled="f" strokeweight=".58pt">
              <v:path arrowok="t"/>
            </v:shape>
            <v:shape id="_x0000_s1128" style="position:absolute;left:1808;top:1068;width:103;height:254" coordorigin="1808,1068" coordsize="103,254" path="m1808,1323r103,l1911,1068r-103,l1808,1323xe" fillcolor="#f1f1f1" stroked="f">
              <v:path arrowok="t"/>
            </v:shape>
            <v:shape id="_x0000_s1127" style="position:absolute;left:3183;top:1068;width:103;height:254" coordorigin="3183,1068" coordsize="103,254" path="m3183,1323r103,l3286,1068r-103,l3183,1323xe" fillcolor="#f1f1f1" stroked="f">
              <v:path arrowok="t"/>
            </v:shape>
            <v:shape id="_x0000_s1126" style="position:absolute;left:1911;top:1068;width:1272;height:254" coordorigin="1911,1068" coordsize="1272,254" path="m1911,1323r1272,l3183,1068r-1272,l1911,1323xe" fillcolor="#f1f1f1" stroked="f">
              <v:path arrowok="t"/>
            </v:shape>
            <v:shape id="_x0000_s1125" style="position:absolute;left:1808;top:1064;width:1478;height:0" coordorigin="1808,1064" coordsize="1478,0" path="m1808,1064r1478,e" filled="f" strokeweight=".58pt">
              <v:path arrowok="t"/>
            </v:shape>
            <v:shape id="_x0000_s1124" style="position:absolute;left:3296;top:1064;width:2566;height:0" coordorigin="3296,1064" coordsize="2566,0" path="m3296,1064r2566,e" filled="f" strokeweight=".58pt">
              <v:path arrowok="t"/>
            </v:shape>
            <v:shape id="_x0000_s1123" style="position:absolute;left:1808;top:1332;width:103;height:252" coordorigin="1808,1332" coordsize="103,252" path="m1808,1584r103,l1911,1332r-103,l1808,1584xe" fillcolor="#f1f1f1" stroked="f">
              <v:path arrowok="t"/>
            </v:shape>
            <v:shape id="_x0000_s1122" style="position:absolute;left:3183;top:1332;width:103;height:252" coordorigin="3183,1332" coordsize="103,252" path="m3183,1584r103,l3286,1332r-103,l3183,1584xe" fillcolor="#f1f1f1" stroked="f">
              <v:path arrowok="t"/>
            </v:shape>
            <v:shape id="_x0000_s1121" style="position:absolute;left:1911;top:1332;width:1272;height:252" coordorigin="1911,1332" coordsize="1272,252" path="m1911,1584r1272,l3183,1332r-1272,l1911,1584xe" fillcolor="#f1f1f1" stroked="f">
              <v:path arrowok="t"/>
            </v:shape>
            <v:shape id="_x0000_s1120" style="position:absolute;left:1808;top:1328;width:1478;height:0" coordorigin="1808,1328" coordsize="1478,0" path="m1808,1328r1478,e" filled="f" strokeweight=".58pt">
              <v:path arrowok="t"/>
            </v:shape>
            <v:shape id="_x0000_s1119" style="position:absolute;left:3296;top:1328;width:2566;height:0" coordorigin="3296,1328" coordsize="2566,0" path="m3296,1328r2566,e" filled="f" strokeweight=".58pt">
              <v:path arrowok="t"/>
            </v:shape>
            <v:shape id="_x0000_s1118" style="position:absolute;left:1803;top:-256;width:0;height:1850" coordorigin="1803,-256" coordsize="0,1850" path="m1803,-256r,1850e" filled="f" strokeweight=".58pt">
              <v:path arrowok="t"/>
            </v:shape>
            <v:shape id="_x0000_s1117" style="position:absolute;left:1808;top:1589;width:1478;height:0" coordorigin="1808,1589" coordsize="1478,0" path="m1808,1589r1478,e" filled="f" strokeweight=".58pt">
              <v:path arrowok="t"/>
            </v:shape>
            <v:shape id="_x0000_s1116" style="position:absolute;left:3291;top:-256;width:0;height:1850" coordorigin="3291,-256" coordsize="0,1850" path="m3291,-256r,1850e" filled="f" strokeweight=".58pt">
              <v:path arrowok="t"/>
            </v:shape>
            <v:shape id="_x0000_s1115" style="position:absolute;left:3296;top:1589;width:2566;height:0" coordorigin="3296,1589" coordsize="2566,0" path="m3296,1589r2566,e" filled="f" strokeweight=".58pt">
              <v:path arrowok="t"/>
            </v:shape>
            <v:shape id="_x0000_s1114" style="position:absolute;left:5867;top:-256;width:0;height:1850" coordorigin="5867,-256" coordsize="0,1850" path="m5867,-256r,1850e" filled="f" strokeweight=".58pt">
              <v:path arrowok="t"/>
            </v:shape>
            <w10:wrap anchorx="page"/>
          </v:group>
        </w:pict>
      </w:r>
      <w:proofErr w:type="gramStart"/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proofErr w:type="gramEnd"/>
      <w:r>
        <w:rPr>
          <w:sz w:val="22"/>
          <w:szCs w:val="22"/>
        </w:rPr>
        <w:t xml:space="preserve">                 </w:t>
      </w:r>
      <w:r>
        <w:rPr>
          <w:spacing w:val="23"/>
          <w:sz w:val="22"/>
          <w:szCs w:val="22"/>
        </w:rPr>
        <w:t xml:space="preserve"> </w:t>
      </w:r>
      <w:r>
        <w:rPr>
          <w:sz w:val="22"/>
          <w:szCs w:val="22"/>
        </w:rPr>
        <w:t>Phi</w:t>
      </w:r>
      <w:r>
        <w:rPr>
          <w:spacing w:val="2"/>
          <w:sz w:val="22"/>
          <w:szCs w:val="22"/>
        </w:rPr>
        <w:t>t</w:t>
      </w:r>
      <w:r>
        <w:rPr>
          <w:spacing w:val="-2"/>
          <w:sz w:val="22"/>
          <w:szCs w:val="22"/>
        </w:rPr>
        <w:t>h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w</w:t>
      </w:r>
      <w:r>
        <w:rPr>
          <w:spacing w:val="-2"/>
          <w:sz w:val="22"/>
          <w:szCs w:val="22"/>
        </w:rPr>
        <w:t>a</w:t>
      </w:r>
      <w:r>
        <w:rPr>
          <w:sz w:val="22"/>
          <w:szCs w:val="22"/>
        </w:rPr>
        <w:t>t su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           </w:t>
      </w:r>
      <w:r>
        <w:rPr>
          <w:spacing w:val="27"/>
          <w:sz w:val="22"/>
          <w:szCs w:val="22"/>
        </w:rPr>
        <w:t xml:space="preserve"> </w:t>
      </w:r>
      <w:r>
        <w:rPr>
          <w:sz w:val="22"/>
          <w:szCs w:val="22"/>
        </w:rPr>
        <w:t>Si</w:t>
      </w:r>
      <w:r>
        <w:rPr>
          <w:spacing w:val="-1"/>
          <w:sz w:val="22"/>
          <w:szCs w:val="22"/>
        </w:rPr>
        <w:t>t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h</w:t>
      </w:r>
      <w:r>
        <w:rPr>
          <w:spacing w:val="-1"/>
          <w:sz w:val="22"/>
          <w:szCs w:val="22"/>
        </w:rPr>
        <w:t>i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un us</w:t>
      </w:r>
      <w:r>
        <w:rPr>
          <w:spacing w:val="1"/>
          <w:sz w:val="22"/>
          <w:szCs w:val="22"/>
        </w:rPr>
        <w:t>er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         </w:t>
      </w:r>
      <w:r>
        <w:rPr>
          <w:spacing w:val="41"/>
          <w:sz w:val="22"/>
          <w:szCs w:val="22"/>
        </w:rPr>
        <w:t xml:space="preserve"> </w:t>
      </w:r>
      <w:r>
        <w:rPr>
          <w:sz w:val="22"/>
          <w:szCs w:val="22"/>
        </w:rPr>
        <w:t>ph</w:t>
      </w:r>
      <w:r>
        <w:rPr>
          <w:spacing w:val="1"/>
          <w:sz w:val="22"/>
          <w:szCs w:val="22"/>
        </w:rPr>
        <w:t>i</w:t>
      </w:r>
      <w:r>
        <w:rPr>
          <w:spacing w:val="-1"/>
          <w:sz w:val="22"/>
          <w:szCs w:val="22"/>
        </w:rPr>
        <w:t>t</w:t>
      </w:r>
      <w:r>
        <w:rPr>
          <w:sz w:val="22"/>
          <w:szCs w:val="22"/>
        </w:rPr>
        <w:t>hi pa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sw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d          </w:t>
      </w:r>
      <w:r>
        <w:rPr>
          <w:spacing w:val="51"/>
          <w:sz w:val="22"/>
          <w:szCs w:val="22"/>
        </w:rPr>
        <w:t xml:space="preserve"> </w:t>
      </w:r>
      <w:r>
        <w:rPr>
          <w:sz w:val="22"/>
          <w:szCs w:val="22"/>
        </w:rPr>
        <w:t>1234 pa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sw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d2        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 xml:space="preserve">1234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 xml:space="preserve">d               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1</w:t>
      </w:r>
    </w:p>
    <w:p w:rsidR="0009563F" w:rsidRDefault="00822B19">
      <w:pPr>
        <w:spacing w:before="32" w:line="249" w:lineRule="auto"/>
        <w:ind w:right="1953"/>
        <w:rPr>
          <w:sz w:val="22"/>
          <w:szCs w:val="22"/>
        </w:rPr>
        <w:sectPr w:rsidR="0009563F">
          <w:type w:val="continuous"/>
          <w:pgSz w:w="11920" w:h="16840"/>
          <w:pgMar w:top="1420" w:right="1680" w:bottom="280" w:left="1640" w:header="720" w:footer="720" w:gutter="0"/>
          <w:cols w:num="2" w:space="720" w:equalWidth="0">
            <w:col w:w="2603" w:space="1957"/>
            <w:col w:w="4040"/>
          </w:cols>
        </w:sectPr>
      </w:pPr>
      <w:r>
        <w:br w:type="column"/>
      </w:r>
      <w:proofErr w:type="gramStart"/>
      <w:r>
        <w:rPr>
          <w:spacing w:val="1"/>
          <w:sz w:val="22"/>
          <w:szCs w:val="22"/>
        </w:rPr>
        <w:lastRenderedPageBreak/>
        <w:t>i</w:t>
      </w:r>
      <w:r>
        <w:rPr>
          <w:sz w:val="22"/>
          <w:szCs w:val="22"/>
        </w:rPr>
        <w:t>d</w:t>
      </w:r>
      <w:proofErr w:type="gramEnd"/>
      <w:r>
        <w:rPr>
          <w:sz w:val="22"/>
          <w:szCs w:val="22"/>
        </w:rPr>
        <w:t xml:space="preserve">                    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29 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               </w:t>
      </w:r>
      <w:r>
        <w:rPr>
          <w:spacing w:val="2"/>
          <w:sz w:val="22"/>
          <w:szCs w:val="22"/>
        </w:rPr>
        <w:t xml:space="preserve"> </w:t>
      </w:r>
      <w:r>
        <w:rPr>
          <w:spacing w:val="-5"/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su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          </w:t>
      </w:r>
      <w:r>
        <w:rPr>
          <w:spacing w:val="6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-2"/>
          <w:sz w:val="22"/>
          <w:szCs w:val="22"/>
        </w:rPr>
        <w:t>g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s us</w:t>
      </w:r>
      <w:r>
        <w:rPr>
          <w:spacing w:val="1"/>
          <w:sz w:val="22"/>
          <w:szCs w:val="22"/>
        </w:rPr>
        <w:t>er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        </w:t>
      </w:r>
      <w:r>
        <w:rPr>
          <w:spacing w:val="20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-2"/>
          <w:sz w:val="22"/>
          <w:szCs w:val="22"/>
        </w:rPr>
        <w:t>v</w:t>
      </w:r>
      <w:r>
        <w:rPr>
          <w:sz w:val="22"/>
          <w:szCs w:val="22"/>
        </w:rPr>
        <w:t>e pa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sw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d        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>1234 pa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sw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d2       </w:t>
      </w:r>
      <w:r>
        <w:rPr>
          <w:spacing w:val="29"/>
          <w:sz w:val="22"/>
          <w:szCs w:val="22"/>
        </w:rPr>
        <w:t xml:space="preserve"> </w:t>
      </w:r>
      <w:r>
        <w:rPr>
          <w:sz w:val="22"/>
          <w:szCs w:val="22"/>
        </w:rPr>
        <w:t xml:space="preserve">1234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 xml:space="preserve">d               </w:t>
      </w:r>
      <w:r>
        <w:rPr>
          <w:spacing w:val="6"/>
          <w:sz w:val="22"/>
          <w:szCs w:val="22"/>
        </w:rPr>
        <w:t xml:space="preserve"> </w:t>
      </w:r>
      <w:r>
        <w:rPr>
          <w:sz w:val="22"/>
          <w:szCs w:val="22"/>
        </w:rPr>
        <w:t>1</w:t>
      </w:r>
    </w:p>
    <w:p w:rsidR="0009563F" w:rsidRDefault="00822B19">
      <w:pPr>
        <w:spacing w:before="5" w:line="180" w:lineRule="exact"/>
        <w:rPr>
          <w:sz w:val="18"/>
          <w:szCs w:val="18"/>
        </w:rPr>
        <w:sectPr w:rsidR="0009563F">
          <w:type w:val="continuous"/>
          <w:pgSz w:w="11920" w:h="16840"/>
          <w:pgMar w:top="1420" w:right="1680" w:bottom="280" w:left="1640" w:header="720" w:footer="720" w:gutter="0"/>
          <w:cols w:space="720"/>
        </w:sectPr>
      </w:pPr>
      <w:r>
        <w:lastRenderedPageBreak/>
        <w:pict>
          <v:group id="_x0000_s1029" style="position:absolute;margin-left:306.85pt;margin-top:9.6pt;width:201.25pt;height:93.1pt;z-index:-15235;mso-position-horizontal-relative:page" coordorigin="6086,-1587" coordsize="4025,1862">
            <v:shape id="_x0000_s1067" style="position:absolute;left:6097;top:-1572;width:103;height:252" coordorigin="6097,-1572" coordsize="103,252" path="m6097,-1320r103,l6200,-1572r-103,l6097,-1320xe" fillcolor="#f1f1f1" stroked="f">
              <v:path arrowok="t"/>
            </v:shape>
            <v:shape id="_x0000_s1066" style="position:absolute;left:7362;top:-1572;width:103;height:252" coordorigin="7362,-1572" coordsize="103,252" path="m7362,-1320r103,l7465,-1572r-103,l7362,-1320xe" fillcolor="#f1f1f1" stroked="f">
              <v:path arrowok="t"/>
            </v:shape>
            <v:shape id="_x0000_s1065" style="position:absolute;left:6200;top:-1572;width:1162;height:252" coordorigin="6200,-1572" coordsize="1162,252" path="m6200,-1320r1162,l7362,-1572r-1162,l6200,-1320xe" fillcolor="#f1f1f1" stroked="f">
              <v:path arrowok="t"/>
            </v:shape>
            <v:shape id="_x0000_s1064" style="position:absolute;left:6097;top:-1577;width:1371;height:0" coordorigin="6097,-1577" coordsize="1371,0" path="m6097,-1577r1371,e" filled="f" strokeweight=".58pt">
              <v:path arrowok="t"/>
            </v:shape>
            <v:shape id="_x0000_s1063" style="position:absolute;left:7477;top:-1577;width:2624;height:0" coordorigin="7477,-1577" coordsize="2624,0" path="m7477,-1577r2624,e" filled="f" strokeweight=".58pt">
              <v:path arrowok="t"/>
            </v:shape>
            <v:shape id="_x0000_s1062" style="position:absolute;left:6097;top:-1310;width:103;height:254" coordorigin="6097,-1310" coordsize="103,254" path="m6097,-1056r103,l6200,-1310r-103,l6097,-1056xe" fillcolor="#f1f1f1" stroked="f">
              <v:path arrowok="t"/>
            </v:shape>
            <v:shape id="_x0000_s1061" style="position:absolute;left:7362;top:-1310;width:103;height:254" coordorigin="7362,-1310" coordsize="103,254" path="m7362,-1056r103,l7465,-1310r-103,l7362,-1056xe" fillcolor="#f1f1f1" stroked="f">
              <v:path arrowok="t"/>
            </v:shape>
            <v:shape id="_x0000_s1060" style="position:absolute;left:6200;top:-1310;width:1162;height:254" coordorigin="6200,-1310" coordsize="1162,254" path="m6200,-1056r1162,l7362,-1310r-1162,l6200,-1056xe" fillcolor="#f1f1f1" stroked="f">
              <v:path arrowok="t"/>
            </v:shape>
            <v:shape id="_x0000_s1059" style="position:absolute;left:6097;top:-1315;width:1371;height:0" coordorigin="6097,-1315" coordsize="1371,0" path="m6097,-1315r1371,e" filled="f" strokeweight=".58pt">
              <v:path arrowok="t"/>
            </v:shape>
            <v:shape id="_x0000_s1058" style="position:absolute;left:7477;top:-1315;width:2624;height:0" coordorigin="7477,-1315" coordsize="2624,0" path="m7477,-1315r2624,e" filled="f" strokeweight=".58pt">
              <v:path arrowok="t"/>
            </v:shape>
            <v:shape id="_x0000_s1057" style="position:absolute;left:6097;top:-1046;width:103;height:252" coordorigin="6097,-1046" coordsize="103,252" path="m6097,-794r103,l6200,-1046r-103,l6097,-794xe" fillcolor="#f1f1f1" stroked="f">
              <v:path arrowok="t"/>
            </v:shape>
            <v:shape id="_x0000_s1056" style="position:absolute;left:7362;top:-1046;width:103;height:252" coordorigin="7362,-1046" coordsize="103,252" path="m7362,-794r103,l7465,-1046r-103,l7362,-794xe" fillcolor="#f1f1f1" stroked="f">
              <v:path arrowok="t"/>
            </v:shape>
            <v:shape id="_x0000_s1055" style="position:absolute;left:6200;top:-1046;width:1162;height:252" coordorigin="6200,-1046" coordsize="1162,252" path="m6200,-794r1162,l7362,-1046r-1162,l6200,-794xe" fillcolor="#f1f1f1" stroked="f">
              <v:path arrowok="t"/>
            </v:shape>
            <v:shape id="_x0000_s1054" style="position:absolute;left:6097;top:-1051;width:1371;height:0" coordorigin="6097,-1051" coordsize="1371,0" path="m6097,-1051r1371,e" filled="f" strokeweight=".58pt">
              <v:path arrowok="t"/>
            </v:shape>
            <v:shape id="_x0000_s1053" style="position:absolute;left:7477;top:-1051;width:2624;height:0" coordorigin="7477,-1051" coordsize="2624,0" path="m7477,-1051r2624,e" filled="f" strokeweight=".58pt">
              <v:path arrowok="t"/>
            </v:shape>
            <v:shape id="_x0000_s1052" style="position:absolute;left:6097;top:-785;width:103;height:254" coordorigin="6097,-785" coordsize="103,254" path="m6097,-530r103,l6200,-785r-103,l6097,-530xe" fillcolor="#f1f1f1" stroked="f">
              <v:path arrowok="t"/>
            </v:shape>
            <v:shape id="_x0000_s1051" style="position:absolute;left:7362;top:-785;width:103;height:254" coordorigin="7362,-785" coordsize="103,254" path="m7362,-530r103,l7465,-785r-103,l7362,-530xe" fillcolor="#f1f1f1" stroked="f">
              <v:path arrowok="t"/>
            </v:shape>
            <v:shape id="_x0000_s1050" style="position:absolute;left:6200;top:-785;width:1162;height:254" coordorigin="6200,-785" coordsize="1162,254" path="m6200,-530r1162,l7362,-785r-1162,l6200,-530xe" fillcolor="#f1f1f1" stroked="f">
              <v:path arrowok="t"/>
            </v:shape>
            <v:shape id="_x0000_s1049" style="position:absolute;left:6097;top:-789;width:1371;height:0" coordorigin="6097,-789" coordsize="1371,0" path="m6097,-789r1371,e" filled="f" strokeweight=".58pt">
              <v:path arrowok="t"/>
            </v:shape>
            <v:shape id="_x0000_s1048" style="position:absolute;left:7477;top:-789;width:2624;height:0" coordorigin="7477,-789" coordsize="2624,0" path="m7477,-789r2624,e" filled="f" strokeweight=".58pt">
              <v:path arrowok="t"/>
            </v:shape>
            <v:shape id="_x0000_s1047" style="position:absolute;left:6097;top:-521;width:103;height:252" coordorigin="6097,-521" coordsize="103,252" path="m6097,-269r103,l6200,-521r-103,l6097,-269xe" fillcolor="#f1f1f1" stroked="f">
              <v:path arrowok="t"/>
            </v:shape>
            <v:shape id="_x0000_s1046" style="position:absolute;left:7362;top:-521;width:103;height:252" coordorigin="7362,-521" coordsize="103,252" path="m7362,-269r103,l7465,-521r-103,l7362,-269xe" fillcolor="#f1f1f1" stroked="f">
              <v:path arrowok="t"/>
            </v:shape>
            <v:shape id="_x0000_s1045" style="position:absolute;left:6200;top:-521;width:1162;height:252" coordorigin="6200,-521" coordsize="1162,252" path="m6200,-269r1162,l7362,-521r-1162,l6200,-269xe" fillcolor="#f1f1f1" stroked="f">
              <v:path arrowok="t"/>
            </v:shape>
            <v:shape id="_x0000_s1044" style="position:absolute;left:6097;top:-525;width:1371;height:0" coordorigin="6097,-525" coordsize="1371,0" path="m6097,-525r1371,e" filled="f" strokeweight=".58pt">
              <v:path arrowok="t"/>
            </v:shape>
            <v:shape id="_x0000_s1043" style="position:absolute;left:7477;top:-525;width:2624;height:0" coordorigin="7477,-525" coordsize="2624,0" path="m7477,-525r2624,e" filled="f" strokeweight=".58pt">
              <v:path arrowok="t"/>
            </v:shape>
            <v:shape id="_x0000_s1042" style="position:absolute;left:6097;top:-257;width:103;height:252" coordorigin="6097,-257" coordsize="103,252" path="m6097,-5r103,l6200,-257r-103,l6097,-5xe" fillcolor="#f1f1f1" stroked="f">
              <v:path arrowok="t"/>
            </v:shape>
            <v:shape id="_x0000_s1041" style="position:absolute;left:7362;top:-257;width:103;height:252" coordorigin="7362,-257" coordsize="103,252" path="m7362,-5r103,l7465,-257r-103,l7362,-5xe" fillcolor="#f1f1f1" stroked="f">
              <v:path arrowok="t"/>
            </v:shape>
            <v:shape id="_x0000_s1040" style="position:absolute;left:6200;top:-257;width:1162;height:252" coordorigin="6200,-257" coordsize="1162,252" path="m6200,-5r1162,l7362,-257r-1162,l6200,-5xe" fillcolor="#f1f1f1" stroked="f">
              <v:path arrowok="t"/>
            </v:shape>
            <v:shape id="_x0000_s1039" style="position:absolute;left:6097;top:-264;width:1371;height:0" coordorigin="6097,-264" coordsize="1371,0" path="m6097,-264r1371,e" filled="f" strokeweight=".58pt">
              <v:path arrowok="t"/>
            </v:shape>
            <v:shape id="_x0000_s1038" style="position:absolute;left:7477;top:-264;width:2624;height:0" coordorigin="7477,-264" coordsize="2624,0" path="m7477,-264r2624,e" filled="f" strokeweight=".58pt">
              <v:path arrowok="t"/>
            </v:shape>
            <v:shape id="_x0000_s1037" style="position:absolute;left:6097;top:5;width:103;height:255" coordorigin="6097,5" coordsize="103,255" path="m6097,260r103,l6200,5r-103,l6097,260xe" fillcolor="#f1f1f1" stroked="f">
              <v:path arrowok="t"/>
            </v:shape>
            <v:shape id="_x0000_s1036" style="position:absolute;left:7362;top:5;width:103;height:255" coordorigin="7362,5" coordsize="103,255" path="m7362,260r103,l7465,5r-103,l7362,260xe" fillcolor="#f1f1f1" stroked="f">
              <v:path arrowok="t"/>
            </v:shape>
            <v:shape id="_x0000_s1035" style="position:absolute;left:6200;top:5;width:1162;height:255" coordorigin="6200,5" coordsize="1162,255" path="m7362,5l6200,5r,255l7362,260r,-255xe" fillcolor="#f1f1f1" stroked="f">
              <v:path arrowok="t"/>
            </v:shape>
            <v:shape id="_x0000_s1034" style="position:absolute;left:6097;width:1371;height:0" coordorigin="6097" coordsize="1371,0" path="m6097,l7468,e" filled="f" strokeweight=".58pt">
              <v:path arrowok="t"/>
            </v:shape>
            <v:shape id="_x0000_s1033" style="position:absolute;left:7477;width:2624;height:0" coordorigin="7477" coordsize="2624,0" path="m7477,r2624,e" filled="f" strokeweight=".58pt">
              <v:path arrowok="t"/>
            </v:shape>
            <v:shape id="_x0000_s1032" style="position:absolute;left:6092;top:-1581;width:0;height:1851" coordorigin="6092,-1581" coordsize="0,1851" path="m6092,-1581r,1850e" filled="f" strokeweight=".58pt">
              <v:path arrowok="t"/>
            </v:shape>
            <v:shape id="_x0000_s1031" style="position:absolute;left:7473;top:-1581;width:0;height:1851" coordorigin="7473,-1581" coordsize="0,1851" path="m7473,-1581r,1850e" filled="f" strokeweight=".58pt">
              <v:path arrowok="t"/>
            </v:shape>
            <v:shape id="_x0000_s1030" style="position:absolute;left:10106;top:-1581;width:0;height:1851" coordorigin="10106,-1581" coordsize="0,1851" path="m10106,-1581r,1850e" filled="f" strokeweight=".58pt">
              <v:path arrowok="t"/>
            </v:shape>
            <w10:wrap anchorx="page"/>
          </v:group>
        </w:pict>
      </w:r>
    </w:p>
    <w:p w:rsidR="0009563F" w:rsidRDefault="00822B19">
      <w:pPr>
        <w:spacing w:before="32"/>
        <w:ind w:left="271"/>
        <w:rPr>
          <w:sz w:val="22"/>
          <w:szCs w:val="22"/>
        </w:rPr>
      </w:pPr>
      <w:proofErr w:type="gramStart"/>
      <w:r>
        <w:rPr>
          <w:spacing w:val="1"/>
          <w:sz w:val="22"/>
          <w:szCs w:val="22"/>
        </w:rPr>
        <w:lastRenderedPageBreak/>
        <w:t>i</w:t>
      </w:r>
      <w:r>
        <w:rPr>
          <w:sz w:val="22"/>
          <w:szCs w:val="22"/>
        </w:rPr>
        <w:t>d</w:t>
      </w:r>
      <w:proofErr w:type="gramEnd"/>
      <w:r>
        <w:rPr>
          <w:sz w:val="22"/>
          <w:szCs w:val="22"/>
        </w:rPr>
        <w:t xml:space="preserve">                    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31</w:t>
      </w:r>
    </w:p>
    <w:p w:rsidR="0009563F" w:rsidRDefault="00822B19" w:rsidP="00822B19">
      <w:pPr>
        <w:pBdr>
          <w:bottom w:val="single" w:sz="4" w:space="1" w:color="auto"/>
        </w:pBdr>
        <w:spacing w:before="8" w:line="249" w:lineRule="auto"/>
        <w:ind w:left="271" w:right="-38"/>
        <w:rPr>
          <w:sz w:val="22"/>
          <w:szCs w:val="22"/>
        </w:rPr>
      </w:pPr>
      <w:r>
        <w:pict>
          <v:group id="_x0000_s1074" style="position:absolute;left:0;text-align:left;margin-left:89.85pt;margin-top:-13.15pt;width:203.75pt;height:93.1pt;z-index:-15238;mso-position-horizontal-relative:page" coordorigin="1797,-263" coordsize="4075,1862">
            <v:shape id="_x0000_s1112" style="position:absolute;left:1808;top:-247;width:103;height:252" coordorigin="1808,-247" coordsize="103,252" path="m1808,5r103,l1911,-247r-103,l1808,5xe" fillcolor="#f1f1f1" stroked="f">
              <v:path arrowok="t"/>
            </v:shape>
            <v:shape id="_x0000_s1111" style="position:absolute;left:3080;top:-247;width:103;height:252" coordorigin="3080,-247" coordsize="103,252" path="m3080,5r103,l3183,-247r-103,l3080,5xe" fillcolor="#f1f1f1" stroked="f">
              <v:path arrowok="t"/>
            </v:shape>
            <v:shape id="_x0000_s1110" style="position:absolute;left:1911;top:-247;width:1169;height:252" coordorigin="1911,-247" coordsize="1169,252" path="m1911,5r1169,l3080,-247r-1169,l1911,5xe" fillcolor="#f1f1f1" stroked="f">
              <v:path arrowok="t"/>
            </v:shape>
            <v:shape id="_x0000_s1109" style="position:absolute;left:1808;top:-252;width:1378;height:0" coordorigin="1808,-252" coordsize="1378,0" path="m1808,-252r1377,e" filled="f" strokeweight=".58pt">
              <v:path arrowok="t"/>
            </v:shape>
            <v:shape id="_x0000_s1108" style="position:absolute;left:3195;top:-252;width:2667;height:0" coordorigin="3195,-252" coordsize="2667,0" path="m3195,-252r2667,e" filled="f" strokeweight=".58pt">
              <v:path arrowok="t"/>
            </v:shape>
            <v:shape id="_x0000_s1107" style="position:absolute;left:1808;top:14;width:103;height:254" coordorigin="1808,14" coordsize="103,254" path="m1808,269r103,l1911,14r-103,l1808,269xe" fillcolor="#f1f1f1" stroked="f">
              <v:path arrowok="t"/>
            </v:shape>
            <v:shape id="_x0000_s1106" style="position:absolute;left:3080;top:14;width:103;height:254" coordorigin="3080,14" coordsize="103,254" path="m3080,269r103,l3183,14r-103,l3080,269xe" fillcolor="#f1f1f1" stroked="f">
              <v:path arrowok="t"/>
            </v:shape>
            <v:shape id="_x0000_s1105" style="position:absolute;left:1911;top:14;width:1169;height:254" coordorigin="1911,14" coordsize="1169,254" path="m1911,269r1169,l3080,14r-1169,l1911,269xe" fillcolor="#f1f1f1" stroked="f">
              <v:path arrowok="t"/>
            </v:shape>
            <v:shape id="_x0000_s1104" style="position:absolute;left:1808;top:9;width:1378;height:0" coordorigin="1808,9" coordsize="1378,0" path="m1808,9r1377,e" filled="f" strokeweight=".58pt">
              <v:path arrowok="t"/>
            </v:shape>
            <v:shape id="_x0000_s1103" style="position:absolute;left:3195;top:9;width:2667;height:0" coordorigin="3195,9" coordsize="2667,0" path="m3195,9r2667,e" filled="f" strokeweight=".58pt">
              <v:path arrowok="t"/>
            </v:shape>
            <v:shape id="_x0000_s1102" style="position:absolute;left:1808;top:278;width:103;height:252" coordorigin="1808,278" coordsize="103,252" path="m1808,530r103,l1911,278r-103,l1808,530xe" fillcolor="#f1f1f1" stroked="f">
              <v:path arrowok="t"/>
            </v:shape>
            <v:shape id="_x0000_s1101" style="position:absolute;left:3080;top:278;width:103;height:252" coordorigin="3080,278" coordsize="103,252" path="m3080,530r103,l3183,278r-103,l3080,530xe" fillcolor="#f1f1f1" stroked="f">
              <v:path arrowok="t"/>
            </v:shape>
            <v:shape id="_x0000_s1100" style="position:absolute;left:1911;top:278;width:1169;height:252" coordorigin="1911,278" coordsize="1169,252" path="m1911,530r1169,l3080,278r-1169,l1911,530xe" fillcolor="#f1f1f1" stroked="f">
              <v:path arrowok="t"/>
            </v:shape>
            <v:shape id="_x0000_s1099" style="position:absolute;left:1808;top:273;width:1378;height:0" coordorigin="1808,273" coordsize="1378,0" path="m1808,273r1377,e" filled="f" strokeweight=".58pt">
              <v:path arrowok="t"/>
            </v:shape>
            <v:shape id="_x0000_s1098" style="position:absolute;left:3195;top:273;width:2667;height:0" coordorigin="3195,273" coordsize="2667,0" path="m3195,273r2667,e" filled="f" strokeweight=".58pt">
              <v:path arrowok="t"/>
            </v:shape>
            <v:shape id="_x0000_s1097" style="position:absolute;left:1808;top:540;width:103;height:254" coordorigin="1808,540" coordsize="103,254" path="m1808,794r103,l1911,540r-103,l1808,794xe" fillcolor="#f1f1f1" stroked="f">
              <v:path arrowok="t"/>
            </v:shape>
            <v:shape id="_x0000_s1096" style="position:absolute;left:3080;top:540;width:103;height:254" coordorigin="3080,540" coordsize="103,254" path="m3080,794r103,l3183,540r-103,l3080,794xe" fillcolor="#f1f1f1" stroked="f">
              <v:path arrowok="t"/>
            </v:shape>
            <v:shape id="_x0000_s1095" style="position:absolute;left:1911;top:540;width:1169;height:254" coordorigin="1911,540" coordsize="1169,254" path="m1911,794r1169,l3080,540r-1169,l1911,794xe" fillcolor="#f1f1f1" stroked="f">
              <v:path arrowok="t"/>
            </v:shape>
            <v:shape id="_x0000_s1094" style="position:absolute;left:1808;top:535;width:1378;height:0" coordorigin="1808,535" coordsize="1378,0" path="m1808,535r1377,e" filled="f" strokeweight=".58pt">
              <v:path arrowok="t"/>
            </v:shape>
            <v:shape id="_x0000_s1093" style="position:absolute;left:3195;top:535;width:2667;height:0" coordorigin="3195,535" coordsize="2667,0" path="m3195,535r2667,e" filled="f" strokeweight=".58pt">
              <v:path arrowok="t"/>
            </v:shape>
            <v:shape id="_x0000_s1092" style="position:absolute;left:1808;top:804;width:103;height:252" coordorigin="1808,804" coordsize="103,252" path="m1808,1056r103,l1911,804r-103,l1808,1056xe" fillcolor="#f1f1f1" stroked="f">
              <v:path arrowok="t"/>
            </v:shape>
            <v:shape id="_x0000_s1091" style="position:absolute;left:3080;top:804;width:103;height:252" coordorigin="3080,804" coordsize="103,252" path="m3080,1056r103,l3183,804r-103,l3080,1056xe" fillcolor="#f1f1f1" stroked="f">
              <v:path arrowok="t"/>
            </v:shape>
            <v:shape id="_x0000_s1090" style="position:absolute;left:1911;top:804;width:1169;height:252" coordorigin="1911,804" coordsize="1169,252" path="m1911,1056r1169,l3080,804r-1169,l1911,1056xe" fillcolor="#f1f1f1" stroked="f">
              <v:path arrowok="t"/>
            </v:shape>
            <v:shape id="_x0000_s1089" style="position:absolute;left:1808;top:799;width:1378;height:0" coordorigin="1808,799" coordsize="1378,0" path="m1808,799r1377,e" filled="f" strokeweight=".58pt">
              <v:path arrowok="t"/>
            </v:shape>
            <v:shape id="_x0000_s1088" style="position:absolute;left:3195;top:799;width:2667;height:0" coordorigin="3195,799" coordsize="2667,0" path="m3195,799r2667,e" filled="f" strokeweight=".58pt">
              <v:path arrowok="t"/>
            </v:shape>
            <v:shape id="_x0000_s1087" style="position:absolute;left:1808;top:1068;width:103;height:252" coordorigin="1808,1068" coordsize="103,252" path="m1808,1320r103,l1911,1068r-103,l1808,1320xe" fillcolor="#f1f1f1" stroked="f">
              <v:path arrowok="t"/>
            </v:shape>
            <v:shape id="_x0000_s1086" style="position:absolute;left:3080;top:1068;width:103;height:252" coordorigin="3080,1068" coordsize="103,252" path="m3080,1320r103,l3183,1068r-103,l3080,1320xe" fillcolor="#f1f1f1" stroked="f">
              <v:path arrowok="t"/>
            </v:shape>
            <v:shape id="_x0000_s1085" style="position:absolute;left:1911;top:1068;width:1169;height:252" coordorigin="1911,1068" coordsize="1169,252" path="m1911,1320r1169,l3080,1068r-1169,l1911,1320xe" fillcolor="#f1f1f1" stroked="f">
              <v:path arrowok="t"/>
            </v:shape>
            <v:shape id="_x0000_s1084" style="position:absolute;left:1808;top:1061;width:1378;height:0" coordorigin="1808,1061" coordsize="1378,0" path="m1808,1061r1377,e" filled="f" strokeweight=".58pt">
              <v:path arrowok="t"/>
            </v:shape>
            <v:shape id="_x0000_s1083" style="position:absolute;left:3195;top:1061;width:2667;height:0" coordorigin="3195,1061" coordsize="2667,0" path="m3195,1061r2667,e" filled="f" strokeweight=".58pt">
              <v:path arrowok="t"/>
            </v:shape>
            <v:shape id="_x0000_s1082" style="position:absolute;left:1808;top:1329;width:103;height:255" coordorigin="1808,1329" coordsize="103,255" path="m1808,1584r103,l1911,1329r-103,l1808,1584xe" fillcolor="#f1f1f1" stroked="f">
              <v:path arrowok="t"/>
            </v:shape>
            <v:shape id="_x0000_s1081" style="position:absolute;left:3080;top:1329;width:103;height:255" coordorigin="3080,1329" coordsize="103,255" path="m3080,1584r103,l3183,1329r-103,l3080,1584xe" fillcolor="#f1f1f1" stroked="f">
              <v:path arrowok="t"/>
            </v:shape>
            <v:shape id="_x0000_s1080" style="position:absolute;left:1911;top:1329;width:1169;height:255" coordorigin="1911,1329" coordsize="1169,255" path="m3080,1329r-1169,l1911,1584r1169,l3080,1329xe" fillcolor="#f1f1f1" stroked="f">
              <v:path arrowok="t"/>
            </v:shape>
            <v:shape id="_x0000_s1079" style="position:absolute;left:1808;top:1325;width:1378;height:0" coordorigin="1808,1325" coordsize="1378,0" path="m1808,1325r1377,e" filled="f" strokeweight=".58pt">
              <v:path arrowok="t"/>
            </v:shape>
            <v:shape id="_x0000_s1078" style="position:absolute;left:3195;top:1325;width:2667;height:0" coordorigin="3195,1325" coordsize="2667,0" path="m3195,1325r2667,e" filled="f" strokeweight=".58pt">
              <v:path arrowok="t"/>
            </v:shape>
            <v:shape id="_x0000_s1077" style="position:absolute;left:1803;top:-257;width:0;height:1851" coordorigin="1803,-257" coordsize="0,1851" path="m1803,-257r,1851e" filled="f" strokeweight=".58pt">
              <v:path arrowok="t"/>
            </v:shape>
            <v:shape id="_x0000_s1076" style="position:absolute;left:3190;top:-257;width:0;height:1851" coordorigin="3190,-257" coordsize="0,1851" path="m3190,-257r,1851e" filled="f" strokeweight=".58pt">
              <v:path arrowok="t"/>
            </v:shape>
            <v:shape id="_x0000_s1075" style="position:absolute;left:5867;top:-257;width:0;height:1851" coordorigin="5867,-257" coordsize="0,1851" path="m5867,-257r,1851e" filled="f" strokeweight=".58pt">
              <v:path arrowok="t"/>
            </v:shape>
            <w10:wrap anchorx="page"/>
          </v:group>
        </w:pict>
      </w:r>
      <w:r>
        <w:pict>
          <v:group id="_x0000_s1072" style="position:absolute;left:0;text-align:left;margin-left:90.15pt;margin-top:118.8pt;width:0;height:118.9pt;z-index:-15234;mso-position-horizontal-relative:page" coordorigin="1803,2376" coordsize="0,2378">
            <v:shape id="_x0000_s1073" style="position:absolute;left:1803;top:2376;width:0;height:2378" coordorigin="1803,2376" coordsize="0,2378" path="m1803,2376r,2379e" filled="f" strokeweight=".58pt">
              <v:path arrowok="t"/>
            </v:shape>
            <w10:wrap anchorx="page"/>
          </v:group>
        </w:pict>
      </w:r>
      <w:proofErr w:type="gramStart"/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proofErr w:type="gramEnd"/>
      <w:r>
        <w:rPr>
          <w:sz w:val="22"/>
          <w:szCs w:val="22"/>
        </w:rPr>
        <w:t xml:space="preserve">               </w:t>
      </w:r>
      <w:r>
        <w:rPr>
          <w:spacing w:val="30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pacing w:val="-11"/>
          <w:sz w:val="22"/>
          <w:szCs w:val="22"/>
        </w:rPr>
        <w:t>r</w:t>
      </w:r>
      <w:r>
        <w:rPr>
          <w:sz w:val="22"/>
          <w:szCs w:val="22"/>
        </w:rPr>
        <w:t>.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us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en su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         </w:t>
      </w:r>
      <w:r>
        <w:rPr>
          <w:spacing w:val="34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 us</w:t>
      </w:r>
      <w:r>
        <w:rPr>
          <w:spacing w:val="1"/>
          <w:sz w:val="22"/>
          <w:szCs w:val="22"/>
        </w:rPr>
        <w:t>er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       </w:t>
      </w:r>
      <w:r>
        <w:rPr>
          <w:spacing w:val="48"/>
          <w:sz w:val="22"/>
          <w:szCs w:val="22"/>
        </w:rPr>
        <w:t xml:space="preserve"> </w:t>
      </w:r>
      <w:r>
        <w:rPr>
          <w:sz w:val="22"/>
          <w:szCs w:val="22"/>
        </w:rPr>
        <w:t>hus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en pa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sw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d        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hus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en pa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sw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d2       </w:t>
      </w:r>
      <w:r>
        <w:rPr>
          <w:spacing w:val="2"/>
          <w:sz w:val="22"/>
          <w:szCs w:val="22"/>
        </w:rPr>
        <w:t xml:space="preserve"> </w:t>
      </w:r>
      <w:r>
        <w:rPr>
          <w:sz w:val="22"/>
          <w:szCs w:val="22"/>
        </w:rPr>
        <w:t>hus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 xml:space="preserve">en 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 xml:space="preserve">d              </w:t>
      </w:r>
      <w:r>
        <w:rPr>
          <w:spacing w:val="34"/>
          <w:sz w:val="22"/>
          <w:szCs w:val="22"/>
        </w:rPr>
        <w:t xml:space="preserve"> </w:t>
      </w:r>
      <w:r>
        <w:rPr>
          <w:sz w:val="22"/>
          <w:szCs w:val="22"/>
        </w:rPr>
        <w:t>2</w:t>
      </w:r>
    </w:p>
    <w:p w:rsidR="00822B19" w:rsidRDefault="00822B19">
      <w:pPr>
        <w:spacing w:before="32" w:line="249" w:lineRule="auto"/>
        <w:ind w:right="1706"/>
        <w:rPr>
          <w:sz w:val="22"/>
          <w:szCs w:val="22"/>
        </w:rPr>
      </w:pPr>
      <w:r>
        <w:br w:type="column"/>
      </w:r>
      <w:proofErr w:type="gramStart"/>
      <w:r>
        <w:rPr>
          <w:spacing w:val="1"/>
          <w:sz w:val="22"/>
          <w:szCs w:val="22"/>
        </w:rPr>
        <w:lastRenderedPageBreak/>
        <w:t>i</w:t>
      </w:r>
      <w:r>
        <w:rPr>
          <w:sz w:val="22"/>
          <w:szCs w:val="22"/>
        </w:rPr>
        <w:t>d</w:t>
      </w:r>
      <w:proofErr w:type="gramEnd"/>
      <w:r>
        <w:rPr>
          <w:sz w:val="22"/>
          <w:szCs w:val="22"/>
        </w:rPr>
        <w:t xml:space="preserve">                    </w:t>
      </w:r>
      <w:r>
        <w:rPr>
          <w:spacing w:val="50"/>
          <w:sz w:val="22"/>
          <w:szCs w:val="22"/>
        </w:rPr>
        <w:t xml:space="preserve"> </w:t>
      </w:r>
      <w:r>
        <w:rPr>
          <w:sz w:val="22"/>
          <w:szCs w:val="22"/>
        </w:rPr>
        <w:t xml:space="preserve">32 </w:t>
      </w:r>
    </w:p>
    <w:p w:rsidR="0009563F" w:rsidRDefault="00822B19">
      <w:pPr>
        <w:spacing w:before="32" w:line="249" w:lineRule="auto"/>
        <w:ind w:right="1706"/>
        <w:rPr>
          <w:sz w:val="22"/>
          <w:szCs w:val="22"/>
        </w:rPr>
      </w:pPr>
      <w:proofErr w:type="gramStart"/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e</w:t>
      </w:r>
      <w:proofErr w:type="gramEnd"/>
      <w:r>
        <w:rPr>
          <w:sz w:val="22"/>
          <w:szCs w:val="22"/>
        </w:rPr>
        <w:t xml:space="preserve">               </w:t>
      </w:r>
      <w:r>
        <w:rPr>
          <w:spacing w:val="23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pacing w:val="-11"/>
          <w:sz w:val="22"/>
          <w:szCs w:val="22"/>
        </w:rPr>
        <w:t>r</w:t>
      </w:r>
      <w:r>
        <w:rPr>
          <w:spacing w:val="-2"/>
          <w:sz w:val="22"/>
          <w:szCs w:val="22"/>
        </w:rPr>
        <w:t>.</w:t>
      </w:r>
      <w:r>
        <w:rPr>
          <w:spacing w:val="3"/>
          <w:sz w:val="22"/>
          <w:szCs w:val="22"/>
        </w:rPr>
        <w:t>J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z</w:t>
      </w:r>
      <w:r>
        <w:rPr>
          <w:sz w:val="22"/>
          <w:szCs w:val="22"/>
        </w:rPr>
        <w:t>z su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na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         </w:t>
      </w:r>
      <w:r>
        <w:rPr>
          <w:spacing w:val="27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H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>on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ca us</w:t>
      </w:r>
      <w:r>
        <w:rPr>
          <w:spacing w:val="1"/>
          <w:sz w:val="22"/>
          <w:szCs w:val="22"/>
        </w:rPr>
        <w:t>er</w:t>
      </w:r>
      <w:r>
        <w:rPr>
          <w:spacing w:val="-2"/>
          <w:sz w:val="22"/>
          <w:szCs w:val="22"/>
        </w:rPr>
        <w:t>n</w:t>
      </w:r>
      <w:r>
        <w:rPr>
          <w:sz w:val="22"/>
          <w:szCs w:val="22"/>
        </w:rPr>
        <w:t>a</w:t>
      </w:r>
      <w:r>
        <w:rPr>
          <w:spacing w:val="-3"/>
          <w:sz w:val="22"/>
          <w:szCs w:val="22"/>
        </w:rPr>
        <w:t>m</w:t>
      </w:r>
      <w:r>
        <w:rPr>
          <w:sz w:val="22"/>
          <w:szCs w:val="22"/>
        </w:rPr>
        <w:t xml:space="preserve">e         </w:t>
      </w:r>
      <w:r>
        <w:rPr>
          <w:spacing w:val="-1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z</w:t>
      </w:r>
      <w:r>
        <w:rPr>
          <w:sz w:val="22"/>
          <w:szCs w:val="22"/>
        </w:rPr>
        <w:t>z pa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sw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d         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z</w:t>
      </w:r>
      <w:r>
        <w:rPr>
          <w:sz w:val="22"/>
          <w:szCs w:val="22"/>
        </w:rPr>
        <w:t>z pa</w:t>
      </w:r>
      <w:r>
        <w:rPr>
          <w:spacing w:val="1"/>
          <w:sz w:val="22"/>
          <w:szCs w:val="22"/>
        </w:rPr>
        <w:t>s</w:t>
      </w:r>
      <w:r>
        <w:rPr>
          <w:sz w:val="22"/>
          <w:szCs w:val="22"/>
        </w:rPr>
        <w:t>sw</w:t>
      </w:r>
      <w:r>
        <w:rPr>
          <w:spacing w:val="-3"/>
          <w:sz w:val="22"/>
          <w:szCs w:val="22"/>
        </w:rPr>
        <w:t>o</w:t>
      </w:r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 xml:space="preserve">d2      </w:t>
      </w:r>
      <w:r>
        <w:rPr>
          <w:spacing w:val="50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j</w:t>
      </w:r>
      <w:r>
        <w:rPr>
          <w:sz w:val="22"/>
          <w:szCs w:val="22"/>
        </w:rPr>
        <w:t>a</w:t>
      </w:r>
      <w:r>
        <w:rPr>
          <w:spacing w:val="-2"/>
          <w:sz w:val="22"/>
          <w:szCs w:val="22"/>
        </w:rPr>
        <w:t>z</w:t>
      </w:r>
      <w:r>
        <w:rPr>
          <w:sz w:val="22"/>
          <w:szCs w:val="22"/>
        </w:rPr>
        <w:t>z</w:t>
      </w:r>
    </w:p>
    <w:p w:rsidR="0009563F" w:rsidRDefault="00822B19" w:rsidP="00822B19">
      <w:pPr>
        <w:pBdr>
          <w:bottom w:val="single" w:sz="4" w:space="1" w:color="auto"/>
        </w:pBdr>
        <w:spacing w:line="240" w:lineRule="exact"/>
        <w:rPr>
          <w:sz w:val="22"/>
          <w:szCs w:val="22"/>
        </w:rPr>
        <w:sectPr w:rsidR="0009563F">
          <w:type w:val="continuous"/>
          <w:pgSz w:w="11920" w:h="16840"/>
          <w:pgMar w:top="1420" w:right="1680" w:bottom="280" w:left="1640" w:header="720" w:footer="720" w:gutter="0"/>
          <w:cols w:num="2" w:space="720" w:equalWidth="0">
            <w:col w:w="2582" w:space="1978"/>
            <w:col w:w="4040"/>
          </w:cols>
        </w:sectPr>
      </w:pPr>
      <w:proofErr w:type="gramStart"/>
      <w:r>
        <w:rPr>
          <w:spacing w:val="1"/>
          <w:sz w:val="22"/>
          <w:szCs w:val="22"/>
        </w:rPr>
        <w:t>r</w:t>
      </w:r>
      <w:r>
        <w:rPr>
          <w:sz w:val="22"/>
          <w:szCs w:val="22"/>
        </w:rPr>
        <w:t>o</w:t>
      </w:r>
      <w:r>
        <w:rPr>
          <w:spacing w:val="1"/>
          <w:sz w:val="22"/>
          <w:szCs w:val="22"/>
        </w:rPr>
        <w:t>l</w:t>
      </w:r>
      <w:r>
        <w:rPr>
          <w:sz w:val="22"/>
          <w:szCs w:val="22"/>
        </w:rPr>
        <w:t>e</w:t>
      </w:r>
      <w:r>
        <w:rPr>
          <w:spacing w:val="-4"/>
          <w:sz w:val="22"/>
          <w:szCs w:val="22"/>
        </w:rPr>
        <w:t>I</w:t>
      </w:r>
      <w:r>
        <w:rPr>
          <w:sz w:val="22"/>
          <w:szCs w:val="22"/>
        </w:rPr>
        <w:t>d</w:t>
      </w:r>
      <w:proofErr w:type="gramEnd"/>
      <w:r>
        <w:rPr>
          <w:sz w:val="22"/>
          <w:szCs w:val="22"/>
        </w:rPr>
        <w:t xml:space="preserve">              </w:t>
      </w:r>
      <w:r>
        <w:rPr>
          <w:spacing w:val="28"/>
          <w:sz w:val="22"/>
          <w:szCs w:val="22"/>
        </w:rPr>
        <w:t xml:space="preserve"> </w:t>
      </w:r>
      <w:r>
        <w:rPr>
          <w:sz w:val="22"/>
          <w:szCs w:val="22"/>
        </w:rPr>
        <w:t>2</w:t>
      </w:r>
    </w:p>
    <w:tbl>
      <w:tblPr>
        <w:tblW w:w="0" w:type="auto"/>
        <w:tblInd w:w="12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72"/>
        <w:gridCol w:w="60"/>
        <w:gridCol w:w="2648"/>
        <w:gridCol w:w="25"/>
        <w:gridCol w:w="231"/>
        <w:gridCol w:w="1324"/>
        <w:gridCol w:w="30"/>
        <w:gridCol w:w="2662"/>
      </w:tblGrid>
      <w:tr w:rsidR="0009563F" w:rsidTr="00822B19">
        <w:trPr>
          <w:trHeight w:hRule="exact" w:val="792"/>
        </w:trPr>
        <w:tc>
          <w:tcPr>
            <w:tcW w:w="1372" w:type="dxa"/>
            <w:tcBorders>
              <w:bottom w:val="single" w:sz="4" w:space="0" w:color="auto"/>
            </w:tcBorders>
          </w:tcPr>
          <w:p w:rsidR="0009563F" w:rsidRDefault="0009563F">
            <w:pPr>
              <w:spacing w:line="200" w:lineRule="exact"/>
            </w:pPr>
          </w:p>
          <w:p w:rsidR="0009563F" w:rsidRDefault="0009563F">
            <w:pPr>
              <w:spacing w:before="4" w:line="200" w:lineRule="exact"/>
            </w:pPr>
          </w:p>
          <w:p w:rsidR="0009563F" w:rsidRDefault="00822B19">
            <w:pPr>
              <w:ind w:left="40"/>
              <w:rPr>
                <w:sz w:val="28"/>
                <w:szCs w:val="28"/>
              </w:rPr>
            </w:pPr>
            <w:r>
              <w:rPr>
                <w:b/>
                <w:spacing w:val="-1"/>
                <w:sz w:val="28"/>
                <w:szCs w:val="28"/>
              </w:rPr>
              <w:t>P</w:t>
            </w:r>
            <w:r>
              <w:rPr>
                <w:b/>
                <w:spacing w:val="1"/>
                <w:sz w:val="28"/>
                <w:szCs w:val="28"/>
              </w:rPr>
              <w:t>a</w:t>
            </w:r>
            <w:r>
              <w:rPr>
                <w:b/>
                <w:sz w:val="28"/>
                <w:szCs w:val="28"/>
              </w:rPr>
              <w:t>t</w:t>
            </w:r>
            <w:r>
              <w:rPr>
                <w:b/>
                <w:spacing w:val="1"/>
                <w:sz w:val="28"/>
                <w:szCs w:val="28"/>
              </w:rPr>
              <w:t>i</w:t>
            </w:r>
            <w:r>
              <w:rPr>
                <w:b/>
                <w:sz w:val="28"/>
                <w:szCs w:val="28"/>
              </w:rPr>
              <w:t>e</w:t>
            </w:r>
            <w:r>
              <w:rPr>
                <w:b/>
                <w:spacing w:val="-3"/>
                <w:sz w:val="28"/>
                <w:szCs w:val="28"/>
              </w:rPr>
              <w:t>n</w:t>
            </w:r>
            <w:r>
              <w:rPr>
                <w:b/>
                <w:sz w:val="28"/>
                <w:szCs w:val="28"/>
              </w:rPr>
              <w:t>t</w:t>
            </w:r>
          </w:p>
        </w:tc>
        <w:tc>
          <w:tcPr>
            <w:tcW w:w="6980" w:type="dxa"/>
            <w:gridSpan w:val="7"/>
            <w:tcBorders>
              <w:bottom w:val="single" w:sz="4" w:space="0" w:color="auto"/>
            </w:tcBorders>
          </w:tcPr>
          <w:p w:rsidR="0009563F" w:rsidRDefault="0009563F"/>
        </w:tc>
      </w:tr>
      <w:tr w:rsidR="0009563F" w:rsidTr="00822B19">
        <w:trPr>
          <w:trHeight w:hRule="exact" w:val="264"/>
        </w:trPr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F1F1"/>
          </w:tcPr>
          <w:p w:rsidR="0009563F" w:rsidRDefault="00822B19">
            <w:pPr>
              <w:spacing w:line="240" w:lineRule="exact"/>
              <w:ind w:left="15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</w:p>
        </w:tc>
        <w:tc>
          <w:tcPr>
            <w:tcW w:w="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F1F1"/>
          </w:tcPr>
          <w:p w:rsidR="0009563F" w:rsidRDefault="0009563F"/>
        </w:tc>
        <w:tc>
          <w:tcPr>
            <w:tcW w:w="2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563F" w:rsidRDefault="00822B19">
            <w:pPr>
              <w:spacing w:line="240" w:lineRule="exact"/>
              <w:ind w:left="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17199002</w:t>
            </w:r>
            <w:r>
              <w:rPr>
                <w:spacing w:val="-2"/>
                <w:sz w:val="22"/>
                <w:szCs w:val="22"/>
              </w:rPr>
              <w:t>4</w:t>
            </w:r>
            <w:r>
              <w:rPr>
                <w:sz w:val="22"/>
                <w:szCs w:val="22"/>
              </w:rPr>
              <w:t>1047</w:t>
            </w:r>
          </w:p>
        </w:tc>
        <w:tc>
          <w:tcPr>
            <w:tcW w:w="2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09563F" w:rsidRDefault="0009563F"/>
        </w:tc>
        <w:tc>
          <w:tcPr>
            <w:tcW w:w="23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09563F" w:rsidRDefault="0009563F"/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F1F1"/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</w:t>
            </w:r>
            <w:r>
              <w:rPr>
                <w:spacing w:val="1"/>
                <w:sz w:val="22"/>
                <w:szCs w:val="22"/>
              </w:rPr>
              <w:t>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</w:p>
        </w:tc>
        <w:tc>
          <w:tcPr>
            <w:tcW w:w="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F1F1"/>
          </w:tcPr>
          <w:p w:rsidR="0009563F" w:rsidRDefault="0009563F"/>
        </w:tc>
        <w:tc>
          <w:tcPr>
            <w:tcW w:w="2662" w:type="dxa"/>
            <w:tcBorders>
              <w:top w:val="single" w:sz="4" w:space="0" w:color="auto"/>
              <w:left w:val="single" w:sz="4" w:space="0" w:color="auto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17699002</w:t>
            </w:r>
            <w:r>
              <w:rPr>
                <w:spacing w:val="-2"/>
                <w:sz w:val="22"/>
                <w:szCs w:val="22"/>
              </w:rPr>
              <w:t>4</w:t>
            </w:r>
            <w:r>
              <w:rPr>
                <w:sz w:val="22"/>
                <w:szCs w:val="22"/>
              </w:rPr>
              <w:t>1047</w:t>
            </w:r>
          </w:p>
        </w:tc>
      </w:tr>
      <w:tr w:rsidR="0009563F" w:rsidTr="00822B19">
        <w:trPr>
          <w:trHeight w:hRule="exact" w:val="264"/>
        </w:trPr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F1F1"/>
          </w:tcPr>
          <w:p w:rsidR="0009563F" w:rsidRDefault="00822B19">
            <w:pPr>
              <w:spacing w:line="240" w:lineRule="exact"/>
              <w:ind w:left="15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</w:p>
        </w:tc>
        <w:tc>
          <w:tcPr>
            <w:tcW w:w="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F1F1"/>
          </w:tcPr>
          <w:p w:rsidR="0009563F" w:rsidRDefault="0009563F"/>
        </w:tc>
        <w:tc>
          <w:tcPr>
            <w:tcW w:w="2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563F" w:rsidRDefault="00822B19">
            <w:pPr>
              <w:spacing w:line="240" w:lineRule="exact"/>
              <w:ind w:left="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So</w:t>
            </w:r>
            <w:r>
              <w:rPr>
                <w:spacing w:val="-2"/>
                <w:sz w:val="22"/>
                <w:szCs w:val="22"/>
              </w:rPr>
              <w:t>mk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at</w:t>
            </w:r>
          </w:p>
        </w:tc>
        <w:tc>
          <w:tcPr>
            <w:tcW w:w="2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09563F" w:rsidRDefault="0009563F"/>
        </w:tc>
        <w:tc>
          <w:tcPr>
            <w:tcW w:w="23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9563F" w:rsidRDefault="0009563F"/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F1F1"/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</w:p>
        </w:tc>
        <w:tc>
          <w:tcPr>
            <w:tcW w:w="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F1F1"/>
          </w:tcPr>
          <w:p w:rsidR="0009563F" w:rsidRDefault="0009563F"/>
        </w:tc>
        <w:tc>
          <w:tcPr>
            <w:tcW w:w="2662" w:type="dxa"/>
            <w:tcBorders>
              <w:top w:val="single" w:sz="5" w:space="0" w:color="000000"/>
              <w:left w:val="single" w:sz="4" w:space="0" w:color="auto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5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an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dee</w:t>
            </w:r>
          </w:p>
        </w:tc>
      </w:tr>
      <w:tr w:rsidR="0009563F" w:rsidTr="00822B19">
        <w:trPr>
          <w:trHeight w:hRule="exact" w:val="262"/>
        </w:trPr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F1F1"/>
          </w:tcPr>
          <w:p w:rsidR="0009563F" w:rsidRDefault="00822B19">
            <w:pPr>
              <w:spacing w:line="240" w:lineRule="exact"/>
              <w:ind w:left="15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</w:p>
        </w:tc>
        <w:tc>
          <w:tcPr>
            <w:tcW w:w="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F1F1"/>
          </w:tcPr>
          <w:p w:rsidR="0009563F" w:rsidRDefault="0009563F"/>
        </w:tc>
        <w:tc>
          <w:tcPr>
            <w:tcW w:w="2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563F" w:rsidRDefault="00822B19">
            <w:pPr>
              <w:spacing w:line="240" w:lineRule="exact"/>
              <w:ind w:left="4"/>
              <w:rPr>
                <w:sz w:val="22"/>
                <w:szCs w:val="22"/>
              </w:rPr>
            </w:pPr>
            <w:r>
              <w:rPr>
                <w:spacing w:val="-16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ah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a</w:t>
            </w:r>
          </w:p>
        </w:tc>
        <w:tc>
          <w:tcPr>
            <w:tcW w:w="2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09563F" w:rsidRDefault="0009563F"/>
        </w:tc>
        <w:tc>
          <w:tcPr>
            <w:tcW w:w="23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9563F" w:rsidRDefault="0009563F"/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F1F1"/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</w:p>
        </w:tc>
        <w:tc>
          <w:tcPr>
            <w:tcW w:w="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F1F1"/>
          </w:tcPr>
          <w:p w:rsidR="0009563F" w:rsidRDefault="0009563F"/>
        </w:tc>
        <w:tc>
          <w:tcPr>
            <w:tcW w:w="2662" w:type="dxa"/>
            <w:tcBorders>
              <w:top w:val="single" w:sz="5" w:space="0" w:color="000000"/>
              <w:left w:val="single" w:sz="4" w:space="0" w:color="auto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5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na</w:t>
            </w:r>
          </w:p>
        </w:tc>
      </w:tr>
      <w:tr w:rsidR="0009563F" w:rsidTr="00822B19">
        <w:trPr>
          <w:trHeight w:hRule="exact" w:val="264"/>
        </w:trPr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F1F1"/>
          </w:tcPr>
          <w:p w:rsidR="0009563F" w:rsidRDefault="00822B19">
            <w:pPr>
              <w:spacing w:line="240" w:lineRule="exact"/>
              <w:ind w:left="15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</w:p>
        </w:tc>
        <w:tc>
          <w:tcPr>
            <w:tcW w:w="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F1F1"/>
          </w:tcPr>
          <w:p w:rsidR="0009563F" w:rsidRDefault="0009563F"/>
        </w:tc>
        <w:tc>
          <w:tcPr>
            <w:tcW w:w="2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563F" w:rsidRDefault="00822B19">
            <w:pPr>
              <w:spacing w:line="240" w:lineRule="exact"/>
              <w:ind w:left="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2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ol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500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2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09563F" w:rsidRDefault="0009563F"/>
        </w:tc>
        <w:tc>
          <w:tcPr>
            <w:tcW w:w="23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9563F" w:rsidRDefault="0009563F"/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F1F1"/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</w:p>
        </w:tc>
        <w:tc>
          <w:tcPr>
            <w:tcW w:w="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F1F1"/>
          </w:tcPr>
          <w:p w:rsidR="0009563F" w:rsidRDefault="0009563F"/>
        </w:tc>
        <w:tc>
          <w:tcPr>
            <w:tcW w:w="2662" w:type="dxa"/>
            <w:tcBorders>
              <w:top w:val="single" w:sz="5" w:space="0" w:color="000000"/>
              <w:left w:val="single" w:sz="4" w:space="0" w:color="auto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5"/>
              <w:rPr>
                <w:sz w:val="22"/>
                <w:szCs w:val="22"/>
              </w:rPr>
            </w:pPr>
            <w:r>
              <w:rPr>
                <w:spacing w:val="-13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ns 90</w:t>
            </w:r>
            <w:r>
              <w:rPr>
                <w:spacing w:val="1"/>
                <w:sz w:val="22"/>
                <w:szCs w:val="22"/>
              </w:rPr>
              <w:t xml:space="preserve"> 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.</w:t>
            </w:r>
          </w:p>
        </w:tc>
      </w:tr>
      <w:tr w:rsidR="0009563F" w:rsidTr="00822B19">
        <w:trPr>
          <w:trHeight w:hRule="exact" w:val="262"/>
        </w:trPr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F1F1"/>
          </w:tcPr>
          <w:p w:rsidR="0009563F" w:rsidRDefault="00822B19">
            <w:pPr>
              <w:spacing w:line="240" w:lineRule="exact"/>
              <w:ind w:left="15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z w:val="22"/>
                <w:szCs w:val="22"/>
              </w:rPr>
              <w:t>by</w:t>
            </w:r>
          </w:p>
        </w:tc>
        <w:tc>
          <w:tcPr>
            <w:tcW w:w="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F1F1"/>
          </w:tcPr>
          <w:p w:rsidR="0009563F" w:rsidRDefault="0009563F"/>
        </w:tc>
        <w:tc>
          <w:tcPr>
            <w:tcW w:w="2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563F" w:rsidRDefault="00822B19">
            <w:pPr>
              <w:spacing w:line="240" w:lineRule="exact"/>
              <w:ind w:left="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</w:t>
            </w:r>
          </w:p>
        </w:tc>
        <w:tc>
          <w:tcPr>
            <w:tcW w:w="2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09563F" w:rsidRDefault="0009563F"/>
        </w:tc>
        <w:tc>
          <w:tcPr>
            <w:tcW w:w="23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9563F" w:rsidRDefault="0009563F"/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F1F1"/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z w:val="22"/>
                <w:szCs w:val="22"/>
              </w:rPr>
              <w:t>by</w:t>
            </w:r>
          </w:p>
        </w:tc>
        <w:tc>
          <w:tcPr>
            <w:tcW w:w="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F1F1"/>
          </w:tcPr>
          <w:p w:rsidR="0009563F" w:rsidRDefault="0009563F"/>
        </w:tc>
        <w:tc>
          <w:tcPr>
            <w:tcW w:w="2662" w:type="dxa"/>
            <w:tcBorders>
              <w:top w:val="single" w:sz="5" w:space="0" w:color="000000"/>
              <w:left w:val="single" w:sz="4" w:space="0" w:color="auto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32</w:t>
            </w:r>
          </w:p>
        </w:tc>
      </w:tr>
      <w:tr w:rsidR="0009563F" w:rsidTr="00822B19">
        <w:trPr>
          <w:trHeight w:hRule="exact" w:val="264"/>
        </w:trPr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F1F1"/>
          </w:tcPr>
          <w:p w:rsidR="0009563F" w:rsidRDefault="00822B19">
            <w:pPr>
              <w:spacing w:line="240" w:lineRule="exact"/>
              <w:ind w:left="15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</w:p>
        </w:tc>
        <w:tc>
          <w:tcPr>
            <w:tcW w:w="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F1F1"/>
          </w:tcPr>
          <w:p w:rsidR="0009563F" w:rsidRDefault="0009563F"/>
        </w:tc>
        <w:tc>
          <w:tcPr>
            <w:tcW w:w="2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563F" w:rsidRDefault="00822B19">
            <w:pPr>
              <w:spacing w:line="240" w:lineRule="exact"/>
              <w:ind w:left="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so</w:t>
            </w:r>
            <w:r>
              <w:rPr>
                <w:spacing w:val="-1"/>
                <w:sz w:val="22"/>
                <w:szCs w:val="22"/>
              </w:rPr>
              <w:t>m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at</w:t>
            </w:r>
          </w:p>
        </w:tc>
        <w:tc>
          <w:tcPr>
            <w:tcW w:w="2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09563F" w:rsidRDefault="0009563F"/>
        </w:tc>
        <w:tc>
          <w:tcPr>
            <w:tcW w:w="23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9563F" w:rsidRDefault="0009563F"/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F1F1"/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</w:p>
        </w:tc>
        <w:tc>
          <w:tcPr>
            <w:tcW w:w="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F1F1"/>
          </w:tcPr>
          <w:p w:rsidR="0009563F" w:rsidRDefault="0009563F"/>
        </w:tc>
        <w:tc>
          <w:tcPr>
            <w:tcW w:w="2662" w:type="dxa"/>
            <w:tcBorders>
              <w:top w:val="single" w:sz="5" w:space="0" w:color="000000"/>
              <w:left w:val="single" w:sz="4" w:space="0" w:color="auto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dang</w:t>
            </w:r>
          </w:p>
        </w:tc>
      </w:tr>
      <w:tr w:rsidR="0009563F" w:rsidTr="00822B19">
        <w:trPr>
          <w:trHeight w:hRule="exact" w:val="264"/>
        </w:trPr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F1F1"/>
          </w:tcPr>
          <w:p w:rsidR="0009563F" w:rsidRDefault="00822B19">
            <w:pPr>
              <w:spacing w:line="240" w:lineRule="exact"/>
              <w:ind w:left="15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</w:t>
            </w:r>
          </w:p>
        </w:tc>
        <w:tc>
          <w:tcPr>
            <w:tcW w:w="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F1F1"/>
          </w:tcPr>
          <w:p w:rsidR="0009563F" w:rsidRDefault="0009563F"/>
        </w:tc>
        <w:tc>
          <w:tcPr>
            <w:tcW w:w="2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563F" w:rsidRDefault="00822B19">
            <w:pPr>
              <w:spacing w:line="240" w:lineRule="exact"/>
              <w:ind w:left="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54139</w:t>
            </w:r>
          </w:p>
        </w:tc>
        <w:tc>
          <w:tcPr>
            <w:tcW w:w="2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09563F" w:rsidRDefault="0009563F"/>
        </w:tc>
        <w:tc>
          <w:tcPr>
            <w:tcW w:w="23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9563F" w:rsidRDefault="0009563F"/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F1F1"/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</w:t>
            </w:r>
          </w:p>
        </w:tc>
        <w:tc>
          <w:tcPr>
            <w:tcW w:w="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F1F1"/>
          </w:tcPr>
          <w:p w:rsidR="0009563F" w:rsidRDefault="0009563F"/>
        </w:tc>
        <w:tc>
          <w:tcPr>
            <w:tcW w:w="2662" w:type="dxa"/>
            <w:tcBorders>
              <w:top w:val="single" w:sz="5" w:space="0" w:color="000000"/>
              <w:left w:val="single" w:sz="4" w:space="0" w:color="auto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67045</w:t>
            </w:r>
          </w:p>
        </w:tc>
      </w:tr>
      <w:tr w:rsidR="0009563F" w:rsidTr="00822B19">
        <w:trPr>
          <w:trHeight w:hRule="exact" w:val="262"/>
        </w:trPr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F1F1"/>
          </w:tcPr>
          <w:p w:rsidR="0009563F" w:rsidRDefault="00822B19">
            <w:pPr>
              <w:spacing w:line="240" w:lineRule="exact"/>
              <w:ind w:left="15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z w:val="22"/>
                <w:szCs w:val="22"/>
              </w:rPr>
              <w:t>at</w:t>
            </w:r>
          </w:p>
        </w:tc>
        <w:tc>
          <w:tcPr>
            <w:tcW w:w="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F1F1"/>
          </w:tcPr>
          <w:p w:rsidR="0009563F" w:rsidRDefault="0009563F"/>
        </w:tc>
        <w:tc>
          <w:tcPr>
            <w:tcW w:w="2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563F" w:rsidRDefault="00822B19">
            <w:pPr>
              <w:spacing w:line="240" w:lineRule="exact"/>
              <w:ind w:left="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2016</w:t>
            </w:r>
            <w:r>
              <w:rPr>
                <w:spacing w:val="-3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</w:t>
            </w:r>
            <w:r>
              <w:rPr>
                <w:spacing w:val="2"/>
                <w:sz w:val="22"/>
                <w:szCs w:val="22"/>
              </w:rPr>
              <w:t>7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31 18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36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28</w:t>
            </w:r>
          </w:p>
        </w:tc>
        <w:tc>
          <w:tcPr>
            <w:tcW w:w="2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09563F" w:rsidRDefault="0009563F"/>
        </w:tc>
        <w:tc>
          <w:tcPr>
            <w:tcW w:w="23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9563F" w:rsidRDefault="0009563F"/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F1F1"/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z w:val="22"/>
                <w:szCs w:val="22"/>
              </w:rPr>
              <w:t>at</w:t>
            </w:r>
          </w:p>
        </w:tc>
        <w:tc>
          <w:tcPr>
            <w:tcW w:w="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F1F1"/>
          </w:tcPr>
          <w:p w:rsidR="0009563F" w:rsidRDefault="0009563F"/>
        </w:tc>
        <w:tc>
          <w:tcPr>
            <w:tcW w:w="2662" w:type="dxa"/>
            <w:tcBorders>
              <w:top w:val="single" w:sz="5" w:space="0" w:color="000000"/>
              <w:left w:val="single" w:sz="4" w:space="0" w:color="auto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2016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</w:t>
            </w:r>
            <w:r>
              <w:rPr>
                <w:spacing w:val="2"/>
                <w:sz w:val="22"/>
                <w:szCs w:val="22"/>
              </w:rPr>
              <w:t>7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30 23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5</w:t>
            </w:r>
            <w:r>
              <w:rPr>
                <w:spacing w:val="1"/>
                <w:sz w:val="22"/>
                <w:szCs w:val="22"/>
              </w:rPr>
              <w:t>5:</w:t>
            </w:r>
            <w:r>
              <w:rPr>
                <w:sz w:val="22"/>
                <w:szCs w:val="22"/>
              </w:rPr>
              <w:t>17</w:t>
            </w:r>
          </w:p>
        </w:tc>
      </w:tr>
      <w:tr w:rsidR="0009563F" w:rsidTr="00822B19">
        <w:trPr>
          <w:trHeight w:hRule="exact" w:val="264"/>
        </w:trPr>
        <w:tc>
          <w:tcPr>
            <w:tcW w:w="1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F1F1"/>
          </w:tcPr>
          <w:p w:rsidR="0009563F" w:rsidRDefault="00822B19">
            <w:pPr>
              <w:spacing w:line="240" w:lineRule="exact"/>
              <w:ind w:left="153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upda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e_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</w:p>
        </w:tc>
        <w:tc>
          <w:tcPr>
            <w:tcW w:w="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F1F1"/>
          </w:tcPr>
          <w:p w:rsidR="0009563F" w:rsidRDefault="0009563F"/>
        </w:tc>
        <w:tc>
          <w:tcPr>
            <w:tcW w:w="2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9563F" w:rsidRDefault="00822B19">
            <w:pPr>
              <w:spacing w:line="240" w:lineRule="exact"/>
              <w:ind w:left="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2016</w:t>
            </w:r>
            <w:r>
              <w:rPr>
                <w:spacing w:val="-3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</w:t>
            </w:r>
            <w:r>
              <w:rPr>
                <w:spacing w:val="2"/>
                <w:sz w:val="22"/>
                <w:szCs w:val="22"/>
              </w:rPr>
              <w:t>7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31 18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36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28</w:t>
            </w:r>
          </w:p>
        </w:tc>
        <w:tc>
          <w:tcPr>
            <w:tcW w:w="25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09563F" w:rsidRDefault="0009563F"/>
        </w:tc>
        <w:tc>
          <w:tcPr>
            <w:tcW w:w="23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09563F" w:rsidRDefault="0009563F"/>
        </w:tc>
        <w:tc>
          <w:tcPr>
            <w:tcW w:w="1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F1F1"/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upda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e_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</w:p>
        </w:tc>
        <w:tc>
          <w:tcPr>
            <w:tcW w:w="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1F1F1"/>
          </w:tcPr>
          <w:p w:rsidR="0009563F" w:rsidRDefault="0009563F"/>
        </w:tc>
        <w:tc>
          <w:tcPr>
            <w:tcW w:w="2662" w:type="dxa"/>
            <w:tcBorders>
              <w:top w:val="single" w:sz="5" w:space="0" w:color="000000"/>
              <w:left w:val="single" w:sz="4" w:space="0" w:color="auto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2016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</w:t>
            </w:r>
            <w:r>
              <w:rPr>
                <w:spacing w:val="2"/>
                <w:sz w:val="22"/>
                <w:szCs w:val="22"/>
              </w:rPr>
              <w:t>7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30 23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59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23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14" w:line="240" w:lineRule="exact"/>
        <w:rPr>
          <w:sz w:val="24"/>
          <w:szCs w:val="24"/>
        </w:rPr>
      </w:pPr>
    </w:p>
    <w:tbl>
      <w:tblPr>
        <w:tblW w:w="0" w:type="auto"/>
        <w:tblInd w:w="14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398" w:right="399"/>
              <w:jc w:val="center"/>
              <w:rPr>
                <w:sz w:val="18"/>
                <w:szCs w:val="18"/>
              </w:rPr>
            </w:pPr>
            <w:r>
              <w:rPr>
                <w:spacing w:val="-6"/>
                <w:sz w:val="18"/>
                <w:szCs w:val="18"/>
              </w:rPr>
              <w:t>1</w:t>
            </w:r>
            <w:r>
              <w:rPr>
                <w:spacing w:val="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  <w:tr w:rsidR="00822B19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22B19" w:rsidRDefault="00822B19" w:rsidP="00822B19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22B19" w:rsidRDefault="00822B19" w:rsidP="00822B19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type w:val="continuous"/>
          <w:pgSz w:w="11920" w:h="16840"/>
          <w:pgMar w:top="1420" w:right="1680" w:bottom="280" w:left="1640" w:header="720" w:footer="720" w:gutter="0"/>
          <w:cols w:space="720"/>
        </w:sectPr>
      </w:pPr>
    </w:p>
    <w:p w:rsidR="0009563F" w:rsidRDefault="0009563F">
      <w:pPr>
        <w:spacing w:before="6" w:line="80" w:lineRule="exact"/>
        <w:rPr>
          <w:sz w:val="9"/>
          <w:szCs w:val="9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2537"/>
      </w:tblGrid>
      <w:tr w:rsidR="0009563F">
        <w:trPr>
          <w:trHeight w:hRule="exact" w:val="264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</w:p>
        </w:tc>
        <w:tc>
          <w:tcPr>
            <w:tcW w:w="25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16601004</w:t>
            </w:r>
            <w:r>
              <w:rPr>
                <w:spacing w:val="-2"/>
                <w:sz w:val="22"/>
                <w:szCs w:val="22"/>
              </w:rPr>
              <w:t>8</w:t>
            </w:r>
            <w:r>
              <w:rPr>
                <w:sz w:val="22"/>
                <w:szCs w:val="22"/>
              </w:rPr>
              <w:t>5726</w:t>
            </w:r>
          </w:p>
        </w:tc>
      </w:tr>
      <w:tr w:rsidR="0009563F">
        <w:trPr>
          <w:trHeight w:hRule="exact" w:val="262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</w:p>
        </w:tc>
        <w:tc>
          <w:tcPr>
            <w:tcW w:w="25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3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z w:val="22"/>
                <w:szCs w:val="22"/>
              </w:rPr>
              <w:t>om</w:t>
            </w:r>
          </w:p>
        </w:tc>
      </w:tr>
      <w:tr w:rsidR="0009563F">
        <w:trPr>
          <w:trHeight w:hRule="exact" w:val="264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</w:p>
        </w:tc>
        <w:tc>
          <w:tcPr>
            <w:tcW w:w="25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z w:val="22"/>
                <w:szCs w:val="22"/>
              </w:rPr>
              <w:t>ho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3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ai</w:t>
            </w:r>
          </w:p>
        </w:tc>
      </w:tr>
      <w:tr w:rsidR="0009563F">
        <w:trPr>
          <w:trHeight w:hRule="exact" w:val="262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c</w:t>
            </w:r>
            <w:r>
              <w:rPr>
                <w:spacing w:val="-1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p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on</w:t>
            </w:r>
          </w:p>
        </w:tc>
        <w:tc>
          <w:tcPr>
            <w:tcW w:w="25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D</w:t>
            </w:r>
            <w:r>
              <w:rPr>
                <w:sz w:val="22"/>
                <w:szCs w:val="22"/>
              </w:rPr>
              <w:t>ex</w:t>
            </w:r>
            <w:r>
              <w:rPr>
                <w:spacing w:val="1"/>
                <w:sz w:val="22"/>
                <w:szCs w:val="22"/>
              </w:rPr>
              <w:t>tr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ophan</w:t>
            </w:r>
          </w:p>
        </w:tc>
      </w:tr>
      <w:tr w:rsidR="0009563F">
        <w:trPr>
          <w:trHeight w:hRule="exact" w:val="264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z w:val="22"/>
                <w:szCs w:val="22"/>
              </w:rPr>
              <w:t>by</w:t>
            </w:r>
          </w:p>
        </w:tc>
        <w:tc>
          <w:tcPr>
            <w:tcW w:w="25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32</w:t>
            </w:r>
          </w:p>
        </w:tc>
      </w:tr>
      <w:tr w:rsidR="0009563F">
        <w:trPr>
          <w:trHeight w:hRule="exact" w:val="262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</w:t>
            </w:r>
            <w:r>
              <w:rPr>
                <w:spacing w:val="1"/>
                <w:sz w:val="22"/>
                <w:szCs w:val="22"/>
              </w:rPr>
              <w:t>er</w:t>
            </w:r>
            <w:r>
              <w:rPr>
                <w:spacing w:val="-2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</w:p>
        </w:tc>
        <w:tc>
          <w:tcPr>
            <w:tcW w:w="25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2"/>
                <w:sz w:val="22"/>
                <w:szCs w:val="22"/>
              </w:rPr>
              <w:t>k</w:t>
            </w:r>
            <w:r>
              <w:rPr>
                <w:spacing w:val="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m</w:t>
            </w:r>
          </w:p>
        </w:tc>
      </w:tr>
      <w:tr w:rsidR="0009563F">
        <w:trPr>
          <w:trHeight w:hRule="exact" w:val="264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pa</w:t>
            </w:r>
            <w:r>
              <w:rPr>
                <w:spacing w:val="1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sw</w:t>
            </w:r>
            <w:r>
              <w:rPr>
                <w:spacing w:val="-3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d</w:t>
            </w:r>
          </w:p>
        </w:tc>
        <w:tc>
          <w:tcPr>
            <w:tcW w:w="25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58706</w:t>
            </w:r>
          </w:p>
        </w:tc>
      </w:tr>
      <w:tr w:rsidR="0009563F">
        <w:trPr>
          <w:trHeight w:hRule="exact" w:val="264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z w:val="22"/>
                <w:szCs w:val="22"/>
              </w:rPr>
              <w:t>at</w:t>
            </w:r>
          </w:p>
        </w:tc>
        <w:tc>
          <w:tcPr>
            <w:tcW w:w="25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2016</w:t>
            </w:r>
            <w:r>
              <w:rPr>
                <w:spacing w:val="-3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</w:t>
            </w:r>
            <w:r>
              <w:rPr>
                <w:spacing w:val="2"/>
                <w:sz w:val="22"/>
                <w:szCs w:val="22"/>
              </w:rPr>
              <w:t>8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01 03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39</w:t>
            </w:r>
            <w:r>
              <w:rPr>
                <w:spacing w:val="-1"/>
                <w:sz w:val="22"/>
                <w:szCs w:val="22"/>
              </w:rPr>
              <w:t>:</w:t>
            </w:r>
            <w:r>
              <w:rPr>
                <w:spacing w:val="-7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1</w:t>
            </w:r>
          </w:p>
        </w:tc>
      </w:tr>
      <w:tr w:rsidR="0009563F">
        <w:trPr>
          <w:trHeight w:hRule="exact" w:val="262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upda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e_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</w:p>
        </w:tc>
        <w:tc>
          <w:tcPr>
            <w:tcW w:w="25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2016</w:t>
            </w:r>
            <w:r>
              <w:rPr>
                <w:spacing w:val="-3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</w:t>
            </w:r>
            <w:r>
              <w:rPr>
                <w:spacing w:val="2"/>
                <w:sz w:val="22"/>
                <w:szCs w:val="22"/>
              </w:rPr>
              <w:t>8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01 03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39</w:t>
            </w:r>
            <w:r>
              <w:rPr>
                <w:spacing w:val="-1"/>
                <w:sz w:val="22"/>
                <w:szCs w:val="22"/>
              </w:rPr>
              <w:t>:</w:t>
            </w:r>
            <w:r>
              <w:rPr>
                <w:spacing w:val="-7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1</w:t>
            </w:r>
          </w:p>
        </w:tc>
      </w:tr>
    </w:tbl>
    <w:p w:rsidR="0009563F" w:rsidRDefault="0009563F">
      <w:pPr>
        <w:spacing w:before="6" w:line="160" w:lineRule="exact"/>
        <w:rPr>
          <w:sz w:val="17"/>
          <w:szCs w:val="17"/>
        </w:rPr>
      </w:pPr>
    </w:p>
    <w:p w:rsidR="0009563F" w:rsidRDefault="00822B19">
      <w:pPr>
        <w:spacing w:before="24"/>
        <w:ind w:left="118"/>
        <w:rPr>
          <w:sz w:val="28"/>
          <w:szCs w:val="28"/>
        </w:rPr>
      </w:pPr>
      <w:r>
        <w:pict>
          <v:shape id="_x0000_s1026" type="#_x0000_t202" style="position:absolute;left:0;text-align:left;margin-left:304.3pt;margin-top:229.75pt;width:201.55pt;height:106.35pt;z-index:-15230;mso-position-horizontal-relative:page;mso-position-vertic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500"/>
                    <w:gridCol w:w="2513"/>
                  </w:tblGrid>
                  <w:tr w:rsidR="00A02D91">
                    <w:trPr>
                      <w:trHeight w:hRule="exact" w:val="264"/>
                    </w:trPr>
                    <w:tc>
                      <w:tcPr>
                        <w:tcW w:w="150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  <w:shd w:val="clear" w:color="auto" w:fill="F1F1F1"/>
                      </w:tcPr>
                      <w:p w:rsidR="00A02D91" w:rsidRDefault="00A02D91">
                        <w:pPr>
                          <w:spacing w:line="240" w:lineRule="exact"/>
                          <w:ind w:left="10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spacing w:val="1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spacing w:val="-1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spacing w:val="-4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spacing w:val="-2"/>
                            <w:sz w:val="22"/>
                            <w:szCs w:val="22"/>
                          </w:rPr>
                          <w:t>gy</w:t>
                        </w:r>
                        <w:r>
                          <w:rPr>
                            <w:sz w:val="22"/>
                            <w:szCs w:val="22"/>
                          </w:rPr>
                          <w:t>_</w:t>
                        </w:r>
                        <w:r>
                          <w:rPr>
                            <w:spacing w:val="1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sz w:val="22"/>
                            <w:szCs w:val="22"/>
                          </w:rPr>
                          <w:t>d</w:t>
                        </w:r>
                      </w:p>
                    </w:tc>
                    <w:tc>
                      <w:tcPr>
                        <w:tcW w:w="2513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A02D91" w:rsidRDefault="00A02D91">
                        <w:pPr>
                          <w:spacing w:line="240" w:lineRule="exact"/>
                          <w:ind w:left="100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10</w:t>
                        </w:r>
                      </w:p>
                    </w:tc>
                  </w:tr>
                  <w:tr w:rsidR="00A02D91">
                    <w:trPr>
                      <w:trHeight w:hRule="exact" w:val="262"/>
                    </w:trPr>
                    <w:tc>
                      <w:tcPr>
                        <w:tcW w:w="150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  <w:shd w:val="clear" w:color="auto" w:fill="F1F1F1"/>
                      </w:tcPr>
                      <w:p w:rsidR="00A02D91" w:rsidRDefault="00A02D91">
                        <w:pPr>
                          <w:spacing w:line="240" w:lineRule="exact"/>
                          <w:ind w:left="10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pe</w:t>
                        </w:r>
                        <w:r>
                          <w:rPr>
                            <w:spacing w:val="1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sz w:val="22"/>
                            <w:szCs w:val="22"/>
                          </w:rPr>
                          <w:t>s</w:t>
                        </w:r>
                        <w:r>
                          <w:rPr>
                            <w:spacing w:val="-2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sz w:val="22"/>
                            <w:szCs w:val="22"/>
                          </w:rPr>
                          <w:t>na</w:t>
                        </w:r>
                        <w:r>
                          <w:rPr>
                            <w:spacing w:val="-1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sz w:val="22"/>
                            <w:szCs w:val="22"/>
                          </w:rPr>
                          <w:t>_</w:t>
                        </w:r>
                        <w:r>
                          <w:rPr>
                            <w:spacing w:val="1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sz w:val="22"/>
                            <w:szCs w:val="22"/>
                          </w:rPr>
                          <w:t>d</w:t>
                        </w:r>
                      </w:p>
                    </w:tc>
                    <w:tc>
                      <w:tcPr>
                        <w:tcW w:w="2513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A02D91" w:rsidRDefault="00A02D91">
                        <w:pPr>
                          <w:spacing w:line="240" w:lineRule="exact"/>
                          <w:ind w:left="100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16001004</w:t>
                        </w:r>
                        <w:r>
                          <w:rPr>
                            <w:spacing w:val="-2"/>
                            <w:sz w:val="22"/>
                            <w:szCs w:val="22"/>
                          </w:rPr>
                          <w:t>8</w:t>
                        </w:r>
                        <w:r>
                          <w:rPr>
                            <w:sz w:val="22"/>
                            <w:szCs w:val="22"/>
                          </w:rPr>
                          <w:t>5726</w:t>
                        </w:r>
                      </w:p>
                    </w:tc>
                  </w:tr>
                  <w:tr w:rsidR="00A02D91">
                    <w:trPr>
                      <w:trHeight w:hRule="exact" w:val="264"/>
                    </w:trPr>
                    <w:tc>
                      <w:tcPr>
                        <w:tcW w:w="150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  <w:shd w:val="clear" w:color="auto" w:fill="F1F1F1"/>
                      </w:tcPr>
                      <w:p w:rsidR="00A02D91" w:rsidRDefault="00A02D91">
                        <w:pPr>
                          <w:spacing w:line="240" w:lineRule="exact"/>
                          <w:ind w:left="10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na</w:t>
                        </w:r>
                        <w:r>
                          <w:rPr>
                            <w:spacing w:val="-3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sz w:val="22"/>
                            <w:szCs w:val="22"/>
                          </w:rPr>
                          <w:t>e</w:t>
                        </w:r>
                      </w:p>
                    </w:tc>
                    <w:tc>
                      <w:tcPr>
                        <w:tcW w:w="2513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A02D91" w:rsidRDefault="00A02D91">
                        <w:pPr>
                          <w:spacing w:line="240" w:lineRule="exact"/>
                          <w:ind w:left="100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-1"/>
                            <w:sz w:val="22"/>
                            <w:szCs w:val="22"/>
                          </w:rPr>
                          <w:t>N</w:t>
                        </w:r>
                        <w:r>
                          <w:rPr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spacing w:val="1"/>
                            <w:sz w:val="22"/>
                            <w:szCs w:val="22"/>
                          </w:rPr>
                          <w:t>tt</w:t>
                        </w:r>
                        <w:r>
                          <w:rPr>
                            <w:spacing w:val="-2"/>
                            <w:sz w:val="22"/>
                            <w:szCs w:val="22"/>
                          </w:rPr>
                          <w:t>h</w:t>
                        </w:r>
                        <w:r>
                          <w:rPr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spacing w:val="-2"/>
                            <w:sz w:val="22"/>
                            <w:szCs w:val="22"/>
                          </w:rPr>
                          <w:t>k</w:t>
                        </w:r>
                        <w:r>
                          <w:rPr>
                            <w:sz w:val="22"/>
                            <w:szCs w:val="22"/>
                          </w:rPr>
                          <w:t>an</w:t>
                        </w:r>
                      </w:p>
                    </w:tc>
                  </w:tr>
                  <w:tr w:rsidR="00A02D91">
                    <w:trPr>
                      <w:trHeight w:hRule="exact" w:val="262"/>
                    </w:trPr>
                    <w:tc>
                      <w:tcPr>
                        <w:tcW w:w="150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  <w:shd w:val="clear" w:color="auto" w:fill="F1F1F1"/>
                      </w:tcPr>
                      <w:p w:rsidR="00A02D91" w:rsidRDefault="00A02D91">
                        <w:pPr>
                          <w:spacing w:line="240" w:lineRule="exact"/>
                          <w:ind w:left="10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su</w:t>
                        </w:r>
                        <w:r>
                          <w:rPr>
                            <w:spacing w:val="1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sz w:val="22"/>
                            <w:szCs w:val="22"/>
                          </w:rPr>
                          <w:t>na</w:t>
                        </w:r>
                        <w:r>
                          <w:rPr>
                            <w:spacing w:val="-3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sz w:val="22"/>
                            <w:szCs w:val="22"/>
                          </w:rPr>
                          <w:t>e</w:t>
                        </w:r>
                      </w:p>
                    </w:tc>
                    <w:tc>
                      <w:tcPr>
                        <w:tcW w:w="2513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A02D91" w:rsidRDefault="00A02D91">
                        <w:pPr>
                          <w:spacing w:line="240" w:lineRule="exact"/>
                          <w:ind w:left="100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sz w:val="22"/>
                            <w:szCs w:val="22"/>
                          </w:rPr>
                          <w:t>K</w:t>
                        </w:r>
                        <w:r>
                          <w:rPr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spacing w:val="-2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spacing w:val="-2"/>
                            <w:sz w:val="22"/>
                            <w:szCs w:val="22"/>
                          </w:rPr>
                          <w:t>k</w:t>
                        </w:r>
                        <w:r>
                          <w:rPr>
                            <w:sz w:val="22"/>
                            <w:szCs w:val="22"/>
                          </w:rPr>
                          <w:t>anpai</w:t>
                        </w:r>
                      </w:p>
                    </w:tc>
                  </w:tr>
                  <w:tr w:rsidR="00A02D91">
                    <w:trPr>
                      <w:trHeight w:hRule="exact" w:val="264"/>
                    </w:trPr>
                    <w:tc>
                      <w:tcPr>
                        <w:tcW w:w="150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  <w:shd w:val="clear" w:color="auto" w:fill="F1F1F1"/>
                      </w:tcPr>
                      <w:p w:rsidR="00A02D91" w:rsidRDefault="00A02D91">
                        <w:pPr>
                          <w:spacing w:line="240" w:lineRule="exact"/>
                          <w:ind w:left="10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spacing w:val="1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spacing w:val="-1"/>
                            <w:sz w:val="22"/>
                            <w:szCs w:val="22"/>
                          </w:rPr>
                          <w:t>l</w:t>
                        </w:r>
                        <w:r>
                          <w:rPr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spacing w:val="-4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spacing w:val="-2"/>
                            <w:sz w:val="22"/>
                            <w:szCs w:val="22"/>
                          </w:rPr>
                          <w:t>gy</w:t>
                        </w:r>
                        <w:r>
                          <w:rPr>
                            <w:sz w:val="22"/>
                            <w:szCs w:val="22"/>
                          </w:rPr>
                          <w:t>_d</w:t>
                        </w:r>
                        <w:r>
                          <w:rPr>
                            <w:spacing w:val="1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sz w:val="22"/>
                            <w:szCs w:val="22"/>
                          </w:rPr>
                          <w:t>ug</w:t>
                        </w:r>
                      </w:p>
                    </w:tc>
                    <w:tc>
                      <w:tcPr>
                        <w:tcW w:w="2513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A02D91" w:rsidRDefault="00A02D91">
                        <w:pPr>
                          <w:spacing w:line="240" w:lineRule="exact"/>
                          <w:ind w:left="100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-13"/>
                            <w:sz w:val="22"/>
                            <w:szCs w:val="22"/>
                          </w:rPr>
                          <w:t>V</w:t>
                        </w:r>
                        <w:r>
                          <w:rPr>
                            <w:spacing w:val="1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spacing w:val="-1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spacing w:val="-3"/>
                            <w:sz w:val="22"/>
                            <w:szCs w:val="22"/>
                          </w:rPr>
                          <w:t>m</w:t>
                        </w:r>
                        <w:r>
                          <w:rPr>
                            <w:spacing w:val="1"/>
                            <w:sz w:val="22"/>
                            <w:szCs w:val="22"/>
                          </w:rPr>
                          <w:t>i</w:t>
                        </w:r>
                        <w:r>
                          <w:rPr>
                            <w:sz w:val="22"/>
                            <w:szCs w:val="22"/>
                          </w:rPr>
                          <w:t xml:space="preserve">n </w:t>
                        </w:r>
                        <w:r>
                          <w:rPr>
                            <w:spacing w:val="-1"/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sz w:val="22"/>
                            <w:szCs w:val="22"/>
                          </w:rPr>
                          <w:t>.</w:t>
                        </w:r>
                      </w:p>
                    </w:tc>
                  </w:tr>
                  <w:tr w:rsidR="00A02D91">
                    <w:trPr>
                      <w:trHeight w:hRule="exact" w:val="264"/>
                    </w:trPr>
                    <w:tc>
                      <w:tcPr>
                        <w:tcW w:w="150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  <w:shd w:val="clear" w:color="auto" w:fill="F1F1F1"/>
                      </w:tcPr>
                      <w:p w:rsidR="00A02D91" w:rsidRDefault="00A02D91">
                        <w:pPr>
                          <w:spacing w:line="240" w:lineRule="exact"/>
                          <w:ind w:left="10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pacing w:val="1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sz w:val="22"/>
                            <w:szCs w:val="22"/>
                          </w:rPr>
                          <w:t>ep</w:t>
                        </w:r>
                        <w:r>
                          <w:rPr>
                            <w:spacing w:val="-2"/>
                            <w:sz w:val="22"/>
                            <w:szCs w:val="22"/>
                          </w:rPr>
                          <w:t>o</w:t>
                        </w:r>
                        <w:r>
                          <w:rPr>
                            <w:spacing w:val="1"/>
                            <w:sz w:val="22"/>
                            <w:szCs w:val="22"/>
                          </w:rPr>
                          <w:t>rt</w:t>
                        </w:r>
                        <w:r>
                          <w:rPr>
                            <w:spacing w:val="-2"/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sz w:val="22"/>
                            <w:szCs w:val="22"/>
                          </w:rPr>
                          <w:t>r</w:t>
                        </w:r>
                      </w:p>
                    </w:tc>
                    <w:tc>
                      <w:tcPr>
                        <w:tcW w:w="2513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A02D91" w:rsidRDefault="00A02D91">
                        <w:pPr>
                          <w:spacing w:line="240" w:lineRule="exact"/>
                          <w:ind w:left="100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32</w:t>
                        </w:r>
                      </w:p>
                    </w:tc>
                  </w:tr>
                  <w:tr w:rsidR="00A02D91">
                    <w:trPr>
                      <w:trHeight w:hRule="exact" w:val="262"/>
                    </w:trPr>
                    <w:tc>
                      <w:tcPr>
                        <w:tcW w:w="150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  <w:shd w:val="clear" w:color="auto" w:fill="F1F1F1"/>
                      </w:tcPr>
                      <w:p w:rsidR="00A02D91" w:rsidRDefault="00A02D91">
                        <w:pPr>
                          <w:spacing w:line="240" w:lineRule="exact"/>
                          <w:ind w:left="10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c</w:t>
                        </w:r>
                        <w:r>
                          <w:rPr>
                            <w:spacing w:val="1"/>
                            <w:sz w:val="22"/>
                            <w:szCs w:val="22"/>
                          </w:rPr>
                          <w:t>r</w:t>
                        </w:r>
                        <w:r>
                          <w:rPr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spacing w:val="-2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spacing w:val="1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sz w:val="22"/>
                            <w:szCs w:val="22"/>
                          </w:rPr>
                          <w:t>e</w:t>
                        </w:r>
                        <w:r>
                          <w:rPr>
                            <w:spacing w:val="-2"/>
                            <w:sz w:val="22"/>
                            <w:szCs w:val="22"/>
                          </w:rPr>
                          <w:t>_</w:t>
                        </w:r>
                        <w:r>
                          <w:rPr>
                            <w:sz w:val="22"/>
                            <w:szCs w:val="22"/>
                          </w:rPr>
                          <w:t>at</w:t>
                        </w:r>
                      </w:p>
                    </w:tc>
                    <w:tc>
                      <w:tcPr>
                        <w:tcW w:w="2513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A02D91" w:rsidRDefault="00A02D91">
                        <w:pPr>
                          <w:spacing w:line="240" w:lineRule="exact"/>
                          <w:ind w:left="100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2016</w:t>
                        </w:r>
                        <w:r>
                          <w:rPr>
                            <w:spacing w:val="-4"/>
                            <w:sz w:val="22"/>
                            <w:szCs w:val="22"/>
                          </w:rPr>
                          <w:t>-</w:t>
                        </w:r>
                        <w:r>
                          <w:rPr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spacing w:val="2"/>
                            <w:sz w:val="22"/>
                            <w:szCs w:val="22"/>
                          </w:rPr>
                          <w:t>7</w:t>
                        </w:r>
                        <w:r>
                          <w:rPr>
                            <w:spacing w:val="-4"/>
                            <w:sz w:val="22"/>
                            <w:szCs w:val="22"/>
                          </w:rPr>
                          <w:t>-</w:t>
                        </w:r>
                        <w:r>
                          <w:rPr>
                            <w:sz w:val="22"/>
                            <w:szCs w:val="22"/>
                          </w:rPr>
                          <w:t>31 04</w:t>
                        </w:r>
                        <w:r>
                          <w:rPr>
                            <w:spacing w:val="1"/>
                            <w:sz w:val="22"/>
                            <w:szCs w:val="22"/>
                          </w:rPr>
                          <w:t>:</w:t>
                        </w:r>
                        <w:r>
                          <w:rPr>
                            <w:sz w:val="22"/>
                            <w:szCs w:val="22"/>
                          </w:rPr>
                          <w:t>20</w:t>
                        </w:r>
                        <w:r>
                          <w:rPr>
                            <w:spacing w:val="1"/>
                            <w:sz w:val="22"/>
                            <w:szCs w:val="22"/>
                          </w:rPr>
                          <w:t>:</w:t>
                        </w:r>
                        <w:r>
                          <w:rPr>
                            <w:sz w:val="22"/>
                            <w:szCs w:val="22"/>
                          </w:rPr>
                          <w:t>43</w:t>
                        </w:r>
                      </w:p>
                    </w:tc>
                  </w:tr>
                  <w:tr w:rsidR="00A02D91">
                    <w:trPr>
                      <w:trHeight w:hRule="exact" w:val="264"/>
                    </w:trPr>
                    <w:tc>
                      <w:tcPr>
                        <w:tcW w:w="1500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  <w:shd w:val="clear" w:color="auto" w:fill="F1F1F1"/>
                      </w:tcPr>
                      <w:p w:rsidR="00A02D91" w:rsidRDefault="00A02D91">
                        <w:pPr>
                          <w:spacing w:line="240" w:lineRule="exact"/>
                          <w:ind w:left="102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upda</w:t>
                        </w:r>
                        <w:r>
                          <w:rPr>
                            <w:spacing w:val="-1"/>
                            <w:sz w:val="22"/>
                            <w:szCs w:val="22"/>
                          </w:rPr>
                          <w:t>t</w:t>
                        </w:r>
                        <w:r>
                          <w:rPr>
                            <w:sz w:val="22"/>
                            <w:szCs w:val="22"/>
                          </w:rPr>
                          <w:t>e_</w:t>
                        </w:r>
                        <w:r>
                          <w:rPr>
                            <w:spacing w:val="-2"/>
                            <w:sz w:val="22"/>
                            <w:szCs w:val="22"/>
                          </w:rPr>
                          <w:t>a</w:t>
                        </w:r>
                        <w:r>
                          <w:rPr>
                            <w:sz w:val="22"/>
                            <w:szCs w:val="22"/>
                          </w:rPr>
                          <w:t>t</w:t>
                        </w:r>
                      </w:p>
                    </w:tc>
                    <w:tc>
                      <w:tcPr>
                        <w:tcW w:w="2513" w:type="dxa"/>
                        <w:tcBorders>
                          <w:top w:val="single" w:sz="5" w:space="0" w:color="000000"/>
                          <w:left w:val="single" w:sz="5" w:space="0" w:color="000000"/>
                          <w:bottom w:val="single" w:sz="5" w:space="0" w:color="000000"/>
                          <w:right w:val="single" w:sz="5" w:space="0" w:color="000000"/>
                        </w:tcBorders>
                      </w:tcPr>
                      <w:p w:rsidR="00A02D91" w:rsidRDefault="00A02D91">
                        <w:pPr>
                          <w:spacing w:line="240" w:lineRule="exact"/>
                          <w:ind w:left="100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2016</w:t>
                        </w:r>
                        <w:r>
                          <w:rPr>
                            <w:spacing w:val="-4"/>
                            <w:sz w:val="22"/>
                            <w:szCs w:val="22"/>
                          </w:rPr>
                          <w:t>-</w:t>
                        </w:r>
                        <w:r>
                          <w:rPr>
                            <w:sz w:val="22"/>
                            <w:szCs w:val="22"/>
                          </w:rPr>
                          <w:t>0</w:t>
                        </w:r>
                        <w:r>
                          <w:rPr>
                            <w:spacing w:val="2"/>
                            <w:sz w:val="22"/>
                            <w:szCs w:val="22"/>
                          </w:rPr>
                          <w:t>7</w:t>
                        </w:r>
                        <w:r>
                          <w:rPr>
                            <w:spacing w:val="-4"/>
                            <w:sz w:val="22"/>
                            <w:szCs w:val="22"/>
                          </w:rPr>
                          <w:t>-</w:t>
                        </w:r>
                        <w:r>
                          <w:rPr>
                            <w:sz w:val="22"/>
                            <w:szCs w:val="22"/>
                          </w:rPr>
                          <w:t>31 04</w:t>
                        </w:r>
                        <w:r>
                          <w:rPr>
                            <w:spacing w:val="1"/>
                            <w:sz w:val="22"/>
                            <w:szCs w:val="22"/>
                          </w:rPr>
                          <w:t>:</w:t>
                        </w:r>
                        <w:r>
                          <w:rPr>
                            <w:sz w:val="22"/>
                            <w:szCs w:val="22"/>
                          </w:rPr>
                          <w:t>20</w:t>
                        </w:r>
                        <w:r>
                          <w:rPr>
                            <w:spacing w:val="1"/>
                            <w:sz w:val="22"/>
                            <w:szCs w:val="22"/>
                          </w:rPr>
                          <w:t>:</w:t>
                        </w:r>
                        <w:r>
                          <w:rPr>
                            <w:sz w:val="22"/>
                            <w:szCs w:val="22"/>
                          </w:rPr>
                          <w:t>43</w:t>
                        </w:r>
                      </w:p>
                    </w:tc>
                  </w:tr>
                </w:tbl>
                <w:p w:rsidR="00A02D91" w:rsidRDefault="00A02D91"/>
              </w:txbxContent>
            </v:textbox>
            <w10:wrap anchorx="page" anchory="page"/>
          </v:shape>
        </w:pict>
      </w:r>
      <w:r>
        <w:rPr>
          <w:b/>
          <w:spacing w:val="-1"/>
          <w:sz w:val="28"/>
          <w:szCs w:val="28"/>
        </w:rPr>
        <w:t>A</w:t>
      </w:r>
      <w:r>
        <w:rPr>
          <w:b/>
          <w:spacing w:val="1"/>
          <w:sz w:val="28"/>
          <w:szCs w:val="28"/>
        </w:rPr>
        <w:t>ll</w:t>
      </w:r>
      <w:r>
        <w:rPr>
          <w:b/>
          <w:sz w:val="28"/>
          <w:szCs w:val="28"/>
        </w:rPr>
        <w:t>e</w:t>
      </w:r>
      <w:r>
        <w:rPr>
          <w:b/>
          <w:spacing w:val="-2"/>
          <w:sz w:val="28"/>
          <w:szCs w:val="28"/>
        </w:rPr>
        <w:t>r</w:t>
      </w:r>
      <w:r>
        <w:rPr>
          <w:b/>
          <w:spacing w:val="-1"/>
          <w:sz w:val="28"/>
          <w:szCs w:val="28"/>
        </w:rPr>
        <w:t>g</w:t>
      </w:r>
      <w:r>
        <w:rPr>
          <w:b/>
          <w:sz w:val="28"/>
          <w:szCs w:val="28"/>
        </w:rPr>
        <w:t>y</w:t>
      </w:r>
    </w:p>
    <w:p w:rsidR="0009563F" w:rsidRDefault="0009563F">
      <w:pPr>
        <w:spacing w:before="10" w:line="240" w:lineRule="exact"/>
        <w:rPr>
          <w:sz w:val="24"/>
          <w:szCs w:val="24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2537"/>
      </w:tblGrid>
      <w:tr w:rsidR="0009563F">
        <w:trPr>
          <w:trHeight w:hRule="exact" w:val="264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</w:p>
        </w:tc>
        <w:tc>
          <w:tcPr>
            <w:tcW w:w="25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</w:tr>
      <w:tr w:rsidR="0009563F">
        <w:trPr>
          <w:trHeight w:hRule="exact" w:val="262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</w:p>
        </w:tc>
        <w:tc>
          <w:tcPr>
            <w:tcW w:w="25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17599002</w:t>
            </w:r>
            <w:r>
              <w:rPr>
                <w:spacing w:val="-2"/>
                <w:sz w:val="22"/>
                <w:szCs w:val="22"/>
              </w:rPr>
              <w:t>4</w:t>
            </w:r>
            <w:r>
              <w:rPr>
                <w:sz w:val="22"/>
                <w:szCs w:val="22"/>
              </w:rPr>
              <w:t>1047</w:t>
            </w:r>
          </w:p>
        </w:tc>
      </w:tr>
      <w:tr w:rsidR="0009563F">
        <w:trPr>
          <w:trHeight w:hRule="exact" w:val="264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</w:p>
        </w:tc>
        <w:tc>
          <w:tcPr>
            <w:tcW w:w="25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Phi</w:t>
            </w:r>
            <w:r>
              <w:rPr>
                <w:spacing w:val="2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h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w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</w:p>
        </w:tc>
      </w:tr>
      <w:tr w:rsidR="0009563F">
        <w:trPr>
          <w:trHeight w:hRule="exact" w:val="262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</w:p>
        </w:tc>
        <w:tc>
          <w:tcPr>
            <w:tcW w:w="25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h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un</w:t>
            </w:r>
          </w:p>
        </w:tc>
      </w:tr>
      <w:tr w:rsidR="0009563F">
        <w:trPr>
          <w:trHeight w:hRule="exact" w:val="516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ug</w:t>
            </w:r>
          </w:p>
        </w:tc>
        <w:tc>
          <w:tcPr>
            <w:tcW w:w="25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</w:t>
            </w:r>
            <w:r>
              <w:rPr>
                <w:spacing w:val="-3"/>
                <w:sz w:val="22"/>
                <w:szCs w:val="22"/>
              </w:rPr>
              <w:t>y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done,</w:t>
            </w:r>
          </w:p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C</w:t>
            </w:r>
            <w:r>
              <w:rPr>
                <w:spacing w:val="2"/>
                <w:sz w:val="22"/>
                <w:szCs w:val="22"/>
              </w:rPr>
              <w:t>o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pacing w:val="-5"/>
                <w:sz w:val="22"/>
                <w:szCs w:val="22"/>
              </w:rPr>
              <w:t>T</w:t>
            </w:r>
            <w:r>
              <w:rPr>
                <w:spacing w:val="-2"/>
                <w:sz w:val="22"/>
                <w:szCs w:val="22"/>
              </w:rPr>
              <w:t>r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oxa</w:t>
            </w:r>
            <w:r>
              <w:rPr>
                <w:spacing w:val="-2"/>
                <w:sz w:val="22"/>
                <w:szCs w:val="22"/>
              </w:rPr>
              <w:t>z</w:t>
            </w:r>
            <w:r>
              <w:rPr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e,</w:t>
            </w:r>
            <w:r>
              <w:rPr>
                <w:spacing w:val="-12"/>
                <w:sz w:val="22"/>
                <w:szCs w:val="22"/>
              </w:rPr>
              <w:t xml:space="preserve"> </w:t>
            </w:r>
            <w:r>
              <w:rPr>
                <w:spacing w:val="-1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sp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pacing w:val="-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</w:t>
            </w:r>
          </w:p>
        </w:tc>
      </w:tr>
      <w:tr w:rsidR="0009563F">
        <w:trPr>
          <w:trHeight w:hRule="exact" w:val="264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</w:p>
        </w:tc>
        <w:tc>
          <w:tcPr>
            <w:tcW w:w="25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32</w:t>
            </w:r>
          </w:p>
        </w:tc>
      </w:tr>
      <w:tr w:rsidR="0009563F">
        <w:trPr>
          <w:trHeight w:hRule="exact" w:val="264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z w:val="22"/>
                <w:szCs w:val="22"/>
              </w:rPr>
              <w:t>at</w:t>
            </w:r>
          </w:p>
        </w:tc>
        <w:tc>
          <w:tcPr>
            <w:tcW w:w="25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2016</w:t>
            </w:r>
            <w:r>
              <w:rPr>
                <w:spacing w:val="-3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</w:t>
            </w:r>
            <w:r>
              <w:rPr>
                <w:spacing w:val="2"/>
                <w:sz w:val="22"/>
                <w:szCs w:val="22"/>
              </w:rPr>
              <w:t>7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30 04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15</w:t>
            </w:r>
            <w:r>
              <w:rPr>
                <w:spacing w:val="-1"/>
                <w:sz w:val="22"/>
                <w:szCs w:val="22"/>
              </w:rPr>
              <w:t>:</w:t>
            </w:r>
            <w:r>
              <w:rPr>
                <w:spacing w:val="-7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1</w:t>
            </w:r>
          </w:p>
        </w:tc>
      </w:tr>
      <w:tr w:rsidR="0009563F">
        <w:trPr>
          <w:trHeight w:hRule="exact" w:val="262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upda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e_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</w:p>
        </w:tc>
        <w:tc>
          <w:tcPr>
            <w:tcW w:w="25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2016</w:t>
            </w:r>
            <w:r>
              <w:rPr>
                <w:spacing w:val="-3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</w:t>
            </w:r>
            <w:r>
              <w:rPr>
                <w:spacing w:val="2"/>
                <w:sz w:val="22"/>
                <w:szCs w:val="22"/>
              </w:rPr>
              <w:t>7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31 04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42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21</w:t>
            </w:r>
          </w:p>
        </w:tc>
      </w:tr>
    </w:tbl>
    <w:p w:rsidR="0009563F" w:rsidRDefault="0009563F">
      <w:pPr>
        <w:spacing w:before="7" w:line="180" w:lineRule="exact"/>
        <w:rPr>
          <w:sz w:val="19"/>
          <w:szCs w:val="19"/>
        </w:r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2537"/>
      </w:tblGrid>
      <w:tr w:rsidR="0009563F">
        <w:trPr>
          <w:trHeight w:hRule="exact" w:val="262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</w:p>
        </w:tc>
        <w:tc>
          <w:tcPr>
            <w:tcW w:w="25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7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1</w:t>
            </w:r>
          </w:p>
        </w:tc>
      </w:tr>
      <w:tr w:rsidR="0009563F">
        <w:trPr>
          <w:trHeight w:hRule="exact" w:val="264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pe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s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_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d</w:t>
            </w:r>
          </w:p>
        </w:tc>
        <w:tc>
          <w:tcPr>
            <w:tcW w:w="25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17799002</w:t>
            </w:r>
            <w:r>
              <w:rPr>
                <w:spacing w:val="-2"/>
                <w:sz w:val="22"/>
                <w:szCs w:val="22"/>
              </w:rPr>
              <w:t>4</w:t>
            </w:r>
            <w:r>
              <w:rPr>
                <w:sz w:val="22"/>
                <w:szCs w:val="22"/>
              </w:rPr>
              <w:t>1047</w:t>
            </w:r>
          </w:p>
        </w:tc>
      </w:tr>
      <w:tr w:rsidR="0009563F">
        <w:trPr>
          <w:trHeight w:hRule="exact" w:val="262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</w:p>
        </w:tc>
        <w:tc>
          <w:tcPr>
            <w:tcW w:w="25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So</w:t>
            </w:r>
            <w:r>
              <w:rPr>
                <w:spacing w:val="-4"/>
                <w:sz w:val="22"/>
                <w:szCs w:val="22"/>
              </w:rPr>
              <w:t>m</w:t>
            </w:r>
            <w:r>
              <w:rPr>
                <w:spacing w:val="3"/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>ai</w:t>
            </w:r>
          </w:p>
        </w:tc>
      </w:tr>
      <w:tr w:rsidR="0009563F">
        <w:trPr>
          <w:trHeight w:hRule="exact" w:val="264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na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e</w:t>
            </w:r>
          </w:p>
        </w:tc>
        <w:tc>
          <w:tcPr>
            <w:tcW w:w="25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-1"/>
                <w:sz w:val="22"/>
                <w:szCs w:val="22"/>
              </w:rPr>
              <w:t>N</w:t>
            </w:r>
            <w:r>
              <w:rPr>
                <w:spacing w:val="-2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il</w:t>
            </w:r>
            <w:r>
              <w:rPr>
                <w:sz w:val="22"/>
                <w:szCs w:val="22"/>
              </w:rPr>
              <w:t>a</w:t>
            </w:r>
          </w:p>
        </w:tc>
      </w:tr>
      <w:tr w:rsidR="0009563F">
        <w:trPr>
          <w:trHeight w:hRule="exact" w:val="262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l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4"/>
                <w:sz w:val="22"/>
                <w:szCs w:val="22"/>
              </w:rPr>
              <w:t>r</w:t>
            </w:r>
            <w:r>
              <w:rPr>
                <w:spacing w:val="-2"/>
                <w:sz w:val="22"/>
                <w:szCs w:val="22"/>
              </w:rPr>
              <w:t>gy</w:t>
            </w:r>
            <w:r>
              <w:rPr>
                <w:sz w:val="22"/>
                <w:szCs w:val="22"/>
              </w:rPr>
              <w:t>_d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ug</w:t>
            </w:r>
          </w:p>
        </w:tc>
        <w:tc>
          <w:tcPr>
            <w:tcW w:w="25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Mu</w:t>
            </w:r>
            <w:r>
              <w:rPr>
                <w:spacing w:val="-1"/>
                <w:sz w:val="22"/>
                <w:szCs w:val="22"/>
              </w:rPr>
              <w:t>l</w:t>
            </w:r>
            <w:r>
              <w:rPr>
                <w:spacing w:val="1"/>
                <w:sz w:val="22"/>
                <w:szCs w:val="22"/>
              </w:rPr>
              <w:t>ti</w:t>
            </w:r>
            <w:r>
              <w:rPr>
                <w:spacing w:val="-2"/>
                <w:sz w:val="22"/>
                <w:szCs w:val="22"/>
              </w:rPr>
              <w:t>v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a</w:t>
            </w:r>
            <w:r>
              <w:rPr>
                <w:spacing w:val="-3"/>
                <w:sz w:val="22"/>
                <w:szCs w:val="22"/>
              </w:rPr>
              <w:t>m</w:t>
            </w:r>
            <w:r>
              <w:rPr>
                <w:spacing w:val="1"/>
                <w:sz w:val="22"/>
                <w:szCs w:val="22"/>
              </w:rPr>
              <w:t>i</w:t>
            </w:r>
            <w:r>
              <w:rPr>
                <w:sz w:val="22"/>
                <w:szCs w:val="22"/>
              </w:rPr>
              <w:t>ns.</w:t>
            </w:r>
          </w:p>
        </w:tc>
      </w:tr>
      <w:tr w:rsidR="0009563F">
        <w:trPr>
          <w:trHeight w:hRule="exact" w:val="264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ep</w:t>
            </w:r>
            <w:r>
              <w:rPr>
                <w:spacing w:val="-2"/>
                <w:sz w:val="22"/>
                <w:szCs w:val="22"/>
              </w:rPr>
              <w:t>o</w:t>
            </w:r>
            <w:r>
              <w:rPr>
                <w:spacing w:val="1"/>
                <w:sz w:val="22"/>
                <w:szCs w:val="22"/>
              </w:rPr>
              <w:t>rt</w:t>
            </w:r>
            <w:r>
              <w:rPr>
                <w:spacing w:val="-2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r</w:t>
            </w:r>
          </w:p>
        </w:tc>
        <w:tc>
          <w:tcPr>
            <w:tcW w:w="25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</w:t>
            </w:r>
          </w:p>
        </w:tc>
      </w:tr>
      <w:tr w:rsidR="0009563F">
        <w:trPr>
          <w:trHeight w:hRule="exact" w:val="264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>
              <w:rPr>
                <w:spacing w:val="1"/>
                <w:sz w:val="22"/>
                <w:szCs w:val="22"/>
              </w:rPr>
              <w:t>r</w:t>
            </w:r>
            <w:r>
              <w:rPr>
                <w:sz w:val="22"/>
                <w:szCs w:val="22"/>
              </w:rPr>
              <w:t>e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pacing w:val="1"/>
                <w:sz w:val="22"/>
                <w:szCs w:val="22"/>
              </w:rPr>
              <w:t>te</w:t>
            </w:r>
            <w:r>
              <w:rPr>
                <w:spacing w:val="-2"/>
                <w:sz w:val="22"/>
                <w:szCs w:val="22"/>
              </w:rPr>
              <w:t>_</w:t>
            </w:r>
            <w:r>
              <w:rPr>
                <w:sz w:val="22"/>
                <w:szCs w:val="22"/>
              </w:rPr>
              <w:t>at</w:t>
            </w:r>
          </w:p>
        </w:tc>
        <w:tc>
          <w:tcPr>
            <w:tcW w:w="25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2016</w:t>
            </w:r>
            <w:r>
              <w:rPr>
                <w:spacing w:val="-3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</w:t>
            </w:r>
            <w:r>
              <w:rPr>
                <w:spacing w:val="2"/>
                <w:sz w:val="22"/>
                <w:szCs w:val="22"/>
              </w:rPr>
              <w:t>7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31 18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47</w:t>
            </w:r>
            <w:r>
              <w:rPr>
                <w:spacing w:val="-1"/>
                <w:sz w:val="22"/>
                <w:szCs w:val="22"/>
              </w:rPr>
              <w:t>:</w:t>
            </w:r>
            <w:r>
              <w:rPr>
                <w:spacing w:val="-7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1</w:t>
            </w:r>
          </w:p>
        </w:tc>
      </w:tr>
      <w:tr w:rsidR="0009563F">
        <w:trPr>
          <w:trHeight w:hRule="exact" w:val="262"/>
        </w:trPr>
        <w:tc>
          <w:tcPr>
            <w:tcW w:w="15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1F1F1"/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upda</w:t>
            </w:r>
            <w:r>
              <w:rPr>
                <w:spacing w:val="-1"/>
                <w:sz w:val="22"/>
                <w:szCs w:val="22"/>
              </w:rPr>
              <w:t>t</w:t>
            </w:r>
            <w:r>
              <w:rPr>
                <w:sz w:val="22"/>
                <w:szCs w:val="22"/>
              </w:rPr>
              <w:t>e_</w:t>
            </w:r>
            <w:r>
              <w:rPr>
                <w:spacing w:val="-2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>t</w:t>
            </w:r>
          </w:p>
        </w:tc>
        <w:tc>
          <w:tcPr>
            <w:tcW w:w="25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40" w:lineRule="exact"/>
              <w:ind w:left="10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2016</w:t>
            </w:r>
            <w:r>
              <w:rPr>
                <w:spacing w:val="-3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0</w:t>
            </w:r>
            <w:r>
              <w:rPr>
                <w:spacing w:val="2"/>
                <w:sz w:val="22"/>
                <w:szCs w:val="22"/>
              </w:rPr>
              <w:t>7</w:t>
            </w:r>
            <w:r>
              <w:rPr>
                <w:spacing w:val="-4"/>
                <w:sz w:val="22"/>
                <w:szCs w:val="22"/>
              </w:rPr>
              <w:t>-</w:t>
            </w:r>
            <w:r>
              <w:rPr>
                <w:sz w:val="22"/>
                <w:szCs w:val="22"/>
              </w:rPr>
              <w:t>31 18</w:t>
            </w:r>
            <w:r>
              <w:rPr>
                <w:spacing w:val="1"/>
                <w:sz w:val="22"/>
                <w:szCs w:val="22"/>
              </w:rPr>
              <w:t>:</w:t>
            </w:r>
            <w:r>
              <w:rPr>
                <w:sz w:val="22"/>
                <w:szCs w:val="22"/>
              </w:rPr>
              <w:t>47</w:t>
            </w:r>
            <w:r>
              <w:rPr>
                <w:spacing w:val="-1"/>
                <w:sz w:val="22"/>
                <w:szCs w:val="22"/>
              </w:rPr>
              <w:t>:</w:t>
            </w:r>
            <w:r>
              <w:rPr>
                <w:spacing w:val="-7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1</w:t>
            </w:r>
          </w:p>
        </w:tc>
      </w:tr>
    </w:tbl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8" w:line="260" w:lineRule="exact"/>
        <w:rPr>
          <w:sz w:val="26"/>
          <w:szCs w:val="26"/>
        </w:rPr>
      </w:pP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398" w:right="399"/>
              <w:jc w:val="center"/>
              <w:rPr>
                <w:sz w:val="18"/>
                <w:szCs w:val="18"/>
              </w:rPr>
            </w:pPr>
            <w:r>
              <w:rPr>
                <w:spacing w:val="-6"/>
                <w:sz w:val="18"/>
                <w:szCs w:val="18"/>
              </w:rPr>
              <w:t>1</w:t>
            </w:r>
            <w:r>
              <w:rPr>
                <w:spacing w:val="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7</w:t>
            </w:r>
          </w:p>
        </w:tc>
      </w:tr>
      <w:tr w:rsidR="00822B19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22B19" w:rsidRDefault="00822B19" w:rsidP="00822B19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22B19" w:rsidRDefault="00822B19" w:rsidP="00822B19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09563F" w:rsidRDefault="0009563F">
      <w:pPr>
        <w:sectPr w:rsidR="0009563F">
          <w:headerReference w:type="default" r:id="rId195"/>
          <w:pgSz w:w="11920" w:h="16840"/>
          <w:pgMar w:top="1320" w:right="1680" w:bottom="280" w:left="1680" w:header="0" w:footer="0" w:gutter="0"/>
          <w:cols w:space="720"/>
        </w:sectPr>
      </w:pPr>
    </w:p>
    <w:p w:rsidR="0009563F" w:rsidRDefault="00822B19">
      <w:pPr>
        <w:spacing w:before="40"/>
        <w:ind w:left="118"/>
        <w:rPr>
          <w:sz w:val="40"/>
          <w:szCs w:val="40"/>
        </w:rPr>
      </w:pPr>
      <w:r>
        <w:rPr>
          <w:b/>
          <w:spacing w:val="1"/>
          <w:sz w:val="40"/>
          <w:szCs w:val="40"/>
        </w:rPr>
        <w:lastRenderedPageBreak/>
        <w:t>C</w:t>
      </w:r>
      <w:r>
        <w:rPr>
          <w:b/>
          <w:spacing w:val="-2"/>
          <w:sz w:val="40"/>
          <w:szCs w:val="40"/>
        </w:rPr>
        <w:t>h</w:t>
      </w:r>
      <w:r>
        <w:rPr>
          <w:b/>
          <w:sz w:val="40"/>
          <w:szCs w:val="40"/>
        </w:rPr>
        <w:t>a</w:t>
      </w:r>
      <w:r>
        <w:rPr>
          <w:b/>
          <w:spacing w:val="1"/>
          <w:sz w:val="40"/>
          <w:szCs w:val="40"/>
        </w:rPr>
        <w:t>p</w:t>
      </w:r>
      <w:r>
        <w:rPr>
          <w:b/>
          <w:sz w:val="40"/>
          <w:szCs w:val="40"/>
        </w:rPr>
        <w:t>ter</w:t>
      </w:r>
      <w:r>
        <w:rPr>
          <w:b/>
          <w:spacing w:val="-8"/>
          <w:sz w:val="40"/>
          <w:szCs w:val="40"/>
        </w:rPr>
        <w:t xml:space="preserve"> </w:t>
      </w:r>
      <w:r>
        <w:rPr>
          <w:b/>
          <w:sz w:val="40"/>
          <w:szCs w:val="40"/>
        </w:rPr>
        <w:t>Six | Re</w:t>
      </w:r>
      <w:r>
        <w:rPr>
          <w:b/>
          <w:spacing w:val="1"/>
          <w:sz w:val="40"/>
          <w:szCs w:val="40"/>
        </w:rPr>
        <w:t>f</w:t>
      </w:r>
      <w:r>
        <w:rPr>
          <w:b/>
          <w:sz w:val="40"/>
          <w:szCs w:val="40"/>
        </w:rPr>
        <w:t>e</w:t>
      </w:r>
      <w:r>
        <w:rPr>
          <w:b/>
          <w:spacing w:val="-8"/>
          <w:sz w:val="40"/>
          <w:szCs w:val="40"/>
        </w:rPr>
        <w:t>r</w:t>
      </w:r>
      <w:r>
        <w:rPr>
          <w:b/>
          <w:spacing w:val="-3"/>
          <w:sz w:val="40"/>
          <w:szCs w:val="40"/>
        </w:rPr>
        <w:t>e</w:t>
      </w:r>
      <w:r>
        <w:rPr>
          <w:b/>
          <w:sz w:val="40"/>
          <w:szCs w:val="40"/>
        </w:rPr>
        <w:t>nce</w:t>
      </w:r>
    </w:p>
    <w:p w:rsidR="0009563F" w:rsidRDefault="0009563F">
      <w:pPr>
        <w:spacing w:before="2" w:line="100" w:lineRule="exact"/>
        <w:rPr>
          <w:sz w:val="11"/>
          <w:szCs w:val="11"/>
        </w:rPr>
      </w:pPr>
    </w:p>
    <w:p w:rsidR="0009563F" w:rsidRDefault="0009563F">
      <w:pPr>
        <w:spacing w:line="200" w:lineRule="exact"/>
      </w:pPr>
    </w:p>
    <w:p w:rsidR="0009563F" w:rsidRDefault="00822B19">
      <w:pPr>
        <w:spacing w:line="240" w:lineRule="exact"/>
        <w:ind w:left="780" w:right="3286" w:hanging="331"/>
        <w:rPr>
          <w:sz w:val="22"/>
          <w:szCs w:val="22"/>
        </w:rPr>
      </w:pPr>
      <w:r>
        <w:rPr>
          <w:spacing w:val="1"/>
          <w:sz w:val="22"/>
          <w:szCs w:val="22"/>
        </w:rPr>
        <w:t>[</w:t>
      </w:r>
      <w:r>
        <w:rPr>
          <w:spacing w:val="-2"/>
          <w:sz w:val="22"/>
          <w:szCs w:val="22"/>
        </w:rPr>
        <w:t>1</w:t>
      </w:r>
      <w:r>
        <w:rPr>
          <w:sz w:val="22"/>
          <w:szCs w:val="22"/>
        </w:rPr>
        <w:t>]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it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U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t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1"/>
          <w:sz w:val="22"/>
          <w:szCs w:val="22"/>
        </w:rPr>
        <w:t>i</w:t>
      </w:r>
      <w:r>
        <w:rPr>
          <w:sz w:val="22"/>
          <w:szCs w:val="22"/>
        </w:rPr>
        <w:t>ng</w:t>
      </w:r>
      <w:hyperlink r:id="rId196">
        <w:r>
          <w:rPr>
            <w:sz w:val="22"/>
            <w:szCs w:val="22"/>
          </w:rPr>
          <w:t xml:space="preserve"> </w:t>
        </w:r>
        <w:r>
          <w:rPr>
            <w:spacing w:val="-2"/>
            <w:sz w:val="22"/>
            <w:szCs w:val="22"/>
          </w:rPr>
          <w:t>h</w:t>
        </w:r>
        <w:r>
          <w:rPr>
            <w:spacing w:val="1"/>
            <w:sz w:val="22"/>
            <w:szCs w:val="22"/>
          </w:rPr>
          <w:t>tt</w:t>
        </w:r>
        <w:r>
          <w:rPr>
            <w:spacing w:val="-2"/>
            <w:sz w:val="22"/>
            <w:szCs w:val="22"/>
          </w:rPr>
          <w:t>p</w:t>
        </w:r>
        <w:r>
          <w:rPr>
            <w:spacing w:val="1"/>
            <w:sz w:val="22"/>
            <w:szCs w:val="22"/>
          </w:rPr>
          <w:t>:</w:t>
        </w:r>
        <w:r>
          <w:rPr>
            <w:spacing w:val="-1"/>
            <w:sz w:val="22"/>
            <w:szCs w:val="22"/>
          </w:rPr>
          <w:t>/</w:t>
        </w:r>
        <w:r>
          <w:rPr>
            <w:spacing w:val="1"/>
            <w:sz w:val="22"/>
            <w:szCs w:val="22"/>
          </w:rPr>
          <w:t>/</w:t>
        </w:r>
        <w:r>
          <w:rPr>
            <w:spacing w:val="-2"/>
            <w:sz w:val="22"/>
            <w:szCs w:val="22"/>
          </w:rPr>
          <w:t>a</w:t>
        </w:r>
        <w:r>
          <w:rPr>
            <w:spacing w:val="1"/>
            <w:sz w:val="22"/>
            <w:szCs w:val="22"/>
          </w:rPr>
          <w:t>rt</w:t>
        </w:r>
        <w:r>
          <w:rPr>
            <w:spacing w:val="-2"/>
            <w:sz w:val="22"/>
            <w:szCs w:val="22"/>
          </w:rPr>
          <w:t>o</w:t>
        </w:r>
        <w:r>
          <w:rPr>
            <w:spacing w:val="1"/>
            <w:sz w:val="22"/>
            <w:szCs w:val="22"/>
          </w:rPr>
          <w:t>f</w:t>
        </w:r>
        <w:r>
          <w:rPr>
            <w:sz w:val="22"/>
            <w:szCs w:val="22"/>
          </w:rPr>
          <w:t>u</w:t>
        </w:r>
        <w:r>
          <w:rPr>
            <w:spacing w:val="-2"/>
            <w:sz w:val="22"/>
            <w:szCs w:val="22"/>
          </w:rPr>
          <w:t>n</w:t>
        </w:r>
        <w:r>
          <w:rPr>
            <w:spacing w:val="1"/>
            <w:sz w:val="22"/>
            <w:szCs w:val="22"/>
          </w:rPr>
          <w:t>i</w:t>
        </w:r>
        <w:r>
          <w:rPr>
            <w:spacing w:val="-1"/>
            <w:sz w:val="22"/>
            <w:szCs w:val="22"/>
          </w:rPr>
          <w:t>t</w:t>
        </w:r>
        <w:r>
          <w:rPr>
            <w:spacing w:val="1"/>
            <w:sz w:val="22"/>
            <w:szCs w:val="22"/>
          </w:rPr>
          <w:t>t</w:t>
        </w:r>
        <w:r>
          <w:rPr>
            <w:sz w:val="22"/>
            <w:szCs w:val="22"/>
          </w:rPr>
          <w:t>e</w:t>
        </w:r>
        <w:r>
          <w:rPr>
            <w:spacing w:val="-2"/>
            <w:sz w:val="22"/>
            <w:szCs w:val="22"/>
          </w:rPr>
          <w:t>s</w:t>
        </w:r>
        <w:r>
          <w:rPr>
            <w:spacing w:val="-1"/>
            <w:sz w:val="22"/>
            <w:szCs w:val="22"/>
          </w:rPr>
          <w:t>t</w:t>
        </w:r>
        <w:r>
          <w:rPr>
            <w:spacing w:val="1"/>
            <w:sz w:val="22"/>
            <w:szCs w:val="22"/>
          </w:rPr>
          <w:t>i</w:t>
        </w:r>
        <w:r>
          <w:rPr>
            <w:spacing w:val="-2"/>
            <w:sz w:val="22"/>
            <w:szCs w:val="22"/>
          </w:rPr>
          <w:t>ng</w:t>
        </w:r>
        <w:r>
          <w:rPr>
            <w:sz w:val="22"/>
            <w:szCs w:val="22"/>
          </w:rPr>
          <w:t>.c</w:t>
        </w:r>
        <w:r>
          <w:rPr>
            <w:spacing w:val="3"/>
            <w:sz w:val="22"/>
            <w:szCs w:val="22"/>
          </w:rPr>
          <w:t>o</w:t>
        </w:r>
        <w:r>
          <w:rPr>
            <w:spacing w:val="-4"/>
            <w:sz w:val="22"/>
            <w:szCs w:val="22"/>
          </w:rPr>
          <w:t>m</w:t>
        </w:r>
        <w:r>
          <w:rPr>
            <w:spacing w:val="1"/>
            <w:sz w:val="22"/>
            <w:szCs w:val="22"/>
          </w:rPr>
          <w:t>/</w:t>
        </w:r>
        <w:r>
          <w:rPr>
            <w:sz w:val="22"/>
            <w:szCs w:val="22"/>
          </w:rPr>
          <w:t>de</w:t>
        </w:r>
        <w:r>
          <w:rPr>
            <w:spacing w:val="1"/>
            <w:sz w:val="22"/>
            <w:szCs w:val="22"/>
          </w:rPr>
          <w:t>f</w:t>
        </w:r>
        <w:r>
          <w:rPr>
            <w:spacing w:val="-1"/>
            <w:sz w:val="22"/>
            <w:szCs w:val="22"/>
          </w:rPr>
          <w:t>i</w:t>
        </w:r>
        <w:r>
          <w:rPr>
            <w:sz w:val="22"/>
            <w:szCs w:val="22"/>
          </w:rPr>
          <w:t>n</w:t>
        </w:r>
        <w:r>
          <w:rPr>
            <w:spacing w:val="-1"/>
            <w:sz w:val="22"/>
            <w:szCs w:val="22"/>
          </w:rPr>
          <w:t>i</w:t>
        </w:r>
        <w:r>
          <w:rPr>
            <w:spacing w:val="1"/>
            <w:sz w:val="22"/>
            <w:szCs w:val="22"/>
          </w:rPr>
          <w:t>ti</w:t>
        </w:r>
        <w:r>
          <w:rPr>
            <w:sz w:val="22"/>
            <w:szCs w:val="22"/>
          </w:rPr>
          <w:t>o</w:t>
        </w:r>
        <w:r>
          <w:rPr>
            <w:spacing w:val="3"/>
            <w:sz w:val="22"/>
            <w:szCs w:val="22"/>
          </w:rPr>
          <w:t>n</w:t>
        </w:r>
        <w:r>
          <w:rPr>
            <w:spacing w:val="-4"/>
            <w:sz w:val="22"/>
            <w:szCs w:val="22"/>
          </w:rPr>
          <w:t>-</w:t>
        </w:r>
        <w:r>
          <w:rPr>
            <w:sz w:val="22"/>
            <w:szCs w:val="22"/>
          </w:rPr>
          <w:t>o</w:t>
        </w:r>
        <w:r>
          <w:rPr>
            <w:spacing w:val="1"/>
            <w:sz w:val="22"/>
            <w:szCs w:val="22"/>
          </w:rPr>
          <w:t>f</w:t>
        </w:r>
        <w:r>
          <w:rPr>
            <w:spacing w:val="-4"/>
            <w:sz w:val="22"/>
            <w:szCs w:val="22"/>
          </w:rPr>
          <w:t>-</w:t>
        </w:r>
        <w:r>
          <w:rPr>
            <w:spacing w:val="3"/>
            <w:sz w:val="22"/>
            <w:szCs w:val="22"/>
          </w:rPr>
          <w:t>a</w:t>
        </w:r>
        <w:r>
          <w:rPr>
            <w:spacing w:val="-4"/>
            <w:sz w:val="22"/>
            <w:szCs w:val="22"/>
          </w:rPr>
          <w:t>-</w:t>
        </w:r>
        <w:r>
          <w:rPr>
            <w:sz w:val="22"/>
            <w:szCs w:val="22"/>
          </w:rPr>
          <w:t>un</w:t>
        </w:r>
        <w:r>
          <w:rPr>
            <w:spacing w:val="1"/>
            <w:sz w:val="22"/>
            <w:szCs w:val="22"/>
          </w:rPr>
          <w:t>it</w:t>
        </w:r>
        <w:r>
          <w:rPr>
            <w:spacing w:val="-4"/>
            <w:sz w:val="22"/>
            <w:szCs w:val="22"/>
          </w:rPr>
          <w:t>-</w:t>
        </w:r>
        <w:r>
          <w:rPr>
            <w:spacing w:val="3"/>
            <w:sz w:val="22"/>
            <w:szCs w:val="22"/>
          </w:rPr>
          <w:t>t</w:t>
        </w:r>
        <w:r>
          <w:rPr>
            <w:sz w:val="22"/>
            <w:szCs w:val="22"/>
          </w:rPr>
          <w:t>e</w:t>
        </w:r>
        <w:r>
          <w:rPr>
            <w:spacing w:val="1"/>
            <w:sz w:val="22"/>
            <w:szCs w:val="22"/>
          </w:rPr>
          <w:t>s</w:t>
        </w:r>
        <w:r>
          <w:rPr>
            <w:sz w:val="22"/>
            <w:szCs w:val="22"/>
          </w:rPr>
          <w:t>t</w:t>
        </w:r>
      </w:hyperlink>
    </w:p>
    <w:p w:rsidR="0009563F" w:rsidRDefault="0009563F">
      <w:pPr>
        <w:spacing w:before="11" w:line="240" w:lineRule="exact"/>
        <w:rPr>
          <w:sz w:val="24"/>
          <w:szCs w:val="24"/>
        </w:rPr>
      </w:pPr>
    </w:p>
    <w:p w:rsidR="0009563F" w:rsidRDefault="00822B19">
      <w:pPr>
        <w:ind w:left="780" w:right="1683" w:hanging="331"/>
        <w:rPr>
          <w:sz w:val="22"/>
          <w:szCs w:val="22"/>
        </w:rPr>
      </w:pPr>
      <w:r>
        <w:rPr>
          <w:spacing w:val="1"/>
          <w:sz w:val="22"/>
          <w:szCs w:val="22"/>
        </w:rPr>
        <w:t>[</w:t>
      </w:r>
      <w:r>
        <w:rPr>
          <w:spacing w:val="-2"/>
          <w:sz w:val="22"/>
          <w:szCs w:val="22"/>
        </w:rPr>
        <w:t>2</w:t>
      </w:r>
      <w:r>
        <w:rPr>
          <w:sz w:val="22"/>
          <w:szCs w:val="22"/>
        </w:rPr>
        <w:t>]</w:t>
      </w:r>
      <w:r>
        <w:rPr>
          <w:spacing w:val="1"/>
          <w:sz w:val="22"/>
          <w:szCs w:val="22"/>
        </w:rPr>
        <w:t xml:space="preserve"> </w:t>
      </w:r>
      <w:r>
        <w:rPr>
          <w:spacing w:val="-1"/>
          <w:sz w:val="22"/>
          <w:szCs w:val="22"/>
        </w:rPr>
        <w:t>D</w:t>
      </w:r>
      <w:r>
        <w:rPr>
          <w:sz w:val="22"/>
          <w:szCs w:val="22"/>
        </w:rPr>
        <w:t>e</w:t>
      </w:r>
      <w:r>
        <w:rPr>
          <w:spacing w:val="-1"/>
          <w:sz w:val="22"/>
          <w:szCs w:val="22"/>
        </w:rPr>
        <w:t>f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>n</w:t>
      </w:r>
      <w:r>
        <w:rPr>
          <w:spacing w:val="-1"/>
          <w:sz w:val="22"/>
          <w:szCs w:val="22"/>
        </w:rPr>
        <w:t>it</w:t>
      </w:r>
      <w:r>
        <w:rPr>
          <w:spacing w:val="1"/>
          <w:sz w:val="22"/>
          <w:szCs w:val="22"/>
        </w:rPr>
        <w:t>i</w:t>
      </w:r>
      <w:r>
        <w:rPr>
          <w:sz w:val="22"/>
          <w:szCs w:val="22"/>
        </w:rPr>
        <w:t xml:space="preserve">on </w:t>
      </w:r>
      <w:r>
        <w:rPr>
          <w:spacing w:val="-2"/>
          <w:sz w:val="22"/>
          <w:szCs w:val="22"/>
        </w:rPr>
        <w:t>o</w:t>
      </w:r>
      <w:r>
        <w:rPr>
          <w:sz w:val="22"/>
          <w:szCs w:val="22"/>
        </w:rPr>
        <w:t>f</w:t>
      </w:r>
      <w:r>
        <w:rPr>
          <w:spacing w:val="1"/>
          <w:sz w:val="22"/>
          <w:szCs w:val="22"/>
        </w:rPr>
        <w:t xml:space="preserve"> </w:t>
      </w:r>
      <w:r>
        <w:rPr>
          <w:sz w:val="22"/>
          <w:szCs w:val="22"/>
        </w:rPr>
        <w:t>S</w:t>
      </w:r>
      <w:r>
        <w:rPr>
          <w:spacing w:val="-3"/>
          <w:sz w:val="22"/>
          <w:szCs w:val="22"/>
        </w:rPr>
        <w:t>y</w:t>
      </w:r>
      <w:r>
        <w:rPr>
          <w:sz w:val="22"/>
          <w:szCs w:val="22"/>
        </w:rPr>
        <w:t>s</w:t>
      </w:r>
      <w:r>
        <w:rPr>
          <w:spacing w:val="1"/>
          <w:sz w:val="22"/>
          <w:szCs w:val="22"/>
        </w:rPr>
        <w:t>t</w:t>
      </w:r>
      <w:r>
        <w:rPr>
          <w:spacing w:val="-2"/>
          <w:sz w:val="22"/>
          <w:szCs w:val="22"/>
        </w:rPr>
        <w:t>e</w:t>
      </w:r>
      <w:r>
        <w:rPr>
          <w:sz w:val="22"/>
          <w:szCs w:val="22"/>
        </w:rPr>
        <w:t>m</w:t>
      </w:r>
      <w:r>
        <w:rPr>
          <w:spacing w:val="-4"/>
          <w:sz w:val="22"/>
          <w:szCs w:val="22"/>
        </w:rPr>
        <w:t xml:space="preserve"> </w:t>
      </w:r>
      <w:r>
        <w:rPr>
          <w:spacing w:val="1"/>
          <w:sz w:val="22"/>
          <w:szCs w:val="22"/>
        </w:rPr>
        <w:t>t</w:t>
      </w:r>
      <w:r>
        <w:rPr>
          <w:sz w:val="22"/>
          <w:szCs w:val="22"/>
        </w:rPr>
        <w:t>e</w:t>
      </w:r>
      <w:r>
        <w:rPr>
          <w:spacing w:val="1"/>
          <w:sz w:val="22"/>
          <w:szCs w:val="22"/>
        </w:rPr>
        <w:t>sti</w:t>
      </w:r>
      <w:r>
        <w:rPr>
          <w:sz w:val="22"/>
          <w:szCs w:val="22"/>
        </w:rPr>
        <w:t>ng</w:t>
      </w:r>
      <w:hyperlink r:id="rId197">
        <w:r>
          <w:rPr>
            <w:sz w:val="22"/>
            <w:szCs w:val="22"/>
          </w:rPr>
          <w:t xml:space="preserve"> </w:t>
        </w:r>
        <w:r>
          <w:rPr>
            <w:spacing w:val="-2"/>
            <w:sz w:val="22"/>
            <w:szCs w:val="22"/>
          </w:rPr>
          <w:t>h</w:t>
        </w:r>
        <w:r>
          <w:rPr>
            <w:spacing w:val="1"/>
            <w:sz w:val="22"/>
            <w:szCs w:val="22"/>
          </w:rPr>
          <w:t>tt</w:t>
        </w:r>
        <w:r>
          <w:rPr>
            <w:spacing w:val="-2"/>
            <w:sz w:val="22"/>
            <w:szCs w:val="22"/>
          </w:rPr>
          <w:t>p</w:t>
        </w:r>
        <w:r>
          <w:rPr>
            <w:spacing w:val="1"/>
            <w:sz w:val="22"/>
            <w:szCs w:val="22"/>
          </w:rPr>
          <w:t>:</w:t>
        </w:r>
        <w:r>
          <w:rPr>
            <w:spacing w:val="-1"/>
            <w:sz w:val="22"/>
            <w:szCs w:val="22"/>
          </w:rPr>
          <w:t>/</w:t>
        </w:r>
        <w:r>
          <w:rPr>
            <w:spacing w:val="1"/>
            <w:sz w:val="22"/>
            <w:szCs w:val="22"/>
          </w:rPr>
          <w:t>/</w:t>
        </w:r>
        <w:r>
          <w:rPr>
            <w:spacing w:val="-1"/>
            <w:sz w:val="22"/>
            <w:szCs w:val="22"/>
          </w:rPr>
          <w:t>ww</w:t>
        </w:r>
        <w:r>
          <w:rPr>
            <w:spacing w:val="-15"/>
            <w:sz w:val="22"/>
            <w:szCs w:val="22"/>
          </w:rPr>
          <w:t>w</w:t>
        </w:r>
        <w:r>
          <w:rPr>
            <w:sz w:val="22"/>
            <w:szCs w:val="22"/>
          </w:rPr>
          <w:t>.so</w:t>
        </w:r>
        <w:r>
          <w:rPr>
            <w:spacing w:val="-1"/>
            <w:sz w:val="22"/>
            <w:szCs w:val="22"/>
          </w:rPr>
          <w:t>f</w:t>
        </w:r>
        <w:r>
          <w:rPr>
            <w:spacing w:val="1"/>
            <w:sz w:val="22"/>
            <w:szCs w:val="22"/>
          </w:rPr>
          <w:t>t</w:t>
        </w:r>
        <w:r>
          <w:rPr>
            <w:spacing w:val="-1"/>
            <w:sz w:val="22"/>
            <w:szCs w:val="22"/>
          </w:rPr>
          <w:t>w</w:t>
        </w:r>
        <w:r>
          <w:rPr>
            <w:sz w:val="22"/>
            <w:szCs w:val="22"/>
          </w:rPr>
          <w:t>a</w:t>
        </w:r>
        <w:r>
          <w:rPr>
            <w:spacing w:val="-1"/>
            <w:sz w:val="22"/>
            <w:szCs w:val="22"/>
          </w:rPr>
          <w:t>r</w:t>
        </w:r>
        <w:r>
          <w:rPr>
            <w:sz w:val="22"/>
            <w:szCs w:val="22"/>
          </w:rPr>
          <w:t>e</w:t>
        </w:r>
        <w:r>
          <w:rPr>
            <w:spacing w:val="1"/>
            <w:sz w:val="22"/>
            <w:szCs w:val="22"/>
          </w:rPr>
          <w:t>t</w:t>
        </w:r>
        <w:r>
          <w:rPr>
            <w:sz w:val="22"/>
            <w:szCs w:val="22"/>
          </w:rPr>
          <w:t>e</w:t>
        </w:r>
        <w:r>
          <w:rPr>
            <w:spacing w:val="-2"/>
            <w:sz w:val="22"/>
            <w:szCs w:val="22"/>
          </w:rPr>
          <w:t>s</w:t>
        </w:r>
        <w:r>
          <w:rPr>
            <w:spacing w:val="-1"/>
            <w:sz w:val="22"/>
            <w:szCs w:val="22"/>
          </w:rPr>
          <w:t>t</w:t>
        </w:r>
        <w:r>
          <w:rPr>
            <w:spacing w:val="1"/>
            <w:sz w:val="22"/>
            <w:szCs w:val="22"/>
          </w:rPr>
          <w:t>i</w:t>
        </w:r>
        <w:r>
          <w:rPr>
            <w:sz w:val="22"/>
            <w:szCs w:val="22"/>
          </w:rPr>
          <w:t>n</w:t>
        </w:r>
        <w:r>
          <w:rPr>
            <w:spacing w:val="-2"/>
            <w:sz w:val="22"/>
            <w:szCs w:val="22"/>
          </w:rPr>
          <w:t>g</w:t>
        </w:r>
        <w:r>
          <w:rPr>
            <w:sz w:val="22"/>
            <w:szCs w:val="22"/>
          </w:rPr>
          <w:t>c</w:t>
        </w:r>
        <w:r>
          <w:rPr>
            <w:spacing w:val="1"/>
            <w:sz w:val="22"/>
            <w:szCs w:val="22"/>
          </w:rPr>
          <w:t>l</w:t>
        </w:r>
        <w:r>
          <w:rPr>
            <w:sz w:val="22"/>
            <w:szCs w:val="22"/>
          </w:rPr>
          <w:t>a</w:t>
        </w:r>
        <w:r>
          <w:rPr>
            <w:spacing w:val="-2"/>
            <w:sz w:val="22"/>
            <w:szCs w:val="22"/>
          </w:rPr>
          <w:t>s</w:t>
        </w:r>
        <w:r>
          <w:rPr>
            <w:sz w:val="22"/>
            <w:szCs w:val="22"/>
          </w:rPr>
          <w:t>s.</w:t>
        </w:r>
        <w:r>
          <w:rPr>
            <w:spacing w:val="1"/>
            <w:sz w:val="22"/>
            <w:szCs w:val="22"/>
          </w:rPr>
          <w:t>c</w:t>
        </w:r>
        <w:r>
          <w:rPr>
            <w:sz w:val="22"/>
            <w:szCs w:val="22"/>
          </w:rPr>
          <w:t>o</w:t>
        </w:r>
        <w:r>
          <w:rPr>
            <w:spacing w:val="-4"/>
            <w:sz w:val="22"/>
            <w:szCs w:val="22"/>
          </w:rPr>
          <w:t>m</w:t>
        </w:r>
        <w:r>
          <w:rPr>
            <w:spacing w:val="1"/>
            <w:sz w:val="22"/>
            <w:szCs w:val="22"/>
          </w:rPr>
          <w:t>/</w:t>
        </w:r>
        <w:r>
          <w:rPr>
            <w:sz w:val="22"/>
            <w:szCs w:val="22"/>
          </w:rPr>
          <w:t>s</w:t>
        </w:r>
        <w:r>
          <w:rPr>
            <w:spacing w:val="-2"/>
            <w:sz w:val="22"/>
            <w:szCs w:val="22"/>
          </w:rPr>
          <w:t>y</w:t>
        </w:r>
        <w:r>
          <w:rPr>
            <w:sz w:val="22"/>
            <w:szCs w:val="22"/>
          </w:rPr>
          <w:t>s</w:t>
        </w:r>
        <w:r>
          <w:rPr>
            <w:spacing w:val="1"/>
            <w:sz w:val="22"/>
            <w:szCs w:val="22"/>
          </w:rPr>
          <w:t>t</w:t>
        </w:r>
        <w:r>
          <w:rPr>
            <w:sz w:val="22"/>
            <w:szCs w:val="22"/>
          </w:rPr>
          <w:t>e</w:t>
        </w:r>
        <w:r>
          <w:rPr>
            <w:spacing w:val="2"/>
            <w:sz w:val="22"/>
            <w:szCs w:val="22"/>
          </w:rPr>
          <w:t>m</w:t>
        </w:r>
        <w:r>
          <w:rPr>
            <w:spacing w:val="-4"/>
            <w:sz w:val="22"/>
            <w:szCs w:val="22"/>
          </w:rPr>
          <w:t>-</w:t>
        </w:r>
        <w:r>
          <w:rPr>
            <w:spacing w:val="1"/>
            <w:sz w:val="22"/>
            <w:szCs w:val="22"/>
          </w:rPr>
          <w:t>t</w:t>
        </w:r>
        <w:r>
          <w:rPr>
            <w:sz w:val="22"/>
            <w:szCs w:val="22"/>
          </w:rPr>
          <w:t>e</w:t>
        </w:r>
        <w:r>
          <w:rPr>
            <w:spacing w:val="1"/>
            <w:sz w:val="22"/>
            <w:szCs w:val="22"/>
          </w:rPr>
          <w:t>st</w:t>
        </w:r>
        <w:r>
          <w:rPr>
            <w:spacing w:val="-1"/>
            <w:sz w:val="22"/>
            <w:szCs w:val="22"/>
          </w:rPr>
          <w:t>i</w:t>
        </w:r>
        <w:r>
          <w:rPr>
            <w:sz w:val="22"/>
            <w:szCs w:val="22"/>
          </w:rPr>
          <w:t>n</w:t>
        </w:r>
        <w:r>
          <w:rPr>
            <w:spacing w:val="1"/>
            <w:sz w:val="22"/>
            <w:szCs w:val="22"/>
          </w:rPr>
          <w:t>g</w:t>
        </w:r>
        <w:r>
          <w:rPr>
            <w:spacing w:val="-4"/>
            <w:sz w:val="22"/>
            <w:szCs w:val="22"/>
          </w:rPr>
          <w:t>-</w:t>
        </w:r>
        <w:r>
          <w:rPr>
            <w:spacing w:val="-1"/>
            <w:sz w:val="22"/>
            <w:szCs w:val="22"/>
          </w:rPr>
          <w:t>w</w:t>
        </w:r>
        <w:r>
          <w:rPr>
            <w:sz w:val="22"/>
            <w:szCs w:val="22"/>
          </w:rPr>
          <w:t>ha</w:t>
        </w:r>
        <w:r>
          <w:rPr>
            <w:spacing w:val="4"/>
            <w:sz w:val="22"/>
            <w:szCs w:val="22"/>
          </w:rPr>
          <w:t>t</w:t>
        </w:r>
        <w:r>
          <w:rPr>
            <w:spacing w:val="-4"/>
            <w:sz w:val="22"/>
            <w:szCs w:val="22"/>
          </w:rPr>
          <w:t>-</w:t>
        </w:r>
        <w:r>
          <w:rPr>
            <w:spacing w:val="-1"/>
            <w:sz w:val="22"/>
            <w:szCs w:val="22"/>
          </w:rPr>
          <w:t>w</w:t>
        </w:r>
        <w:r>
          <w:rPr>
            <w:sz w:val="22"/>
            <w:szCs w:val="22"/>
          </w:rPr>
          <w:t>hy</w:t>
        </w:r>
        <w:r>
          <w:rPr>
            <w:spacing w:val="-2"/>
            <w:sz w:val="22"/>
            <w:szCs w:val="22"/>
          </w:rPr>
          <w:t>-</w:t>
        </w:r>
        <w:r>
          <w:rPr>
            <w:sz w:val="22"/>
            <w:szCs w:val="22"/>
          </w:rPr>
          <w:t>ho</w:t>
        </w:r>
        <w:r>
          <w:rPr>
            <w:spacing w:val="-1"/>
            <w:sz w:val="22"/>
            <w:szCs w:val="22"/>
          </w:rPr>
          <w:t>w</w:t>
        </w:r>
        <w:r>
          <w:rPr>
            <w:sz w:val="22"/>
            <w:szCs w:val="22"/>
          </w:rPr>
          <w:t>/</w:t>
        </w:r>
      </w:hyperlink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line="200" w:lineRule="exact"/>
      </w:pPr>
    </w:p>
    <w:p w:rsidR="0009563F" w:rsidRDefault="0009563F">
      <w:pPr>
        <w:spacing w:before="8" w:line="280" w:lineRule="exact"/>
        <w:rPr>
          <w:sz w:val="28"/>
          <w:szCs w:val="28"/>
        </w:rPr>
      </w:pPr>
    </w:p>
    <w:tbl>
      <w:tblPr>
        <w:tblW w:w="0" w:type="auto"/>
        <w:tblInd w:w="10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0"/>
        <w:gridCol w:w="2317"/>
        <w:gridCol w:w="945"/>
        <w:gridCol w:w="1321"/>
        <w:gridCol w:w="1034"/>
        <w:gridCol w:w="1141"/>
      </w:tblGrid>
      <w:tr w:rsidR="0009563F">
        <w:trPr>
          <w:trHeight w:hRule="exact" w:val="838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N</w:t>
            </w:r>
            <w:r>
              <w:rPr>
                <w:spacing w:val="1"/>
                <w:sz w:val="18"/>
                <w:szCs w:val="18"/>
              </w:rPr>
              <w:t>a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1"/>
                <w:sz w:val="18"/>
                <w:szCs w:val="18"/>
              </w:rPr>
              <w:t>SM</w:t>
            </w: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-10"/>
                <w:sz w:val="18"/>
                <w:szCs w:val="18"/>
              </w:rPr>
              <w:t>R</w:t>
            </w:r>
            <w:r>
              <w:rPr>
                <w:spacing w:val="-18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-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RE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CR</w:t>
            </w:r>
            <w:r>
              <w:rPr>
                <w:spacing w:val="-3"/>
                <w:sz w:val="18"/>
                <w:szCs w:val="18"/>
              </w:rPr>
              <w:t>I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</w:p>
          <w:p w:rsidR="0009563F" w:rsidRDefault="00822B19">
            <w:pPr>
              <w:spacing w:before="5" w:line="200" w:lineRule="exact"/>
              <w:ind w:left="102" w:right="123"/>
              <w:rPr>
                <w:sz w:val="18"/>
                <w:szCs w:val="18"/>
              </w:rPr>
            </w:pPr>
            <w:r>
              <w:rPr>
                <w:spacing w:val="-3"/>
                <w:sz w:val="18"/>
                <w:szCs w:val="18"/>
              </w:rPr>
              <w:t>A</w:t>
            </w:r>
            <w:r>
              <w:rPr>
                <w:spacing w:val="3"/>
                <w:sz w:val="18"/>
                <w:szCs w:val="18"/>
              </w:rPr>
              <w:t>PP</w:t>
            </w:r>
            <w:r>
              <w:rPr>
                <w:spacing w:val="-2"/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IC</w:t>
            </w:r>
            <w:r>
              <w:rPr>
                <w:spacing w:val="-22"/>
                <w:sz w:val="18"/>
                <w:szCs w:val="18"/>
              </w:rPr>
              <w:t>A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ION-</w:t>
            </w:r>
            <w:r w:rsidR="008F0AC0">
              <w:rPr>
                <w:spacing w:val="2"/>
                <w:sz w:val="18"/>
                <w:szCs w:val="18"/>
              </w:rPr>
              <w:t>[Test-Plan_ V3.0]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</w:t>
            </w:r>
            <w:r>
              <w:rPr>
                <w:spacing w:val="-3"/>
                <w:sz w:val="18"/>
                <w:szCs w:val="18"/>
              </w:rPr>
              <w:t>w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r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th</w:t>
            </w:r>
            <w:r>
              <w:rPr>
                <w:spacing w:val="-1"/>
                <w:sz w:val="18"/>
                <w:szCs w:val="18"/>
              </w:rPr>
              <w:t>aka</w:t>
            </w:r>
            <w:r>
              <w:rPr>
                <w:sz w:val="18"/>
                <w:szCs w:val="18"/>
              </w:rPr>
              <w:t>n</w:t>
            </w:r>
          </w:p>
          <w:p w:rsidR="0009563F" w:rsidRDefault="00822B19">
            <w:pPr>
              <w:spacing w:before="5" w:line="200" w:lineRule="exact"/>
              <w:ind w:left="100" w:right="27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>
              <w:rPr>
                <w:spacing w:val="-1"/>
                <w:sz w:val="18"/>
                <w:szCs w:val="18"/>
              </w:rPr>
              <w:t>ae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ka</w:t>
            </w:r>
            <w:r>
              <w:rPr>
                <w:spacing w:val="1"/>
                <w:sz w:val="18"/>
                <w:szCs w:val="18"/>
              </w:rPr>
              <w:t>np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i, </w:t>
            </w:r>
            <w:r>
              <w:rPr>
                <w:spacing w:val="1"/>
                <w:sz w:val="18"/>
                <w:szCs w:val="18"/>
              </w:rPr>
              <w:t>Ph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-2"/>
                <w:sz w:val="18"/>
                <w:szCs w:val="18"/>
              </w:rPr>
              <w:t>w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 xml:space="preserve">t </w:t>
            </w:r>
            <w:r>
              <w:rPr>
                <w:spacing w:val="1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>h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n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09563F" w:rsidRDefault="00822B19">
            <w:pPr>
              <w:spacing w:line="200" w:lineRule="exact"/>
              <w:ind w:left="100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pacing w:val="-1"/>
                <w:sz w:val="18"/>
                <w:szCs w:val="18"/>
              </w:rPr>
              <w:t>ag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09563F" w:rsidRDefault="00822B19">
            <w:pPr>
              <w:spacing w:line="200" w:lineRule="exact"/>
              <w:ind w:left="398" w:right="399"/>
              <w:jc w:val="center"/>
              <w:rPr>
                <w:sz w:val="18"/>
                <w:szCs w:val="18"/>
              </w:rPr>
            </w:pPr>
            <w:r>
              <w:rPr>
                <w:spacing w:val="-6"/>
                <w:sz w:val="18"/>
                <w:szCs w:val="18"/>
              </w:rPr>
              <w:t>1</w:t>
            </w:r>
            <w:r>
              <w:rPr>
                <w:spacing w:val="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8</w:t>
            </w:r>
          </w:p>
        </w:tc>
      </w:tr>
      <w:tr w:rsidR="00822B19">
        <w:trPr>
          <w:trHeight w:hRule="exact" w:val="424"/>
        </w:trPr>
        <w:tc>
          <w:tcPr>
            <w:tcW w:w="15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1"/>
                <w:sz w:val="18"/>
                <w:szCs w:val="18"/>
              </w:rPr>
              <w:t>o</w:t>
            </w:r>
            <w:r>
              <w:rPr>
                <w:spacing w:val="-1"/>
                <w:sz w:val="18"/>
                <w:szCs w:val="18"/>
              </w:rPr>
              <w:t>c</w:t>
            </w:r>
            <w:r>
              <w:rPr>
                <w:spacing w:val="1"/>
                <w:sz w:val="18"/>
                <w:szCs w:val="18"/>
              </w:rPr>
              <w:t>u</w:t>
            </w:r>
            <w:r>
              <w:rPr>
                <w:spacing w:val="-3"/>
                <w:sz w:val="18"/>
                <w:szCs w:val="18"/>
              </w:rPr>
              <w:t>m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 xml:space="preserve"> </w:t>
            </w:r>
            <w:r>
              <w:rPr>
                <w:spacing w:val="-12"/>
                <w:sz w:val="18"/>
                <w:szCs w:val="18"/>
              </w:rPr>
              <w:t>T</w:t>
            </w:r>
            <w:r>
              <w:rPr>
                <w:spacing w:val="-4"/>
                <w:sz w:val="18"/>
                <w:szCs w:val="18"/>
              </w:rPr>
              <w:t>y</w:t>
            </w:r>
            <w:r>
              <w:rPr>
                <w:spacing w:val="1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2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-14"/>
                <w:sz w:val="18"/>
                <w:szCs w:val="18"/>
              </w:rPr>
              <w:t>T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 xml:space="preserve">st </w:t>
            </w: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lan</w:t>
            </w:r>
          </w:p>
        </w:tc>
        <w:tc>
          <w:tcPr>
            <w:tcW w:w="9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spacing w:val="-1"/>
                <w:sz w:val="18"/>
                <w:szCs w:val="18"/>
              </w:rPr>
              <w:t>e</w:t>
            </w:r>
            <w:r>
              <w:rPr>
                <w:sz w:val="18"/>
                <w:szCs w:val="18"/>
              </w:rPr>
              <w:t>le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se</w:t>
            </w:r>
          </w:p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3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22B19" w:rsidRDefault="00822B19" w:rsidP="00822B19">
            <w:pPr>
              <w:spacing w:line="200" w:lineRule="exact"/>
              <w:ind w:left="105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August</w:t>
            </w:r>
            <w:r>
              <w:rPr>
                <w:spacing w:val="-2"/>
                <w:sz w:val="18"/>
                <w:szCs w:val="18"/>
              </w:rPr>
              <w:t xml:space="preserve"> </w:t>
            </w:r>
            <w:r>
              <w:rPr>
                <w:spacing w:val="1"/>
                <w:sz w:val="18"/>
                <w:szCs w:val="18"/>
              </w:rPr>
              <w:t>26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  <w:tc>
          <w:tcPr>
            <w:tcW w:w="10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99CCFF"/>
          </w:tcPr>
          <w:p w:rsidR="00822B19" w:rsidRDefault="00822B19" w:rsidP="00822B19">
            <w:pPr>
              <w:spacing w:line="200" w:lineRule="exact"/>
              <w:ind w:left="102"/>
              <w:rPr>
                <w:sz w:val="18"/>
                <w:szCs w:val="18"/>
              </w:rPr>
            </w:pPr>
            <w:r>
              <w:rPr>
                <w:spacing w:val="3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r</w:t>
            </w:r>
            <w:r>
              <w:rPr>
                <w:spacing w:val="-2"/>
                <w:sz w:val="18"/>
                <w:szCs w:val="18"/>
              </w:rPr>
              <w:t>i</w:t>
            </w:r>
            <w:r>
              <w:rPr>
                <w:spacing w:val="1"/>
                <w:sz w:val="18"/>
                <w:szCs w:val="18"/>
              </w:rPr>
              <w:t>n</w:t>
            </w:r>
            <w:r>
              <w:rPr>
                <w:sz w:val="18"/>
                <w:szCs w:val="18"/>
              </w:rPr>
              <w:t>t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</w:t>
            </w:r>
            <w:r>
              <w:rPr>
                <w:spacing w:val="-1"/>
                <w:sz w:val="18"/>
                <w:szCs w:val="18"/>
              </w:rPr>
              <w:t>a</w:t>
            </w:r>
            <w:r>
              <w:rPr>
                <w:sz w:val="18"/>
                <w:szCs w:val="18"/>
              </w:rPr>
              <w:t>te</w:t>
            </w:r>
          </w:p>
        </w:tc>
        <w:tc>
          <w:tcPr>
            <w:tcW w:w="11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822B19" w:rsidRDefault="00822B19" w:rsidP="00822B19">
            <w:pPr>
              <w:spacing w:line="200" w:lineRule="exact"/>
              <w:ind w:left="103"/>
              <w:rPr>
                <w:sz w:val="18"/>
                <w:szCs w:val="18"/>
              </w:rPr>
            </w:pPr>
            <w:r>
              <w:rPr>
                <w:spacing w:val="-2"/>
                <w:sz w:val="18"/>
                <w:szCs w:val="18"/>
              </w:rPr>
              <w:t>December 9</w:t>
            </w:r>
            <w:r>
              <w:rPr>
                <w:spacing w:val="3"/>
                <w:position w:val="6"/>
                <w:sz w:val="12"/>
                <w:szCs w:val="12"/>
              </w:rPr>
              <w:t>t</w:t>
            </w:r>
            <w:r>
              <w:rPr>
                <w:spacing w:val="-2"/>
                <w:position w:val="6"/>
                <w:sz w:val="12"/>
                <w:szCs w:val="12"/>
              </w:rPr>
              <w:t>h</w:t>
            </w:r>
            <w:r>
              <w:rPr>
                <w:sz w:val="18"/>
                <w:szCs w:val="18"/>
              </w:rPr>
              <w:t>,</w:t>
            </w:r>
            <w:r>
              <w:rPr>
                <w:spacing w:val="1"/>
                <w:sz w:val="18"/>
                <w:szCs w:val="18"/>
              </w:rPr>
              <w:t xml:space="preserve"> </w:t>
            </w:r>
            <w:r>
              <w:rPr>
                <w:spacing w:val="-1"/>
                <w:sz w:val="18"/>
                <w:szCs w:val="18"/>
              </w:rPr>
              <w:t>2</w:t>
            </w:r>
            <w:r>
              <w:rPr>
                <w:spacing w:val="1"/>
                <w:sz w:val="18"/>
                <w:szCs w:val="18"/>
              </w:rPr>
              <w:t>0</w:t>
            </w:r>
            <w:r>
              <w:rPr>
                <w:spacing w:val="-1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6</w:t>
            </w:r>
          </w:p>
        </w:tc>
      </w:tr>
    </w:tbl>
    <w:p w:rsidR="00822B19" w:rsidRDefault="00822B19" w:rsidP="00822B19">
      <w:pPr>
        <w:spacing w:line="200" w:lineRule="exact"/>
      </w:pPr>
    </w:p>
    <w:sectPr w:rsidR="00822B19">
      <w:headerReference w:type="default" r:id="rId198"/>
      <w:pgSz w:w="11920" w:h="16840"/>
      <w:pgMar w:top="1560" w:right="1680" w:bottom="280" w:left="16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29C2" w:rsidRDefault="000829C2">
      <w:r>
        <w:separator/>
      </w:r>
    </w:p>
  </w:endnote>
  <w:endnote w:type="continuationSeparator" w:id="0">
    <w:p w:rsidR="000829C2" w:rsidRDefault="000829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29C2" w:rsidRDefault="000829C2">
      <w:r>
        <w:separator/>
      </w:r>
    </w:p>
  </w:footnote>
  <w:footnote w:type="continuationSeparator" w:id="0">
    <w:p w:rsidR="000829C2" w:rsidRDefault="000829C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200" w:lineRule="exact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200" w:lineRule="exact"/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71pt;margin-top:90.55pt;width:60.2pt;height:16.05pt;z-index:-15396;mso-position-horizontal-relative:page;mso-position-vertical-relative:page" filled="f" stroked="f">
          <v:textbox inset="0,0,0,0">
            <w:txbxContent>
              <w:p w:rsidR="00A02D91" w:rsidRDefault="00A02D91">
                <w:pPr>
                  <w:spacing w:line="300" w:lineRule="exact"/>
                  <w:ind w:left="20" w:right="-42"/>
                  <w:rPr>
                    <w:sz w:val="28"/>
                    <w:szCs w:val="28"/>
                  </w:rPr>
                </w:pPr>
                <w:r>
                  <w:rPr>
                    <w:b/>
                    <w:spacing w:val="-26"/>
                    <w:sz w:val="28"/>
                    <w:szCs w:val="28"/>
                  </w:rPr>
                  <w:t>T</w:t>
                </w:r>
                <w:r>
                  <w:rPr>
                    <w:b/>
                    <w:sz w:val="28"/>
                    <w:szCs w:val="28"/>
                  </w:rPr>
                  <w:t>e</w:t>
                </w:r>
                <w:r>
                  <w:rPr>
                    <w:b/>
                    <w:spacing w:val="1"/>
                    <w:sz w:val="28"/>
                    <w:szCs w:val="28"/>
                  </w:rPr>
                  <w:t>s</w:t>
                </w:r>
                <w:r>
                  <w:rPr>
                    <w:b/>
                    <w:sz w:val="28"/>
                    <w:szCs w:val="28"/>
                  </w:rPr>
                  <w:t xml:space="preserve">t </w:t>
                </w:r>
                <w:r>
                  <w:rPr>
                    <w:b/>
                    <w:spacing w:val="-3"/>
                    <w:sz w:val="28"/>
                    <w:szCs w:val="28"/>
                  </w:rPr>
                  <w:t>c</w:t>
                </w:r>
                <w:r>
                  <w:rPr>
                    <w:b/>
                    <w:spacing w:val="1"/>
                    <w:sz w:val="28"/>
                    <w:szCs w:val="28"/>
                  </w:rPr>
                  <w:t>as</w:t>
                </w:r>
                <w:r>
                  <w:rPr>
                    <w:b/>
                    <w:spacing w:val="-2"/>
                    <w:sz w:val="28"/>
                    <w:szCs w:val="28"/>
                  </w:rPr>
                  <w:t>e</w:t>
                </w:r>
                <w:r>
                  <w:rPr>
                    <w:b/>
                    <w:sz w:val="28"/>
                    <w:szCs w:val="28"/>
                  </w:rPr>
                  <w:t>s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71pt;margin-top:90.55pt;width:60.2pt;height:16.05pt;z-index:-15395;mso-position-horizontal-relative:page;mso-position-vertical-relative:page" filled="f" stroked="f">
          <v:textbox inset="0,0,0,0">
            <w:txbxContent>
              <w:p w:rsidR="00A02D91" w:rsidRDefault="00A02D91">
                <w:pPr>
                  <w:spacing w:line="300" w:lineRule="exact"/>
                  <w:ind w:left="20" w:right="-42"/>
                  <w:rPr>
                    <w:sz w:val="28"/>
                    <w:szCs w:val="28"/>
                  </w:rPr>
                </w:pPr>
                <w:r>
                  <w:rPr>
                    <w:b/>
                    <w:spacing w:val="-26"/>
                    <w:sz w:val="28"/>
                    <w:szCs w:val="28"/>
                  </w:rPr>
                  <w:t>T</w:t>
                </w:r>
                <w:r>
                  <w:rPr>
                    <w:b/>
                    <w:sz w:val="28"/>
                    <w:szCs w:val="28"/>
                  </w:rPr>
                  <w:t>e</w:t>
                </w:r>
                <w:r>
                  <w:rPr>
                    <w:b/>
                    <w:spacing w:val="1"/>
                    <w:sz w:val="28"/>
                    <w:szCs w:val="28"/>
                  </w:rPr>
                  <w:t>s</w:t>
                </w:r>
                <w:r>
                  <w:rPr>
                    <w:b/>
                    <w:sz w:val="28"/>
                    <w:szCs w:val="28"/>
                  </w:rPr>
                  <w:t xml:space="preserve">t </w:t>
                </w:r>
                <w:r>
                  <w:rPr>
                    <w:b/>
                    <w:spacing w:val="-3"/>
                    <w:sz w:val="28"/>
                    <w:szCs w:val="28"/>
                  </w:rPr>
                  <w:t>c</w:t>
                </w:r>
                <w:r>
                  <w:rPr>
                    <w:b/>
                    <w:spacing w:val="1"/>
                    <w:sz w:val="28"/>
                    <w:szCs w:val="28"/>
                  </w:rPr>
                  <w:t>as</w:t>
                </w:r>
                <w:r>
                  <w:rPr>
                    <w:b/>
                    <w:spacing w:val="-2"/>
                    <w:sz w:val="28"/>
                    <w:szCs w:val="28"/>
                  </w:rPr>
                  <w:t>e</w:t>
                </w:r>
                <w:r>
                  <w:rPr>
                    <w:b/>
                    <w:sz w:val="28"/>
                    <w:szCs w:val="28"/>
                  </w:rPr>
                  <w:t>s</w:t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71pt;margin-top:90.55pt;width:60.2pt;height:16.05pt;z-index:-15398;mso-position-horizontal-relative:page;mso-position-vertical-relative:page" filled="f" stroked="f">
          <v:textbox inset="0,0,0,0">
            <w:txbxContent>
              <w:p w:rsidR="00A02D91" w:rsidRDefault="00A02D91">
                <w:pPr>
                  <w:spacing w:line="300" w:lineRule="exact"/>
                  <w:ind w:left="20" w:right="-42"/>
                  <w:rPr>
                    <w:sz w:val="28"/>
                    <w:szCs w:val="28"/>
                  </w:rPr>
                </w:pPr>
                <w:r>
                  <w:rPr>
                    <w:b/>
                    <w:spacing w:val="-26"/>
                    <w:sz w:val="28"/>
                    <w:szCs w:val="28"/>
                  </w:rPr>
                  <w:t>T</w:t>
                </w:r>
                <w:r>
                  <w:rPr>
                    <w:b/>
                    <w:sz w:val="28"/>
                    <w:szCs w:val="28"/>
                  </w:rPr>
                  <w:t>e</w:t>
                </w:r>
                <w:r>
                  <w:rPr>
                    <w:b/>
                    <w:spacing w:val="1"/>
                    <w:sz w:val="28"/>
                    <w:szCs w:val="28"/>
                  </w:rPr>
                  <w:t>s</w:t>
                </w:r>
                <w:r>
                  <w:rPr>
                    <w:b/>
                    <w:sz w:val="28"/>
                    <w:szCs w:val="28"/>
                  </w:rPr>
                  <w:t xml:space="preserve">t </w:t>
                </w:r>
                <w:r>
                  <w:rPr>
                    <w:b/>
                    <w:spacing w:val="-3"/>
                    <w:sz w:val="28"/>
                    <w:szCs w:val="28"/>
                  </w:rPr>
                  <w:t>c</w:t>
                </w:r>
                <w:r>
                  <w:rPr>
                    <w:b/>
                    <w:spacing w:val="1"/>
                    <w:sz w:val="28"/>
                    <w:szCs w:val="28"/>
                  </w:rPr>
                  <w:t>as</w:t>
                </w:r>
                <w:r>
                  <w:rPr>
                    <w:b/>
                    <w:spacing w:val="-2"/>
                    <w:sz w:val="28"/>
                    <w:szCs w:val="28"/>
                  </w:rPr>
                  <w:t>e</w:t>
                </w:r>
                <w:r>
                  <w:rPr>
                    <w:b/>
                    <w:sz w:val="28"/>
                    <w:szCs w:val="28"/>
                  </w:rPr>
                  <w:t>s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4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4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4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4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200" w:lineRule="exact"/>
    </w:pPr>
  </w:p>
</w:hdr>
</file>

<file path=word/header4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4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200" w:lineRule="exact"/>
    </w:pPr>
  </w:p>
</w:hdr>
</file>

<file path=word/header4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4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4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4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200" w:lineRule="exact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5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5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5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5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200" w:lineRule="exact"/>
    </w:pPr>
  </w:p>
</w:hdr>
</file>

<file path=word/header5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5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5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5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200" w:lineRule="exact"/>
    </w:pPr>
  </w:p>
</w:hdr>
</file>

<file path=word/header5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5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6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200" w:lineRule="exact"/>
    </w:pPr>
  </w:p>
</w:hdr>
</file>

<file path=word/header6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6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6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6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200" w:lineRule="exact"/>
    </w:pPr>
  </w:p>
</w:hdr>
</file>

<file path=word/header6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6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200" w:lineRule="exact"/>
    </w:pPr>
  </w:p>
</w:hdr>
</file>

<file path=word/header6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6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6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200" w:lineRule="exact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7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7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200" w:lineRule="exact"/>
    </w:pPr>
  </w:p>
</w:hdr>
</file>

<file path=word/header7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7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200" w:lineRule="exact"/>
    </w:pPr>
  </w:p>
</w:hdr>
</file>

<file path=word/header7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7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88.9pt;margin-top:72.65pt;width:60.2pt;height:16.05pt;z-index:-15383;mso-position-horizontal-relative:page;mso-position-vertical-relative:page" filled="f" stroked="f">
          <v:textbox inset="0,0,0,0">
            <w:txbxContent>
              <w:p w:rsidR="00A02D91" w:rsidRDefault="00A02D91">
                <w:pPr>
                  <w:spacing w:line="300" w:lineRule="exact"/>
                  <w:ind w:left="20" w:right="-42"/>
                  <w:rPr>
                    <w:sz w:val="28"/>
                    <w:szCs w:val="28"/>
                  </w:rPr>
                </w:pPr>
                <w:r>
                  <w:rPr>
                    <w:b/>
                    <w:spacing w:val="-26"/>
                    <w:sz w:val="28"/>
                    <w:szCs w:val="28"/>
                  </w:rPr>
                  <w:t>T</w:t>
                </w:r>
                <w:r>
                  <w:rPr>
                    <w:b/>
                    <w:sz w:val="28"/>
                    <w:szCs w:val="28"/>
                  </w:rPr>
                  <w:t>e</w:t>
                </w:r>
                <w:r>
                  <w:rPr>
                    <w:b/>
                    <w:spacing w:val="1"/>
                    <w:sz w:val="28"/>
                    <w:szCs w:val="28"/>
                  </w:rPr>
                  <w:t>s</w:t>
                </w:r>
                <w:r>
                  <w:rPr>
                    <w:b/>
                    <w:sz w:val="28"/>
                    <w:szCs w:val="28"/>
                  </w:rPr>
                  <w:t xml:space="preserve">t </w:t>
                </w:r>
                <w:r>
                  <w:rPr>
                    <w:b/>
                    <w:spacing w:val="-3"/>
                    <w:sz w:val="28"/>
                    <w:szCs w:val="28"/>
                  </w:rPr>
                  <w:t>c</w:t>
                </w:r>
                <w:r>
                  <w:rPr>
                    <w:b/>
                    <w:spacing w:val="1"/>
                    <w:sz w:val="28"/>
                    <w:szCs w:val="28"/>
                  </w:rPr>
                  <w:t>as</w:t>
                </w:r>
                <w:r>
                  <w:rPr>
                    <w:b/>
                    <w:spacing w:val="-2"/>
                    <w:sz w:val="28"/>
                    <w:szCs w:val="28"/>
                  </w:rPr>
                  <w:t>e</w:t>
                </w:r>
                <w:r>
                  <w:rPr>
                    <w:b/>
                    <w:sz w:val="28"/>
                    <w:szCs w:val="28"/>
                  </w:rPr>
                  <w:t>s</w:t>
                </w:r>
              </w:p>
            </w:txbxContent>
          </v:textbox>
          <w10:wrap anchorx="page" anchory="page"/>
        </v:shape>
      </w:pict>
    </w:r>
  </w:p>
</w:hdr>
</file>

<file path=word/header7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7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200" w:lineRule="exact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88.9pt;margin-top:72.65pt;width:60.2pt;height:16.05pt;z-index:-15382;mso-position-horizontal-relative:page;mso-position-vertical-relative:page" filled="f" stroked="f">
          <v:textbox inset="0,0,0,0">
            <w:txbxContent>
              <w:p w:rsidR="00A02D91" w:rsidRDefault="00A02D91">
                <w:pPr>
                  <w:spacing w:line="300" w:lineRule="exact"/>
                  <w:ind w:left="20" w:right="-42"/>
                  <w:rPr>
                    <w:sz w:val="28"/>
                    <w:szCs w:val="28"/>
                  </w:rPr>
                </w:pPr>
                <w:r>
                  <w:rPr>
                    <w:b/>
                    <w:spacing w:val="-26"/>
                    <w:sz w:val="28"/>
                    <w:szCs w:val="28"/>
                  </w:rPr>
                  <w:t>T</w:t>
                </w:r>
                <w:r>
                  <w:rPr>
                    <w:b/>
                    <w:sz w:val="28"/>
                    <w:szCs w:val="28"/>
                  </w:rPr>
                  <w:t>e</w:t>
                </w:r>
                <w:r>
                  <w:rPr>
                    <w:b/>
                    <w:spacing w:val="1"/>
                    <w:sz w:val="28"/>
                    <w:szCs w:val="28"/>
                  </w:rPr>
                  <w:t>s</w:t>
                </w:r>
                <w:r>
                  <w:rPr>
                    <w:b/>
                    <w:sz w:val="28"/>
                    <w:szCs w:val="28"/>
                  </w:rPr>
                  <w:t xml:space="preserve">t </w:t>
                </w:r>
                <w:r>
                  <w:rPr>
                    <w:b/>
                    <w:spacing w:val="-3"/>
                    <w:sz w:val="28"/>
                    <w:szCs w:val="28"/>
                  </w:rPr>
                  <w:t>c</w:t>
                </w:r>
                <w:r>
                  <w:rPr>
                    <w:b/>
                    <w:spacing w:val="1"/>
                    <w:sz w:val="28"/>
                    <w:szCs w:val="28"/>
                  </w:rPr>
                  <w:t>as</w:t>
                </w:r>
                <w:r>
                  <w:rPr>
                    <w:b/>
                    <w:spacing w:val="-2"/>
                    <w:sz w:val="28"/>
                    <w:szCs w:val="28"/>
                  </w:rPr>
                  <w:t>e</w:t>
                </w:r>
                <w:r>
                  <w:rPr>
                    <w:b/>
                    <w:sz w:val="28"/>
                    <w:szCs w:val="28"/>
                  </w:rPr>
                  <w:t>s</w:t>
                </w:r>
              </w:p>
            </w:txbxContent>
          </v:textbox>
          <w10:wrap anchorx="page" anchory="page"/>
        </v:shape>
      </w:pict>
    </w:r>
  </w:p>
</w:hdr>
</file>

<file path=word/header7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7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8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8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8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8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2D91" w:rsidRDefault="00A02D91">
    <w:pPr>
      <w:spacing w:line="0" w:lineRule="atLeast"/>
      <w:rPr>
        <w:sz w:val="0"/>
        <w:szCs w:val="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6F52A8"/>
    <w:multiLevelType w:val="multilevel"/>
    <w:tmpl w:val="9E103628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3"/>
  <w:proofState w:grammar="clean"/>
  <w:defaultTabStop w:val="720"/>
  <w:characterSpacingControl w:val="doNotCompress"/>
  <w:hdrShapeDefaults>
    <o:shapedefaults v:ext="edit" spidmax="206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563F"/>
    <w:rsid w:val="000829C2"/>
    <w:rsid w:val="0009563F"/>
    <w:rsid w:val="000E2FA4"/>
    <w:rsid w:val="00822B19"/>
    <w:rsid w:val="008F0AC0"/>
    <w:rsid w:val="00A02D91"/>
    <w:rsid w:val="00B43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6"/>
    <o:shapelayout v:ext="edit">
      <o:idmap v:ext="edit" data="1"/>
    </o:shapelayout>
  </w:shapeDefaults>
  <w:decimalSymbol w:val="."/>
  <w:listSeparator w:val=","/>
  <w15:docId w15:val="{BE34A464-90C7-4822-B0C1-D09F2177E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822B1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2B19"/>
  </w:style>
  <w:style w:type="paragraph" w:styleId="Footer">
    <w:name w:val="footer"/>
    <w:basedOn w:val="Normal"/>
    <w:link w:val="FooterChar"/>
    <w:uiPriority w:val="99"/>
    <w:unhideWhenUsed/>
    <w:rsid w:val="00822B1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2B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6.jpeg"/><Relationship Id="rId21" Type="http://schemas.openxmlformats.org/officeDocument/2006/relationships/image" Target="media/image11.jpeg"/><Relationship Id="rId42" Type="http://schemas.openxmlformats.org/officeDocument/2006/relationships/header" Target="header14.xml"/><Relationship Id="rId63" Type="http://schemas.openxmlformats.org/officeDocument/2006/relationships/header" Target="header22.xml"/><Relationship Id="rId84" Type="http://schemas.openxmlformats.org/officeDocument/2006/relationships/header" Target="header30.xml"/><Relationship Id="rId138" Type="http://schemas.openxmlformats.org/officeDocument/2006/relationships/header" Target="header53.xml"/><Relationship Id="rId159" Type="http://schemas.openxmlformats.org/officeDocument/2006/relationships/header" Target="header63.xml"/><Relationship Id="rId170" Type="http://schemas.openxmlformats.org/officeDocument/2006/relationships/header" Target="header69.xml"/><Relationship Id="rId191" Type="http://schemas.openxmlformats.org/officeDocument/2006/relationships/image" Target="media/image107.jpeg"/><Relationship Id="rId107" Type="http://schemas.openxmlformats.org/officeDocument/2006/relationships/header" Target="header41.xml"/><Relationship Id="rId11" Type="http://schemas.openxmlformats.org/officeDocument/2006/relationships/image" Target="media/image3.jpeg"/><Relationship Id="rId32" Type="http://schemas.openxmlformats.org/officeDocument/2006/relationships/header" Target="header8.xml"/><Relationship Id="rId53" Type="http://schemas.openxmlformats.org/officeDocument/2006/relationships/header" Target="header17.xml"/><Relationship Id="rId74" Type="http://schemas.openxmlformats.org/officeDocument/2006/relationships/header" Target="header26.xml"/><Relationship Id="rId128" Type="http://schemas.openxmlformats.org/officeDocument/2006/relationships/image" Target="media/image73.jpeg"/><Relationship Id="rId149" Type="http://schemas.openxmlformats.org/officeDocument/2006/relationships/image" Target="media/image84.jpeg"/><Relationship Id="rId5" Type="http://schemas.openxmlformats.org/officeDocument/2006/relationships/footnotes" Target="footnotes.xml"/><Relationship Id="rId95" Type="http://schemas.openxmlformats.org/officeDocument/2006/relationships/image" Target="media/image52.jpeg"/><Relationship Id="rId160" Type="http://schemas.openxmlformats.org/officeDocument/2006/relationships/image" Target="media/image91.jpeg"/><Relationship Id="rId181" Type="http://schemas.openxmlformats.org/officeDocument/2006/relationships/header" Target="header75.xml"/><Relationship Id="rId22" Type="http://schemas.openxmlformats.org/officeDocument/2006/relationships/image" Target="media/image12.jpeg"/><Relationship Id="rId43" Type="http://schemas.openxmlformats.org/officeDocument/2006/relationships/image" Target="media/image23.jpeg"/><Relationship Id="rId64" Type="http://schemas.openxmlformats.org/officeDocument/2006/relationships/image" Target="media/image36.jpeg"/><Relationship Id="rId118" Type="http://schemas.openxmlformats.org/officeDocument/2006/relationships/image" Target="media/image67.jpeg"/><Relationship Id="rId139" Type="http://schemas.openxmlformats.org/officeDocument/2006/relationships/header" Target="header54.xml"/><Relationship Id="rId85" Type="http://schemas.openxmlformats.org/officeDocument/2006/relationships/header" Target="header31.xml"/><Relationship Id="rId150" Type="http://schemas.openxmlformats.org/officeDocument/2006/relationships/image" Target="media/image85.jpeg"/><Relationship Id="rId171" Type="http://schemas.openxmlformats.org/officeDocument/2006/relationships/header" Target="header70.xml"/><Relationship Id="rId192" Type="http://schemas.openxmlformats.org/officeDocument/2006/relationships/header" Target="header79.xml"/><Relationship Id="rId12" Type="http://schemas.openxmlformats.org/officeDocument/2006/relationships/image" Target="media/image4.jpeg"/><Relationship Id="rId33" Type="http://schemas.openxmlformats.org/officeDocument/2006/relationships/header" Target="header9.xml"/><Relationship Id="rId108" Type="http://schemas.openxmlformats.org/officeDocument/2006/relationships/header" Target="header42.xml"/><Relationship Id="rId129" Type="http://schemas.openxmlformats.org/officeDocument/2006/relationships/image" Target="media/image74.jpeg"/><Relationship Id="rId54" Type="http://schemas.openxmlformats.org/officeDocument/2006/relationships/image" Target="media/image31.jpeg"/><Relationship Id="rId75" Type="http://schemas.openxmlformats.org/officeDocument/2006/relationships/image" Target="media/image43.jpeg"/><Relationship Id="rId96" Type="http://schemas.openxmlformats.org/officeDocument/2006/relationships/image" Target="media/image53.jpeg"/><Relationship Id="rId140" Type="http://schemas.openxmlformats.org/officeDocument/2006/relationships/header" Target="header55.xml"/><Relationship Id="rId161" Type="http://schemas.openxmlformats.org/officeDocument/2006/relationships/header" Target="header64.xml"/><Relationship Id="rId182" Type="http://schemas.openxmlformats.org/officeDocument/2006/relationships/image" Target="media/image101.jpeg"/><Relationship Id="rId6" Type="http://schemas.openxmlformats.org/officeDocument/2006/relationships/endnotes" Target="endnotes.xml"/><Relationship Id="rId23" Type="http://schemas.openxmlformats.org/officeDocument/2006/relationships/header" Target="header5.xml"/><Relationship Id="rId119" Type="http://schemas.openxmlformats.org/officeDocument/2006/relationships/header" Target="header46.xml"/><Relationship Id="rId44" Type="http://schemas.openxmlformats.org/officeDocument/2006/relationships/header" Target="header15.xml"/><Relationship Id="rId65" Type="http://schemas.openxmlformats.org/officeDocument/2006/relationships/header" Target="header23.xml"/><Relationship Id="rId86" Type="http://schemas.openxmlformats.org/officeDocument/2006/relationships/header" Target="header32.xml"/><Relationship Id="rId130" Type="http://schemas.openxmlformats.org/officeDocument/2006/relationships/image" Target="media/image75.jpeg"/><Relationship Id="rId151" Type="http://schemas.openxmlformats.org/officeDocument/2006/relationships/header" Target="header60.xml"/><Relationship Id="rId172" Type="http://schemas.openxmlformats.org/officeDocument/2006/relationships/image" Target="media/image96.jpeg"/><Relationship Id="rId193" Type="http://schemas.openxmlformats.org/officeDocument/2006/relationships/header" Target="header80.xml"/><Relationship Id="rId13" Type="http://schemas.openxmlformats.org/officeDocument/2006/relationships/header" Target="header3.xml"/><Relationship Id="rId109" Type="http://schemas.openxmlformats.org/officeDocument/2006/relationships/image" Target="media/image61.jpeg"/><Relationship Id="rId34" Type="http://schemas.openxmlformats.org/officeDocument/2006/relationships/header" Target="header10.xml"/><Relationship Id="rId55" Type="http://schemas.openxmlformats.org/officeDocument/2006/relationships/image" Target="media/image32.jpeg"/><Relationship Id="rId76" Type="http://schemas.openxmlformats.org/officeDocument/2006/relationships/image" Target="media/image44.jpeg"/><Relationship Id="rId97" Type="http://schemas.openxmlformats.org/officeDocument/2006/relationships/header" Target="header38.xml"/><Relationship Id="rId120" Type="http://schemas.openxmlformats.org/officeDocument/2006/relationships/image" Target="media/image68.jpeg"/><Relationship Id="rId141" Type="http://schemas.openxmlformats.org/officeDocument/2006/relationships/header" Target="header56.xml"/><Relationship Id="rId7" Type="http://schemas.openxmlformats.org/officeDocument/2006/relationships/image" Target="media/image1.jpeg"/><Relationship Id="rId71" Type="http://schemas.openxmlformats.org/officeDocument/2006/relationships/image" Target="media/image40.jpeg"/><Relationship Id="rId92" Type="http://schemas.openxmlformats.org/officeDocument/2006/relationships/header" Target="header36.xml"/><Relationship Id="rId162" Type="http://schemas.openxmlformats.org/officeDocument/2006/relationships/header" Target="header65.xml"/><Relationship Id="rId183" Type="http://schemas.openxmlformats.org/officeDocument/2006/relationships/image" Target="media/image102.jpeg"/><Relationship Id="rId2" Type="http://schemas.openxmlformats.org/officeDocument/2006/relationships/styles" Target="styles.xml"/><Relationship Id="rId29" Type="http://schemas.openxmlformats.org/officeDocument/2006/relationships/image" Target="media/image17.jpeg"/><Relationship Id="rId24" Type="http://schemas.openxmlformats.org/officeDocument/2006/relationships/image" Target="media/image13.jpeg"/><Relationship Id="rId40" Type="http://schemas.openxmlformats.org/officeDocument/2006/relationships/header" Target="header13.xml"/><Relationship Id="rId45" Type="http://schemas.openxmlformats.org/officeDocument/2006/relationships/image" Target="media/image24.jpeg"/><Relationship Id="rId66" Type="http://schemas.openxmlformats.org/officeDocument/2006/relationships/image" Target="media/image37.jpeg"/><Relationship Id="rId87" Type="http://schemas.openxmlformats.org/officeDocument/2006/relationships/header" Target="header33.xml"/><Relationship Id="rId110" Type="http://schemas.openxmlformats.org/officeDocument/2006/relationships/header" Target="header43.xml"/><Relationship Id="rId115" Type="http://schemas.openxmlformats.org/officeDocument/2006/relationships/image" Target="media/image65.jpeg"/><Relationship Id="rId131" Type="http://schemas.openxmlformats.org/officeDocument/2006/relationships/image" Target="media/image76.jpeg"/><Relationship Id="rId136" Type="http://schemas.openxmlformats.org/officeDocument/2006/relationships/header" Target="header52.xml"/><Relationship Id="rId157" Type="http://schemas.openxmlformats.org/officeDocument/2006/relationships/image" Target="media/image90.jpeg"/><Relationship Id="rId178" Type="http://schemas.openxmlformats.org/officeDocument/2006/relationships/image" Target="media/image99.png"/><Relationship Id="rId61" Type="http://schemas.openxmlformats.org/officeDocument/2006/relationships/header" Target="header21.xml"/><Relationship Id="rId82" Type="http://schemas.openxmlformats.org/officeDocument/2006/relationships/header" Target="header29.xml"/><Relationship Id="rId152" Type="http://schemas.openxmlformats.org/officeDocument/2006/relationships/image" Target="media/image86.jpeg"/><Relationship Id="rId173" Type="http://schemas.openxmlformats.org/officeDocument/2006/relationships/header" Target="header71.xml"/><Relationship Id="rId194" Type="http://schemas.openxmlformats.org/officeDocument/2006/relationships/header" Target="header81.xml"/><Relationship Id="rId199" Type="http://schemas.openxmlformats.org/officeDocument/2006/relationships/fontTable" Target="fontTable.xml"/><Relationship Id="rId19" Type="http://schemas.openxmlformats.org/officeDocument/2006/relationships/image" Target="media/image9.jpeg"/><Relationship Id="rId14" Type="http://schemas.openxmlformats.org/officeDocument/2006/relationships/image" Target="media/image5.jpeg"/><Relationship Id="rId30" Type="http://schemas.openxmlformats.org/officeDocument/2006/relationships/header" Target="header7.xml"/><Relationship Id="rId35" Type="http://schemas.openxmlformats.org/officeDocument/2006/relationships/header" Target="header11.xml"/><Relationship Id="rId56" Type="http://schemas.openxmlformats.org/officeDocument/2006/relationships/header" Target="header18.xml"/><Relationship Id="rId77" Type="http://schemas.openxmlformats.org/officeDocument/2006/relationships/image" Target="media/image45.jpeg"/><Relationship Id="rId100" Type="http://schemas.openxmlformats.org/officeDocument/2006/relationships/image" Target="media/image56.jpeg"/><Relationship Id="rId105" Type="http://schemas.openxmlformats.org/officeDocument/2006/relationships/header" Target="header40.xml"/><Relationship Id="rId126" Type="http://schemas.openxmlformats.org/officeDocument/2006/relationships/image" Target="media/image72.jpeg"/><Relationship Id="rId147" Type="http://schemas.openxmlformats.org/officeDocument/2006/relationships/image" Target="media/image82.jpeg"/><Relationship Id="rId168" Type="http://schemas.openxmlformats.org/officeDocument/2006/relationships/header" Target="header68.xml"/><Relationship Id="rId8" Type="http://schemas.openxmlformats.org/officeDocument/2006/relationships/header" Target="header1.xml"/><Relationship Id="rId51" Type="http://schemas.openxmlformats.org/officeDocument/2006/relationships/image" Target="media/image29.jpeg"/><Relationship Id="rId72" Type="http://schemas.openxmlformats.org/officeDocument/2006/relationships/image" Target="media/image41.jpeg"/><Relationship Id="rId93" Type="http://schemas.openxmlformats.org/officeDocument/2006/relationships/header" Target="header37.xml"/><Relationship Id="rId98" Type="http://schemas.openxmlformats.org/officeDocument/2006/relationships/image" Target="media/image54.jpeg"/><Relationship Id="rId121" Type="http://schemas.openxmlformats.org/officeDocument/2006/relationships/header" Target="header47.xml"/><Relationship Id="rId142" Type="http://schemas.openxmlformats.org/officeDocument/2006/relationships/image" Target="media/image80.jpeg"/><Relationship Id="rId163" Type="http://schemas.openxmlformats.org/officeDocument/2006/relationships/image" Target="media/image92.jpeg"/><Relationship Id="rId184" Type="http://schemas.openxmlformats.org/officeDocument/2006/relationships/header" Target="header76.xml"/><Relationship Id="rId189" Type="http://schemas.openxmlformats.org/officeDocument/2006/relationships/header" Target="header78.xml"/><Relationship Id="rId3" Type="http://schemas.openxmlformats.org/officeDocument/2006/relationships/settings" Target="settings.xml"/><Relationship Id="rId25" Type="http://schemas.openxmlformats.org/officeDocument/2006/relationships/image" Target="media/image14.jpeg"/><Relationship Id="rId46" Type="http://schemas.openxmlformats.org/officeDocument/2006/relationships/image" Target="media/image25.jpeg"/><Relationship Id="rId67" Type="http://schemas.openxmlformats.org/officeDocument/2006/relationships/header" Target="header24.xml"/><Relationship Id="rId116" Type="http://schemas.openxmlformats.org/officeDocument/2006/relationships/header" Target="header45.xml"/><Relationship Id="rId137" Type="http://schemas.openxmlformats.org/officeDocument/2006/relationships/image" Target="media/image79.jpeg"/><Relationship Id="rId158" Type="http://schemas.openxmlformats.org/officeDocument/2006/relationships/header" Target="header62.xml"/><Relationship Id="rId20" Type="http://schemas.openxmlformats.org/officeDocument/2006/relationships/image" Target="media/image10.jpeg"/><Relationship Id="rId41" Type="http://schemas.openxmlformats.org/officeDocument/2006/relationships/image" Target="media/image22.jpeg"/><Relationship Id="rId62" Type="http://schemas.openxmlformats.org/officeDocument/2006/relationships/image" Target="media/image35.jpeg"/><Relationship Id="rId83" Type="http://schemas.openxmlformats.org/officeDocument/2006/relationships/image" Target="media/image48.jpeg"/><Relationship Id="rId88" Type="http://schemas.openxmlformats.org/officeDocument/2006/relationships/header" Target="header34.xml"/><Relationship Id="rId111" Type="http://schemas.openxmlformats.org/officeDocument/2006/relationships/image" Target="media/image62.jpeg"/><Relationship Id="rId132" Type="http://schemas.openxmlformats.org/officeDocument/2006/relationships/header" Target="header50.xml"/><Relationship Id="rId153" Type="http://schemas.openxmlformats.org/officeDocument/2006/relationships/image" Target="media/image87.jpeg"/><Relationship Id="rId174" Type="http://schemas.openxmlformats.org/officeDocument/2006/relationships/image" Target="media/image97.png"/><Relationship Id="rId179" Type="http://schemas.openxmlformats.org/officeDocument/2006/relationships/image" Target="media/image100.jpeg"/><Relationship Id="rId195" Type="http://schemas.openxmlformats.org/officeDocument/2006/relationships/header" Target="header82.xml"/><Relationship Id="rId190" Type="http://schemas.openxmlformats.org/officeDocument/2006/relationships/image" Target="media/image106.jpeg"/><Relationship Id="rId15" Type="http://schemas.openxmlformats.org/officeDocument/2006/relationships/image" Target="media/image6.jpeg"/><Relationship Id="rId36" Type="http://schemas.openxmlformats.org/officeDocument/2006/relationships/image" Target="media/image19.jpeg"/><Relationship Id="rId57" Type="http://schemas.openxmlformats.org/officeDocument/2006/relationships/image" Target="media/image33.jpeg"/><Relationship Id="rId106" Type="http://schemas.openxmlformats.org/officeDocument/2006/relationships/image" Target="media/image60.jpeg"/><Relationship Id="rId127" Type="http://schemas.openxmlformats.org/officeDocument/2006/relationships/header" Target="header49.xml"/><Relationship Id="rId10" Type="http://schemas.openxmlformats.org/officeDocument/2006/relationships/header" Target="header2.xml"/><Relationship Id="rId31" Type="http://schemas.openxmlformats.org/officeDocument/2006/relationships/image" Target="media/image18.jpeg"/><Relationship Id="rId52" Type="http://schemas.openxmlformats.org/officeDocument/2006/relationships/image" Target="media/image30.jpeg"/><Relationship Id="rId73" Type="http://schemas.openxmlformats.org/officeDocument/2006/relationships/image" Target="media/image42.jpeg"/><Relationship Id="rId78" Type="http://schemas.openxmlformats.org/officeDocument/2006/relationships/image" Target="media/image46.jpeg"/><Relationship Id="rId94" Type="http://schemas.openxmlformats.org/officeDocument/2006/relationships/image" Target="media/image51.jpeg"/><Relationship Id="rId99" Type="http://schemas.openxmlformats.org/officeDocument/2006/relationships/image" Target="media/image55.jpeg"/><Relationship Id="rId101" Type="http://schemas.openxmlformats.org/officeDocument/2006/relationships/image" Target="media/image57.jpeg"/><Relationship Id="rId122" Type="http://schemas.openxmlformats.org/officeDocument/2006/relationships/image" Target="media/image69.jpeg"/><Relationship Id="rId143" Type="http://schemas.openxmlformats.org/officeDocument/2006/relationships/header" Target="header57.xml"/><Relationship Id="rId148" Type="http://schemas.openxmlformats.org/officeDocument/2006/relationships/image" Target="media/image83.jpeg"/><Relationship Id="rId164" Type="http://schemas.openxmlformats.org/officeDocument/2006/relationships/header" Target="header66.xml"/><Relationship Id="rId169" Type="http://schemas.openxmlformats.org/officeDocument/2006/relationships/image" Target="media/image95.jpeg"/><Relationship Id="rId185" Type="http://schemas.openxmlformats.org/officeDocument/2006/relationships/image" Target="media/image103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80" Type="http://schemas.openxmlformats.org/officeDocument/2006/relationships/header" Target="header74.xml"/><Relationship Id="rId26" Type="http://schemas.openxmlformats.org/officeDocument/2006/relationships/image" Target="media/image15.jpeg"/><Relationship Id="rId47" Type="http://schemas.openxmlformats.org/officeDocument/2006/relationships/image" Target="media/image26.jpeg"/><Relationship Id="rId68" Type="http://schemas.openxmlformats.org/officeDocument/2006/relationships/image" Target="media/image38.jpeg"/><Relationship Id="rId89" Type="http://schemas.openxmlformats.org/officeDocument/2006/relationships/image" Target="media/image49.jpeg"/><Relationship Id="rId112" Type="http://schemas.openxmlformats.org/officeDocument/2006/relationships/header" Target="header44.xml"/><Relationship Id="rId133" Type="http://schemas.openxmlformats.org/officeDocument/2006/relationships/image" Target="media/image77.jpeg"/><Relationship Id="rId154" Type="http://schemas.openxmlformats.org/officeDocument/2006/relationships/image" Target="media/image88.jpeg"/><Relationship Id="rId175" Type="http://schemas.openxmlformats.org/officeDocument/2006/relationships/image" Target="media/image98.png"/><Relationship Id="rId196" Type="http://schemas.openxmlformats.org/officeDocument/2006/relationships/hyperlink" Target="http://artofunittesting.com/definition-of-a-unit-test" TargetMode="External"/><Relationship Id="rId200" Type="http://schemas.openxmlformats.org/officeDocument/2006/relationships/theme" Target="theme/theme1.xml"/><Relationship Id="rId16" Type="http://schemas.openxmlformats.org/officeDocument/2006/relationships/image" Target="media/image7.jpeg"/><Relationship Id="rId37" Type="http://schemas.openxmlformats.org/officeDocument/2006/relationships/header" Target="header12.xml"/><Relationship Id="rId58" Type="http://schemas.openxmlformats.org/officeDocument/2006/relationships/header" Target="header19.xml"/><Relationship Id="rId79" Type="http://schemas.openxmlformats.org/officeDocument/2006/relationships/header" Target="header27.xml"/><Relationship Id="rId102" Type="http://schemas.openxmlformats.org/officeDocument/2006/relationships/header" Target="header39.xml"/><Relationship Id="rId123" Type="http://schemas.openxmlformats.org/officeDocument/2006/relationships/header" Target="header48.xml"/><Relationship Id="rId144" Type="http://schemas.openxmlformats.org/officeDocument/2006/relationships/image" Target="media/image81.jpeg"/><Relationship Id="rId90" Type="http://schemas.openxmlformats.org/officeDocument/2006/relationships/header" Target="header35.xml"/><Relationship Id="rId165" Type="http://schemas.openxmlformats.org/officeDocument/2006/relationships/image" Target="media/image93.jpeg"/><Relationship Id="rId186" Type="http://schemas.openxmlformats.org/officeDocument/2006/relationships/header" Target="header77.xml"/><Relationship Id="rId27" Type="http://schemas.openxmlformats.org/officeDocument/2006/relationships/image" Target="media/image16.jpeg"/><Relationship Id="rId48" Type="http://schemas.openxmlformats.org/officeDocument/2006/relationships/header" Target="header16.xml"/><Relationship Id="rId69" Type="http://schemas.openxmlformats.org/officeDocument/2006/relationships/image" Target="media/image39.jpeg"/><Relationship Id="rId113" Type="http://schemas.openxmlformats.org/officeDocument/2006/relationships/image" Target="media/image63.jpeg"/><Relationship Id="rId134" Type="http://schemas.openxmlformats.org/officeDocument/2006/relationships/image" Target="media/image78.jpeg"/><Relationship Id="rId80" Type="http://schemas.openxmlformats.org/officeDocument/2006/relationships/image" Target="media/image47.jpeg"/><Relationship Id="rId155" Type="http://schemas.openxmlformats.org/officeDocument/2006/relationships/image" Target="media/image89.jpeg"/><Relationship Id="rId176" Type="http://schemas.openxmlformats.org/officeDocument/2006/relationships/header" Target="header72.xml"/><Relationship Id="rId197" Type="http://schemas.openxmlformats.org/officeDocument/2006/relationships/hyperlink" Target="http://www.softwaretestingclass.com/system-testing-what-why-how/" TargetMode="External"/><Relationship Id="rId17" Type="http://schemas.openxmlformats.org/officeDocument/2006/relationships/image" Target="media/image8.jpeg"/><Relationship Id="rId38" Type="http://schemas.openxmlformats.org/officeDocument/2006/relationships/image" Target="media/image20.jpeg"/><Relationship Id="rId59" Type="http://schemas.openxmlformats.org/officeDocument/2006/relationships/image" Target="media/image34.jpeg"/><Relationship Id="rId103" Type="http://schemas.openxmlformats.org/officeDocument/2006/relationships/image" Target="media/image58.jpeg"/><Relationship Id="rId124" Type="http://schemas.openxmlformats.org/officeDocument/2006/relationships/image" Target="media/image70.jpeg"/><Relationship Id="rId70" Type="http://schemas.openxmlformats.org/officeDocument/2006/relationships/header" Target="header25.xml"/><Relationship Id="rId91" Type="http://schemas.openxmlformats.org/officeDocument/2006/relationships/image" Target="media/image50.jpeg"/><Relationship Id="rId145" Type="http://schemas.openxmlformats.org/officeDocument/2006/relationships/header" Target="header58.xml"/><Relationship Id="rId166" Type="http://schemas.openxmlformats.org/officeDocument/2006/relationships/header" Target="header67.xml"/><Relationship Id="rId187" Type="http://schemas.openxmlformats.org/officeDocument/2006/relationships/image" Target="media/image104.jpeg"/><Relationship Id="rId1" Type="http://schemas.openxmlformats.org/officeDocument/2006/relationships/numbering" Target="numbering.xml"/><Relationship Id="rId28" Type="http://schemas.openxmlformats.org/officeDocument/2006/relationships/header" Target="header6.xml"/><Relationship Id="rId49" Type="http://schemas.openxmlformats.org/officeDocument/2006/relationships/image" Target="media/image27.jpeg"/><Relationship Id="rId114" Type="http://schemas.openxmlformats.org/officeDocument/2006/relationships/image" Target="media/image64.jpeg"/><Relationship Id="rId60" Type="http://schemas.openxmlformats.org/officeDocument/2006/relationships/header" Target="header20.xml"/><Relationship Id="rId81" Type="http://schemas.openxmlformats.org/officeDocument/2006/relationships/header" Target="header28.xml"/><Relationship Id="rId135" Type="http://schemas.openxmlformats.org/officeDocument/2006/relationships/header" Target="header51.xml"/><Relationship Id="rId156" Type="http://schemas.openxmlformats.org/officeDocument/2006/relationships/header" Target="header61.xml"/><Relationship Id="rId177" Type="http://schemas.openxmlformats.org/officeDocument/2006/relationships/header" Target="header73.xml"/><Relationship Id="rId198" Type="http://schemas.openxmlformats.org/officeDocument/2006/relationships/header" Target="header83.xml"/><Relationship Id="rId18" Type="http://schemas.openxmlformats.org/officeDocument/2006/relationships/header" Target="header4.xml"/><Relationship Id="rId39" Type="http://schemas.openxmlformats.org/officeDocument/2006/relationships/image" Target="media/image21.jpeg"/><Relationship Id="rId50" Type="http://schemas.openxmlformats.org/officeDocument/2006/relationships/image" Target="media/image28.jpeg"/><Relationship Id="rId104" Type="http://schemas.openxmlformats.org/officeDocument/2006/relationships/image" Target="media/image59.jpeg"/><Relationship Id="rId125" Type="http://schemas.openxmlformats.org/officeDocument/2006/relationships/image" Target="media/image71.jpeg"/><Relationship Id="rId146" Type="http://schemas.openxmlformats.org/officeDocument/2006/relationships/header" Target="header59.xml"/><Relationship Id="rId167" Type="http://schemas.openxmlformats.org/officeDocument/2006/relationships/image" Target="media/image94.jpeg"/><Relationship Id="rId188" Type="http://schemas.openxmlformats.org/officeDocument/2006/relationships/image" Target="media/image10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118</Pages>
  <Words>17770</Words>
  <Characters>101294</Characters>
  <Application>Microsoft Office Word</Application>
  <DocSecurity>0</DocSecurity>
  <Lines>844</Lines>
  <Paragraphs>237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PHiTHi</dc:creator>
  <cp:lastModifiedBy>PHiTHi</cp:lastModifiedBy>
  <cp:revision>3</cp:revision>
  <cp:lastPrinted>2016-12-11T07:31:00Z</cp:lastPrinted>
  <dcterms:created xsi:type="dcterms:W3CDTF">2016-12-11T07:01:00Z</dcterms:created>
  <dcterms:modified xsi:type="dcterms:W3CDTF">2016-12-11T07:33:00Z</dcterms:modified>
</cp:coreProperties>
</file>