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40BF" w:rsidRDefault="006134F8">
      <w:pPr>
        <w:spacing w:before="7" w:line="820" w:lineRule="exact"/>
        <w:ind w:left="102" w:right="102"/>
        <w:jc w:val="center"/>
        <w:rPr>
          <w:sz w:val="72"/>
          <w:szCs w:val="72"/>
        </w:rPr>
      </w:pPr>
      <w:r>
        <w:rPr>
          <w:b/>
          <w:sz w:val="72"/>
          <w:szCs w:val="72"/>
        </w:rPr>
        <w:t>SMART PRESCR</w:t>
      </w:r>
      <w:r>
        <w:rPr>
          <w:b/>
          <w:spacing w:val="1"/>
          <w:sz w:val="72"/>
          <w:szCs w:val="72"/>
        </w:rPr>
        <w:t>I</w:t>
      </w:r>
      <w:r>
        <w:rPr>
          <w:b/>
          <w:spacing w:val="-3"/>
          <w:sz w:val="72"/>
          <w:szCs w:val="72"/>
        </w:rPr>
        <w:t>P</w:t>
      </w:r>
      <w:r>
        <w:rPr>
          <w:b/>
          <w:sz w:val="72"/>
          <w:szCs w:val="72"/>
        </w:rPr>
        <w:t>TION APPLICAT</w:t>
      </w:r>
      <w:r>
        <w:rPr>
          <w:b/>
          <w:spacing w:val="1"/>
          <w:sz w:val="72"/>
          <w:szCs w:val="72"/>
        </w:rPr>
        <w:t>I</w:t>
      </w:r>
      <w:r>
        <w:rPr>
          <w:b/>
          <w:sz w:val="72"/>
          <w:szCs w:val="72"/>
        </w:rPr>
        <w:t>ON</w:t>
      </w:r>
    </w:p>
    <w:p w:rsidR="000840BF" w:rsidRDefault="000840BF">
      <w:pPr>
        <w:spacing w:before="7" w:line="100" w:lineRule="exact"/>
        <w:rPr>
          <w:sz w:val="10"/>
          <w:szCs w:val="10"/>
        </w:rPr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6134F8">
      <w:pPr>
        <w:ind w:left="1018" w:right="1025"/>
        <w:jc w:val="center"/>
        <w:rPr>
          <w:sz w:val="44"/>
          <w:szCs w:val="44"/>
        </w:rPr>
      </w:pPr>
      <w:r>
        <w:rPr>
          <w:sz w:val="44"/>
          <w:szCs w:val="44"/>
        </w:rPr>
        <w:t>S</w:t>
      </w:r>
      <w:r>
        <w:rPr>
          <w:spacing w:val="1"/>
          <w:sz w:val="44"/>
          <w:szCs w:val="44"/>
        </w:rPr>
        <w:t>o</w:t>
      </w:r>
      <w:r>
        <w:rPr>
          <w:sz w:val="44"/>
          <w:szCs w:val="44"/>
        </w:rPr>
        <w:t>ftware</w:t>
      </w:r>
      <w:r>
        <w:rPr>
          <w:spacing w:val="-16"/>
          <w:sz w:val="44"/>
          <w:szCs w:val="44"/>
        </w:rPr>
        <w:t xml:space="preserve"> </w:t>
      </w:r>
      <w:r>
        <w:rPr>
          <w:sz w:val="44"/>
          <w:szCs w:val="44"/>
        </w:rPr>
        <w:t>Re</w:t>
      </w:r>
      <w:r>
        <w:rPr>
          <w:spacing w:val="2"/>
          <w:sz w:val="44"/>
          <w:szCs w:val="44"/>
        </w:rPr>
        <w:t>q</w:t>
      </w:r>
      <w:r>
        <w:rPr>
          <w:sz w:val="44"/>
          <w:szCs w:val="44"/>
        </w:rPr>
        <w:t>u</w:t>
      </w:r>
      <w:r>
        <w:rPr>
          <w:spacing w:val="1"/>
          <w:sz w:val="44"/>
          <w:szCs w:val="44"/>
        </w:rPr>
        <w:t>i</w:t>
      </w:r>
      <w:r>
        <w:rPr>
          <w:sz w:val="44"/>
          <w:szCs w:val="44"/>
        </w:rPr>
        <w:t>r</w:t>
      </w:r>
      <w:r>
        <w:rPr>
          <w:spacing w:val="1"/>
          <w:sz w:val="44"/>
          <w:szCs w:val="44"/>
        </w:rPr>
        <w:t>e</w:t>
      </w:r>
      <w:r>
        <w:rPr>
          <w:spacing w:val="-4"/>
          <w:sz w:val="44"/>
          <w:szCs w:val="44"/>
        </w:rPr>
        <w:t>m</w:t>
      </w:r>
      <w:r>
        <w:rPr>
          <w:sz w:val="44"/>
          <w:szCs w:val="44"/>
        </w:rPr>
        <w:t>ent</w:t>
      </w:r>
      <w:r>
        <w:rPr>
          <w:spacing w:val="-23"/>
          <w:sz w:val="44"/>
          <w:szCs w:val="44"/>
        </w:rPr>
        <w:t xml:space="preserve"> </w:t>
      </w:r>
      <w:r>
        <w:rPr>
          <w:w w:val="99"/>
          <w:sz w:val="44"/>
          <w:szCs w:val="44"/>
        </w:rPr>
        <w:t>S</w:t>
      </w:r>
      <w:r>
        <w:rPr>
          <w:spacing w:val="1"/>
          <w:w w:val="99"/>
          <w:sz w:val="44"/>
          <w:szCs w:val="44"/>
        </w:rPr>
        <w:t>p</w:t>
      </w:r>
      <w:r>
        <w:rPr>
          <w:spacing w:val="1"/>
          <w:sz w:val="44"/>
          <w:szCs w:val="44"/>
        </w:rPr>
        <w:t>e</w:t>
      </w:r>
      <w:r>
        <w:rPr>
          <w:sz w:val="44"/>
          <w:szCs w:val="44"/>
        </w:rPr>
        <w:t>cif</w:t>
      </w:r>
      <w:bookmarkStart w:id="0" w:name="_GoBack"/>
      <w:bookmarkEnd w:id="0"/>
      <w:r>
        <w:rPr>
          <w:sz w:val="44"/>
          <w:szCs w:val="44"/>
        </w:rPr>
        <w:t>ication</w:t>
      </w: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before="2" w:line="220" w:lineRule="exact"/>
        <w:rPr>
          <w:sz w:val="22"/>
          <w:szCs w:val="22"/>
        </w:rPr>
      </w:pPr>
    </w:p>
    <w:p w:rsidR="000840BF" w:rsidRDefault="006134F8">
      <w:pPr>
        <w:spacing w:line="400" w:lineRule="exact"/>
        <w:ind w:left="4017" w:right="4020"/>
        <w:jc w:val="center"/>
        <w:rPr>
          <w:sz w:val="36"/>
          <w:szCs w:val="36"/>
        </w:rPr>
      </w:pPr>
      <w:r>
        <w:rPr>
          <w:spacing w:val="-3"/>
          <w:position w:val="-1"/>
          <w:sz w:val="36"/>
          <w:szCs w:val="36"/>
        </w:rPr>
        <w:t>By</w:t>
      </w: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before="10" w:line="280" w:lineRule="exact"/>
        <w:rPr>
          <w:sz w:val="28"/>
          <w:szCs w:val="28"/>
        </w:rPr>
      </w:pPr>
    </w:p>
    <w:tbl>
      <w:tblPr>
        <w:tblW w:w="0" w:type="auto"/>
        <w:tblInd w:w="116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31"/>
        <w:gridCol w:w="2330"/>
        <w:gridCol w:w="1880"/>
      </w:tblGrid>
      <w:tr w:rsidR="000840BF">
        <w:trPr>
          <w:trHeight w:hRule="exact" w:val="488"/>
        </w:trPr>
        <w:tc>
          <w:tcPr>
            <w:tcW w:w="2531" w:type="dxa"/>
            <w:tcBorders>
              <w:top w:val="nil"/>
              <w:left w:val="nil"/>
              <w:bottom w:val="nil"/>
              <w:right w:val="nil"/>
            </w:tcBorders>
          </w:tcPr>
          <w:p w:rsidR="000840BF" w:rsidRDefault="006134F8">
            <w:pPr>
              <w:spacing w:before="53"/>
              <w:ind w:left="4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Mr.</w:t>
            </w:r>
            <w:r>
              <w:rPr>
                <w:spacing w:val="1"/>
                <w:sz w:val="36"/>
                <w:szCs w:val="36"/>
              </w:rPr>
              <w:t xml:space="preserve"> </w:t>
            </w:r>
            <w:proofErr w:type="spellStart"/>
            <w:r>
              <w:rPr>
                <w:sz w:val="36"/>
                <w:szCs w:val="36"/>
              </w:rPr>
              <w:t>Nat</w:t>
            </w:r>
            <w:r>
              <w:rPr>
                <w:spacing w:val="1"/>
                <w:sz w:val="36"/>
                <w:szCs w:val="36"/>
              </w:rPr>
              <w:t>t</w:t>
            </w:r>
            <w:r>
              <w:rPr>
                <w:spacing w:val="-3"/>
                <w:sz w:val="36"/>
                <w:szCs w:val="36"/>
              </w:rPr>
              <w:t>h</w:t>
            </w:r>
            <w:r>
              <w:rPr>
                <w:sz w:val="36"/>
                <w:szCs w:val="36"/>
              </w:rPr>
              <w:t>ak</w:t>
            </w:r>
            <w:r>
              <w:rPr>
                <w:spacing w:val="1"/>
                <w:sz w:val="36"/>
                <w:szCs w:val="36"/>
              </w:rPr>
              <w:t>a</w:t>
            </w:r>
            <w:r>
              <w:rPr>
                <w:sz w:val="36"/>
                <w:szCs w:val="36"/>
              </w:rPr>
              <w:t>n</w:t>
            </w:r>
            <w:proofErr w:type="spellEnd"/>
          </w:p>
        </w:tc>
        <w:tc>
          <w:tcPr>
            <w:tcW w:w="2330" w:type="dxa"/>
            <w:tcBorders>
              <w:top w:val="nil"/>
              <w:left w:val="nil"/>
              <w:bottom w:val="nil"/>
              <w:right w:val="nil"/>
            </w:tcBorders>
          </w:tcPr>
          <w:p w:rsidR="000840BF" w:rsidRDefault="006134F8">
            <w:pPr>
              <w:spacing w:before="53"/>
              <w:ind w:left="39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Ka</w:t>
            </w:r>
            <w:r>
              <w:rPr>
                <w:spacing w:val="1"/>
                <w:sz w:val="36"/>
                <w:szCs w:val="36"/>
              </w:rPr>
              <w:t>e</w:t>
            </w:r>
            <w:r>
              <w:rPr>
                <w:sz w:val="36"/>
                <w:szCs w:val="36"/>
              </w:rPr>
              <w:t>okanpai</w:t>
            </w:r>
            <w:proofErr w:type="spellEnd"/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</w:tcPr>
          <w:p w:rsidR="000840BF" w:rsidRDefault="006134F8">
            <w:pPr>
              <w:spacing w:before="53"/>
              <w:ind w:left="220" w:right="-34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552115020</w:t>
            </w:r>
          </w:p>
        </w:tc>
      </w:tr>
      <w:tr w:rsidR="000840BF">
        <w:trPr>
          <w:trHeight w:hRule="exact" w:val="488"/>
        </w:trPr>
        <w:tc>
          <w:tcPr>
            <w:tcW w:w="2531" w:type="dxa"/>
            <w:tcBorders>
              <w:top w:val="nil"/>
              <w:left w:val="nil"/>
              <w:bottom w:val="nil"/>
              <w:right w:val="nil"/>
            </w:tcBorders>
          </w:tcPr>
          <w:p w:rsidR="000840BF" w:rsidRDefault="006134F8">
            <w:pPr>
              <w:spacing w:line="380" w:lineRule="exact"/>
              <w:ind w:left="4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Mr.</w:t>
            </w:r>
            <w:r>
              <w:rPr>
                <w:spacing w:val="1"/>
                <w:sz w:val="36"/>
                <w:szCs w:val="36"/>
              </w:rPr>
              <w:t xml:space="preserve"> </w:t>
            </w:r>
            <w:proofErr w:type="spellStart"/>
            <w:r>
              <w:rPr>
                <w:sz w:val="36"/>
                <w:szCs w:val="36"/>
              </w:rPr>
              <w:t>Phith</w:t>
            </w:r>
            <w:r>
              <w:rPr>
                <w:spacing w:val="1"/>
                <w:sz w:val="36"/>
                <w:szCs w:val="36"/>
              </w:rPr>
              <w:t>i</w:t>
            </w:r>
            <w:r>
              <w:rPr>
                <w:sz w:val="36"/>
                <w:szCs w:val="36"/>
              </w:rPr>
              <w:t>w</w:t>
            </w:r>
            <w:r>
              <w:rPr>
                <w:spacing w:val="-2"/>
                <w:sz w:val="36"/>
                <w:szCs w:val="36"/>
              </w:rPr>
              <w:t>a</w:t>
            </w:r>
            <w:r>
              <w:rPr>
                <w:sz w:val="36"/>
                <w:szCs w:val="36"/>
              </w:rPr>
              <w:t>t</w:t>
            </w:r>
            <w:proofErr w:type="spellEnd"/>
          </w:p>
        </w:tc>
        <w:tc>
          <w:tcPr>
            <w:tcW w:w="2330" w:type="dxa"/>
            <w:tcBorders>
              <w:top w:val="nil"/>
              <w:left w:val="nil"/>
              <w:bottom w:val="nil"/>
              <w:right w:val="nil"/>
            </w:tcBorders>
          </w:tcPr>
          <w:p w:rsidR="000840BF" w:rsidRDefault="006134F8">
            <w:pPr>
              <w:spacing w:line="380" w:lineRule="exact"/>
              <w:ind w:left="39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Sit</w:t>
            </w:r>
            <w:r>
              <w:rPr>
                <w:spacing w:val="1"/>
                <w:sz w:val="36"/>
                <w:szCs w:val="36"/>
              </w:rPr>
              <w:t>t</w:t>
            </w:r>
            <w:r>
              <w:rPr>
                <w:sz w:val="36"/>
                <w:szCs w:val="36"/>
              </w:rPr>
              <w:t>hi</w:t>
            </w:r>
            <w:r>
              <w:rPr>
                <w:spacing w:val="1"/>
                <w:sz w:val="36"/>
                <w:szCs w:val="36"/>
              </w:rPr>
              <w:t>t</w:t>
            </w:r>
            <w:r>
              <w:rPr>
                <w:sz w:val="36"/>
                <w:szCs w:val="36"/>
              </w:rPr>
              <w:t>un</w:t>
            </w:r>
            <w:proofErr w:type="spellEnd"/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</w:tcPr>
          <w:p w:rsidR="000840BF" w:rsidRDefault="006134F8">
            <w:pPr>
              <w:spacing w:line="380" w:lineRule="exact"/>
              <w:ind w:left="220" w:right="-34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552115051</w:t>
            </w:r>
          </w:p>
        </w:tc>
      </w:tr>
    </w:tbl>
    <w:p w:rsidR="000840BF" w:rsidRDefault="000840BF">
      <w:pPr>
        <w:spacing w:before="1" w:line="140" w:lineRule="exact"/>
        <w:rPr>
          <w:sz w:val="15"/>
          <w:szCs w:val="15"/>
        </w:rPr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6134F8">
      <w:pPr>
        <w:spacing w:before="13"/>
        <w:ind w:left="1371" w:right="1377" w:firstLine="4"/>
        <w:jc w:val="center"/>
        <w:rPr>
          <w:sz w:val="36"/>
          <w:szCs w:val="36"/>
        </w:rPr>
      </w:pPr>
      <w:r>
        <w:rPr>
          <w:sz w:val="36"/>
          <w:szCs w:val="36"/>
        </w:rPr>
        <w:t>Dep</w:t>
      </w:r>
      <w:r>
        <w:rPr>
          <w:spacing w:val="1"/>
          <w:sz w:val="36"/>
          <w:szCs w:val="36"/>
        </w:rPr>
        <w:t>a</w:t>
      </w:r>
      <w:r>
        <w:rPr>
          <w:sz w:val="36"/>
          <w:szCs w:val="36"/>
        </w:rPr>
        <w:t>rtment</w:t>
      </w:r>
      <w:r>
        <w:rPr>
          <w:spacing w:val="2"/>
          <w:sz w:val="36"/>
          <w:szCs w:val="36"/>
        </w:rPr>
        <w:t xml:space="preserve"> </w:t>
      </w:r>
      <w:r>
        <w:rPr>
          <w:sz w:val="36"/>
          <w:szCs w:val="36"/>
        </w:rPr>
        <w:t>of</w:t>
      </w:r>
      <w:r>
        <w:rPr>
          <w:spacing w:val="-1"/>
          <w:sz w:val="36"/>
          <w:szCs w:val="36"/>
        </w:rPr>
        <w:t xml:space="preserve"> </w:t>
      </w:r>
      <w:r>
        <w:rPr>
          <w:spacing w:val="-3"/>
          <w:sz w:val="36"/>
          <w:szCs w:val="36"/>
        </w:rPr>
        <w:t>S</w:t>
      </w:r>
      <w:r>
        <w:rPr>
          <w:sz w:val="36"/>
          <w:szCs w:val="36"/>
        </w:rPr>
        <w:t>oftw</w:t>
      </w:r>
      <w:r>
        <w:rPr>
          <w:spacing w:val="1"/>
          <w:sz w:val="36"/>
          <w:szCs w:val="36"/>
        </w:rPr>
        <w:t>a</w:t>
      </w:r>
      <w:r>
        <w:rPr>
          <w:sz w:val="36"/>
          <w:szCs w:val="36"/>
        </w:rPr>
        <w:t>re</w:t>
      </w:r>
      <w:r>
        <w:rPr>
          <w:spacing w:val="2"/>
          <w:sz w:val="36"/>
          <w:szCs w:val="36"/>
        </w:rPr>
        <w:t xml:space="preserve"> </w:t>
      </w:r>
      <w:r>
        <w:rPr>
          <w:sz w:val="36"/>
          <w:szCs w:val="36"/>
        </w:rPr>
        <w:t>Eng</w:t>
      </w:r>
      <w:r>
        <w:rPr>
          <w:spacing w:val="1"/>
          <w:sz w:val="36"/>
          <w:szCs w:val="36"/>
        </w:rPr>
        <w:t>i</w:t>
      </w:r>
      <w:r>
        <w:rPr>
          <w:sz w:val="36"/>
          <w:szCs w:val="36"/>
        </w:rPr>
        <w:t>n</w:t>
      </w:r>
      <w:r>
        <w:rPr>
          <w:spacing w:val="-1"/>
          <w:sz w:val="36"/>
          <w:szCs w:val="36"/>
        </w:rPr>
        <w:t>ee</w:t>
      </w:r>
      <w:r>
        <w:rPr>
          <w:sz w:val="36"/>
          <w:szCs w:val="36"/>
        </w:rPr>
        <w:t>ring Col</w:t>
      </w:r>
      <w:r>
        <w:rPr>
          <w:spacing w:val="1"/>
          <w:sz w:val="36"/>
          <w:szCs w:val="36"/>
        </w:rPr>
        <w:t>l</w:t>
      </w:r>
      <w:r>
        <w:rPr>
          <w:sz w:val="36"/>
          <w:szCs w:val="36"/>
        </w:rPr>
        <w:t>ege of</w:t>
      </w:r>
      <w:r>
        <w:rPr>
          <w:spacing w:val="2"/>
          <w:sz w:val="36"/>
          <w:szCs w:val="36"/>
        </w:rPr>
        <w:t xml:space="preserve"> </w:t>
      </w:r>
      <w:r>
        <w:rPr>
          <w:sz w:val="36"/>
          <w:szCs w:val="36"/>
        </w:rPr>
        <w:t>Art</w:t>
      </w:r>
      <w:r>
        <w:rPr>
          <w:spacing w:val="-3"/>
          <w:sz w:val="36"/>
          <w:szCs w:val="36"/>
        </w:rPr>
        <w:t>s</w:t>
      </w:r>
      <w:r>
        <w:rPr>
          <w:sz w:val="36"/>
          <w:szCs w:val="36"/>
        </w:rPr>
        <w:t>, Media and T</w:t>
      </w:r>
      <w:r>
        <w:rPr>
          <w:spacing w:val="1"/>
          <w:sz w:val="36"/>
          <w:szCs w:val="36"/>
        </w:rPr>
        <w:t>e</w:t>
      </w:r>
      <w:r>
        <w:rPr>
          <w:sz w:val="36"/>
          <w:szCs w:val="36"/>
        </w:rPr>
        <w:t>c</w:t>
      </w:r>
      <w:r>
        <w:rPr>
          <w:spacing w:val="-1"/>
          <w:sz w:val="36"/>
          <w:szCs w:val="36"/>
        </w:rPr>
        <w:t>h</w:t>
      </w:r>
      <w:r>
        <w:rPr>
          <w:sz w:val="36"/>
          <w:szCs w:val="36"/>
        </w:rPr>
        <w:t>nolo</w:t>
      </w:r>
      <w:r>
        <w:rPr>
          <w:spacing w:val="-2"/>
          <w:sz w:val="36"/>
          <w:szCs w:val="36"/>
        </w:rPr>
        <w:t>g</w:t>
      </w:r>
      <w:r>
        <w:rPr>
          <w:sz w:val="36"/>
          <w:szCs w:val="36"/>
        </w:rPr>
        <w:t>y Chi</w:t>
      </w:r>
      <w:r>
        <w:rPr>
          <w:spacing w:val="1"/>
          <w:sz w:val="36"/>
          <w:szCs w:val="36"/>
        </w:rPr>
        <w:t>a</w:t>
      </w:r>
      <w:r>
        <w:rPr>
          <w:sz w:val="36"/>
          <w:szCs w:val="36"/>
        </w:rPr>
        <w:t>ng M</w:t>
      </w:r>
      <w:r>
        <w:rPr>
          <w:spacing w:val="-2"/>
          <w:sz w:val="36"/>
          <w:szCs w:val="36"/>
        </w:rPr>
        <w:t>a</w:t>
      </w:r>
      <w:r>
        <w:rPr>
          <w:sz w:val="36"/>
          <w:szCs w:val="36"/>
        </w:rPr>
        <w:t>i</w:t>
      </w:r>
      <w:r>
        <w:rPr>
          <w:spacing w:val="1"/>
          <w:sz w:val="36"/>
          <w:szCs w:val="36"/>
        </w:rPr>
        <w:t xml:space="preserve"> </w:t>
      </w:r>
      <w:r>
        <w:rPr>
          <w:sz w:val="36"/>
          <w:szCs w:val="36"/>
        </w:rPr>
        <w:t>Un</w:t>
      </w:r>
      <w:r>
        <w:rPr>
          <w:spacing w:val="-3"/>
          <w:sz w:val="36"/>
          <w:szCs w:val="36"/>
        </w:rPr>
        <w:t>i</w:t>
      </w:r>
      <w:r>
        <w:rPr>
          <w:sz w:val="36"/>
          <w:szCs w:val="36"/>
        </w:rPr>
        <w:t>ve</w:t>
      </w:r>
      <w:r>
        <w:rPr>
          <w:spacing w:val="1"/>
          <w:sz w:val="36"/>
          <w:szCs w:val="36"/>
        </w:rPr>
        <w:t>r</w:t>
      </w:r>
      <w:r>
        <w:rPr>
          <w:sz w:val="36"/>
          <w:szCs w:val="36"/>
        </w:rPr>
        <w:t>si</w:t>
      </w:r>
      <w:r>
        <w:rPr>
          <w:spacing w:val="-2"/>
          <w:sz w:val="36"/>
          <w:szCs w:val="36"/>
        </w:rPr>
        <w:t>t</w:t>
      </w:r>
      <w:r>
        <w:rPr>
          <w:sz w:val="36"/>
          <w:szCs w:val="36"/>
        </w:rPr>
        <w:t>y</w:t>
      </w: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before="7" w:line="280" w:lineRule="exact"/>
        <w:rPr>
          <w:sz w:val="28"/>
          <w:szCs w:val="28"/>
        </w:rPr>
      </w:pPr>
    </w:p>
    <w:p w:rsidR="000840BF" w:rsidRDefault="006134F8">
      <w:pPr>
        <w:spacing w:line="400" w:lineRule="exact"/>
        <w:ind w:left="3091" w:right="3091"/>
        <w:jc w:val="center"/>
        <w:rPr>
          <w:sz w:val="36"/>
          <w:szCs w:val="36"/>
        </w:rPr>
      </w:pPr>
      <w:r>
        <w:pict>
          <v:group id="_x0000_s1235" style="position:absolute;left:0;text-align:left;margin-left:225.15pt;margin-top:126.45pt;width:144.85pt;height:0;z-index:-9866;mso-position-horizontal-relative:page" coordorigin="4503,2529" coordsize="2897,0">
            <v:shape id="_x0000_s1236" style="position:absolute;left:4503;top:2529;width:2897;height:0" coordorigin="4503,2529" coordsize="2897,0" path="m4503,2529r2897,e" filled="f" strokeweight=".14056mm">
              <v:path arrowok="t"/>
            </v:shape>
            <w10:wrap anchorx="page"/>
          </v:group>
        </w:pict>
      </w:r>
      <w:r>
        <w:rPr>
          <w:position w:val="-1"/>
          <w:sz w:val="36"/>
          <w:szCs w:val="36"/>
        </w:rPr>
        <w:t>Proje</w:t>
      </w:r>
      <w:r>
        <w:rPr>
          <w:spacing w:val="1"/>
          <w:position w:val="-1"/>
          <w:sz w:val="36"/>
          <w:szCs w:val="36"/>
        </w:rPr>
        <w:t>c</w:t>
      </w:r>
      <w:r>
        <w:rPr>
          <w:position w:val="-1"/>
          <w:sz w:val="36"/>
          <w:szCs w:val="36"/>
        </w:rPr>
        <w:t>t</w:t>
      </w:r>
      <w:r>
        <w:rPr>
          <w:spacing w:val="-1"/>
          <w:position w:val="-1"/>
          <w:sz w:val="36"/>
          <w:szCs w:val="36"/>
        </w:rPr>
        <w:t xml:space="preserve"> </w:t>
      </w:r>
      <w:r>
        <w:rPr>
          <w:position w:val="-1"/>
          <w:sz w:val="36"/>
          <w:szCs w:val="36"/>
        </w:rPr>
        <w:t>Advisor</w:t>
      </w:r>
    </w:p>
    <w:p w:rsidR="000840BF" w:rsidRDefault="000840BF">
      <w:pPr>
        <w:spacing w:before="7" w:line="120" w:lineRule="exact"/>
        <w:rPr>
          <w:sz w:val="13"/>
          <w:szCs w:val="13"/>
        </w:rPr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6134F8">
      <w:pPr>
        <w:spacing w:before="18"/>
        <w:ind w:left="2646"/>
        <w:rPr>
          <w:sz w:val="32"/>
          <w:szCs w:val="32"/>
        </w:rPr>
        <w:sectPr w:rsidR="000840BF">
          <w:pgSz w:w="11920" w:h="16840"/>
          <w:pgMar w:top="1400" w:right="1680" w:bottom="280" w:left="1680" w:header="720" w:footer="720" w:gutter="0"/>
          <w:cols w:space="720"/>
        </w:sectPr>
      </w:pPr>
      <w:proofErr w:type="spellStart"/>
      <w:r>
        <w:rPr>
          <w:sz w:val="32"/>
          <w:szCs w:val="32"/>
        </w:rPr>
        <w:t>Dr</w:t>
      </w:r>
      <w:r>
        <w:rPr>
          <w:spacing w:val="-1"/>
          <w:sz w:val="32"/>
          <w:szCs w:val="32"/>
        </w:rPr>
        <w:t>.</w:t>
      </w:r>
      <w:r>
        <w:rPr>
          <w:spacing w:val="2"/>
          <w:sz w:val="32"/>
          <w:szCs w:val="32"/>
        </w:rPr>
        <w:t>P</w:t>
      </w:r>
      <w:r>
        <w:rPr>
          <w:sz w:val="32"/>
          <w:szCs w:val="32"/>
        </w:rPr>
        <w:t>r</w:t>
      </w:r>
      <w:r>
        <w:rPr>
          <w:spacing w:val="3"/>
          <w:sz w:val="32"/>
          <w:szCs w:val="32"/>
        </w:rPr>
        <w:t>o</w:t>
      </w:r>
      <w:r>
        <w:rPr>
          <w:spacing w:val="-4"/>
          <w:sz w:val="32"/>
          <w:szCs w:val="32"/>
        </w:rPr>
        <w:t>m</w:t>
      </w:r>
      <w:r>
        <w:rPr>
          <w:spacing w:val="1"/>
          <w:sz w:val="32"/>
          <w:szCs w:val="32"/>
        </w:rPr>
        <w:t>pon</w:t>
      </w:r>
      <w:r>
        <w:rPr>
          <w:sz w:val="32"/>
          <w:szCs w:val="32"/>
        </w:rPr>
        <w:t>g</w:t>
      </w:r>
      <w:proofErr w:type="spellEnd"/>
      <w:r>
        <w:rPr>
          <w:spacing w:val="-18"/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Su</w:t>
      </w:r>
      <w:r>
        <w:rPr>
          <w:spacing w:val="2"/>
          <w:sz w:val="32"/>
          <w:szCs w:val="32"/>
        </w:rPr>
        <w:t>g</w:t>
      </w:r>
      <w:r>
        <w:rPr>
          <w:spacing w:val="1"/>
          <w:sz w:val="32"/>
          <w:szCs w:val="32"/>
        </w:rPr>
        <w:t>unn</w:t>
      </w:r>
      <w:r>
        <w:rPr>
          <w:sz w:val="32"/>
          <w:szCs w:val="32"/>
        </w:rPr>
        <w:t>asil</w:t>
      </w:r>
      <w:proofErr w:type="spellEnd"/>
    </w:p>
    <w:p w:rsidR="000840BF" w:rsidRDefault="006134F8">
      <w:pPr>
        <w:spacing w:before="57"/>
        <w:ind w:left="220"/>
        <w:rPr>
          <w:sz w:val="36"/>
          <w:szCs w:val="36"/>
        </w:rPr>
      </w:pPr>
      <w:r>
        <w:rPr>
          <w:b/>
          <w:sz w:val="36"/>
          <w:szCs w:val="36"/>
        </w:rPr>
        <w:lastRenderedPageBreak/>
        <w:t>Document Story</w:t>
      </w:r>
    </w:p>
    <w:p w:rsidR="000840BF" w:rsidRDefault="000840BF">
      <w:pPr>
        <w:spacing w:before="18" w:line="220" w:lineRule="exact"/>
        <w:rPr>
          <w:sz w:val="22"/>
          <w:szCs w:val="22"/>
        </w:rPr>
      </w:pPr>
    </w:p>
    <w:tbl>
      <w:tblPr>
        <w:tblW w:w="0" w:type="auto"/>
        <w:tblInd w:w="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"/>
        <w:gridCol w:w="1426"/>
        <w:gridCol w:w="60"/>
        <w:gridCol w:w="60"/>
        <w:gridCol w:w="1441"/>
        <w:gridCol w:w="60"/>
        <w:gridCol w:w="53"/>
        <w:gridCol w:w="1049"/>
        <w:gridCol w:w="60"/>
        <w:gridCol w:w="115"/>
        <w:gridCol w:w="710"/>
        <w:gridCol w:w="61"/>
        <w:gridCol w:w="60"/>
        <w:gridCol w:w="1392"/>
        <w:gridCol w:w="60"/>
        <w:gridCol w:w="115"/>
        <w:gridCol w:w="1184"/>
        <w:gridCol w:w="60"/>
        <w:gridCol w:w="115"/>
        <w:gridCol w:w="1529"/>
        <w:gridCol w:w="60"/>
      </w:tblGrid>
      <w:tr w:rsidR="000840BF">
        <w:trPr>
          <w:trHeight w:hRule="exact" w:val="259"/>
        </w:trPr>
        <w:tc>
          <w:tcPr>
            <w:tcW w:w="60" w:type="dxa"/>
            <w:vMerge w:val="restart"/>
            <w:tcBorders>
              <w:top w:val="single" w:sz="5" w:space="0" w:color="000000"/>
              <w:left w:val="single" w:sz="5" w:space="0" w:color="000000"/>
              <w:right w:val="nil"/>
            </w:tcBorders>
          </w:tcPr>
          <w:p w:rsidR="000840BF" w:rsidRDefault="000840BF"/>
        </w:tc>
        <w:tc>
          <w:tcPr>
            <w:tcW w:w="1426" w:type="dxa"/>
            <w:vMerge w:val="restart"/>
            <w:tcBorders>
              <w:top w:val="single" w:sz="5" w:space="0" w:color="000000"/>
              <w:left w:val="nil"/>
              <w:right w:val="nil"/>
            </w:tcBorders>
            <w:shd w:val="clear" w:color="auto" w:fill="D9D9D9"/>
          </w:tcPr>
          <w:p w:rsidR="000840BF" w:rsidRDefault="006134F8">
            <w:pPr>
              <w:spacing w:line="240" w:lineRule="exact"/>
              <w:ind w:left="55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ocu</w:t>
            </w:r>
            <w:r>
              <w:rPr>
                <w:b/>
                <w:spacing w:val="1"/>
                <w:sz w:val="22"/>
                <w:szCs w:val="22"/>
              </w:rPr>
              <w:t>m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n</w:t>
            </w:r>
            <w:r>
              <w:rPr>
                <w:b/>
                <w:sz w:val="22"/>
                <w:szCs w:val="22"/>
              </w:rPr>
              <w:t>t</w:t>
            </w:r>
          </w:p>
          <w:p w:rsidR="000840BF" w:rsidRDefault="006134F8">
            <w:pPr>
              <w:spacing w:before="1"/>
              <w:ind w:left="55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N</w:t>
            </w:r>
            <w:r>
              <w:rPr>
                <w:b/>
                <w:sz w:val="22"/>
                <w:szCs w:val="22"/>
              </w:rPr>
              <w:t>a</w:t>
            </w:r>
            <w:r>
              <w:rPr>
                <w:b/>
                <w:spacing w:val="1"/>
                <w:sz w:val="22"/>
                <w:szCs w:val="22"/>
              </w:rPr>
              <w:t>m</w:t>
            </w:r>
            <w:r>
              <w:rPr>
                <w:b/>
                <w:sz w:val="22"/>
                <w:szCs w:val="22"/>
              </w:rPr>
              <w:t>e</w:t>
            </w:r>
          </w:p>
        </w:tc>
        <w:tc>
          <w:tcPr>
            <w:tcW w:w="60" w:type="dxa"/>
            <w:vMerge w:val="restart"/>
            <w:tcBorders>
              <w:top w:val="single" w:sz="5" w:space="0" w:color="000000"/>
              <w:left w:val="nil"/>
              <w:right w:val="single" w:sz="5" w:space="0" w:color="000000"/>
            </w:tcBorders>
          </w:tcPr>
          <w:p w:rsidR="000840BF" w:rsidRDefault="000840BF"/>
        </w:tc>
        <w:tc>
          <w:tcPr>
            <w:tcW w:w="60" w:type="dxa"/>
            <w:tcBorders>
              <w:top w:val="single" w:sz="5" w:space="0" w:color="000000"/>
              <w:left w:val="single" w:sz="5" w:space="0" w:color="000000"/>
              <w:bottom w:val="nil"/>
              <w:right w:val="nil"/>
            </w:tcBorders>
          </w:tcPr>
          <w:p w:rsidR="000840BF" w:rsidRDefault="000840BF"/>
        </w:tc>
        <w:tc>
          <w:tcPr>
            <w:tcW w:w="1441" w:type="dxa"/>
            <w:tcBorders>
              <w:top w:val="single" w:sz="5" w:space="0" w:color="000000"/>
              <w:left w:val="nil"/>
              <w:bottom w:val="nil"/>
              <w:right w:val="nil"/>
            </w:tcBorders>
            <w:shd w:val="clear" w:color="auto" w:fill="D9D9D9"/>
          </w:tcPr>
          <w:p w:rsidR="000840BF" w:rsidRDefault="006134F8">
            <w:pPr>
              <w:spacing w:line="240" w:lineRule="exact"/>
              <w:ind w:left="55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V</w:t>
            </w:r>
            <w:r>
              <w:rPr>
                <w:b/>
                <w:sz w:val="22"/>
                <w:szCs w:val="22"/>
              </w:rPr>
              <w:t>ers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60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</w:tcPr>
          <w:p w:rsidR="000840BF" w:rsidRDefault="000840BF"/>
        </w:tc>
        <w:tc>
          <w:tcPr>
            <w:tcW w:w="53" w:type="dxa"/>
            <w:tcBorders>
              <w:top w:val="single" w:sz="5" w:space="0" w:color="000000"/>
              <w:left w:val="single" w:sz="5" w:space="0" w:color="000000"/>
              <w:bottom w:val="nil"/>
              <w:right w:val="nil"/>
            </w:tcBorders>
          </w:tcPr>
          <w:p w:rsidR="000840BF" w:rsidRDefault="000840BF"/>
        </w:tc>
        <w:tc>
          <w:tcPr>
            <w:tcW w:w="1049" w:type="dxa"/>
            <w:tcBorders>
              <w:top w:val="single" w:sz="5" w:space="0" w:color="000000"/>
              <w:left w:val="nil"/>
              <w:bottom w:val="nil"/>
              <w:right w:val="nil"/>
            </w:tcBorders>
            <w:shd w:val="clear" w:color="auto" w:fill="D9D9D9"/>
          </w:tcPr>
          <w:p w:rsidR="000840BF" w:rsidRDefault="006134F8">
            <w:pPr>
              <w:spacing w:line="240" w:lineRule="exact"/>
              <w:ind w:left="55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Sta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us</w:t>
            </w:r>
          </w:p>
        </w:tc>
        <w:tc>
          <w:tcPr>
            <w:tcW w:w="60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</w:tcPr>
          <w:p w:rsidR="000840BF" w:rsidRDefault="000840BF"/>
        </w:tc>
        <w:tc>
          <w:tcPr>
            <w:tcW w:w="115" w:type="dxa"/>
            <w:tcBorders>
              <w:top w:val="single" w:sz="5" w:space="0" w:color="000000"/>
              <w:left w:val="single" w:sz="5" w:space="0" w:color="000000"/>
              <w:bottom w:val="nil"/>
              <w:right w:val="nil"/>
            </w:tcBorders>
          </w:tcPr>
          <w:p w:rsidR="000840BF" w:rsidRDefault="000840BF"/>
        </w:tc>
        <w:tc>
          <w:tcPr>
            <w:tcW w:w="710" w:type="dxa"/>
            <w:tcBorders>
              <w:top w:val="single" w:sz="5" w:space="0" w:color="000000"/>
              <w:left w:val="nil"/>
              <w:bottom w:val="nil"/>
              <w:right w:val="nil"/>
            </w:tcBorders>
            <w:shd w:val="clear" w:color="auto" w:fill="D9D9D9"/>
          </w:tcPr>
          <w:p w:rsidR="000840BF" w:rsidRDefault="006134F8">
            <w:pPr>
              <w:spacing w:line="240" w:lineRule="exact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a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</w:p>
        </w:tc>
        <w:tc>
          <w:tcPr>
            <w:tcW w:w="60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</w:tcPr>
          <w:p w:rsidR="000840BF" w:rsidRDefault="000840BF"/>
        </w:tc>
        <w:tc>
          <w:tcPr>
            <w:tcW w:w="60" w:type="dxa"/>
            <w:tcBorders>
              <w:top w:val="single" w:sz="5" w:space="0" w:color="000000"/>
              <w:left w:val="single" w:sz="5" w:space="0" w:color="000000"/>
              <w:bottom w:val="nil"/>
              <w:right w:val="nil"/>
            </w:tcBorders>
          </w:tcPr>
          <w:p w:rsidR="000840BF" w:rsidRDefault="000840BF"/>
        </w:tc>
        <w:tc>
          <w:tcPr>
            <w:tcW w:w="1392" w:type="dxa"/>
            <w:tcBorders>
              <w:top w:val="single" w:sz="5" w:space="0" w:color="000000"/>
              <w:left w:val="nil"/>
              <w:bottom w:val="nil"/>
              <w:right w:val="nil"/>
            </w:tcBorders>
            <w:shd w:val="clear" w:color="auto" w:fill="D9D9D9"/>
          </w:tcPr>
          <w:p w:rsidR="000840BF" w:rsidRDefault="006134F8">
            <w:pPr>
              <w:spacing w:line="240" w:lineRule="exact"/>
              <w:ind w:left="55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V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2"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w</w:t>
            </w:r>
            <w:r>
              <w:rPr>
                <w:b/>
                <w:sz w:val="22"/>
                <w:szCs w:val="22"/>
              </w:rPr>
              <w:t>able</w:t>
            </w:r>
          </w:p>
        </w:tc>
        <w:tc>
          <w:tcPr>
            <w:tcW w:w="60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</w:tcPr>
          <w:p w:rsidR="000840BF" w:rsidRDefault="000840BF"/>
        </w:tc>
        <w:tc>
          <w:tcPr>
            <w:tcW w:w="115" w:type="dxa"/>
            <w:tcBorders>
              <w:top w:val="single" w:sz="5" w:space="0" w:color="000000"/>
              <w:left w:val="single" w:sz="5" w:space="0" w:color="000000"/>
              <w:bottom w:val="nil"/>
              <w:right w:val="nil"/>
            </w:tcBorders>
          </w:tcPr>
          <w:p w:rsidR="000840BF" w:rsidRDefault="000840BF"/>
        </w:tc>
        <w:tc>
          <w:tcPr>
            <w:tcW w:w="1184" w:type="dxa"/>
            <w:tcBorders>
              <w:top w:val="single" w:sz="5" w:space="0" w:color="000000"/>
              <w:left w:val="nil"/>
              <w:bottom w:val="nil"/>
              <w:right w:val="nil"/>
            </w:tcBorders>
            <w:shd w:val="clear" w:color="auto" w:fill="D9D9D9"/>
          </w:tcPr>
          <w:p w:rsidR="000840BF" w:rsidRDefault="006134F8">
            <w:pPr>
              <w:spacing w:line="240" w:lineRule="exact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z w:val="22"/>
                <w:szCs w:val="22"/>
              </w:rPr>
              <w:t>di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a</w:t>
            </w:r>
            <w:r>
              <w:rPr>
                <w:b/>
                <w:spacing w:val="-3"/>
                <w:sz w:val="22"/>
                <w:szCs w:val="22"/>
              </w:rPr>
              <w:t>b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e</w:t>
            </w:r>
          </w:p>
        </w:tc>
        <w:tc>
          <w:tcPr>
            <w:tcW w:w="60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</w:tcPr>
          <w:p w:rsidR="000840BF" w:rsidRDefault="000840BF"/>
        </w:tc>
        <w:tc>
          <w:tcPr>
            <w:tcW w:w="115" w:type="dxa"/>
            <w:tcBorders>
              <w:top w:val="single" w:sz="5" w:space="0" w:color="000000"/>
              <w:left w:val="single" w:sz="5" w:space="0" w:color="000000"/>
              <w:bottom w:val="nil"/>
              <w:right w:val="nil"/>
            </w:tcBorders>
          </w:tcPr>
          <w:p w:rsidR="000840BF" w:rsidRDefault="000840BF"/>
        </w:tc>
        <w:tc>
          <w:tcPr>
            <w:tcW w:w="1529" w:type="dxa"/>
            <w:tcBorders>
              <w:top w:val="single" w:sz="5" w:space="0" w:color="000000"/>
              <w:left w:val="nil"/>
              <w:bottom w:val="nil"/>
              <w:right w:val="nil"/>
            </w:tcBorders>
            <w:shd w:val="clear" w:color="auto" w:fill="D9D9D9"/>
          </w:tcPr>
          <w:p w:rsidR="000840BF" w:rsidRDefault="006134F8">
            <w:pPr>
              <w:spacing w:line="240" w:lineRule="exact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po</w:t>
            </w:r>
            <w:r>
              <w:rPr>
                <w:b/>
                <w:spacing w:val="-1"/>
                <w:sz w:val="22"/>
                <w:szCs w:val="22"/>
              </w:rPr>
              <w:t>n</w:t>
            </w:r>
            <w:r>
              <w:rPr>
                <w:b/>
                <w:sz w:val="22"/>
                <w:szCs w:val="22"/>
              </w:rPr>
              <w:t>s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3"/>
                <w:sz w:val="22"/>
                <w:szCs w:val="22"/>
              </w:rPr>
              <w:t>b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e</w:t>
            </w:r>
          </w:p>
        </w:tc>
        <w:tc>
          <w:tcPr>
            <w:tcW w:w="60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</w:tcPr>
          <w:p w:rsidR="000840BF" w:rsidRDefault="000840BF"/>
        </w:tc>
      </w:tr>
      <w:tr w:rsidR="000840BF">
        <w:trPr>
          <w:trHeight w:hRule="exact" w:val="252"/>
        </w:trPr>
        <w:tc>
          <w:tcPr>
            <w:tcW w:w="60" w:type="dxa"/>
            <w:vMerge/>
            <w:tcBorders>
              <w:left w:val="single" w:sz="5" w:space="0" w:color="000000"/>
              <w:bottom w:val="nil"/>
              <w:right w:val="nil"/>
            </w:tcBorders>
          </w:tcPr>
          <w:p w:rsidR="000840BF" w:rsidRDefault="000840BF"/>
        </w:tc>
        <w:tc>
          <w:tcPr>
            <w:tcW w:w="1426" w:type="dxa"/>
            <w:vMerge/>
            <w:tcBorders>
              <w:left w:val="nil"/>
              <w:bottom w:val="nil"/>
              <w:right w:val="nil"/>
            </w:tcBorders>
            <w:shd w:val="clear" w:color="auto" w:fill="D9D9D9"/>
          </w:tcPr>
          <w:p w:rsidR="000840BF" w:rsidRDefault="000840BF"/>
        </w:tc>
        <w:tc>
          <w:tcPr>
            <w:tcW w:w="60" w:type="dxa"/>
            <w:vMerge/>
            <w:tcBorders>
              <w:left w:val="nil"/>
              <w:bottom w:val="nil"/>
              <w:right w:val="single" w:sz="5" w:space="0" w:color="000000"/>
            </w:tcBorders>
          </w:tcPr>
          <w:p w:rsidR="000840BF" w:rsidRDefault="000840BF"/>
        </w:tc>
        <w:tc>
          <w:tcPr>
            <w:tcW w:w="1561" w:type="dxa"/>
            <w:gridSpan w:val="3"/>
            <w:vMerge w:val="restart"/>
            <w:tcBorders>
              <w:top w:val="nil"/>
              <w:left w:val="single" w:sz="5" w:space="0" w:color="000000"/>
              <w:right w:val="single" w:sz="5" w:space="0" w:color="000000"/>
            </w:tcBorders>
            <w:shd w:val="clear" w:color="auto" w:fill="D9D9D9"/>
          </w:tcPr>
          <w:p w:rsidR="000840BF" w:rsidRDefault="000840BF"/>
        </w:tc>
        <w:tc>
          <w:tcPr>
            <w:tcW w:w="1162" w:type="dxa"/>
            <w:gridSpan w:val="3"/>
            <w:vMerge w:val="restart"/>
            <w:tcBorders>
              <w:top w:val="nil"/>
              <w:left w:val="single" w:sz="5" w:space="0" w:color="000000"/>
              <w:right w:val="single" w:sz="5" w:space="0" w:color="000000"/>
            </w:tcBorders>
            <w:shd w:val="clear" w:color="auto" w:fill="D9D9D9"/>
          </w:tcPr>
          <w:p w:rsidR="000840BF" w:rsidRDefault="000840BF"/>
        </w:tc>
        <w:tc>
          <w:tcPr>
            <w:tcW w:w="886" w:type="dxa"/>
            <w:gridSpan w:val="3"/>
            <w:vMerge w:val="restart"/>
            <w:tcBorders>
              <w:top w:val="nil"/>
              <w:left w:val="single" w:sz="5" w:space="0" w:color="000000"/>
              <w:right w:val="single" w:sz="5" w:space="0" w:color="000000"/>
            </w:tcBorders>
            <w:shd w:val="clear" w:color="auto" w:fill="D9D9D9"/>
          </w:tcPr>
          <w:p w:rsidR="000840BF" w:rsidRDefault="000840BF"/>
        </w:tc>
        <w:tc>
          <w:tcPr>
            <w:tcW w:w="1512" w:type="dxa"/>
            <w:gridSpan w:val="3"/>
            <w:vMerge w:val="restart"/>
            <w:tcBorders>
              <w:top w:val="nil"/>
              <w:left w:val="single" w:sz="5" w:space="0" w:color="000000"/>
              <w:right w:val="single" w:sz="5" w:space="0" w:color="000000"/>
            </w:tcBorders>
            <w:shd w:val="clear" w:color="auto" w:fill="D9D9D9"/>
          </w:tcPr>
          <w:p w:rsidR="000840BF" w:rsidRDefault="000840BF"/>
        </w:tc>
        <w:tc>
          <w:tcPr>
            <w:tcW w:w="1359" w:type="dxa"/>
            <w:gridSpan w:val="3"/>
            <w:vMerge w:val="restart"/>
            <w:tcBorders>
              <w:top w:val="nil"/>
              <w:left w:val="single" w:sz="5" w:space="0" w:color="000000"/>
              <w:right w:val="single" w:sz="5" w:space="0" w:color="000000"/>
            </w:tcBorders>
            <w:shd w:val="clear" w:color="auto" w:fill="D9D9D9"/>
          </w:tcPr>
          <w:p w:rsidR="000840BF" w:rsidRDefault="000840BF"/>
        </w:tc>
        <w:tc>
          <w:tcPr>
            <w:tcW w:w="1704" w:type="dxa"/>
            <w:gridSpan w:val="3"/>
            <w:vMerge w:val="restart"/>
            <w:tcBorders>
              <w:top w:val="nil"/>
              <w:left w:val="single" w:sz="5" w:space="0" w:color="000000"/>
              <w:right w:val="single" w:sz="5" w:space="0" w:color="000000"/>
            </w:tcBorders>
            <w:shd w:val="clear" w:color="auto" w:fill="D9D9D9"/>
          </w:tcPr>
          <w:p w:rsidR="000840BF" w:rsidRDefault="000840BF"/>
        </w:tc>
      </w:tr>
      <w:tr w:rsidR="000840BF">
        <w:trPr>
          <w:trHeight w:hRule="exact" w:val="266"/>
        </w:trPr>
        <w:tc>
          <w:tcPr>
            <w:tcW w:w="1546" w:type="dxa"/>
            <w:gridSpan w:val="3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:rsidR="000840BF" w:rsidRDefault="000840BF"/>
        </w:tc>
        <w:tc>
          <w:tcPr>
            <w:tcW w:w="1561" w:type="dxa"/>
            <w:gridSpan w:val="3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:rsidR="000840BF" w:rsidRDefault="000840BF"/>
        </w:tc>
        <w:tc>
          <w:tcPr>
            <w:tcW w:w="1162" w:type="dxa"/>
            <w:gridSpan w:val="3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:rsidR="000840BF" w:rsidRDefault="000840BF"/>
        </w:tc>
        <w:tc>
          <w:tcPr>
            <w:tcW w:w="886" w:type="dxa"/>
            <w:gridSpan w:val="3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:rsidR="000840BF" w:rsidRDefault="000840BF"/>
        </w:tc>
        <w:tc>
          <w:tcPr>
            <w:tcW w:w="1512" w:type="dxa"/>
            <w:gridSpan w:val="3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:rsidR="000840BF" w:rsidRDefault="000840BF"/>
        </w:tc>
        <w:tc>
          <w:tcPr>
            <w:tcW w:w="1359" w:type="dxa"/>
            <w:gridSpan w:val="3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:rsidR="000840BF" w:rsidRDefault="000840BF"/>
        </w:tc>
        <w:tc>
          <w:tcPr>
            <w:tcW w:w="1704" w:type="dxa"/>
            <w:gridSpan w:val="3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:rsidR="000840BF" w:rsidRDefault="000840BF"/>
        </w:tc>
      </w:tr>
      <w:tr w:rsidR="000840BF">
        <w:trPr>
          <w:trHeight w:hRule="exact" w:val="437"/>
        </w:trPr>
        <w:tc>
          <w:tcPr>
            <w:tcW w:w="9729" w:type="dxa"/>
            <w:gridSpan w:val="21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0840BF" w:rsidRDefault="006134F8">
            <w:pPr>
              <w:spacing w:before="8"/>
              <w:ind w:left="109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ocu</w:t>
            </w:r>
            <w:r>
              <w:rPr>
                <w:b/>
                <w:spacing w:val="1"/>
                <w:sz w:val="22"/>
                <w:szCs w:val="22"/>
              </w:rPr>
              <w:t>m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n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s</w:t>
            </w:r>
          </w:p>
        </w:tc>
      </w:tr>
      <w:tr w:rsidR="000840BF">
        <w:trPr>
          <w:trHeight w:hRule="exact" w:val="4059"/>
        </w:trPr>
        <w:tc>
          <w:tcPr>
            <w:tcW w:w="1546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Sof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</w:p>
          <w:p w:rsidR="000840BF" w:rsidRDefault="006134F8">
            <w:pPr>
              <w:spacing w:before="1"/>
              <w:ind w:left="109" w:right="115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equ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ent Spec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 xml:space="preserve">_ </w:t>
            </w:r>
            <w:r>
              <w:rPr>
                <w:spacing w:val="1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.0.1</w:t>
            </w:r>
          </w:p>
        </w:tc>
        <w:tc>
          <w:tcPr>
            <w:tcW w:w="156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  <w:r>
              <w:rPr>
                <w:spacing w:val="-1"/>
                <w:sz w:val="22"/>
                <w:szCs w:val="22"/>
              </w:rPr>
              <w:t xml:space="preserve"> A</w:t>
            </w:r>
            <w:r>
              <w:rPr>
                <w:sz w:val="22"/>
                <w:szCs w:val="22"/>
              </w:rPr>
              <w:t>dd</w:t>
            </w:r>
          </w:p>
          <w:p w:rsidR="000840BF" w:rsidRDefault="006134F8">
            <w:pPr>
              <w:spacing w:before="1"/>
              <w:ind w:left="10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hap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ne</w:t>
            </w:r>
          </w:p>
          <w:p w:rsidR="000840BF" w:rsidRDefault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tr</w:t>
            </w:r>
            <w:r>
              <w:rPr>
                <w:sz w:val="22"/>
                <w:szCs w:val="22"/>
              </w:rPr>
              <w:t>oduc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</w:p>
          <w:p w:rsidR="000840BF" w:rsidRDefault="006134F8">
            <w:pPr>
              <w:spacing w:before="1"/>
              <w:ind w:left="109" w:right="24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  <w:r>
              <w:rPr>
                <w:spacing w:val="-1"/>
                <w:sz w:val="22"/>
                <w:szCs w:val="22"/>
              </w:rPr>
              <w:t xml:space="preserve"> A</w:t>
            </w:r>
            <w:r>
              <w:rPr>
                <w:sz w:val="22"/>
                <w:szCs w:val="22"/>
              </w:rPr>
              <w:t xml:space="preserve">dd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hap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1"/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l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</w:p>
          <w:p w:rsidR="000840BF" w:rsidRDefault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  <w:r>
              <w:rPr>
                <w:spacing w:val="-1"/>
                <w:sz w:val="22"/>
                <w:szCs w:val="22"/>
              </w:rPr>
              <w:t xml:space="preserve"> A</w:t>
            </w:r>
            <w:r>
              <w:rPr>
                <w:sz w:val="22"/>
                <w:szCs w:val="22"/>
              </w:rPr>
              <w:t>dd</w:t>
            </w:r>
          </w:p>
          <w:p w:rsidR="000840BF" w:rsidRDefault="006134F8">
            <w:pPr>
              <w:spacing w:before="1"/>
              <w:ind w:left="109" w:right="266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hap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r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ee Func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l 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equ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ent</w:t>
            </w:r>
          </w:p>
          <w:p w:rsidR="000840BF" w:rsidRDefault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  <w:r>
              <w:rPr>
                <w:spacing w:val="-1"/>
                <w:sz w:val="22"/>
                <w:szCs w:val="22"/>
              </w:rPr>
              <w:t xml:space="preserve"> A</w:t>
            </w:r>
            <w:r>
              <w:rPr>
                <w:sz w:val="22"/>
                <w:szCs w:val="22"/>
              </w:rPr>
              <w:t>dd</w:t>
            </w:r>
          </w:p>
          <w:p w:rsidR="000840BF" w:rsidRDefault="006134F8">
            <w:pPr>
              <w:spacing w:before="5" w:line="240" w:lineRule="exact"/>
              <w:ind w:left="109" w:right="234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hap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Fo</w:t>
            </w:r>
            <w:r>
              <w:rPr>
                <w:spacing w:val="-3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r Spec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c 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equ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ent</w:t>
            </w:r>
          </w:p>
        </w:tc>
        <w:tc>
          <w:tcPr>
            <w:tcW w:w="116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ewed</w:t>
            </w:r>
          </w:p>
        </w:tc>
        <w:tc>
          <w:tcPr>
            <w:tcW w:w="886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pacing w:val="3"/>
                <w:sz w:val="22"/>
                <w:szCs w:val="22"/>
              </w:rPr>
              <w:t>J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ne</w:t>
            </w:r>
          </w:p>
          <w:p w:rsidR="000840BF" w:rsidRDefault="006134F8">
            <w:pPr>
              <w:spacing w:before="1"/>
              <w:ind w:left="10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</w:p>
          <w:p w:rsidR="000840BF" w:rsidRDefault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2016</w:t>
            </w:r>
          </w:p>
        </w:tc>
        <w:tc>
          <w:tcPr>
            <w:tcW w:w="151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1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NA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,P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,</w:t>
            </w:r>
          </w:p>
          <w:p w:rsidR="000840BF" w:rsidRDefault="006134F8">
            <w:pPr>
              <w:spacing w:before="1"/>
              <w:ind w:left="11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RO</w:t>
            </w:r>
            <w:r>
              <w:rPr>
                <w:sz w:val="22"/>
                <w:szCs w:val="22"/>
              </w:rPr>
              <w:t>M</w:t>
            </w:r>
          </w:p>
        </w:tc>
        <w:tc>
          <w:tcPr>
            <w:tcW w:w="1359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NA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,P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I</w:t>
            </w:r>
          </w:p>
        </w:tc>
        <w:tc>
          <w:tcPr>
            <w:tcW w:w="170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NA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,P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I</w:t>
            </w:r>
          </w:p>
        </w:tc>
      </w:tr>
      <w:tr w:rsidR="000840BF">
        <w:trPr>
          <w:trHeight w:hRule="exact" w:val="5069"/>
        </w:trPr>
        <w:tc>
          <w:tcPr>
            <w:tcW w:w="1546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Sof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</w:p>
          <w:p w:rsidR="000840BF" w:rsidRDefault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equ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ent</w:t>
            </w:r>
          </w:p>
          <w:p w:rsidR="000840BF" w:rsidRDefault="006134F8">
            <w:pPr>
              <w:spacing w:before="5" w:line="240" w:lineRule="exact"/>
              <w:ind w:left="109" w:right="11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Spec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 xml:space="preserve">_ </w:t>
            </w:r>
            <w:r>
              <w:rPr>
                <w:spacing w:val="1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.1.0</w:t>
            </w:r>
          </w:p>
        </w:tc>
        <w:tc>
          <w:tcPr>
            <w:tcW w:w="156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  <w:r>
              <w:rPr>
                <w:spacing w:val="-1"/>
                <w:sz w:val="22"/>
                <w:szCs w:val="22"/>
              </w:rPr>
              <w:t xml:space="preserve"> U</w:t>
            </w:r>
            <w:r>
              <w:rPr>
                <w:sz w:val="22"/>
                <w:szCs w:val="22"/>
              </w:rPr>
              <w:t>pda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</w:p>
          <w:p w:rsidR="000840BF" w:rsidRDefault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hap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ne</w:t>
            </w:r>
          </w:p>
          <w:p w:rsidR="000840BF" w:rsidRDefault="006134F8">
            <w:pPr>
              <w:spacing w:before="1"/>
              <w:ind w:left="109"/>
              <w:rPr>
                <w:sz w:val="22"/>
                <w:szCs w:val="22"/>
              </w:rPr>
            </w:pP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tr</w:t>
            </w:r>
            <w:r>
              <w:rPr>
                <w:sz w:val="22"/>
                <w:szCs w:val="22"/>
              </w:rPr>
              <w:t>oduc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</w:p>
          <w:p w:rsidR="000840BF" w:rsidRDefault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  <w:r>
              <w:rPr>
                <w:spacing w:val="-1"/>
                <w:sz w:val="22"/>
                <w:szCs w:val="22"/>
              </w:rPr>
              <w:t xml:space="preserve"> U</w:t>
            </w:r>
            <w:r>
              <w:rPr>
                <w:sz w:val="22"/>
                <w:szCs w:val="22"/>
              </w:rPr>
              <w:t>pda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</w:p>
          <w:p w:rsidR="000840BF" w:rsidRDefault="006134F8">
            <w:pPr>
              <w:spacing w:before="5" w:line="240" w:lineRule="exact"/>
              <w:ind w:left="109" w:right="246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hap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1"/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l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</w:p>
          <w:p w:rsidR="000840BF" w:rsidRDefault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  <w:r>
              <w:rPr>
                <w:spacing w:val="-1"/>
                <w:sz w:val="22"/>
                <w:szCs w:val="22"/>
              </w:rPr>
              <w:t xml:space="preserve"> U</w:t>
            </w:r>
            <w:r>
              <w:rPr>
                <w:sz w:val="22"/>
                <w:szCs w:val="22"/>
              </w:rPr>
              <w:t>pda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</w:p>
          <w:p w:rsidR="000840BF" w:rsidRDefault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hap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</w:p>
          <w:p w:rsidR="000840BF" w:rsidRDefault="006134F8">
            <w:pPr>
              <w:spacing w:before="1"/>
              <w:ind w:left="109" w:right="266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ee Func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l 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equ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ent</w:t>
            </w:r>
          </w:p>
          <w:p w:rsidR="000840BF" w:rsidRDefault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  <w:r>
              <w:rPr>
                <w:spacing w:val="-1"/>
                <w:sz w:val="22"/>
                <w:szCs w:val="22"/>
              </w:rPr>
              <w:t xml:space="preserve"> U</w:t>
            </w:r>
            <w:r>
              <w:rPr>
                <w:sz w:val="22"/>
                <w:szCs w:val="22"/>
              </w:rPr>
              <w:t>pda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</w:p>
          <w:p w:rsidR="000840BF" w:rsidRDefault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hap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Fo</w:t>
            </w:r>
            <w:r>
              <w:rPr>
                <w:spacing w:val="-3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r</w:t>
            </w:r>
          </w:p>
          <w:p w:rsidR="000840BF" w:rsidRDefault="006134F8">
            <w:pPr>
              <w:spacing w:before="1"/>
              <w:ind w:left="10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Spec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</w:p>
          <w:p w:rsidR="000840BF" w:rsidRDefault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equ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ent</w:t>
            </w:r>
          </w:p>
          <w:p w:rsidR="000840BF" w:rsidRDefault="006134F8">
            <w:pPr>
              <w:spacing w:before="5" w:line="240" w:lineRule="exact"/>
              <w:ind w:left="109" w:right="25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  <w:r>
              <w:rPr>
                <w:spacing w:val="-1"/>
                <w:sz w:val="22"/>
                <w:szCs w:val="22"/>
              </w:rPr>
              <w:t xml:space="preserve"> A</w:t>
            </w:r>
            <w:r>
              <w:rPr>
                <w:sz w:val="22"/>
                <w:szCs w:val="22"/>
              </w:rPr>
              <w:t xml:space="preserve">dd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hap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Fi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e</w:t>
            </w:r>
          </w:p>
        </w:tc>
        <w:tc>
          <w:tcPr>
            <w:tcW w:w="116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d</w:t>
            </w:r>
          </w:p>
        </w:tc>
        <w:tc>
          <w:tcPr>
            <w:tcW w:w="886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pacing w:val="3"/>
                <w:sz w:val="22"/>
                <w:szCs w:val="22"/>
              </w:rPr>
              <w:t>J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y</w:t>
            </w:r>
          </w:p>
          <w:p w:rsidR="000840BF" w:rsidRDefault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</w:p>
          <w:p w:rsidR="000840BF" w:rsidRDefault="006134F8">
            <w:pPr>
              <w:spacing w:before="1"/>
              <w:ind w:left="10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2016</w:t>
            </w:r>
          </w:p>
        </w:tc>
        <w:tc>
          <w:tcPr>
            <w:tcW w:w="151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1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NA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,P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,</w:t>
            </w:r>
          </w:p>
          <w:p w:rsidR="000840BF" w:rsidRDefault="006134F8">
            <w:pPr>
              <w:spacing w:line="240" w:lineRule="exact"/>
              <w:ind w:left="11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RO</w:t>
            </w:r>
            <w:r>
              <w:rPr>
                <w:sz w:val="22"/>
                <w:szCs w:val="22"/>
              </w:rPr>
              <w:t>M</w:t>
            </w:r>
          </w:p>
        </w:tc>
        <w:tc>
          <w:tcPr>
            <w:tcW w:w="1359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NA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,P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I</w:t>
            </w:r>
          </w:p>
        </w:tc>
        <w:tc>
          <w:tcPr>
            <w:tcW w:w="170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NA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,P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I</w:t>
            </w:r>
          </w:p>
        </w:tc>
      </w:tr>
      <w:tr w:rsidR="000840BF">
        <w:trPr>
          <w:trHeight w:hRule="exact" w:val="2288"/>
        </w:trPr>
        <w:tc>
          <w:tcPr>
            <w:tcW w:w="1546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Sof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</w:p>
          <w:p w:rsidR="000840BF" w:rsidRDefault="006134F8">
            <w:pPr>
              <w:spacing w:before="1"/>
              <w:ind w:left="109" w:right="115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equ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ent Spec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 xml:space="preserve">_ </w:t>
            </w:r>
            <w:r>
              <w:rPr>
                <w:spacing w:val="1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.2.0</w:t>
            </w:r>
          </w:p>
        </w:tc>
        <w:tc>
          <w:tcPr>
            <w:tcW w:w="156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  <w:r>
              <w:rPr>
                <w:spacing w:val="-1"/>
                <w:sz w:val="22"/>
                <w:szCs w:val="22"/>
              </w:rPr>
              <w:t xml:space="preserve"> U</w:t>
            </w:r>
            <w:r>
              <w:rPr>
                <w:sz w:val="22"/>
                <w:szCs w:val="22"/>
              </w:rPr>
              <w:t>pda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</w:p>
          <w:p w:rsidR="000840BF" w:rsidRDefault="006134F8">
            <w:pPr>
              <w:spacing w:before="1"/>
              <w:ind w:left="10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hap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ne</w:t>
            </w:r>
          </w:p>
          <w:p w:rsidR="000840BF" w:rsidRDefault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tr</w:t>
            </w:r>
            <w:r>
              <w:rPr>
                <w:sz w:val="22"/>
                <w:szCs w:val="22"/>
              </w:rPr>
              <w:t>oduc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</w:p>
          <w:p w:rsidR="000840BF" w:rsidRDefault="006134F8">
            <w:pPr>
              <w:spacing w:before="1"/>
              <w:ind w:left="109" w:right="24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  <w:r>
              <w:rPr>
                <w:spacing w:val="-1"/>
                <w:sz w:val="22"/>
                <w:szCs w:val="22"/>
              </w:rPr>
              <w:t xml:space="preserve"> U</w:t>
            </w:r>
            <w:r>
              <w:rPr>
                <w:sz w:val="22"/>
                <w:szCs w:val="22"/>
              </w:rPr>
              <w:t>pda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hap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1"/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l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</w:p>
          <w:p w:rsidR="000840BF" w:rsidRDefault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  <w:r>
              <w:rPr>
                <w:spacing w:val="-1"/>
                <w:sz w:val="22"/>
                <w:szCs w:val="22"/>
              </w:rPr>
              <w:t xml:space="preserve"> U</w:t>
            </w:r>
            <w:r>
              <w:rPr>
                <w:sz w:val="22"/>
                <w:szCs w:val="22"/>
              </w:rPr>
              <w:t>pda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</w:p>
          <w:p w:rsidR="000840BF" w:rsidRDefault="006134F8">
            <w:pPr>
              <w:spacing w:before="1"/>
              <w:ind w:left="10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hap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</w:p>
        </w:tc>
        <w:tc>
          <w:tcPr>
            <w:tcW w:w="116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d</w:t>
            </w:r>
          </w:p>
        </w:tc>
        <w:tc>
          <w:tcPr>
            <w:tcW w:w="886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pacing w:val="3"/>
                <w:sz w:val="22"/>
                <w:szCs w:val="22"/>
              </w:rPr>
              <w:t>J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y</w:t>
            </w:r>
          </w:p>
          <w:p w:rsidR="000840BF" w:rsidRDefault="006134F8">
            <w:pPr>
              <w:spacing w:before="1"/>
              <w:ind w:left="10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</w:p>
          <w:p w:rsidR="000840BF" w:rsidRDefault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2016</w:t>
            </w:r>
          </w:p>
        </w:tc>
        <w:tc>
          <w:tcPr>
            <w:tcW w:w="151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1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NA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,P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,</w:t>
            </w:r>
          </w:p>
          <w:p w:rsidR="000840BF" w:rsidRDefault="006134F8">
            <w:pPr>
              <w:spacing w:before="1"/>
              <w:ind w:left="11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RO</w:t>
            </w:r>
            <w:r>
              <w:rPr>
                <w:sz w:val="22"/>
                <w:szCs w:val="22"/>
              </w:rPr>
              <w:t>M</w:t>
            </w:r>
          </w:p>
        </w:tc>
        <w:tc>
          <w:tcPr>
            <w:tcW w:w="1359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NA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,P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I</w:t>
            </w:r>
          </w:p>
        </w:tc>
        <w:tc>
          <w:tcPr>
            <w:tcW w:w="170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NA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,P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I</w:t>
            </w:r>
          </w:p>
        </w:tc>
      </w:tr>
    </w:tbl>
    <w:p w:rsidR="000840BF" w:rsidRDefault="000840BF">
      <w:pPr>
        <w:spacing w:before="8" w:line="160" w:lineRule="exact"/>
        <w:rPr>
          <w:sz w:val="16"/>
          <w:szCs w:val="16"/>
        </w:rPr>
      </w:pPr>
    </w:p>
    <w:p w:rsidR="000840BF" w:rsidRDefault="000840BF">
      <w:pPr>
        <w:spacing w:line="20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"/>
        <w:gridCol w:w="1394"/>
        <w:gridCol w:w="1868"/>
        <w:gridCol w:w="108"/>
        <w:gridCol w:w="1070"/>
        <w:gridCol w:w="2009"/>
        <w:gridCol w:w="108"/>
        <w:gridCol w:w="1025"/>
        <w:gridCol w:w="1532"/>
      </w:tblGrid>
      <w:tr w:rsidR="000840BF" w:rsidTr="006134F8">
        <w:trPr>
          <w:trHeight w:hRule="exact" w:val="211"/>
        </w:trPr>
        <w:tc>
          <w:tcPr>
            <w:tcW w:w="108" w:type="dxa"/>
            <w:tcBorders>
              <w:top w:val="single" w:sz="5" w:space="0" w:color="000000"/>
              <w:left w:val="single" w:sz="5" w:space="0" w:color="000000"/>
              <w:bottom w:val="nil"/>
              <w:right w:val="nil"/>
            </w:tcBorders>
            <w:shd w:val="clear" w:color="auto" w:fill="B8CCE4" w:themeFill="accent1" w:themeFillTint="66"/>
          </w:tcPr>
          <w:p w:rsidR="000840BF" w:rsidRDefault="000840BF"/>
        </w:tc>
        <w:tc>
          <w:tcPr>
            <w:tcW w:w="1394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  <w:shd w:val="clear" w:color="auto" w:fill="B8CCE4" w:themeFill="accent1" w:themeFillTint="66"/>
          </w:tcPr>
          <w:p w:rsidR="000840BF" w:rsidRDefault="006134F8">
            <w:pPr>
              <w:spacing w:line="200" w:lineRule="exact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08" w:type="dxa"/>
            <w:tcBorders>
              <w:top w:val="single" w:sz="5" w:space="0" w:color="000000"/>
              <w:left w:val="single" w:sz="5" w:space="0" w:color="000000"/>
              <w:bottom w:val="nil"/>
              <w:right w:val="nil"/>
            </w:tcBorders>
            <w:shd w:val="clear" w:color="auto" w:fill="B8CCE4" w:themeFill="accent1" w:themeFillTint="66"/>
          </w:tcPr>
          <w:p w:rsidR="000840BF" w:rsidRDefault="000840BF"/>
        </w:tc>
        <w:tc>
          <w:tcPr>
            <w:tcW w:w="1070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  <w:shd w:val="clear" w:color="auto" w:fill="B8CCE4" w:themeFill="accent1" w:themeFillTint="66"/>
          </w:tcPr>
          <w:p w:rsidR="000840BF" w:rsidRDefault="006134F8">
            <w:pPr>
              <w:spacing w:line="200" w:lineRule="exact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08" w:type="dxa"/>
            <w:tcBorders>
              <w:top w:val="single" w:sz="5" w:space="0" w:color="000000"/>
              <w:left w:val="single" w:sz="5" w:space="0" w:color="000000"/>
              <w:bottom w:val="nil"/>
              <w:right w:val="nil"/>
            </w:tcBorders>
            <w:shd w:val="clear" w:color="auto" w:fill="B8CCE4" w:themeFill="accent1" w:themeFillTint="66"/>
          </w:tcPr>
          <w:p w:rsidR="000840BF" w:rsidRDefault="000840BF"/>
        </w:tc>
        <w:tc>
          <w:tcPr>
            <w:tcW w:w="1025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  <w:shd w:val="clear" w:color="auto" w:fill="B8CCE4" w:themeFill="accent1" w:themeFillTint="66"/>
          </w:tcPr>
          <w:p w:rsidR="000840BF" w:rsidRDefault="006134F8">
            <w:pPr>
              <w:spacing w:line="200" w:lineRule="exact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78" w:right="68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 w:rsidR="000840BF">
        <w:trPr>
          <w:trHeight w:hRule="exact" w:val="408"/>
        </w:trPr>
        <w:tc>
          <w:tcPr>
            <w:tcW w:w="1502" w:type="dxa"/>
            <w:gridSpan w:val="2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0840BF"/>
        </w:tc>
        <w:tc>
          <w:tcPr>
            <w:tcW w:w="1868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0840BF"/>
        </w:tc>
        <w:tc>
          <w:tcPr>
            <w:tcW w:w="1178" w:type="dxa"/>
            <w:gridSpan w:val="2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0840BF"/>
        </w:tc>
        <w:tc>
          <w:tcPr>
            <w:tcW w:w="2009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0840BF"/>
        </w:tc>
        <w:tc>
          <w:tcPr>
            <w:tcW w:w="1133" w:type="dxa"/>
            <w:gridSpan w:val="2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0840BF"/>
        </w:tc>
        <w:tc>
          <w:tcPr>
            <w:tcW w:w="1532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0840BF"/>
        </w:tc>
      </w:tr>
      <w:tr w:rsidR="000840BF" w:rsidTr="006134F8">
        <w:trPr>
          <w:trHeight w:hRule="exact" w:val="214"/>
        </w:trPr>
        <w:tc>
          <w:tcPr>
            <w:tcW w:w="108" w:type="dxa"/>
            <w:tcBorders>
              <w:top w:val="single" w:sz="5" w:space="0" w:color="000000"/>
              <w:left w:val="single" w:sz="5" w:space="0" w:color="000000"/>
              <w:bottom w:val="nil"/>
              <w:right w:val="nil"/>
            </w:tcBorders>
            <w:shd w:val="clear" w:color="auto" w:fill="B8CCE4" w:themeFill="accent1" w:themeFillTint="66"/>
          </w:tcPr>
          <w:p w:rsidR="000840BF" w:rsidRDefault="000840BF"/>
        </w:tc>
        <w:tc>
          <w:tcPr>
            <w:tcW w:w="1394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  <w:shd w:val="clear" w:color="auto" w:fill="B8CCE4" w:themeFill="accent1" w:themeFillTint="66"/>
          </w:tcPr>
          <w:p w:rsidR="000840BF" w:rsidRDefault="006134F8">
            <w:pPr>
              <w:spacing w:line="200" w:lineRule="exact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8" w:type="dxa"/>
            <w:vMerge w:val="restart"/>
            <w:tcBorders>
              <w:top w:val="single" w:sz="5" w:space="0" w:color="000000"/>
              <w:left w:val="single" w:sz="5" w:space="0" w:color="000000"/>
              <w:right w:val="nil"/>
            </w:tcBorders>
            <w:shd w:val="clear" w:color="auto" w:fill="B8CCE4" w:themeFill="accent1" w:themeFillTint="66"/>
          </w:tcPr>
          <w:p w:rsidR="000840BF" w:rsidRDefault="000840BF"/>
        </w:tc>
        <w:tc>
          <w:tcPr>
            <w:tcW w:w="1070" w:type="dxa"/>
            <w:vMerge w:val="restart"/>
            <w:tcBorders>
              <w:top w:val="single" w:sz="5" w:space="0" w:color="000000"/>
              <w:left w:val="nil"/>
              <w:right w:val="single" w:sz="5" w:space="0" w:color="000000"/>
            </w:tcBorders>
            <w:shd w:val="clear" w:color="auto" w:fill="B8CCE4" w:themeFill="accent1" w:themeFillTint="66"/>
          </w:tcPr>
          <w:p w:rsidR="000840BF" w:rsidRDefault="006134F8">
            <w:pPr>
              <w:spacing w:line="200" w:lineRule="exact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before="2" w:line="200" w:lineRule="exact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8" w:type="dxa"/>
            <w:tcBorders>
              <w:top w:val="single" w:sz="5" w:space="0" w:color="000000"/>
              <w:left w:val="single" w:sz="5" w:space="0" w:color="000000"/>
              <w:bottom w:val="nil"/>
              <w:right w:val="nil"/>
            </w:tcBorders>
            <w:shd w:val="clear" w:color="auto" w:fill="B8CCE4" w:themeFill="accent1" w:themeFillTint="66"/>
          </w:tcPr>
          <w:p w:rsidR="000840BF" w:rsidRDefault="000840BF"/>
        </w:tc>
        <w:tc>
          <w:tcPr>
            <w:tcW w:w="1025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  <w:shd w:val="clear" w:color="auto" w:fill="B8CCE4" w:themeFill="accent1" w:themeFillTint="66"/>
          </w:tcPr>
          <w:p w:rsidR="000840BF" w:rsidRDefault="006134F8">
            <w:pPr>
              <w:spacing w:line="200" w:lineRule="exact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  <w:tr w:rsidR="000840BF" w:rsidTr="006134F8">
        <w:trPr>
          <w:trHeight w:hRule="exact" w:val="206"/>
        </w:trPr>
        <w:tc>
          <w:tcPr>
            <w:tcW w:w="1502" w:type="dxa"/>
            <w:gridSpan w:val="2"/>
            <w:vMerge w:val="restart"/>
            <w:tcBorders>
              <w:top w:val="nil"/>
              <w:left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0840BF"/>
        </w:tc>
        <w:tc>
          <w:tcPr>
            <w:tcW w:w="186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0840BF" w:rsidRDefault="000840BF"/>
        </w:tc>
        <w:tc>
          <w:tcPr>
            <w:tcW w:w="108" w:type="dxa"/>
            <w:vMerge/>
            <w:tcBorders>
              <w:left w:val="single" w:sz="5" w:space="0" w:color="000000"/>
              <w:bottom w:val="nil"/>
              <w:right w:val="nil"/>
            </w:tcBorders>
            <w:shd w:val="clear" w:color="auto" w:fill="B8CCE4" w:themeFill="accent1" w:themeFillTint="66"/>
          </w:tcPr>
          <w:p w:rsidR="000840BF" w:rsidRDefault="000840BF"/>
        </w:tc>
        <w:tc>
          <w:tcPr>
            <w:tcW w:w="1070" w:type="dxa"/>
            <w:vMerge/>
            <w:tcBorders>
              <w:left w:val="nil"/>
              <w:bottom w:val="nil"/>
              <w:right w:val="single" w:sz="5" w:space="0" w:color="000000"/>
            </w:tcBorders>
            <w:shd w:val="clear" w:color="auto" w:fill="B8CCE4" w:themeFill="accent1" w:themeFillTint="66"/>
          </w:tcPr>
          <w:p w:rsidR="000840BF" w:rsidRDefault="000840BF"/>
        </w:tc>
        <w:tc>
          <w:tcPr>
            <w:tcW w:w="2009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0840BF" w:rsidRDefault="000840BF"/>
        </w:tc>
        <w:tc>
          <w:tcPr>
            <w:tcW w:w="1133" w:type="dxa"/>
            <w:gridSpan w:val="2"/>
            <w:vMerge w:val="restart"/>
            <w:tcBorders>
              <w:top w:val="nil"/>
              <w:left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0840BF"/>
        </w:tc>
        <w:tc>
          <w:tcPr>
            <w:tcW w:w="1532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0840BF" w:rsidRDefault="000840BF"/>
        </w:tc>
      </w:tr>
      <w:tr w:rsidR="000840BF">
        <w:trPr>
          <w:trHeight w:hRule="exact" w:val="211"/>
        </w:trPr>
        <w:tc>
          <w:tcPr>
            <w:tcW w:w="1502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0840BF"/>
        </w:tc>
        <w:tc>
          <w:tcPr>
            <w:tcW w:w="1868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0840BF"/>
        </w:tc>
        <w:tc>
          <w:tcPr>
            <w:tcW w:w="1178" w:type="dxa"/>
            <w:gridSpan w:val="2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0840BF"/>
        </w:tc>
        <w:tc>
          <w:tcPr>
            <w:tcW w:w="2009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0840BF"/>
        </w:tc>
        <w:tc>
          <w:tcPr>
            <w:tcW w:w="1133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0840BF"/>
        </w:tc>
        <w:tc>
          <w:tcPr>
            <w:tcW w:w="1532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0840BF"/>
        </w:tc>
      </w:tr>
    </w:tbl>
    <w:p w:rsidR="000840BF" w:rsidRDefault="000840BF">
      <w:pPr>
        <w:sectPr w:rsidR="000840BF">
          <w:pgSz w:w="11920" w:h="16840"/>
          <w:pgMar w:top="1340" w:right="740" w:bottom="280" w:left="1220" w:header="720" w:footer="720" w:gutter="0"/>
          <w:cols w:space="720"/>
        </w:sectPr>
      </w:pPr>
    </w:p>
    <w:p w:rsidR="000840BF" w:rsidRDefault="000840BF">
      <w:pPr>
        <w:spacing w:before="4" w:line="80" w:lineRule="exact"/>
        <w:rPr>
          <w:sz w:val="9"/>
          <w:szCs w:val="9"/>
        </w:rPr>
      </w:pPr>
    </w:p>
    <w:tbl>
      <w:tblPr>
        <w:tblW w:w="0" w:type="auto"/>
        <w:tblInd w:w="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6"/>
        <w:gridCol w:w="1568"/>
        <w:gridCol w:w="1162"/>
        <w:gridCol w:w="886"/>
        <w:gridCol w:w="1512"/>
        <w:gridCol w:w="1359"/>
        <w:gridCol w:w="1704"/>
      </w:tblGrid>
      <w:tr w:rsidR="000840BF">
        <w:trPr>
          <w:trHeight w:hRule="exact" w:val="2794"/>
        </w:trPr>
        <w:tc>
          <w:tcPr>
            <w:tcW w:w="15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0840BF"/>
        </w:tc>
        <w:tc>
          <w:tcPr>
            <w:tcW w:w="15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ee</w:t>
            </w:r>
          </w:p>
          <w:p w:rsidR="000840BF" w:rsidRDefault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Func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l</w:t>
            </w:r>
          </w:p>
          <w:p w:rsidR="000840BF" w:rsidRDefault="006134F8">
            <w:pPr>
              <w:spacing w:before="1"/>
              <w:ind w:left="10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equ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ent</w:t>
            </w:r>
          </w:p>
          <w:p w:rsidR="000840BF" w:rsidRDefault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  <w:r>
              <w:rPr>
                <w:spacing w:val="-1"/>
                <w:sz w:val="22"/>
                <w:szCs w:val="22"/>
              </w:rPr>
              <w:t xml:space="preserve"> U</w:t>
            </w:r>
            <w:r>
              <w:rPr>
                <w:sz w:val="22"/>
                <w:szCs w:val="22"/>
              </w:rPr>
              <w:t>pda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</w:p>
          <w:p w:rsidR="000840BF" w:rsidRDefault="006134F8">
            <w:pPr>
              <w:spacing w:before="5" w:line="240" w:lineRule="exact"/>
              <w:ind w:left="109" w:right="241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hap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Fo</w:t>
            </w:r>
            <w:r>
              <w:rPr>
                <w:spacing w:val="-3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r Spec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c 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equ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ent</w:t>
            </w:r>
          </w:p>
          <w:p w:rsidR="000840BF" w:rsidRDefault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  <w:r>
              <w:rPr>
                <w:spacing w:val="-1"/>
                <w:sz w:val="22"/>
                <w:szCs w:val="22"/>
              </w:rPr>
              <w:t xml:space="preserve"> U</w:t>
            </w:r>
            <w:r>
              <w:rPr>
                <w:sz w:val="22"/>
                <w:szCs w:val="22"/>
              </w:rPr>
              <w:t>pda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</w:p>
          <w:p w:rsidR="000840BF" w:rsidRDefault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hap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Fi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</w:t>
            </w:r>
          </w:p>
          <w:p w:rsidR="000840BF" w:rsidRDefault="006134F8">
            <w:pPr>
              <w:spacing w:before="1"/>
              <w:ind w:left="10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e</w:t>
            </w:r>
          </w:p>
        </w:tc>
        <w:tc>
          <w:tcPr>
            <w:tcW w:w="11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0840BF"/>
        </w:tc>
        <w:tc>
          <w:tcPr>
            <w:tcW w:w="8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0840BF"/>
        </w:tc>
        <w:tc>
          <w:tcPr>
            <w:tcW w:w="1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0840BF"/>
        </w:tc>
        <w:tc>
          <w:tcPr>
            <w:tcW w:w="13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0840BF"/>
        </w:tc>
        <w:tc>
          <w:tcPr>
            <w:tcW w:w="17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0840BF"/>
        </w:tc>
      </w:tr>
      <w:tr w:rsidR="006134F8" w:rsidTr="006134F8">
        <w:trPr>
          <w:trHeight w:hRule="exact" w:val="4092"/>
        </w:trPr>
        <w:tc>
          <w:tcPr>
            <w:tcW w:w="15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134F8" w:rsidRDefault="006134F8" w:rsidP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Sof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</w:p>
          <w:p w:rsidR="006134F8" w:rsidRDefault="006134F8" w:rsidP="006134F8"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equ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ent Spec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 xml:space="preserve">_ </w:t>
            </w:r>
            <w:r>
              <w:rPr>
                <w:spacing w:val="1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.2.0</w:t>
            </w:r>
          </w:p>
        </w:tc>
        <w:tc>
          <w:tcPr>
            <w:tcW w:w="15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134F8" w:rsidRDefault="006134F8" w:rsidP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  <w:r>
              <w:rPr>
                <w:spacing w:val="-1"/>
                <w:sz w:val="22"/>
                <w:szCs w:val="22"/>
              </w:rPr>
              <w:t xml:space="preserve"> U</w:t>
            </w:r>
            <w:r>
              <w:rPr>
                <w:sz w:val="22"/>
                <w:szCs w:val="22"/>
              </w:rPr>
              <w:t>pda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</w:p>
          <w:p w:rsidR="006134F8" w:rsidRDefault="006134F8" w:rsidP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hap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ne</w:t>
            </w:r>
          </w:p>
          <w:p w:rsidR="006134F8" w:rsidRDefault="006134F8" w:rsidP="006134F8">
            <w:pPr>
              <w:spacing w:before="1"/>
              <w:ind w:left="109"/>
              <w:rPr>
                <w:sz w:val="22"/>
                <w:szCs w:val="22"/>
              </w:rPr>
            </w:pP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tr</w:t>
            </w:r>
            <w:r>
              <w:rPr>
                <w:sz w:val="22"/>
                <w:szCs w:val="22"/>
              </w:rPr>
              <w:t>oduc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</w:p>
          <w:p w:rsidR="006134F8" w:rsidRDefault="006134F8" w:rsidP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  <w:r>
              <w:rPr>
                <w:spacing w:val="-1"/>
                <w:sz w:val="22"/>
                <w:szCs w:val="22"/>
              </w:rPr>
              <w:t xml:space="preserve"> U</w:t>
            </w:r>
            <w:r>
              <w:rPr>
                <w:sz w:val="22"/>
                <w:szCs w:val="22"/>
              </w:rPr>
              <w:t>pda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</w:p>
          <w:p w:rsidR="006134F8" w:rsidRDefault="006134F8" w:rsidP="006134F8">
            <w:pPr>
              <w:spacing w:before="5" w:line="240" w:lineRule="exact"/>
              <w:ind w:left="109" w:right="246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hap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1"/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l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</w:p>
          <w:p w:rsidR="006134F8" w:rsidRDefault="006134F8" w:rsidP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  <w:r>
              <w:rPr>
                <w:spacing w:val="-1"/>
                <w:sz w:val="22"/>
                <w:szCs w:val="22"/>
              </w:rPr>
              <w:t xml:space="preserve"> U</w:t>
            </w:r>
            <w:r>
              <w:rPr>
                <w:sz w:val="22"/>
                <w:szCs w:val="22"/>
              </w:rPr>
              <w:t>pda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</w:p>
          <w:p w:rsidR="006134F8" w:rsidRDefault="006134F8" w:rsidP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hap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</w:p>
          <w:p w:rsidR="006134F8" w:rsidRDefault="006134F8" w:rsidP="006134F8">
            <w:pPr>
              <w:spacing w:before="1"/>
              <w:ind w:left="109" w:right="266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ee Func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l 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equ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ent</w:t>
            </w:r>
          </w:p>
          <w:p w:rsidR="006134F8" w:rsidRDefault="006134F8" w:rsidP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  <w:r>
              <w:rPr>
                <w:spacing w:val="-1"/>
                <w:sz w:val="22"/>
                <w:szCs w:val="22"/>
              </w:rPr>
              <w:t xml:space="preserve"> U</w:t>
            </w:r>
            <w:r>
              <w:rPr>
                <w:sz w:val="22"/>
                <w:szCs w:val="22"/>
              </w:rPr>
              <w:t>pda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</w:p>
          <w:p w:rsidR="006134F8" w:rsidRDefault="006134F8" w:rsidP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hap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Fo</w:t>
            </w:r>
            <w:r>
              <w:rPr>
                <w:spacing w:val="-3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r</w:t>
            </w:r>
          </w:p>
          <w:p w:rsidR="006134F8" w:rsidRDefault="006134F8" w:rsidP="006134F8">
            <w:pPr>
              <w:spacing w:before="1"/>
              <w:ind w:left="10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Spec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</w:p>
          <w:p w:rsidR="006134F8" w:rsidRDefault="006134F8" w:rsidP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equ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ent</w:t>
            </w:r>
          </w:p>
          <w:p w:rsidR="006134F8" w:rsidRDefault="006134F8" w:rsidP="006134F8">
            <w:pPr>
              <w:spacing w:line="240" w:lineRule="exact"/>
              <w:ind w:left="109"/>
              <w:rPr>
                <w:spacing w:val="2"/>
                <w:sz w:val="22"/>
                <w:szCs w:val="22"/>
              </w:rPr>
            </w:pPr>
          </w:p>
        </w:tc>
        <w:tc>
          <w:tcPr>
            <w:tcW w:w="11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134F8" w:rsidRDefault="006134F8" w:rsidP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d</w:t>
            </w:r>
          </w:p>
        </w:tc>
        <w:tc>
          <w:tcPr>
            <w:tcW w:w="8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134F8" w:rsidRDefault="006134F8" w:rsidP="006134F8">
            <w:pPr>
              <w:spacing w:before="1"/>
              <w:ind w:left="109"/>
              <w:rPr>
                <w:sz w:val="22"/>
                <w:szCs w:val="22"/>
              </w:rPr>
            </w:pPr>
            <w:r>
              <w:rPr>
                <w:spacing w:val="3"/>
                <w:sz w:val="22"/>
                <w:szCs w:val="22"/>
              </w:rPr>
              <w:t>August 26th</w:t>
            </w:r>
          </w:p>
          <w:p w:rsidR="006134F8" w:rsidRDefault="006134F8" w:rsidP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2016</w:t>
            </w:r>
          </w:p>
        </w:tc>
        <w:tc>
          <w:tcPr>
            <w:tcW w:w="1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134F8" w:rsidRDefault="006134F8" w:rsidP="006134F8">
            <w:pPr>
              <w:spacing w:line="240" w:lineRule="exact"/>
              <w:ind w:left="11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NA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,P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,</w:t>
            </w:r>
          </w:p>
          <w:p w:rsidR="006134F8" w:rsidRDefault="006134F8" w:rsidP="006134F8">
            <w:pPr>
              <w:spacing w:before="1"/>
              <w:ind w:left="11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RO</w:t>
            </w:r>
            <w:r>
              <w:rPr>
                <w:sz w:val="22"/>
                <w:szCs w:val="22"/>
              </w:rPr>
              <w:t>M</w:t>
            </w:r>
          </w:p>
        </w:tc>
        <w:tc>
          <w:tcPr>
            <w:tcW w:w="13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134F8" w:rsidRDefault="006134F8" w:rsidP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NA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,P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I</w:t>
            </w:r>
          </w:p>
        </w:tc>
        <w:tc>
          <w:tcPr>
            <w:tcW w:w="17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134F8" w:rsidRDefault="006134F8" w:rsidP="006134F8">
            <w:pPr>
              <w:spacing w:line="240" w:lineRule="exact"/>
              <w:ind w:left="109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NA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,P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I</w:t>
            </w:r>
          </w:p>
        </w:tc>
      </w:tr>
    </w:tbl>
    <w:p w:rsidR="000840BF" w:rsidRDefault="000840BF">
      <w:pPr>
        <w:spacing w:before="6" w:line="180" w:lineRule="exact"/>
        <w:rPr>
          <w:sz w:val="19"/>
          <w:szCs w:val="19"/>
        </w:rPr>
      </w:pPr>
    </w:p>
    <w:p w:rsidR="000840BF" w:rsidRDefault="006134F8">
      <w:pPr>
        <w:spacing w:before="32"/>
        <w:ind w:left="220"/>
        <w:rPr>
          <w:sz w:val="22"/>
          <w:szCs w:val="22"/>
        </w:rPr>
      </w:pPr>
      <w:r>
        <w:rPr>
          <w:i/>
          <w:sz w:val="22"/>
          <w:szCs w:val="22"/>
        </w:rPr>
        <w:t>Acronym</w:t>
      </w:r>
    </w:p>
    <w:p w:rsidR="000840BF" w:rsidRDefault="006134F8">
      <w:pPr>
        <w:spacing w:before="5" w:line="240" w:lineRule="exact"/>
        <w:ind w:left="220" w:right="6879"/>
        <w:rPr>
          <w:sz w:val="22"/>
          <w:szCs w:val="22"/>
        </w:rPr>
      </w:pPr>
      <w:r>
        <w:rPr>
          <w:spacing w:val="-1"/>
          <w:sz w:val="22"/>
          <w:szCs w:val="22"/>
        </w:rPr>
        <w:t>NA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= </w:t>
      </w:r>
      <w:proofErr w:type="spellStart"/>
      <w:r>
        <w:rPr>
          <w:spacing w:val="-1"/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Kaeo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pai</w:t>
      </w:r>
      <w:proofErr w:type="spellEnd"/>
      <w:r>
        <w:rPr>
          <w:sz w:val="22"/>
          <w:szCs w:val="22"/>
        </w:rPr>
        <w:t xml:space="preserve"> P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I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 xml:space="preserve">= </w:t>
      </w:r>
      <w:proofErr w:type="spellStart"/>
      <w:r>
        <w:rPr>
          <w:sz w:val="22"/>
          <w:szCs w:val="22"/>
        </w:rPr>
        <w:t>Ph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at</w:t>
      </w:r>
      <w:proofErr w:type="spellEnd"/>
      <w:r>
        <w:rPr>
          <w:spacing w:val="1"/>
          <w:sz w:val="22"/>
          <w:szCs w:val="22"/>
        </w:rPr>
        <w:t xml:space="preserve"> </w:t>
      </w:r>
      <w:proofErr w:type="spellStart"/>
      <w:r>
        <w:rPr>
          <w:spacing w:val="-3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n</w:t>
      </w:r>
      <w:proofErr w:type="spellEnd"/>
      <w:r>
        <w:rPr>
          <w:sz w:val="22"/>
          <w:szCs w:val="22"/>
        </w:rPr>
        <w:t xml:space="preserve"> P</w:t>
      </w:r>
      <w:r>
        <w:rPr>
          <w:spacing w:val="-1"/>
          <w:sz w:val="22"/>
          <w:szCs w:val="22"/>
        </w:rPr>
        <w:t>RO</w:t>
      </w:r>
      <w:r>
        <w:rPr>
          <w:sz w:val="22"/>
          <w:szCs w:val="22"/>
        </w:rPr>
        <w:t>M =</w:t>
      </w:r>
      <w:r>
        <w:rPr>
          <w:spacing w:val="1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Pro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pong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Su</w:t>
      </w:r>
      <w:r>
        <w:rPr>
          <w:spacing w:val="-3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2"/>
          <w:sz w:val="22"/>
          <w:szCs w:val="22"/>
        </w:rPr>
        <w:t>n</w:t>
      </w:r>
      <w:r>
        <w:rPr>
          <w:sz w:val="22"/>
          <w:szCs w:val="22"/>
        </w:rPr>
        <w:t>na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l</w:t>
      </w:r>
      <w:proofErr w:type="spellEnd"/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before="17" w:line="20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0840BF">
        <w:trPr>
          <w:trHeight w:hRule="exact" w:val="619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78" w:right="68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</w:tr>
      <w:tr w:rsidR="000840BF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 w:rsidP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 w:rsidR="006134F8">
              <w:rPr>
                <w:spacing w:val="-3"/>
                <w:sz w:val="18"/>
                <w:szCs w:val="18"/>
              </w:rPr>
              <w:t xml:space="preserve"> </w:t>
            </w:r>
            <w:r>
              <w:rPr>
                <w:spacing w:val="-3"/>
                <w:sz w:val="18"/>
                <w:szCs w:val="18"/>
              </w:rPr>
              <w:t>26</w:t>
            </w:r>
            <w:proofErr w:type="spellStart"/>
            <w:r w:rsidR="006134F8">
              <w:rPr>
                <w:spacing w:val="3"/>
                <w:position w:val="6"/>
                <w:sz w:val="12"/>
                <w:szCs w:val="12"/>
              </w:rPr>
              <w:t>t</w:t>
            </w:r>
            <w:r w:rsidR="006134F8"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 w:rsidR="006134F8">
              <w:rPr>
                <w:sz w:val="18"/>
                <w:szCs w:val="18"/>
              </w:rPr>
              <w:t>,</w:t>
            </w:r>
            <w:r w:rsidR="006134F8">
              <w:rPr>
                <w:spacing w:val="1"/>
                <w:sz w:val="18"/>
                <w:szCs w:val="18"/>
              </w:rPr>
              <w:t xml:space="preserve"> </w:t>
            </w:r>
            <w:r w:rsidR="006134F8">
              <w:rPr>
                <w:spacing w:val="-1"/>
                <w:sz w:val="18"/>
                <w:szCs w:val="18"/>
              </w:rPr>
              <w:t>2</w:t>
            </w:r>
            <w:r w:rsidR="006134F8">
              <w:rPr>
                <w:spacing w:val="1"/>
                <w:sz w:val="18"/>
                <w:szCs w:val="18"/>
              </w:rPr>
              <w:t>0</w:t>
            </w:r>
            <w:r w:rsidR="006134F8">
              <w:rPr>
                <w:spacing w:val="-1"/>
                <w:sz w:val="18"/>
                <w:szCs w:val="18"/>
              </w:rPr>
              <w:t>1</w:t>
            </w:r>
            <w:r w:rsidR="006134F8"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Default="000840BF">
      <w:pPr>
        <w:sectPr w:rsidR="000840BF">
          <w:pgSz w:w="11920" w:h="16840"/>
          <w:pgMar w:top="1300" w:right="740" w:bottom="280" w:left="1220" w:header="720" w:footer="720" w:gutter="0"/>
          <w:cols w:space="720"/>
        </w:sectPr>
      </w:pPr>
    </w:p>
    <w:p w:rsidR="000840BF" w:rsidRDefault="006134F8">
      <w:pPr>
        <w:spacing w:before="59"/>
        <w:ind w:left="220"/>
        <w:rPr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Table </w:t>
      </w:r>
      <w:r>
        <w:rPr>
          <w:b/>
          <w:spacing w:val="-1"/>
          <w:sz w:val="40"/>
          <w:szCs w:val="40"/>
        </w:rPr>
        <w:t>o</w:t>
      </w:r>
      <w:r>
        <w:rPr>
          <w:b/>
          <w:sz w:val="40"/>
          <w:szCs w:val="40"/>
        </w:rPr>
        <w:t>f</w:t>
      </w:r>
      <w:r>
        <w:rPr>
          <w:b/>
          <w:spacing w:val="1"/>
          <w:sz w:val="40"/>
          <w:szCs w:val="40"/>
        </w:rPr>
        <w:t xml:space="preserve"> </w:t>
      </w:r>
      <w:r>
        <w:rPr>
          <w:b/>
          <w:spacing w:val="-3"/>
          <w:sz w:val="40"/>
          <w:szCs w:val="40"/>
        </w:rPr>
        <w:t>c</w:t>
      </w:r>
      <w:r>
        <w:rPr>
          <w:b/>
          <w:sz w:val="40"/>
          <w:szCs w:val="40"/>
        </w:rPr>
        <w:t>ont</w:t>
      </w:r>
      <w:r>
        <w:rPr>
          <w:b/>
          <w:spacing w:val="-3"/>
          <w:sz w:val="40"/>
          <w:szCs w:val="40"/>
        </w:rPr>
        <w:t>e</w:t>
      </w:r>
      <w:r>
        <w:rPr>
          <w:b/>
          <w:sz w:val="40"/>
          <w:szCs w:val="40"/>
        </w:rPr>
        <w:t>nt</w:t>
      </w:r>
    </w:p>
    <w:p w:rsidR="000840BF" w:rsidRDefault="006134F8">
      <w:pPr>
        <w:spacing w:before="35"/>
        <w:ind w:left="220"/>
        <w:rPr>
          <w:rFonts w:ascii="Calibri" w:eastAsia="Calibri" w:hAnsi="Calibri" w:cs="Calibri"/>
          <w:sz w:val="22"/>
          <w:szCs w:val="22"/>
        </w:rPr>
      </w:pP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hap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ne |</w:t>
      </w:r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tr</w:t>
      </w:r>
      <w:r>
        <w:rPr>
          <w:sz w:val="22"/>
          <w:szCs w:val="22"/>
        </w:rPr>
        <w:t>odu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8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</w:t>
      </w:r>
      <w:r>
        <w:rPr>
          <w:rFonts w:ascii="Calibri" w:eastAsia="Calibri" w:hAnsi="Calibri" w:cs="Calibri"/>
          <w:spacing w:val="-28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5</w:t>
      </w:r>
    </w:p>
    <w:p w:rsidR="000840BF" w:rsidRDefault="000840BF">
      <w:pPr>
        <w:spacing w:line="120" w:lineRule="exact"/>
        <w:rPr>
          <w:sz w:val="12"/>
          <w:szCs w:val="12"/>
        </w:rPr>
      </w:pPr>
    </w:p>
    <w:p w:rsidR="000840BF" w:rsidRDefault="006134F8">
      <w:pPr>
        <w:ind w:left="441"/>
        <w:rPr>
          <w:rFonts w:ascii="Calibri" w:eastAsia="Calibri" w:hAnsi="Calibri" w:cs="Calibri"/>
          <w:sz w:val="22"/>
          <w:szCs w:val="22"/>
        </w:rPr>
      </w:pPr>
      <w:r>
        <w:rPr>
          <w:sz w:val="22"/>
          <w:szCs w:val="22"/>
        </w:rPr>
        <w:t xml:space="preserve">1.1 </w:t>
      </w:r>
      <w:r>
        <w:rPr>
          <w:spacing w:val="-1"/>
          <w:sz w:val="22"/>
          <w:szCs w:val="22"/>
        </w:rPr>
        <w:t>O</w:t>
      </w:r>
      <w:r>
        <w:rPr>
          <w:spacing w:val="-2"/>
          <w:sz w:val="22"/>
          <w:szCs w:val="22"/>
        </w:rPr>
        <w:t>b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30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</w:t>
      </w:r>
      <w:r>
        <w:rPr>
          <w:rFonts w:ascii="Calibri" w:eastAsia="Calibri" w:hAnsi="Calibri" w:cs="Calibri"/>
          <w:spacing w:val="-27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5</w:t>
      </w:r>
    </w:p>
    <w:p w:rsidR="000840BF" w:rsidRDefault="000840BF">
      <w:pPr>
        <w:spacing w:before="3" w:line="120" w:lineRule="exact"/>
        <w:rPr>
          <w:sz w:val="12"/>
          <w:szCs w:val="12"/>
        </w:rPr>
      </w:pPr>
    </w:p>
    <w:p w:rsidR="000840BF" w:rsidRDefault="006134F8">
      <w:pPr>
        <w:ind w:left="441"/>
        <w:rPr>
          <w:rFonts w:ascii="Calibri" w:eastAsia="Calibri" w:hAnsi="Calibri" w:cs="Calibri"/>
          <w:sz w:val="22"/>
          <w:szCs w:val="22"/>
        </w:rPr>
      </w:pPr>
      <w:r>
        <w:rPr>
          <w:sz w:val="22"/>
          <w:szCs w:val="22"/>
        </w:rPr>
        <w:t>1.2 Pr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Sc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pe</w:t>
      </w:r>
      <w:r>
        <w:rPr>
          <w:spacing w:val="-6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................................</w:t>
      </w:r>
      <w:proofErr w:type="gramEnd"/>
      <w:r>
        <w:rPr>
          <w:rFonts w:ascii="Calibri" w:eastAsia="Calibri" w:hAnsi="Calibri" w:cs="Calibri"/>
          <w:spacing w:val="-2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5</w:t>
      </w:r>
    </w:p>
    <w:p w:rsidR="000840BF" w:rsidRDefault="000840BF">
      <w:pPr>
        <w:spacing w:line="120" w:lineRule="exact"/>
        <w:rPr>
          <w:sz w:val="12"/>
          <w:szCs w:val="12"/>
        </w:rPr>
      </w:pPr>
    </w:p>
    <w:p w:rsidR="000840BF" w:rsidRDefault="006134F8">
      <w:pPr>
        <w:ind w:left="441"/>
        <w:rPr>
          <w:rFonts w:ascii="Calibri" w:eastAsia="Calibri" w:hAnsi="Calibri" w:cs="Calibri"/>
          <w:sz w:val="22"/>
          <w:szCs w:val="22"/>
        </w:rPr>
      </w:pPr>
      <w:r>
        <w:rPr>
          <w:sz w:val="22"/>
          <w:szCs w:val="22"/>
        </w:rPr>
        <w:t xml:space="preserve">1.3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y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0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</w:t>
      </w:r>
      <w:r>
        <w:rPr>
          <w:rFonts w:ascii="Calibri" w:eastAsia="Calibri" w:hAnsi="Calibri" w:cs="Calibri"/>
          <w:spacing w:val="-27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5</w:t>
      </w:r>
    </w:p>
    <w:p w:rsidR="000840BF" w:rsidRDefault="000840BF">
      <w:pPr>
        <w:spacing w:line="120" w:lineRule="exact"/>
        <w:rPr>
          <w:sz w:val="12"/>
          <w:szCs w:val="12"/>
        </w:rPr>
      </w:pPr>
    </w:p>
    <w:p w:rsidR="000840BF" w:rsidRDefault="006134F8">
      <w:pPr>
        <w:ind w:left="220"/>
        <w:rPr>
          <w:rFonts w:ascii="Calibri" w:eastAsia="Calibri" w:hAnsi="Calibri" w:cs="Calibri"/>
          <w:sz w:val="22"/>
          <w:szCs w:val="22"/>
        </w:rPr>
      </w:pP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hap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 |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1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</w:t>
      </w:r>
      <w:r>
        <w:rPr>
          <w:rFonts w:ascii="Calibri" w:eastAsia="Calibri" w:hAnsi="Calibri" w:cs="Calibri"/>
          <w:spacing w:val="-27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6</w:t>
      </w:r>
    </w:p>
    <w:p w:rsidR="000840BF" w:rsidRDefault="000840BF">
      <w:pPr>
        <w:spacing w:before="3" w:line="120" w:lineRule="exact"/>
        <w:rPr>
          <w:sz w:val="12"/>
          <w:szCs w:val="12"/>
        </w:rPr>
      </w:pPr>
    </w:p>
    <w:p w:rsidR="000840BF" w:rsidRDefault="006134F8">
      <w:pPr>
        <w:ind w:left="441"/>
        <w:rPr>
          <w:rFonts w:ascii="Calibri" w:eastAsia="Calibri" w:hAnsi="Calibri" w:cs="Calibri"/>
          <w:sz w:val="22"/>
          <w:szCs w:val="22"/>
        </w:rPr>
      </w:pPr>
      <w:r>
        <w:rPr>
          <w:sz w:val="22"/>
          <w:szCs w:val="22"/>
        </w:rPr>
        <w:t>2.1 Prod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ct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pacing w:val="8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</w:t>
      </w:r>
      <w:r>
        <w:rPr>
          <w:rFonts w:ascii="Calibri" w:eastAsia="Calibri" w:hAnsi="Calibri" w:cs="Calibri"/>
          <w:spacing w:val="-28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6</w:t>
      </w:r>
    </w:p>
    <w:p w:rsidR="000840BF" w:rsidRDefault="000840BF">
      <w:pPr>
        <w:spacing w:line="120" w:lineRule="exact"/>
        <w:rPr>
          <w:sz w:val="12"/>
          <w:szCs w:val="12"/>
        </w:rPr>
      </w:pPr>
    </w:p>
    <w:p w:rsidR="000840BF" w:rsidRDefault="006134F8">
      <w:pPr>
        <w:ind w:left="441"/>
        <w:rPr>
          <w:rFonts w:ascii="Calibri" w:eastAsia="Calibri" w:hAnsi="Calibri" w:cs="Calibri"/>
          <w:sz w:val="22"/>
          <w:szCs w:val="22"/>
        </w:rPr>
      </w:pPr>
      <w:r>
        <w:rPr>
          <w:sz w:val="22"/>
          <w:szCs w:val="22"/>
        </w:rPr>
        <w:t>2.2 Prod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ct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</w:t>
      </w:r>
      <w:r>
        <w:rPr>
          <w:rFonts w:ascii="Calibri" w:eastAsia="Calibri" w:hAnsi="Calibri" w:cs="Calibri"/>
          <w:spacing w:val="-28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6</w:t>
      </w:r>
    </w:p>
    <w:p w:rsidR="000840BF" w:rsidRDefault="000840BF">
      <w:pPr>
        <w:spacing w:before="3" w:line="120" w:lineRule="exact"/>
        <w:rPr>
          <w:sz w:val="12"/>
          <w:szCs w:val="12"/>
        </w:rPr>
      </w:pPr>
    </w:p>
    <w:p w:rsidR="000840BF" w:rsidRDefault="006134F8">
      <w:pPr>
        <w:ind w:left="441"/>
        <w:rPr>
          <w:rFonts w:ascii="Calibri" w:eastAsia="Calibri" w:hAnsi="Calibri" w:cs="Calibri"/>
          <w:sz w:val="22"/>
          <w:szCs w:val="22"/>
        </w:rPr>
      </w:pPr>
      <w:r>
        <w:rPr>
          <w:sz w:val="22"/>
          <w:szCs w:val="22"/>
        </w:rPr>
        <w:t xml:space="preserve">2.3 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 C</w:t>
      </w:r>
      <w:r>
        <w:rPr>
          <w:spacing w:val="-3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cs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</w:t>
      </w:r>
      <w:r>
        <w:rPr>
          <w:rFonts w:ascii="Calibri" w:eastAsia="Calibri" w:hAnsi="Calibri" w:cs="Calibri"/>
          <w:spacing w:val="-26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6</w:t>
      </w:r>
    </w:p>
    <w:p w:rsidR="000840BF" w:rsidRDefault="000840BF">
      <w:pPr>
        <w:spacing w:line="120" w:lineRule="exact"/>
        <w:rPr>
          <w:sz w:val="12"/>
          <w:szCs w:val="12"/>
        </w:rPr>
      </w:pPr>
    </w:p>
    <w:p w:rsidR="000840BF" w:rsidRDefault="006134F8">
      <w:pPr>
        <w:ind w:left="441"/>
        <w:rPr>
          <w:rFonts w:ascii="Calibri" w:eastAsia="Calibri" w:hAnsi="Calibri" w:cs="Calibri"/>
          <w:sz w:val="22"/>
          <w:szCs w:val="22"/>
        </w:rPr>
      </w:pPr>
      <w:r>
        <w:rPr>
          <w:sz w:val="22"/>
          <w:szCs w:val="22"/>
        </w:rPr>
        <w:t xml:space="preserve">2.4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 En</w:t>
      </w:r>
      <w:r>
        <w:rPr>
          <w:spacing w:val="-3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on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</w:t>
      </w:r>
      <w:r>
        <w:rPr>
          <w:rFonts w:ascii="Calibri" w:eastAsia="Calibri" w:hAnsi="Calibri" w:cs="Calibri"/>
          <w:spacing w:val="-28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6</w:t>
      </w:r>
    </w:p>
    <w:p w:rsidR="000840BF" w:rsidRDefault="000840BF">
      <w:pPr>
        <w:spacing w:before="1" w:line="120" w:lineRule="exact"/>
        <w:rPr>
          <w:sz w:val="12"/>
          <w:szCs w:val="12"/>
        </w:rPr>
      </w:pPr>
    </w:p>
    <w:p w:rsidR="000840BF" w:rsidRDefault="006134F8">
      <w:pPr>
        <w:ind w:left="220"/>
        <w:rPr>
          <w:rFonts w:ascii="Calibri" w:eastAsia="Calibri" w:hAnsi="Calibri" w:cs="Calibri"/>
          <w:sz w:val="22"/>
          <w:szCs w:val="22"/>
        </w:rPr>
      </w:pP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hap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|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Func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proofErr w:type="spellStart"/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equ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proofErr w:type="spellEnd"/>
      <w:r>
        <w:rPr>
          <w:spacing w:val="-14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6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7</w:t>
      </w:r>
    </w:p>
    <w:p w:rsidR="000840BF" w:rsidRDefault="000840BF">
      <w:pPr>
        <w:spacing w:before="3" w:line="120" w:lineRule="exact"/>
        <w:rPr>
          <w:sz w:val="12"/>
          <w:szCs w:val="12"/>
        </w:rPr>
      </w:pPr>
    </w:p>
    <w:p w:rsidR="000840BF" w:rsidRDefault="006134F8">
      <w:pPr>
        <w:ind w:left="441"/>
        <w:rPr>
          <w:rFonts w:ascii="Calibri" w:eastAsia="Calibri" w:hAnsi="Calibri" w:cs="Calibri"/>
          <w:sz w:val="22"/>
          <w:szCs w:val="22"/>
        </w:rPr>
      </w:pPr>
      <w:r>
        <w:rPr>
          <w:sz w:val="22"/>
          <w:szCs w:val="22"/>
        </w:rPr>
        <w:t xml:space="preserve">3.1 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R</w:t>
      </w:r>
      <w:r>
        <w:rPr>
          <w:sz w:val="22"/>
          <w:szCs w:val="22"/>
        </w:rPr>
        <w:t>equ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-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</w:t>
      </w:r>
      <w:r>
        <w:rPr>
          <w:rFonts w:ascii="Calibri" w:eastAsia="Calibri" w:hAnsi="Calibri" w:cs="Calibri"/>
          <w:spacing w:val="-26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7</w:t>
      </w:r>
    </w:p>
    <w:p w:rsidR="000840BF" w:rsidRDefault="000840BF">
      <w:pPr>
        <w:spacing w:line="120" w:lineRule="exact"/>
        <w:rPr>
          <w:sz w:val="12"/>
          <w:szCs w:val="12"/>
        </w:rPr>
      </w:pPr>
    </w:p>
    <w:p w:rsidR="000840BF" w:rsidRDefault="006134F8">
      <w:pPr>
        <w:ind w:left="441"/>
        <w:rPr>
          <w:rFonts w:ascii="Calibri" w:eastAsia="Calibri" w:hAnsi="Calibri" w:cs="Calibri"/>
          <w:sz w:val="22"/>
          <w:szCs w:val="22"/>
        </w:rPr>
      </w:pPr>
      <w:r>
        <w:rPr>
          <w:sz w:val="22"/>
          <w:szCs w:val="22"/>
        </w:rPr>
        <w:t xml:space="preserve">3.2 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R</w:t>
      </w:r>
      <w:r>
        <w:rPr>
          <w:sz w:val="22"/>
          <w:szCs w:val="22"/>
        </w:rPr>
        <w:t>equ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So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equ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Spe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..........................</w:t>
      </w:r>
      <w:proofErr w:type="gramEnd"/>
      <w:r>
        <w:rPr>
          <w:rFonts w:ascii="Calibri" w:eastAsia="Calibri" w:hAnsi="Calibri" w:cs="Calibri"/>
          <w:spacing w:val="-28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9</w:t>
      </w:r>
    </w:p>
    <w:p w:rsidR="000840BF" w:rsidRDefault="000840BF">
      <w:pPr>
        <w:spacing w:before="3" w:line="120" w:lineRule="exact"/>
        <w:rPr>
          <w:sz w:val="12"/>
          <w:szCs w:val="12"/>
        </w:rPr>
      </w:pPr>
    </w:p>
    <w:p w:rsidR="000840BF" w:rsidRDefault="006134F8">
      <w:pPr>
        <w:ind w:left="220"/>
        <w:rPr>
          <w:rFonts w:ascii="Calibri" w:eastAsia="Calibri" w:hAnsi="Calibri" w:cs="Calibri"/>
          <w:sz w:val="22"/>
          <w:szCs w:val="22"/>
        </w:rPr>
      </w:pP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hap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Fo</w:t>
      </w:r>
      <w:r>
        <w:rPr>
          <w:spacing w:val="-3"/>
          <w:sz w:val="22"/>
          <w:szCs w:val="22"/>
        </w:rPr>
        <w:t>u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|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Spec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 R</w:t>
      </w:r>
      <w:r>
        <w:rPr>
          <w:spacing w:val="-3"/>
          <w:sz w:val="22"/>
          <w:szCs w:val="22"/>
        </w:rPr>
        <w:t>e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-3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</w:t>
      </w:r>
      <w:r>
        <w:rPr>
          <w:rFonts w:ascii="Calibri" w:eastAsia="Calibri" w:hAnsi="Calibri" w:cs="Calibri"/>
          <w:spacing w:val="-29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19</w:t>
      </w:r>
    </w:p>
    <w:p w:rsidR="000840BF" w:rsidRDefault="000840BF">
      <w:pPr>
        <w:spacing w:line="120" w:lineRule="exact"/>
        <w:rPr>
          <w:sz w:val="12"/>
          <w:szCs w:val="12"/>
        </w:rPr>
      </w:pPr>
    </w:p>
    <w:p w:rsidR="000840BF" w:rsidRDefault="006134F8">
      <w:pPr>
        <w:ind w:left="441"/>
        <w:rPr>
          <w:rFonts w:ascii="Calibri" w:eastAsia="Calibri" w:hAnsi="Calibri" w:cs="Calibri"/>
          <w:sz w:val="22"/>
          <w:szCs w:val="22"/>
        </w:rPr>
      </w:pPr>
      <w:r>
        <w:rPr>
          <w:sz w:val="22"/>
          <w:szCs w:val="22"/>
        </w:rPr>
        <w:t xml:space="preserve">4.1 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 S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ena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os</w:t>
      </w:r>
      <w:r>
        <w:rPr>
          <w:spacing w:val="-30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</w:t>
      </w:r>
      <w:r>
        <w:rPr>
          <w:rFonts w:ascii="Calibri" w:eastAsia="Calibri" w:hAnsi="Calibri" w:cs="Calibri"/>
          <w:spacing w:val="-30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20</w:t>
      </w:r>
    </w:p>
    <w:p w:rsidR="000840BF" w:rsidRDefault="000840BF">
      <w:pPr>
        <w:spacing w:before="3" w:line="120" w:lineRule="exact"/>
        <w:rPr>
          <w:sz w:val="12"/>
          <w:szCs w:val="12"/>
        </w:rPr>
      </w:pPr>
    </w:p>
    <w:p w:rsidR="000840BF" w:rsidRDefault="006134F8">
      <w:pPr>
        <w:ind w:left="441"/>
        <w:rPr>
          <w:rFonts w:ascii="Calibri" w:eastAsia="Calibri" w:hAnsi="Calibri" w:cs="Calibri"/>
          <w:sz w:val="22"/>
          <w:szCs w:val="22"/>
        </w:rPr>
      </w:pPr>
      <w:r>
        <w:rPr>
          <w:sz w:val="22"/>
          <w:szCs w:val="22"/>
        </w:rPr>
        <w:t xml:space="preserve">4.2 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 De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3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</w:t>
      </w:r>
      <w:r>
        <w:rPr>
          <w:rFonts w:ascii="Calibri" w:eastAsia="Calibri" w:hAnsi="Calibri" w:cs="Calibri"/>
          <w:spacing w:val="-30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25</w:t>
      </w:r>
    </w:p>
    <w:p w:rsidR="000840BF" w:rsidRDefault="000840BF">
      <w:pPr>
        <w:spacing w:line="120" w:lineRule="exact"/>
        <w:rPr>
          <w:sz w:val="12"/>
          <w:szCs w:val="12"/>
        </w:rPr>
      </w:pPr>
    </w:p>
    <w:p w:rsidR="000840BF" w:rsidRDefault="006134F8">
      <w:pPr>
        <w:ind w:left="220"/>
        <w:rPr>
          <w:rFonts w:ascii="Calibri" w:eastAsia="Calibri" w:hAnsi="Calibri" w:cs="Calibri"/>
          <w:sz w:val="22"/>
          <w:szCs w:val="22"/>
        </w:rPr>
      </w:pP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hap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Fi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|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</w:t>
      </w:r>
      <w:r>
        <w:rPr>
          <w:rFonts w:ascii="Calibri" w:eastAsia="Calibri" w:hAnsi="Calibri" w:cs="Calibri"/>
          <w:spacing w:val="-30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69</w:t>
      </w: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before="19" w:line="240" w:lineRule="exact"/>
        <w:rPr>
          <w:sz w:val="24"/>
          <w:szCs w:val="24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0840BF">
        <w:trPr>
          <w:trHeight w:hRule="exact" w:val="619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78" w:right="68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  <w:tr w:rsidR="000840BF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Default="000840BF">
      <w:pPr>
        <w:sectPr w:rsidR="000840BF">
          <w:pgSz w:w="11920" w:h="16840"/>
          <w:pgMar w:top="1340" w:right="1240" w:bottom="280" w:left="1220" w:header="720" w:footer="720" w:gutter="0"/>
          <w:cols w:space="720"/>
        </w:sectPr>
      </w:pPr>
    </w:p>
    <w:p w:rsidR="000840BF" w:rsidRDefault="006134F8">
      <w:pPr>
        <w:spacing w:before="57"/>
        <w:ind w:left="220" w:right="4945"/>
        <w:jc w:val="both"/>
        <w:rPr>
          <w:sz w:val="36"/>
          <w:szCs w:val="36"/>
        </w:rPr>
      </w:pPr>
      <w:r>
        <w:rPr>
          <w:b/>
          <w:sz w:val="36"/>
          <w:szCs w:val="36"/>
        </w:rPr>
        <w:lastRenderedPageBreak/>
        <w:t>C</w:t>
      </w:r>
      <w:r>
        <w:rPr>
          <w:b/>
          <w:spacing w:val="-2"/>
          <w:sz w:val="36"/>
          <w:szCs w:val="36"/>
        </w:rPr>
        <w:t>h</w:t>
      </w:r>
      <w:r>
        <w:rPr>
          <w:b/>
          <w:sz w:val="36"/>
          <w:szCs w:val="36"/>
        </w:rPr>
        <w:t>apter</w:t>
      </w:r>
      <w:r>
        <w:rPr>
          <w:b/>
          <w:spacing w:val="1"/>
          <w:sz w:val="36"/>
          <w:szCs w:val="36"/>
        </w:rPr>
        <w:t xml:space="preserve"> </w:t>
      </w:r>
      <w:r>
        <w:rPr>
          <w:b/>
          <w:sz w:val="36"/>
          <w:szCs w:val="36"/>
        </w:rPr>
        <w:t>One</w:t>
      </w:r>
      <w:r>
        <w:rPr>
          <w:b/>
          <w:spacing w:val="1"/>
          <w:sz w:val="36"/>
          <w:szCs w:val="36"/>
        </w:rPr>
        <w:t xml:space="preserve"> </w:t>
      </w:r>
      <w:r>
        <w:rPr>
          <w:b/>
          <w:sz w:val="36"/>
          <w:szCs w:val="36"/>
        </w:rPr>
        <w:t>|</w:t>
      </w:r>
      <w:r>
        <w:rPr>
          <w:b/>
          <w:spacing w:val="-2"/>
          <w:sz w:val="36"/>
          <w:szCs w:val="36"/>
        </w:rPr>
        <w:t xml:space="preserve"> </w:t>
      </w:r>
      <w:r>
        <w:rPr>
          <w:b/>
          <w:sz w:val="36"/>
          <w:szCs w:val="36"/>
        </w:rPr>
        <w:t>I</w:t>
      </w:r>
      <w:r>
        <w:rPr>
          <w:b/>
          <w:spacing w:val="-2"/>
          <w:sz w:val="36"/>
          <w:szCs w:val="36"/>
        </w:rPr>
        <w:t>n</w:t>
      </w:r>
      <w:r>
        <w:rPr>
          <w:b/>
          <w:sz w:val="36"/>
          <w:szCs w:val="36"/>
        </w:rPr>
        <w:t>tr</w:t>
      </w:r>
      <w:r>
        <w:rPr>
          <w:b/>
          <w:spacing w:val="1"/>
          <w:sz w:val="36"/>
          <w:szCs w:val="36"/>
        </w:rPr>
        <w:t>o</w:t>
      </w:r>
      <w:r>
        <w:rPr>
          <w:b/>
          <w:sz w:val="36"/>
          <w:szCs w:val="36"/>
        </w:rPr>
        <w:t>d</w:t>
      </w:r>
      <w:r>
        <w:rPr>
          <w:b/>
          <w:spacing w:val="-2"/>
          <w:sz w:val="36"/>
          <w:szCs w:val="36"/>
        </w:rPr>
        <w:t>u</w:t>
      </w:r>
      <w:r>
        <w:rPr>
          <w:b/>
          <w:sz w:val="36"/>
          <w:szCs w:val="36"/>
        </w:rPr>
        <w:t>ct</w:t>
      </w:r>
      <w:r>
        <w:rPr>
          <w:b/>
          <w:spacing w:val="1"/>
          <w:sz w:val="36"/>
          <w:szCs w:val="36"/>
        </w:rPr>
        <w:t>i</w:t>
      </w:r>
      <w:r>
        <w:rPr>
          <w:b/>
          <w:sz w:val="36"/>
          <w:szCs w:val="36"/>
        </w:rPr>
        <w:t>on</w:t>
      </w:r>
    </w:p>
    <w:p w:rsidR="000840BF" w:rsidRDefault="000840BF">
      <w:pPr>
        <w:spacing w:before="10" w:line="180" w:lineRule="exact"/>
        <w:rPr>
          <w:sz w:val="19"/>
          <w:szCs w:val="19"/>
        </w:rPr>
      </w:pPr>
    </w:p>
    <w:p w:rsidR="000840BF" w:rsidRDefault="006134F8">
      <w:pPr>
        <w:ind w:left="220" w:right="7386"/>
        <w:jc w:val="both"/>
        <w:rPr>
          <w:sz w:val="32"/>
          <w:szCs w:val="32"/>
        </w:rPr>
      </w:pPr>
      <w:r>
        <w:rPr>
          <w:b/>
          <w:spacing w:val="1"/>
          <w:sz w:val="32"/>
          <w:szCs w:val="32"/>
        </w:rPr>
        <w:t>1</w:t>
      </w:r>
      <w:r>
        <w:rPr>
          <w:b/>
          <w:sz w:val="32"/>
          <w:szCs w:val="32"/>
        </w:rPr>
        <w:t>.1</w:t>
      </w:r>
      <w:r>
        <w:rPr>
          <w:b/>
          <w:spacing w:val="-4"/>
          <w:sz w:val="32"/>
          <w:szCs w:val="32"/>
        </w:rPr>
        <w:t xml:space="preserve"> </w:t>
      </w:r>
      <w:r>
        <w:rPr>
          <w:b/>
          <w:spacing w:val="-1"/>
          <w:sz w:val="32"/>
          <w:szCs w:val="32"/>
        </w:rPr>
        <w:t>O</w:t>
      </w:r>
      <w:r>
        <w:rPr>
          <w:b/>
          <w:sz w:val="32"/>
          <w:szCs w:val="32"/>
        </w:rPr>
        <w:t>bj</w:t>
      </w:r>
      <w:r>
        <w:rPr>
          <w:b/>
          <w:spacing w:val="1"/>
          <w:sz w:val="32"/>
          <w:szCs w:val="32"/>
        </w:rPr>
        <w:t>e</w:t>
      </w:r>
      <w:r>
        <w:rPr>
          <w:b/>
          <w:sz w:val="32"/>
          <w:szCs w:val="32"/>
        </w:rPr>
        <w:t>ctive</w:t>
      </w:r>
    </w:p>
    <w:p w:rsidR="000840BF" w:rsidRPr="006134F8" w:rsidRDefault="006134F8" w:rsidP="006134F8">
      <w:pPr>
        <w:spacing w:line="240" w:lineRule="exact"/>
        <w:ind w:left="284" w:firstLine="436"/>
        <w:jc w:val="both"/>
        <w:rPr>
          <w:sz w:val="24"/>
          <w:szCs w:val="24"/>
        </w:rPr>
      </w:pPr>
      <w:r w:rsidRPr="006134F8">
        <w:rPr>
          <w:spacing w:val="2"/>
          <w:sz w:val="24"/>
          <w:szCs w:val="24"/>
        </w:rPr>
        <w:t>T</w:t>
      </w:r>
      <w:r w:rsidRPr="006134F8">
        <w:rPr>
          <w:sz w:val="24"/>
          <w:szCs w:val="24"/>
        </w:rPr>
        <w:t>he</w:t>
      </w:r>
      <w:r w:rsidRPr="006134F8">
        <w:rPr>
          <w:spacing w:val="32"/>
          <w:sz w:val="24"/>
          <w:szCs w:val="24"/>
        </w:rPr>
        <w:t xml:space="preserve"> </w:t>
      </w:r>
      <w:r w:rsidRPr="006134F8">
        <w:rPr>
          <w:sz w:val="24"/>
          <w:szCs w:val="24"/>
        </w:rPr>
        <w:t>o</w:t>
      </w:r>
      <w:r w:rsidRPr="006134F8">
        <w:rPr>
          <w:spacing w:val="-2"/>
          <w:sz w:val="24"/>
          <w:szCs w:val="24"/>
        </w:rPr>
        <w:t>b</w:t>
      </w:r>
      <w:r w:rsidRPr="006134F8">
        <w:rPr>
          <w:spacing w:val="1"/>
          <w:sz w:val="24"/>
          <w:szCs w:val="24"/>
        </w:rPr>
        <w:t>j</w:t>
      </w:r>
      <w:r w:rsidRPr="006134F8">
        <w:rPr>
          <w:sz w:val="24"/>
          <w:szCs w:val="24"/>
        </w:rPr>
        <w:t>e</w:t>
      </w:r>
      <w:r w:rsidRPr="006134F8">
        <w:rPr>
          <w:spacing w:val="-2"/>
          <w:sz w:val="24"/>
          <w:szCs w:val="24"/>
        </w:rPr>
        <w:t>c</w:t>
      </w:r>
      <w:r w:rsidRPr="006134F8">
        <w:rPr>
          <w:spacing w:val="1"/>
          <w:sz w:val="24"/>
          <w:szCs w:val="24"/>
        </w:rPr>
        <w:t>ti</w:t>
      </w:r>
      <w:r w:rsidRPr="006134F8">
        <w:rPr>
          <w:spacing w:val="-2"/>
          <w:sz w:val="24"/>
          <w:szCs w:val="24"/>
        </w:rPr>
        <w:t>v</w:t>
      </w:r>
      <w:r w:rsidRPr="006134F8">
        <w:rPr>
          <w:sz w:val="24"/>
          <w:szCs w:val="24"/>
        </w:rPr>
        <w:t>e</w:t>
      </w:r>
      <w:r w:rsidRPr="006134F8">
        <w:rPr>
          <w:spacing w:val="34"/>
          <w:sz w:val="24"/>
          <w:szCs w:val="24"/>
        </w:rPr>
        <w:t xml:space="preserve"> </w:t>
      </w:r>
      <w:r w:rsidRPr="006134F8">
        <w:rPr>
          <w:sz w:val="24"/>
          <w:szCs w:val="24"/>
        </w:rPr>
        <w:t>of</w:t>
      </w:r>
      <w:r w:rsidRPr="006134F8">
        <w:rPr>
          <w:spacing w:val="32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he</w:t>
      </w:r>
      <w:r w:rsidRPr="006134F8">
        <w:rPr>
          <w:spacing w:val="34"/>
          <w:sz w:val="24"/>
          <w:szCs w:val="24"/>
        </w:rPr>
        <w:t xml:space="preserve"> </w:t>
      </w:r>
      <w:r w:rsidRPr="006134F8">
        <w:rPr>
          <w:spacing w:val="-3"/>
          <w:sz w:val="24"/>
          <w:szCs w:val="24"/>
        </w:rPr>
        <w:t>S</w:t>
      </w:r>
      <w:r w:rsidRPr="006134F8">
        <w:rPr>
          <w:sz w:val="24"/>
          <w:szCs w:val="24"/>
        </w:rPr>
        <w:t>o</w:t>
      </w:r>
      <w:r w:rsidRPr="006134F8">
        <w:rPr>
          <w:spacing w:val="-2"/>
          <w:sz w:val="24"/>
          <w:szCs w:val="24"/>
        </w:rPr>
        <w:t>f</w:t>
      </w:r>
      <w:r w:rsidRPr="006134F8">
        <w:rPr>
          <w:spacing w:val="-1"/>
          <w:sz w:val="24"/>
          <w:szCs w:val="24"/>
        </w:rPr>
        <w:t>tw</w:t>
      </w:r>
      <w:r w:rsidRPr="006134F8">
        <w:rPr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e</w:t>
      </w:r>
      <w:r w:rsidRPr="006134F8">
        <w:rPr>
          <w:spacing w:val="34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D</w:t>
      </w:r>
      <w:r w:rsidRPr="006134F8">
        <w:rPr>
          <w:sz w:val="24"/>
          <w:szCs w:val="24"/>
        </w:rPr>
        <w:t>e</w:t>
      </w:r>
      <w:r w:rsidRPr="006134F8">
        <w:rPr>
          <w:spacing w:val="-2"/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>i</w:t>
      </w:r>
      <w:r w:rsidRPr="006134F8">
        <w:rPr>
          <w:spacing w:val="-2"/>
          <w:sz w:val="24"/>
          <w:szCs w:val="24"/>
        </w:rPr>
        <w:t>g</w:t>
      </w:r>
      <w:r w:rsidRPr="006134F8">
        <w:rPr>
          <w:sz w:val="24"/>
          <w:szCs w:val="24"/>
        </w:rPr>
        <w:t>n</w:t>
      </w:r>
      <w:r w:rsidRPr="006134F8">
        <w:rPr>
          <w:spacing w:val="34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D</w:t>
      </w:r>
      <w:r w:rsidRPr="006134F8">
        <w:rPr>
          <w:sz w:val="24"/>
          <w:szCs w:val="24"/>
        </w:rPr>
        <w:t>ocu</w:t>
      </w:r>
      <w:r w:rsidRPr="006134F8">
        <w:rPr>
          <w:spacing w:val="-3"/>
          <w:sz w:val="24"/>
          <w:szCs w:val="24"/>
        </w:rPr>
        <w:t>m</w:t>
      </w:r>
      <w:r w:rsidRPr="006134F8">
        <w:rPr>
          <w:sz w:val="24"/>
          <w:szCs w:val="24"/>
        </w:rPr>
        <w:t>ent</w:t>
      </w:r>
      <w:r w:rsidRPr="006134F8">
        <w:rPr>
          <w:spacing w:val="35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f</w:t>
      </w:r>
      <w:r w:rsidRPr="006134F8">
        <w:rPr>
          <w:spacing w:val="-2"/>
          <w:sz w:val="24"/>
          <w:szCs w:val="24"/>
        </w:rPr>
        <w:t>o</w:t>
      </w:r>
      <w:r w:rsidRPr="006134F8">
        <w:rPr>
          <w:sz w:val="24"/>
          <w:szCs w:val="24"/>
        </w:rPr>
        <w:t>r</w:t>
      </w:r>
      <w:r w:rsidRPr="006134F8">
        <w:rPr>
          <w:spacing w:val="34"/>
          <w:sz w:val="24"/>
          <w:szCs w:val="24"/>
        </w:rPr>
        <w:t xml:space="preserve"> </w:t>
      </w:r>
      <w:r w:rsidRPr="006134F8">
        <w:rPr>
          <w:sz w:val="24"/>
          <w:szCs w:val="24"/>
        </w:rPr>
        <w:t>“S</w:t>
      </w:r>
      <w:r w:rsidRPr="006134F8">
        <w:rPr>
          <w:spacing w:val="-4"/>
          <w:sz w:val="24"/>
          <w:szCs w:val="24"/>
        </w:rPr>
        <w:t>m</w:t>
      </w:r>
      <w:r w:rsidRPr="006134F8">
        <w:rPr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t</w:t>
      </w:r>
      <w:r w:rsidRPr="006134F8">
        <w:rPr>
          <w:spacing w:val="34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e</w:t>
      </w:r>
      <w:r w:rsidRPr="006134F8">
        <w:rPr>
          <w:spacing w:val="-2"/>
          <w:sz w:val="24"/>
          <w:szCs w:val="24"/>
        </w:rPr>
        <w:t>s</w:t>
      </w:r>
      <w:r w:rsidRPr="006134F8">
        <w:rPr>
          <w:sz w:val="24"/>
          <w:szCs w:val="24"/>
        </w:rPr>
        <w:t>c</w:t>
      </w:r>
      <w:r w:rsidRPr="006134F8">
        <w:rPr>
          <w:spacing w:val="-1"/>
          <w:sz w:val="24"/>
          <w:szCs w:val="24"/>
        </w:rPr>
        <w:t>r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p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on</w:t>
      </w:r>
      <w:r w:rsidRPr="006134F8">
        <w:rPr>
          <w:spacing w:val="34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a</w:t>
      </w:r>
      <w:r w:rsidRPr="006134F8">
        <w:rPr>
          <w:sz w:val="24"/>
          <w:szCs w:val="24"/>
        </w:rPr>
        <w:t>pp</w:t>
      </w:r>
      <w:r w:rsidRPr="006134F8">
        <w:rPr>
          <w:spacing w:val="-1"/>
          <w:sz w:val="24"/>
          <w:szCs w:val="24"/>
        </w:rPr>
        <w:t>li</w:t>
      </w:r>
      <w:r w:rsidRPr="006134F8">
        <w:rPr>
          <w:sz w:val="24"/>
          <w:szCs w:val="24"/>
        </w:rPr>
        <w:t>ca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on”</w:t>
      </w:r>
      <w:r>
        <w:rPr>
          <w:spacing w:val="32"/>
          <w:sz w:val="24"/>
          <w:szCs w:val="24"/>
        </w:rPr>
        <w:t xml:space="preserve"> </w:t>
      </w:r>
      <w:r w:rsidRPr="006134F8">
        <w:rPr>
          <w:sz w:val="24"/>
          <w:szCs w:val="24"/>
        </w:rPr>
        <w:t>bo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h</w:t>
      </w:r>
      <w:r>
        <w:rPr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A</w:t>
      </w:r>
      <w:r w:rsidRPr="006134F8">
        <w:rPr>
          <w:sz w:val="24"/>
          <w:szCs w:val="24"/>
        </w:rPr>
        <w:t>nd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d</w:t>
      </w:r>
      <w:r w:rsidRPr="006134F8">
        <w:rPr>
          <w:spacing w:val="2"/>
          <w:sz w:val="24"/>
          <w:szCs w:val="24"/>
        </w:rPr>
        <w:t xml:space="preserve"> </w:t>
      </w:r>
      <w:r w:rsidRPr="006134F8">
        <w:rPr>
          <w:spacing w:val="-4"/>
          <w:sz w:val="24"/>
          <w:szCs w:val="24"/>
        </w:rPr>
        <w:t>m</w:t>
      </w:r>
      <w:r w:rsidRPr="006134F8">
        <w:rPr>
          <w:sz w:val="24"/>
          <w:szCs w:val="24"/>
        </w:rPr>
        <w:t>ob</w:t>
      </w:r>
      <w:r w:rsidRPr="006134F8">
        <w:rPr>
          <w:spacing w:val="1"/>
          <w:sz w:val="24"/>
          <w:szCs w:val="24"/>
        </w:rPr>
        <w:t>il</w:t>
      </w:r>
      <w:r w:rsidRPr="006134F8">
        <w:rPr>
          <w:sz w:val="24"/>
          <w:szCs w:val="24"/>
        </w:rPr>
        <w:t>e</w:t>
      </w:r>
      <w:r w:rsidRPr="006134F8">
        <w:rPr>
          <w:spacing w:val="3"/>
          <w:sz w:val="24"/>
          <w:szCs w:val="24"/>
        </w:rPr>
        <w:t xml:space="preserve"> </w:t>
      </w:r>
      <w:r w:rsidRPr="006134F8">
        <w:rPr>
          <w:sz w:val="24"/>
          <w:szCs w:val="24"/>
        </w:rPr>
        <w:t>a</w:t>
      </w:r>
      <w:r w:rsidRPr="006134F8">
        <w:rPr>
          <w:spacing w:val="-2"/>
          <w:sz w:val="24"/>
          <w:szCs w:val="24"/>
        </w:rPr>
        <w:t>p</w:t>
      </w:r>
      <w:r w:rsidRPr="006134F8">
        <w:rPr>
          <w:sz w:val="24"/>
          <w:szCs w:val="24"/>
        </w:rPr>
        <w:t>p</w:t>
      </w:r>
      <w:r w:rsidRPr="006134F8">
        <w:rPr>
          <w:spacing w:val="-1"/>
          <w:sz w:val="24"/>
          <w:szCs w:val="24"/>
        </w:rPr>
        <w:t>l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c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>on and</w:t>
      </w:r>
      <w:r w:rsidRPr="006134F8">
        <w:rPr>
          <w:spacing w:val="3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w</w:t>
      </w:r>
      <w:r w:rsidRPr="006134F8">
        <w:rPr>
          <w:sz w:val="24"/>
          <w:szCs w:val="24"/>
        </w:rPr>
        <w:t>eb</w:t>
      </w:r>
      <w:r w:rsidRPr="006134F8">
        <w:rPr>
          <w:spacing w:val="3"/>
          <w:sz w:val="24"/>
          <w:szCs w:val="24"/>
        </w:rPr>
        <w:t xml:space="preserve"> </w:t>
      </w:r>
      <w:r w:rsidRPr="006134F8">
        <w:rPr>
          <w:sz w:val="24"/>
          <w:szCs w:val="24"/>
        </w:rPr>
        <w:t>app</w:t>
      </w:r>
      <w:r w:rsidRPr="006134F8">
        <w:rPr>
          <w:spacing w:val="1"/>
          <w:sz w:val="24"/>
          <w:szCs w:val="24"/>
        </w:rPr>
        <w:t>l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>ca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on</w:t>
      </w:r>
      <w:r w:rsidRPr="006134F8">
        <w:rPr>
          <w:spacing w:val="2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e</w:t>
      </w:r>
      <w:r w:rsidRPr="006134F8">
        <w:rPr>
          <w:spacing w:val="3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o p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o</w:t>
      </w:r>
      <w:r w:rsidRPr="006134F8">
        <w:rPr>
          <w:spacing w:val="-2"/>
          <w:sz w:val="24"/>
          <w:szCs w:val="24"/>
        </w:rPr>
        <w:t>v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de</w:t>
      </w:r>
      <w:r w:rsidRPr="006134F8">
        <w:rPr>
          <w:spacing w:val="3"/>
          <w:sz w:val="24"/>
          <w:szCs w:val="24"/>
        </w:rPr>
        <w:t xml:space="preserve"> </w:t>
      </w:r>
      <w:r w:rsidRPr="006134F8">
        <w:rPr>
          <w:sz w:val="24"/>
          <w:szCs w:val="24"/>
        </w:rPr>
        <w:t>a</w:t>
      </w:r>
      <w:r w:rsidRPr="006134F8">
        <w:rPr>
          <w:spacing w:val="3"/>
          <w:sz w:val="24"/>
          <w:szCs w:val="24"/>
        </w:rPr>
        <w:t xml:space="preserve"> </w:t>
      </w:r>
      <w:r w:rsidRPr="006134F8">
        <w:rPr>
          <w:sz w:val="24"/>
          <w:szCs w:val="24"/>
        </w:rPr>
        <w:t>de</w:t>
      </w:r>
      <w:r w:rsidRPr="006134F8">
        <w:rPr>
          <w:spacing w:val="-2"/>
          <w:sz w:val="24"/>
          <w:szCs w:val="24"/>
        </w:rPr>
        <w:t>s</w:t>
      </w:r>
      <w:r w:rsidRPr="006134F8">
        <w:rPr>
          <w:sz w:val="24"/>
          <w:szCs w:val="24"/>
        </w:rPr>
        <w:t>c</w:t>
      </w:r>
      <w:r w:rsidRPr="006134F8">
        <w:rPr>
          <w:spacing w:val="-1"/>
          <w:sz w:val="24"/>
          <w:szCs w:val="24"/>
        </w:rPr>
        <w:t>r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p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on</w:t>
      </w:r>
      <w:r w:rsidRPr="006134F8">
        <w:rPr>
          <w:spacing w:val="2"/>
          <w:sz w:val="24"/>
          <w:szCs w:val="24"/>
        </w:rPr>
        <w:t xml:space="preserve"> </w:t>
      </w:r>
      <w:r w:rsidRPr="006134F8">
        <w:rPr>
          <w:sz w:val="24"/>
          <w:szCs w:val="24"/>
        </w:rPr>
        <w:t>and</w:t>
      </w:r>
      <w:r w:rsidRPr="006134F8">
        <w:rPr>
          <w:spacing w:val="3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e</w:t>
      </w:r>
      <w:r w:rsidRPr="006134F8">
        <w:rPr>
          <w:sz w:val="24"/>
          <w:szCs w:val="24"/>
        </w:rPr>
        <w:t>xp</w:t>
      </w:r>
      <w:r w:rsidRPr="006134F8">
        <w:rPr>
          <w:spacing w:val="1"/>
          <w:sz w:val="24"/>
          <w:szCs w:val="24"/>
        </w:rPr>
        <w:t>l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n</w:t>
      </w:r>
      <w:r w:rsidRPr="006134F8">
        <w:rPr>
          <w:spacing w:val="2"/>
          <w:sz w:val="24"/>
          <w:szCs w:val="24"/>
        </w:rPr>
        <w:t xml:space="preserve"> </w:t>
      </w:r>
      <w:r w:rsidRPr="006134F8">
        <w:rPr>
          <w:sz w:val="24"/>
          <w:szCs w:val="24"/>
        </w:rPr>
        <w:t>of</w:t>
      </w:r>
      <w:r w:rsidRPr="006134F8">
        <w:rPr>
          <w:spacing w:val="3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h</w:t>
      </w:r>
      <w:r w:rsidRPr="006134F8">
        <w:rPr>
          <w:sz w:val="24"/>
          <w:szCs w:val="24"/>
        </w:rPr>
        <w:t>e</w:t>
      </w:r>
      <w:r w:rsidRPr="006134F8">
        <w:rPr>
          <w:spacing w:val="3"/>
          <w:sz w:val="24"/>
          <w:szCs w:val="24"/>
        </w:rPr>
        <w:t xml:space="preserve"> </w:t>
      </w:r>
      <w:r w:rsidRPr="006134F8">
        <w:rPr>
          <w:sz w:val="24"/>
          <w:szCs w:val="24"/>
        </w:rPr>
        <w:t>de</w:t>
      </w:r>
      <w:r w:rsidRPr="006134F8">
        <w:rPr>
          <w:spacing w:val="-2"/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>i</w:t>
      </w:r>
      <w:r w:rsidRPr="006134F8">
        <w:rPr>
          <w:spacing w:val="-2"/>
          <w:sz w:val="24"/>
          <w:szCs w:val="24"/>
        </w:rPr>
        <w:t>g</w:t>
      </w:r>
      <w:r w:rsidRPr="006134F8">
        <w:rPr>
          <w:sz w:val="24"/>
          <w:szCs w:val="24"/>
        </w:rPr>
        <w:t>n s</w:t>
      </w:r>
      <w:r w:rsidRPr="006134F8">
        <w:rPr>
          <w:spacing w:val="-2"/>
          <w:sz w:val="24"/>
          <w:szCs w:val="24"/>
        </w:rPr>
        <w:t>y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 xml:space="preserve">em  </w:t>
      </w:r>
      <w:r w:rsidRPr="006134F8">
        <w:rPr>
          <w:spacing w:val="19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nc</w:t>
      </w:r>
      <w:r w:rsidRPr="006134F8">
        <w:rPr>
          <w:spacing w:val="1"/>
          <w:sz w:val="24"/>
          <w:szCs w:val="24"/>
        </w:rPr>
        <w:t>l</w:t>
      </w:r>
      <w:r w:rsidRPr="006134F8">
        <w:rPr>
          <w:sz w:val="24"/>
          <w:szCs w:val="24"/>
        </w:rPr>
        <w:t>u</w:t>
      </w:r>
      <w:r w:rsidRPr="006134F8">
        <w:rPr>
          <w:spacing w:val="-2"/>
          <w:sz w:val="24"/>
          <w:szCs w:val="24"/>
        </w:rPr>
        <w:t>d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 xml:space="preserve">ng  </w:t>
      </w:r>
      <w:r w:rsidRPr="006134F8">
        <w:rPr>
          <w:spacing w:val="21"/>
          <w:sz w:val="24"/>
          <w:szCs w:val="24"/>
        </w:rPr>
        <w:t xml:space="preserve"> </w:t>
      </w:r>
      <w:r w:rsidRPr="006134F8">
        <w:rPr>
          <w:color w:val="242424"/>
          <w:sz w:val="24"/>
          <w:szCs w:val="24"/>
        </w:rPr>
        <w:t>ac</w:t>
      </w:r>
      <w:r w:rsidRPr="006134F8">
        <w:rPr>
          <w:color w:val="242424"/>
          <w:spacing w:val="-1"/>
          <w:sz w:val="24"/>
          <w:szCs w:val="24"/>
        </w:rPr>
        <w:t>t</w:t>
      </w:r>
      <w:r w:rsidRPr="006134F8">
        <w:rPr>
          <w:color w:val="242424"/>
          <w:spacing w:val="1"/>
          <w:sz w:val="24"/>
          <w:szCs w:val="24"/>
        </w:rPr>
        <w:t>i</w:t>
      </w:r>
      <w:r w:rsidRPr="006134F8">
        <w:rPr>
          <w:color w:val="242424"/>
          <w:spacing w:val="-2"/>
          <w:sz w:val="24"/>
          <w:szCs w:val="24"/>
        </w:rPr>
        <w:t>v</w:t>
      </w:r>
      <w:r w:rsidRPr="006134F8">
        <w:rPr>
          <w:color w:val="242424"/>
          <w:spacing w:val="1"/>
          <w:sz w:val="24"/>
          <w:szCs w:val="24"/>
        </w:rPr>
        <w:t>i</w:t>
      </w:r>
      <w:r w:rsidRPr="006134F8">
        <w:rPr>
          <w:color w:val="242424"/>
          <w:spacing w:val="-1"/>
          <w:sz w:val="24"/>
          <w:szCs w:val="24"/>
        </w:rPr>
        <w:t>t</w:t>
      </w:r>
      <w:r w:rsidRPr="006134F8">
        <w:rPr>
          <w:color w:val="242424"/>
          <w:sz w:val="24"/>
          <w:szCs w:val="24"/>
        </w:rPr>
        <w:t xml:space="preserve">y  </w:t>
      </w:r>
      <w:r w:rsidRPr="006134F8">
        <w:rPr>
          <w:color w:val="242424"/>
          <w:spacing w:val="20"/>
          <w:sz w:val="24"/>
          <w:szCs w:val="24"/>
        </w:rPr>
        <w:t xml:space="preserve"> </w:t>
      </w:r>
      <w:r w:rsidRPr="006134F8">
        <w:rPr>
          <w:color w:val="242424"/>
          <w:spacing w:val="1"/>
          <w:sz w:val="24"/>
          <w:szCs w:val="24"/>
        </w:rPr>
        <w:t>f</w:t>
      </w:r>
      <w:r w:rsidRPr="006134F8">
        <w:rPr>
          <w:color w:val="242424"/>
          <w:sz w:val="24"/>
          <w:szCs w:val="24"/>
        </w:rPr>
        <w:t>o</w:t>
      </w:r>
      <w:r w:rsidRPr="006134F8">
        <w:rPr>
          <w:color w:val="242424"/>
          <w:spacing w:val="1"/>
          <w:sz w:val="24"/>
          <w:szCs w:val="24"/>
        </w:rPr>
        <w:t>ll</w:t>
      </w:r>
      <w:r w:rsidRPr="006134F8">
        <w:rPr>
          <w:color w:val="242424"/>
          <w:sz w:val="24"/>
          <w:szCs w:val="24"/>
        </w:rPr>
        <w:t>o</w:t>
      </w:r>
      <w:r w:rsidRPr="006134F8">
        <w:rPr>
          <w:color w:val="242424"/>
          <w:spacing w:val="-1"/>
          <w:sz w:val="24"/>
          <w:szCs w:val="24"/>
        </w:rPr>
        <w:t>wi</w:t>
      </w:r>
      <w:r w:rsidRPr="006134F8">
        <w:rPr>
          <w:color w:val="242424"/>
          <w:sz w:val="24"/>
          <w:szCs w:val="24"/>
        </w:rPr>
        <w:t xml:space="preserve">ng </w:t>
      </w:r>
      <w:r w:rsidRPr="006134F8">
        <w:rPr>
          <w:color w:val="000000"/>
          <w:spacing w:val="1"/>
          <w:sz w:val="24"/>
          <w:szCs w:val="24"/>
        </w:rPr>
        <w:t>r</w:t>
      </w:r>
      <w:r w:rsidRPr="006134F8">
        <w:rPr>
          <w:color w:val="000000"/>
          <w:sz w:val="24"/>
          <w:szCs w:val="24"/>
        </w:rPr>
        <w:t>equ</w:t>
      </w:r>
      <w:r w:rsidRPr="006134F8">
        <w:rPr>
          <w:color w:val="000000"/>
          <w:spacing w:val="-1"/>
          <w:sz w:val="24"/>
          <w:szCs w:val="24"/>
        </w:rPr>
        <w:t>i</w:t>
      </w:r>
      <w:r w:rsidRPr="006134F8">
        <w:rPr>
          <w:color w:val="000000"/>
          <w:spacing w:val="1"/>
          <w:sz w:val="24"/>
          <w:szCs w:val="24"/>
        </w:rPr>
        <w:t>r</w:t>
      </w:r>
      <w:r w:rsidRPr="006134F8">
        <w:rPr>
          <w:color w:val="000000"/>
          <w:sz w:val="24"/>
          <w:szCs w:val="24"/>
        </w:rPr>
        <w:t>e</w:t>
      </w:r>
      <w:r w:rsidRPr="006134F8">
        <w:rPr>
          <w:color w:val="000000"/>
          <w:spacing w:val="-3"/>
          <w:sz w:val="24"/>
          <w:szCs w:val="24"/>
        </w:rPr>
        <w:t>m</w:t>
      </w:r>
      <w:r w:rsidRPr="006134F8">
        <w:rPr>
          <w:color w:val="000000"/>
          <w:sz w:val="24"/>
          <w:szCs w:val="24"/>
        </w:rPr>
        <w:t>en</w:t>
      </w:r>
      <w:r w:rsidRPr="006134F8">
        <w:rPr>
          <w:color w:val="000000"/>
          <w:spacing w:val="1"/>
          <w:sz w:val="24"/>
          <w:szCs w:val="24"/>
        </w:rPr>
        <w:t>t</w:t>
      </w:r>
      <w:r w:rsidRPr="006134F8">
        <w:rPr>
          <w:color w:val="000000"/>
          <w:sz w:val="24"/>
          <w:szCs w:val="24"/>
        </w:rPr>
        <w:t>s</w:t>
      </w:r>
      <w:r w:rsidRPr="006134F8">
        <w:rPr>
          <w:color w:val="000000"/>
          <w:spacing w:val="-1"/>
          <w:sz w:val="24"/>
          <w:szCs w:val="24"/>
        </w:rPr>
        <w:t xml:space="preserve"> </w:t>
      </w:r>
      <w:r w:rsidRPr="006134F8">
        <w:rPr>
          <w:color w:val="242424"/>
          <w:sz w:val="24"/>
          <w:szCs w:val="24"/>
        </w:rPr>
        <w:t>sp</w:t>
      </w:r>
      <w:r w:rsidRPr="006134F8">
        <w:rPr>
          <w:color w:val="242424"/>
          <w:spacing w:val="1"/>
          <w:sz w:val="24"/>
          <w:szCs w:val="24"/>
        </w:rPr>
        <w:t>e</w:t>
      </w:r>
      <w:r w:rsidRPr="006134F8">
        <w:rPr>
          <w:color w:val="242424"/>
          <w:spacing w:val="-2"/>
          <w:sz w:val="24"/>
          <w:szCs w:val="24"/>
        </w:rPr>
        <w:t>c</w:t>
      </w:r>
      <w:r w:rsidRPr="006134F8">
        <w:rPr>
          <w:color w:val="242424"/>
          <w:spacing w:val="1"/>
          <w:sz w:val="24"/>
          <w:szCs w:val="24"/>
        </w:rPr>
        <w:t>i</w:t>
      </w:r>
      <w:r w:rsidRPr="006134F8">
        <w:rPr>
          <w:color w:val="242424"/>
          <w:spacing w:val="-2"/>
          <w:sz w:val="24"/>
          <w:szCs w:val="24"/>
        </w:rPr>
        <w:t>f</w:t>
      </w:r>
      <w:r w:rsidRPr="006134F8">
        <w:rPr>
          <w:color w:val="242424"/>
          <w:spacing w:val="1"/>
          <w:sz w:val="24"/>
          <w:szCs w:val="24"/>
        </w:rPr>
        <w:t>i</w:t>
      </w:r>
      <w:r w:rsidRPr="006134F8">
        <w:rPr>
          <w:color w:val="242424"/>
          <w:sz w:val="24"/>
          <w:szCs w:val="24"/>
        </w:rPr>
        <w:t>c</w:t>
      </w:r>
      <w:r w:rsidRPr="006134F8">
        <w:rPr>
          <w:color w:val="242424"/>
          <w:spacing w:val="-2"/>
          <w:sz w:val="24"/>
          <w:szCs w:val="24"/>
        </w:rPr>
        <w:t>a</w:t>
      </w:r>
      <w:r w:rsidRPr="006134F8">
        <w:rPr>
          <w:color w:val="242424"/>
          <w:spacing w:val="1"/>
          <w:sz w:val="24"/>
          <w:szCs w:val="24"/>
        </w:rPr>
        <w:t>ti</w:t>
      </w:r>
      <w:r w:rsidRPr="006134F8">
        <w:rPr>
          <w:color w:val="242424"/>
          <w:spacing w:val="-2"/>
          <w:sz w:val="24"/>
          <w:szCs w:val="24"/>
        </w:rPr>
        <w:t>o</w:t>
      </w:r>
      <w:r w:rsidRPr="006134F8">
        <w:rPr>
          <w:color w:val="242424"/>
          <w:sz w:val="24"/>
          <w:szCs w:val="24"/>
        </w:rPr>
        <w:t xml:space="preserve">n  </w:t>
      </w:r>
      <w:r w:rsidRPr="006134F8">
        <w:rPr>
          <w:color w:val="242424"/>
          <w:spacing w:val="22"/>
          <w:sz w:val="24"/>
          <w:szCs w:val="24"/>
        </w:rPr>
        <w:t xml:space="preserve"> </w:t>
      </w:r>
      <w:r w:rsidRPr="006134F8">
        <w:rPr>
          <w:color w:val="242424"/>
          <w:sz w:val="24"/>
          <w:szCs w:val="24"/>
        </w:rPr>
        <w:t xml:space="preserve">and  </w:t>
      </w:r>
      <w:r w:rsidRPr="006134F8">
        <w:rPr>
          <w:color w:val="242424"/>
          <w:spacing w:val="24"/>
          <w:sz w:val="24"/>
          <w:szCs w:val="24"/>
        </w:rPr>
        <w:t xml:space="preserve"> </w:t>
      </w:r>
      <w:r w:rsidRPr="006134F8">
        <w:rPr>
          <w:color w:val="242424"/>
          <w:spacing w:val="-2"/>
          <w:sz w:val="24"/>
          <w:szCs w:val="24"/>
        </w:rPr>
        <w:t>b</w:t>
      </w:r>
      <w:r w:rsidRPr="006134F8">
        <w:rPr>
          <w:color w:val="242424"/>
          <w:sz w:val="24"/>
          <w:szCs w:val="24"/>
        </w:rPr>
        <w:t>e</w:t>
      </w:r>
      <w:r w:rsidRPr="006134F8">
        <w:rPr>
          <w:color w:val="242424"/>
          <w:spacing w:val="1"/>
          <w:sz w:val="24"/>
          <w:szCs w:val="24"/>
        </w:rPr>
        <w:t>f</w:t>
      </w:r>
      <w:r w:rsidRPr="006134F8">
        <w:rPr>
          <w:color w:val="242424"/>
          <w:spacing w:val="-2"/>
          <w:sz w:val="24"/>
          <w:szCs w:val="24"/>
        </w:rPr>
        <w:t>o</w:t>
      </w:r>
      <w:r w:rsidRPr="006134F8">
        <w:rPr>
          <w:color w:val="242424"/>
          <w:spacing w:val="1"/>
          <w:sz w:val="24"/>
          <w:szCs w:val="24"/>
        </w:rPr>
        <w:t>r</w:t>
      </w:r>
      <w:r w:rsidRPr="006134F8">
        <w:rPr>
          <w:color w:val="242424"/>
          <w:sz w:val="24"/>
          <w:szCs w:val="24"/>
        </w:rPr>
        <w:t>e</w:t>
      </w:r>
      <w:r w:rsidRPr="006134F8">
        <w:rPr>
          <w:color w:val="242424"/>
          <w:spacing w:val="-1"/>
          <w:sz w:val="24"/>
          <w:szCs w:val="24"/>
        </w:rPr>
        <w:t xml:space="preserve"> </w:t>
      </w:r>
      <w:r w:rsidRPr="006134F8">
        <w:rPr>
          <w:color w:val="000000"/>
          <w:sz w:val="24"/>
          <w:szCs w:val="24"/>
        </w:rPr>
        <w:t>p</w:t>
      </w:r>
      <w:r w:rsidRPr="006134F8">
        <w:rPr>
          <w:color w:val="000000"/>
          <w:spacing w:val="1"/>
          <w:sz w:val="24"/>
          <w:szCs w:val="24"/>
        </w:rPr>
        <w:t>r</w:t>
      </w:r>
      <w:r w:rsidRPr="006134F8">
        <w:rPr>
          <w:color w:val="000000"/>
          <w:sz w:val="24"/>
          <w:szCs w:val="24"/>
        </w:rPr>
        <w:t>o</w:t>
      </w:r>
      <w:r w:rsidRPr="006134F8">
        <w:rPr>
          <w:color w:val="000000"/>
          <w:spacing w:val="-2"/>
          <w:sz w:val="24"/>
          <w:szCs w:val="24"/>
        </w:rPr>
        <w:t>g</w:t>
      </w:r>
      <w:r w:rsidRPr="006134F8">
        <w:rPr>
          <w:color w:val="000000"/>
          <w:spacing w:val="1"/>
          <w:sz w:val="24"/>
          <w:szCs w:val="24"/>
        </w:rPr>
        <w:t>r</w:t>
      </w:r>
      <w:r w:rsidRPr="006134F8">
        <w:rPr>
          <w:color w:val="000000"/>
          <w:sz w:val="24"/>
          <w:szCs w:val="24"/>
        </w:rPr>
        <w:t>a</w:t>
      </w:r>
      <w:r w:rsidRPr="006134F8">
        <w:rPr>
          <w:color w:val="000000"/>
          <w:spacing w:val="-1"/>
          <w:sz w:val="24"/>
          <w:szCs w:val="24"/>
        </w:rPr>
        <w:t>m</w:t>
      </w:r>
      <w:r w:rsidRPr="006134F8">
        <w:rPr>
          <w:color w:val="000000"/>
          <w:spacing w:val="-4"/>
          <w:sz w:val="24"/>
          <w:szCs w:val="24"/>
        </w:rPr>
        <w:t>m</w:t>
      </w:r>
      <w:r w:rsidRPr="006134F8">
        <w:rPr>
          <w:color w:val="000000"/>
          <w:spacing w:val="1"/>
          <w:sz w:val="24"/>
          <w:szCs w:val="24"/>
        </w:rPr>
        <w:t>i</w:t>
      </w:r>
      <w:r w:rsidRPr="006134F8">
        <w:rPr>
          <w:color w:val="000000"/>
          <w:sz w:val="24"/>
          <w:szCs w:val="24"/>
        </w:rPr>
        <w:t>n</w:t>
      </w:r>
      <w:r w:rsidRPr="006134F8">
        <w:rPr>
          <w:color w:val="000000"/>
          <w:spacing w:val="-1"/>
          <w:sz w:val="24"/>
          <w:szCs w:val="24"/>
        </w:rPr>
        <w:t>g</w:t>
      </w:r>
      <w:r w:rsidRPr="006134F8">
        <w:rPr>
          <w:color w:val="000000"/>
          <w:sz w:val="24"/>
          <w:szCs w:val="24"/>
        </w:rPr>
        <w:t xml:space="preserve">.  </w:t>
      </w:r>
      <w:r w:rsidRPr="006134F8">
        <w:rPr>
          <w:color w:val="000000"/>
          <w:spacing w:val="22"/>
          <w:sz w:val="24"/>
          <w:szCs w:val="24"/>
        </w:rPr>
        <w:t xml:space="preserve"> </w:t>
      </w:r>
      <w:r w:rsidRPr="006134F8">
        <w:rPr>
          <w:color w:val="000000"/>
          <w:spacing w:val="2"/>
          <w:sz w:val="24"/>
          <w:szCs w:val="24"/>
        </w:rPr>
        <w:t>T</w:t>
      </w:r>
      <w:r w:rsidRPr="006134F8">
        <w:rPr>
          <w:color w:val="000000"/>
          <w:sz w:val="24"/>
          <w:szCs w:val="24"/>
        </w:rPr>
        <w:t>h</w:t>
      </w:r>
      <w:r w:rsidRPr="006134F8">
        <w:rPr>
          <w:color w:val="000000"/>
          <w:spacing w:val="-1"/>
          <w:sz w:val="24"/>
          <w:szCs w:val="24"/>
        </w:rPr>
        <w:t>i</w:t>
      </w:r>
      <w:r w:rsidRPr="006134F8">
        <w:rPr>
          <w:color w:val="000000"/>
          <w:sz w:val="24"/>
          <w:szCs w:val="24"/>
        </w:rPr>
        <w:t>s docu</w:t>
      </w:r>
      <w:r w:rsidRPr="006134F8">
        <w:rPr>
          <w:color w:val="000000"/>
          <w:spacing w:val="-3"/>
          <w:sz w:val="24"/>
          <w:szCs w:val="24"/>
        </w:rPr>
        <w:t>m</w:t>
      </w:r>
      <w:r w:rsidRPr="006134F8">
        <w:rPr>
          <w:color w:val="000000"/>
          <w:sz w:val="24"/>
          <w:szCs w:val="24"/>
        </w:rPr>
        <w:t>ent</w:t>
      </w:r>
      <w:r w:rsidRPr="006134F8">
        <w:rPr>
          <w:color w:val="000000"/>
          <w:spacing w:val="25"/>
          <w:sz w:val="24"/>
          <w:szCs w:val="24"/>
        </w:rPr>
        <w:t xml:space="preserve"> </w:t>
      </w:r>
      <w:r w:rsidRPr="006134F8">
        <w:rPr>
          <w:color w:val="000000"/>
          <w:spacing w:val="1"/>
          <w:sz w:val="24"/>
          <w:szCs w:val="24"/>
        </w:rPr>
        <w:t>i</w:t>
      </w:r>
      <w:r w:rsidRPr="006134F8">
        <w:rPr>
          <w:color w:val="000000"/>
          <w:sz w:val="24"/>
          <w:szCs w:val="24"/>
        </w:rPr>
        <w:t>s</w:t>
      </w:r>
      <w:r w:rsidRPr="006134F8">
        <w:rPr>
          <w:color w:val="000000"/>
          <w:spacing w:val="24"/>
          <w:sz w:val="24"/>
          <w:szCs w:val="24"/>
        </w:rPr>
        <w:t xml:space="preserve"> </w:t>
      </w:r>
      <w:r w:rsidRPr="006134F8">
        <w:rPr>
          <w:color w:val="000000"/>
          <w:sz w:val="24"/>
          <w:szCs w:val="24"/>
        </w:rPr>
        <w:t>ba</w:t>
      </w:r>
      <w:r w:rsidRPr="006134F8">
        <w:rPr>
          <w:color w:val="000000"/>
          <w:spacing w:val="1"/>
          <w:sz w:val="24"/>
          <w:szCs w:val="24"/>
        </w:rPr>
        <w:t>s</w:t>
      </w:r>
      <w:r w:rsidRPr="006134F8">
        <w:rPr>
          <w:color w:val="000000"/>
          <w:spacing w:val="-2"/>
          <w:sz w:val="24"/>
          <w:szCs w:val="24"/>
        </w:rPr>
        <w:t>e</w:t>
      </w:r>
      <w:r w:rsidRPr="006134F8">
        <w:rPr>
          <w:color w:val="000000"/>
          <w:sz w:val="24"/>
          <w:szCs w:val="24"/>
        </w:rPr>
        <w:t>d</w:t>
      </w:r>
      <w:r w:rsidRPr="006134F8">
        <w:rPr>
          <w:color w:val="000000"/>
          <w:spacing w:val="24"/>
          <w:sz w:val="24"/>
          <w:szCs w:val="24"/>
        </w:rPr>
        <w:t xml:space="preserve"> </w:t>
      </w:r>
      <w:r w:rsidRPr="006134F8">
        <w:rPr>
          <w:color w:val="000000"/>
          <w:sz w:val="24"/>
          <w:szCs w:val="24"/>
        </w:rPr>
        <w:t>on</w:t>
      </w:r>
      <w:r w:rsidRPr="006134F8">
        <w:rPr>
          <w:color w:val="000000"/>
          <w:spacing w:val="24"/>
          <w:sz w:val="24"/>
          <w:szCs w:val="24"/>
        </w:rPr>
        <w:t xml:space="preserve"> </w:t>
      </w:r>
      <w:r w:rsidRPr="006134F8">
        <w:rPr>
          <w:color w:val="000000"/>
          <w:spacing w:val="1"/>
          <w:sz w:val="24"/>
          <w:szCs w:val="24"/>
        </w:rPr>
        <w:t>t</w:t>
      </w:r>
      <w:r w:rsidRPr="006134F8">
        <w:rPr>
          <w:color w:val="000000"/>
          <w:sz w:val="24"/>
          <w:szCs w:val="24"/>
        </w:rPr>
        <w:t>he</w:t>
      </w:r>
      <w:r w:rsidRPr="006134F8">
        <w:rPr>
          <w:color w:val="000000"/>
          <w:spacing w:val="22"/>
          <w:sz w:val="24"/>
          <w:szCs w:val="24"/>
        </w:rPr>
        <w:t xml:space="preserve"> </w:t>
      </w:r>
      <w:r w:rsidRPr="006134F8">
        <w:rPr>
          <w:color w:val="000000"/>
          <w:sz w:val="24"/>
          <w:szCs w:val="24"/>
        </w:rPr>
        <w:t>p</w:t>
      </w:r>
      <w:r w:rsidRPr="006134F8">
        <w:rPr>
          <w:color w:val="000000"/>
          <w:spacing w:val="1"/>
          <w:sz w:val="24"/>
          <w:szCs w:val="24"/>
        </w:rPr>
        <w:t>r</w:t>
      </w:r>
      <w:r w:rsidRPr="006134F8">
        <w:rPr>
          <w:color w:val="000000"/>
          <w:spacing w:val="-2"/>
          <w:sz w:val="24"/>
          <w:szCs w:val="24"/>
        </w:rPr>
        <w:t>o</w:t>
      </w:r>
      <w:r w:rsidRPr="006134F8">
        <w:rPr>
          <w:color w:val="000000"/>
          <w:spacing w:val="1"/>
          <w:sz w:val="24"/>
          <w:szCs w:val="24"/>
        </w:rPr>
        <w:t>j</w:t>
      </w:r>
      <w:r w:rsidRPr="006134F8">
        <w:rPr>
          <w:color w:val="000000"/>
          <w:sz w:val="24"/>
          <w:szCs w:val="24"/>
        </w:rPr>
        <w:t>ect</w:t>
      </w:r>
      <w:r w:rsidRPr="006134F8">
        <w:rPr>
          <w:color w:val="000000"/>
          <w:spacing w:val="25"/>
          <w:sz w:val="24"/>
          <w:szCs w:val="24"/>
        </w:rPr>
        <w:t xml:space="preserve"> </w:t>
      </w:r>
      <w:r w:rsidRPr="006134F8">
        <w:rPr>
          <w:color w:val="000000"/>
          <w:spacing w:val="-2"/>
          <w:sz w:val="24"/>
          <w:szCs w:val="24"/>
        </w:rPr>
        <w:t>p</w:t>
      </w:r>
      <w:r w:rsidRPr="006134F8">
        <w:rPr>
          <w:color w:val="000000"/>
          <w:spacing w:val="1"/>
          <w:sz w:val="24"/>
          <w:szCs w:val="24"/>
        </w:rPr>
        <w:t>r</w:t>
      </w:r>
      <w:r w:rsidRPr="006134F8">
        <w:rPr>
          <w:color w:val="000000"/>
          <w:sz w:val="24"/>
          <w:szCs w:val="24"/>
        </w:rPr>
        <w:t>opo</w:t>
      </w:r>
      <w:r w:rsidRPr="006134F8">
        <w:rPr>
          <w:color w:val="000000"/>
          <w:spacing w:val="-2"/>
          <w:sz w:val="24"/>
          <w:szCs w:val="24"/>
        </w:rPr>
        <w:t>s</w:t>
      </w:r>
      <w:r w:rsidRPr="006134F8">
        <w:rPr>
          <w:color w:val="000000"/>
          <w:sz w:val="24"/>
          <w:szCs w:val="24"/>
        </w:rPr>
        <w:t>a</w:t>
      </w:r>
      <w:r w:rsidRPr="006134F8">
        <w:rPr>
          <w:color w:val="000000"/>
          <w:spacing w:val="1"/>
          <w:sz w:val="24"/>
          <w:szCs w:val="24"/>
        </w:rPr>
        <w:t>l</w:t>
      </w:r>
      <w:r w:rsidRPr="006134F8">
        <w:rPr>
          <w:color w:val="000000"/>
          <w:sz w:val="24"/>
          <w:szCs w:val="24"/>
        </w:rPr>
        <w:t>,</w:t>
      </w:r>
      <w:r w:rsidRPr="006134F8">
        <w:rPr>
          <w:color w:val="000000"/>
          <w:spacing w:val="24"/>
          <w:sz w:val="24"/>
          <w:szCs w:val="24"/>
        </w:rPr>
        <w:t xml:space="preserve"> </w:t>
      </w:r>
      <w:r w:rsidRPr="006134F8">
        <w:rPr>
          <w:color w:val="000000"/>
          <w:spacing w:val="-2"/>
          <w:sz w:val="24"/>
          <w:szCs w:val="24"/>
        </w:rPr>
        <w:t>p</w:t>
      </w:r>
      <w:r w:rsidRPr="006134F8">
        <w:rPr>
          <w:color w:val="000000"/>
          <w:spacing w:val="1"/>
          <w:sz w:val="24"/>
          <w:szCs w:val="24"/>
        </w:rPr>
        <w:t>r</w:t>
      </w:r>
      <w:r w:rsidRPr="006134F8">
        <w:rPr>
          <w:color w:val="000000"/>
          <w:spacing w:val="-2"/>
          <w:sz w:val="24"/>
          <w:szCs w:val="24"/>
        </w:rPr>
        <w:t>o</w:t>
      </w:r>
      <w:r w:rsidRPr="006134F8">
        <w:rPr>
          <w:color w:val="000000"/>
          <w:spacing w:val="1"/>
          <w:sz w:val="24"/>
          <w:szCs w:val="24"/>
        </w:rPr>
        <w:t>j</w:t>
      </w:r>
      <w:r w:rsidRPr="006134F8">
        <w:rPr>
          <w:color w:val="000000"/>
          <w:sz w:val="24"/>
          <w:szCs w:val="24"/>
        </w:rPr>
        <w:t>ect</w:t>
      </w:r>
      <w:r w:rsidRPr="006134F8">
        <w:rPr>
          <w:color w:val="000000"/>
          <w:spacing w:val="25"/>
          <w:sz w:val="24"/>
          <w:szCs w:val="24"/>
        </w:rPr>
        <w:t xml:space="preserve"> </w:t>
      </w:r>
      <w:r w:rsidRPr="006134F8">
        <w:rPr>
          <w:color w:val="000000"/>
          <w:spacing w:val="-2"/>
          <w:sz w:val="24"/>
          <w:szCs w:val="24"/>
        </w:rPr>
        <w:t>p</w:t>
      </w:r>
      <w:r w:rsidRPr="006134F8">
        <w:rPr>
          <w:color w:val="000000"/>
          <w:spacing w:val="-1"/>
          <w:sz w:val="24"/>
          <w:szCs w:val="24"/>
        </w:rPr>
        <w:t>l</w:t>
      </w:r>
      <w:r w:rsidRPr="006134F8">
        <w:rPr>
          <w:color w:val="000000"/>
          <w:sz w:val="24"/>
          <w:szCs w:val="24"/>
        </w:rPr>
        <w:t>an</w:t>
      </w:r>
      <w:r w:rsidRPr="006134F8">
        <w:rPr>
          <w:color w:val="000000"/>
          <w:spacing w:val="24"/>
          <w:sz w:val="24"/>
          <w:szCs w:val="24"/>
        </w:rPr>
        <w:t xml:space="preserve"> </w:t>
      </w:r>
      <w:r w:rsidRPr="006134F8">
        <w:rPr>
          <w:color w:val="000000"/>
          <w:sz w:val="24"/>
          <w:szCs w:val="24"/>
        </w:rPr>
        <w:t>and</w:t>
      </w:r>
      <w:r w:rsidRPr="006134F8">
        <w:rPr>
          <w:color w:val="000000"/>
          <w:spacing w:val="24"/>
          <w:sz w:val="24"/>
          <w:szCs w:val="24"/>
        </w:rPr>
        <w:t xml:space="preserve"> </w:t>
      </w:r>
      <w:r w:rsidRPr="006134F8">
        <w:rPr>
          <w:color w:val="000000"/>
          <w:sz w:val="24"/>
          <w:szCs w:val="24"/>
        </w:rPr>
        <w:t>so</w:t>
      </w:r>
      <w:r w:rsidRPr="006134F8">
        <w:rPr>
          <w:color w:val="000000"/>
          <w:spacing w:val="-1"/>
          <w:sz w:val="24"/>
          <w:szCs w:val="24"/>
        </w:rPr>
        <w:t>f</w:t>
      </w:r>
      <w:r w:rsidRPr="006134F8">
        <w:rPr>
          <w:color w:val="000000"/>
          <w:spacing w:val="1"/>
          <w:sz w:val="24"/>
          <w:szCs w:val="24"/>
        </w:rPr>
        <w:t>t</w:t>
      </w:r>
      <w:r w:rsidRPr="006134F8">
        <w:rPr>
          <w:color w:val="000000"/>
          <w:spacing w:val="-1"/>
          <w:sz w:val="24"/>
          <w:szCs w:val="24"/>
        </w:rPr>
        <w:t>w</w:t>
      </w:r>
      <w:r w:rsidRPr="006134F8">
        <w:rPr>
          <w:color w:val="000000"/>
          <w:sz w:val="24"/>
          <w:szCs w:val="24"/>
        </w:rPr>
        <w:t>a</w:t>
      </w:r>
      <w:r w:rsidRPr="006134F8">
        <w:rPr>
          <w:color w:val="000000"/>
          <w:spacing w:val="-1"/>
          <w:sz w:val="24"/>
          <w:szCs w:val="24"/>
        </w:rPr>
        <w:t>r</w:t>
      </w:r>
      <w:r w:rsidRPr="006134F8">
        <w:rPr>
          <w:color w:val="000000"/>
          <w:sz w:val="24"/>
          <w:szCs w:val="24"/>
        </w:rPr>
        <w:t>e</w:t>
      </w:r>
      <w:r w:rsidRPr="006134F8">
        <w:rPr>
          <w:color w:val="000000"/>
          <w:spacing w:val="24"/>
          <w:sz w:val="24"/>
          <w:szCs w:val="24"/>
        </w:rPr>
        <w:t xml:space="preserve"> </w:t>
      </w:r>
      <w:r w:rsidRPr="006134F8">
        <w:rPr>
          <w:color w:val="000000"/>
          <w:spacing w:val="1"/>
          <w:sz w:val="24"/>
          <w:szCs w:val="24"/>
        </w:rPr>
        <w:t>r</w:t>
      </w:r>
      <w:r w:rsidRPr="006134F8">
        <w:rPr>
          <w:color w:val="000000"/>
          <w:sz w:val="24"/>
          <w:szCs w:val="24"/>
        </w:rPr>
        <w:t>eq</w:t>
      </w:r>
      <w:r w:rsidRPr="006134F8">
        <w:rPr>
          <w:color w:val="000000"/>
          <w:spacing w:val="-2"/>
          <w:sz w:val="24"/>
          <w:szCs w:val="24"/>
        </w:rPr>
        <w:t>u</w:t>
      </w:r>
      <w:r w:rsidRPr="006134F8">
        <w:rPr>
          <w:color w:val="000000"/>
          <w:spacing w:val="1"/>
          <w:sz w:val="24"/>
          <w:szCs w:val="24"/>
        </w:rPr>
        <w:t>ir</w:t>
      </w:r>
      <w:r w:rsidRPr="006134F8">
        <w:rPr>
          <w:color w:val="000000"/>
          <w:sz w:val="24"/>
          <w:szCs w:val="24"/>
        </w:rPr>
        <w:t>e</w:t>
      </w:r>
      <w:r w:rsidRPr="006134F8">
        <w:rPr>
          <w:color w:val="000000"/>
          <w:spacing w:val="-3"/>
          <w:sz w:val="24"/>
          <w:szCs w:val="24"/>
        </w:rPr>
        <w:t>m</w:t>
      </w:r>
      <w:r w:rsidRPr="006134F8">
        <w:rPr>
          <w:color w:val="000000"/>
          <w:sz w:val="24"/>
          <w:szCs w:val="24"/>
        </w:rPr>
        <w:t>ent</w:t>
      </w:r>
      <w:r w:rsidRPr="006134F8">
        <w:rPr>
          <w:color w:val="000000"/>
          <w:spacing w:val="25"/>
          <w:sz w:val="24"/>
          <w:szCs w:val="24"/>
        </w:rPr>
        <w:t xml:space="preserve"> </w:t>
      </w:r>
      <w:r w:rsidRPr="006134F8">
        <w:rPr>
          <w:color w:val="000000"/>
          <w:sz w:val="24"/>
          <w:szCs w:val="24"/>
        </w:rPr>
        <w:t>sp</w:t>
      </w:r>
      <w:r w:rsidRPr="006134F8">
        <w:rPr>
          <w:color w:val="000000"/>
          <w:spacing w:val="1"/>
          <w:sz w:val="24"/>
          <w:szCs w:val="24"/>
        </w:rPr>
        <w:t>e</w:t>
      </w:r>
      <w:r w:rsidRPr="006134F8">
        <w:rPr>
          <w:color w:val="000000"/>
          <w:spacing w:val="-2"/>
          <w:sz w:val="24"/>
          <w:szCs w:val="24"/>
        </w:rPr>
        <w:t>c</w:t>
      </w:r>
      <w:r w:rsidRPr="006134F8">
        <w:rPr>
          <w:color w:val="000000"/>
          <w:spacing w:val="1"/>
          <w:sz w:val="24"/>
          <w:szCs w:val="24"/>
        </w:rPr>
        <w:t>i</w:t>
      </w:r>
      <w:r w:rsidRPr="006134F8">
        <w:rPr>
          <w:color w:val="000000"/>
          <w:spacing w:val="-2"/>
          <w:sz w:val="24"/>
          <w:szCs w:val="24"/>
        </w:rPr>
        <w:t>f</w:t>
      </w:r>
      <w:r w:rsidRPr="006134F8">
        <w:rPr>
          <w:color w:val="000000"/>
          <w:spacing w:val="1"/>
          <w:sz w:val="24"/>
          <w:szCs w:val="24"/>
        </w:rPr>
        <w:t>i</w:t>
      </w:r>
      <w:r w:rsidRPr="006134F8">
        <w:rPr>
          <w:color w:val="000000"/>
          <w:sz w:val="24"/>
          <w:szCs w:val="24"/>
        </w:rPr>
        <w:t>c</w:t>
      </w:r>
      <w:r w:rsidRPr="006134F8">
        <w:rPr>
          <w:color w:val="000000"/>
          <w:spacing w:val="-2"/>
          <w:sz w:val="24"/>
          <w:szCs w:val="24"/>
        </w:rPr>
        <w:t>a</w:t>
      </w:r>
      <w:r w:rsidRPr="006134F8">
        <w:rPr>
          <w:color w:val="000000"/>
          <w:spacing w:val="-1"/>
          <w:sz w:val="24"/>
          <w:szCs w:val="24"/>
        </w:rPr>
        <w:t>t</w:t>
      </w:r>
      <w:r w:rsidRPr="006134F8">
        <w:rPr>
          <w:color w:val="000000"/>
          <w:spacing w:val="1"/>
          <w:sz w:val="24"/>
          <w:szCs w:val="24"/>
        </w:rPr>
        <w:t>i</w:t>
      </w:r>
      <w:r w:rsidRPr="006134F8">
        <w:rPr>
          <w:color w:val="000000"/>
          <w:sz w:val="24"/>
          <w:szCs w:val="24"/>
        </w:rPr>
        <w:t>on</w:t>
      </w:r>
      <w:r w:rsidRPr="006134F8">
        <w:rPr>
          <w:color w:val="000000"/>
          <w:spacing w:val="24"/>
          <w:sz w:val="24"/>
          <w:szCs w:val="24"/>
        </w:rPr>
        <w:t xml:space="preserve"> </w:t>
      </w:r>
      <w:r w:rsidRPr="006134F8">
        <w:rPr>
          <w:color w:val="000000"/>
          <w:sz w:val="24"/>
          <w:szCs w:val="24"/>
        </w:rPr>
        <w:t>and he</w:t>
      </w:r>
      <w:r w:rsidRPr="006134F8">
        <w:rPr>
          <w:color w:val="000000"/>
          <w:spacing w:val="1"/>
          <w:sz w:val="24"/>
          <w:szCs w:val="24"/>
        </w:rPr>
        <w:t>l</w:t>
      </w:r>
      <w:r w:rsidRPr="006134F8">
        <w:rPr>
          <w:color w:val="000000"/>
          <w:sz w:val="24"/>
          <w:szCs w:val="24"/>
        </w:rPr>
        <w:t xml:space="preserve">p </w:t>
      </w:r>
      <w:r w:rsidRPr="006134F8">
        <w:rPr>
          <w:color w:val="000000"/>
          <w:spacing w:val="-2"/>
          <w:sz w:val="24"/>
          <w:szCs w:val="24"/>
        </w:rPr>
        <w:t>d</w:t>
      </w:r>
      <w:r w:rsidRPr="006134F8">
        <w:rPr>
          <w:color w:val="000000"/>
          <w:sz w:val="24"/>
          <w:szCs w:val="24"/>
        </w:rPr>
        <w:t>e</w:t>
      </w:r>
      <w:r w:rsidRPr="006134F8">
        <w:rPr>
          <w:color w:val="000000"/>
          <w:spacing w:val="-2"/>
          <w:sz w:val="24"/>
          <w:szCs w:val="24"/>
        </w:rPr>
        <w:t>v</w:t>
      </w:r>
      <w:r w:rsidRPr="006134F8">
        <w:rPr>
          <w:color w:val="000000"/>
          <w:sz w:val="24"/>
          <w:szCs w:val="24"/>
        </w:rPr>
        <w:t>e</w:t>
      </w:r>
      <w:r w:rsidRPr="006134F8">
        <w:rPr>
          <w:color w:val="000000"/>
          <w:spacing w:val="1"/>
          <w:sz w:val="24"/>
          <w:szCs w:val="24"/>
        </w:rPr>
        <w:t>l</w:t>
      </w:r>
      <w:r w:rsidRPr="006134F8">
        <w:rPr>
          <w:color w:val="000000"/>
          <w:sz w:val="24"/>
          <w:szCs w:val="24"/>
        </w:rPr>
        <w:t>op</w:t>
      </w:r>
      <w:r w:rsidRPr="006134F8">
        <w:rPr>
          <w:color w:val="000000"/>
          <w:spacing w:val="-2"/>
          <w:sz w:val="24"/>
          <w:szCs w:val="24"/>
        </w:rPr>
        <w:t>e</w:t>
      </w:r>
      <w:r w:rsidRPr="006134F8">
        <w:rPr>
          <w:color w:val="000000"/>
          <w:spacing w:val="1"/>
          <w:sz w:val="24"/>
          <w:szCs w:val="24"/>
        </w:rPr>
        <w:t>r</w:t>
      </w:r>
      <w:r w:rsidRPr="006134F8">
        <w:rPr>
          <w:color w:val="000000"/>
          <w:sz w:val="24"/>
          <w:szCs w:val="24"/>
        </w:rPr>
        <w:t>s</w:t>
      </w:r>
      <w:r w:rsidRPr="006134F8">
        <w:rPr>
          <w:color w:val="000000"/>
          <w:spacing w:val="-2"/>
          <w:sz w:val="24"/>
          <w:szCs w:val="24"/>
        </w:rPr>
        <w:t xml:space="preserve"> </w:t>
      </w:r>
      <w:r w:rsidRPr="006134F8">
        <w:rPr>
          <w:color w:val="000000"/>
          <w:spacing w:val="1"/>
          <w:sz w:val="24"/>
          <w:szCs w:val="24"/>
        </w:rPr>
        <w:t>t</w:t>
      </w:r>
      <w:r w:rsidRPr="006134F8">
        <w:rPr>
          <w:color w:val="000000"/>
          <w:sz w:val="24"/>
          <w:szCs w:val="24"/>
        </w:rPr>
        <w:t>o u</w:t>
      </w:r>
      <w:r w:rsidRPr="006134F8">
        <w:rPr>
          <w:color w:val="000000"/>
          <w:spacing w:val="-2"/>
          <w:sz w:val="24"/>
          <w:szCs w:val="24"/>
        </w:rPr>
        <w:t>n</w:t>
      </w:r>
      <w:r w:rsidRPr="006134F8">
        <w:rPr>
          <w:color w:val="000000"/>
          <w:sz w:val="24"/>
          <w:szCs w:val="24"/>
        </w:rPr>
        <w:t>de</w:t>
      </w:r>
      <w:r w:rsidRPr="006134F8">
        <w:rPr>
          <w:color w:val="000000"/>
          <w:spacing w:val="-1"/>
          <w:sz w:val="24"/>
          <w:szCs w:val="24"/>
        </w:rPr>
        <w:t>r</w:t>
      </w:r>
      <w:r w:rsidRPr="006134F8">
        <w:rPr>
          <w:color w:val="000000"/>
          <w:sz w:val="24"/>
          <w:szCs w:val="24"/>
        </w:rPr>
        <w:t>s</w:t>
      </w:r>
      <w:r w:rsidRPr="006134F8">
        <w:rPr>
          <w:color w:val="000000"/>
          <w:spacing w:val="1"/>
          <w:sz w:val="24"/>
          <w:szCs w:val="24"/>
        </w:rPr>
        <w:t>t</w:t>
      </w:r>
      <w:r w:rsidRPr="006134F8">
        <w:rPr>
          <w:color w:val="000000"/>
          <w:spacing w:val="-2"/>
          <w:sz w:val="24"/>
          <w:szCs w:val="24"/>
        </w:rPr>
        <w:t>a</w:t>
      </w:r>
      <w:r w:rsidRPr="006134F8">
        <w:rPr>
          <w:color w:val="000000"/>
          <w:sz w:val="24"/>
          <w:szCs w:val="24"/>
        </w:rPr>
        <w:t>nd how</w:t>
      </w:r>
      <w:r w:rsidRPr="006134F8">
        <w:rPr>
          <w:color w:val="000000"/>
          <w:spacing w:val="-1"/>
          <w:sz w:val="24"/>
          <w:szCs w:val="24"/>
        </w:rPr>
        <w:t xml:space="preserve"> </w:t>
      </w:r>
      <w:r w:rsidRPr="006134F8">
        <w:rPr>
          <w:color w:val="000000"/>
          <w:spacing w:val="1"/>
          <w:sz w:val="24"/>
          <w:szCs w:val="24"/>
        </w:rPr>
        <w:t>t</w:t>
      </w:r>
      <w:r w:rsidRPr="006134F8">
        <w:rPr>
          <w:color w:val="000000"/>
          <w:sz w:val="24"/>
          <w:szCs w:val="24"/>
        </w:rPr>
        <w:t xml:space="preserve">o </w:t>
      </w:r>
      <w:r w:rsidRPr="006134F8">
        <w:rPr>
          <w:color w:val="000000"/>
          <w:spacing w:val="-1"/>
          <w:sz w:val="24"/>
          <w:szCs w:val="24"/>
        </w:rPr>
        <w:t>w</w:t>
      </w:r>
      <w:r w:rsidRPr="006134F8">
        <w:rPr>
          <w:color w:val="000000"/>
          <w:spacing w:val="-2"/>
          <w:sz w:val="24"/>
          <w:szCs w:val="24"/>
        </w:rPr>
        <w:t>o</w:t>
      </w:r>
      <w:r w:rsidRPr="006134F8">
        <w:rPr>
          <w:color w:val="000000"/>
          <w:spacing w:val="1"/>
          <w:sz w:val="24"/>
          <w:szCs w:val="24"/>
        </w:rPr>
        <w:t>r</w:t>
      </w:r>
      <w:r w:rsidRPr="006134F8">
        <w:rPr>
          <w:color w:val="000000"/>
          <w:sz w:val="24"/>
          <w:szCs w:val="24"/>
        </w:rPr>
        <w:t>k</w:t>
      </w:r>
      <w:r w:rsidRPr="006134F8">
        <w:rPr>
          <w:color w:val="000000"/>
          <w:spacing w:val="-2"/>
          <w:sz w:val="24"/>
          <w:szCs w:val="24"/>
        </w:rPr>
        <w:t xml:space="preserve"> </w:t>
      </w:r>
      <w:r w:rsidRPr="006134F8">
        <w:rPr>
          <w:color w:val="000000"/>
          <w:spacing w:val="1"/>
          <w:sz w:val="24"/>
          <w:szCs w:val="24"/>
        </w:rPr>
        <w:t>f</w:t>
      </w:r>
      <w:r w:rsidRPr="006134F8">
        <w:rPr>
          <w:color w:val="000000"/>
          <w:sz w:val="24"/>
          <w:szCs w:val="24"/>
        </w:rPr>
        <w:t>or</w:t>
      </w:r>
      <w:r w:rsidRPr="006134F8">
        <w:rPr>
          <w:color w:val="000000"/>
          <w:spacing w:val="-2"/>
          <w:sz w:val="24"/>
          <w:szCs w:val="24"/>
        </w:rPr>
        <w:t xml:space="preserve"> </w:t>
      </w:r>
      <w:r w:rsidRPr="006134F8">
        <w:rPr>
          <w:color w:val="000000"/>
          <w:spacing w:val="1"/>
          <w:sz w:val="24"/>
          <w:szCs w:val="24"/>
        </w:rPr>
        <w:t>t</w:t>
      </w:r>
      <w:r w:rsidRPr="006134F8">
        <w:rPr>
          <w:color w:val="000000"/>
          <w:sz w:val="24"/>
          <w:szCs w:val="24"/>
        </w:rPr>
        <w:t>h</w:t>
      </w:r>
      <w:r w:rsidRPr="006134F8">
        <w:rPr>
          <w:color w:val="000000"/>
          <w:spacing w:val="-1"/>
          <w:sz w:val="24"/>
          <w:szCs w:val="24"/>
        </w:rPr>
        <w:t>i</w:t>
      </w:r>
      <w:r w:rsidRPr="006134F8">
        <w:rPr>
          <w:color w:val="000000"/>
          <w:sz w:val="24"/>
          <w:szCs w:val="24"/>
        </w:rPr>
        <w:t xml:space="preserve">s </w:t>
      </w:r>
      <w:r w:rsidRPr="006134F8">
        <w:rPr>
          <w:color w:val="000000"/>
          <w:spacing w:val="1"/>
          <w:sz w:val="24"/>
          <w:szCs w:val="24"/>
        </w:rPr>
        <w:t>a</w:t>
      </w:r>
      <w:r w:rsidRPr="006134F8">
        <w:rPr>
          <w:color w:val="000000"/>
          <w:spacing w:val="-2"/>
          <w:sz w:val="24"/>
          <w:szCs w:val="24"/>
        </w:rPr>
        <w:t>pp</w:t>
      </w:r>
      <w:r w:rsidRPr="006134F8">
        <w:rPr>
          <w:color w:val="000000"/>
          <w:spacing w:val="1"/>
          <w:sz w:val="24"/>
          <w:szCs w:val="24"/>
        </w:rPr>
        <w:t>li</w:t>
      </w:r>
      <w:r w:rsidRPr="006134F8">
        <w:rPr>
          <w:color w:val="000000"/>
          <w:spacing w:val="-2"/>
          <w:sz w:val="24"/>
          <w:szCs w:val="24"/>
        </w:rPr>
        <w:t>c</w:t>
      </w:r>
      <w:r w:rsidRPr="006134F8">
        <w:rPr>
          <w:color w:val="000000"/>
          <w:sz w:val="24"/>
          <w:szCs w:val="24"/>
        </w:rPr>
        <w:t>a</w:t>
      </w:r>
      <w:r w:rsidRPr="006134F8">
        <w:rPr>
          <w:color w:val="000000"/>
          <w:spacing w:val="-1"/>
          <w:sz w:val="24"/>
          <w:szCs w:val="24"/>
        </w:rPr>
        <w:t>t</w:t>
      </w:r>
      <w:r w:rsidRPr="006134F8">
        <w:rPr>
          <w:color w:val="000000"/>
          <w:spacing w:val="1"/>
          <w:sz w:val="24"/>
          <w:szCs w:val="24"/>
        </w:rPr>
        <w:t>i</w:t>
      </w:r>
      <w:r w:rsidRPr="006134F8">
        <w:rPr>
          <w:color w:val="000000"/>
          <w:sz w:val="24"/>
          <w:szCs w:val="24"/>
        </w:rPr>
        <w:t>o</w:t>
      </w:r>
      <w:r w:rsidRPr="006134F8">
        <w:rPr>
          <w:color w:val="000000"/>
          <w:spacing w:val="4"/>
          <w:sz w:val="24"/>
          <w:szCs w:val="24"/>
        </w:rPr>
        <w:t>n</w:t>
      </w:r>
      <w:r w:rsidRPr="006134F8">
        <w:rPr>
          <w:color w:val="000000"/>
          <w:sz w:val="24"/>
          <w:szCs w:val="24"/>
        </w:rPr>
        <w:t>.</w:t>
      </w:r>
    </w:p>
    <w:p w:rsidR="000840BF" w:rsidRPr="006134F8" w:rsidRDefault="000840BF">
      <w:pPr>
        <w:spacing w:before="4" w:line="200" w:lineRule="exact"/>
        <w:rPr>
          <w:sz w:val="22"/>
          <w:szCs w:val="22"/>
        </w:rPr>
      </w:pPr>
    </w:p>
    <w:p w:rsidR="000840BF" w:rsidRDefault="006134F8">
      <w:pPr>
        <w:ind w:left="220" w:right="6827"/>
        <w:jc w:val="both"/>
        <w:rPr>
          <w:sz w:val="32"/>
          <w:szCs w:val="32"/>
        </w:rPr>
      </w:pPr>
      <w:r>
        <w:rPr>
          <w:b/>
          <w:spacing w:val="1"/>
          <w:sz w:val="32"/>
          <w:szCs w:val="32"/>
        </w:rPr>
        <w:t>1</w:t>
      </w:r>
      <w:r>
        <w:rPr>
          <w:b/>
          <w:sz w:val="32"/>
          <w:szCs w:val="32"/>
        </w:rPr>
        <w:t>.2</w:t>
      </w:r>
      <w:r>
        <w:rPr>
          <w:b/>
          <w:spacing w:val="-4"/>
          <w:sz w:val="32"/>
          <w:szCs w:val="32"/>
        </w:rPr>
        <w:t xml:space="preserve"> </w:t>
      </w:r>
      <w:r>
        <w:rPr>
          <w:b/>
          <w:sz w:val="32"/>
          <w:szCs w:val="32"/>
        </w:rPr>
        <w:t>Proje</w:t>
      </w:r>
      <w:r>
        <w:rPr>
          <w:b/>
          <w:spacing w:val="2"/>
          <w:sz w:val="32"/>
          <w:szCs w:val="32"/>
        </w:rPr>
        <w:t>c</w:t>
      </w:r>
      <w:r>
        <w:rPr>
          <w:b/>
          <w:sz w:val="32"/>
          <w:szCs w:val="32"/>
        </w:rPr>
        <w:t>t</w:t>
      </w:r>
      <w:r>
        <w:rPr>
          <w:b/>
          <w:spacing w:val="-11"/>
          <w:sz w:val="32"/>
          <w:szCs w:val="32"/>
        </w:rPr>
        <w:t xml:space="preserve"> </w:t>
      </w:r>
      <w:r>
        <w:rPr>
          <w:b/>
          <w:sz w:val="32"/>
          <w:szCs w:val="32"/>
        </w:rPr>
        <w:t>Sc</w:t>
      </w:r>
      <w:r>
        <w:rPr>
          <w:b/>
          <w:spacing w:val="1"/>
          <w:sz w:val="32"/>
          <w:szCs w:val="32"/>
        </w:rPr>
        <w:t>o</w:t>
      </w:r>
      <w:r>
        <w:rPr>
          <w:b/>
          <w:sz w:val="32"/>
          <w:szCs w:val="32"/>
        </w:rPr>
        <w:t>pe</w:t>
      </w:r>
    </w:p>
    <w:p w:rsidR="000840BF" w:rsidRPr="006134F8" w:rsidRDefault="006134F8" w:rsidP="006134F8">
      <w:pPr>
        <w:spacing w:line="240" w:lineRule="exact"/>
        <w:ind w:left="220" w:right="160" w:firstLine="500"/>
        <w:jc w:val="both"/>
        <w:rPr>
          <w:sz w:val="24"/>
          <w:szCs w:val="24"/>
        </w:rPr>
      </w:pPr>
      <w:r w:rsidRPr="006134F8">
        <w:rPr>
          <w:sz w:val="24"/>
          <w:szCs w:val="24"/>
        </w:rPr>
        <w:t>S</w:t>
      </w:r>
      <w:r w:rsidRPr="006134F8">
        <w:rPr>
          <w:spacing w:val="-4"/>
          <w:sz w:val="24"/>
          <w:szCs w:val="24"/>
        </w:rPr>
        <w:t>m</w:t>
      </w:r>
      <w:r w:rsidRPr="006134F8">
        <w:rPr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>s</w:t>
      </w:r>
      <w:r w:rsidRPr="006134F8">
        <w:rPr>
          <w:spacing w:val="-2"/>
          <w:sz w:val="24"/>
          <w:szCs w:val="24"/>
        </w:rPr>
        <w:t>c</w:t>
      </w:r>
      <w:r w:rsidRPr="006134F8">
        <w:rPr>
          <w:spacing w:val="1"/>
          <w:sz w:val="24"/>
          <w:szCs w:val="24"/>
        </w:rPr>
        <w:t>ri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>on</w:t>
      </w:r>
      <w:r w:rsidRPr="006134F8">
        <w:rPr>
          <w:spacing w:val="2"/>
          <w:sz w:val="24"/>
          <w:szCs w:val="24"/>
        </w:rPr>
        <w:t xml:space="preserve"> </w:t>
      </w:r>
      <w:r w:rsidRPr="006134F8">
        <w:rPr>
          <w:sz w:val="24"/>
          <w:szCs w:val="24"/>
        </w:rPr>
        <w:t>ap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li</w:t>
      </w:r>
      <w:r w:rsidRPr="006134F8">
        <w:rPr>
          <w:spacing w:val="-2"/>
          <w:sz w:val="24"/>
          <w:szCs w:val="24"/>
        </w:rPr>
        <w:t>c</w:t>
      </w:r>
      <w:r w:rsidRPr="006134F8">
        <w:rPr>
          <w:sz w:val="24"/>
          <w:szCs w:val="24"/>
        </w:rPr>
        <w:t>a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on</w:t>
      </w:r>
      <w:r w:rsidRPr="006134F8">
        <w:rPr>
          <w:spacing w:val="2"/>
          <w:sz w:val="24"/>
          <w:szCs w:val="24"/>
        </w:rPr>
        <w:t xml:space="preserve"> </w:t>
      </w:r>
      <w:r w:rsidRPr="006134F8">
        <w:rPr>
          <w:sz w:val="24"/>
          <w:szCs w:val="24"/>
        </w:rPr>
        <w:t>con</w:t>
      </w:r>
      <w:r w:rsidRPr="006134F8">
        <w:rPr>
          <w:spacing w:val="-2"/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>i</w:t>
      </w:r>
      <w:r w:rsidRPr="006134F8">
        <w:rPr>
          <w:spacing w:val="-2"/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of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w</w:t>
      </w:r>
      <w:r w:rsidRPr="006134F8">
        <w:rPr>
          <w:sz w:val="24"/>
          <w:szCs w:val="24"/>
        </w:rPr>
        <w:t>eb</w:t>
      </w:r>
      <w:r w:rsidRPr="006134F8">
        <w:rPr>
          <w:spacing w:val="3"/>
          <w:sz w:val="24"/>
          <w:szCs w:val="24"/>
        </w:rPr>
        <w:t xml:space="preserve"> </w:t>
      </w:r>
      <w:r w:rsidRPr="006134F8">
        <w:rPr>
          <w:sz w:val="24"/>
          <w:szCs w:val="24"/>
        </w:rPr>
        <w:t>ap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l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>ca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on and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4"/>
          <w:sz w:val="24"/>
          <w:szCs w:val="24"/>
        </w:rPr>
        <w:t>m</w:t>
      </w:r>
      <w:r w:rsidRPr="006134F8">
        <w:rPr>
          <w:sz w:val="24"/>
          <w:szCs w:val="24"/>
        </w:rPr>
        <w:t>ob</w:t>
      </w:r>
      <w:r w:rsidRPr="006134F8">
        <w:rPr>
          <w:spacing w:val="1"/>
          <w:sz w:val="24"/>
          <w:szCs w:val="24"/>
        </w:rPr>
        <w:t>il</w:t>
      </w:r>
      <w:r w:rsidRPr="006134F8">
        <w:rPr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ap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l</w:t>
      </w:r>
      <w:r w:rsidRPr="006134F8">
        <w:rPr>
          <w:spacing w:val="-1"/>
          <w:sz w:val="24"/>
          <w:szCs w:val="24"/>
        </w:rPr>
        <w:t>i</w:t>
      </w:r>
      <w:r w:rsidRPr="006134F8">
        <w:rPr>
          <w:spacing w:val="-2"/>
          <w:sz w:val="24"/>
          <w:szCs w:val="24"/>
        </w:rPr>
        <w:t>c</w:t>
      </w:r>
      <w:r w:rsidRPr="006134F8">
        <w:rPr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>on. S</w:t>
      </w:r>
      <w:r w:rsidRPr="006134F8">
        <w:rPr>
          <w:spacing w:val="-4"/>
          <w:sz w:val="24"/>
          <w:szCs w:val="24"/>
        </w:rPr>
        <w:t>m</w:t>
      </w:r>
      <w:r w:rsidRPr="006134F8">
        <w:rPr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t p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e</w:t>
      </w:r>
      <w:r w:rsidRPr="006134F8">
        <w:rPr>
          <w:spacing w:val="-2"/>
          <w:sz w:val="24"/>
          <w:szCs w:val="24"/>
        </w:rPr>
        <w:t>s</w:t>
      </w:r>
      <w:r w:rsidRPr="006134F8">
        <w:rPr>
          <w:sz w:val="24"/>
          <w:szCs w:val="24"/>
        </w:rPr>
        <w:t>c</w:t>
      </w:r>
      <w:r w:rsidRPr="006134F8">
        <w:rPr>
          <w:spacing w:val="-1"/>
          <w:sz w:val="24"/>
          <w:szCs w:val="24"/>
        </w:rPr>
        <w:t>r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p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on</w:t>
      </w:r>
      <w:r w:rsidRPr="006134F8">
        <w:rPr>
          <w:spacing w:val="29"/>
          <w:sz w:val="24"/>
          <w:szCs w:val="24"/>
        </w:rPr>
        <w:t xml:space="preserve"> </w:t>
      </w:r>
      <w:r w:rsidRPr="006134F8">
        <w:rPr>
          <w:sz w:val="24"/>
          <w:szCs w:val="24"/>
        </w:rPr>
        <w:t>ap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l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>ca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on</w:t>
      </w:r>
      <w:r w:rsidRPr="006134F8">
        <w:rPr>
          <w:spacing w:val="30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re</w:t>
      </w:r>
      <w:r w:rsidRPr="006134F8">
        <w:rPr>
          <w:sz w:val="24"/>
          <w:szCs w:val="24"/>
        </w:rPr>
        <w:t>qu</w:t>
      </w:r>
      <w:r w:rsidRPr="006134F8">
        <w:rPr>
          <w:spacing w:val="1"/>
          <w:sz w:val="24"/>
          <w:szCs w:val="24"/>
        </w:rPr>
        <w:t>i</w:t>
      </w:r>
      <w:r w:rsidRPr="006134F8">
        <w:rPr>
          <w:spacing w:val="-2"/>
          <w:sz w:val="24"/>
          <w:szCs w:val="24"/>
        </w:rPr>
        <w:t>r</w:t>
      </w:r>
      <w:r w:rsidRPr="006134F8">
        <w:rPr>
          <w:sz w:val="24"/>
          <w:szCs w:val="24"/>
        </w:rPr>
        <w:t>es</w:t>
      </w:r>
      <w:r w:rsidRPr="006134F8">
        <w:rPr>
          <w:spacing w:val="2"/>
          <w:sz w:val="24"/>
          <w:szCs w:val="24"/>
        </w:rPr>
        <w:t xml:space="preserve"> </w:t>
      </w:r>
      <w:r w:rsidRPr="006134F8">
        <w:rPr>
          <w:sz w:val="24"/>
          <w:szCs w:val="24"/>
        </w:rPr>
        <w:t>a</w:t>
      </w:r>
      <w:r w:rsidRPr="006134F8">
        <w:rPr>
          <w:spacing w:val="29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w</w:t>
      </w:r>
      <w:r w:rsidRPr="006134F8">
        <w:rPr>
          <w:sz w:val="24"/>
          <w:szCs w:val="24"/>
        </w:rPr>
        <w:t>eb</w:t>
      </w:r>
      <w:r w:rsidRPr="006134F8">
        <w:rPr>
          <w:spacing w:val="29"/>
          <w:sz w:val="24"/>
          <w:szCs w:val="24"/>
        </w:rPr>
        <w:t xml:space="preserve"> </w:t>
      </w:r>
      <w:r w:rsidRPr="006134F8">
        <w:rPr>
          <w:sz w:val="24"/>
          <w:szCs w:val="24"/>
        </w:rPr>
        <w:t>ap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l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>ca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on</w:t>
      </w:r>
      <w:r w:rsidRPr="006134F8">
        <w:rPr>
          <w:spacing w:val="29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f</w:t>
      </w:r>
      <w:r w:rsidRPr="006134F8">
        <w:rPr>
          <w:sz w:val="24"/>
          <w:szCs w:val="24"/>
        </w:rPr>
        <w:t>or</w:t>
      </w:r>
      <w:r w:rsidRPr="006134F8">
        <w:rPr>
          <w:spacing w:val="2"/>
          <w:sz w:val="24"/>
          <w:szCs w:val="24"/>
        </w:rPr>
        <w:t xml:space="preserve"> </w:t>
      </w:r>
      <w:r w:rsidRPr="006134F8">
        <w:rPr>
          <w:sz w:val="24"/>
          <w:szCs w:val="24"/>
        </w:rPr>
        <w:t>c</w:t>
      </w:r>
      <w:r w:rsidRPr="006134F8">
        <w:rPr>
          <w:spacing w:val="-1"/>
          <w:sz w:val="24"/>
          <w:szCs w:val="24"/>
        </w:rPr>
        <w:t>r</w:t>
      </w:r>
      <w:r w:rsidRPr="006134F8">
        <w:rPr>
          <w:sz w:val="24"/>
          <w:szCs w:val="24"/>
        </w:rPr>
        <w:t>e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ti</w:t>
      </w:r>
      <w:r w:rsidRPr="006134F8">
        <w:rPr>
          <w:sz w:val="24"/>
          <w:szCs w:val="24"/>
        </w:rPr>
        <w:t>ng</w:t>
      </w:r>
      <w:r w:rsidRPr="006134F8">
        <w:rPr>
          <w:spacing w:val="-1"/>
          <w:sz w:val="24"/>
          <w:szCs w:val="24"/>
        </w:rPr>
        <w:t xml:space="preserve"> </w:t>
      </w:r>
      <w:r w:rsidRPr="006134F8">
        <w:rPr>
          <w:sz w:val="24"/>
          <w:szCs w:val="24"/>
        </w:rPr>
        <w:t>a</w:t>
      </w:r>
      <w:r w:rsidRPr="006134F8">
        <w:rPr>
          <w:spacing w:val="29"/>
          <w:sz w:val="24"/>
          <w:szCs w:val="24"/>
        </w:rPr>
        <w:t xml:space="preserve"> </w:t>
      </w:r>
      <w:r w:rsidRPr="006134F8">
        <w:rPr>
          <w:sz w:val="24"/>
          <w:szCs w:val="24"/>
        </w:rPr>
        <w:t>pa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e</w:t>
      </w:r>
      <w:r w:rsidRPr="006134F8">
        <w:rPr>
          <w:spacing w:val="-2"/>
          <w:sz w:val="24"/>
          <w:szCs w:val="24"/>
        </w:rPr>
        <w:t>n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‘</w:t>
      </w:r>
      <w:r w:rsidRPr="006134F8">
        <w:rPr>
          <w:sz w:val="24"/>
          <w:szCs w:val="24"/>
        </w:rPr>
        <w:t>s</w:t>
      </w:r>
      <w:r w:rsidRPr="006134F8">
        <w:rPr>
          <w:spacing w:val="32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o</w:t>
      </w:r>
      <w:r w:rsidRPr="006134F8">
        <w:rPr>
          <w:spacing w:val="-2"/>
          <w:sz w:val="24"/>
          <w:szCs w:val="24"/>
        </w:rPr>
        <w:t>f</w:t>
      </w:r>
      <w:r w:rsidRPr="006134F8">
        <w:rPr>
          <w:spacing w:val="-1"/>
          <w:sz w:val="24"/>
          <w:szCs w:val="24"/>
        </w:rPr>
        <w:t>i</w:t>
      </w:r>
      <w:r w:rsidRPr="006134F8">
        <w:rPr>
          <w:spacing w:val="1"/>
          <w:sz w:val="24"/>
          <w:szCs w:val="24"/>
        </w:rPr>
        <w:t>l</w:t>
      </w:r>
      <w:r w:rsidRPr="006134F8">
        <w:rPr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a</w:t>
      </w:r>
      <w:r w:rsidRPr="006134F8">
        <w:rPr>
          <w:spacing w:val="-2"/>
          <w:sz w:val="24"/>
          <w:szCs w:val="24"/>
        </w:rPr>
        <w:t>n</w:t>
      </w:r>
      <w:r w:rsidRPr="006134F8">
        <w:rPr>
          <w:sz w:val="24"/>
          <w:szCs w:val="24"/>
        </w:rPr>
        <w:t>d</w:t>
      </w:r>
      <w:r w:rsidRPr="006134F8">
        <w:rPr>
          <w:spacing w:val="31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l</w:t>
      </w:r>
      <w:r w:rsidRPr="006134F8">
        <w:rPr>
          <w:spacing w:val="-1"/>
          <w:sz w:val="24"/>
          <w:szCs w:val="24"/>
        </w:rPr>
        <w:t>l</w:t>
      </w:r>
      <w:r w:rsidRPr="006134F8">
        <w:rPr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>r</w:t>
      </w:r>
      <w:r w:rsidRPr="006134F8">
        <w:rPr>
          <w:spacing w:val="-2"/>
          <w:sz w:val="24"/>
          <w:szCs w:val="24"/>
        </w:rPr>
        <w:t>g</w:t>
      </w:r>
      <w:r w:rsidRPr="006134F8">
        <w:rPr>
          <w:sz w:val="24"/>
          <w:szCs w:val="24"/>
        </w:rPr>
        <w:t>y</w:t>
      </w:r>
      <w:r w:rsidRPr="006134F8">
        <w:rPr>
          <w:spacing w:val="29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ep</w:t>
      </w:r>
      <w:r w:rsidRPr="006134F8">
        <w:rPr>
          <w:spacing w:val="-2"/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 xml:space="preserve">t by </w:t>
      </w:r>
      <w:r w:rsidRPr="006134F8">
        <w:rPr>
          <w:spacing w:val="12"/>
          <w:sz w:val="24"/>
          <w:szCs w:val="24"/>
        </w:rPr>
        <w:t xml:space="preserve"> </w:t>
      </w:r>
      <w:r w:rsidRPr="006134F8">
        <w:rPr>
          <w:sz w:val="24"/>
          <w:szCs w:val="24"/>
        </w:rPr>
        <w:t xml:space="preserve">a </w:t>
      </w:r>
      <w:r w:rsidRPr="006134F8">
        <w:rPr>
          <w:spacing w:val="15"/>
          <w:sz w:val="24"/>
          <w:szCs w:val="24"/>
        </w:rPr>
        <w:t xml:space="preserve"> </w:t>
      </w:r>
      <w:r w:rsidRPr="006134F8">
        <w:rPr>
          <w:sz w:val="24"/>
          <w:szCs w:val="24"/>
        </w:rPr>
        <w:t>doc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o</w:t>
      </w:r>
      <w:r w:rsidRPr="006134F8">
        <w:rPr>
          <w:sz w:val="24"/>
          <w:szCs w:val="24"/>
        </w:rPr>
        <w:t xml:space="preserve">r </w:t>
      </w:r>
      <w:r w:rsidRPr="006134F8">
        <w:rPr>
          <w:spacing w:val="15"/>
          <w:sz w:val="24"/>
          <w:szCs w:val="24"/>
        </w:rPr>
        <w:t xml:space="preserve"> </w:t>
      </w:r>
      <w:r w:rsidRPr="006134F8">
        <w:rPr>
          <w:sz w:val="24"/>
          <w:szCs w:val="24"/>
        </w:rPr>
        <w:t>a</w:t>
      </w:r>
      <w:r w:rsidRPr="006134F8">
        <w:rPr>
          <w:spacing w:val="-2"/>
          <w:sz w:val="24"/>
          <w:szCs w:val="24"/>
        </w:rPr>
        <w:t>n</w:t>
      </w:r>
      <w:r w:rsidRPr="006134F8">
        <w:rPr>
          <w:sz w:val="24"/>
          <w:szCs w:val="24"/>
        </w:rPr>
        <w:t>d</w:t>
      </w:r>
      <w:r w:rsidRPr="006134F8">
        <w:rPr>
          <w:spacing w:val="1"/>
          <w:sz w:val="24"/>
          <w:szCs w:val="24"/>
        </w:rPr>
        <w:t xml:space="preserve"> t</w:t>
      </w:r>
      <w:r w:rsidRPr="006134F8">
        <w:rPr>
          <w:spacing w:val="-2"/>
          <w:sz w:val="24"/>
          <w:szCs w:val="24"/>
        </w:rPr>
        <w:t>h</w:t>
      </w:r>
      <w:r w:rsidRPr="006134F8">
        <w:rPr>
          <w:sz w:val="24"/>
          <w:szCs w:val="24"/>
        </w:rPr>
        <w:t xml:space="preserve">e </w:t>
      </w:r>
      <w:r w:rsidRPr="006134F8">
        <w:rPr>
          <w:spacing w:val="15"/>
          <w:sz w:val="24"/>
          <w:szCs w:val="24"/>
        </w:rPr>
        <w:t xml:space="preserve"> </w:t>
      </w:r>
      <w:r w:rsidRPr="006134F8">
        <w:rPr>
          <w:sz w:val="24"/>
          <w:szCs w:val="24"/>
        </w:rPr>
        <w:t>S</w:t>
      </w:r>
      <w:r w:rsidRPr="006134F8">
        <w:rPr>
          <w:spacing w:val="-4"/>
          <w:sz w:val="24"/>
          <w:szCs w:val="24"/>
        </w:rPr>
        <w:t>m</w:t>
      </w:r>
      <w:r w:rsidRPr="006134F8">
        <w:rPr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 xml:space="preserve">t </w:t>
      </w:r>
      <w:r w:rsidRPr="006134F8">
        <w:rPr>
          <w:spacing w:val="17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e</w:t>
      </w:r>
      <w:r w:rsidRPr="006134F8">
        <w:rPr>
          <w:spacing w:val="-2"/>
          <w:sz w:val="24"/>
          <w:szCs w:val="24"/>
        </w:rPr>
        <w:t>s</w:t>
      </w:r>
      <w:r w:rsidRPr="006134F8">
        <w:rPr>
          <w:sz w:val="24"/>
          <w:szCs w:val="24"/>
        </w:rPr>
        <w:t>c</w:t>
      </w:r>
      <w:r w:rsidRPr="006134F8">
        <w:rPr>
          <w:spacing w:val="-1"/>
          <w:sz w:val="24"/>
          <w:szCs w:val="24"/>
        </w:rPr>
        <w:t>r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p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 xml:space="preserve">on </w:t>
      </w:r>
      <w:r w:rsidRPr="006134F8">
        <w:rPr>
          <w:spacing w:val="13"/>
          <w:sz w:val="24"/>
          <w:szCs w:val="24"/>
        </w:rPr>
        <w:t xml:space="preserve"> </w:t>
      </w:r>
      <w:r w:rsidRPr="006134F8">
        <w:rPr>
          <w:sz w:val="24"/>
          <w:szCs w:val="24"/>
        </w:rPr>
        <w:t>ap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l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>ca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on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eq</w:t>
      </w:r>
      <w:r w:rsidRPr="006134F8">
        <w:rPr>
          <w:spacing w:val="-2"/>
          <w:sz w:val="24"/>
          <w:szCs w:val="24"/>
        </w:rPr>
        <w:t>u</w:t>
      </w:r>
      <w:r w:rsidRPr="006134F8">
        <w:rPr>
          <w:spacing w:val="1"/>
          <w:sz w:val="24"/>
          <w:szCs w:val="24"/>
        </w:rPr>
        <w:t>i</w:t>
      </w:r>
      <w:r w:rsidRPr="006134F8">
        <w:rPr>
          <w:spacing w:val="-2"/>
          <w:sz w:val="24"/>
          <w:szCs w:val="24"/>
        </w:rPr>
        <w:t>r</w:t>
      </w:r>
      <w:r w:rsidRPr="006134F8">
        <w:rPr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4"/>
          <w:sz w:val="24"/>
          <w:szCs w:val="24"/>
        </w:rPr>
        <w:t>m</w:t>
      </w:r>
      <w:r w:rsidRPr="006134F8">
        <w:rPr>
          <w:sz w:val="24"/>
          <w:szCs w:val="24"/>
        </w:rPr>
        <w:t>ob</w:t>
      </w:r>
      <w:r w:rsidRPr="006134F8">
        <w:rPr>
          <w:spacing w:val="1"/>
          <w:sz w:val="24"/>
          <w:szCs w:val="24"/>
        </w:rPr>
        <w:t>il</w:t>
      </w:r>
      <w:r w:rsidRPr="006134F8">
        <w:rPr>
          <w:sz w:val="24"/>
          <w:szCs w:val="24"/>
        </w:rPr>
        <w:t xml:space="preserve">e </w:t>
      </w:r>
      <w:r w:rsidRPr="006134F8">
        <w:rPr>
          <w:spacing w:val="13"/>
          <w:sz w:val="24"/>
          <w:szCs w:val="24"/>
        </w:rPr>
        <w:t xml:space="preserve"> </w:t>
      </w:r>
      <w:r w:rsidRPr="006134F8">
        <w:rPr>
          <w:sz w:val="24"/>
          <w:szCs w:val="24"/>
        </w:rPr>
        <w:t>ap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l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>ca</w:t>
      </w:r>
      <w:r w:rsidRPr="006134F8">
        <w:rPr>
          <w:spacing w:val="-1"/>
          <w:sz w:val="24"/>
          <w:szCs w:val="24"/>
        </w:rPr>
        <w:t>ti</w:t>
      </w:r>
      <w:r w:rsidRPr="006134F8">
        <w:rPr>
          <w:sz w:val="24"/>
          <w:szCs w:val="24"/>
        </w:rPr>
        <w:t xml:space="preserve">on </w:t>
      </w:r>
      <w:r w:rsidRPr="006134F8">
        <w:rPr>
          <w:spacing w:val="15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 xml:space="preserve">o </w:t>
      </w:r>
      <w:r w:rsidRPr="006134F8">
        <w:rPr>
          <w:spacing w:val="15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g</w:t>
      </w:r>
      <w:r w:rsidRPr="006134F8">
        <w:rPr>
          <w:sz w:val="24"/>
          <w:szCs w:val="24"/>
        </w:rPr>
        <w:t>en</w:t>
      </w:r>
      <w:r w:rsidRPr="006134F8">
        <w:rPr>
          <w:spacing w:val="-2"/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>r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 xml:space="preserve">e </w:t>
      </w:r>
      <w:r w:rsidRPr="006134F8">
        <w:rPr>
          <w:spacing w:val="15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a</w:t>
      </w:r>
      <w:r w:rsidRPr="006134F8">
        <w:rPr>
          <w:sz w:val="24"/>
          <w:szCs w:val="24"/>
        </w:rPr>
        <w:t>nd</w:t>
      </w:r>
      <w:r>
        <w:rPr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sca</w:t>
      </w:r>
      <w:r w:rsidRPr="006134F8">
        <w:rPr>
          <w:sz w:val="24"/>
          <w:szCs w:val="24"/>
        </w:rPr>
        <w:t>n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he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Q</w:t>
      </w:r>
      <w:r w:rsidRPr="006134F8">
        <w:rPr>
          <w:sz w:val="24"/>
          <w:szCs w:val="24"/>
        </w:rPr>
        <w:t>R</w:t>
      </w:r>
      <w:r w:rsidRPr="006134F8">
        <w:rPr>
          <w:spacing w:val="-1"/>
          <w:sz w:val="24"/>
          <w:szCs w:val="24"/>
        </w:rPr>
        <w:t xml:space="preserve"> </w:t>
      </w:r>
      <w:r w:rsidRPr="006134F8">
        <w:rPr>
          <w:sz w:val="24"/>
          <w:szCs w:val="24"/>
        </w:rPr>
        <w:t>c</w:t>
      </w:r>
      <w:r w:rsidRPr="006134F8">
        <w:rPr>
          <w:spacing w:val="-2"/>
          <w:sz w:val="24"/>
          <w:szCs w:val="24"/>
        </w:rPr>
        <w:t>o</w:t>
      </w:r>
      <w:r w:rsidRPr="006134F8">
        <w:rPr>
          <w:sz w:val="24"/>
          <w:szCs w:val="24"/>
        </w:rPr>
        <w:t>de on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 xml:space="preserve">a </w:t>
      </w:r>
      <w:r w:rsidRPr="006134F8">
        <w:rPr>
          <w:spacing w:val="-3"/>
          <w:sz w:val="24"/>
          <w:szCs w:val="24"/>
        </w:rPr>
        <w:t>m</w:t>
      </w:r>
      <w:r w:rsidRPr="006134F8">
        <w:rPr>
          <w:sz w:val="24"/>
          <w:szCs w:val="24"/>
        </w:rPr>
        <w:t>ob</w:t>
      </w:r>
      <w:r w:rsidRPr="006134F8">
        <w:rPr>
          <w:spacing w:val="1"/>
          <w:sz w:val="24"/>
          <w:szCs w:val="24"/>
        </w:rPr>
        <w:t>il</w:t>
      </w:r>
      <w:r w:rsidRPr="006134F8">
        <w:rPr>
          <w:sz w:val="24"/>
          <w:szCs w:val="24"/>
        </w:rPr>
        <w:t>e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phone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by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a pha</w:t>
      </w:r>
      <w:r w:rsidRPr="006134F8">
        <w:rPr>
          <w:spacing w:val="1"/>
          <w:sz w:val="24"/>
          <w:szCs w:val="24"/>
        </w:rPr>
        <w:t>r</w:t>
      </w:r>
      <w:r w:rsidRPr="006134F8">
        <w:rPr>
          <w:spacing w:val="-4"/>
          <w:sz w:val="24"/>
          <w:szCs w:val="24"/>
        </w:rPr>
        <w:t>m</w:t>
      </w:r>
      <w:r w:rsidRPr="006134F8">
        <w:rPr>
          <w:sz w:val="24"/>
          <w:szCs w:val="24"/>
        </w:rPr>
        <w:t>ac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.</w:t>
      </w:r>
    </w:p>
    <w:p w:rsidR="006134F8" w:rsidRDefault="006134F8" w:rsidP="006134F8">
      <w:pPr>
        <w:spacing w:before="2" w:line="240" w:lineRule="exact"/>
        <w:ind w:left="220" w:right="160" w:firstLine="720"/>
        <w:rPr>
          <w:sz w:val="24"/>
          <w:szCs w:val="24"/>
        </w:rPr>
      </w:pPr>
      <w:r w:rsidRPr="006134F8">
        <w:rPr>
          <w:spacing w:val="2"/>
          <w:sz w:val="24"/>
          <w:szCs w:val="24"/>
        </w:rPr>
        <w:t>T</w:t>
      </w:r>
      <w:r w:rsidRPr="006134F8">
        <w:rPr>
          <w:sz w:val="24"/>
          <w:szCs w:val="24"/>
        </w:rPr>
        <w:t>he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f</w:t>
      </w:r>
      <w:r w:rsidRPr="006134F8">
        <w:rPr>
          <w:spacing w:val="-2"/>
          <w:sz w:val="24"/>
          <w:szCs w:val="24"/>
        </w:rPr>
        <w:t>e</w:t>
      </w:r>
      <w:r w:rsidRPr="006134F8">
        <w:rPr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u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es</w:t>
      </w:r>
      <w:r w:rsidRPr="006134F8">
        <w:rPr>
          <w:spacing w:val="-1"/>
          <w:sz w:val="24"/>
          <w:szCs w:val="24"/>
        </w:rPr>
        <w:t xml:space="preserve"> </w:t>
      </w:r>
      <w:r w:rsidRPr="006134F8">
        <w:rPr>
          <w:sz w:val="24"/>
          <w:szCs w:val="24"/>
        </w:rPr>
        <w:t>of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he w</w:t>
      </w:r>
      <w:r w:rsidRPr="006134F8">
        <w:rPr>
          <w:spacing w:val="-3"/>
          <w:sz w:val="24"/>
          <w:szCs w:val="24"/>
        </w:rPr>
        <w:t>e</w:t>
      </w:r>
      <w:r w:rsidRPr="006134F8">
        <w:rPr>
          <w:sz w:val="24"/>
          <w:szCs w:val="24"/>
        </w:rPr>
        <w:t>b ap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li</w:t>
      </w:r>
      <w:r w:rsidRPr="006134F8">
        <w:rPr>
          <w:spacing w:val="-2"/>
          <w:sz w:val="24"/>
          <w:szCs w:val="24"/>
        </w:rPr>
        <w:t>c</w:t>
      </w:r>
      <w:r w:rsidRPr="006134F8">
        <w:rPr>
          <w:sz w:val="24"/>
          <w:szCs w:val="24"/>
        </w:rPr>
        <w:t>a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 xml:space="preserve">on </w:t>
      </w:r>
      <w:r w:rsidRPr="006134F8">
        <w:rPr>
          <w:spacing w:val="-2"/>
          <w:sz w:val="24"/>
          <w:szCs w:val="24"/>
        </w:rPr>
        <w:t>c</w:t>
      </w:r>
      <w:r w:rsidRPr="006134F8">
        <w:rPr>
          <w:sz w:val="24"/>
          <w:szCs w:val="24"/>
        </w:rPr>
        <w:t>on</w:t>
      </w:r>
      <w:r w:rsidRPr="006134F8">
        <w:rPr>
          <w:spacing w:val="-2"/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st</w:t>
      </w:r>
      <w:r w:rsidRPr="006134F8">
        <w:rPr>
          <w:spacing w:val="-1"/>
          <w:sz w:val="24"/>
          <w:szCs w:val="24"/>
        </w:rPr>
        <w:t xml:space="preserve"> </w:t>
      </w:r>
      <w:r w:rsidRPr="006134F8">
        <w:rPr>
          <w:sz w:val="24"/>
          <w:szCs w:val="24"/>
        </w:rPr>
        <w:t>o</w:t>
      </w:r>
      <w:r w:rsidRPr="006134F8">
        <w:rPr>
          <w:spacing w:val="-2"/>
          <w:sz w:val="24"/>
          <w:szCs w:val="24"/>
        </w:rPr>
        <w:t>f</w:t>
      </w:r>
      <w:r w:rsidRPr="006134F8">
        <w:rPr>
          <w:sz w:val="24"/>
          <w:szCs w:val="24"/>
        </w:rPr>
        <w:t xml:space="preserve">: </w:t>
      </w:r>
    </w:p>
    <w:p w:rsidR="000840BF" w:rsidRPr="006134F8" w:rsidRDefault="006134F8" w:rsidP="006134F8">
      <w:pPr>
        <w:spacing w:before="2" w:line="240" w:lineRule="exact"/>
        <w:ind w:right="160" w:firstLine="220"/>
        <w:rPr>
          <w:sz w:val="24"/>
          <w:szCs w:val="24"/>
        </w:rPr>
      </w:pPr>
      <w:r w:rsidRPr="006134F8">
        <w:rPr>
          <w:sz w:val="24"/>
          <w:szCs w:val="24"/>
        </w:rPr>
        <w:t>Fea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u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e#</w:t>
      </w:r>
      <w:r w:rsidRPr="006134F8">
        <w:rPr>
          <w:spacing w:val="-2"/>
          <w:sz w:val="24"/>
          <w:szCs w:val="24"/>
        </w:rPr>
        <w:t>1</w:t>
      </w:r>
      <w:r w:rsidRPr="006134F8">
        <w:rPr>
          <w:sz w:val="24"/>
          <w:szCs w:val="24"/>
        </w:rPr>
        <w:t>: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3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>s</w:t>
      </w:r>
      <w:r w:rsidRPr="006134F8">
        <w:rPr>
          <w:spacing w:val="-2"/>
          <w:sz w:val="24"/>
          <w:szCs w:val="24"/>
        </w:rPr>
        <w:t>c</w:t>
      </w:r>
      <w:r w:rsidRPr="006134F8">
        <w:rPr>
          <w:spacing w:val="1"/>
          <w:sz w:val="24"/>
          <w:szCs w:val="24"/>
        </w:rPr>
        <w:t>r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>p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on s</w:t>
      </w:r>
      <w:r w:rsidRPr="006134F8">
        <w:rPr>
          <w:spacing w:val="-2"/>
          <w:sz w:val="24"/>
          <w:szCs w:val="24"/>
        </w:rPr>
        <w:t>ys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em</w:t>
      </w:r>
    </w:p>
    <w:p w:rsidR="000840BF" w:rsidRPr="006134F8" w:rsidRDefault="006134F8" w:rsidP="006134F8">
      <w:pPr>
        <w:spacing w:line="240" w:lineRule="exact"/>
        <w:ind w:left="220" w:right="160"/>
        <w:jc w:val="both"/>
        <w:rPr>
          <w:sz w:val="24"/>
          <w:szCs w:val="24"/>
        </w:rPr>
      </w:pPr>
      <w:r w:rsidRPr="006134F8">
        <w:rPr>
          <w:sz w:val="24"/>
          <w:szCs w:val="24"/>
        </w:rPr>
        <w:t>Fea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u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e#</w:t>
      </w:r>
      <w:r w:rsidRPr="006134F8">
        <w:rPr>
          <w:spacing w:val="-2"/>
          <w:sz w:val="24"/>
          <w:szCs w:val="24"/>
        </w:rPr>
        <w:t>2</w:t>
      </w:r>
      <w:r w:rsidRPr="006134F8">
        <w:rPr>
          <w:sz w:val="24"/>
          <w:szCs w:val="24"/>
        </w:rPr>
        <w:t>: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A</w:t>
      </w:r>
      <w:r w:rsidRPr="006134F8">
        <w:rPr>
          <w:sz w:val="24"/>
          <w:szCs w:val="24"/>
        </w:rPr>
        <w:t>c</w:t>
      </w:r>
      <w:r w:rsidRPr="006134F8">
        <w:rPr>
          <w:spacing w:val="-2"/>
          <w:sz w:val="24"/>
          <w:szCs w:val="24"/>
        </w:rPr>
        <w:t>c</w:t>
      </w:r>
      <w:r w:rsidRPr="006134F8">
        <w:rPr>
          <w:sz w:val="24"/>
          <w:szCs w:val="24"/>
        </w:rPr>
        <w:t>ount</w:t>
      </w:r>
      <w:r w:rsidRPr="006134F8">
        <w:rPr>
          <w:spacing w:val="-1"/>
          <w:sz w:val="24"/>
          <w:szCs w:val="24"/>
        </w:rPr>
        <w:t xml:space="preserve"> </w:t>
      </w:r>
      <w:r w:rsidRPr="006134F8">
        <w:rPr>
          <w:spacing w:val="-4"/>
          <w:sz w:val="24"/>
          <w:szCs w:val="24"/>
        </w:rPr>
        <w:t>m</w:t>
      </w:r>
      <w:r w:rsidRPr="006134F8">
        <w:rPr>
          <w:sz w:val="24"/>
          <w:szCs w:val="24"/>
        </w:rPr>
        <w:t>anage</w:t>
      </w:r>
      <w:r w:rsidRPr="006134F8">
        <w:rPr>
          <w:spacing w:val="-3"/>
          <w:sz w:val="24"/>
          <w:szCs w:val="24"/>
        </w:rPr>
        <w:t>m</w:t>
      </w:r>
      <w:r w:rsidRPr="006134F8">
        <w:rPr>
          <w:sz w:val="24"/>
          <w:szCs w:val="24"/>
        </w:rPr>
        <w:t>ent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s</w:t>
      </w:r>
      <w:r w:rsidRPr="006134F8">
        <w:rPr>
          <w:spacing w:val="-2"/>
          <w:sz w:val="24"/>
          <w:szCs w:val="24"/>
        </w:rPr>
        <w:t>y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em</w:t>
      </w:r>
    </w:p>
    <w:p w:rsidR="000840BF" w:rsidRPr="006134F8" w:rsidRDefault="006134F8" w:rsidP="006134F8">
      <w:pPr>
        <w:spacing w:line="240" w:lineRule="exact"/>
        <w:ind w:left="225" w:right="160"/>
        <w:jc w:val="both"/>
        <w:rPr>
          <w:sz w:val="24"/>
          <w:szCs w:val="24"/>
        </w:rPr>
      </w:pPr>
      <w:r w:rsidRPr="006134F8">
        <w:rPr>
          <w:sz w:val="24"/>
          <w:szCs w:val="24"/>
        </w:rPr>
        <w:t>Fea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u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e#</w:t>
      </w:r>
      <w:r w:rsidRPr="006134F8">
        <w:rPr>
          <w:spacing w:val="-2"/>
          <w:sz w:val="24"/>
          <w:szCs w:val="24"/>
        </w:rPr>
        <w:t>3</w:t>
      </w:r>
      <w:r w:rsidRPr="006134F8">
        <w:rPr>
          <w:sz w:val="24"/>
          <w:szCs w:val="24"/>
        </w:rPr>
        <w:t>: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A</w:t>
      </w:r>
      <w:r w:rsidRPr="006134F8">
        <w:rPr>
          <w:spacing w:val="-2"/>
          <w:sz w:val="24"/>
          <w:szCs w:val="24"/>
        </w:rPr>
        <w:t>u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he</w:t>
      </w:r>
      <w:r w:rsidRPr="006134F8">
        <w:rPr>
          <w:spacing w:val="-2"/>
          <w:sz w:val="24"/>
          <w:szCs w:val="24"/>
        </w:rPr>
        <w:t>n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>ca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on</w:t>
      </w:r>
      <w:r w:rsidRPr="006134F8">
        <w:rPr>
          <w:spacing w:val="-2"/>
          <w:sz w:val="24"/>
          <w:szCs w:val="24"/>
        </w:rPr>
        <w:t xml:space="preserve"> sy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em</w:t>
      </w:r>
    </w:p>
    <w:p w:rsidR="000840BF" w:rsidRPr="006134F8" w:rsidRDefault="006134F8" w:rsidP="006134F8">
      <w:pPr>
        <w:spacing w:before="1"/>
        <w:ind w:left="220" w:right="160"/>
        <w:jc w:val="both"/>
        <w:rPr>
          <w:sz w:val="24"/>
          <w:szCs w:val="24"/>
        </w:rPr>
      </w:pPr>
      <w:r w:rsidRPr="006134F8">
        <w:rPr>
          <w:sz w:val="24"/>
          <w:szCs w:val="24"/>
        </w:rPr>
        <w:t>Fea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u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e#</w:t>
      </w:r>
      <w:r w:rsidRPr="006134F8">
        <w:rPr>
          <w:spacing w:val="-2"/>
          <w:sz w:val="24"/>
          <w:szCs w:val="24"/>
        </w:rPr>
        <w:t>5</w:t>
      </w:r>
      <w:r w:rsidRPr="006134F8">
        <w:rPr>
          <w:sz w:val="24"/>
          <w:szCs w:val="24"/>
        </w:rPr>
        <w:t>: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R</w:t>
      </w:r>
      <w:r w:rsidRPr="006134F8">
        <w:rPr>
          <w:sz w:val="24"/>
          <w:szCs w:val="24"/>
        </w:rPr>
        <w:t>e</w:t>
      </w:r>
      <w:r w:rsidRPr="006134F8">
        <w:rPr>
          <w:spacing w:val="-2"/>
          <w:sz w:val="24"/>
          <w:szCs w:val="24"/>
        </w:rPr>
        <w:t>p</w:t>
      </w:r>
      <w:r w:rsidRPr="006134F8">
        <w:rPr>
          <w:sz w:val="24"/>
          <w:szCs w:val="24"/>
        </w:rPr>
        <w:t>o</w:t>
      </w:r>
      <w:r w:rsidRPr="006134F8">
        <w:rPr>
          <w:spacing w:val="-2"/>
          <w:sz w:val="24"/>
          <w:szCs w:val="24"/>
        </w:rPr>
        <w:t>r</w:t>
      </w:r>
      <w:r w:rsidRPr="006134F8">
        <w:rPr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a</w:t>
      </w:r>
      <w:r w:rsidRPr="006134F8">
        <w:rPr>
          <w:spacing w:val="-1"/>
          <w:sz w:val="24"/>
          <w:szCs w:val="24"/>
        </w:rPr>
        <w:t>l</w:t>
      </w:r>
      <w:r w:rsidRPr="006134F8">
        <w:rPr>
          <w:spacing w:val="1"/>
          <w:sz w:val="24"/>
          <w:szCs w:val="24"/>
        </w:rPr>
        <w:t>l</w:t>
      </w:r>
      <w:r w:rsidRPr="006134F8">
        <w:rPr>
          <w:spacing w:val="-2"/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>r</w:t>
      </w:r>
      <w:r w:rsidRPr="006134F8">
        <w:rPr>
          <w:spacing w:val="-2"/>
          <w:sz w:val="24"/>
          <w:szCs w:val="24"/>
        </w:rPr>
        <w:t>g</w:t>
      </w:r>
      <w:r w:rsidRPr="006134F8">
        <w:rPr>
          <w:sz w:val="24"/>
          <w:szCs w:val="24"/>
        </w:rPr>
        <w:t>y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s</w:t>
      </w:r>
      <w:r w:rsidRPr="006134F8">
        <w:rPr>
          <w:spacing w:val="-2"/>
          <w:sz w:val="24"/>
          <w:szCs w:val="24"/>
        </w:rPr>
        <w:t>y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em</w:t>
      </w:r>
    </w:p>
    <w:p w:rsidR="000840BF" w:rsidRPr="006134F8" w:rsidRDefault="006134F8" w:rsidP="006134F8">
      <w:pPr>
        <w:spacing w:line="240" w:lineRule="exact"/>
        <w:ind w:left="220" w:right="160"/>
        <w:jc w:val="both"/>
        <w:rPr>
          <w:sz w:val="24"/>
          <w:szCs w:val="24"/>
        </w:rPr>
      </w:pPr>
      <w:r w:rsidRPr="006134F8">
        <w:rPr>
          <w:sz w:val="24"/>
          <w:szCs w:val="24"/>
        </w:rPr>
        <w:t>Fea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u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e#</w:t>
      </w:r>
      <w:r w:rsidRPr="006134F8">
        <w:rPr>
          <w:spacing w:val="-2"/>
          <w:sz w:val="24"/>
          <w:szCs w:val="24"/>
        </w:rPr>
        <w:t>6</w:t>
      </w:r>
      <w:r w:rsidRPr="006134F8">
        <w:rPr>
          <w:sz w:val="24"/>
          <w:szCs w:val="24"/>
        </w:rPr>
        <w:t>: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Al</w:t>
      </w:r>
      <w:r w:rsidRPr="006134F8">
        <w:rPr>
          <w:spacing w:val="1"/>
          <w:sz w:val="24"/>
          <w:szCs w:val="24"/>
        </w:rPr>
        <w:t>l</w:t>
      </w:r>
      <w:r w:rsidRPr="006134F8">
        <w:rPr>
          <w:spacing w:val="-2"/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>r</w:t>
      </w:r>
      <w:r w:rsidRPr="006134F8">
        <w:rPr>
          <w:spacing w:val="-2"/>
          <w:sz w:val="24"/>
          <w:szCs w:val="24"/>
        </w:rPr>
        <w:t>g</w:t>
      </w:r>
      <w:r w:rsidRPr="006134F8">
        <w:rPr>
          <w:sz w:val="24"/>
          <w:szCs w:val="24"/>
        </w:rPr>
        <w:t>y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d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ug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su</w:t>
      </w:r>
      <w:r w:rsidRPr="006134F8">
        <w:rPr>
          <w:spacing w:val="-1"/>
          <w:sz w:val="24"/>
          <w:szCs w:val="24"/>
        </w:rPr>
        <w:t>m</w:t>
      </w:r>
      <w:r w:rsidRPr="006134F8">
        <w:rPr>
          <w:spacing w:val="-4"/>
          <w:sz w:val="24"/>
          <w:szCs w:val="24"/>
        </w:rPr>
        <w:t>m</w:t>
      </w:r>
      <w:r w:rsidRPr="006134F8">
        <w:rPr>
          <w:sz w:val="24"/>
          <w:szCs w:val="24"/>
        </w:rPr>
        <w:t>a</w:t>
      </w:r>
      <w:r w:rsidRPr="006134F8">
        <w:rPr>
          <w:spacing w:val="3"/>
          <w:sz w:val="24"/>
          <w:szCs w:val="24"/>
        </w:rPr>
        <w:t>r</w:t>
      </w:r>
      <w:r w:rsidRPr="006134F8">
        <w:rPr>
          <w:sz w:val="24"/>
          <w:szCs w:val="24"/>
        </w:rPr>
        <w:t>y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r</w:t>
      </w:r>
      <w:r w:rsidRPr="006134F8">
        <w:rPr>
          <w:spacing w:val="3"/>
          <w:sz w:val="24"/>
          <w:szCs w:val="24"/>
        </w:rPr>
        <w:t>e</w:t>
      </w:r>
      <w:r w:rsidRPr="006134F8">
        <w:rPr>
          <w:sz w:val="24"/>
          <w:szCs w:val="24"/>
        </w:rPr>
        <w:t>po</w:t>
      </w:r>
      <w:r w:rsidRPr="006134F8">
        <w:rPr>
          <w:spacing w:val="-2"/>
          <w:sz w:val="24"/>
          <w:szCs w:val="24"/>
        </w:rPr>
        <w:t>r</w:t>
      </w:r>
      <w:r w:rsidRPr="006134F8">
        <w:rPr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s</w:t>
      </w:r>
      <w:r w:rsidRPr="006134F8">
        <w:rPr>
          <w:spacing w:val="-2"/>
          <w:sz w:val="24"/>
          <w:szCs w:val="24"/>
        </w:rPr>
        <w:t>y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em</w:t>
      </w:r>
    </w:p>
    <w:p w:rsidR="006134F8" w:rsidRDefault="006134F8" w:rsidP="006134F8">
      <w:pPr>
        <w:spacing w:before="5" w:line="240" w:lineRule="exact"/>
        <w:ind w:left="220" w:right="160" w:firstLine="720"/>
        <w:rPr>
          <w:sz w:val="24"/>
          <w:szCs w:val="24"/>
        </w:rPr>
      </w:pPr>
      <w:r w:rsidRPr="006134F8">
        <w:rPr>
          <w:spacing w:val="2"/>
          <w:sz w:val="24"/>
          <w:szCs w:val="24"/>
        </w:rPr>
        <w:t>T</w:t>
      </w:r>
      <w:r w:rsidRPr="006134F8">
        <w:rPr>
          <w:sz w:val="24"/>
          <w:szCs w:val="24"/>
        </w:rPr>
        <w:t>he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f</w:t>
      </w:r>
      <w:r w:rsidRPr="006134F8">
        <w:rPr>
          <w:spacing w:val="-2"/>
          <w:sz w:val="24"/>
          <w:szCs w:val="24"/>
        </w:rPr>
        <w:t>e</w:t>
      </w:r>
      <w:r w:rsidRPr="006134F8">
        <w:rPr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u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es</w:t>
      </w:r>
      <w:r w:rsidRPr="006134F8">
        <w:rPr>
          <w:spacing w:val="-1"/>
          <w:sz w:val="24"/>
          <w:szCs w:val="24"/>
        </w:rPr>
        <w:t xml:space="preserve"> </w:t>
      </w:r>
      <w:r w:rsidRPr="006134F8">
        <w:rPr>
          <w:sz w:val="24"/>
          <w:szCs w:val="24"/>
        </w:rPr>
        <w:t>of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 xml:space="preserve">he </w:t>
      </w:r>
      <w:r w:rsidRPr="006134F8">
        <w:rPr>
          <w:spacing w:val="-3"/>
          <w:sz w:val="24"/>
          <w:szCs w:val="24"/>
        </w:rPr>
        <w:t>m</w:t>
      </w:r>
      <w:r w:rsidRPr="006134F8">
        <w:rPr>
          <w:sz w:val="24"/>
          <w:szCs w:val="24"/>
        </w:rPr>
        <w:t>ob</w:t>
      </w:r>
      <w:r w:rsidRPr="006134F8">
        <w:rPr>
          <w:spacing w:val="1"/>
          <w:sz w:val="24"/>
          <w:szCs w:val="24"/>
        </w:rPr>
        <w:t>i</w:t>
      </w:r>
      <w:r w:rsidRPr="006134F8">
        <w:rPr>
          <w:spacing w:val="-1"/>
          <w:sz w:val="24"/>
          <w:szCs w:val="24"/>
        </w:rPr>
        <w:t>l</w:t>
      </w:r>
      <w:r w:rsidRPr="006134F8">
        <w:rPr>
          <w:sz w:val="24"/>
          <w:szCs w:val="24"/>
        </w:rPr>
        <w:t>e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app</w:t>
      </w:r>
      <w:r w:rsidRPr="006134F8">
        <w:rPr>
          <w:spacing w:val="-1"/>
          <w:sz w:val="24"/>
          <w:szCs w:val="24"/>
        </w:rPr>
        <w:t>l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c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>on co</w:t>
      </w:r>
      <w:r w:rsidRPr="006134F8">
        <w:rPr>
          <w:spacing w:val="-2"/>
          <w:sz w:val="24"/>
          <w:szCs w:val="24"/>
        </w:rPr>
        <w:t>n</w:t>
      </w:r>
      <w:r w:rsidRPr="006134F8">
        <w:rPr>
          <w:sz w:val="24"/>
          <w:szCs w:val="24"/>
        </w:rPr>
        <w:t>s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>st</w:t>
      </w:r>
      <w:r w:rsidRPr="006134F8">
        <w:rPr>
          <w:spacing w:val="2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f</w:t>
      </w:r>
      <w:r w:rsidRPr="006134F8">
        <w:rPr>
          <w:sz w:val="24"/>
          <w:szCs w:val="24"/>
        </w:rPr>
        <w:t xml:space="preserve">: </w:t>
      </w:r>
    </w:p>
    <w:p w:rsidR="000840BF" w:rsidRPr="006134F8" w:rsidRDefault="006134F8" w:rsidP="006134F8">
      <w:pPr>
        <w:spacing w:before="5" w:line="240" w:lineRule="exact"/>
        <w:ind w:right="160" w:firstLine="220"/>
        <w:rPr>
          <w:sz w:val="24"/>
          <w:szCs w:val="24"/>
        </w:rPr>
      </w:pPr>
      <w:r w:rsidRPr="006134F8">
        <w:rPr>
          <w:sz w:val="24"/>
          <w:szCs w:val="24"/>
        </w:rPr>
        <w:t>Fea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u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e#</w:t>
      </w:r>
      <w:r w:rsidRPr="006134F8">
        <w:rPr>
          <w:spacing w:val="-2"/>
          <w:sz w:val="24"/>
          <w:szCs w:val="24"/>
        </w:rPr>
        <w:t>4</w:t>
      </w:r>
      <w:r w:rsidRPr="006134F8">
        <w:rPr>
          <w:sz w:val="24"/>
          <w:szCs w:val="24"/>
        </w:rPr>
        <w:t>: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3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>s</w:t>
      </w:r>
      <w:r w:rsidRPr="006134F8">
        <w:rPr>
          <w:spacing w:val="-2"/>
          <w:sz w:val="24"/>
          <w:szCs w:val="24"/>
        </w:rPr>
        <w:t>c</w:t>
      </w:r>
      <w:r w:rsidRPr="006134F8">
        <w:rPr>
          <w:spacing w:val="1"/>
          <w:sz w:val="24"/>
          <w:szCs w:val="24"/>
        </w:rPr>
        <w:t>r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>p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 xml:space="preserve">on </w:t>
      </w:r>
      <w:r w:rsidRPr="006134F8">
        <w:rPr>
          <w:spacing w:val="-2"/>
          <w:sz w:val="24"/>
          <w:szCs w:val="24"/>
        </w:rPr>
        <w:t>v</w:t>
      </w:r>
      <w:r w:rsidRPr="006134F8">
        <w:rPr>
          <w:sz w:val="24"/>
          <w:szCs w:val="24"/>
        </w:rPr>
        <w:t>e</w:t>
      </w:r>
      <w:r w:rsidRPr="006134F8">
        <w:rPr>
          <w:spacing w:val="-1"/>
          <w:sz w:val="24"/>
          <w:szCs w:val="24"/>
        </w:rPr>
        <w:t>ri</w:t>
      </w:r>
      <w:r w:rsidRPr="006134F8">
        <w:rPr>
          <w:spacing w:val="1"/>
          <w:sz w:val="24"/>
          <w:szCs w:val="24"/>
        </w:rPr>
        <w:t>fi</w:t>
      </w:r>
      <w:r w:rsidRPr="006134F8">
        <w:rPr>
          <w:spacing w:val="-2"/>
          <w:sz w:val="24"/>
          <w:szCs w:val="24"/>
        </w:rPr>
        <w:t>c</w:t>
      </w:r>
      <w:r w:rsidRPr="006134F8">
        <w:rPr>
          <w:sz w:val="24"/>
          <w:szCs w:val="24"/>
        </w:rPr>
        <w:t>a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on s</w:t>
      </w:r>
      <w:r w:rsidRPr="006134F8">
        <w:rPr>
          <w:spacing w:val="-2"/>
          <w:sz w:val="24"/>
          <w:szCs w:val="24"/>
        </w:rPr>
        <w:t>y</w:t>
      </w:r>
      <w:r w:rsidRPr="006134F8">
        <w:rPr>
          <w:sz w:val="24"/>
          <w:szCs w:val="24"/>
        </w:rPr>
        <w:t>s</w:t>
      </w:r>
      <w:r w:rsidRPr="006134F8">
        <w:rPr>
          <w:spacing w:val="-1"/>
          <w:sz w:val="24"/>
          <w:szCs w:val="24"/>
        </w:rPr>
        <w:t>t</w:t>
      </w:r>
      <w:r w:rsidRPr="006134F8">
        <w:rPr>
          <w:sz w:val="24"/>
          <w:szCs w:val="24"/>
        </w:rPr>
        <w:t>em</w:t>
      </w:r>
    </w:p>
    <w:p w:rsidR="000840BF" w:rsidRPr="006134F8" w:rsidRDefault="000840BF">
      <w:pPr>
        <w:spacing w:before="6" w:line="100" w:lineRule="exact"/>
        <w:rPr>
          <w:sz w:val="13"/>
          <w:szCs w:val="13"/>
        </w:rPr>
      </w:pPr>
    </w:p>
    <w:p w:rsidR="000840BF" w:rsidRPr="006134F8" w:rsidRDefault="000840BF">
      <w:pPr>
        <w:spacing w:line="200" w:lineRule="exact"/>
        <w:rPr>
          <w:sz w:val="22"/>
          <w:szCs w:val="22"/>
        </w:rPr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6134F8" w:rsidRDefault="006134F8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0840BF">
        <w:trPr>
          <w:trHeight w:hRule="exact" w:val="619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78" w:right="68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</w:tr>
      <w:tr w:rsidR="000840BF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Default="000840BF">
      <w:pPr>
        <w:sectPr w:rsidR="000840BF">
          <w:pgSz w:w="11920" w:h="16840"/>
          <w:pgMar w:top="1340" w:right="1240" w:bottom="280" w:left="1220" w:header="720" w:footer="720" w:gutter="0"/>
          <w:cols w:space="720"/>
        </w:sectPr>
      </w:pPr>
    </w:p>
    <w:p w:rsidR="000840BF" w:rsidRDefault="006134F8">
      <w:pPr>
        <w:spacing w:before="57"/>
        <w:ind w:left="220"/>
        <w:rPr>
          <w:sz w:val="36"/>
          <w:szCs w:val="36"/>
        </w:rPr>
      </w:pPr>
      <w:r>
        <w:rPr>
          <w:b/>
          <w:sz w:val="36"/>
          <w:szCs w:val="36"/>
        </w:rPr>
        <w:lastRenderedPageBreak/>
        <w:t>C</w:t>
      </w:r>
      <w:r>
        <w:rPr>
          <w:b/>
          <w:spacing w:val="-2"/>
          <w:sz w:val="36"/>
          <w:szCs w:val="36"/>
        </w:rPr>
        <w:t>h</w:t>
      </w:r>
      <w:r>
        <w:rPr>
          <w:b/>
          <w:sz w:val="36"/>
          <w:szCs w:val="36"/>
        </w:rPr>
        <w:t>apter</w:t>
      </w:r>
      <w:r>
        <w:rPr>
          <w:b/>
          <w:spacing w:val="1"/>
          <w:sz w:val="36"/>
          <w:szCs w:val="36"/>
        </w:rPr>
        <w:t xml:space="preserve"> </w:t>
      </w:r>
      <w:r>
        <w:rPr>
          <w:b/>
          <w:spacing w:val="-3"/>
          <w:sz w:val="36"/>
          <w:szCs w:val="36"/>
        </w:rPr>
        <w:t>T</w:t>
      </w:r>
      <w:r>
        <w:rPr>
          <w:b/>
          <w:spacing w:val="4"/>
          <w:sz w:val="36"/>
          <w:szCs w:val="36"/>
        </w:rPr>
        <w:t>w</w:t>
      </w:r>
      <w:r>
        <w:rPr>
          <w:b/>
          <w:sz w:val="36"/>
          <w:szCs w:val="36"/>
        </w:rPr>
        <w:t>o |</w:t>
      </w:r>
      <w:r>
        <w:rPr>
          <w:b/>
          <w:spacing w:val="-4"/>
          <w:sz w:val="36"/>
          <w:szCs w:val="36"/>
        </w:rPr>
        <w:t xml:space="preserve"> </w:t>
      </w:r>
      <w:r>
        <w:rPr>
          <w:b/>
          <w:sz w:val="36"/>
          <w:szCs w:val="36"/>
        </w:rPr>
        <w:t>Ov</w:t>
      </w:r>
      <w:r>
        <w:rPr>
          <w:b/>
          <w:spacing w:val="1"/>
          <w:sz w:val="36"/>
          <w:szCs w:val="36"/>
        </w:rPr>
        <w:t>e</w:t>
      </w:r>
      <w:r>
        <w:rPr>
          <w:b/>
          <w:sz w:val="36"/>
          <w:szCs w:val="36"/>
        </w:rPr>
        <w:t>rall Des</w:t>
      </w:r>
      <w:r>
        <w:rPr>
          <w:b/>
          <w:spacing w:val="-2"/>
          <w:sz w:val="36"/>
          <w:szCs w:val="36"/>
        </w:rPr>
        <w:t>c</w:t>
      </w:r>
      <w:r>
        <w:rPr>
          <w:b/>
          <w:sz w:val="36"/>
          <w:szCs w:val="36"/>
        </w:rPr>
        <w:t>r</w:t>
      </w:r>
      <w:r>
        <w:rPr>
          <w:b/>
          <w:spacing w:val="1"/>
          <w:sz w:val="36"/>
          <w:szCs w:val="36"/>
        </w:rPr>
        <w:t>i</w:t>
      </w:r>
      <w:r>
        <w:rPr>
          <w:b/>
          <w:spacing w:val="-3"/>
          <w:sz w:val="36"/>
          <w:szCs w:val="36"/>
        </w:rPr>
        <w:t>p</w:t>
      </w:r>
      <w:r>
        <w:rPr>
          <w:b/>
          <w:sz w:val="36"/>
          <w:szCs w:val="36"/>
        </w:rPr>
        <w:t>tion</w:t>
      </w:r>
    </w:p>
    <w:p w:rsidR="000840BF" w:rsidRDefault="000840BF">
      <w:pPr>
        <w:spacing w:before="10" w:line="180" w:lineRule="exact"/>
        <w:rPr>
          <w:sz w:val="19"/>
          <w:szCs w:val="19"/>
        </w:rPr>
      </w:pPr>
    </w:p>
    <w:p w:rsidR="000840BF" w:rsidRDefault="006134F8">
      <w:pPr>
        <w:ind w:left="220"/>
        <w:rPr>
          <w:sz w:val="32"/>
          <w:szCs w:val="32"/>
        </w:rPr>
      </w:pPr>
      <w:r>
        <w:rPr>
          <w:b/>
          <w:spacing w:val="1"/>
          <w:sz w:val="32"/>
          <w:szCs w:val="32"/>
        </w:rPr>
        <w:t>2</w:t>
      </w:r>
      <w:r>
        <w:rPr>
          <w:b/>
          <w:sz w:val="32"/>
          <w:szCs w:val="32"/>
        </w:rPr>
        <w:t>.1</w:t>
      </w:r>
      <w:r>
        <w:rPr>
          <w:b/>
          <w:spacing w:val="-4"/>
          <w:sz w:val="32"/>
          <w:szCs w:val="32"/>
        </w:rPr>
        <w:t xml:space="preserve"> </w:t>
      </w:r>
      <w:r>
        <w:rPr>
          <w:b/>
          <w:sz w:val="32"/>
          <w:szCs w:val="32"/>
        </w:rPr>
        <w:t>Product</w:t>
      </w:r>
      <w:r>
        <w:rPr>
          <w:b/>
          <w:spacing w:val="-9"/>
          <w:sz w:val="32"/>
          <w:szCs w:val="32"/>
        </w:rPr>
        <w:t xml:space="preserve"> </w:t>
      </w:r>
      <w:r>
        <w:rPr>
          <w:b/>
          <w:spacing w:val="-1"/>
          <w:sz w:val="32"/>
          <w:szCs w:val="32"/>
        </w:rPr>
        <w:t>P</w:t>
      </w:r>
      <w:r>
        <w:rPr>
          <w:b/>
          <w:sz w:val="32"/>
          <w:szCs w:val="32"/>
        </w:rPr>
        <w:t>ers</w:t>
      </w:r>
      <w:r>
        <w:rPr>
          <w:b/>
          <w:spacing w:val="3"/>
          <w:sz w:val="32"/>
          <w:szCs w:val="32"/>
        </w:rPr>
        <w:t>p</w:t>
      </w:r>
      <w:r>
        <w:rPr>
          <w:b/>
          <w:sz w:val="32"/>
          <w:szCs w:val="32"/>
        </w:rPr>
        <w:t>ective</w:t>
      </w:r>
    </w:p>
    <w:p w:rsidR="000840BF" w:rsidRPr="006134F8" w:rsidRDefault="006134F8" w:rsidP="006134F8">
      <w:pPr>
        <w:spacing w:line="240" w:lineRule="exact"/>
        <w:ind w:left="225" w:right="158" w:firstLine="641"/>
        <w:jc w:val="both"/>
        <w:rPr>
          <w:sz w:val="24"/>
          <w:szCs w:val="24"/>
        </w:rPr>
      </w:pPr>
      <w:r w:rsidRPr="006134F8">
        <w:rPr>
          <w:sz w:val="24"/>
          <w:szCs w:val="24"/>
        </w:rPr>
        <w:t>S</w:t>
      </w:r>
      <w:r w:rsidRPr="006134F8">
        <w:rPr>
          <w:spacing w:val="-4"/>
          <w:sz w:val="24"/>
          <w:szCs w:val="24"/>
        </w:rPr>
        <w:t>m</w:t>
      </w:r>
      <w:r w:rsidRPr="006134F8">
        <w:rPr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t</w:t>
      </w:r>
      <w:r w:rsidRPr="006134F8">
        <w:rPr>
          <w:spacing w:val="25"/>
          <w:sz w:val="24"/>
          <w:szCs w:val="24"/>
        </w:rPr>
        <w:t xml:space="preserve"> </w:t>
      </w:r>
      <w:r w:rsidRPr="006134F8">
        <w:rPr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>s</w:t>
      </w:r>
      <w:r w:rsidRPr="006134F8">
        <w:rPr>
          <w:spacing w:val="-2"/>
          <w:sz w:val="24"/>
          <w:szCs w:val="24"/>
        </w:rPr>
        <w:t>c</w:t>
      </w:r>
      <w:r w:rsidRPr="006134F8">
        <w:rPr>
          <w:spacing w:val="1"/>
          <w:sz w:val="24"/>
          <w:szCs w:val="24"/>
        </w:rPr>
        <w:t>ri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>on</w:t>
      </w:r>
      <w:r w:rsidRPr="006134F8">
        <w:rPr>
          <w:spacing w:val="24"/>
          <w:sz w:val="24"/>
          <w:szCs w:val="24"/>
        </w:rPr>
        <w:t xml:space="preserve"> </w:t>
      </w:r>
      <w:r w:rsidRPr="006134F8">
        <w:rPr>
          <w:sz w:val="24"/>
          <w:szCs w:val="24"/>
        </w:rPr>
        <w:t>app</w:t>
      </w:r>
      <w:r w:rsidRPr="006134F8">
        <w:rPr>
          <w:spacing w:val="-1"/>
          <w:sz w:val="24"/>
          <w:szCs w:val="24"/>
        </w:rPr>
        <w:t>l</w:t>
      </w:r>
      <w:r w:rsidRPr="006134F8">
        <w:rPr>
          <w:spacing w:val="1"/>
          <w:sz w:val="24"/>
          <w:szCs w:val="24"/>
        </w:rPr>
        <w:t>i</w:t>
      </w:r>
      <w:r w:rsidRPr="006134F8">
        <w:rPr>
          <w:spacing w:val="-2"/>
          <w:sz w:val="24"/>
          <w:szCs w:val="24"/>
        </w:rPr>
        <w:t>c</w:t>
      </w:r>
      <w:r w:rsidRPr="006134F8">
        <w:rPr>
          <w:sz w:val="24"/>
          <w:szCs w:val="24"/>
        </w:rPr>
        <w:t>a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on</w:t>
      </w:r>
      <w:r w:rsidRPr="006134F8">
        <w:rPr>
          <w:spacing w:val="27"/>
          <w:sz w:val="24"/>
          <w:szCs w:val="24"/>
        </w:rPr>
        <w:t xml:space="preserve"> </w:t>
      </w:r>
      <w:r w:rsidRPr="006134F8">
        <w:rPr>
          <w:sz w:val="24"/>
          <w:szCs w:val="24"/>
        </w:rPr>
        <w:t>can</w:t>
      </w:r>
      <w:r w:rsidRPr="006134F8">
        <w:rPr>
          <w:spacing w:val="24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c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e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e</w:t>
      </w:r>
      <w:r w:rsidRPr="006134F8">
        <w:rPr>
          <w:spacing w:val="25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h</w:t>
      </w:r>
      <w:r w:rsidRPr="006134F8">
        <w:rPr>
          <w:sz w:val="24"/>
          <w:szCs w:val="24"/>
        </w:rPr>
        <w:t>e</w:t>
      </w:r>
      <w:r w:rsidRPr="006134F8">
        <w:rPr>
          <w:spacing w:val="24"/>
          <w:sz w:val="24"/>
          <w:szCs w:val="24"/>
        </w:rPr>
        <w:t xml:space="preserve"> </w:t>
      </w:r>
      <w:r w:rsidRPr="006134F8">
        <w:rPr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e</w:t>
      </w:r>
      <w:r w:rsidRPr="006134F8">
        <w:rPr>
          <w:spacing w:val="-2"/>
          <w:sz w:val="24"/>
          <w:szCs w:val="24"/>
        </w:rPr>
        <w:t>s</w:t>
      </w:r>
      <w:r w:rsidRPr="006134F8">
        <w:rPr>
          <w:sz w:val="24"/>
          <w:szCs w:val="24"/>
        </w:rPr>
        <w:t>c</w:t>
      </w:r>
      <w:r w:rsidRPr="006134F8">
        <w:rPr>
          <w:spacing w:val="-1"/>
          <w:sz w:val="24"/>
          <w:szCs w:val="24"/>
        </w:rPr>
        <w:t>r</w:t>
      </w:r>
      <w:r w:rsidRPr="006134F8">
        <w:rPr>
          <w:spacing w:val="1"/>
          <w:sz w:val="24"/>
          <w:szCs w:val="24"/>
        </w:rPr>
        <w:t>i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ti</w:t>
      </w:r>
      <w:r w:rsidRPr="006134F8">
        <w:rPr>
          <w:sz w:val="24"/>
          <w:szCs w:val="24"/>
        </w:rPr>
        <w:t>on</w:t>
      </w:r>
      <w:r w:rsidRPr="006134F8">
        <w:rPr>
          <w:spacing w:val="26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o</w:t>
      </w:r>
      <w:r w:rsidRPr="006134F8">
        <w:rPr>
          <w:sz w:val="24"/>
          <w:szCs w:val="24"/>
        </w:rPr>
        <w:t>f</w:t>
      </w:r>
      <w:r w:rsidRPr="006134F8">
        <w:rPr>
          <w:spacing w:val="25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he</w:t>
      </w:r>
      <w:r w:rsidRPr="006134F8">
        <w:rPr>
          <w:spacing w:val="25"/>
          <w:sz w:val="24"/>
          <w:szCs w:val="24"/>
        </w:rPr>
        <w:t xml:space="preserve"> </w:t>
      </w:r>
      <w:r w:rsidRPr="006134F8">
        <w:rPr>
          <w:sz w:val="24"/>
          <w:szCs w:val="24"/>
        </w:rPr>
        <w:t>p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>ent</w:t>
      </w:r>
      <w:r w:rsidRPr="006134F8">
        <w:rPr>
          <w:spacing w:val="25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n</w:t>
      </w:r>
      <w:r w:rsidRPr="006134F8">
        <w:rPr>
          <w:spacing w:val="24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f</w:t>
      </w:r>
      <w:r w:rsidRPr="006134F8">
        <w:rPr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m</w:t>
      </w:r>
      <w:r w:rsidRPr="006134F8">
        <w:rPr>
          <w:spacing w:val="20"/>
          <w:sz w:val="24"/>
          <w:szCs w:val="24"/>
        </w:rPr>
        <w:t xml:space="preserve"> </w:t>
      </w:r>
      <w:r w:rsidRPr="006134F8">
        <w:rPr>
          <w:sz w:val="24"/>
          <w:szCs w:val="24"/>
        </w:rPr>
        <w:t>of</w:t>
      </w:r>
      <w:r w:rsidRPr="006134F8">
        <w:rPr>
          <w:spacing w:val="27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Q</w:t>
      </w:r>
      <w:r w:rsidRPr="006134F8">
        <w:rPr>
          <w:sz w:val="24"/>
          <w:szCs w:val="24"/>
        </w:rPr>
        <w:t>R</w:t>
      </w:r>
      <w:r w:rsidRPr="006134F8">
        <w:rPr>
          <w:spacing w:val="23"/>
          <w:sz w:val="24"/>
          <w:szCs w:val="24"/>
        </w:rPr>
        <w:t xml:space="preserve"> </w:t>
      </w:r>
      <w:r w:rsidRPr="006134F8">
        <w:rPr>
          <w:sz w:val="24"/>
          <w:szCs w:val="24"/>
        </w:rPr>
        <w:t xml:space="preserve">code 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h</w:t>
      </w:r>
      <w:r w:rsidRPr="006134F8">
        <w:rPr>
          <w:spacing w:val="-2"/>
          <w:sz w:val="24"/>
          <w:szCs w:val="24"/>
        </w:rPr>
        <w:t>a</w:t>
      </w:r>
      <w:r w:rsidRPr="006134F8">
        <w:rPr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c</w:t>
      </w:r>
      <w:r w:rsidRPr="006134F8">
        <w:rPr>
          <w:spacing w:val="-1"/>
          <w:sz w:val="24"/>
          <w:szCs w:val="24"/>
        </w:rPr>
        <w:t>r</w:t>
      </w:r>
      <w:r w:rsidRPr="006134F8">
        <w:rPr>
          <w:sz w:val="24"/>
          <w:szCs w:val="24"/>
        </w:rPr>
        <w:t>ea</w:t>
      </w:r>
      <w:r w:rsidRPr="006134F8">
        <w:rPr>
          <w:spacing w:val="-1"/>
          <w:sz w:val="24"/>
          <w:szCs w:val="24"/>
        </w:rPr>
        <w:t>t</w:t>
      </w:r>
      <w:r w:rsidRPr="006134F8">
        <w:rPr>
          <w:sz w:val="24"/>
          <w:szCs w:val="24"/>
        </w:rPr>
        <w:t>es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by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do</w:t>
      </w:r>
      <w:r w:rsidRPr="006134F8">
        <w:rPr>
          <w:spacing w:val="-2"/>
          <w:sz w:val="24"/>
          <w:szCs w:val="24"/>
        </w:rPr>
        <w:t>c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. S</w:t>
      </w:r>
      <w:r w:rsidRPr="006134F8">
        <w:rPr>
          <w:spacing w:val="-4"/>
          <w:sz w:val="24"/>
          <w:szCs w:val="24"/>
        </w:rPr>
        <w:t>m</w:t>
      </w:r>
      <w:r w:rsidRPr="006134F8">
        <w:rPr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r</w:t>
      </w:r>
      <w:r w:rsidRPr="006134F8">
        <w:rPr>
          <w:spacing w:val="-2"/>
          <w:sz w:val="24"/>
          <w:szCs w:val="24"/>
        </w:rPr>
        <w:t>e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>c</w:t>
      </w:r>
      <w:r w:rsidRPr="006134F8">
        <w:rPr>
          <w:spacing w:val="-2"/>
          <w:sz w:val="24"/>
          <w:szCs w:val="24"/>
        </w:rPr>
        <w:t>r</w:t>
      </w:r>
      <w:r w:rsidRPr="006134F8">
        <w:rPr>
          <w:spacing w:val="1"/>
          <w:sz w:val="24"/>
          <w:szCs w:val="24"/>
        </w:rPr>
        <w:t>i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ti</w:t>
      </w:r>
      <w:r w:rsidRPr="006134F8">
        <w:rPr>
          <w:sz w:val="24"/>
          <w:szCs w:val="24"/>
        </w:rPr>
        <w:t>on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ap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li</w:t>
      </w:r>
      <w:r w:rsidRPr="006134F8">
        <w:rPr>
          <w:spacing w:val="-2"/>
          <w:sz w:val="24"/>
          <w:szCs w:val="24"/>
        </w:rPr>
        <w:t>c</w:t>
      </w:r>
      <w:r w:rsidRPr="006134F8">
        <w:rPr>
          <w:sz w:val="24"/>
          <w:szCs w:val="24"/>
        </w:rPr>
        <w:t>a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on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eq</w:t>
      </w:r>
      <w:r w:rsidRPr="006134F8">
        <w:rPr>
          <w:spacing w:val="-2"/>
          <w:sz w:val="24"/>
          <w:szCs w:val="24"/>
        </w:rPr>
        <w:t>u</w:t>
      </w:r>
      <w:r w:rsidRPr="006134F8">
        <w:rPr>
          <w:spacing w:val="1"/>
          <w:sz w:val="24"/>
          <w:szCs w:val="24"/>
        </w:rPr>
        <w:t>ir</w:t>
      </w:r>
      <w:r w:rsidRPr="006134F8">
        <w:rPr>
          <w:spacing w:val="-2"/>
          <w:sz w:val="24"/>
          <w:szCs w:val="24"/>
        </w:rPr>
        <w:t>e</w:t>
      </w:r>
      <w:r w:rsidRPr="006134F8">
        <w:rPr>
          <w:sz w:val="24"/>
          <w:szCs w:val="24"/>
        </w:rPr>
        <w:t>s a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4"/>
          <w:sz w:val="24"/>
          <w:szCs w:val="24"/>
        </w:rPr>
        <w:t>m</w:t>
      </w:r>
      <w:r w:rsidRPr="006134F8">
        <w:rPr>
          <w:sz w:val="24"/>
          <w:szCs w:val="24"/>
        </w:rPr>
        <w:t>ob</w:t>
      </w:r>
      <w:r w:rsidRPr="006134F8">
        <w:rPr>
          <w:spacing w:val="1"/>
          <w:sz w:val="24"/>
          <w:szCs w:val="24"/>
        </w:rPr>
        <w:t>il</w:t>
      </w:r>
      <w:r w:rsidRPr="006134F8">
        <w:rPr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ap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li</w:t>
      </w:r>
      <w:r w:rsidRPr="006134F8">
        <w:rPr>
          <w:spacing w:val="-2"/>
          <w:sz w:val="24"/>
          <w:szCs w:val="24"/>
        </w:rPr>
        <w:t>c</w:t>
      </w:r>
      <w:r w:rsidRPr="006134F8">
        <w:rPr>
          <w:sz w:val="24"/>
          <w:szCs w:val="24"/>
        </w:rPr>
        <w:t>a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pacing w:val="-2"/>
          <w:sz w:val="24"/>
          <w:szCs w:val="24"/>
        </w:rPr>
        <w:t>o</w:t>
      </w:r>
      <w:r w:rsidRPr="006134F8">
        <w:rPr>
          <w:sz w:val="24"/>
          <w:szCs w:val="24"/>
        </w:rPr>
        <w:t>n</w:t>
      </w:r>
      <w:r w:rsidRPr="006134F8">
        <w:rPr>
          <w:spacing w:val="1"/>
          <w:sz w:val="24"/>
          <w:szCs w:val="24"/>
        </w:rPr>
        <w:t xml:space="preserve"> f</w:t>
      </w:r>
      <w:r w:rsidRPr="006134F8">
        <w:rPr>
          <w:sz w:val="24"/>
          <w:szCs w:val="24"/>
        </w:rPr>
        <w:t>or s</w:t>
      </w:r>
      <w:r w:rsidRPr="006134F8">
        <w:rPr>
          <w:spacing w:val="1"/>
          <w:sz w:val="24"/>
          <w:szCs w:val="24"/>
        </w:rPr>
        <w:t>c</w:t>
      </w:r>
      <w:r w:rsidRPr="006134F8">
        <w:rPr>
          <w:sz w:val="24"/>
          <w:szCs w:val="24"/>
        </w:rPr>
        <w:t>an QR</w:t>
      </w:r>
      <w:r w:rsidRPr="006134F8">
        <w:rPr>
          <w:spacing w:val="-1"/>
          <w:sz w:val="24"/>
          <w:szCs w:val="24"/>
        </w:rPr>
        <w:t xml:space="preserve"> </w:t>
      </w:r>
      <w:r w:rsidRPr="006134F8">
        <w:rPr>
          <w:sz w:val="24"/>
          <w:szCs w:val="24"/>
        </w:rPr>
        <w:t>c</w:t>
      </w:r>
      <w:r w:rsidRPr="006134F8">
        <w:rPr>
          <w:spacing w:val="-2"/>
          <w:sz w:val="24"/>
          <w:szCs w:val="24"/>
        </w:rPr>
        <w:t>o</w:t>
      </w:r>
      <w:r w:rsidRPr="006134F8">
        <w:rPr>
          <w:sz w:val="24"/>
          <w:szCs w:val="24"/>
        </w:rPr>
        <w:t>de</w:t>
      </w:r>
      <w:r>
        <w:rPr>
          <w:sz w:val="24"/>
          <w:szCs w:val="24"/>
        </w:rPr>
        <w:t xml:space="preserve"> </w:t>
      </w:r>
      <w:r w:rsidRPr="006134F8">
        <w:rPr>
          <w:sz w:val="24"/>
          <w:szCs w:val="24"/>
        </w:rPr>
        <w:t>by</w:t>
      </w:r>
      <w:r w:rsidRPr="006134F8">
        <w:rPr>
          <w:spacing w:val="12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he</w:t>
      </w:r>
      <w:r w:rsidRPr="006134F8">
        <w:rPr>
          <w:spacing w:val="15"/>
          <w:sz w:val="24"/>
          <w:szCs w:val="24"/>
        </w:rPr>
        <w:t xml:space="preserve"> </w:t>
      </w:r>
      <w:r w:rsidRPr="006134F8">
        <w:rPr>
          <w:sz w:val="24"/>
          <w:szCs w:val="24"/>
        </w:rPr>
        <w:t>pha</w:t>
      </w:r>
      <w:r w:rsidRPr="006134F8">
        <w:rPr>
          <w:spacing w:val="1"/>
          <w:sz w:val="24"/>
          <w:szCs w:val="24"/>
        </w:rPr>
        <w:t>r</w:t>
      </w:r>
      <w:r w:rsidRPr="006134F8">
        <w:rPr>
          <w:spacing w:val="-4"/>
          <w:sz w:val="24"/>
          <w:szCs w:val="24"/>
        </w:rPr>
        <w:t>m</w:t>
      </w:r>
      <w:r w:rsidRPr="006134F8">
        <w:rPr>
          <w:sz w:val="24"/>
          <w:szCs w:val="24"/>
        </w:rPr>
        <w:t>ac</w:t>
      </w:r>
      <w:r w:rsidRPr="006134F8">
        <w:rPr>
          <w:spacing w:val="1"/>
          <w:sz w:val="24"/>
          <w:szCs w:val="24"/>
        </w:rPr>
        <w:t>i</w:t>
      </w:r>
      <w:r w:rsidRPr="006134F8">
        <w:rPr>
          <w:spacing w:val="-2"/>
          <w:sz w:val="24"/>
          <w:szCs w:val="24"/>
        </w:rPr>
        <w:t>s</w:t>
      </w:r>
      <w:r w:rsidRPr="006134F8">
        <w:rPr>
          <w:spacing w:val="2"/>
          <w:sz w:val="24"/>
          <w:szCs w:val="24"/>
        </w:rPr>
        <w:t>t</w:t>
      </w:r>
      <w:r w:rsidRPr="006134F8">
        <w:rPr>
          <w:sz w:val="24"/>
          <w:szCs w:val="24"/>
        </w:rPr>
        <w:t>.</w:t>
      </w:r>
      <w:r w:rsidRPr="006134F8">
        <w:rPr>
          <w:spacing w:val="14"/>
          <w:sz w:val="24"/>
          <w:szCs w:val="24"/>
        </w:rPr>
        <w:t xml:space="preserve"> </w:t>
      </w:r>
      <w:r w:rsidRPr="006134F8">
        <w:rPr>
          <w:sz w:val="24"/>
          <w:szCs w:val="24"/>
        </w:rPr>
        <w:t>Pha</w:t>
      </w:r>
      <w:r w:rsidRPr="006134F8">
        <w:rPr>
          <w:spacing w:val="1"/>
          <w:sz w:val="24"/>
          <w:szCs w:val="24"/>
        </w:rPr>
        <w:t>r</w:t>
      </w:r>
      <w:r w:rsidRPr="006134F8">
        <w:rPr>
          <w:spacing w:val="-4"/>
          <w:sz w:val="24"/>
          <w:szCs w:val="24"/>
        </w:rPr>
        <w:t>m</w:t>
      </w:r>
      <w:r w:rsidRPr="006134F8">
        <w:rPr>
          <w:sz w:val="24"/>
          <w:szCs w:val="24"/>
        </w:rPr>
        <w:t>ac</w:t>
      </w:r>
      <w:r w:rsidRPr="006134F8">
        <w:rPr>
          <w:spacing w:val="1"/>
          <w:sz w:val="24"/>
          <w:szCs w:val="24"/>
        </w:rPr>
        <w:t>i</w:t>
      </w:r>
      <w:r w:rsidRPr="006134F8">
        <w:rPr>
          <w:spacing w:val="-2"/>
          <w:sz w:val="24"/>
          <w:szCs w:val="24"/>
        </w:rPr>
        <w:t>s</w:t>
      </w:r>
      <w:r w:rsidRPr="006134F8">
        <w:rPr>
          <w:sz w:val="24"/>
          <w:szCs w:val="24"/>
        </w:rPr>
        <w:t>t</w:t>
      </w:r>
      <w:r w:rsidRPr="006134F8">
        <w:rPr>
          <w:spacing w:val="15"/>
          <w:sz w:val="24"/>
          <w:szCs w:val="24"/>
        </w:rPr>
        <w:t xml:space="preserve"> </w:t>
      </w:r>
      <w:r w:rsidRPr="006134F8">
        <w:rPr>
          <w:sz w:val="24"/>
          <w:szCs w:val="24"/>
        </w:rPr>
        <w:t>can</w:t>
      </w:r>
      <w:r w:rsidRPr="006134F8">
        <w:rPr>
          <w:spacing w:val="17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g</w:t>
      </w:r>
      <w:r w:rsidRPr="006134F8">
        <w:rPr>
          <w:sz w:val="24"/>
          <w:szCs w:val="24"/>
        </w:rPr>
        <w:t>et</w:t>
      </w:r>
      <w:r w:rsidRPr="006134F8">
        <w:rPr>
          <w:spacing w:val="16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h</w:t>
      </w:r>
      <w:r w:rsidRPr="006134F8">
        <w:rPr>
          <w:sz w:val="24"/>
          <w:szCs w:val="24"/>
        </w:rPr>
        <w:t>e</w:t>
      </w:r>
      <w:r w:rsidRPr="006134F8">
        <w:rPr>
          <w:spacing w:val="15"/>
          <w:sz w:val="24"/>
          <w:szCs w:val="24"/>
        </w:rPr>
        <w:t xml:space="preserve"> </w:t>
      </w:r>
      <w:r w:rsidRPr="006134F8">
        <w:rPr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r</w:t>
      </w:r>
      <w:r w:rsidRPr="006134F8">
        <w:rPr>
          <w:spacing w:val="-2"/>
          <w:sz w:val="24"/>
          <w:szCs w:val="24"/>
        </w:rPr>
        <w:t>e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>c</w:t>
      </w:r>
      <w:r w:rsidRPr="006134F8">
        <w:rPr>
          <w:spacing w:val="-2"/>
          <w:sz w:val="24"/>
          <w:szCs w:val="24"/>
        </w:rPr>
        <w:t>r</w:t>
      </w:r>
      <w:r w:rsidRPr="006134F8">
        <w:rPr>
          <w:spacing w:val="1"/>
          <w:sz w:val="24"/>
          <w:szCs w:val="24"/>
        </w:rPr>
        <w:t>i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ti</w:t>
      </w:r>
      <w:r w:rsidRPr="006134F8">
        <w:rPr>
          <w:spacing w:val="-2"/>
          <w:sz w:val="24"/>
          <w:szCs w:val="24"/>
        </w:rPr>
        <w:t>o</w:t>
      </w:r>
      <w:r w:rsidRPr="006134F8">
        <w:rPr>
          <w:sz w:val="24"/>
          <w:szCs w:val="24"/>
        </w:rPr>
        <w:t>n</w:t>
      </w:r>
      <w:r w:rsidRPr="006134F8">
        <w:rPr>
          <w:spacing w:val="16"/>
          <w:sz w:val="24"/>
          <w:szCs w:val="24"/>
        </w:rPr>
        <w:t xml:space="preserve"> </w:t>
      </w:r>
      <w:r w:rsidRPr="006134F8">
        <w:rPr>
          <w:sz w:val="24"/>
          <w:szCs w:val="24"/>
        </w:rPr>
        <w:t>of</w:t>
      </w:r>
      <w:r w:rsidRPr="006134F8">
        <w:rPr>
          <w:spacing w:val="15"/>
          <w:sz w:val="24"/>
          <w:szCs w:val="24"/>
        </w:rPr>
        <w:t xml:space="preserve"> </w:t>
      </w:r>
      <w:r w:rsidRPr="006134F8">
        <w:rPr>
          <w:sz w:val="24"/>
          <w:szCs w:val="24"/>
        </w:rPr>
        <w:t>pa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e</w:t>
      </w:r>
      <w:r w:rsidRPr="006134F8">
        <w:rPr>
          <w:spacing w:val="-2"/>
          <w:sz w:val="24"/>
          <w:szCs w:val="24"/>
        </w:rPr>
        <w:t>n</w:t>
      </w:r>
      <w:r w:rsidRPr="006134F8">
        <w:rPr>
          <w:sz w:val="24"/>
          <w:szCs w:val="24"/>
        </w:rPr>
        <w:t>t</w:t>
      </w:r>
      <w:r w:rsidRPr="006134F8">
        <w:rPr>
          <w:spacing w:val="17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w</w:t>
      </w:r>
      <w:r w:rsidRPr="006134F8">
        <w:rPr>
          <w:spacing w:val="1"/>
          <w:sz w:val="24"/>
          <w:szCs w:val="24"/>
        </w:rPr>
        <w:t>it</w:t>
      </w:r>
      <w:r w:rsidRPr="006134F8">
        <w:rPr>
          <w:sz w:val="24"/>
          <w:szCs w:val="24"/>
        </w:rPr>
        <w:t>h</w:t>
      </w:r>
      <w:r w:rsidRPr="006134F8">
        <w:rPr>
          <w:spacing w:val="13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he</w:t>
      </w:r>
      <w:r w:rsidRPr="006134F8">
        <w:rPr>
          <w:spacing w:val="15"/>
          <w:sz w:val="24"/>
          <w:szCs w:val="24"/>
        </w:rPr>
        <w:t xml:space="preserve"> </w:t>
      </w:r>
      <w:r w:rsidRPr="006134F8">
        <w:rPr>
          <w:sz w:val="24"/>
          <w:szCs w:val="24"/>
        </w:rPr>
        <w:t>d</w:t>
      </w:r>
      <w:r w:rsidRPr="006134F8">
        <w:rPr>
          <w:spacing w:val="-2"/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l</w:t>
      </w:r>
      <w:r w:rsidRPr="006134F8">
        <w:rPr>
          <w:spacing w:val="13"/>
          <w:sz w:val="24"/>
          <w:szCs w:val="24"/>
        </w:rPr>
        <w:t xml:space="preserve"> </w:t>
      </w:r>
      <w:r w:rsidRPr="006134F8">
        <w:rPr>
          <w:sz w:val="24"/>
          <w:szCs w:val="24"/>
        </w:rPr>
        <w:t>of</w:t>
      </w:r>
      <w:r w:rsidRPr="006134F8">
        <w:rPr>
          <w:spacing w:val="15"/>
          <w:sz w:val="24"/>
          <w:szCs w:val="24"/>
        </w:rPr>
        <w:t xml:space="preserve"> </w:t>
      </w:r>
      <w:r w:rsidRPr="006134F8">
        <w:rPr>
          <w:sz w:val="24"/>
          <w:szCs w:val="24"/>
        </w:rPr>
        <w:t>d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ug</w:t>
      </w:r>
      <w:r w:rsidRPr="006134F8">
        <w:rPr>
          <w:spacing w:val="14"/>
          <w:sz w:val="24"/>
          <w:szCs w:val="24"/>
        </w:rPr>
        <w:t xml:space="preserve"> </w:t>
      </w:r>
      <w:r w:rsidRPr="006134F8">
        <w:rPr>
          <w:sz w:val="24"/>
          <w:szCs w:val="24"/>
        </w:rPr>
        <w:t>on</w:t>
      </w:r>
      <w:r w:rsidRPr="006134F8">
        <w:rPr>
          <w:spacing w:val="15"/>
          <w:sz w:val="24"/>
          <w:szCs w:val="24"/>
        </w:rPr>
        <w:t xml:space="preserve"> </w:t>
      </w:r>
      <w:r w:rsidRPr="006134F8">
        <w:rPr>
          <w:sz w:val="24"/>
          <w:szCs w:val="24"/>
        </w:rPr>
        <w:t>a</w:t>
      </w:r>
      <w:r w:rsidRPr="006134F8">
        <w:rPr>
          <w:spacing w:val="17"/>
          <w:sz w:val="24"/>
          <w:szCs w:val="24"/>
        </w:rPr>
        <w:t xml:space="preserve"> </w:t>
      </w:r>
      <w:r w:rsidRPr="006134F8">
        <w:rPr>
          <w:spacing w:val="-4"/>
          <w:sz w:val="24"/>
          <w:szCs w:val="24"/>
        </w:rPr>
        <w:t>m</w:t>
      </w:r>
      <w:r w:rsidRPr="006134F8">
        <w:rPr>
          <w:sz w:val="24"/>
          <w:szCs w:val="24"/>
        </w:rPr>
        <w:t>ob</w:t>
      </w:r>
      <w:r w:rsidRPr="006134F8">
        <w:rPr>
          <w:spacing w:val="1"/>
          <w:sz w:val="24"/>
          <w:szCs w:val="24"/>
        </w:rPr>
        <w:t>i</w:t>
      </w:r>
      <w:r w:rsidRPr="006134F8">
        <w:rPr>
          <w:spacing w:val="-1"/>
          <w:sz w:val="24"/>
          <w:szCs w:val="24"/>
        </w:rPr>
        <w:t>l</w:t>
      </w:r>
      <w:r w:rsidRPr="006134F8">
        <w:rPr>
          <w:sz w:val="24"/>
          <w:szCs w:val="24"/>
        </w:rPr>
        <w:t>e app</w:t>
      </w:r>
      <w:r w:rsidRPr="006134F8">
        <w:rPr>
          <w:spacing w:val="-1"/>
          <w:sz w:val="24"/>
          <w:szCs w:val="24"/>
        </w:rPr>
        <w:t>l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c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>on.</w:t>
      </w:r>
    </w:p>
    <w:p w:rsidR="000840BF" w:rsidRPr="006134F8" w:rsidRDefault="006134F8">
      <w:pPr>
        <w:spacing w:before="2" w:line="240" w:lineRule="exact"/>
        <w:ind w:left="225" w:right="159" w:firstLine="641"/>
        <w:jc w:val="both"/>
        <w:rPr>
          <w:sz w:val="24"/>
          <w:szCs w:val="24"/>
        </w:rPr>
      </w:pPr>
      <w:r w:rsidRPr="006134F8">
        <w:rPr>
          <w:sz w:val="24"/>
          <w:szCs w:val="24"/>
        </w:rPr>
        <w:t>S</w:t>
      </w:r>
      <w:r w:rsidRPr="006134F8">
        <w:rPr>
          <w:spacing w:val="-4"/>
          <w:sz w:val="24"/>
          <w:szCs w:val="24"/>
        </w:rPr>
        <w:t>m</w:t>
      </w:r>
      <w:r w:rsidRPr="006134F8">
        <w:rPr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t</w:t>
      </w:r>
      <w:r w:rsidRPr="006134F8">
        <w:rPr>
          <w:spacing w:val="11"/>
          <w:sz w:val="24"/>
          <w:szCs w:val="24"/>
        </w:rPr>
        <w:t xml:space="preserve"> </w:t>
      </w:r>
      <w:r w:rsidRPr="006134F8">
        <w:rPr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e</w:t>
      </w:r>
      <w:r w:rsidRPr="006134F8">
        <w:rPr>
          <w:spacing w:val="-2"/>
          <w:sz w:val="24"/>
          <w:szCs w:val="24"/>
        </w:rPr>
        <w:t>s</w:t>
      </w:r>
      <w:r w:rsidRPr="006134F8">
        <w:rPr>
          <w:sz w:val="24"/>
          <w:szCs w:val="24"/>
        </w:rPr>
        <w:t>c</w:t>
      </w:r>
      <w:r w:rsidRPr="006134F8">
        <w:rPr>
          <w:spacing w:val="-1"/>
          <w:sz w:val="24"/>
          <w:szCs w:val="24"/>
        </w:rPr>
        <w:t>r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p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on</w:t>
      </w:r>
      <w:r w:rsidRPr="006134F8">
        <w:rPr>
          <w:spacing w:val="7"/>
          <w:sz w:val="24"/>
          <w:szCs w:val="24"/>
        </w:rPr>
        <w:t xml:space="preserve"> </w:t>
      </w:r>
      <w:r w:rsidRPr="006134F8">
        <w:rPr>
          <w:sz w:val="24"/>
          <w:szCs w:val="24"/>
        </w:rPr>
        <w:t>ap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li</w:t>
      </w:r>
      <w:r w:rsidRPr="006134F8">
        <w:rPr>
          <w:spacing w:val="-2"/>
          <w:sz w:val="24"/>
          <w:szCs w:val="24"/>
        </w:rPr>
        <w:t>c</w:t>
      </w:r>
      <w:r w:rsidRPr="006134F8">
        <w:rPr>
          <w:sz w:val="24"/>
          <w:szCs w:val="24"/>
        </w:rPr>
        <w:t>a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on</w:t>
      </w:r>
      <w:r w:rsidRPr="006134F8">
        <w:rPr>
          <w:spacing w:val="11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c</w:t>
      </w:r>
      <w:r w:rsidRPr="006134F8">
        <w:rPr>
          <w:sz w:val="24"/>
          <w:szCs w:val="24"/>
        </w:rPr>
        <w:t>an</w:t>
      </w:r>
      <w:r w:rsidRPr="006134F8">
        <w:rPr>
          <w:spacing w:val="10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l</w:t>
      </w:r>
      <w:r w:rsidRPr="006134F8">
        <w:rPr>
          <w:sz w:val="24"/>
          <w:szCs w:val="24"/>
        </w:rPr>
        <w:t>so</w:t>
      </w:r>
      <w:r w:rsidRPr="006134F8">
        <w:rPr>
          <w:spacing w:val="8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e</w:t>
      </w:r>
      <w:r w:rsidRPr="006134F8">
        <w:rPr>
          <w:spacing w:val="-2"/>
          <w:sz w:val="24"/>
          <w:szCs w:val="24"/>
        </w:rPr>
        <w:t>c</w:t>
      </w:r>
      <w:r w:rsidRPr="006134F8">
        <w:rPr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d</w:t>
      </w:r>
      <w:r w:rsidRPr="006134F8">
        <w:rPr>
          <w:spacing w:val="7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he</w:t>
      </w:r>
      <w:r w:rsidRPr="006134F8">
        <w:rPr>
          <w:spacing w:val="7"/>
          <w:sz w:val="24"/>
          <w:szCs w:val="24"/>
        </w:rPr>
        <w:t xml:space="preserve"> </w:t>
      </w:r>
      <w:r w:rsidRPr="006134F8">
        <w:rPr>
          <w:sz w:val="24"/>
          <w:szCs w:val="24"/>
        </w:rPr>
        <w:t>h</w:t>
      </w:r>
      <w:r w:rsidRPr="006134F8">
        <w:rPr>
          <w:spacing w:val="1"/>
          <w:sz w:val="24"/>
          <w:szCs w:val="24"/>
        </w:rPr>
        <w:t>i</w:t>
      </w:r>
      <w:r w:rsidRPr="006134F8">
        <w:rPr>
          <w:spacing w:val="-2"/>
          <w:sz w:val="24"/>
          <w:szCs w:val="24"/>
        </w:rPr>
        <w:t>s</w:t>
      </w:r>
      <w:r w:rsidRPr="006134F8">
        <w:rPr>
          <w:spacing w:val="-1"/>
          <w:sz w:val="24"/>
          <w:szCs w:val="24"/>
        </w:rPr>
        <w:t>t</w:t>
      </w:r>
      <w:r w:rsidRPr="006134F8">
        <w:rPr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y</w:t>
      </w:r>
      <w:r w:rsidRPr="006134F8">
        <w:rPr>
          <w:spacing w:val="9"/>
          <w:sz w:val="24"/>
          <w:szCs w:val="24"/>
        </w:rPr>
        <w:t xml:space="preserve"> </w:t>
      </w:r>
      <w:r w:rsidRPr="006134F8">
        <w:rPr>
          <w:sz w:val="24"/>
          <w:szCs w:val="24"/>
        </w:rPr>
        <w:t>of</w:t>
      </w:r>
      <w:r w:rsidRPr="006134F8">
        <w:rPr>
          <w:spacing w:val="11"/>
          <w:sz w:val="24"/>
          <w:szCs w:val="24"/>
        </w:rPr>
        <w:t xml:space="preserve"> </w:t>
      </w:r>
      <w:r w:rsidRPr="006134F8">
        <w:rPr>
          <w:sz w:val="24"/>
          <w:szCs w:val="24"/>
        </w:rPr>
        <w:t>a</w:t>
      </w:r>
      <w:r w:rsidRPr="006134F8">
        <w:rPr>
          <w:spacing w:val="-1"/>
          <w:sz w:val="24"/>
          <w:szCs w:val="24"/>
        </w:rPr>
        <w:t>l</w:t>
      </w:r>
      <w:r w:rsidRPr="006134F8">
        <w:rPr>
          <w:spacing w:val="1"/>
          <w:sz w:val="24"/>
          <w:szCs w:val="24"/>
        </w:rPr>
        <w:t>l</w:t>
      </w:r>
      <w:r w:rsidRPr="006134F8">
        <w:rPr>
          <w:spacing w:val="-2"/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>r</w:t>
      </w:r>
      <w:r w:rsidRPr="006134F8">
        <w:rPr>
          <w:spacing w:val="-2"/>
          <w:sz w:val="24"/>
          <w:szCs w:val="24"/>
        </w:rPr>
        <w:t>g</w:t>
      </w:r>
      <w:r w:rsidRPr="006134F8">
        <w:rPr>
          <w:sz w:val="24"/>
          <w:szCs w:val="24"/>
        </w:rPr>
        <w:t>y</w:t>
      </w:r>
      <w:r w:rsidRPr="006134F8">
        <w:rPr>
          <w:spacing w:val="8"/>
          <w:sz w:val="24"/>
          <w:szCs w:val="24"/>
        </w:rPr>
        <w:t xml:space="preserve"> </w:t>
      </w:r>
      <w:r w:rsidRPr="006134F8">
        <w:rPr>
          <w:sz w:val="24"/>
          <w:szCs w:val="24"/>
        </w:rPr>
        <w:t>d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ug</w:t>
      </w:r>
      <w:r w:rsidRPr="006134F8">
        <w:rPr>
          <w:spacing w:val="8"/>
          <w:sz w:val="24"/>
          <w:szCs w:val="24"/>
        </w:rPr>
        <w:t xml:space="preserve"> </w:t>
      </w:r>
      <w:r w:rsidRPr="006134F8">
        <w:rPr>
          <w:sz w:val="24"/>
          <w:szCs w:val="24"/>
        </w:rPr>
        <w:t>of</w:t>
      </w:r>
      <w:r w:rsidRPr="006134F8">
        <w:rPr>
          <w:spacing w:val="10"/>
          <w:sz w:val="24"/>
          <w:szCs w:val="24"/>
        </w:rPr>
        <w:t xml:space="preserve"> </w:t>
      </w:r>
      <w:r w:rsidRPr="006134F8">
        <w:rPr>
          <w:sz w:val="24"/>
          <w:szCs w:val="24"/>
        </w:rPr>
        <w:t>pa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pacing w:val="-2"/>
          <w:sz w:val="24"/>
          <w:szCs w:val="24"/>
        </w:rPr>
        <w:t>e</w:t>
      </w:r>
      <w:r w:rsidRPr="006134F8">
        <w:rPr>
          <w:sz w:val="24"/>
          <w:szCs w:val="24"/>
        </w:rPr>
        <w:t>nt</w:t>
      </w:r>
      <w:r w:rsidRPr="006134F8">
        <w:rPr>
          <w:spacing w:val="12"/>
          <w:sz w:val="24"/>
          <w:szCs w:val="24"/>
        </w:rPr>
        <w:t xml:space="preserve"> </w:t>
      </w:r>
      <w:r w:rsidRPr="006134F8">
        <w:rPr>
          <w:sz w:val="24"/>
          <w:szCs w:val="24"/>
        </w:rPr>
        <w:t>and</w:t>
      </w:r>
      <w:r w:rsidRPr="006134F8">
        <w:rPr>
          <w:spacing w:val="7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e</w:t>
      </w:r>
      <w:r w:rsidRPr="006134F8">
        <w:rPr>
          <w:spacing w:val="-2"/>
          <w:sz w:val="24"/>
          <w:szCs w:val="24"/>
        </w:rPr>
        <w:t>p</w:t>
      </w:r>
      <w:r w:rsidRPr="006134F8">
        <w:rPr>
          <w:sz w:val="24"/>
          <w:szCs w:val="24"/>
        </w:rPr>
        <w:t>o</w:t>
      </w:r>
      <w:r w:rsidRPr="006134F8">
        <w:rPr>
          <w:spacing w:val="-2"/>
          <w:sz w:val="24"/>
          <w:szCs w:val="24"/>
        </w:rPr>
        <w:t>r</w:t>
      </w:r>
      <w:r w:rsidRPr="006134F8">
        <w:rPr>
          <w:sz w:val="24"/>
          <w:szCs w:val="24"/>
        </w:rPr>
        <w:t xml:space="preserve">t 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o</w:t>
      </w:r>
      <w:r w:rsidRPr="006134F8">
        <w:rPr>
          <w:spacing w:val="2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he</w:t>
      </w:r>
      <w:r w:rsidRPr="006134F8">
        <w:rPr>
          <w:spacing w:val="2"/>
          <w:sz w:val="24"/>
          <w:szCs w:val="24"/>
        </w:rPr>
        <w:t xml:space="preserve"> </w:t>
      </w:r>
      <w:r w:rsidRPr="006134F8">
        <w:rPr>
          <w:sz w:val="24"/>
          <w:szCs w:val="24"/>
        </w:rPr>
        <w:t>Food</w:t>
      </w:r>
      <w:r w:rsidRPr="006134F8">
        <w:rPr>
          <w:spacing w:val="2"/>
          <w:sz w:val="24"/>
          <w:szCs w:val="24"/>
        </w:rPr>
        <w:t xml:space="preserve"> </w:t>
      </w:r>
      <w:r w:rsidRPr="006134F8">
        <w:rPr>
          <w:sz w:val="24"/>
          <w:szCs w:val="24"/>
        </w:rPr>
        <w:t>a</w:t>
      </w:r>
      <w:r w:rsidRPr="006134F8">
        <w:rPr>
          <w:spacing w:val="-2"/>
          <w:sz w:val="24"/>
          <w:szCs w:val="24"/>
        </w:rPr>
        <w:t>n</w:t>
      </w:r>
      <w:r w:rsidRPr="006134F8">
        <w:rPr>
          <w:sz w:val="24"/>
          <w:szCs w:val="24"/>
        </w:rPr>
        <w:t>d</w:t>
      </w:r>
      <w:r w:rsidRPr="006134F8">
        <w:rPr>
          <w:spacing w:val="2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D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 xml:space="preserve">ug </w:t>
      </w:r>
      <w:r w:rsidRPr="006134F8">
        <w:rPr>
          <w:spacing w:val="-1"/>
          <w:sz w:val="24"/>
          <w:szCs w:val="24"/>
        </w:rPr>
        <w:t>A</w:t>
      </w:r>
      <w:r w:rsidRPr="006134F8">
        <w:rPr>
          <w:spacing w:val="2"/>
          <w:sz w:val="24"/>
          <w:szCs w:val="24"/>
        </w:rPr>
        <w:t>d</w:t>
      </w:r>
      <w:r w:rsidRPr="006134F8">
        <w:rPr>
          <w:spacing w:val="-1"/>
          <w:sz w:val="24"/>
          <w:szCs w:val="24"/>
        </w:rPr>
        <w:t>m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n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>s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a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on,</w:t>
      </w:r>
      <w:r w:rsidRPr="006134F8">
        <w:rPr>
          <w:spacing w:val="2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M</w:t>
      </w:r>
      <w:r w:rsidRPr="006134F8">
        <w:rPr>
          <w:spacing w:val="1"/>
          <w:sz w:val="24"/>
          <w:szCs w:val="24"/>
        </w:rPr>
        <w:t>i</w:t>
      </w:r>
      <w:r w:rsidRPr="006134F8">
        <w:rPr>
          <w:spacing w:val="-2"/>
          <w:sz w:val="24"/>
          <w:szCs w:val="24"/>
        </w:rPr>
        <w:t>n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s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y of</w:t>
      </w:r>
      <w:r w:rsidRPr="006134F8">
        <w:rPr>
          <w:spacing w:val="3"/>
          <w:sz w:val="24"/>
          <w:szCs w:val="24"/>
        </w:rPr>
        <w:t xml:space="preserve"> </w:t>
      </w:r>
      <w:r w:rsidRPr="006134F8">
        <w:rPr>
          <w:sz w:val="24"/>
          <w:szCs w:val="24"/>
        </w:rPr>
        <w:t>Publ</w:t>
      </w:r>
      <w:r w:rsidRPr="006134F8">
        <w:rPr>
          <w:spacing w:val="2"/>
          <w:sz w:val="24"/>
          <w:szCs w:val="24"/>
        </w:rPr>
        <w:t>i</w:t>
      </w:r>
      <w:r w:rsidRPr="006134F8">
        <w:rPr>
          <w:sz w:val="24"/>
          <w:szCs w:val="24"/>
        </w:rPr>
        <w:t>c</w:t>
      </w:r>
      <w:r w:rsidRPr="006134F8">
        <w:rPr>
          <w:spacing w:val="2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H</w:t>
      </w:r>
      <w:r w:rsidRPr="006134F8">
        <w:rPr>
          <w:sz w:val="24"/>
          <w:szCs w:val="24"/>
        </w:rPr>
        <w:t>e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l</w:t>
      </w:r>
      <w:r w:rsidRPr="006134F8">
        <w:rPr>
          <w:spacing w:val="-1"/>
          <w:sz w:val="24"/>
          <w:szCs w:val="24"/>
        </w:rPr>
        <w:t>t</w:t>
      </w:r>
      <w:r w:rsidRPr="006134F8">
        <w:rPr>
          <w:sz w:val="24"/>
          <w:szCs w:val="24"/>
        </w:rPr>
        <w:t>h</w:t>
      </w:r>
      <w:r w:rsidRPr="006134F8">
        <w:rPr>
          <w:spacing w:val="2"/>
          <w:sz w:val="24"/>
          <w:szCs w:val="24"/>
        </w:rPr>
        <w:t xml:space="preserve"> </w:t>
      </w:r>
      <w:r w:rsidRPr="006134F8">
        <w:rPr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r</w:t>
      </w:r>
      <w:r w:rsidRPr="006134F8">
        <w:rPr>
          <w:spacing w:val="-2"/>
          <w:sz w:val="24"/>
          <w:szCs w:val="24"/>
        </w:rPr>
        <w:t>g</w:t>
      </w:r>
      <w:r w:rsidRPr="006134F8">
        <w:rPr>
          <w:sz w:val="24"/>
          <w:szCs w:val="24"/>
        </w:rPr>
        <w:t>an</w:t>
      </w:r>
      <w:r w:rsidRPr="006134F8">
        <w:rPr>
          <w:spacing w:val="1"/>
          <w:sz w:val="24"/>
          <w:szCs w:val="24"/>
        </w:rPr>
        <w:t>i</w:t>
      </w:r>
      <w:r w:rsidRPr="006134F8">
        <w:rPr>
          <w:spacing w:val="-2"/>
          <w:sz w:val="24"/>
          <w:szCs w:val="24"/>
        </w:rPr>
        <w:t>z</w:t>
      </w:r>
      <w:r w:rsidRPr="006134F8">
        <w:rPr>
          <w:sz w:val="24"/>
          <w:szCs w:val="24"/>
        </w:rPr>
        <w:t>a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on</w:t>
      </w:r>
      <w:r w:rsidRPr="006134F8">
        <w:rPr>
          <w:spacing w:val="2"/>
          <w:sz w:val="24"/>
          <w:szCs w:val="24"/>
        </w:rPr>
        <w:t xml:space="preserve"> </w:t>
      </w:r>
      <w:r w:rsidRPr="006134F8">
        <w:rPr>
          <w:sz w:val="24"/>
          <w:szCs w:val="24"/>
        </w:rPr>
        <w:t>or</w:t>
      </w:r>
      <w:r w:rsidRPr="006134F8">
        <w:rPr>
          <w:spacing w:val="3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(</w:t>
      </w:r>
      <w:r w:rsidRPr="006134F8">
        <w:rPr>
          <w:sz w:val="24"/>
          <w:szCs w:val="24"/>
        </w:rPr>
        <w:t>F</w:t>
      </w:r>
      <w:r w:rsidRPr="006134F8">
        <w:rPr>
          <w:spacing w:val="-1"/>
          <w:sz w:val="24"/>
          <w:szCs w:val="24"/>
        </w:rPr>
        <w:t>DA</w:t>
      </w:r>
      <w:r w:rsidRPr="006134F8">
        <w:rPr>
          <w:sz w:val="24"/>
          <w:szCs w:val="24"/>
        </w:rPr>
        <w:t>)</w:t>
      </w:r>
      <w:r w:rsidRPr="006134F8">
        <w:rPr>
          <w:spacing w:val="3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f</w:t>
      </w:r>
      <w:r w:rsidRPr="006134F8">
        <w:rPr>
          <w:sz w:val="24"/>
          <w:szCs w:val="24"/>
        </w:rPr>
        <w:t>or</w:t>
      </w:r>
      <w:r w:rsidRPr="006134F8">
        <w:rPr>
          <w:spacing w:val="3"/>
          <w:sz w:val="24"/>
          <w:szCs w:val="24"/>
        </w:rPr>
        <w:t xml:space="preserve"> </w:t>
      </w:r>
      <w:r w:rsidRPr="006134F8">
        <w:rPr>
          <w:sz w:val="24"/>
          <w:szCs w:val="24"/>
        </w:rPr>
        <w:t>obs</w:t>
      </w:r>
      <w:r w:rsidRPr="006134F8">
        <w:rPr>
          <w:spacing w:val="-2"/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>r</w:t>
      </w:r>
      <w:r w:rsidRPr="006134F8">
        <w:rPr>
          <w:spacing w:val="-2"/>
          <w:sz w:val="24"/>
          <w:szCs w:val="24"/>
        </w:rPr>
        <w:t>v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ng unusu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ll</w:t>
      </w:r>
      <w:r w:rsidRPr="006134F8">
        <w:rPr>
          <w:sz w:val="24"/>
          <w:szCs w:val="24"/>
        </w:rPr>
        <w:t>y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a</w:t>
      </w:r>
      <w:r w:rsidRPr="006134F8">
        <w:rPr>
          <w:spacing w:val="-1"/>
          <w:sz w:val="24"/>
          <w:szCs w:val="24"/>
        </w:rPr>
        <w:t>l</w:t>
      </w:r>
      <w:r w:rsidRPr="006134F8">
        <w:rPr>
          <w:spacing w:val="1"/>
          <w:sz w:val="24"/>
          <w:szCs w:val="24"/>
        </w:rPr>
        <w:t>l</w:t>
      </w:r>
      <w:r w:rsidRPr="006134F8">
        <w:rPr>
          <w:spacing w:val="-2"/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>r</w:t>
      </w:r>
      <w:r w:rsidRPr="006134F8">
        <w:rPr>
          <w:spacing w:val="-2"/>
          <w:sz w:val="24"/>
          <w:szCs w:val="24"/>
        </w:rPr>
        <w:t>g</w:t>
      </w:r>
      <w:r w:rsidRPr="006134F8">
        <w:rPr>
          <w:sz w:val="24"/>
          <w:szCs w:val="24"/>
        </w:rPr>
        <w:t>y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d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ug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hat</w:t>
      </w:r>
      <w:r w:rsidRPr="006134F8">
        <w:rPr>
          <w:spacing w:val="-1"/>
          <w:sz w:val="24"/>
          <w:szCs w:val="24"/>
        </w:rPr>
        <w:t xml:space="preserve"> </w:t>
      </w:r>
      <w:r w:rsidRPr="006134F8">
        <w:rPr>
          <w:sz w:val="24"/>
          <w:szCs w:val="24"/>
        </w:rPr>
        <w:t>h</w:t>
      </w:r>
      <w:r w:rsidRPr="006134F8">
        <w:rPr>
          <w:spacing w:val="1"/>
          <w:sz w:val="24"/>
          <w:szCs w:val="24"/>
        </w:rPr>
        <w:t>a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b</w:t>
      </w:r>
      <w:r w:rsidRPr="006134F8">
        <w:rPr>
          <w:spacing w:val="-2"/>
          <w:sz w:val="24"/>
          <w:szCs w:val="24"/>
        </w:rPr>
        <w:t>e</w:t>
      </w:r>
      <w:r w:rsidRPr="006134F8">
        <w:rPr>
          <w:sz w:val="24"/>
          <w:szCs w:val="24"/>
        </w:rPr>
        <w:t xml:space="preserve">en </w:t>
      </w:r>
      <w:r w:rsidRPr="006134F8">
        <w:rPr>
          <w:spacing w:val="-1"/>
          <w:sz w:val="24"/>
          <w:szCs w:val="24"/>
        </w:rPr>
        <w:t>f</w:t>
      </w:r>
      <w:r w:rsidRPr="006134F8">
        <w:rPr>
          <w:sz w:val="24"/>
          <w:szCs w:val="24"/>
        </w:rPr>
        <w:t>ound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n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2"/>
          <w:sz w:val="24"/>
          <w:szCs w:val="24"/>
        </w:rPr>
        <w:t>T</w:t>
      </w:r>
      <w:r w:rsidRPr="006134F8">
        <w:rPr>
          <w:sz w:val="24"/>
          <w:szCs w:val="24"/>
        </w:rPr>
        <w:t>h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i</w:t>
      </w:r>
      <w:r w:rsidRPr="006134F8">
        <w:rPr>
          <w:spacing w:val="-1"/>
          <w:sz w:val="24"/>
          <w:szCs w:val="24"/>
        </w:rPr>
        <w:t>l</w:t>
      </w:r>
      <w:r w:rsidRPr="006134F8">
        <w:rPr>
          <w:sz w:val="24"/>
          <w:szCs w:val="24"/>
        </w:rPr>
        <w:t>and.</w:t>
      </w:r>
    </w:p>
    <w:p w:rsidR="000840BF" w:rsidRDefault="000840BF">
      <w:pPr>
        <w:spacing w:before="3" w:line="200" w:lineRule="exact"/>
      </w:pPr>
    </w:p>
    <w:p w:rsidR="000840BF" w:rsidRDefault="006134F8">
      <w:pPr>
        <w:ind w:left="220"/>
        <w:rPr>
          <w:sz w:val="32"/>
          <w:szCs w:val="32"/>
        </w:rPr>
      </w:pPr>
      <w:r>
        <w:rPr>
          <w:b/>
          <w:spacing w:val="1"/>
          <w:sz w:val="32"/>
          <w:szCs w:val="32"/>
        </w:rPr>
        <w:t>2</w:t>
      </w:r>
      <w:r>
        <w:rPr>
          <w:b/>
          <w:sz w:val="32"/>
          <w:szCs w:val="32"/>
        </w:rPr>
        <w:t>.2</w:t>
      </w:r>
      <w:r>
        <w:rPr>
          <w:b/>
          <w:spacing w:val="-4"/>
          <w:sz w:val="32"/>
          <w:szCs w:val="32"/>
        </w:rPr>
        <w:t xml:space="preserve"> </w:t>
      </w:r>
      <w:r>
        <w:rPr>
          <w:b/>
          <w:sz w:val="32"/>
          <w:szCs w:val="32"/>
        </w:rPr>
        <w:t>Produ</w:t>
      </w:r>
      <w:r>
        <w:rPr>
          <w:b/>
          <w:spacing w:val="1"/>
          <w:sz w:val="32"/>
          <w:szCs w:val="32"/>
        </w:rPr>
        <w:t>c</w:t>
      </w:r>
      <w:r>
        <w:rPr>
          <w:b/>
          <w:sz w:val="32"/>
          <w:szCs w:val="32"/>
        </w:rPr>
        <w:t>t</w:t>
      </w:r>
      <w:r>
        <w:rPr>
          <w:b/>
          <w:spacing w:val="-10"/>
          <w:sz w:val="32"/>
          <w:szCs w:val="32"/>
        </w:rPr>
        <w:t xml:space="preserve"> </w:t>
      </w:r>
      <w:r>
        <w:rPr>
          <w:b/>
          <w:spacing w:val="-1"/>
          <w:sz w:val="32"/>
          <w:szCs w:val="32"/>
        </w:rPr>
        <w:t>F</w:t>
      </w:r>
      <w:r>
        <w:rPr>
          <w:b/>
          <w:sz w:val="32"/>
          <w:szCs w:val="32"/>
        </w:rPr>
        <w:t>e</w:t>
      </w:r>
      <w:r>
        <w:rPr>
          <w:b/>
          <w:spacing w:val="1"/>
          <w:sz w:val="32"/>
          <w:szCs w:val="32"/>
        </w:rPr>
        <w:t>a</w:t>
      </w:r>
      <w:r>
        <w:rPr>
          <w:b/>
          <w:sz w:val="32"/>
          <w:szCs w:val="32"/>
        </w:rPr>
        <w:t>t</w:t>
      </w:r>
      <w:r>
        <w:rPr>
          <w:b/>
          <w:spacing w:val="2"/>
          <w:sz w:val="32"/>
          <w:szCs w:val="32"/>
        </w:rPr>
        <w:t>u</w:t>
      </w:r>
      <w:r>
        <w:rPr>
          <w:b/>
          <w:sz w:val="32"/>
          <w:szCs w:val="32"/>
        </w:rPr>
        <w:t>res</w:t>
      </w:r>
    </w:p>
    <w:p w:rsidR="006134F8" w:rsidRDefault="006134F8" w:rsidP="006134F8">
      <w:pPr>
        <w:spacing w:line="240" w:lineRule="exact"/>
        <w:ind w:left="220" w:firstLine="420"/>
        <w:rPr>
          <w:sz w:val="24"/>
          <w:szCs w:val="24"/>
        </w:rPr>
      </w:pPr>
      <w:r w:rsidRPr="006134F8">
        <w:rPr>
          <w:sz w:val="24"/>
          <w:szCs w:val="24"/>
        </w:rPr>
        <w:t>From</w:t>
      </w:r>
      <w:r w:rsidRPr="006134F8">
        <w:rPr>
          <w:spacing w:val="21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he</w:t>
      </w:r>
      <w:r w:rsidRPr="006134F8">
        <w:rPr>
          <w:spacing w:val="24"/>
          <w:sz w:val="24"/>
          <w:szCs w:val="24"/>
        </w:rPr>
        <w:t xml:space="preserve"> </w:t>
      </w:r>
      <w:r w:rsidRPr="006134F8">
        <w:rPr>
          <w:sz w:val="24"/>
          <w:szCs w:val="24"/>
        </w:rPr>
        <w:t>a</w:t>
      </w:r>
      <w:r w:rsidRPr="006134F8">
        <w:rPr>
          <w:spacing w:val="-1"/>
          <w:sz w:val="24"/>
          <w:szCs w:val="24"/>
        </w:rPr>
        <w:t>r</w:t>
      </w:r>
      <w:r w:rsidRPr="006134F8">
        <w:rPr>
          <w:sz w:val="24"/>
          <w:szCs w:val="24"/>
        </w:rPr>
        <w:t>ch</w:t>
      </w:r>
      <w:r w:rsidRPr="006134F8">
        <w:rPr>
          <w:spacing w:val="-1"/>
          <w:sz w:val="24"/>
          <w:szCs w:val="24"/>
        </w:rPr>
        <w:t>i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e</w:t>
      </w:r>
      <w:r w:rsidRPr="006134F8">
        <w:rPr>
          <w:sz w:val="24"/>
          <w:szCs w:val="24"/>
        </w:rPr>
        <w:t>c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u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e</w:t>
      </w:r>
      <w:r w:rsidRPr="006134F8">
        <w:rPr>
          <w:spacing w:val="24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o</w:t>
      </w:r>
      <w:r w:rsidRPr="006134F8">
        <w:rPr>
          <w:sz w:val="24"/>
          <w:szCs w:val="24"/>
        </w:rPr>
        <w:t>f</w:t>
      </w:r>
      <w:r w:rsidRPr="006134F8">
        <w:rPr>
          <w:spacing w:val="25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o</w:t>
      </w:r>
      <w:r w:rsidRPr="006134F8">
        <w:rPr>
          <w:sz w:val="24"/>
          <w:szCs w:val="24"/>
        </w:rPr>
        <w:t>ur</w:t>
      </w:r>
      <w:r w:rsidRPr="006134F8">
        <w:rPr>
          <w:spacing w:val="25"/>
          <w:sz w:val="24"/>
          <w:szCs w:val="24"/>
        </w:rPr>
        <w:t xml:space="preserve"> </w:t>
      </w:r>
      <w:r w:rsidRPr="006134F8">
        <w:rPr>
          <w:sz w:val="24"/>
          <w:szCs w:val="24"/>
        </w:rPr>
        <w:t>p</w:t>
      </w:r>
      <w:r w:rsidRPr="006134F8">
        <w:rPr>
          <w:spacing w:val="-2"/>
          <w:sz w:val="24"/>
          <w:szCs w:val="24"/>
        </w:rPr>
        <w:t>ro</w:t>
      </w:r>
      <w:r w:rsidRPr="006134F8">
        <w:rPr>
          <w:spacing w:val="3"/>
          <w:sz w:val="24"/>
          <w:szCs w:val="24"/>
        </w:rPr>
        <w:t>j</w:t>
      </w:r>
      <w:r w:rsidRPr="006134F8">
        <w:rPr>
          <w:spacing w:val="-2"/>
          <w:sz w:val="24"/>
          <w:szCs w:val="24"/>
        </w:rPr>
        <w:t>e</w:t>
      </w:r>
      <w:r w:rsidRPr="006134F8">
        <w:rPr>
          <w:sz w:val="24"/>
          <w:szCs w:val="24"/>
        </w:rPr>
        <w:t>ct</w:t>
      </w:r>
      <w:r w:rsidRPr="006134F8">
        <w:rPr>
          <w:spacing w:val="25"/>
          <w:sz w:val="24"/>
          <w:szCs w:val="24"/>
        </w:rPr>
        <w:t xml:space="preserve"> </w:t>
      </w:r>
      <w:r w:rsidRPr="006134F8">
        <w:rPr>
          <w:spacing w:val="-3"/>
          <w:sz w:val="24"/>
          <w:szCs w:val="24"/>
        </w:rPr>
        <w:t>w</w:t>
      </w:r>
      <w:r w:rsidRPr="006134F8">
        <w:rPr>
          <w:spacing w:val="1"/>
          <w:sz w:val="24"/>
          <w:szCs w:val="24"/>
        </w:rPr>
        <w:t>it</w:t>
      </w:r>
      <w:r w:rsidRPr="006134F8">
        <w:rPr>
          <w:sz w:val="24"/>
          <w:szCs w:val="24"/>
        </w:rPr>
        <w:t>h</w:t>
      </w:r>
      <w:r w:rsidRPr="006134F8">
        <w:rPr>
          <w:spacing w:val="22"/>
          <w:sz w:val="24"/>
          <w:szCs w:val="24"/>
        </w:rPr>
        <w:t xml:space="preserve"> 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>c</w:t>
      </w:r>
      <w:r w:rsidRPr="006134F8">
        <w:rPr>
          <w:spacing w:val="-2"/>
          <w:sz w:val="24"/>
          <w:szCs w:val="24"/>
        </w:rPr>
        <w:t>h</w:t>
      </w:r>
      <w:r w:rsidRPr="006134F8">
        <w:rPr>
          <w:sz w:val="24"/>
          <w:szCs w:val="24"/>
        </w:rPr>
        <w:t>edu</w:t>
      </w:r>
      <w:r w:rsidRPr="006134F8">
        <w:rPr>
          <w:spacing w:val="-1"/>
          <w:sz w:val="24"/>
          <w:szCs w:val="24"/>
        </w:rPr>
        <w:t>l</w:t>
      </w:r>
      <w:r w:rsidRPr="006134F8">
        <w:rPr>
          <w:sz w:val="24"/>
          <w:szCs w:val="24"/>
        </w:rPr>
        <w:t>e</w:t>
      </w:r>
      <w:r w:rsidRPr="006134F8">
        <w:rPr>
          <w:spacing w:val="24"/>
          <w:sz w:val="24"/>
          <w:szCs w:val="24"/>
        </w:rPr>
        <w:t xml:space="preserve"> </w:t>
      </w:r>
      <w:r w:rsidRPr="006134F8">
        <w:rPr>
          <w:spacing w:val="2"/>
          <w:sz w:val="24"/>
          <w:szCs w:val="24"/>
        </w:rPr>
        <w:t>w</w:t>
      </w:r>
      <w:r w:rsidRPr="006134F8">
        <w:rPr>
          <w:sz w:val="24"/>
          <w:szCs w:val="24"/>
        </w:rPr>
        <w:t>e</w:t>
      </w:r>
      <w:r w:rsidRPr="006134F8">
        <w:rPr>
          <w:spacing w:val="24"/>
          <w:sz w:val="24"/>
          <w:szCs w:val="24"/>
        </w:rPr>
        <w:t xml:space="preserve"> 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>e</w:t>
      </w:r>
      <w:r w:rsidRPr="006134F8">
        <w:rPr>
          <w:spacing w:val="-2"/>
          <w:sz w:val="24"/>
          <w:szCs w:val="24"/>
        </w:rPr>
        <w:t>p</w:t>
      </w:r>
      <w:r w:rsidRPr="006134F8">
        <w:rPr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r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ed</w:t>
      </w:r>
      <w:r w:rsidRPr="006134F8">
        <w:rPr>
          <w:spacing w:val="22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he</w:t>
      </w:r>
      <w:r w:rsidRPr="006134F8">
        <w:rPr>
          <w:spacing w:val="22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w</w:t>
      </w:r>
      <w:r w:rsidRPr="006134F8">
        <w:rPr>
          <w:sz w:val="24"/>
          <w:szCs w:val="24"/>
        </w:rPr>
        <w:t>ho</w:t>
      </w:r>
      <w:r w:rsidRPr="006134F8">
        <w:rPr>
          <w:spacing w:val="-1"/>
          <w:sz w:val="24"/>
          <w:szCs w:val="24"/>
        </w:rPr>
        <w:t>l</w:t>
      </w:r>
      <w:r w:rsidRPr="006134F8">
        <w:rPr>
          <w:sz w:val="24"/>
          <w:szCs w:val="24"/>
        </w:rPr>
        <w:t>e</w:t>
      </w:r>
      <w:r w:rsidRPr="006134F8">
        <w:rPr>
          <w:spacing w:val="24"/>
          <w:sz w:val="24"/>
          <w:szCs w:val="24"/>
        </w:rPr>
        <w:t xml:space="preserve"> </w:t>
      </w:r>
      <w:r w:rsidRPr="006134F8">
        <w:rPr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r</w:t>
      </w:r>
      <w:r w:rsidRPr="006134F8">
        <w:rPr>
          <w:spacing w:val="-2"/>
          <w:sz w:val="24"/>
          <w:szCs w:val="24"/>
        </w:rPr>
        <w:t>o</w:t>
      </w:r>
      <w:r w:rsidRPr="006134F8">
        <w:rPr>
          <w:spacing w:val="-1"/>
          <w:sz w:val="24"/>
          <w:szCs w:val="24"/>
        </w:rPr>
        <w:t>j</w:t>
      </w:r>
      <w:r w:rsidRPr="006134F8">
        <w:rPr>
          <w:sz w:val="24"/>
          <w:szCs w:val="24"/>
        </w:rPr>
        <w:t>ect</w:t>
      </w:r>
      <w:r w:rsidRPr="006134F8">
        <w:rPr>
          <w:spacing w:val="28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o</w:t>
      </w:r>
      <w:r w:rsidRPr="006134F8">
        <w:rPr>
          <w:sz w:val="24"/>
          <w:szCs w:val="24"/>
        </w:rPr>
        <w:t>f</w:t>
      </w:r>
      <w:r w:rsidRPr="006134F8">
        <w:rPr>
          <w:spacing w:val="25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d</w:t>
      </w:r>
      <w:r w:rsidRPr="006134F8">
        <w:rPr>
          <w:sz w:val="24"/>
          <w:szCs w:val="24"/>
        </w:rPr>
        <w:t>e</w:t>
      </w:r>
      <w:r w:rsidRPr="006134F8">
        <w:rPr>
          <w:spacing w:val="-2"/>
          <w:sz w:val="24"/>
          <w:szCs w:val="24"/>
        </w:rPr>
        <w:t>v</w:t>
      </w:r>
      <w:r w:rsidRPr="006134F8">
        <w:rPr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>l</w:t>
      </w:r>
      <w:r w:rsidRPr="006134F8">
        <w:rPr>
          <w:sz w:val="24"/>
          <w:szCs w:val="24"/>
        </w:rPr>
        <w:t>ops</w:t>
      </w:r>
      <w:r>
        <w:rPr>
          <w:sz w:val="24"/>
          <w:szCs w:val="24"/>
        </w:rPr>
        <w:t xml:space="preserve"> </w:t>
      </w:r>
      <w:r w:rsidRPr="006134F8">
        <w:rPr>
          <w:sz w:val="24"/>
          <w:szCs w:val="24"/>
        </w:rPr>
        <w:t>app</w:t>
      </w:r>
      <w:r w:rsidRPr="006134F8">
        <w:rPr>
          <w:spacing w:val="-1"/>
          <w:sz w:val="24"/>
          <w:szCs w:val="24"/>
        </w:rPr>
        <w:t>l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c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>on a</w:t>
      </w:r>
      <w:r w:rsidRPr="006134F8">
        <w:rPr>
          <w:spacing w:val="-2"/>
          <w:sz w:val="24"/>
          <w:szCs w:val="24"/>
        </w:rPr>
        <w:t>c</w:t>
      </w:r>
      <w:r w:rsidRPr="006134F8">
        <w:rPr>
          <w:sz w:val="24"/>
          <w:szCs w:val="24"/>
        </w:rPr>
        <w:t>co</w:t>
      </w:r>
      <w:r w:rsidRPr="006134F8">
        <w:rPr>
          <w:spacing w:val="-1"/>
          <w:sz w:val="24"/>
          <w:szCs w:val="24"/>
        </w:rPr>
        <w:t>r</w:t>
      </w:r>
      <w:r w:rsidRPr="006134F8">
        <w:rPr>
          <w:sz w:val="24"/>
          <w:szCs w:val="24"/>
        </w:rPr>
        <w:t>d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ng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o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h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 xml:space="preserve">s. The </w:t>
      </w:r>
      <w:r w:rsidRPr="006134F8">
        <w:rPr>
          <w:spacing w:val="-2"/>
          <w:sz w:val="24"/>
          <w:szCs w:val="24"/>
        </w:rPr>
        <w:t>d</w:t>
      </w:r>
      <w:r w:rsidRPr="006134F8">
        <w:rPr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>s</w:t>
      </w:r>
      <w:r w:rsidRPr="006134F8">
        <w:rPr>
          <w:spacing w:val="-2"/>
          <w:sz w:val="24"/>
          <w:szCs w:val="24"/>
        </w:rPr>
        <w:t>c</w:t>
      </w:r>
      <w:r w:rsidRPr="006134F8">
        <w:rPr>
          <w:spacing w:val="1"/>
          <w:sz w:val="24"/>
          <w:szCs w:val="24"/>
        </w:rPr>
        <w:t>ri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 xml:space="preserve">on 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 xml:space="preserve">s </w:t>
      </w:r>
      <w:r w:rsidRPr="006134F8">
        <w:rPr>
          <w:spacing w:val="1"/>
          <w:sz w:val="24"/>
          <w:szCs w:val="24"/>
        </w:rPr>
        <w:t>s</w:t>
      </w:r>
      <w:r w:rsidRPr="006134F8">
        <w:rPr>
          <w:sz w:val="24"/>
          <w:szCs w:val="24"/>
        </w:rPr>
        <w:t>ho</w:t>
      </w:r>
      <w:r w:rsidRPr="006134F8">
        <w:rPr>
          <w:spacing w:val="-1"/>
          <w:sz w:val="24"/>
          <w:szCs w:val="24"/>
        </w:rPr>
        <w:t>w</w:t>
      </w:r>
      <w:r w:rsidRPr="006134F8">
        <w:rPr>
          <w:sz w:val="24"/>
          <w:szCs w:val="24"/>
        </w:rPr>
        <w:t>n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be</w:t>
      </w:r>
      <w:r w:rsidRPr="006134F8">
        <w:rPr>
          <w:spacing w:val="1"/>
          <w:sz w:val="24"/>
          <w:szCs w:val="24"/>
        </w:rPr>
        <w:t>l</w:t>
      </w:r>
      <w:r w:rsidRPr="006134F8">
        <w:rPr>
          <w:sz w:val="24"/>
          <w:szCs w:val="24"/>
        </w:rPr>
        <w:t>o</w:t>
      </w:r>
      <w:r w:rsidRPr="006134F8">
        <w:rPr>
          <w:spacing w:val="-3"/>
          <w:sz w:val="24"/>
          <w:szCs w:val="24"/>
        </w:rPr>
        <w:t>w</w:t>
      </w:r>
      <w:r w:rsidRPr="006134F8">
        <w:rPr>
          <w:sz w:val="24"/>
          <w:szCs w:val="24"/>
        </w:rPr>
        <w:t xml:space="preserve">: </w:t>
      </w:r>
    </w:p>
    <w:p w:rsidR="000840BF" w:rsidRPr="006134F8" w:rsidRDefault="006134F8" w:rsidP="006134F8">
      <w:pPr>
        <w:spacing w:line="240" w:lineRule="exact"/>
        <w:ind w:left="220" w:firstLine="420"/>
        <w:rPr>
          <w:sz w:val="24"/>
          <w:szCs w:val="24"/>
        </w:rPr>
      </w:pPr>
      <w:r w:rsidRPr="006134F8">
        <w:rPr>
          <w:sz w:val="24"/>
          <w:szCs w:val="24"/>
        </w:rPr>
        <w:t>Fea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u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e#</w:t>
      </w:r>
      <w:r w:rsidRPr="006134F8">
        <w:rPr>
          <w:spacing w:val="-2"/>
          <w:sz w:val="24"/>
          <w:szCs w:val="24"/>
        </w:rPr>
        <w:t>1</w:t>
      </w:r>
      <w:r w:rsidRPr="006134F8">
        <w:rPr>
          <w:sz w:val="24"/>
          <w:szCs w:val="24"/>
        </w:rPr>
        <w:t>: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3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>s</w:t>
      </w:r>
      <w:r w:rsidRPr="006134F8">
        <w:rPr>
          <w:spacing w:val="-2"/>
          <w:sz w:val="24"/>
          <w:szCs w:val="24"/>
        </w:rPr>
        <w:t>c</w:t>
      </w:r>
      <w:r w:rsidRPr="006134F8">
        <w:rPr>
          <w:spacing w:val="1"/>
          <w:sz w:val="24"/>
          <w:szCs w:val="24"/>
        </w:rPr>
        <w:t>r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>p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on s</w:t>
      </w:r>
      <w:r w:rsidRPr="006134F8">
        <w:rPr>
          <w:spacing w:val="-2"/>
          <w:sz w:val="24"/>
          <w:szCs w:val="24"/>
        </w:rPr>
        <w:t>ys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em</w:t>
      </w:r>
    </w:p>
    <w:p w:rsidR="000840BF" w:rsidRPr="006134F8" w:rsidRDefault="006134F8">
      <w:pPr>
        <w:spacing w:line="240" w:lineRule="exact"/>
        <w:ind w:left="640"/>
        <w:rPr>
          <w:sz w:val="24"/>
          <w:szCs w:val="24"/>
        </w:rPr>
      </w:pPr>
      <w:r w:rsidRPr="006134F8">
        <w:rPr>
          <w:sz w:val="24"/>
          <w:szCs w:val="24"/>
        </w:rPr>
        <w:t>Fea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u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e#</w:t>
      </w:r>
      <w:r w:rsidRPr="006134F8">
        <w:rPr>
          <w:spacing w:val="-2"/>
          <w:sz w:val="24"/>
          <w:szCs w:val="24"/>
        </w:rPr>
        <w:t>2</w:t>
      </w:r>
      <w:r w:rsidRPr="006134F8">
        <w:rPr>
          <w:sz w:val="24"/>
          <w:szCs w:val="24"/>
        </w:rPr>
        <w:t>: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A</w:t>
      </w:r>
      <w:r w:rsidRPr="006134F8">
        <w:rPr>
          <w:sz w:val="24"/>
          <w:szCs w:val="24"/>
        </w:rPr>
        <w:t>c</w:t>
      </w:r>
      <w:r w:rsidRPr="006134F8">
        <w:rPr>
          <w:spacing w:val="-2"/>
          <w:sz w:val="24"/>
          <w:szCs w:val="24"/>
        </w:rPr>
        <w:t>c</w:t>
      </w:r>
      <w:r w:rsidRPr="006134F8">
        <w:rPr>
          <w:sz w:val="24"/>
          <w:szCs w:val="24"/>
        </w:rPr>
        <w:t>ount</w:t>
      </w:r>
      <w:r w:rsidRPr="006134F8">
        <w:rPr>
          <w:spacing w:val="-1"/>
          <w:sz w:val="24"/>
          <w:szCs w:val="24"/>
        </w:rPr>
        <w:t xml:space="preserve"> </w:t>
      </w:r>
      <w:r w:rsidRPr="006134F8">
        <w:rPr>
          <w:spacing w:val="-4"/>
          <w:sz w:val="24"/>
          <w:szCs w:val="24"/>
        </w:rPr>
        <w:t>m</w:t>
      </w:r>
      <w:r w:rsidRPr="006134F8">
        <w:rPr>
          <w:sz w:val="24"/>
          <w:szCs w:val="24"/>
        </w:rPr>
        <w:t>anage</w:t>
      </w:r>
      <w:r w:rsidRPr="006134F8">
        <w:rPr>
          <w:spacing w:val="-3"/>
          <w:sz w:val="24"/>
          <w:szCs w:val="24"/>
        </w:rPr>
        <w:t>m</w:t>
      </w:r>
      <w:r w:rsidRPr="006134F8">
        <w:rPr>
          <w:sz w:val="24"/>
          <w:szCs w:val="24"/>
        </w:rPr>
        <w:t>ent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s</w:t>
      </w:r>
      <w:r w:rsidRPr="006134F8">
        <w:rPr>
          <w:spacing w:val="-2"/>
          <w:sz w:val="24"/>
          <w:szCs w:val="24"/>
        </w:rPr>
        <w:t>y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em</w:t>
      </w:r>
    </w:p>
    <w:p w:rsidR="000840BF" w:rsidRPr="006134F8" w:rsidRDefault="006134F8" w:rsidP="006134F8">
      <w:pPr>
        <w:spacing w:line="240" w:lineRule="exact"/>
        <w:ind w:left="602" w:right="3506" w:firstLine="38"/>
        <w:rPr>
          <w:sz w:val="24"/>
          <w:szCs w:val="24"/>
        </w:rPr>
      </w:pPr>
      <w:r w:rsidRPr="006134F8">
        <w:rPr>
          <w:sz w:val="24"/>
          <w:szCs w:val="24"/>
        </w:rPr>
        <w:t>Fea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u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e#</w:t>
      </w:r>
      <w:r w:rsidRPr="006134F8">
        <w:rPr>
          <w:spacing w:val="-2"/>
          <w:sz w:val="24"/>
          <w:szCs w:val="24"/>
        </w:rPr>
        <w:t>3</w:t>
      </w:r>
      <w:r w:rsidRPr="006134F8">
        <w:rPr>
          <w:sz w:val="24"/>
          <w:szCs w:val="24"/>
        </w:rPr>
        <w:t>:</w:t>
      </w:r>
      <w:r w:rsidRPr="006134F8">
        <w:rPr>
          <w:spacing w:val="2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A</w:t>
      </w:r>
      <w:r w:rsidRPr="006134F8">
        <w:rPr>
          <w:spacing w:val="-2"/>
          <w:sz w:val="24"/>
          <w:szCs w:val="24"/>
        </w:rPr>
        <w:t>u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he</w:t>
      </w:r>
      <w:r w:rsidRPr="006134F8">
        <w:rPr>
          <w:spacing w:val="-2"/>
          <w:sz w:val="24"/>
          <w:szCs w:val="24"/>
        </w:rPr>
        <w:t>n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>ca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on</w:t>
      </w:r>
      <w:r w:rsidRPr="006134F8">
        <w:rPr>
          <w:spacing w:val="-2"/>
          <w:sz w:val="24"/>
          <w:szCs w:val="24"/>
        </w:rPr>
        <w:t xml:space="preserve"> sy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em</w:t>
      </w:r>
    </w:p>
    <w:p w:rsidR="006134F8" w:rsidRDefault="006134F8" w:rsidP="006134F8">
      <w:pPr>
        <w:spacing w:before="5" w:line="240" w:lineRule="exact"/>
        <w:ind w:left="640" w:right="3931"/>
        <w:rPr>
          <w:sz w:val="24"/>
          <w:szCs w:val="24"/>
        </w:rPr>
      </w:pPr>
      <w:r w:rsidRPr="006134F8">
        <w:rPr>
          <w:sz w:val="24"/>
          <w:szCs w:val="24"/>
        </w:rPr>
        <w:t>Fea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u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e#</w:t>
      </w:r>
      <w:r w:rsidRPr="006134F8">
        <w:rPr>
          <w:spacing w:val="-2"/>
          <w:sz w:val="24"/>
          <w:szCs w:val="24"/>
        </w:rPr>
        <w:t>4</w:t>
      </w:r>
      <w:r w:rsidRPr="006134F8">
        <w:rPr>
          <w:sz w:val="24"/>
          <w:szCs w:val="24"/>
        </w:rPr>
        <w:t>:</w:t>
      </w:r>
      <w:r w:rsidRPr="006134F8">
        <w:rPr>
          <w:spacing w:val="-1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V</w:t>
      </w:r>
      <w:r w:rsidRPr="006134F8">
        <w:rPr>
          <w:spacing w:val="-2"/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>r</w:t>
      </w:r>
      <w:r w:rsidRPr="006134F8">
        <w:rPr>
          <w:spacing w:val="-1"/>
          <w:sz w:val="24"/>
          <w:szCs w:val="24"/>
        </w:rPr>
        <w:t>i</w:t>
      </w:r>
      <w:r w:rsidRPr="006134F8">
        <w:rPr>
          <w:spacing w:val="1"/>
          <w:sz w:val="24"/>
          <w:szCs w:val="24"/>
        </w:rPr>
        <w:t>fi</w:t>
      </w:r>
      <w:r w:rsidRPr="006134F8">
        <w:rPr>
          <w:spacing w:val="-2"/>
          <w:sz w:val="24"/>
          <w:szCs w:val="24"/>
        </w:rPr>
        <w:t>c</w:t>
      </w:r>
      <w:r w:rsidRPr="006134F8">
        <w:rPr>
          <w:sz w:val="24"/>
          <w:szCs w:val="24"/>
        </w:rPr>
        <w:t>a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on</w:t>
      </w:r>
      <w:r w:rsidRPr="006134F8">
        <w:rPr>
          <w:spacing w:val="-1"/>
          <w:sz w:val="24"/>
          <w:szCs w:val="24"/>
        </w:rPr>
        <w:t xml:space="preserve"> </w:t>
      </w:r>
      <w:r w:rsidRPr="006134F8">
        <w:rPr>
          <w:sz w:val="24"/>
          <w:szCs w:val="24"/>
        </w:rPr>
        <w:t>s</w:t>
      </w:r>
      <w:r w:rsidRPr="006134F8">
        <w:rPr>
          <w:spacing w:val="-2"/>
          <w:sz w:val="24"/>
          <w:szCs w:val="24"/>
        </w:rPr>
        <w:t>y</w:t>
      </w:r>
      <w:r w:rsidRPr="006134F8">
        <w:rPr>
          <w:sz w:val="24"/>
          <w:szCs w:val="24"/>
        </w:rPr>
        <w:t>s</w:t>
      </w:r>
      <w:r w:rsidRPr="006134F8">
        <w:rPr>
          <w:spacing w:val="-1"/>
          <w:sz w:val="24"/>
          <w:szCs w:val="24"/>
        </w:rPr>
        <w:t>t</w:t>
      </w:r>
      <w:r w:rsidRPr="006134F8">
        <w:rPr>
          <w:sz w:val="24"/>
          <w:szCs w:val="24"/>
        </w:rPr>
        <w:t xml:space="preserve">em </w:t>
      </w:r>
    </w:p>
    <w:p w:rsidR="006134F8" w:rsidRDefault="006134F8" w:rsidP="006134F8">
      <w:pPr>
        <w:spacing w:before="5" w:line="240" w:lineRule="exact"/>
        <w:ind w:left="640" w:right="3931"/>
        <w:rPr>
          <w:sz w:val="24"/>
          <w:szCs w:val="24"/>
        </w:rPr>
      </w:pPr>
      <w:r w:rsidRPr="006134F8">
        <w:rPr>
          <w:sz w:val="24"/>
          <w:szCs w:val="24"/>
        </w:rPr>
        <w:t>Fea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u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e#</w:t>
      </w:r>
      <w:r w:rsidRPr="006134F8">
        <w:rPr>
          <w:spacing w:val="-2"/>
          <w:sz w:val="24"/>
          <w:szCs w:val="24"/>
        </w:rPr>
        <w:t>5</w:t>
      </w:r>
      <w:r w:rsidRPr="006134F8">
        <w:rPr>
          <w:sz w:val="24"/>
          <w:szCs w:val="24"/>
        </w:rPr>
        <w:t>:</w:t>
      </w:r>
      <w:r w:rsidRPr="006134F8">
        <w:rPr>
          <w:spacing w:val="2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Al</w:t>
      </w:r>
      <w:r w:rsidRPr="006134F8">
        <w:rPr>
          <w:spacing w:val="1"/>
          <w:sz w:val="24"/>
          <w:szCs w:val="24"/>
        </w:rPr>
        <w:t>l</w:t>
      </w:r>
      <w:r w:rsidRPr="006134F8">
        <w:rPr>
          <w:spacing w:val="-2"/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>r</w:t>
      </w:r>
      <w:r w:rsidRPr="006134F8">
        <w:rPr>
          <w:spacing w:val="-2"/>
          <w:sz w:val="24"/>
          <w:szCs w:val="24"/>
        </w:rPr>
        <w:t>g</w:t>
      </w:r>
      <w:r w:rsidRPr="006134F8">
        <w:rPr>
          <w:sz w:val="24"/>
          <w:szCs w:val="24"/>
        </w:rPr>
        <w:t>y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epo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 xml:space="preserve">t </w:t>
      </w:r>
      <w:r w:rsidRPr="006134F8">
        <w:rPr>
          <w:spacing w:val="-2"/>
          <w:sz w:val="24"/>
          <w:szCs w:val="24"/>
        </w:rPr>
        <w:t>sy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 xml:space="preserve">em </w:t>
      </w:r>
    </w:p>
    <w:p w:rsidR="000840BF" w:rsidRPr="006134F8" w:rsidRDefault="006134F8" w:rsidP="006134F8">
      <w:pPr>
        <w:spacing w:before="5" w:line="240" w:lineRule="exact"/>
        <w:ind w:left="640" w:right="3931"/>
        <w:rPr>
          <w:sz w:val="22"/>
          <w:szCs w:val="22"/>
        </w:rPr>
      </w:pPr>
      <w:r w:rsidRPr="006134F8">
        <w:rPr>
          <w:sz w:val="24"/>
          <w:szCs w:val="24"/>
        </w:rPr>
        <w:t>Fea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u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e#</w:t>
      </w:r>
      <w:r w:rsidRPr="006134F8">
        <w:rPr>
          <w:spacing w:val="-2"/>
          <w:sz w:val="24"/>
          <w:szCs w:val="24"/>
        </w:rPr>
        <w:t>6</w:t>
      </w:r>
      <w:r w:rsidRPr="006134F8">
        <w:rPr>
          <w:sz w:val="24"/>
          <w:szCs w:val="24"/>
        </w:rPr>
        <w:t>:</w:t>
      </w:r>
      <w:r w:rsidRPr="006134F8">
        <w:rPr>
          <w:spacing w:val="2"/>
          <w:sz w:val="24"/>
          <w:szCs w:val="24"/>
        </w:rPr>
        <w:t xml:space="preserve"> </w:t>
      </w:r>
      <w:r w:rsidRPr="006134F8">
        <w:rPr>
          <w:spacing w:val="-2"/>
          <w:sz w:val="22"/>
          <w:szCs w:val="22"/>
        </w:rPr>
        <w:t>S</w:t>
      </w:r>
      <w:r w:rsidRPr="006134F8">
        <w:rPr>
          <w:sz w:val="22"/>
          <w:szCs w:val="22"/>
        </w:rPr>
        <w:t>u</w:t>
      </w:r>
      <w:r w:rsidRPr="006134F8">
        <w:rPr>
          <w:spacing w:val="-1"/>
          <w:sz w:val="22"/>
          <w:szCs w:val="22"/>
        </w:rPr>
        <w:t>m</w:t>
      </w:r>
      <w:r w:rsidRPr="006134F8">
        <w:rPr>
          <w:spacing w:val="-4"/>
          <w:sz w:val="22"/>
          <w:szCs w:val="22"/>
        </w:rPr>
        <w:t>m</w:t>
      </w:r>
      <w:r w:rsidRPr="006134F8">
        <w:rPr>
          <w:sz w:val="22"/>
          <w:szCs w:val="22"/>
        </w:rPr>
        <w:t>a</w:t>
      </w:r>
      <w:r w:rsidRPr="006134F8">
        <w:rPr>
          <w:spacing w:val="1"/>
          <w:sz w:val="22"/>
          <w:szCs w:val="22"/>
        </w:rPr>
        <w:t>r</w:t>
      </w:r>
      <w:r w:rsidRPr="006134F8">
        <w:rPr>
          <w:sz w:val="22"/>
          <w:szCs w:val="22"/>
        </w:rPr>
        <w:t>y</w:t>
      </w:r>
      <w:r w:rsidRPr="006134F8">
        <w:rPr>
          <w:spacing w:val="-5"/>
          <w:sz w:val="22"/>
          <w:szCs w:val="22"/>
        </w:rPr>
        <w:t xml:space="preserve"> </w:t>
      </w:r>
      <w:r w:rsidRPr="006134F8">
        <w:rPr>
          <w:sz w:val="22"/>
          <w:szCs w:val="22"/>
        </w:rPr>
        <w:t>a</w:t>
      </w:r>
      <w:r w:rsidRPr="006134F8">
        <w:rPr>
          <w:spacing w:val="1"/>
          <w:sz w:val="22"/>
          <w:szCs w:val="22"/>
        </w:rPr>
        <w:t>l</w:t>
      </w:r>
      <w:r w:rsidRPr="006134F8">
        <w:rPr>
          <w:spacing w:val="-1"/>
          <w:sz w:val="22"/>
          <w:szCs w:val="22"/>
        </w:rPr>
        <w:t>l</w:t>
      </w:r>
      <w:r w:rsidRPr="006134F8">
        <w:rPr>
          <w:sz w:val="22"/>
          <w:szCs w:val="22"/>
        </w:rPr>
        <w:t>e</w:t>
      </w:r>
      <w:r w:rsidRPr="006134F8">
        <w:rPr>
          <w:spacing w:val="-1"/>
          <w:sz w:val="22"/>
          <w:szCs w:val="22"/>
        </w:rPr>
        <w:t>r</w:t>
      </w:r>
      <w:r w:rsidRPr="006134F8">
        <w:rPr>
          <w:spacing w:val="2"/>
          <w:sz w:val="22"/>
          <w:szCs w:val="22"/>
        </w:rPr>
        <w:t>g</w:t>
      </w:r>
      <w:r w:rsidRPr="006134F8">
        <w:rPr>
          <w:sz w:val="22"/>
          <w:szCs w:val="22"/>
        </w:rPr>
        <w:t>y</w:t>
      </w:r>
      <w:r w:rsidRPr="006134F8">
        <w:rPr>
          <w:spacing w:val="-2"/>
          <w:sz w:val="22"/>
          <w:szCs w:val="22"/>
        </w:rPr>
        <w:t xml:space="preserve"> </w:t>
      </w:r>
      <w:r w:rsidRPr="006134F8">
        <w:rPr>
          <w:spacing w:val="-1"/>
          <w:sz w:val="22"/>
          <w:szCs w:val="22"/>
        </w:rPr>
        <w:t>r</w:t>
      </w:r>
      <w:r w:rsidRPr="006134F8">
        <w:rPr>
          <w:sz w:val="22"/>
          <w:szCs w:val="22"/>
        </w:rPr>
        <w:t>epo</w:t>
      </w:r>
      <w:r w:rsidRPr="006134F8">
        <w:rPr>
          <w:spacing w:val="-1"/>
          <w:sz w:val="22"/>
          <w:szCs w:val="22"/>
        </w:rPr>
        <w:t>r</w:t>
      </w:r>
      <w:r w:rsidRPr="006134F8">
        <w:rPr>
          <w:sz w:val="22"/>
          <w:szCs w:val="22"/>
        </w:rPr>
        <w:t>t</w:t>
      </w:r>
      <w:r w:rsidRPr="006134F8">
        <w:rPr>
          <w:spacing w:val="-1"/>
          <w:sz w:val="22"/>
          <w:szCs w:val="22"/>
        </w:rPr>
        <w:t xml:space="preserve"> </w:t>
      </w:r>
      <w:r w:rsidRPr="006134F8">
        <w:rPr>
          <w:spacing w:val="2"/>
          <w:sz w:val="22"/>
          <w:szCs w:val="22"/>
        </w:rPr>
        <w:t>s</w:t>
      </w:r>
      <w:r w:rsidRPr="006134F8">
        <w:rPr>
          <w:spacing w:val="-5"/>
          <w:sz w:val="22"/>
          <w:szCs w:val="22"/>
        </w:rPr>
        <w:t>y</w:t>
      </w:r>
      <w:r w:rsidRPr="006134F8">
        <w:rPr>
          <w:sz w:val="22"/>
          <w:szCs w:val="22"/>
        </w:rPr>
        <w:t>s</w:t>
      </w:r>
      <w:r w:rsidRPr="006134F8">
        <w:rPr>
          <w:spacing w:val="-2"/>
          <w:sz w:val="22"/>
          <w:szCs w:val="22"/>
        </w:rPr>
        <w:t>t</w:t>
      </w:r>
      <w:r w:rsidRPr="006134F8">
        <w:rPr>
          <w:spacing w:val="2"/>
          <w:sz w:val="22"/>
          <w:szCs w:val="22"/>
        </w:rPr>
        <w:t>e</w:t>
      </w:r>
      <w:r w:rsidRPr="006134F8">
        <w:rPr>
          <w:sz w:val="22"/>
          <w:szCs w:val="22"/>
        </w:rPr>
        <w:t>m</w:t>
      </w:r>
    </w:p>
    <w:p w:rsidR="000840BF" w:rsidRDefault="000840BF">
      <w:pPr>
        <w:spacing w:before="3" w:line="200" w:lineRule="exact"/>
      </w:pPr>
    </w:p>
    <w:p w:rsidR="000840BF" w:rsidRDefault="006134F8">
      <w:pPr>
        <w:ind w:left="220"/>
        <w:rPr>
          <w:sz w:val="32"/>
          <w:szCs w:val="32"/>
        </w:rPr>
      </w:pPr>
      <w:r>
        <w:rPr>
          <w:b/>
          <w:spacing w:val="1"/>
          <w:sz w:val="32"/>
          <w:szCs w:val="32"/>
        </w:rPr>
        <w:t>2</w:t>
      </w:r>
      <w:r>
        <w:rPr>
          <w:b/>
          <w:sz w:val="32"/>
          <w:szCs w:val="32"/>
        </w:rPr>
        <w:t>.3</w:t>
      </w:r>
      <w:r>
        <w:rPr>
          <w:b/>
          <w:spacing w:val="-4"/>
          <w:sz w:val="32"/>
          <w:szCs w:val="32"/>
        </w:rPr>
        <w:t xml:space="preserve"> </w:t>
      </w:r>
      <w:r>
        <w:rPr>
          <w:b/>
          <w:sz w:val="32"/>
          <w:szCs w:val="32"/>
        </w:rPr>
        <w:t>User</w:t>
      </w:r>
      <w:r>
        <w:rPr>
          <w:b/>
          <w:spacing w:val="-6"/>
          <w:sz w:val="32"/>
          <w:szCs w:val="32"/>
        </w:rPr>
        <w:t xml:space="preserve"> </w:t>
      </w:r>
      <w:r>
        <w:rPr>
          <w:b/>
          <w:sz w:val="32"/>
          <w:szCs w:val="32"/>
        </w:rPr>
        <w:t>Cla</w:t>
      </w:r>
      <w:r>
        <w:rPr>
          <w:b/>
          <w:spacing w:val="1"/>
          <w:sz w:val="32"/>
          <w:szCs w:val="32"/>
        </w:rPr>
        <w:t>s</w:t>
      </w:r>
      <w:r>
        <w:rPr>
          <w:b/>
          <w:sz w:val="32"/>
          <w:szCs w:val="32"/>
        </w:rPr>
        <w:t>ses</w:t>
      </w:r>
      <w:r>
        <w:rPr>
          <w:b/>
          <w:spacing w:val="-10"/>
          <w:sz w:val="32"/>
          <w:szCs w:val="32"/>
        </w:rPr>
        <w:t xml:space="preserve"> </w:t>
      </w:r>
      <w:r>
        <w:rPr>
          <w:b/>
          <w:spacing w:val="3"/>
          <w:sz w:val="32"/>
          <w:szCs w:val="32"/>
        </w:rPr>
        <w:t>a</w:t>
      </w:r>
      <w:r>
        <w:rPr>
          <w:b/>
          <w:sz w:val="32"/>
          <w:szCs w:val="32"/>
        </w:rPr>
        <w:t>nd</w:t>
      </w:r>
      <w:r>
        <w:rPr>
          <w:b/>
          <w:spacing w:val="-5"/>
          <w:sz w:val="32"/>
          <w:szCs w:val="32"/>
        </w:rPr>
        <w:t xml:space="preserve"> </w:t>
      </w:r>
      <w:r>
        <w:rPr>
          <w:b/>
          <w:sz w:val="32"/>
          <w:szCs w:val="32"/>
        </w:rPr>
        <w:t>Char</w:t>
      </w:r>
      <w:r>
        <w:rPr>
          <w:b/>
          <w:spacing w:val="2"/>
          <w:sz w:val="32"/>
          <w:szCs w:val="32"/>
        </w:rPr>
        <w:t>a</w:t>
      </w:r>
      <w:r>
        <w:rPr>
          <w:b/>
          <w:sz w:val="32"/>
          <w:szCs w:val="32"/>
        </w:rPr>
        <w:t>ct</w:t>
      </w:r>
      <w:r>
        <w:rPr>
          <w:b/>
          <w:spacing w:val="1"/>
          <w:sz w:val="32"/>
          <w:szCs w:val="32"/>
        </w:rPr>
        <w:t>e</w:t>
      </w:r>
      <w:r>
        <w:rPr>
          <w:b/>
          <w:sz w:val="32"/>
          <w:szCs w:val="32"/>
        </w:rPr>
        <w:t>risti</w:t>
      </w:r>
      <w:r>
        <w:rPr>
          <w:b/>
          <w:spacing w:val="2"/>
          <w:sz w:val="32"/>
          <w:szCs w:val="32"/>
        </w:rPr>
        <w:t>c</w:t>
      </w:r>
      <w:r>
        <w:rPr>
          <w:b/>
          <w:sz w:val="32"/>
          <w:szCs w:val="32"/>
        </w:rPr>
        <w:t>s</w:t>
      </w:r>
    </w:p>
    <w:p w:rsidR="000840BF" w:rsidRPr="006134F8" w:rsidRDefault="006134F8" w:rsidP="006134F8">
      <w:pPr>
        <w:spacing w:line="240" w:lineRule="exact"/>
        <w:ind w:left="220" w:right="162" w:firstLine="500"/>
        <w:jc w:val="both"/>
        <w:rPr>
          <w:sz w:val="24"/>
          <w:szCs w:val="24"/>
        </w:rPr>
      </w:pPr>
      <w:r>
        <w:rPr>
          <w:sz w:val="22"/>
          <w:szCs w:val="22"/>
        </w:rPr>
        <w:t>T</w:t>
      </w:r>
      <w:r w:rsidRPr="006134F8">
        <w:rPr>
          <w:sz w:val="24"/>
          <w:szCs w:val="24"/>
        </w:rPr>
        <w:t>he</w:t>
      </w:r>
      <w:r w:rsidRPr="006134F8">
        <w:rPr>
          <w:spacing w:val="53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n</w:t>
      </w:r>
      <w:r w:rsidRPr="006134F8">
        <w:rPr>
          <w:spacing w:val="-1"/>
          <w:sz w:val="24"/>
          <w:szCs w:val="24"/>
        </w:rPr>
        <w:t>t</w:t>
      </w:r>
      <w:r w:rsidRPr="006134F8">
        <w:rPr>
          <w:sz w:val="24"/>
          <w:szCs w:val="24"/>
        </w:rPr>
        <w:t>ended</w:t>
      </w:r>
      <w:r w:rsidRPr="006134F8">
        <w:rPr>
          <w:spacing w:val="53"/>
          <w:sz w:val="24"/>
          <w:szCs w:val="24"/>
        </w:rPr>
        <w:t xml:space="preserve"> </w:t>
      </w:r>
      <w:r w:rsidRPr="006134F8">
        <w:rPr>
          <w:sz w:val="24"/>
          <w:szCs w:val="24"/>
        </w:rPr>
        <w:t>u</w:t>
      </w:r>
      <w:r w:rsidRPr="006134F8">
        <w:rPr>
          <w:spacing w:val="-2"/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>er</w:t>
      </w:r>
      <w:r w:rsidRPr="006134F8">
        <w:rPr>
          <w:sz w:val="24"/>
          <w:szCs w:val="24"/>
        </w:rPr>
        <w:t>s</w:t>
      </w:r>
      <w:r w:rsidRPr="006134F8">
        <w:rPr>
          <w:spacing w:val="53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f</w:t>
      </w:r>
      <w:r w:rsidRPr="006134F8">
        <w:rPr>
          <w:spacing w:val="-2"/>
          <w:sz w:val="24"/>
          <w:szCs w:val="24"/>
        </w:rPr>
        <w:t>o</w:t>
      </w:r>
      <w:r w:rsidRPr="006134F8">
        <w:rPr>
          <w:sz w:val="24"/>
          <w:szCs w:val="24"/>
        </w:rPr>
        <w:t>r</w:t>
      </w:r>
      <w:r w:rsidRPr="006134F8">
        <w:rPr>
          <w:spacing w:val="54"/>
          <w:sz w:val="24"/>
          <w:szCs w:val="24"/>
        </w:rPr>
        <w:t xml:space="preserve"> </w:t>
      </w:r>
      <w:proofErr w:type="gramStart"/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h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 xml:space="preserve">s 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a</w:t>
      </w:r>
      <w:r w:rsidRPr="006134F8">
        <w:rPr>
          <w:sz w:val="24"/>
          <w:szCs w:val="24"/>
        </w:rPr>
        <w:t>pp</w:t>
      </w:r>
      <w:r w:rsidRPr="006134F8">
        <w:rPr>
          <w:spacing w:val="-1"/>
          <w:sz w:val="24"/>
          <w:szCs w:val="24"/>
        </w:rPr>
        <w:t>l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c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>o</w:t>
      </w:r>
      <w:r w:rsidRPr="006134F8">
        <w:rPr>
          <w:spacing w:val="2"/>
          <w:sz w:val="24"/>
          <w:szCs w:val="24"/>
        </w:rPr>
        <w:t>n</w:t>
      </w:r>
      <w:proofErr w:type="gramEnd"/>
      <w:r w:rsidRPr="006134F8">
        <w:rPr>
          <w:sz w:val="24"/>
          <w:szCs w:val="24"/>
        </w:rPr>
        <w:t>.</w:t>
      </w:r>
      <w:r w:rsidRPr="006134F8">
        <w:rPr>
          <w:spacing w:val="53"/>
          <w:sz w:val="24"/>
          <w:szCs w:val="24"/>
        </w:rPr>
        <w:t xml:space="preserve"> </w:t>
      </w:r>
      <w:proofErr w:type="gramStart"/>
      <w:r w:rsidRPr="006134F8">
        <w:rPr>
          <w:spacing w:val="2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h</w:t>
      </w:r>
      <w:r w:rsidRPr="006134F8">
        <w:rPr>
          <w:sz w:val="24"/>
          <w:szCs w:val="24"/>
        </w:rPr>
        <w:t xml:space="preserve">e 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d</w:t>
      </w:r>
      <w:r w:rsidRPr="006134F8">
        <w:rPr>
          <w:spacing w:val="-2"/>
          <w:sz w:val="24"/>
          <w:szCs w:val="24"/>
        </w:rPr>
        <w:t>oc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or</w:t>
      </w:r>
      <w:proofErr w:type="gramEnd"/>
      <w:r w:rsidRPr="006134F8">
        <w:rPr>
          <w:spacing w:val="53"/>
          <w:sz w:val="24"/>
          <w:szCs w:val="24"/>
        </w:rPr>
        <w:t xml:space="preserve"> </w:t>
      </w:r>
      <w:r w:rsidRPr="006134F8">
        <w:rPr>
          <w:sz w:val="24"/>
          <w:szCs w:val="24"/>
        </w:rPr>
        <w:t>ha</w:t>
      </w:r>
      <w:r w:rsidRPr="006134F8">
        <w:rPr>
          <w:spacing w:val="-2"/>
          <w:sz w:val="24"/>
          <w:szCs w:val="24"/>
        </w:rPr>
        <w:t>v</w:t>
      </w:r>
      <w:r w:rsidRPr="006134F8">
        <w:rPr>
          <w:sz w:val="24"/>
          <w:szCs w:val="24"/>
        </w:rPr>
        <w:t xml:space="preserve">e </w:t>
      </w:r>
      <w:r w:rsidRPr="006134F8">
        <w:rPr>
          <w:spacing w:val="1"/>
          <w:sz w:val="24"/>
          <w:szCs w:val="24"/>
        </w:rPr>
        <w:t xml:space="preserve"> t</w:t>
      </w:r>
      <w:r w:rsidRPr="006134F8">
        <w:rPr>
          <w:sz w:val="24"/>
          <w:szCs w:val="24"/>
        </w:rPr>
        <w:t>o</w:t>
      </w:r>
      <w:r w:rsidRPr="006134F8">
        <w:rPr>
          <w:spacing w:val="53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k</w:t>
      </w:r>
      <w:r w:rsidRPr="006134F8">
        <w:rPr>
          <w:sz w:val="24"/>
          <w:szCs w:val="24"/>
        </w:rPr>
        <w:t>now</w:t>
      </w:r>
      <w:r w:rsidRPr="006134F8">
        <w:rPr>
          <w:spacing w:val="54"/>
          <w:sz w:val="24"/>
          <w:szCs w:val="24"/>
        </w:rPr>
        <w:t xml:space="preserve"> </w:t>
      </w:r>
      <w:r w:rsidRPr="006134F8">
        <w:rPr>
          <w:sz w:val="24"/>
          <w:szCs w:val="24"/>
        </w:rPr>
        <w:t>abo</w:t>
      </w:r>
      <w:r w:rsidRPr="006134F8">
        <w:rPr>
          <w:spacing w:val="-2"/>
          <w:sz w:val="24"/>
          <w:szCs w:val="24"/>
        </w:rPr>
        <w:t>u</w:t>
      </w:r>
      <w:r w:rsidRPr="006134F8">
        <w:rPr>
          <w:sz w:val="24"/>
          <w:szCs w:val="24"/>
        </w:rPr>
        <w:t>t</w:t>
      </w:r>
      <w:r w:rsidRPr="006134F8">
        <w:rPr>
          <w:spacing w:val="54"/>
          <w:sz w:val="24"/>
          <w:szCs w:val="24"/>
        </w:rPr>
        <w:t xml:space="preserve"> </w:t>
      </w:r>
      <w:r w:rsidRPr="006134F8">
        <w:rPr>
          <w:sz w:val="24"/>
          <w:szCs w:val="24"/>
        </w:rPr>
        <w:t>us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ng</w:t>
      </w:r>
      <w:r w:rsidRPr="006134F8">
        <w:rPr>
          <w:spacing w:val="53"/>
          <w:sz w:val="24"/>
          <w:szCs w:val="24"/>
        </w:rPr>
        <w:t xml:space="preserve"> </w:t>
      </w:r>
      <w:r w:rsidRPr="006134F8">
        <w:rPr>
          <w:sz w:val="24"/>
          <w:szCs w:val="24"/>
        </w:rPr>
        <w:t>ba</w:t>
      </w:r>
      <w:r w:rsidRPr="006134F8">
        <w:rPr>
          <w:spacing w:val="-2"/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c</w:t>
      </w:r>
      <w:r w:rsidRPr="006134F8">
        <w:rPr>
          <w:spacing w:val="53"/>
          <w:sz w:val="24"/>
          <w:szCs w:val="24"/>
        </w:rPr>
        <w:t xml:space="preserve"> </w:t>
      </w:r>
      <w:r w:rsidRPr="006134F8">
        <w:rPr>
          <w:sz w:val="24"/>
          <w:szCs w:val="24"/>
        </w:rPr>
        <w:t xml:space="preserve">of </w:t>
      </w:r>
      <w:r w:rsidRPr="006134F8">
        <w:rPr>
          <w:spacing w:val="1"/>
          <w:sz w:val="24"/>
          <w:szCs w:val="24"/>
        </w:rPr>
        <w:t xml:space="preserve"> </w:t>
      </w:r>
      <w:proofErr w:type="spellStart"/>
      <w:r w:rsidRPr="006134F8">
        <w:rPr>
          <w:spacing w:val="1"/>
          <w:sz w:val="24"/>
          <w:szCs w:val="24"/>
        </w:rPr>
        <w:t>w</w:t>
      </w:r>
      <w:r w:rsidRPr="006134F8">
        <w:rPr>
          <w:sz w:val="24"/>
          <w:szCs w:val="24"/>
        </w:rPr>
        <w:t>ebapp</w:t>
      </w:r>
      <w:r w:rsidRPr="006134F8">
        <w:rPr>
          <w:spacing w:val="-1"/>
          <w:sz w:val="24"/>
          <w:szCs w:val="24"/>
        </w:rPr>
        <w:t>l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c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>on</w:t>
      </w:r>
      <w:proofErr w:type="spellEnd"/>
      <w:r w:rsidRPr="006134F8">
        <w:rPr>
          <w:sz w:val="24"/>
          <w:szCs w:val="24"/>
        </w:rPr>
        <w:t>.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2"/>
          <w:sz w:val="24"/>
          <w:szCs w:val="24"/>
        </w:rPr>
        <w:t>T</w:t>
      </w:r>
      <w:r w:rsidRPr="006134F8">
        <w:rPr>
          <w:sz w:val="24"/>
          <w:szCs w:val="24"/>
        </w:rPr>
        <w:t>he p</w:t>
      </w:r>
      <w:r w:rsidRPr="006134F8">
        <w:rPr>
          <w:spacing w:val="-2"/>
          <w:sz w:val="24"/>
          <w:szCs w:val="24"/>
        </w:rPr>
        <w:t>h</w:t>
      </w:r>
      <w:r w:rsidRPr="006134F8">
        <w:rPr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r</w:t>
      </w:r>
      <w:r w:rsidRPr="006134F8">
        <w:rPr>
          <w:spacing w:val="-4"/>
          <w:sz w:val="24"/>
          <w:szCs w:val="24"/>
        </w:rPr>
        <w:t>m</w:t>
      </w:r>
      <w:r w:rsidRPr="006134F8">
        <w:rPr>
          <w:sz w:val="24"/>
          <w:szCs w:val="24"/>
        </w:rPr>
        <w:t>ac</w:t>
      </w:r>
      <w:r w:rsidRPr="006134F8">
        <w:rPr>
          <w:spacing w:val="1"/>
          <w:sz w:val="24"/>
          <w:szCs w:val="24"/>
        </w:rPr>
        <w:t>i</w:t>
      </w:r>
      <w:r w:rsidRPr="006134F8">
        <w:rPr>
          <w:spacing w:val="-2"/>
          <w:sz w:val="24"/>
          <w:szCs w:val="24"/>
        </w:rPr>
        <w:t>s</w:t>
      </w:r>
      <w:r w:rsidRPr="006134F8">
        <w:rPr>
          <w:spacing w:val="-1"/>
          <w:sz w:val="24"/>
          <w:szCs w:val="24"/>
        </w:rPr>
        <w:t>t</w:t>
      </w:r>
      <w:r w:rsidRPr="006134F8">
        <w:rPr>
          <w:sz w:val="24"/>
          <w:szCs w:val="24"/>
        </w:rPr>
        <w:t>s h</w:t>
      </w:r>
      <w:r w:rsidRPr="006134F8">
        <w:rPr>
          <w:spacing w:val="1"/>
          <w:sz w:val="24"/>
          <w:szCs w:val="24"/>
        </w:rPr>
        <w:t>a</w:t>
      </w:r>
      <w:r w:rsidRPr="006134F8">
        <w:rPr>
          <w:spacing w:val="-2"/>
          <w:sz w:val="24"/>
          <w:szCs w:val="24"/>
        </w:rPr>
        <w:t>v</w:t>
      </w:r>
      <w:r w:rsidRPr="006134F8">
        <w:rPr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 xml:space="preserve"> t</w:t>
      </w:r>
      <w:r w:rsidRPr="006134F8">
        <w:rPr>
          <w:sz w:val="24"/>
          <w:szCs w:val="24"/>
        </w:rPr>
        <w:t xml:space="preserve">o </w:t>
      </w:r>
      <w:r w:rsidRPr="006134F8">
        <w:rPr>
          <w:spacing w:val="-2"/>
          <w:sz w:val="24"/>
          <w:szCs w:val="24"/>
        </w:rPr>
        <w:t>k</w:t>
      </w:r>
      <w:r w:rsidRPr="006134F8">
        <w:rPr>
          <w:sz w:val="24"/>
          <w:szCs w:val="24"/>
        </w:rPr>
        <w:t>now</w:t>
      </w:r>
      <w:r w:rsidRPr="006134F8">
        <w:rPr>
          <w:spacing w:val="-1"/>
          <w:sz w:val="24"/>
          <w:szCs w:val="24"/>
        </w:rPr>
        <w:t xml:space="preserve"> </w:t>
      </w:r>
      <w:r w:rsidRPr="006134F8">
        <w:rPr>
          <w:sz w:val="24"/>
          <w:szCs w:val="24"/>
        </w:rPr>
        <w:t>ba</w:t>
      </w:r>
      <w:r w:rsidRPr="006134F8">
        <w:rPr>
          <w:spacing w:val="1"/>
          <w:sz w:val="24"/>
          <w:szCs w:val="24"/>
        </w:rPr>
        <w:t>si</w:t>
      </w:r>
      <w:r w:rsidRPr="006134F8">
        <w:rPr>
          <w:sz w:val="24"/>
          <w:szCs w:val="24"/>
        </w:rPr>
        <w:t xml:space="preserve">c </w:t>
      </w:r>
      <w:r w:rsidRPr="006134F8">
        <w:rPr>
          <w:spacing w:val="-2"/>
          <w:sz w:val="24"/>
          <w:szCs w:val="24"/>
        </w:rPr>
        <w:t>o</w:t>
      </w:r>
      <w:r w:rsidRPr="006134F8">
        <w:rPr>
          <w:sz w:val="24"/>
          <w:szCs w:val="24"/>
        </w:rPr>
        <w:t>f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h</w:t>
      </w:r>
      <w:r w:rsidRPr="006134F8">
        <w:rPr>
          <w:spacing w:val="-2"/>
          <w:sz w:val="24"/>
          <w:szCs w:val="24"/>
        </w:rPr>
        <w:t>o</w:t>
      </w:r>
      <w:r w:rsidRPr="006134F8">
        <w:rPr>
          <w:sz w:val="24"/>
          <w:szCs w:val="24"/>
        </w:rPr>
        <w:t>w</w:t>
      </w:r>
      <w:r w:rsidRPr="006134F8">
        <w:rPr>
          <w:spacing w:val="-1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o use</w:t>
      </w:r>
      <w:r w:rsidRPr="006134F8">
        <w:rPr>
          <w:spacing w:val="2"/>
          <w:sz w:val="24"/>
          <w:szCs w:val="24"/>
        </w:rPr>
        <w:t xml:space="preserve"> </w:t>
      </w:r>
      <w:r w:rsidRPr="006134F8">
        <w:rPr>
          <w:sz w:val="24"/>
          <w:szCs w:val="24"/>
        </w:rPr>
        <w:t>a</w:t>
      </w:r>
      <w:r w:rsidRPr="006134F8">
        <w:rPr>
          <w:spacing w:val="-2"/>
          <w:sz w:val="24"/>
          <w:szCs w:val="24"/>
        </w:rPr>
        <w:t>n</w:t>
      </w:r>
      <w:r w:rsidRPr="006134F8">
        <w:rPr>
          <w:sz w:val="24"/>
          <w:szCs w:val="24"/>
        </w:rPr>
        <w:t>d</w:t>
      </w:r>
      <w:r w:rsidRPr="006134F8">
        <w:rPr>
          <w:spacing w:val="1"/>
          <w:sz w:val="24"/>
          <w:szCs w:val="24"/>
        </w:rPr>
        <w:t>r</w:t>
      </w:r>
      <w:r w:rsidRPr="006134F8">
        <w:rPr>
          <w:spacing w:val="-2"/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d ap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l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>c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ti</w:t>
      </w:r>
      <w:r w:rsidRPr="006134F8">
        <w:rPr>
          <w:spacing w:val="-2"/>
          <w:sz w:val="24"/>
          <w:szCs w:val="24"/>
        </w:rPr>
        <w:t>o</w:t>
      </w:r>
      <w:r w:rsidRPr="006134F8">
        <w:rPr>
          <w:sz w:val="24"/>
          <w:szCs w:val="24"/>
        </w:rPr>
        <w:t xml:space="preserve">n 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s</w:t>
      </w:r>
      <w:r w:rsidRPr="006134F8">
        <w:rPr>
          <w:spacing w:val="-2"/>
          <w:sz w:val="24"/>
          <w:szCs w:val="24"/>
        </w:rPr>
        <w:t>c</w:t>
      </w:r>
      <w:r w:rsidRPr="006134F8">
        <w:rPr>
          <w:sz w:val="24"/>
          <w:szCs w:val="24"/>
        </w:rPr>
        <w:t>an QR</w:t>
      </w:r>
      <w:r w:rsidRPr="006134F8">
        <w:rPr>
          <w:spacing w:val="-1"/>
          <w:sz w:val="24"/>
          <w:szCs w:val="24"/>
        </w:rPr>
        <w:t xml:space="preserve"> </w:t>
      </w:r>
      <w:r w:rsidRPr="006134F8">
        <w:rPr>
          <w:sz w:val="24"/>
          <w:szCs w:val="24"/>
        </w:rPr>
        <w:t>code</w:t>
      </w:r>
      <w:r w:rsidRPr="006134F8">
        <w:rPr>
          <w:spacing w:val="2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t</w:t>
      </w:r>
      <w:r w:rsidRPr="006134F8">
        <w:rPr>
          <w:sz w:val="24"/>
          <w:szCs w:val="24"/>
        </w:rPr>
        <w:t>o</w:t>
      </w:r>
      <w:r>
        <w:rPr>
          <w:sz w:val="24"/>
          <w:szCs w:val="24"/>
        </w:rPr>
        <w:t xml:space="preserve"> </w:t>
      </w:r>
      <w:r w:rsidRPr="006134F8">
        <w:rPr>
          <w:sz w:val="24"/>
          <w:szCs w:val="24"/>
        </w:rPr>
        <w:t>expo</w:t>
      </w:r>
      <w:r w:rsidRPr="006134F8">
        <w:rPr>
          <w:spacing w:val="-1"/>
          <w:sz w:val="24"/>
          <w:szCs w:val="24"/>
        </w:rPr>
        <w:t>r</w:t>
      </w:r>
      <w:r w:rsidRPr="006134F8">
        <w:rPr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t</w:t>
      </w:r>
      <w:r w:rsidRPr="006134F8">
        <w:rPr>
          <w:sz w:val="24"/>
          <w:szCs w:val="24"/>
        </w:rPr>
        <w:t xml:space="preserve">he 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>n</w:t>
      </w:r>
      <w:r w:rsidRPr="006134F8">
        <w:rPr>
          <w:spacing w:val="1"/>
          <w:sz w:val="24"/>
          <w:szCs w:val="24"/>
        </w:rPr>
        <w:t>f</w:t>
      </w:r>
      <w:r w:rsidRPr="006134F8">
        <w:rPr>
          <w:spacing w:val="-2"/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r</w:t>
      </w:r>
      <w:r w:rsidRPr="006134F8">
        <w:rPr>
          <w:spacing w:val="-4"/>
          <w:sz w:val="24"/>
          <w:szCs w:val="24"/>
        </w:rPr>
        <w:t>m</w:t>
      </w:r>
      <w:r w:rsidRPr="006134F8">
        <w:rPr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ti</w:t>
      </w:r>
      <w:r w:rsidRPr="006134F8">
        <w:rPr>
          <w:sz w:val="24"/>
          <w:szCs w:val="24"/>
        </w:rPr>
        <w:t xml:space="preserve">on </w:t>
      </w:r>
      <w:r w:rsidRPr="006134F8">
        <w:rPr>
          <w:spacing w:val="-2"/>
          <w:sz w:val="24"/>
          <w:szCs w:val="24"/>
        </w:rPr>
        <w:t>o</w:t>
      </w:r>
      <w:r w:rsidRPr="006134F8">
        <w:rPr>
          <w:sz w:val="24"/>
          <w:szCs w:val="24"/>
        </w:rPr>
        <w:t>f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p</w:t>
      </w:r>
      <w:r w:rsidRPr="006134F8">
        <w:rPr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>en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’</w:t>
      </w:r>
      <w:r w:rsidRPr="006134F8">
        <w:rPr>
          <w:sz w:val="24"/>
          <w:szCs w:val="24"/>
        </w:rPr>
        <w:t xml:space="preserve">s 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r</w:t>
      </w:r>
      <w:r w:rsidRPr="006134F8">
        <w:rPr>
          <w:spacing w:val="-2"/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f</w:t>
      </w:r>
      <w:r w:rsidRPr="006134F8">
        <w:rPr>
          <w:spacing w:val="-1"/>
          <w:sz w:val="24"/>
          <w:szCs w:val="24"/>
        </w:rPr>
        <w:t>i</w:t>
      </w:r>
      <w:r w:rsidRPr="006134F8">
        <w:rPr>
          <w:spacing w:val="1"/>
          <w:sz w:val="24"/>
          <w:szCs w:val="24"/>
        </w:rPr>
        <w:t>l</w:t>
      </w:r>
      <w:r w:rsidRPr="006134F8">
        <w:rPr>
          <w:spacing w:val="3"/>
          <w:sz w:val="24"/>
          <w:szCs w:val="24"/>
        </w:rPr>
        <w:t>e</w:t>
      </w:r>
      <w:r w:rsidRPr="006134F8">
        <w:rPr>
          <w:sz w:val="24"/>
          <w:szCs w:val="24"/>
        </w:rPr>
        <w:t>.</w:t>
      </w:r>
    </w:p>
    <w:p w:rsidR="000840BF" w:rsidRDefault="000840BF">
      <w:pPr>
        <w:spacing w:before="6" w:line="200" w:lineRule="exact"/>
      </w:pPr>
    </w:p>
    <w:p w:rsidR="000840BF" w:rsidRDefault="006134F8">
      <w:pPr>
        <w:ind w:left="220"/>
        <w:rPr>
          <w:sz w:val="32"/>
          <w:szCs w:val="32"/>
        </w:rPr>
      </w:pPr>
      <w:r>
        <w:rPr>
          <w:b/>
          <w:spacing w:val="1"/>
          <w:sz w:val="32"/>
          <w:szCs w:val="32"/>
        </w:rPr>
        <w:t>2</w:t>
      </w:r>
      <w:r>
        <w:rPr>
          <w:b/>
          <w:sz w:val="32"/>
          <w:szCs w:val="32"/>
        </w:rPr>
        <w:t>.4</w:t>
      </w:r>
      <w:r>
        <w:rPr>
          <w:b/>
          <w:spacing w:val="-4"/>
          <w:sz w:val="32"/>
          <w:szCs w:val="32"/>
        </w:rPr>
        <w:t xml:space="preserve"> </w:t>
      </w:r>
      <w:r>
        <w:rPr>
          <w:b/>
          <w:spacing w:val="-1"/>
          <w:sz w:val="32"/>
          <w:szCs w:val="32"/>
        </w:rPr>
        <w:t>O</w:t>
      </w:r>
      <w:r>
        <w:rPr>
          <w:b/>
          <w:sz w:val="32"/>
          <w:szCs w:val="32"/>
        </w:rPr>
        <w:t>per</w:t>
      </w:r>
      <w:r>
        <w:rPr>
          <w:b/>
          <w:spacing w:val="1"/>
          <w:sz w:val="32"/>
          <w:szCs w:val="32"/>
        </w:rPr>
        <w:t>a</w:t>
      </w:r>
      <w:r>
        <w:rPr>
          <w:b/>
          <w:sz w:val="32"/>
          <w:szCs w:val="32"/>
        </w:rPr>
        <w:t>tion</w:t>
      </w:r>
      <w:r>
        <w:rPr>
          <w:b/>
          <w:spacing w:val="-11"/>
          <w:sz w:val="32"/>
          <w:szCs w:val="32"/>
        </w:rPr>
        <w:t xml:space="preserve"> </w:t>
      </w:r>
      <w:r>
        <w:rPr>
          <w:b/>
          <w:sz w:val="32"/>
          <w:szCs w:val="32"/>
        </w:rPr>
        <w:t>E</w:t>
      </w:r>
      <w:r>
        <w:rPr>
          <w:b/>
          <w:spacing w:val="2"/>
          <w:sz w:val="32"/>
          <w:szCs w:val="32"/>
        </w:rPr>
        <w:t>n</w:t>
      </w:r>
      <w:r>
        <w:rPr>
          <w:b/>
          <w:spacing w:val="1"/>
          <w:sz w:val="32"/>
          <w:szCs w:val="32"/>
        </w:rPr>
        <w:t>v</w:t>
      </w:r>
      <w:r>
        <w:rPr>
          <w:b/>
          <w:sz w:val="32"/>
          <w:szCs w:val="32"/>
        </w:rPr>
        <w:t>ir</w:t>
      </w:r>
      <w:r>
        <w:rPr>
          <w:b/>
          <w:spacing w:val="1"/>
          <w:sz w:val="32"/>
          <w:szCs w:val="32"/>
        </w:rPr>
        <w:t>o</w:t>
      </w:r>
      <w:r>
        <w:rPr>
          <w:b/>
          <w:spacing w:val="2"/>
          <w:sz w:val="32"/>
          <w:szCs w:val="32"/>
        </w:rPr>
        <w:t>n</w:t>
      </w:r>
      <w:r>
        <w:rPr>
          <w:b/>
          <w:spacing w:val="-4"/>
          <w:sz w:val="32"/>
          <w:szCs w:val="32"/>
        </w:rPr>
        <w:t>m</w:t>
      </w:r>
      <w:r>
        <w:rPr>
          <w:b/>
          <w:sz w:val="32"/>
          <w:szCs w:val="32"/>
        </w:rPr>
        <w:t>e</w:t>
      </w:r>
      <w:r>
        <w:rPr>
          <w:b/>
          <w:spacing w:val="2"/>
          <w:sz w:val="32"/>
          <w:szCs w:val="32"/>
        </w:rPr>
        <w:t>n</w:t>
      </w:r>
      <w:r>
        <w:rPr>
          <w:b/>
          <w:sz w:val="32"/>
          <w:szCs w:val="32"/>
        </w:rPr>
        <w:t>t</w:t>
      </w:r>
    </w:p>
    <w:p w:rsidR="000840BF" w:rsidRPr="006134F8" w:rsidRDefault="006134F8">
      <w:pPr>
        <w:spacing w:line="240" w:lineRule="exact"/>
        <w:ind w:left="940"/>
        <w:rPr>
          <w:sz w:val="24"/>
          <w:szCs w:val="24"/>
        </w:rPr>
      </w:pPr>
      <w:r w:rsidRPr="006134F8">
        <w:rPr>
          <w:sz w:val="24"/>
          <w:szCs w:val="24"/>
        </w:rPr>
        <w:t>-</w:t>
      </w:r>
      <w:r w:rsidRPr="006134F8">
        <w:rPr>
          <w:spacing w:val="-1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I</w:t>
      </w:r>
      <w:r w:rsidRPr="006134F8">
        <w:rPr>
          <w:sz w:val="24"/>
          <w:szCs w:val="24"/>
        </w:rPr>
        <w:t>n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n</w:t>
      </w:r>
      <w:r w:rsidRPr="006134F8">
        <w:rPr>
          <w:spacing w:val="-2"/>
          <w:sz w:val="24"/>
          <w:szCs w:val="24"/>
        </w:rPr>
        <w:t>e</w:t>
      </w:r>
      <w:r w:rsidRPr="006134F8">
        <w:rPr>
          <w:sz w:val="24"/>
          <w:szCs w:val="24"/>
        </w:rPr>
        <w:t>t</w:t>
      </w:r>
    </w:p>
    <w:p w:rsidR="000840BF" w:rsidRPr="006134F8" w:rsidRDefault="006134F8">
      <w:pPr>
        <w:spacing w:before="1"/>
        <w:ind w:left="940"/>
        <w:rPr>
          <w:sz w:val="24"/>
          <w:szCs w:val="24"/>
        </w:rPr>
      </w:pPr>
      <w:r w:rsidRPr="006134F8">
        <w:rPr>
          <w:sz w:val="22"/>
          <w:szCs w:val="22"/>
        </w:rPr>
        <w:pict>
          <v:group id="_x0000_s1233" style="position:absolute;left:0;text-align:left;margin-left:152.05pt;margin-top:12.6pt;width:57.75pt;height:13pt;z-index:-9865;mso-position-horizontal-relative:page" coordorigin="3041,252" coordsize="1155,260">
            <v:shape id="_x0000_s1234" style="position:absolute;left:3041;top:252;width:1155;height:260" coordorigin="3041,252" coordsize="1155,260" path="m3041,512r1155,l4196,252r-1155,l3041,512xe" fillcolor="#f6f7f8" stroked="f">
              <v:path arrowok="t"/>
            </v:shape>
            <w10:wrap anchorx="page"/>
          </v:group>
        </w:pict>
      </w:r>
      <w:r w:rsidRPr="006134F8">
        <w:rPr>
          <w:sz w:val="24"/>
          <w:szCs w:val="24"/>
        </w:rPr>
        <w:t>-</w:t>
      </w:r>
      <w:r w:rsidRPr="006134F8">
        <w:rPr>
          <w:spacing w:val="-4"/>
          <w:sz w:val="24"/>
          <w:szCs w:val="24"/>
        </w:rPr>
        <w:t xml:space="preserve"> </w:t>
      </w:r>
      <w:r w:rsidRPr="006134F8">
        <w:rPr>
          <w:sz w:val="24"/>
          <w:szCs w:val="24"/>
        </w:rPr>
        <w:t>Lap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ops</w:t>
      </w:r>
    </w:p>
    <w:p w:rsidR="000840BF" w:rsidRPr="006134F8" w:rsidRDefault="006134F8">
      <w:pPr>
        <w:spacing w:line="240" w:lineRule="exact"/>
        <w:ind w:left="964"/>
        <w:rPr>
          <w:sz w:val="24"/>
          <w:szCs w:val="24"/>
        </w:rPr>
      </w:pPr>
      <w:r w:rsidRPr="006134F8">
        <w:rPr>
          <w:sz w:val="24"/>
          <w:szCs w:val="24"/>
        </w:rPr>
        <w:t xml:space="preserve">1.  </w:t>
      </w:r>
      <w:r w:rsidRPr="006134F8">
        <w:rPr>
          <w:spacing w:val="29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D</w:t>
      </w:r>
      <w:r w:rsidRPr="006134F8">
        <w:rPr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>l</w:t>
      </w:r>
      <w:r w:rsidRPr="006134F8">
        <w:rPr>
          <w:sz w:val="24"/>
          <w:szCs w:val="24"/>
        </w:rPr>
        <w:t>l</w:t>
      </w:r>
      <w:r w:rsidRPr="006134F8">
        <w:rPr>
          <w:spacing w:val="-1"/>
          <w:sz w:val="24"/>
          <w:szCs w:val="24"/>
        </w:rPr>
        <w:t xml:space="preserve"> </w:t>
      </w:r>
      <w:proofErr w:type="spellStart"/>
      <w:r w:rsidRPr="006134F8">
        <w:rPr>
          <w:spacing w:val="2"/>
          <w:sz w:val="24"/>
          <w:szCs w:val="24"/>
        </w:rPr>
        <w:t>i</w:t>
      </w:r>
      <w:r w:rsidRPr="006134F8">
        <w:rPr>
          <w:sz w:val="24"/>
          <w:szCs w:val="24"/>
        </w:rPr>
        <w:t>ns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i</w:t>
      </w:r>
      <w:r w:rsidRPr="006134F8">
        <w:rPr>
          <w:spacing w:val="-2"/>
          <w:sz w:val="24"/>
          <w:szCs w:val="24"/>
        </w:rPr>
        <w:t>r</w:t>
      </w:r>
      <w:r w:rsidRPr="006134F8">
        <w:rPr>
          <w:sz w:val="24"/>
          <w:szCs w:val="24"/>
        </w:rPr>
        <w:t>on</w:t>
      </w:r>
      <w:proofErr w:type="spellEnd"/>
      <w:r w:rsidRPr="006134F8">
        <w:rPr>
          <w:sz w:val="24"/>
          <w:szCs w:val="24"/>
        </w:rPr>
        <w:t xml:space="preserve"> 5220</w:t>
      </w:r>
    </w:p>
    <w:p w:rsidR="000840BF" w:rsidRPr="006134F8" w:rsidRDefault="006134F8">
      <w:pPr>
        <w:spacing w:before="1" w:line="240" w:lineRule="exact"/>
        <w:ind w:left="1324" w:right="4364"/>
        <w:rPr>
          <w:sz w:val="24"/>
          <w:szCs w:val="24"/>
        </w:rPr>
      </w:pPr>
      <w:r w:rsidRPr="006134F8">
        <w:rPr>
          <w:sz w:val="24"/>
          <w:szCs w:val="24"/>
        </w:rPr>
        <w:t>Pro</w:t>
      </w:r>
      <w:r w:rsidRPr="006134F8">
        <w:rPr>
          <w:spacing w:val="1"/>
          <w:sz w:val="24"/>
          <w:szCs w:val="24"/>
        </w:rPr>
        <w:t>c</w:t>
      </w:r>
      <w:r w:rsidRPr="006134F8">
        <w:rPr>
          <w:spacing w:val="-2"/>
          <w:sz w:val="24"/>
          <w:szCs w:val="24"/>
        </w:rPr>
        <w:t>e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>s</w:t>
      </w:r>
      <w:r w:rsidRPr="006134F8">
        <w:rPr>
          <w:spacing w:val="-2"/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: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4"/>
          <w:sz w:val="24"/>
          <w:szCs w:val="24"/>
        </w:rPr>
        <w:t>I</w:t>
      </w:r>
      <w:r w:rsidRPr="006134F8">
        <w:rPr>
          <w:sz w:val="24"/>
          <w:szCs w:val="24"/>
        </w:rPr>
        <w:t>n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el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C</w:t>
      </w:r>
      <w:r w:rsidRPr="006134F8">
        <w:rPr>
          <w:spacing w:val="-2"/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e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5 3</w:t>
      </w:r>
      <w:r w:rsidRPr="006134F8">
        <w:rPr>
          <w:spacing w:val="-2"/>
          <w:sz w:val="24"/>
          <w:szCs w:val="24"/>
        </w:rPr>
        <w:t>2</w:t>
      </w:r>
      <w:r w:rsidRPr="006134F8">
        <w:rPr>
          <w:sz w:val="24"/>
          <w:szCs w:val="24"/>
        </w:rPr>
        <w:t xml:space="preserve">10M </w:t>
      </w:r>
      <w:r w:rsidRPr="006134F8">
        <w:rPr>
          <w:spacing w:val="-1"/>
          <w:sz w:val="24"/>
          <w:szCs w:val="24"/>
        </w:rPr>
        <w:t>(</w:t>
      </w:r>
      <w:r w:rsidRPr="006134F8">
        <w:rPr>
          <w:sz w:val="24"/>
          <w:szCs w:val="24"/>
        </w:rPr>
        <w:t xml:space="preserve">3.1 </w:t>
      </w:r>
      <w:r w:rsidRPr="006134F8">
        <w:rPr>
          <w:spacing w:val="-1"/>
          <w:sz w:val="24"/>
          <w:szCs w:val="24"/>
        </w:rPr>
        <w:t>GH</w:t>
      </w:r>
      <w:r w:rsidRPr="006134F8">
        <w:rPr>
          <w:spacing w:val="-2"/>
          <w:sz w:val="24"/>
          <w:szCs w:val="24"/>
        </w:rPr>
        <w:t>z</w:t>
      </w:r>
      <w:r w:rsidRPr="006134F8">
        <w:rPr>
          <w:sz w:val="24"/>
          <w:szCs w:val="24"/>
        </w:rPr>
        <w:t>) Pro</w:t>
      </w:r>
      <w:r w:rsidRPr="006134F8">
        <w:rPr>
          <w:spacing w:val="1"/>
          <w:sz w:val="24"/>
          <w:szCs w:val="24"/>
        </w:rPr>
        <w:t>c</w:t>
      </w:r>
      <w:r w:rsidRPr="006134F8">
        <w:rPr>
          <w:spacing w:val="-2"/>
          <w:sz w:val="24"/>
          <w:szCs w:val="24"/>
        </w:rPr>
        <w:t>e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>s</w:t>
      </w:r>
      <w:r w:rsidRPr="006134F8">
        <w:rPr>
          <w:spacing w:val="-2"/>
          <w:sz w:val="24"/>
          <w:szCs w:val="24"/>
        </w:rPr>
        <w:t>o</w:t>
      </w:r>
      <w:r w:rsidRPr="006134F8">
        <w:rPr>
          <w:sz w:val="24"/>
          <w:szCs w:val="24"/>
        </w:rPr>
        <w:t>r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M</w:t>
      </w:r>
      <w:r w:rsidRPr="006134F8">
        <w:rPr>
          <w:spacing w:val="1"/>
          <w:sz w:val="24"/>
          <w:szCs w:val="24"/>
        </w:rPr>
        <w:t>e</w:t>
      </w:r>
      <w:r w:rsidRPr="006134F8">
        <w:rPr>
          <w:spacing w:val="-4"/>
          <w:sz w:val="24"/>
          <w:szCs w:val="24"/>
        </w:rPr>
        <w:t>m</w:t>
      </w:r>
      <w:r w:rsidRPr="006134F8">
        <w:rPr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r</w:t>
      </w:r>
      <w:r w:rsidRPr="006134F8">
        <w:rPr>
          <w:spacing w:val="-2"/>
          <w:sz w:val="24"/>
          <w:szCs w:val="24"/>
        </w:rPr>
        <w:t>y</w:t>
      </w:r>
      <w:r w:rsidRPr="006134F8">
        <w:rPr>
          <w:sz w:val="24"/>
          <w:szCs w:val="24"/>
        </w:rPr>
        <w:t>: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8</w:t>
      </w:r>
      <w:r w:rsidRPr="006134F8">
        <w:rPr>
          <w:spacing w:val="-1"/>
          <w:sz w:val="24"/>
          <w:szCs w:val="24"/>
        </w:rPr>
        <w:t>G</w:t>
      </w:r>
      <w:r w:rsidRPr="006134F8">
        <w:rPr>
          <w:sz w:val="24"/>
          <w:szCs w:val="24"/>
        </w:rPr>
        <w:t>B</w:t>
      </w:r>
      <w:r w:rsidRPr="006134F8">
        <w:rPr>
          <w:spacing w:val="-1"/>
          <w:sz w:val="24"/>
          <w:szCs w:val="24"/>
        </w:rPr>
        <w:t xml:space="preserve"> DDR</w:t>
      </w:r>
      <w:r w:rsidRPr="006134F8">
        <w:rPr>
          <w:sz w:val="24"/>
          <w:szCs w:val="24"/>
        </w:rPr>
        <w:t>3</w:t>
      </w:r>
    </w:p>
    <w:p w:rsidR="000840BF" w:rsidRPr="006134F8" w:rsidRDefault="006134F8">
      <w:pPr>
        <w:spacing w:line="240" w:lineRule="exact"/>
        <w:ind w:left="1324"/>
        <w:rPr>
          <w:sz w:val="24"/>
          <w:szCs w:val="24"/>
        </w:rPr>
      </w:pPr>
      <w:r w:rsidRPr="006134F8">
        <w:rPr>
          <w:sz w:val="24"/>
          <w:szCs w:val="24"/>
        </w:rPr>
        <w:t>M</w:t>
      </w:r>
      <w:r w:rsidRPr="006134F8">
        <w:rPr>
          <w:spacing w:val="1"/>
          <w:sz w:val="24"/>
          <w:szCs w:val="24"/>
        </w:rPr>
        <w:t>e</w:t>
      </w:r>
      <w:r w:rsidRPr="006134F8">
        <w:rPr>
          <w:spacing w:val="-4"/>
          <w:sz w:val="24"/>
          <w:szCs w:val="24"/>
        </w:rPr>
        <w:t>m</w:t>
      </w:r>
      <w:r w:rsidRPr="006134F8">
        <w:rPr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y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H</w:t>
      </w:r>
      <w:r w:rsidRPr="006134F8">
        <w:rPr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 xml:space="preserve">d </w:t>
      </w:r>
      <w:r w:rsidRPr="006134F8">
        <w:rPr>
          <w:spacing w:val="-1"/>
          <w:sz w:val="24"/>
          <w:szCs w:val="24"/>
        </w:rPr>
        <w:t>D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s</w:t>
      </w:r>
      <w:r w:rsidRPr="006134F8">
        <w:rPr>
          <w:spacing w:val="-2"/>
          <w:sz w:val="24"/>
          <w:szCs w:val="24"/>
        </w:rPr>
        <w:t>k</w:t>
      </w:r>
      <w:r w:rsidRPr="006134F8">
        <w:rPr>
          <w:sz w:val="24"/>
          <w:szCs w:val="24"/>
        </w:rPr>
        <w:t>: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1000</w:t>
      </w:r>
      <w:r w:rsidRPr="006134F8">
        <w:rPr>
          <w:spacing w:val="-3"/>
          <w:sz w:val="24"/>
          <w:szCs w:val="24"/>
        </w:rPr>
        <w:t>G</w:t>
      </w:r>
      <w:r w:rsidRPr="006134F8">
        <w:rPr>
          <w:sz w:val="24"/>
          <w:szCs w:val="24"/>
        </w:rPr>
        <w:t>B</w:t>
      </w:r>
    </w:p>
    <w:p w:rsidR="000840BF" w:rsidRPr="006134F8" w:rsidRDefault="006134F8">
      <w:pPr>
        <w:spacing w:before="1"/>
        <w:ind w:left="1324"/>
        <w:rPr>
          <w:sz w:val="24"/>
          <w:szCs w:val="24"/>
        </w:rPr>
      </w:pPr>
      <w:r w:rsidRPr="006134F8">
        <w:rPr>
          <w:spacing w:val="-1"/>
          <w:sz w:val="24"/>
          <w:szCs w:val="24"/>
        </w:rPr>
        <w:t>O</w:t>
      </w:r>
      <w:r w:rsidRPr="006134F8">
        <w:rPr>
          <w:sz w:val="24"/>
          <w:szCs w:val="24"/>
        </w:rPr>
        <w:t>pe</w:t>
      </w:r>
      <w:r w:rsidRPr="006134F8">
        <w:rPr>
          <w:spacing w:val="1"/>
          <w:sz w:val="24"/>
          <w:szCs w:val="24"/>
        </w:rPr>
        <w:t>r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ti</w:t>
      </w:r>
      <w:r w:rsidRPr="006134F8">
        <w:rPr>
          <w:sz w:val="24"/>
          <w:szCs w:val="24"/>
        </w:rPr>
        <w:t>ng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S</w:t>
      </w:r>
      <w:r w:rsidRPr="006134F8">
        <w:rPr>
          <w:spacing w:val="-3"/>
          <w:sz w:val="24"/>
          <w:szCs w:val="24"/>
        </w:rPr>
        <w:t>y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e</w:t>
      </w:r>
      <w:r w:rsidRPr="006134F8">
        <w:rPr>
          <w:spacing w:val="-3"/>
          <w:sz w:val="24"/>
          <w:szCs w:val="24"/>
        </w:rPr>
        <w:t>m</w:t>
      </w:r>
      <w:r w:rsidRPr="006134F8">
        <w:rPr>
          <w:sz w:val="24"/>
          <w:szCs w:val="24"/>
        </w:rPr>
        <w:t>: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W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n</w:t>
      </w:r>
      <w:r w:rsidRPr="006134F8">
        <w:rPr>
          <w:spacing w:val="-2"/>
          <w:sz w:val="24"/>
          <w:szCs w:val="24"/>
        </w:rPr>
        <w:t>do</w:t>
      </w:r>
      <w:r w:rsidRPr="006134F8">
        <w:rPr>
          <w:sz w:val="24"/>
          <w:szCs w:val="24"/>
        </w:rPr>
        <w:t>w</w:t>
      </w:r>
      <w:r w:rsidRPr="006134F8">
        <w:rPr>
          <w:spacing w:val="-1"/>
          <w:sz w:val="24"/>
          <w:szCs w:val="24"/>
        </w:rPr>
        <w:t xml:space="preserve"> </w:t>
      </w:r>
      <w:r w:rsidRPr="006134F8">
        <w:rPr>
          <w:sz w:val="24"/>
          <w:szCs w:val="24"/>
        </w:rPr>
        <w:t xml:space="preserve">7 </w:t>
      </w:r>
      <w:r w:rsidRPr="006134F8">
        <w:rPr>
          <w:spacing w:val="-1"/>
          <w:sz w:val="24"/>
          <w:szCs w:val="24"/>
        </w:rPr>
        <w:t>H</w:t>
      </w:r>
      <w:r w:rsidRPr="006134F8">
        <w:rPr>
          <w:sz w:val="24"/>
          <w:szCs w:val="24"/>
        </w:rPr>
        <w:t>o</w:t>
      </w:r>
      <w:r w:rsidRPr="006134F8">
        <w:rPr>
          <w:spacing w:val="-4"/>
          <w:sz w:val="24"/>
          <w:szCs w:val="24"/>
        </w:rPr>
        <w:t>m</w:t>
      </w:r>
      <w:r w:rsidRPr="006134F8">
        <w:rPr>
          <w:sz w:val="24"/>
          <w:szCs w:val="24"/>
        </w:rPr>
        <w:t>e Bas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c</w:t>
      </w:r>
    </w:p>
    <w:p w:rsidR="000840BF" w:rsidRPr="006134F8" w:rsidRDefault="006134F8">
      <w:pPr>
        <w:spacing w:line="240" w:lineRule="exact"/>
        <w:ind w:left="964"/>
        <w:rPr>
          <w:sz w:val="24"/>
          <w:szCs w:val="24"/>
        </w:rPr>
      </w:pPr>
      <w:r w:rsidRPr="006134F8">
        <w:rPr>
          <w:sz w:val="24"/>
          <w:szCs w:val="24"/>
        </w:rPr>
        <w:t xml:space="preserve">2.  </w:t>
      </w:r>
      <w:r w:rsidRPr="006134F8">
        <w:rPr>
          <w:spacing w:val="29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A</w:t>
      </w:r>
      <w:r w:rsidRPr="006134F8">
        <w:rPr>
          <w:sz w:val="24"/>
          <w:szCs w:val="24"/>
        </w:rPr>
        <w:t>sus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X</w:t>
      </w:r>
      <w:r w:rsidRPr="006134F8">
        <w:rPr>
          <w:sz w:val="24"/>
          <w:szCs w:val="24"/>
        </w:rPr>
        <w:t>550</w:t>
      </w:r>
      <w:r w:rsidRPr="006134F8">
        <w:rPr>
          <w:spacing w:val="-1"/>
          <w:sz w:val="24"/>
          <w:szCs w:val="24"/>
        </w:rPr>
        <w:t>D</w:t>
      </w:r>
      <w:r w:rsidRPr="006134F8">
        <w:rPr>
          <w:sz w:val="24"/>
          <w:szCs w:val="24"/>
        </w:rPr>
        <w:t>P</w:t>
      </w:r>
      <w:r w:rsidRPr="006134F8">
        <w:rPr>
          <w:spacing w:val="-4"/>
          <w:sz w:val="24"/>
          <w:szCs w:val="24"/>
        </w:rPr>
        <w:t>-</w:t>
      </w:r>
      <w:r w:rsidRPr="006134F8">
        <w:rPr>
          <w:spacing w:val="-1"/>
          <w:sz w:val="24"/>
          <w:szCs w:val="24"/>
        </w:rPr>
        <w:t>D</w:t>
      </w:r>
      <w:r w:rsidRPr="006134F8">
        <w:rPr>
          <w:sz w:val="24"/>
          <w:szCs w:val="24"/>
        </w:rPr>
        <w:t>S101</w:t>
      </w:r>
    </w:p>
    <w:p w:rsidR="000840BF" w:rsidRPr="006134F8" w:rsidRDefault="006134F8">
      <w:pPr>
        <w:spacing w:before="5" w:line="240" w:lineRule="exact"/>
        <w:ind w:left="1324" w:right="4131"/>
        <w:rPr>
          <w:sz w:val="24"/>
          <w:szCs w:val="24"/>
        </w:rPr>
      </w:pPr>
      <w:r w:rsidRPr="006134F8">
        <w:rPr>
          <w:spacing w:val="-1"/>
          <w:sz w:val="24"/>
          <w:szCs w:val="24"/>
        </w:rPr>
        <w:t>A</w:t>
      </w:r>
      <w:r w:rsidRPr="006134F8">
        <w:rPr>
          <w:sz w:val="24"/>
          <w:szCs w:val="24"/>
        </w:rPr>
        <w:t xml:space="preserve">MD </w:t>
      </w:r>
      <w:r w:rsidRPr="006134F8">
        <w:rPr>
          <w:spacing w:val="1"/>
          <w:sz w:val="24"/>
          <w:szCs w:val="24"/>
        </w:rPr>
        <w:t>A</w:t>
      </w:r>
      <w:r w:rsidRPr="006134F8">
        <w:rPr>
          <w:spacing w:val="-4"/>
          <w:sz w:val="24"/>
          <w:szCs w:val="24"/>
        </w:rPr>
        <w:t>-</w:t>
      </w:r>
      <w:r w:rsidRPr="006134F8">
        <w:rPr>
          <w:sz w:val="24"/>
          <w:szCs w:val="24"/>
        </w:rPr>
        <w:t>Se</w:t>
      </w:r>
      <w:r w:rsidRPr="006134F8">
        <w:rPr>
          <w:spacing w:val="1"/>
          <w:sz w:val="24"/>
          <w:szCs w:val="24"/>
        </w:rPr>
        <w:t>ri</w:t>
      </w:r>
      <w:r w:rsidRPr="006134F8">
        <w:rPr>
          <w:sz w:val="24"/>
          <w:szCs w:val="24"/>
        </w:rPr>
        <w:t>es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A</w:t>
      </w:r>
      <w:r w:rsidRPr="006134F8">
        <w:rPr>
          <w:spacing w:val="-2"/>
          <w:sz w:val="24"/>
          <w:szCs w:val="24"/>
        </w:rPr>
        <w:t>1</w:t>
      </w:r>
      <w:r w:rsidRPr="006134F8">
        <w:rPr>
          <w:spacing w:val="1"/>
          <w:sz w:val="24"/>
          <w:szCs w:val="24"/>
        </w:rPr>
        <w:t>0</w:t>
      </w:r>
      <w:r w:rsidRPr="006134F8">
        <w:rPr>
          <w:spacing w:val="-4"/>
          <w:sz w:val="24"/>
          <w:szCs w:val="24"/>
        </w:rPr>
        <w:t>-</w:t>
      </w:r>
      <w:r w:rsidRPr="006134F8">
        <w:rPr>
          <w:sz w:val="24"/>
          <w:szCs w:val="24"/>
        </w:rPr>
        <w:t xml:space="preserve">5750M </w:t>
      </w:r>
      <w:r w:rsidRPr="006134F8">
        <w:rPr>
          <w:spacing w:val="1"/>
          <w:sz w:val="24"/>
          <w:szCs w:val="24"/>
        </w:rPr>
        <w:t>(</w:t>
      </w:r>
      <w:r w:rsidRPr="006134F8">
        <w:rPr>
          <w:sz w:val="24"/>
          <w:szCs w:val="24"/>
        </w:rPr>
        <w:t>2.</w:t>
      </w:r>
      <w:r w:rsidRPr="006134F8">
        <w:rPr>
          <w:spacing w:val="-2"/>
          <w:sz w:val="24"/>
          <w:szCs w:val="24"/>
        </w:rPr>
        <w:t>5</w:t>
      </w:r>
      <w:r w:rsidRPr="006134F8">
        <w:rPr>
          <w:sz w:val="24"/>
          <w:szCs w:val="24"/>
        </w:rPr>
        <w:t>0</w:t>
      </w:r>
      <w:r w:rsidRPr="006134F8">
        <w:rPr>
          <w:spacing w:val="-1"/>
          <w:sz w:val="24"/>
          <w:szCs w:val="24"/>
        </w:rPr>
        <w:t>GH</w:t>
      </w:r>
      <w:r w:rsidRPr="006134F8">
        <w:rPr>
          <w:spacing w:val="-2"/>
          <w:sz w:val="24"/>
          <w:szCs w:val="24"/>
        </w:rPr>
        <w:t>z</w:t>
      </w:r>
      <w:r w:rsidRPr="006134F8">
        <w:rPr>
          <w:sz w:val="24"/>
          <w:szCs w:val="24"/>
        </w:rPr>
        <w:t>)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8</w:t>
      </w:r>
      <w:r w:rsidRPr="006134F8">
        <w:rPr>
          <w:spacing w:val="-1"/>
          <w:sz w:val="24"/>
          <w:szCs w:val="24"/>
        </w:rPr>
        <w:t>G</w:t>
      </w:r>
      <w:r w:rsidRPr="006134F8">
        <w:rPr>
          <w:sz w:val="24"/>
          <w:szCs w:val="24"/>
        </w:rPr>
        <w:t>B M</w:t>
      </w:r>
      <w:r w:rsidRPr="006134F8">
        <w:rPr>
          <w:spacing w:val="1"/>
          <w:sz w:val="24"/>
          <w:szCs w:val="24"/>
        </w:rPr>
        <w:t>e</w:t>
      </w:r>
      <w:r w:rsidRPr="006134F8">
        <w:rPr>
          <w:spacing w:val="-4"/>
          <w:sz w:val="24"/>
          <w:szCs w:val="24"/>
        </w:rPr>
        <w:t>m</w:t>
      </w:r>
      <w:r w:rsidRPr="006134F8">
        <w:rPr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y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1</w:t>
      </w:r>
      <w:r w:rsidRPr="006134F8">
        <w:rPr>
          <w:spacing w:val="2"/>
          <w:sz w:val="24"/>
          <w:szCs w:val="24"/>
        </w:rPr>
        <w:t>T</w:t>
      </w:r>
      <w:r w:rsidRPr="006134F8">
        <w:rPr>
          <w:sz w:val="24"/>
          <w:szCs w:val="24"/>
        </w:rPr>
        <w:t>B</w:t>
      </w:r>
    </w:p>
    <w:p w:rsidR="000840BF" w:rsidRPr="006134F8" w:rsidRDefault="006134F8">
      <w:pPr>
        <w:spacing w:line="240" w:lineRule="exact"/>
        <w:ind w:left="1324"/>
        <w:rPr>
          <w:sz w:val="24"/>
          <w:szCs w:val="24"/>
        </w:rPr>
      </w:pPr>
      <w:r w:rsidRPr="006134F8">
        <w:rPr>
          <w:spacing w:val="-1"/>
          <w:sz w:val="24"/>
          <w:szCs w:val="24"/>
        </w:rPr>
        <w:t>HD</w:t>
      </w:r>
      <w:r w:rsidRPr="006134F8">
        <w:rPr>
          <w:sz w:val="24"/>
          <w:szCs w:val="24"/>
        </w:rPr>
        <w:t>D</w:t>
      </w:r>
      <w:r w:rsidRPr="006134F8">
        <w:rPr>
          <w:spacing w:val="-1"/>
          <w:sz w:val="24"/>
          <w:szCs w:val="24"/>
        </w:rPr>
        <w:t xml:space="preserve"> A</w:t>
      </w:r>
      <w:r w:rsidRPr="006134F8">
        <w:rPr>
          <w:sz w:val="24"/>
          <w:szCs w:val="24"/>
        </w:rPr>
        <w:t xml:space="preserve">MD </w:t>
      </w:r>
      <w:r w:rsidRPr="006134F8">
        <w:rPr>
          <w:spacing w:val="-1"/>
          <w:sz w:val="24"/>
          <w:szCs w:val="24"/>
        </w:rPr>
        <w:t>R</w:t>
      </w:r>
      <w:r w:rsidRPr="006134F8">
        <w:rPr>
          <w:sz w:val="24"/>
          <w:szCs w:val="24"/>
        </w:rPr>
        <w:t>adeon</w:t>
      </w:r>
    </w:p>
    <w:p w:rsidR="000840BF" w:rsidRPr="006134F8" w:rsidRDefault="006134F8">
      <w:pPr>
        <w:spacing w:before="1"/>
        <w:ind w:left="1324"/>
        <w:rPr>
          <w:sz w:val="24"/>
          <w:szCs w:val="24"/>
        </w:rPr>
      </w:pPr>
      <w:r w:rsidRPr="006134F8">
        <w:rPr>
          <w:sz w:val="24"/>
          <w:szCs w:val="24"/>
        </w:rPr>
        <w:t>W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ndo</w:t>
      </w:r>
      <w:r w:rsidRPr="006134F8">
        <w:rPr>
          <w:spacing w:val="-3"/>
          <w:sz w:val="24"/>
          <w:szCs w:val="24"/>
        </w:rPr>
        <w:t>w</w:t>
      </w:r>
      <w:r w:rsidRPr="006134F8">
        <w:rPr>
          <w:sz w:val="24"/>
          <w:szCs w:val="24"/>
        </w:rPr>
        <w:t>s 8 6</w:t>
      </w:r>
      <w:r w:rsidRPr="006134F8">
        <w:rPr>
          <w:spacing w:val="1"/>
          <w:sz w:val="24"/>
          <w:szCs w:val="24"/>
        </w:rPr>
        <w:t>4</w:t>
      </w:r>
      <w:r w:rsidRPr="006134F8">
        <w:rPr>
          <w:spacing w:val="-3"/>
          <w:sz w:val="24"/>
          <w:szCs w:val="24"/>
        </w:rPr>
        <w:t>-</w:t>
      </w:r>
      <w:r w:rsidRPr="006134F8">
        <w:rPr>
          <w:spacing w:val="-1"/>
          <w:sz w:val="24"/>
          <w:szCs w:val="24"/>
        </w:rPr>
        <w:t>B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t</w:t>
      </w:r>
    </w:p>
    <w:p w:rsidR="000840BF" w:rsidRPr="006134F8" w:rsidRDefault="006134F8">
      <w:pPr>
        <w:spacing w:line="240" w:lineRule="exact"/>
        <w:ind w:left="940"/>
        <w:rPr>
          <w:sz w:val="24"/>
          <w:szCs w:val="24"/>
        </w:rPr>
      </w:pPr>
      <w:r w:rsidRPr="006134F8">
        <w:rPr>
          <w:sz w:val="24"/>
          <w:szCs w:val="24"/>
        </w:rPr>
        <w:t>-</w:t>
      </w:r>
      <w:r w:rsidRPr="006134F8">
        <w:rPr>
          <w:spacing w:val="-4"/>
          <w:sz w:val="24"/>
          <w:szCs w:val="24"/>
        </w:rPr>
        <w:t xml:space="preserve"> </w:t>
      </w:r>
      <w:r w:rsidRPr="006134F8">
        <w:rPr>
          <w:sz w:val="24"/>
          <w:szCs w:val="24"/>
        </w:rPr>
        <w:t>Mob</w:t>
      </w:r>
      <w:r w:rsidRPr="006134F8">
        <w:rPr>
          <w:spacing w:val="1"/>
          <w:sz w:val="24"/>
          <w:szCs w:val="24"/>
        </w:rPr>
        <w:t>il</w:t>
      </w:r>
      <w:r w:rsidRPr="006134F8">
        <w:rPr>
          <w:sz w:val="24"/>
          <w:szCs w:val="24"/>
        </w:rPr>
        <w:t>e pho</w:t>
      </w:r>
      <w:r w:rsidRPr="006134F8">
        <w:rPr>
          <w:spacing w:val="-2"/>
          <w:sz w:val="24"/>
          <w:szCs w:val="24"/>
        </w:rPr>
        <w:t>n</w:t>
      </w:r>
      <w:r w:rsidRPr="006134F8">
        <w:rPr>
          <w:sz w:val="24"/>
          <w:szCs w:val="24"/>
        </w:rPr>
        <w:t>e: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A</w:t>
      </w:r>
      <w:r w:rsidRPr="006134F8">
        <w:rPr>
          <w:spacing w:val="-2"/>
          <w:sz w:val="24"/>
          <w:szCs w:val="24"/>
        </w:rPr>
        <w:t>n</w:t>
      </w:r>
      <w:r w:rsidRPr="006134F8">
        <w:rPr>
          <w:sz w:val="24"/>
          <w:szCs w:val="24"/>
        </w:rPr>
        <w:t>d</w:t>
      </w:r>
      <w:r w:rsidRPr="006134F8">
        <w:rPr>
          <w:spacing w:val="1"/>
          <w:sz w:val="24"/>
          <w:szCs w:val="24"/>
        </w:rPr>
        <w:t>r</w:t>
      </w:r>
      <w:r w:rsidRPr="006134F8">
        <w:rPr>
          <w:spacing w:val="-2"/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 xml:space="preserve">d </w:t>
      </w:r>
      <w:r w:rsidRPr="006134F8">
        <w:rPr>
          <w:spacing w:val="-3"/>
          <w:sz w:val="24"/>
          <w:szCs w:val="24"/>
        </w:rPr>
        <w:t>O</w:t>
      </w:r>
      <w:r w:rsidRPr="006134F8">
        <w:rPr>
          <w:sz w:val="24"/>
          <w:szCs w:val="24"/>
        </w:rPr>
        <w:t>pe</w:t>
      </w:r>
      <w:r w:rsidRPr="006134F8">
        <w:rPr>
          <w:spacing w:val="1"/>
          <w:sz w:val="24"/>
          <w:szCs w:val="24"/>
        </w:rPr>
        <w:t>r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ti</w:t>
      </w:r>
      <w:r w:rsidRPr="006134F8">
        <w:rPr>
          <w:sz w:val="24"/>
          <w:szCs w:val="24"/>
        </w:rPr>
        <w:t>ng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S</w:t>
      </w:r>
      <w:r w:rsidRPr="006134F8">
        <w:rPr>
          <w:spacing w:val="-3"/>
          <w:sz w:val="24"/>
          <w:szCs w:val="24"/>
        </w:rPr>
        <w:t>y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em</w:t>
      </w:r>
      <w:r w:rsidRPr="006134F8">
        <w:rPr>
          <w:spacing w:val="-1"/>
          <w:sz w:val="24"/>
          <w:szCs w:val="24"/>
        </w:rPr>
        <w:t xml:space="preserve"> w</w:t>
      </w:r>
      <w:r w:rsidRPr="006134F8">
        <w:rPr>
          <w:spacing w:val="1"/>
          <w:sz w:val="24"/>
          <w:szCs w:val="24"/>
        </w:rPr>
        <w:t>it</w:t>
      </w:r>
      <w:r w:rsidRPr="006134F8">
        <w:rPr>
          <w:sz w:val="24"/>
          <w:szCs w:val="24"/>
        </w:rPr>
        <w:t xml:space="preserve">h </w:t>
      </w:r>
      <w:r w:rsidRPr="006134F8">
        <w:rPr>
          <w:spacing w:val="-2"/>
          <w:sz w:val="24"/>
          <w:szCs w:val="24"/>
        </w:rPr>
        <w:t>c</w:t>
      </w:r>
      <w:r w:rsidRPr="006134F8">
        <w:rPr>
          <w:sz w:val="24"/>
          <w:szCs w:val="24"/>
        </w:rPr>
        <w:t>a</w:t>
      </w:r>
      <w:r w:rsidRPr="006134F8">
        <w:rPr>
          <w:spacing w:val="-3"/>
          <w:sz w:val="24"/>
          <w:szCs w:val="24"/>
        </w:rPr>
        <w:t>m</w:t>
      </w:r>
      <w:r w:rsidRPr="006134F8">
        <w:rPr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a</w:t>
      </w:r>
    </w:p>
    <w:p w:rsidR="000840BF" w:rsidRPr="006134F8" w:rsidRDefault="006134F8">
      <w:pPr>
        <w:spacing w:before="1"/>
        <w:ind w:left="936"/>
        <w:rPr>
          <w:sz w:val="24"/>
          <w:szCs w:val="24"/>
        </w:rPr>
      </w:pPr>
      <w:r w:rsidRPr="006134F8">
        <w:rPr>
          <w:sz w:val="24"/>
          <w:szCs w:val="24"/>
        </w:rPr>
        <w:t xml:space="preserve">1.  </w:t>
      </w:r>
      <w:r w:rsidRPr="006134F8">
        <w:rPr>
          <w:spacing w:val="29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A</w:t>
      </w:r>
      <w:r w:rsidRPr="006134F8">
        <w:rPr>
          <w:sz w:val="24"/>
          <w:szCs w:val="24"/>
        </w:rPr>
        <w:t>sus</w:t>
      </w:r>
      <w:r w:rsidRPr="006134F8">
        <w:rPr>
          <w:spacing w:val="1"/>
          <w:sz w:val="24"/>
          <w:szCs w:val="24"/>
        </w:rPr>
        <w:t xml:space="preserve"> </w:t>
      </w:r>
      <w:proofErr w:type="spellStart"/>
      <w:r w:rsidRPr="006134F8">
        <w:rPr>
          <w:spacing w:val="-2"/>
          <w:sz w:val="24"/>
          <w:szCs w:val="24"/>
        </w:rPr>
        <w:t>z</w:t>
      </w:r>
      <w:r w:rsidRPr="006134F8">
        <w:rPr>
          <w:sz w:val="24"/>
          <w:szCs w:val="24"/>
        </w:rPr>
        <w:t>en</w:t>
      </w:r>
      <w:r w:rsidRPr="006134F8">
        <w:rPr>
          <w:spacing w:val="1"/>
          <w:sz w:val="24"/>
          <w:szCs w:val="24"/>
        </w:rPr>
        <w:t>f</w:t>
      </w:r>
      <w:r w:rsidRPr="006134F8">
        <w:rPr>
          <w:sz w:val="24"/>
          <w:szCs w:val="24"/>
        </w:rPr>
        <w:t>o</w:t>
      </w:r>
      <w:r w:rsidRPr="006134F8">
        <w:rPr>
          <w:spacing w:val="-2"/>
          <w:sz w:val="24"/>
          <w:szCs w:val="24"/>
        </w:rPr>
        <w:t>n</w:t>
      </w:r>
      <w:r w:rsidRPr="006134F8">
        <w:rPr>
          <w:sz w:val="24"/>
          <w:szCs w:val="24"/>
        </w:rPr>
        <w:t>e</w:t>
      </w:r>
      <w:proofErr w:type="spellEnd"/>
      <w:r w:rsidRPr="006134F8">
        <w:rPr>
          <w:sz w:val="24"/>
          <w:szCs w:val="24"/>
        </w:rPr>
        <w:t xml:space="preserve"> 4.5</w:t>
      </w:r>
    </w:p>
    <w:p w:rsidR="000840BF" w:rsidRPr="006134F8" w:rsidRDefault="006134F8">
      <w:pPr>
        <w:spacing w:line="240" w:lineRule="exact"/>
        <w:ind w:left="1296"/>
        <w:rPr>
          <w:sz w:val="24"/>
          <w:szCs w:val="24"/>
        </w:rPr>
      </w:pPr>
      <w:r w:rsidRPr="006134F8">
        <w:rPr>
          <w:spacing w:val="-1"/>
          <w:sz w:val="24"/>
          <w:szCs w:val="24"/>
        </w:rPr>
        <w:t>A</w:t>
      </w:r>
      <w:r w:rsidRPr="006134F8">
        <w:rPr>
          <w:sz w:val="24"/>
          <w:szCs w:val="24"/>
        </w:rPr>
        <w:t>nd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d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4.4.2</w:t>
      </w:r>
      <w:r w:rsidRPr="006134F8">
        <w:rPr>
          <w:spacing w:val="-2"/>
          <w:sz w:val="24"/>
          <w:szCs w:val="24"/>
        </w:rPr>
        <w:t xml:space="preserve"> (</w:t>
      </w:r>
      <w:proofErr w:type="spellStart"/>
      <w:r w:rsidRPr="006134F8">
        <w:rPr>
          <w:spacing w:val="1"/>
          <w:sz w:val="24"/>
          <w:szCs w:val="24"/>
        </w:rPr>
        <w:t>K</w:t>
      </w:r>
      <w:r w:rsidRPr="006134F8">
        <w:rPr>
          <w:spacing w:val="-1"/>
          <w:sz w:val="24"/>
          <w:szCs w:val="24"/>
        </w:rPr>
        <w:t>i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1"/>
          <w:sz w:val="24"/>
          <w:szCs w:val="24"/>
        </w:rPr>
        <w:t>K</w:t>
      </w:r>
      <w:r w:rsidRPr="006134F8">
        <w:rPr>
          <w:sz w:val="24"/>
          <w:szCs w:val="24"/>
        </w:rPr>
        <w:t>a</w:t>
      </w:r>
      <w:r w:rsidRPr="006134F8">
        <w:rPr>
          <w:spacing w:val="-1"/>
          <w:sz w:val="24"/>
          <w:szCs w:val="24"/>
        </w:rPr>
        <w:t>t</w:t>
      </w:r>
      <w:proofErr w:type="spellEnd"/>
      <w:r w:rsidRPr="006134F8">
        <w:rPr>
          <w:sz w:val="24"/>
          <w:szCs w:val="24"/>
        </w:rPr>
        <w:t>)</w:t>
      </w:r>
    </w:p>
    <w:p w:rsidR="000840BF" w:rsidRPr="006134F8" w:rsidRDefault="006134F8">
      <w:pPr>
        <w:spacing w:line="240" w:lineRule="exact"/>
        <w:ind w:left="1296"/>
        <w:rPr>
          <w:sz w:val="24"/>
          <w:szCs w:val="24"/>
        </w:rPr>
      </w:pPr>
      <w:r w:rsidRPr="006134F8">
        <w:rPr>
          <w:sz w:val="24"/>
          <w:szCs w:val="24"/>
        </w:rPr>
        <w:t>Pro</w:t>
      </w:r>
      <w:r w:rsidRPr="006134F8">
        <w:rPr>
          <w:spacing w:val="1"/>
          <w:sz w:val="24"/>
          <w:szCs w:val="24"/>
        </w:rPr>
        <w:t>c</w:t>
      </w:r>
      <w:r w:rsidRPr="006134F8">
        <w:rPr>
          <w:spacing w:val="-2"/>
          <w:sz w:val="24"/>
          <w:szCs w:val="24"/>
        </w:rPr>
        <w:t>e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>s</w:t>
      </w:r>
      <w:r w:rsidRPr="006134F8">
        <w:rPr>
          <w:spacing w:val="-2"/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: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4"/>
          <w:sz w:val="24"/>
          <w:szCs w:val="24"/>
        </w:rPr>
        <w:t>I</w:t>
      </w:r>
      <w:r w:rsidRPr="006134F8">
        <w:rPr>
          <w:sz w:val="24"/>
          <w:szCs w:val="24"/>
        </w:rPr>
        <w:t>n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el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3"/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om</w:t>
      </w:r>
      <w:r w:rsidRPr="006134F8">
        <w:rPr>
          <w:spacing w:val="-4"/>
          <w:sz w:val="24"/>
          <w:szCs w:val="24"/>
        </w:rPr>
        <w:t xml:space="preserve"> </w:t>
      </w:r>
      <w:r w:rsidRPr="006134F8">
        <w:rPr>
          <w:spacing w:val="-3"/>
          <w:sz w:val="24"/>
          <w:szCs w:val="24"/>
        </w:rPr>
        <w:t>Z</w:t>
      </w:r>
      <w:r w:rsidRPr="006134F8">
        <w:rPr>
          <w:sz w:val="24"/>
          <w:szCs w:val="24"/>
        </w:rPr>
        <w:t>25</w:t>
      </w:r>
      <w:r w:rsidRPr="006134F8">
        <w:rPr>
          <w:spacing w:val="2"/>
          <w:sz w:val="24"/>
          <w:szCs w:val="24"/>
        </w:rPr>
        <w:t>2</w:t>
      </w:r>
      <w:r w:rsidRPr="006134F8">
        <w:rPr>
          <w:sz w:val="24"/>
          <w:szCs w:val="24"/>
        </w:rPr>
        <w:t>0</w:t>
      </w:r>
      <w:r w:rsidRPr="006134F8">
        <w:rPr>
          <w:spacing w:val="-1"/>
          <w:sz w:val="24"/>
          <w:szCs w:val="24"/>
        </w:rPr>
        <w:t>D</w:t>
      </w:r>
      <w:r w:rsidRPr="006134F8">
        <w:rPr>
          <w:sz w:val="24"/>
          <w:szCs w:val="24"/>
        </w:rPr>
        <w:t>ua</w:t>
      </w:r>
      <w:r w:rsidRPr="006134F8">
        <w:rPr>
          <w:spacing w:val="1"/>
          <w:sz w:val="24"/>
          <w:szCs w:val="24"/>
        </w:rPr>
        <w:t>l</w:t>
      </w:r>
      <w:r w:rsidRPr="006134F8">
        <w:rPr>
          <w:spacing w:val="-1"/>
          <w:sz w:val="24"/>
          <w:szCs w:val="24"/>
        </w:rPr>
        <w:t>C</w:t>
      </w:r>
      <w:r w:rsidRPr="006134F8">
        <w:rPr>
          <w:sz w:val="24"/>
          <w:szCs w:val="24"/>
        </w:rPr>
        <w:t>o</w:t>
      </w:r>
      <w:r w:rsidRPr="006134F8">
        <w:rPr>
          <w:spacing w:val="-2"/>
          <w:sz w:val="24"/>
          <w:szCs w:val="24"/>
        </w:rPr>
        <w:t>r</w:t>
      </w:r>
      <w:r w:rsidRPr="006134F8">
        <w:rPr>
          <w:sz w:val="24"/>
          <w:szCs w:val="24"/>
        </w:rPr>
        <w:t>e</w:t>
      </w:r>
    </w:p>
    <w:p w:rsidR="000840BF" w:rsidRPr="006134F8" w:rsidRDefault="006134F8">
      <w:pPr>
        <w:spacing w:before="1"/>
        <w:ind w:left="1296" w:right="5998"/>
        <w:rPr>
          <w:sz w:val="24"/>
          <w:szCs w:val="24"/>
        </w:rPr>
      </w:pPr>
      <w:r w:rsidRPr="006134F8">
        <w:rPr>
          <w:spacing w:val="-1"/>
          <w:sz w:val="24"/>
          <w:szCs w:val="24"/>
        </w:rPr>
        <w:t>C</w:t>
      </w:r>
      <w:r w:rsidRPr="006134F8">
        <w:rPr>
          <w:sz w:val="24"/>
          <w:szCs w:val="24"/>
        </w:rPr>
        <w:t>PU</w:t>
      </w:r>
      <w:r w:rsidRPr="006134F8">
        <w:rPr>
          <w:spacing w:val="-1"/>
          <w:sz w:val="24"/>
          <w:szCs w:val="24"/>
        </w:rPr>
        <w:t xml:space="preserve"> </w:t>
      </w:r>
      <w:r w:rsidRPr="006134F8">
        <w:rPr>
          <w:sz w:val="24"/>
          <w:szCs w:val="24"/>
        </w:rPr>
        <w:t>Speed: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1</w:t>
      </w:r>
      <w:r w:rsidRPr="006134F8">
        <w:rPr>
          <w:sz w:val="24"/>
          <w:szCs w:val="24"/>
        </w:rPr>
        <w:t xml:space="preserve">.2 </w:t>
      </w:r>
      <w:r w:rsidRPr="006134F8">
        <w:rPr>
          <w:spacing w:val="-1"/>
          <w:sz w:val="24"/>
          <w:szCs w:val="24"/>
        </w:rPr>
        <w:t>GH</w:t>
      </w:r>
      <w:r w:rsidRPr="006134F8">
        <w:rPr>
          <w:sz w:val="24"/>
          <w:szCs w:val="24"/>
        </w:rPr>
        <w:t>z M</w:t>
      </w:r>
      <w:r w:rsidRPr="006134F8">
        <w:rPr>
          <w:spacing w:val="1"/>
          <w:sz w:val="24"/>
          <w:szCs w:val="24"/>
        </w:rPr>
        <w:t>e</w:t>
      </w:r>
      <w:r w:rsidRPr="006134F8">
        <w:rPr>
          <w:spacing w:val="-4"/>
          <w:sz w:val="24"/>
          <w:szCs w:val="24"/>
        </w:rPr>
        <w:t>m</w:t>
      </w:r>
      <w:r w:rsidRPr="006134F8">
        <w:rPr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y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8</w:t>
      </w:r>
      <w:r w:rsidRPr="006134F8">
        <w:rPr>
          <w:spacing w:val="-1"/>
          <w:sz w:val="24"/>
          <w:szCs w:val="24"/>
        </w:rPr>
        <w:t>G</w:t>
      </w:r>
      <w:r w:rsidRPr="006134F8">
        <w:rPr>
          <w:sz w:val="24"/>
          <w:szCs w:val="24"/>
        </w:rPr>
        <w:t>B</w:t>
      </w:r>
      <w:r w:rsidRPr="006134F8">
        <w:rPr>
          <w:spacing w:val="-1"/>
          <w:sz w:val="24"/>
          <w:szCs w:val="24"/>
        </w:rPr>
        <w:t xml:space="preserve"> </w:t>
      </w:r>
      <w:r w:rsidRPr="006134F8">
        <w:rPr>
          <w:spacing w:val="3"/>
          <w:sz w:val="24"/>
          <w:szCs w:val="24"/>
        </w:rPr>
        <w:t>(</w:t>
      </w:r>
      <w:r w:rsidRPr="006134F8">
        <w:rPr>
          <w:spacing w:val="-4"/>
          <w:sz w:val="24"/>
          <w:szCs w:val="24"/>
        </w:rPr>
        <w:t>I</w:t>
      </w:r>
      <w:r w:rsidRPr="006134F8">
        <w:rPr>
          <w:sz w:val="24"/>
          <w:szCs w:val="24"/>
        </w:rPr>
        <w:t>n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n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l</w:t>
      </w:r>
      <w:r w:rsidRPr="006134F8">
        <w:rPr>
          <w:sz w:val="24"/>
          <w:szCs w:val="24"/>
        </w:rPr>
        <w:t xml:space="preserve">) </w:t>
      </w:r>
      <w:r w:rsidRPr="006134F8">
        <w:rPr>
          <w:spacing w:val="-1"/>
          <w:sz w:val="24"/>
          <w:szCs w:val="24"/>
        </w:rPr>
        <w:t>RA</w:t>
      </w:r>
      <w:r w:rsidRPr="006134F8">
        <w:rPr>
          <w:sz w:val="24"/>
          <w:szCs w:val="24"/>
        </w:rPr>
        <w:t>M 1GB</w:t>
      </w:r>
    </w:p>
    <w:p w:rsidR="000840BF" w:rsidRPr="006134F8" w:rsidRDefault="006134F8">
      <w:pPr>
        <w:spacing w:line="240" w:lineRule="exact"/>
        <w:ind w:left="936"/>
        <w:rPr>
          <w:sz w:val="24"/>
          <w:szCs w:val="24"/>
        </w:rPr>
      </w:pPr>
      <w:r w:rsidRPr="006134F8">
        <w:rPr>
          <w:sz w:val="22"/>
          <w:szCs w:val="22"/>
        </w:rPr>
        <w:pict>
          <v:group id="_x0000_s1228" style="position:absolute;left:0;text-align:left;margin-left:125.3pt;margin-top:12pt;width:344.75pt;height:52pt;z-index:-9864;mso-position-horizontal-relative:page" coordorigin="2506,240" coordsize="6895,1040">
            <v:shape id="_x0000_s1232" style="position:absolute;left:2914;top:250;width:2523;height:259" coordorigin="2914,250" coordsize="2523,259" path="m2914,509r2523,l5437,250r-2523,l2914,509xe" fillcolor="#f9f9f9" stroked="f">
              <v:path arrowok="t"/>
            </v:shape>
            <v:shape id="_x0000_s1231" style="position:absolute;left:3490;top:504;width:5901;height:259" coordorigin="3490,504" coordsize="5901,259" path="m3490,763r5901,l9391,504r-5901,l3490,763xe" fillcolor="#f9f9f9" stroked="f">
              <v:path arrowok="t"/>
            </v:shape>
            <v:shape id="_x0000_s1230" style="position:absolute;left:2516;top:756;width:1668;height:259" coordorigin="2516,756" coordsize="1668,259" path="m2516,1015r1668,l4184,756r-1668,l2516,1015xe" fillcolor="#f9f9f9" stroked="f">
              <v:path arrowok="t"/>
            </v:shape>
            <v:shape id="_x0000_s1229" style="position:absolute;left:2516;top:1010;width:2830;height:259" coordorigin="2516,1010" coordsize="2830,259" path="m2516,1270r2830,l5346,1010r-2830,l2516,1270xe" fillcolor="#f9f9f9" stroked="f">
              <v:path arrowok="t"/>
            </v:shape>
            <w10:wrap anchorx="page"/>
          </v:group>
        </w:pict>
      </w:r>
      <w:r w:rsidRPr="006134F8">
        <w:rPr>
          <w:sz w:val="24"/>
          <w:szCs w:val="24"/>
        </w:rPr>
        <w:t xml:space="preserve">2.  </w:t>
      </w:r>
      <w:r w:rsidRPr="006134F8">
        <w:rPr>
          <w:spacing w:val="29"/>
          <w:sz w:val="24"/>
          <w:szCs w:val="24"/>
        </w:rPr>
        <w:t xml:space="preserve"> </w:t>
      </w:r>
      <w:r w:rsidRPr="006134F8">
        <w:rPr>
          <w:sz w:val="24"/>
          <w:szCs w:val="24"/>
        </w:rPr>
        <w:t>Sa</w:t>
      </w:r>
      <w:r w:rsidRPr="006134F8">
        <w:rPr>
          <w:spacing w:val="-4"/>
          <w:sz w:val="24"/>
          <w:szCs w:val="24"/>
        </w:rPr>
        <w:t>m</w:t>
      </w:r>
      <w:r w:rsidRPr="006134F8">
        <w:rPr>
          <w:sz w:val="24"/>
          <w:szCs w:val="24"/>
        </w:rPr>
        <w:t xml:space="preserve">sung </w:t>
      </w:r>
      <w:r w:rsidRPr="006134F8">
        <w:rPr>
          <w:spacing w:val="-2"/>
          <w:sz w:val="24"/>
          <w:szCs w:val="24"/>
        </w:rPr>
        <w:t>g</w:t>
      </w:r>
      <w:r w:rsidRPr="006134F8">
        <w:rPr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l</w:t>
      </w:r>
      <w:r w:rsidRPr="006134F8">
        <w:rPr>
          <w:sz w:val="24"/>
          <w:szCs w:val="24"/>
        </w:rPr>
        <w:t>axy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3"/>
          <w:sz w:val="24"/>
          <w:szCs w:val="24"/>
        </w:rPr>
        <w:t>J</w:t>
      </w:r>
      <w:r w:rsidRPr="006134F8">
        <w:rPr>
          <w:sz w:val="24"/>
          <w:szCs w:val="24"/>
        </w:rPr>
        <w:t>7</w:t>
      </w:r>
    </w:p>
    <w:p w:rsidR="000840BF" w:rsidRPr="006134F8" w:rsidRDefault="006134F8">
      <w:pPr>
        <w:spacing w:line="240" w:lineRule="exact"/>
        <w:ind w:left="1296"/>
        <w:rPr>
          <w:sz w:val="24"/>
          <w:szCs w:val="24"/>
        </w:rPr>
      </w:pPr>
      <w:r w:rsidRPr="006134F8">
        <w:rPr>
          <w:spacing w:val="-1"/>
          <w:sz w:val="24"/>
          <w:szCs w:val="24"/>
        </w:rPr>
        <w:t>O</w:t>
      </w:r>
      <w:r w:rsidRPr="006134F8">
        <w:rPr>
          <w:sz w:val="24"/>
          <w:szCs w:val="24"/>
        </w:rPr>
        <w:t>S: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A</w:t>
      </w:r>
      <w:r w:rsidRPr="006134F8">
        <w:rPr>
          <w:sz w:val="24"/>
          <w:szCs w:val="24"/>
        </w:rPr>
        <w:t>nd</w:t>
      </w:r>
      <w:r w:rsidRPr="006134F8">
        <w:rPr>
          <w:spacing w:val="1"/>
          <w:sz w:val="24"/>
          <w:szCs w:val="24"/>
        </w:rPr>
        <w:t>r</w:t>
      </w:r>
      <w:r w:rsidRPr="006134F8">
        <w:rPr>
          <w:spacing w:val="-2"/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 xml:space="preserve">d </w:t>
      </w:r>
      <w:r w:rsidRPr="006134F8">
        <w:rPr>
          <w:spacing w:val="-1"/>
          <w:sz w:val="24"/>
          <w:szCs w:val="24"/>
        </w:rPr>
        <w:t>O</w:t>
      </w:r>
      <w:r w:rsidRPr="006134F8">
        <w:rPr>
          <w:sz w:val="24"/>
          <w:szCs w:val="24"/>
        </w:rPr>
        <w:t xml:space="preserve">S, </w:t>
      </w:r>
      <w:r w:rsidRPr="006134F8">
        <w:rPr>
          <w:spacing w:val="-3"/>
          <w:sz w:val="24"/>
          <w:szCs w:val="24"/>
        </w:rPr>
        <w:t>v</w:t>
      </w:r>
      <w:r w:rsidRPr="006134F8">
        <w:rPr>
          <w:sz w:val="24"/>
          <w:szCs w:val="24"/>
        </w:rPr>
        <w:t xml:space="preserve">5.1 </w:t>
      </w:r>
      <w:r w:rsidRPr="006134F8">
        <w:rPr>
          <w:spacing w:val="1"/>
          <w:sz w:val="24"/>
          <w:szCs w:val="24"/>
        </w:rPr>
        <w:t>(</w:t>
      </w:r>
      <w:r w:rsidRPr="006134F8">
        <w:rPr>
          <w:sz w:val="24"/>
          <w:szCs w:val="24"/>
        </w:rPr>
        <w:t>L</w:t>
      </w:r>
      <w:r w:rsidRPr="006134F8">
        <w:rPr>
          <w:spacing w:val="-3"/>
          <w:sz w:val="24"/>
          <w:szCs w:val="24"/>
        </w:rPr>
        <w:t>o</w:t>
      </w:r>
      <w:r w:rsidRPr="006134F8">
        <w:rPr>
          <w:spacing w:val="-1"/>
          <w:sz w:val="24"/>
          <w:szCs w:val="24"/>
        </w:rPr>
        <w:t>l</w:t>
      </w:r>
      <w:r w:rsidRPr="006134F8">
        <w:rPr>
          <w:spacing w:val="1"/>
          <w:sz w:val="24"/>
          <w:szCs w:val="24"/>
        </w:rPr>
        <w:t>li</w:t>
      </w:r>
      <w:r w:rsidRPr="006134F8">
        <w:rPr>
          <w:sz w:val="24"/>
          <w:szCs w:val="24"/>
        </w:rPr>
        <w:t>p</w:t>
      </w:r>
      <w:r w:rsidRPr="006134F8">
        <w:rPr>
          <w:spacing w:val="-2"/>
          <w:sz w:val="24"/>
          <w:szCs w:val="24"/>
        </w:rPr>
        <w:t>o</w:t>
      </w:r>
      <w:r w:rsidRPr="006134F8">
        <w:rPr>
          <w:sz w:val="24"/>
          <w:szCs w:val="24"/>
        </w:rPr>
        <w:t>p)</w:t>
      </w:r>
    </w:p>
    <w:p w:rsidR="000840BF" w:rsidRPr="006134F8" w:rsidRDefault="006134F8">
      <w:pPr>
        <w:spacing w:before="1"/>
        <w:ind w:left="1296"/>
        <w:rPr>
          <w:sz w:val="24"/>
          <w:szCs w:val="24"/>
        </w:rPr>
      </w:pPr>
      <w:r w:rsidRPr="006134F8">
        <w:rPr>
          <w:sz w:val="24"/>
          <w:szCs w:val="24"/>
        </w:rPr>
        <w:t>Pro</w:t>
      </w:r>
      <w:r w:rsidRPr="006134F8">
        <w:rPr>
          <w:spacing w:val="1"/>
          <w:sz w:val="24"/>
          <w:szCs w:val="24"/>
        </w:rPr>
        <w:t>c</w:t>
      </w:r>
      <w:r w:rsidRPr="006134F8">
        <w:rPr>
          <w:spacing w:val="-2"/>
          <w:sz w:val="24"/>
          <w:szCs w:val="24"/>
        </w:rPr>
        <w:t>e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>s</w:t>
      </w:r>
      <w:r w:rsidRPr="006134F8">
        <w:rPr>
          <w:spacing w:val="-2"/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:</w:t>
      </w:r>
      <w:r w:rsidRPr="006134F8">
        <w:rPr>
          <w:spacing w:val="2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Q</w:t>
      </w:r>
      <w:r w:rsidRPr="006134F8">
        <w:rPr>
          <w:sz w:val="24"/>
          <w:szCs w:val="24"/>
        </w:rPr>
        <w:t>u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d</w:t>
      </w:r>
      <w:r w:rsidRPr="006134F8">
        <w:rPr>
          <w:spacing w:val="-4"/>
          <w:sz w:val="24"/>
          <w:szCs w:val="24"/>
        </w:rPr>
        <w:t>-</w:t>
      </w:r>
      <w:r w:rsidRPr="006134F8">
        <w:rPr>
          <w:sz w:val="24"/>
          <w:szCs w:val="24"/>
        </w:rPr>
        <w:t>co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 xml:space="preserve">e 1.4 </w:t>
      </w:r>
      <w:r w:rsidRPr="006134F8">
        <w:rPr>
          <w:spacing w:val="-3"/>
          <w:sz w:val="24"/>
          <w:szCs w:val="24"/>
        </w:rPr>
        <w:t>G</w:t>
      </w:r>
      <w:r w:rsidRPr="006134F8">
        <w:rPr>
          <w:spacing w:val="-1"/>
          <w:sz w:val="24"/>
          <w:szCs w:val="24"/>
        </w:rPr>
        <w:t>H</w:t>
      </w:r>
      <w:r w:rsidRPr="006134F8">
        <w:rPr>
          <w:sz w:val="24"/>
          <w:szCs w:val="24"/>
        </w:rPr>
        <w:t>z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C</w:t>
      </w:r>
      <w:r w:rsidRPr="006134F8">
        <w:rPr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rt</w:t>
      </w:r>
      <w:r w:rsidRPr="006134F8">
        <w:rPr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>x</w:t>
      </w:r>
      <w:r w:rsidRPr="006134F8">
        <w:rPr>
          <w:spacing w:val="-4"/>
          <w:sz w:val="24"/>
          <w:szCs w:val="24"/>
        </w:rPr>
        <w:t>-</w:t>
      </w:r>
      <w:r w:rsidRPr="006134F8">
        <w:rPr>
          <w:spacing w:val="-1"/>
          <w:sz w:val="24"/>
          <w:szCs w:val="24"/>
        </w:rPr>
        <w:t>A</w:t>
      </w:r>
      <w:r w:rsidRPr="006134F8">
        <w:rPr>
          <w:sz w:val="24"/>
          <w:szCs w:val="24"/>
        </w:rPr>
        <w:t>53 &amp;</w:t>
      </w:r>
      <w:r w:rsidRPr="006134F8">
        <w:rPr>
          <w:spacing w:val="-1"/>
          <w:sz w:val="24"/>
          <w:szCs w:val="24"/>
        </w:rPr>
        <w:t xml:space="preserve"> </w:t>
      </w:r>
      <w:r w:rsidRPr="006134F8">
        <w:rPr>
          <w:sz w:val="24"/>
          <w:szCs w:val="24"/>
        </w:rPr>
        <w:t>qua</w:t>
      </w:r>
      <w:r w:rsidRPr="006134F8">
        <w:rPr>
          <w:spacing w:val="3"/>
          <w:sz w:val="24"/>
          <w:szCs w:val="24"/>
        </w:rPr>
        <w:t>d</w:t>
      </w:r>
      <w:r w:rsidRPr="006134F8">
        <w:rPr>
          <w:spacing w:val="-4"/>
          <w:sz w:val="24"/>
          <w:szCs w:val="24"/>
        </w:rPr>
        <w:t>-</w:t>
      </w:r>
      <w:r w:rsidRPr="006134F8">
        <w:rPr>
          <w:sz w:val="24"/>
          <w:szCs w:val="24"/>
        </w:rPr>
        <w:t>co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e 1.0 G</w:t>
      </w:r>
      <w:r w:rsidRPr="006134F8">
        <w:rPr>
          <w:spacing w:val="-2"/>
          <w:sz w:val="24"/>
          <w:szCs w:val="24"/>
        </w:rPr>
        <w:t>H</w:t>
      </w:r>
      <w:r w:rsidRPr="006134F8">
        <w:rPr>
          <w:sz w:val="24"/>
          <w:szCs w:val="24"/>
        </w:rPr>
        <w:t>z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C</w:t>
      </w:r>
      <w:r w:rsidRPr="006134F8">
        <w:rPr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rt</w:t>
      </w:r>
      <w:r w:rsidRPr="006134F8">
        <w:rPr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>x</w:t>
      </w:r>
      <w:r w:rsidRPr="006134F8">
        <w:rPr>
          <w:spacing w:val="-4"/>
          <w:sz w:val="24"/>
          <w:szCs w:val="24"/>
        </w:rPr>
        <w:t>-</w:t>
      </w:r>
      <w:r w:rsidRPr="006134F8">
        <w:rPr>
          <w:spacing w:val="-1"/>
          <w:sz w:val="24"/>
          <w:szCs w:val="24"/>
        </w:rPr>
        <w:t>A</w:t>
      </w:r>
      <w:r w:rsidRPr="006134F8">
        <w:rPr>
          <w:sz w:val="24"/>
          <w:szCs w:val="24"/>
        </w:rPr>
        <w:t>53</w:t>
      </w:r>
    </w:p>
    <w:p w:rsidR="000840BF" w:rsidRPr="006134F8" w:rsidRDefault="006134F8">
      <w:pPr>
        <w:spacing w:line="240" w:lineRule="exact"/>
        <w:ind w:left="1296"/>
        <w:rPr>
          <w:sz w:val="24"/>
          <w:szCs w:val="24"/>
        </w:rPr>
      </w:pPr>
      <w:proofErr w:type="spellStart"/>
      <w:r w:rsidRPr="006134F8">
        <w:rPr>
          <w:spacing w:val="-1"/>
          <w:sz w:val="24"/>
          <w:szCs w:val="24"/>
        </w:rPr>
        <w:t>O</w:t>
      </w:r>
      <w:r w:rsidRPr="006134F8">
        <w:rPr>
          <w:sz w:val="24"/>
          <w:szCs w:val="24"/>
        </w:rPr>
        <w:t>c</w:t>
      </w:r>
      <w:r w:rsidRPr="006134F8">
        <w:rPr>
          <w:spacing w:val="1"/>
          <w:sz w:val="24"/>
          <w:szCs w:val="24"/>
        </w:rPr>
        <w:t>ta</w:t>
      </w:r>
      <w:proofErr w:type="spellEnd"/>
      <w:r w:rsidRPr="006134F8">
        <w:rPr>
          <w:spacing w:val="-4"/>
          <w:sz w:val="24"/>
          <w:szCs w:val="24"/>
        </w:rPr>
        <w:t>-</w:t>
      </w:r>
      <w:r w:rsidRPr="006134F8">
        <w:rPr>
          <w:sz w:val="24"/>
          <w:szCs w:val="24"/>
        </w:rPr>
        <w:t>co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e 1.5 G</w:t>
      </w:r>
      <w:r w:rsidRPr="006134F8">
        <w:rPr>
          <w:spacing w:val="-2"/>
          <w:sz w:val="24"/>
          <w:szCs w:val="24"/>
        </w:rPr>
        <w:t>H</w:t>
      </w:r>
      <w:r w:rsidRPr="006134F8">
        <w:rPr>
          <w:sz w:val="24"/>
          <w:szCs w:val="24"/>
        </w:rPr>
        <w:t>z</w:t>
      </w:r>
    </w:p>
    <w:p w:rsidR="000840BF" w:rsidRPr="006134F8" w:rsidRDefault="006134F8">
      <w:pPr>
        <w:spacing w:before="1"/>
        <w:ind w:left="1296"/>
        <w:rPr>
          <w:sz w:val="24"/>
          <w:szCs w:val="24"/>
        </w:rPr>
      </w:pPr>
      <w:r w:rsidRPr="006134F8">
        <w:rPr>
          <w:sz w:val="24"/>
          <w:szCs w:val="24"/>
        </w:rPr>
        <w:t>M</w:t>
      </w:r>
      <w:r w:rsidRPr="006134F8">
        <w:rPr>
          <w:spacing w:val="1"/>
          <w:sz w:val="24"/>
          <w:szCs w:val="24"/>
        </w:rPr>
        <w:t>e</w:t>
      </w:r>
      <w:r w:rsidRPr="006134F8">
        <w:rPr>
          <w:spacing w:val="-4"/>
          <w:sz w:val="24"/>
          <w:szCs w:val="24"/>
        </w:rPr>
        <w:t>m</w:t>
      </w:r>
      <w:r w:rsidRPr="006134F8">
        <w:rPr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ri</w:t>
      </w:r>
      <w:r w:rsidRPr="006134F8">
        <w:rPr>
          <w:sz w:val="24"/>
          <w:szCs w:val="24"/>
        </w:rPr>
        <w:t>es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 xml:space="preserve">16 </w:t>
      </w:r>
      <w:r w:rsidRPr="006134F8">
        <w:rPr>
          <w:spacing w:val="-1"/>
          <w:sz w:val="24"/>
          <w:szCs w:val="24"/>
        </w:rPr>
        <w:t>GB</w:t>
      </w:r>
      <w:r w:rsidRPr="006134F8">
        <w:rPr>
          <w:sz w:val="24"/>
          <w:szCs w:val="24"/>
        </w:rPr>
        <w:t xml:space="preserve">, 1.5 </w:t>
      </w:r>
      <w:r w:rsidRPr="006134F8">
        <w:rPr>
          <w:spacing w:val="-1"/>
          <w:sz w:val="24"/>
          <w:szCs w:val="24"/>
        </w:rPr>
        <w:t>G</w:t>
      </w:r>
      <w:r w:rsidRPr="006134F8">
        <w:rPr>
          <w:sz w:val="24"/>
          <w:szCs w:val="24"/>
        </w:rPr>
        <w:t>B</w:t>
      </w:r>
      <w:r w:rsidRPr="006134F8">
        <w:rPr>
          <w:spacing w:val="-3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RA</w:t>
      </w:r>
      <w:r w:rsidRPr="006134F8">
        <w:rPr>
          <w:sz w:val="24"/>
          <w:szCs w:val="24"/>
        </w:rPr>
        <w:t>M</w:t>
      </w:r>
      <w:r w:rsidRPr="006134F8">
        <w:rPr>
          <w:spacing w:val="2"/>
          <w:sz w:val="24"/>
          <w:szCs w:val="24"/>
        </w:rPr>
        <w:t xml:space="preserve"> </w:t>
      </w:r>
      <w:r w:rsidRPr="006134F8">
        <w:rPr>
          <w:sz w:val="24"/>
          <w:szCs w:val="24"/>
        </w:rPr>
        <w:t>8</w:t>
      </w:r>
      <w:r w:rsidRPr="006134F8">
        <w:rPr>
          <w:spacing w:val="-1"/>
          <w:sz w:val="24"/>
          <w:szCs w:val="24"/>
        </w:rPr>
        <w:t>G</w:t>
      </w:r>
      <w:r w:rsidRPr="006134F8">
        <w:rPr>
          <w:sz w:val="24"/>
          <w:szCs w:val="24"/>
        </w:rPr>
        <w:t>B</w:t>
      </w:r>
      <w:r w:rsidRPr="006134F8">
        <w:rPr>
          <w:spacing w:val="-1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(</w:t>
      </w:r>
      <w:r w:rsidRPr="006134F8">
        <w:rPr>
          <w:spacing w:val="-4"/>
          <w:sz w:val="24"/>
          <w:szCs w:val="24"/>
        </w:rPr>
        <w:t>I</w:t>
      </w:r>
      <w:r w:rsidRPr="006134F8">
        <w:rPr>
          <w:sz w:val="24"/>
          <w:szCs w:val="24"/>
        </w:rPr>
        <w:t>n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n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l</w:t>
      </w:r>
      <w:r w:rsidRPr="006134F8">
        <w:rPr>
          <w:sz w:val="24"/>
          <w:szCs w:val="24"/>
        </w:rPr>
        <w:t>)</w:t>
      </w:r>
    </w:p>
    <w:p w:rsidR="000840BF" w:rsidRDefault="000840BF">
      <w:pPr>
        <w:spacing w:before="2" w:line="160" w:lineRule="exact"/>
        <w:rPr>
          <w:sz w:val="16"/>
          <w:szCs w:val="16"/>
        </w:rPr>
      </w:pPr>
    </w:p>
    <w:p w:rsidR="006134F8" w:rsidRDefault="006134F8">
      <w:pPr>
        <w:spacing w:before="2" w:line="160" w:lineRule="exact"/>
        <w:rPr>
          <w:sz w:val="16"/>
          <w:szCs w:val="16"/>
        </w:rPr>
      </w:pPr>
    </w:p>
    <w:p w:rsidR="000840BF" w:rsidRDefault="000840BF">
      <w:pPr>
        <w:spacing w:line="20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0840BF">
        <w:trPr>
          <w:trHeight w:hRule="exact" w:val="619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78" w:right="68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</w:tr>
      <w:tr w:rsidR="000840BF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Default="000840BF">
      <w:pPr>
        <w:sectPr w:rsidR="000840BF">
          <w:pgSz w:w="11920" w:h="16840"/>
          <w:pgMar w:top="1340" w:right="1240" w:bottom="280" w:left="1220" w:header="720" w:footer="720" w:gutter="0"/>
          <w:cols w:space="720"/>
        </w:sectPr>
      </w:pPr>
    </w:p>
    <w:p w:rsidR="000840BF" w:rsidRDefault="006134F8">
      <w:pPr>
        <w:spacing w:before="50"/>
        <w:ind w:left="220"/>
        <w:rPr>
          <w:sz w:val="36"/>
          <w:szCs w:val="36"/>
        </w:rPr>
      </w:pPr>
      <w:r>
        <w:rPr>
          <w:b/>
          <w:sz w:val="36"/>
          <w:szCs w:val="36"/>
        </w:rPr>
        <w:lastRenderedPageBreak/>
        <w:t>C</w:t>
      </w:r>
      <w:r>
        <w:rPr>
          <w:b/>
          <w:spacing w:val="-2"/>
          <w:sz w:val="36"/>
          <w:szCs w:val="36"/>
        </w:rPr>
        <w:t>h</w:t>
      </w:r>
      <w:r>
        <w:rPr>
          <w:b/>
          <w:sz w:val="36"/>
          <w:szCs w:val="36"/>
        </w:rPr>
        <w:t>apter</w:t>
      </w:r>
      <w:r>
        <w:rPr>
          <w:b/>
          <w:spacing w:val="1"/>
          <w:sz w:val="36"/>
          <w:szCs w:val="36"/>
        </w:rPr>
        <w:t xml:space="preserve"> </w:t>
      </w:r>
      <w:r>
        <w:rPr>
          <w:b/>
          <w:sz w:val="36"/>
          <w:szCs w:val="36"/>
        </w:rPr>
        <w:t>T</w:t>
      </w:r>
      <w:r>
        <w:rPr>
          <w:b/>
          <w:spacing w:val="-1"/>
          <w:sz w:val="36"/>
          <w:szCs w:val="36"/>
        </w:rPr>
        <w:t>h</w:t>
      </w:r>
      <w:r>
        <w:rPr>
          <w:b/>
          <w:sz w:val="36"/>
          <w:szCs w:val="36"/>
        </w:rPr>
        <w:t>r</w:t>
      </w:r>
      <w:r>
        <w:rPr>
          <w:b/>
          <w:spacing w:val="1"/>
          <w:sz w:val="36"/>
          <w:szCs w:val="36"/>
        </w:rPr>
        <w:t>e</w:t>
      </w:r>
      <w:r>
        <w:rPr>
          <w:b/>
          <w:sz w:val="36"/>
          <w:szCs w:val="36"/>
        </w:rPr>
        <w:t>e |</w:t>
      </w:r>
      <w:r>
        <w:rPr>
          <w:b/>
          <w:spacing w:val="-2"/>
          <w:sz w:val="36"/>
          <w:szCs w:val="36"/>
        </w:rPr>
        <w:t xml:space="preserve"> </w:t>
      </w:r>
      <w:r>
        <w:rPr>
          <w:b/>
          <w:sz w:val="36"/>
          <w:szCs w:val="36"/>
        </w:rPr>
        <w:t>Fu</w:t>
      </w:r>
      <w:r>
        <w:rPr>
          <w:b/>
          <w:spacing w:val="-1"/>
          <w:sz w:val="36"/>
          <w:szCs w:val="36"/>
        </w:rPr>
        <w:t>n</w:t>
      </w:r>
      <w:r>
        <w:rPr>
          <w:b/>
          <w:sz w:val="36"/>
          <w:szCs w:val="36"/>
        </w:rPr>
        <w:t>ct</w:t>
      </w:r>
      <w:r>
        <w:rPr>
          <w:b/>
          <w:spacing w:val="1"/>
          <w:sz w:val="36"/>
          <w:szCs w:val="36"/>
        </w:rPr>
        <w:t>i</w:t>
      </w:r>
      <w:r>
        <w:rPr>
          <w:b/>
          <w:sz w:val="36"/>
          <w:szCs w:val="36"/>
        </w:rPr>
        <w:t>onal R</w:t>
      </w:r>
      <w:r>
        <w:rPr>
          <w:b/>
          <w:spacing w:val="1"/>
          <w:sz w:val="36"/>
          <w:szCs w:val="36"/>
        </w:rPr>
        <w:t>e</w:t>
      </w:r>
      <w:r>
        <w:rPr>
          <w:b/>
          <w:sz w:val="36"/>
          <w:szCs w:val="36"/>
        </w:rPr>
        <w:t>q</w:t>
      </w:r>
      <w:r>
        <w:rPr>
          <w:b/>
          <w:spacing w:val="-2"/>
          <w:sz w:val="36"/>
          <w:szCs w:val="36"/>
        </w:rPr>
        <w:t>u</w:t>
      </w:r>
      <w:r>
        <w:rPr>
          <w:b/>
          <w:sz w:val="36"/>
          <w:szCs w:val="36"/>
        </w:rPr>
        <w:t>i</w:t>
      </w:r>
      <w:r>
        <w:rPr>
          <w:b/>
          <w:spacing w:val="1"/>
          <w:sz w:val="36"/>
          <w:szCs w:val="36"/>
        </w:rPr>
        <w:t>r</w:t>
      </w:r>
      <w:r>
        <w:rPr>
          <w:b/>
          <w:sz w:val="36"/>
          <w:szCs w:val="36"/>
        </w:rPr>
        <w:t>e</w:t>
      </w:r>
      <w:r>
        <w:rPr>
          <w:b/>
          <w:spacing w:val="1"/>
          <w:sz w:val="36"/>
          <w:szCs w:val="36"/>
        </w:rPr>
        <w:t>m</w:t>
      </w:r>
      <w:r>
        <w:rPr>
          <w:b/>
          <w:sz w:val="36"/>
          <w:szCs w:val="36"/>
        </w:rPr>
        <w:t>e</w:t>
      </w:r>
      <w:r>
        <w:rPr>
          <w:b/>
          <w:spacing w:val="4"/>
          <w:sz w:val="36"/>
          <w:szCs w:val="36"/>
        </w:rPr>
        <w:t>n</w:t>
      </w:r>
      <w:r>
        <w:rPr>
          <w:sz w:val="36"/>
          <w:szCs w:val="36"/>
        </w:rPr>
        <w:t>t</w:t>
      </w:r>
    </w:p>
    <w:p w:rsidR="000840BF" w:rsidRDefault="000840BF">
      <w:pPr>
        <w:spacing w:before="7" w:line="200" w:lineRule="exact"/>
      </w:pPr>
    </w:p>
    <w:p w:rsidR="000840BF" w:rsidRDefault="006134F8">
      <w:pPr>
        <w:ind w:left="220"/>
        <w:rPr>
          <w:sz w:val="32"/>
          <w:szCs w:val="32"/>
        </w:rPr>
      </w:pPr>
      <w:r>
        <w:rPr>
          <w:b/>
          <w:spacing w:val="1"/>
          <w:sz w:val="32"/>
          <w:szCs w:val="32"/>
        </w:rPr>
        <w:t>3</w:t>
      </w:r>
      <w:r>
        <w:rPr>
          <w:b/>
          <w:sz w:val="32"/>
          <w:szCs w:val="32"/>
        </w:rPr>
        <w:t>.1</w:t>
      </w:r>
      <w:r>
        <w:rPr>
          <w:b/>
          <w:spacing w:val="-4"/>
          <w:sz w:val="32"/>
          <w:szCs w:val="32"/>
        </w:rPr>
        <w:t xml:space="preserve"> </w:t>
      </w:r>
      <w:r>
        <w:rPr>
          <w:b/>
          <w:sz w:val="32"/>
          <w:szCs w:val="32"/>
        </w:rPr>
        <w:t>User</w:t>
      </w:r>
      <w:r>
        <w:rPr>
          <w:b/>
          <w:spacing w:val="-6"/>
          <w:sz w:val="32"/>
          <w:szCs w:val="32"/>
        </w:rPr>
        <w:t xml:space="preserve"> </w:t>
      </w:r>
      <w:r>
        <w:rPr>
          <w:b/>
          <w:sz w:val="32"/>
          <w:szCs w:val="32"/>
        </w:rPr>
        <w:t>R</w:t>
      </w:r>
      <w:r>
        <w:rPr>
          <w:b/>
          <w:spacing w:val="2"/>
          <w:sz w:val="32"/>
          <w:szCs w:val="32"/>
        </w:rPr>
        <w:t>e</w:t>
      </w:r>
      <w:r>
        <w:rPr>
          <w:b/>
          <w:sz w:val="32"/>
          <w:szCs w:val="32"/>
        </w:rPr>
        <w:t>quir</w:t>
      </w:r>
      <w:r>
        <w:rPr>
          <w:b/>
          <w:spacing w:val="2"/>
          <w:sz w:val="32"/>
          <w:szCs w:val="32"/>
        </w:rPr>
        <w:t>e</w:t>
      </w:r>
      <w:r>
        <w:rPr>
          <w:b/>
          <w:spacing w:val="-2"/>
          <w:sz w:val="32"/>
          <w:szCs w:val="32"/>
        </w:rPr>
        <w:t>m</w:t>
      </w:r>
      <w:r>
        <w:rPr>
          <w:b/>
          <w:sz w:val="32"/>
          <w:szCs w:val="32"/>
        </w:rPr>
        <w:t>e</w:t>
      </w:r>
      <w:r>
        <w:rPr>
          <w:b/>
          <w:spacing w:val="2"/>
          <w:sz w:val="32"/>
          <w:szCs w:val="32"/>
        </w:rPr>
        <w:t>n</w:t>
      </w:r>
      <w:r>
        <w:rPr>
          <w:b/>
          <w:sz w:val="32"/>
          <w:szCs w:val="32"/>
        </w:rPr>
        <w:t>t</w:t>
      </w:r>
      <w:r>
        <w:rPr>
          <w:b/>
          <w:spacing w:val="-19"/>
          <w:sz w:val="32"/>
          <w:szCs w:val="32"/>
        </w:rPr>
        <w:t xml:space="preserve"> </w:t>
      </w:r>
      <w:r>
        <w:rPr>
          <w:b/>
          <w:sz w:val="32"/>
          <w:szCs w:val="32"/>
        </w:rPr>
        <w:t>S</w:t>
      </w:r>
      <w:r>
        <w:rPr>
          <w:b/>
          <w:spacing w:val="2"/>
          <w:sz w:val="32"/>
          <w:szCs w:val="32"/>
        </w:rPr>
        <w:t>p</w:t>
      </w:r>
      <w:r>
        <w:rPr>
          <w:b/>
          <w:sz w:val="32"/>
          <w:szCs w:val="32"/>
        </w:rPr>
        <w:t>ecif</w:t>
      </w:r>
      <w:r>
        <w:rPr>
          <w:b/>
          <w:spacing w:val="1"/>
          <w:sz w:val="32"/>
          <w:szCs w:val="32"/>
        </w:rPr>
        <w:t>i</w:t>
      </w:r>
      <w:r>
        <w:rPr>
          <w:b/>
          <w:sz w:val="32"/>
          <w:szCs w:val="32"/>
        </w:rPr>
        <w:t>c</w:t>
      </w:r>
      <w:r>
        <w:rPr>
          <w:b/>
          <w:spacing w:val="1"/>
          <w:sz w:val="32"/>
          <w:szCs w:val="32"/>
        </w:rPr>
        <w:t>a</w:t>
      </w:r>
      <w:r>
        <w:rPr>
          <w:b/>
          <w:sz w:val="32"/>
          <w:szCs w:val="32"/>
        </w:rPr>
        <w:t>tion</w:t>
      </w:r>
    </w:p>
    <w:p w:rsidR="000840BF" w:rsidRPr="006134F8" w:rsidRDefault="006134F8">
      <w:pPr>
        <w:spacing w:before="1"/>
        <w:ind w:left="220"/>
        <w:rPr>
          <w:sz w:val="24"/>
          <w:szCs w:val="24"/>
        </w:rPr>
      </w:pPr>
      <w:r w:rsidRPr="006134F8">
        <w:rPr>
          <w:b/>
          <w:spacing w:val="2"/>
          <w:sz w:val="24"/>
          <w:szCs w:val="24"/>
        </w:rPr>
        <w:t>F</w:t>
      </w:r>
      <w:r w:rsidRPr="006134F8">
        <w:rPr>
          <w:b/>
          <w:sz w:val="24"/>
          <w:szCs w:val="24"/>
        </w:rPr>
        <w:t>e</w:t>
      </w:r>
      <w:r w:rsidRPr="006134F8">
        <w:rPr>
          <w:b/>
          <w:spacing w:val="-2"/>
          <w:sz w:val="24"/>
          <w:szCs w:val="24"/>
        </w:rPr>
        <w:t>a</w:t>
      </w:r>
      <w:r w:rsidRPr="006134F8">
        <w:rPr>
          <w:b/>
          <w:spacing w:val="1"/>
          <w:sz w:val="24"/>
          <w:szCs w:val="24"/>
        </w:rPr>
        <w:t>t</w:t>
      </w:r>
      <w:r w:rsidRPr="006134F8">
        <w:rPr>
          <w:b/>
          <w:sz w:val="24"/>
          <w:szCs w:val="24"/>
        </w:rPr>
        <w:t>u</w:t>
      </w:r>
      <w:r w:rsidRPr="006134F8">
        <w:rPr>
          <w:b/>
          <w:spacing w:val="-2"/>
          <w:sz w:val="24"/>
          <w:szCs w:val="24"/>
        </w:rPr>
        <w:t>r</w:t>
      </w:r>
      <w:r w:rsidRPr="006134F8">
        <w:rPr>
          <w:b/>
          <w:sz w:val="24"/>
          <w:szCs w:val="24"/>
        </w:rPr>
        <w:t>e #1</w:t>
      </w:r>
      <w:r w:rsidRPr="006134F8">
        <w:rPr>
          <w:b/>
          <w:spacing w:val="-2"/>
          <w:sz w:val="24"/>
          <w:szCs w:val="24"/>
        </w:rPr>
        <w:t xml:space="preserve"> </w:t>
      </w:r>
      <w:r w:rsidRPr="006134F8">
        <w:rPr>
          <w:b/>
          <w:spacing w:val="2"/>
          <w:sz w:val="24"/>
          <w:szCs w:val="24"/>
        </w:rPr>
        <w:t>P</w:t>
      </w:r>
      <w:r w:rsidRPr="006134F8">
        <w:rPr>
          <w:b/>
          <w:spacing w:val="-2"/>
          <w:sz w:val="24"/>
          <w:szCs w:val="24"/>
        </w:rPr>
        <w:t>r</w:t>
      </w:r>
      <w:r w:rsidRPr="006134F8">
        <w:rPr>
          <w:b/>
          <w:sz w:val="24"/>
          <w:szCs w:val="24"/>
        </w:rPr>
        <w:t>e</w:t>
      </w:r>
      <w:r w:rsidRPr="006134F8">
        <w:rPr>
          <w:b/>
          <w:spacing w:val="1"/>
          <w:sz w:val="24"/>
          <w:szCs w:val="24"/>
        </w:rPr>
        <w:t>s</w:t>
      </w:r>
      <w:r w:rsidRPr="006134F8">
        <w:rPr>
          <w:b/>
          <w:spacing w:val="-2"/>
          <w:sz w:val="24"/>
          <w:szCs w:val="24"/>
        </w:rPr>
        <w:t>c</w:t>
      </w:r>
      <w:r w:rsidRPr="006134F8">
        <w:rPr>
          <w:b/>
          <w:sz w:val="24"/>
          <w:szCs w:val="24"/>
        </w:rPr>
        <w:t>r</w:t>
      </w:r>
      <w:r w:rsidRPr="006134F8">
        <w:rPr>
          <w:b/>
          <w:spacing w:val="1"/>
          <w:sz w:val="24"/>
          <w:szCs w:val="24"/>
        </w:rPr>
        <w:t>i</w:t>
      </w:r>
      <w:r w:rsidRPr="006134F8">
        <w:rPr>
          <w:b/>
          <w:spacing w:val="-3"/>
          <w:sz w:val="24"/>
          <w:szCs w:val="24"/>
        </w:rPr>
        <w:t>p</w:t>
      </w:r>
      <w:r w:rsidRPr="006134F8">
        <w:rPr>
          <w:b/>
          <w:spacing w:val="1"/>
          <w:sz w:val="24"/>
          <w:szCs w:val="24"/>
        </w:rPr>
        <w:t>ti</w:t>
      </w:r>
      <w:r w:rsidRPr="006134F8">
        <w:rPr>
          <w:b/>
          <w:sz w:val="24"/>
          <w:szCs w:val="24"/>
        </w:rPr>
        <w:t>on</w:t>
      </w:r>
      <w:r w:rsidRPr="006134F8">
        <w:rPr>
          <w:b/>
          <w:spacing w:val="-1"/>
          <w:sz w:val="24"/>
          <w:szCs w:val="24"/>
        </w:rPr>
        <w:t xml:space="preserve"> </w:t>
      </w:r>
      <w:r w:rsidRPr="006134F8">
        <w:rPr>
          <w:b/>
          <w:spacing w:val="-2"/>
          <w:sz w:val="24"/>
          <w:szCs w:val="24"/>
        </w:rPr>
        <w:t>s</w:t>
      </w:r>
      <w:r w:rsidRPr="006134F8">
        <w:rPr>
          <w:b/>
          <w:sz w:val="24"/>
          <w:szCs w:val="24"/>
        </w:rPr>
        <w:t>ys</w:t>
      </w:r>
      <w:r w:rsidRPr="006134F8">
        <w:rPr>
          <w:b/>
          <w:spacing w:val="1"/>
          <w:sz w:val="24"/>
          <w:szCs w:val="24"/>
        </w:rPr>
        <w:t>t</w:t>
      </w:r>
      <w:r w:rsidRPr="006134F8">
        <w:rPr>
          <w:b/>
          <w:spacing w:val="-2"/>
          <w:sz w:val="24"/>
          <w:szCs w:val="24"/>
        </w:rPr>
        <w:t>e</w:t>
      </w:r>
      <w:r w:rsidRPr="006134F8">
        <w:rPr>
          <w:b/>
          <w:sz w:val="24"/>
          <w:szCs w:val="24"/>
        </w:rPr>
        <w:t>m</w:t>
      </w:r>
    </w:p>
    <w:p w:rsidR="000840BF" w:rsidRPr="006134F8" w:rsidRDefault="006134F8">
      <w:pPr>
        <w:spacing w:line="240" w:lineRule="exact"/>
        <w:ind w:left="220"/>
        <w:rPr>
          <w:sz w:val="24"/>
          <w:szCs w:val="24"/>
        </w:rPr>
      </w:pPr>
      <w:r w:rsidRPr="006134F8">
        <w:rPr>
          <w:spacing w:val="-1"/>
          <w:sz w:val="24"/>
          <w:szCs w:val="24"/>
        </w:rPr>
        <w:t>UR</w:t>
      </w:r>
      <w:r w:rsidRPr="006134F8">
        <w:rPr>
          <w:spacing w:val="2"/>
          <w:sz w:val="24"/>
          <w:szCs w:val="24"/>
        </w:rPr>
        <w:t>S</w:t>
      </w:r>
      <w:r w:rsidRPr="006134F8">
        <w:rPr>
          <w:spacing w:val="-4"/>
          <w:sz w:val="24"/>
          <w:szCs w:val="24"/>
        </w:rPr>
        <w:t>-</w:t>
      </w:r>
      <w:r w:rsidRPr="006134F8">
        <w:rPr>
          <w:sz w:val="24"/>
          <w:szCs w:val="24"/>
        </w:rPr>
        <w:t>01: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D</w:t>
      </w:r>
      <w:r w:rsidRPr="006134F8">
        <w:rPr>
          <w:sz w:val="24"/>
          <w:szCs w:val="24"/>
        </w:rPr>
        <w:t>oc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 xml:space="preserve">s </w:t>
      </w:r>
      <w:r w:rsidRPr="006134F8">
        <w:rPr>
          <w:spacing w:val="-2"/>
          <w:sz w:val="24"/>
          <w:szCs w:val="24"/>
        </w:rPr>
        <w:t>c</w:t>
      </w:r>
      <w:r w:rsidRPr="006134F8">
        <w:rPr>
          <w:sz w:val="24"/>
          <w:szCs w:val="24"/>
        </w:rPr>
        <w:t xml:space="preserve">an </w:t>
      </w:r>
      <w:r w:rsidRPr="006134F8">
        <w:rPr>
          <w:spacing w:val="-2"/>
          <w:sz w:val="24"/>
          <w:szCs w:val="24"/>
        </w:rPr>
        <w:t>v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ew</w:t>
      </w:r>
      <w:r w:rsidRPr="006134F8">
        <w:rPr>
          <w:spacing w:val="-3"/>
          <w:sz w:val="24"/>
          <w:szCs w:val="24"/>
        </w:rPr>
        <w:t xml:space="preserve"> </w:t>
      </w:r>
      <w:r w:rsidRPr="006134F8">
        <w:rPr>
          <w:sz w:val="24"/>
          <w:szCs w:val="24"/>
        </w:rPr>
        <w:t>a do</w:t>
      </w:r>
      <w:r w:rsidRPr="006134F8">
        <w:rPr>
          <w:spacing w:val="-2"/>
          <w:sz w:val="24"/>
          <w:szCs w:val="24"/>
        </w:rPr>
        <w:t>c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or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h</w:t>
      </w:r>
      <w:r w:rsidRPr="006134F8">
        <w:rPr>
          <w:sz w:val="24"/>
          <w:szCs w:val="24"/>
        </w:rPr>
        <w:t>o</w:t>
      </w:r>
      <w:r w:rsidRPr="006134F8">
        <w:rPr>
          <w:spacing w:val="-4"/>
          <w:sz w:val="24"/>
          <w:szCs w:val="24"/>
        </w:rPr>
        <w:t>m</w:t>
      </w:r>
      <w:r w:rsidRPr="006134F8">
        <w:rPr>
          <w:sz w:val="24"/>
          <w:szCs w:val="24"/>
        </w:rPr>
        <w:t>e pa</w:t>
      </w:r>
      <w:r w:rsidRPr="006134F8">
        <w:rPr>
          <w:spacing w:val="-2"/>
          <w:sz w:val="24"/>
          <w:szCs w:val="24"/>
        </w:rPr>
        <w:t>g</w:t>
      </w:r>
      <w:r w:rsidRPr="006134F8">
        <w:rPr>
          <w:sz w:val="24"/>
          <w:szCs w:val="24"/>
        </w:rPr>
        <w:t xml:space="preserve">e on 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he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w</w:t>
      </w:r>
      <w:r w:rsidRPr="006134F8">
        <w:rPr>
          <w:sz w:val="24"/>
          <w:szCs w:val="24"/>
        </w:rPr>
        <w:t>eb ap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li</w:t>
      </w:r>
      <w:r w:rsidRPr="006134F8">
        <w:rPr>
          <w:spacing w:val="-2"/>
          <w:sz w:val="24"/>
          <w:szCs w:val="24"/>
        </w:rPr>
        <w:t>c</w:t>
      </w:r>
      <w:r w:rsidRPr="006134F8">
        <w:rPr>
          <w:sz w:val="24"/>
          <w:szCs w:val="24"/>
        </w:rPr>
        <w:t>a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on.</w:t>
      </w:r>
    </w:p>
    <w:p w:rsidR="000840BF" w:rsidRPr="006134F8" w:rsidRDefault="006134F8">
      <w:pPr>
        <w:spacing w:before="5" w:line="240" w:lineRule="exact"/>
        <w:ind w:left="940" w:right="260" w:hanging="720"/>
        <w:rPr>
          <w:sz w:val="24"/>
          <w:szCs w:val="24"/>
        </w:rPr>
      </w:pPr>
      <w:r w:rsidRPr="006134F8">
        <w:rPr>
          <w:spacing w:val="-1"/>
          <w:sz w:val="24"/>
          <w:szCs w:val="24"/>
        </w:rPr>
        <w:t>UR</w:t>
      </w:r>
      <w:r w:rsidRPr="006134F8">
        <w:rPr>
          <w:spacing w:val="2"/>
          <w:sz w:val="24"/>
          <w:szCs w:val="24"/>
        </w:rPr>
        <w:t>S</w:t>
      </w:r>
      <w:r w:rsidRPr="006134F8">
        <w:rPr>
          <w:spacing w:val="-4"/>
          <w:sz w:val="24"/>
          <w:szCs w:val="24"/>
        </w:rPr>
        <w:t>-</w:t>
      </w:r>
      <w:r w:rsidRPr="006134F8">
        <w:rPr>
          <w:sz w:val="24"/>
          <w:szCs w:val="24"/>
        </w:rPr>
        <w:t>02: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D</w:t>
      </w:r>
      <w:r w:rsidRPr="006134F8">
        <w:rPr>
          <w:sz w:val="24"/>
          <w:szCs w:val="24"/>
        </w:rPr>
        <w:t>oc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c</w:t>
      </w:r>
      <w:r w:rsidRPr="006134F8">
        <w:rPr>
          <w:sz w:val="24"/>
          <w:szCs w:val="24"/>
        </w:rPr>
        <w:t xml:space="preserve">an </w:t>
      </w:r>
      <w:r w:rsidRPr="006134F8">
        <w:rPr>
          <w:spacing w:val="-2"/>
          <w:sz w:val="24"/>
          <w:szCs w:val="24"/>
        </w:rPr>
        <w:t>c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e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-1"/>
          <w:sz w:val="24"/>
          <w:szCs w:val="24"/>
        </w:rPr>
        <w:t>t</w:t>
      </w:r>
      <w:r w:rsidRPr="006134F8">
        <w:rPr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p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>en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’</w:t>
      </w:r>
      <w:r w:rsidRPr="006134F8">
        <w:rPr>
          <w:sz w:val="24"/>
          <w:szCs w:val="24"/>
        </w:rPr>
        <w:t xml:space="preserve">s 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o</w:t>
      </w:r>
      <w:r w:rsidRPr="006134F8">
        <w:rPr>
          <w:spacing w:val="-2"/>
          <w:sz w:val="24"/>
          <w:szCs w:val="24"/>
        </w:rPr>
        <w:t>f</w:t>
      </w:r>
      <w:r w:rsidRPr="006134F8">
        <w:rPr>
          <w:spacing w:val="-1"/>
          <w:sz w:val="24"/>
          <w:szCs w:val="24"/>
        </w:rPr>
        <w:t>i</w:t>
      </w:r>
      <w:r w:rsidRPr="006134F8">
        <w:rPr>
          <w:spacing w:val="1"/>
          <w:sz w:val="24"/>
          <w:szCs w:val="24"/>
        </w:rPr>
        <w:t>l</w:t>
      </w:r>
      <w:r w:rsidRPr="006134F8">
        <w:rPr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on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he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w</w:t>
      </w:r>
      <w:r w:rsidRPr="006134F8">
        <w:rPr>
          <w:sz w:val="24"/>
          <w:szCs w:val="24"/>
        </w:rPr>
        <w:t>eb ap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li</w:t>
      </w:r>
      <w:r w:rsidRPr="006134F8">
        <w:rPr>
          <w:spacing w:val="-2"/>
          <w:sz w:val="24"/>
          <w:szCs w:val="24"/>
        </w:rPr>
        <w:t>c</w:t>
      </w:r>
      <w:r w:rsidRPr="006134F8">
        <w:rPr>
          <w:sz w:val="24"/>
          <w:szCs w:val="24"/>
        </w:rPr>
        <w:t>a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on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by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n</w:t>
      </w:r>
      <w:r w:rsidRPr="006134F8">
        <w:rPr>
          <w:spacing w:val="-2"/>
          <w:sz w:val="24"/>
          <w:szCs w:val="24"/>
        </w:rPr>
        <w:t>p</w:t>
      </w:r>
      <w:r w:rsidRPr="006134F8">
        <w:rPr>
          <w:sz w:val="24"/>
          <w:szCs w:val="24"/>
        </w:rPr>
        <w:t>u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ti</w:t>
      </w:r>
      <w:r w:rsidRPr="006134F8">
        <w:rPr>
          <w:spacing w:val="-2"/>
          <w:sz w:val="24"/>
          <w:szCs w:val="24"/>
        </w:rPr>
        <w:t>n</w:t>
      </w:r>
      <w:r w:rsidRPr="006134F8">
        <w:rPr>
          <w:sz w:val="24"/>
          <w:szCs w:val="24"/>
        </w:rPr>
        <w:t>g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pe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son</w:t>
      </w:r>
      <w:r w:rsidRPr="006134F8">
        <w:rPr>
          <w:spacing w:val="-2"/>
          <w:sz w:val="24"/>
          <w:szCs w:val="24"/>
        </w:rPr>
        <w:t>a</w:t>
      </w:r>
      <w:r w:rsidRPr="006134F8">
        <w:rPr>
          <w:sz w:val="24"/>
          <w:szCs w:val="24"/>
        </w:rPr>
        <w:t>l</w:t>
      </w:r>
      <w:r w:rsidRPr="006134F8">
        <w:rPr>
          <w:spacing w:val="1"/>
          <w:sz w:val="24"/>
          <w:szCs w:val="24"/>
        </w:rPr>
        <w:t xml:space="preserve"> i</w:t>
      </w:r>
      <w:r w:rsidRPr="006134F8">
        <w:rPr>
          <w:spacing w:val="-2"/>
          <w:sz w:val="24"/>
          <w:szCs w:val="24"/>
        </w:rPr>
        <w:t>d</w:t>
      </w:r>
      <w:r w:rsidRPr="006134F8">
        <w:rPr>
          <w:sz w:val="24"/>
          <w:szCs w:val="24"/>
        </w:rPr>
        <w:t>, na</w:t>
      </w:r>
      <w:r w:rsidRPr="006134F8">
        <w:rPr>
          <w:spacing w:val="-3"/>
          <w:sz w:val="24"/>
          <w:szCs w:val="24"/>
        </w:rPr>
        <w:t>m</w:t>
      </w:r>
      <w:r w:rsidRPr="006134F8">
        <w:rPr>
          <w:sz w:val="24"/>
          <w:szCs w:val="24"/>
        </w:rPr>
        <w:t>e, su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na</w:t>
      </w:r>
      <w:r w:rsidRPr="006134F8">
        <w:rPr>
          <w:spacing w:val="-3"/>
          <w:sz w:val="24"/>
          <w:szCs w:val="24"/>
        </w:rPr>
        <w:t>m</w:t>
      </w:r>
      <w:r w:rsidRPr="006134F8">
        <w:rPr>
          <w:sz w:val="24"/>
          <w:szCs w:val="24"/>
        </w:rPr>
        <w:t>e, p</w:t>
      </w:r>
      <w:r w:rsidRPr="006134F8">
        <w:rPr>
          <w:spacing w:val="-1"/>
          <w:sz w:val="24"/>
          <w:szCs w:val="24"/>
        </w:rPr>
        <w:t>r</w:t>
      </w:r>
      <w:r w:rsidRPr="006134F8">
        <w:rPr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>s</w:t>
      </w:r>
      <w:r w:rsidRPr="006134F8">
        <w:rPr>
          <w:spacing w:val="-2"/>
          <w:sz w:val="24"/>
          <w:szCs w:val="24"/>
        </w:rPr>
        <w:t>c</w:t>
      </w:r>
      <w:r w:rsidRPr="006134F8">
        <w:rPr>
          <w:spacing w:val="1"/>
          <w:sz w:val="24"/>
          <w:szCs w:val="24"/>
        </w:rPr>
        <w:t>ri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>on and</w:t>
      </w:r>
      <w:r w:rsidRPr="006134F8">
        <w:rPr>
          <w:spacing w:val="-2"/>
          <w:sz w:val="24"/>
          <w:szCs w:val="24"/>
        </w:rPr>
        <w:t xml:space="preserve"> u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>er</w:t>
      </w:r>
      <w:r w:rsidRPr="006134F8">
        <w:rPr>
          <w:spacing w:val="-2"/>
          <w:sz w:val="24"/>
          <w:szCs w:val="24"/>
        </w:rPr>
        <w:t>n</w:t>
      </w:r>
      <w:r w:rsidRPr="006134F8">
        <w:rPr>
          <w:sz w:val="24"/>
          <w:szCs w:val="24"/>
        </w:rPr>
        <w:t>a</w:t>
      </w:r>
      <w:r w:rsidRPr="006134F8">
        <w:rPr>
          <w:spacing w:val="-3"/>
          <w:sz w:val="24"/>
          <w:szCs w:val="24"/>
        </w:rPr>
        <w:t>m</w:t>
      </w:r>
      <w:r w:rsidRPr="006134F8">
        <w:rPr>
          <w:spacing w:val="2"/>
          <w:sz w:val="24"/>
          <w:szCs w:val="24"/>
        </w:rPr>
        <w:t>e</w:t>
      </w:r>
      <w:r w:rsidRPr="006134F8">
        <w:rPr>
          <w:sz w:val="24"/>
          <w:szCs w:val="24"/>
        </w:rPr>
        <w:t>.</w:t>
      </w:r>
    </w:p>
    <w:p w:rsidR="000840BF" w:rsidRPr="006134F8" w:rsidRDefault="006134F8">
      <w:pPr>
        <w:spacing w:before="2" w:line="240" w:lineRule="exact"/>
        <w:ind w:left="940" w:right="899" w:hanging="720"/>
        <w:rPr>
          <w:sz w:val="24"/>
          <w:szCs w:val="24"/>
        </w:rPr>
      </w:pPr>
      <w:r w:rsidRPr="006134F8">
        <w:rPr>
          <w:spacing w:val="-1"/>
          <w:sz w:val="24"/>
          <w:szCs w:val="24"/>
        </w:rPr>
        <w:t>UR</w:t>
      </w:r>
      <w:r w:rsidRPr="006134F8">
        <w:rPr>
          <w:spacing w:val="2"/>
          <w:sz w:val="24"/>
          <w:szCs w:val="24"/>
        </w:rPr>
        <w:t>S</w:t>
      </w:r>
      <w:r w:rsidRPr="006134F8">
        <w:rPr>
          <w:spacing w:val="-4"/>
          <w:sz w:val="24"/>
          <w:szCs w:val="24"/>
        </w:rPr>
        <w:t>-</w:t>
      </w:r>
      <w:r w:rsidRPr="006134F8">
        <w:rPr>
          <w:sz w:val="24"/>
          <w:szCs w:val="24"/>
        </w:rPr>
        <w:t>03: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D</w:t>
      </w:r>
      <w:r w:rsidRPr="006134F8">
        <w:rPr>
          <w:sz w:val="24"/>
          <w:szCs w:val="24"/>
        </w:rPr>
        <w:t>oc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c</w:t>
      </w:r>
      <w:r w:rsidRPr="006134F8">
        <w:rPr>
          <w:sz w:val="24"/>
          <w:szCs w:val="24"/>
        </w:rPr>
        <w:t>an up</w:t>
      </w:r>
      <w:r w:rsidRPr="006134F8">
        <w:rPr>
          <w:spacing w:val="-2"/>
          <w:sz w:val="24"/>
          <w:szCs w:val="24"/>
        </w:rPr>
        <w:t>d</w:t>
      </w:r>
      <w:r w:rsidRPr="006134F8">
        <w:rPr>
          <w:sz w:val="24"/>
          <w:szCs w:val="24"/>
        </w:rPr>
        <w:t>a</w:t>
      </w:r>
      <w:r w:rsidRPr="006134F8">
        <w:rPr>
          <w:spacing w:val="-1"/>
          <w:sz w:val="24"/>
          <w:szCs w:val="24"/>
        </w:rPr>
        <w:t>t</w:t>
      </w:r>
      <w:r w:rsidRPr="006134F8">
        <w:rPr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p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>en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’</w:t>
      </w:r>
      <w:r w:rsidRPr="006134F8">
        <w:rPr>
          <w:sz w:val="24"/>
          <w:szCs w:val="24"/>
        </w:rPr>
        <w:t xml:space="preserve">s 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o</w:t>
      </w:r>
      <w:r w:rsidRPr="006134F8">
        <w:rPr>
          <w:spacing w:val="-2"/>
          <w:sz w:val="24"/>
          <w:szCs w:val="24"/>
        </w:rPr>
        <w:t>f</w:t>
      </w:r>
      <w:r w:rsidRPr="006134F8">
        <w:rPr>
          <w:spacing w:val="-1"/>
          <w:sz w:val="24"/>
          <w:szCs w:val="24"/>
        </w:rPr>
        <w:t>i</w:t>
      </w:r>
      <w:r w:rsidRPr="006134F8">
        <w:rPr>
          <w:spacing w:val="1"/>
          <w:sz w:val="24"/>
          <w:szCs w:val="24"/>
        </w:rPr>
        <w:t>l</w:t>
      </w:r>
      <w:r w:rsidRPr="006134F8">
        <w:rPr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on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he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w</w:t>
      </w:r>
      <w:r w:rsidRPr="006134F8">
        <w:rPr>
          <w:sz w:val="24"/>
          <w:szCs w:val="24"/>
        </w:rPr>
        <w:t>eb ap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li</w:t>
      </w:r>
      <w:r w:rsidRPr="006134F8">
        <w:rPr>
          <w:spacing w:val="-2"/>
          <w:sz w:val="24"/>
          <w:szCs w:val="24"/>
        </w:rPr>
        <w:t>c</w:t>
      </w:r>
      <w:r w:rsidRPr="006134F8">
        <w:rPr>
          <w:sz w:val="24"/>
          <w:szCs w:val="24"/>
        </w:rPr>
        <w:t>a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on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by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ap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l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>ca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on by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np</w:t>
      </w:r>
      <w:r w:rsidRPr="006134F8">
        <w:rPr>
          <w:spacing w:val="-2"/>
          <w:sz w:val="24"/>
          <w:szCs w:val="24"/>
        </w:rPr>
        <w:t>u</w:t>
      </w:r>
      <w:r w:rsidRPr="006134F8">
        <w:rPr>
          <w:sz w:val="24"/>
          <w:szCs w:val="24"/>
        </w:rPr>
        <w:t>t pe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s</w:t>
      </w:r>
      <w:r w:rsidRPr="006134F8">
        <w:rPr>
          <w:spacing w:val="-2"/>
          <w:sz w:val="24"/>
          <w:szCs w:val="24"/>
        </w:rPr>
        <w:t>o</w:t>
      </w:r>
      <w:r w:rsidRPr="006134F8">
        <w:rPr>
          <w:sz w:val="24"/>
          <w:szCs w:val="24"/>
        </w:rPr>
        <w:t>nal</w:t>
      </w:r>
      <w:r w:rsidRPr="006134F8">
        <w:rPr>
          <w:spacing w:val="-1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d,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na</w:t>
      </w:r>
      <w:r w:rsidRPr="006134F8">
        <w:rPr>
          <w:spacing w:val="-3"/>
          <w:sz w:val="24"/>
          <w:szCs w:val="24"/>
        </w:rPr>
        <w:t>m</w:t>
      </w:r>
      <w:r w:rsidRPr="006134F8">
        <w:rPr>
          <w:sz w:val="24"/>
          <w:szCs w:val="24"/>
        </w:rPr>
        <w:t xml:space="preserve">e, </w:t>
      </w:r>
      <w:r w:rsidRPr="006134F8">
        <w:rPr>
          <w:spacing w:val="1"/>
          <w:sz w:val="24"/>
          <w:szCs w:val="24"/>
        </w:rPr>
        <w:t>s</w:t>
      </w:r>
      <w:r w:rsidRPr="006134F8">
        <w:rPr>
          <w:sz w:val="24"/>
          <w:szCs w:val="24"/>
        </w:rPr>
        <w:t>u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na</w:t>
      </w:r>
      <w:r w:rsidRPr="006134F8">
        <w:rPr>
          <w:spacing w:val="-3"/>
          <w:sz w:val="24"/>
          <w:szCs w:val="24"/>
        </w:rPr>
        <w:t>m</w:t>
      </w:r>
      <w:r w:rsidRPr="006134F8">
        <w:rPr>
          <w:sz w:val="24"/>
          <w:szCs w:val="24"/>
        </w:rPr>
        <w:t>e, p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e</w:t>
      </w:r>
      <w:r w:rsidRPr="006134F8">
        <w:rPr>
          <w:spacing w:val="-2"/>
          <w:sz w:val="24"/>
          <w:szCs w:val="24"/>
        </w:rPr>
        <w:t>s</w:t>
      </w:r>
      <w:r w:rsidRPr="006134F8">
        <w:rPr>
          <w:sz w:val="24"/>
          <w:szCs w:val="24"/>
        </w:rPr>
        <w:t>c</w:t>
      </w:r>
      <w:r w:rsidRPr="006134F8">
        <w:rPr>
          <w:spacing w:val="-1"/>
          <w:sz w:val="24"/>
          <w:szCs w:val="24"/>
        </w:rPr>
        <w:t>r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p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on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or</w:t>
      </w:r>
      <w:r w:rsidRPr="006134F8">
        <w:rPr>
          <w:spacing w:val="2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u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>e</w:t>
      </w:r>
      <w:r w:rsidRPr="006134F8">
        <w:rPr>
          <w:spacing w:val="-2"/>
          <w:sz w:val="24"/>
          <w:szCs w:val="24"/>
        </w:rPr>
        <w:t>r</w:t>
      </w:r>
      <w:r w:rsidRPr="006134F8">
        <w:rPr>
          <w:sz w:val="24"/>
          <w:szCs w:val="24"/>
        </w:rPr>
        <w:t>na</w:t>
      </w:r>
      <w:r w:rsidRPr="006134F8">
        <w:rPr>
          <w:spacing w:val="-3"/>
          <w:sz w:val="24"/>
          <w:szCs w:val="24"/>
        </w:rPr>
        <w:t>m</w:t>
      </w:r>
      <w:r w:rsidRPr="006134F8">
        <w:rPr>
          <w:spacing w:val="1"/>
          <w:sz w:val="24"/>
          <w:szCs w:val="24"/>
        </w:rPr>
        <w:t>e</w:t>
      </w:r>
      <w:r w:rsidRPr="006134F8">
        <w:rPr>
          <w:sz w:val="24"/>
          <w:szCs w:val="24"/>
        </w:rPr>
        <w:t>.</w:t>
      </w:r>
    </w:p>
    <w:p w:rsidR="000840BF" w:rsidRPr="006134F8" w:rsidRDefault="006134F8">
      <w:pPr>
        <w:spacing w:line="240" w:lineRule="exact"/>
        <w:ind w:left="220"/>
        <w:rPr>
          <w:sz w:val="24"/>
          <w:szCs w:val="24"/>
        </w:rPr>
      </w:pPr>
      <w:r w:rsidRPr="006134F8">
        <w:rPr>
          <w:spacing w:val="-1"/>
          <w:sz w:val="24"/>
          <w:szCs w:val="24"/>
        </w:rPr>
        <w:t>UR</w:t>
      </w:r>
      <w:r w:rsidRPr="006134F8">
        <w:rPr>
          <w:spacing w:val="2"/>
          <w:sz w:val="24"/>
          <w:szCs w:val="24"/>
        </w:rPr>
        <w:t>S</w:t>
      </w:r>
      <w:r w:rsidRPr="006134F8">
        <w:rPr>
          <w:spacing w:val="-4"/>
          <w:sz w:val="24"/>
          <w:szCs w:val="24"/>
        </w:rPr>
        <w:t>-</w:t>
      </w:r>
      <w:r w:rsidRPr="006134F8">
        <w:rPr>
          <w:sz w:val="24"/>
          <w:szCs w:val="24"/>
        </w:rPr>
        <w:t>04: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D</w:t>
      </w:r>
      <w:r w:rsidRPr="006134F8">
        <w:rPr>
          <w:sz w:val="24"/>
          <w:szCs w:val="24"/>
        </w:rPr>
        <w:t>oc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c</w:t>
      </w:r>
      <w:r w:rsidRPr="006134F8">
        <w:rPr>
          <w:sz w:val="24"/>
          <w:szCs w:val="24"/>
        </w:rPr>
        <w:t>an d</w:t>
      </w:r>
      <w:r w:rsidRPr="006134F8">
        <w:rPr>
          <w:spacing w:val="-2"/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>l</w:t>
      </w:r>
      <w:r w:rsidRPr="006134F8">
        <w:rPr>
          <w:spacing w:val="-2"/>
          <w:sz w:val="24"/>
          <w:szCs w:val="24"/>
        </w:rPr>
        <w:t>e</w:t>
      </w:r>
      <w:r w:rsidRPr="006134F8">
        <w:rPr>
          <w:spacing w:val="-1"/>
          <w:sz w:val="24"/>
          <w:szCs w:val="24"/>
        </w:rPr>
        <w:t>t</w:t>
      </w:r>
      <w:r w:rsidRPr="006134F8">
        <w:rPr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p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>en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’</w:t>
      </w:r>
      <w:r w:rsidRPr="006134F8">
        <w:rPr>
          <w:sz w:val="24"/>
          <w:szCs w:val="24"/>
        </w:rPr>
        <w:t xml:space="preserve">s 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o</w:t>
      </w:r>
      <w:r w:rsidRPr="006134F8">
        <w:rPr>
          <w:spacing w:val="-2"/>
          <w:sz w:val="24"/>
          <w:szCs w:val="24"/>
        </w:rPr>
        <w:t>f</w:t>
      </w:r>
      <w:r w:rsidRPr="006134F8">
        <w:rPr>
          <w:spacing w:val="-1"/>
          <w:sz w:val="24"/>
          <w:szCs w:val="24"/>
        </w:rPr>
        <w:t>i</w:t>
      </w:r>
      <w:r w:rsidRPr="006134F8">
        <w:rPr>
          <w:spacing w:val="1"/>
          <w:sz w:val="24"/>
          <w:szCs w:val="24"/>
        </w:rPr>
        <w:t>l</w:t>
      </w:r>
      <w:r w:rsidRPr="006134F8">
        <w:rPr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on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he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w</w:t>
      </w:r>
      <w:r w:rsidRPr="006134F8">
        <w:rPr>
          <w:sz w:val="24"/>
          <w:szCs w:val="24"/>
        </w:rPr>
        <w:t>eb ap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li</w:t>
      </w:r>
      <w:r w:rsidRPr="006134F8">
        <w:rPr>
          <w:spacing w:val="-2"/>
          <w:sz w:val="24"/>
          <w:szCs w:val="24"/>
        </w:rPr>
        <w:t>c</w:t>
      </w:r>
      <w:r w:rsidRPr="006134F8">
        <w:rPr>
          <w:sz w:val="24"/>
          <w:szCs w:val="24"/>
        </w:rPr>
        <w:t>a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on.</w:t>
      </w:r>
    </w:p>
    <w:p w:rsidR="000840BF" w:rsidRPr="006134F8" w:rsidRDefault="006134F8">
      <w:pPr>
        <w:spacing w:before="5" w:line="240" w:lineRule="exact"/>
        <w:ind w:left="940" w:right="372" w:hanging="720"/>
        <w:rPr>
          <w:sz w:val="24"/>
          <w:szCs w:val="24"/>
        </w:rPr>
      </w:pPr>
      <w:r w:rsidRPr="006134F8">
        <w:rPr>
          <w:spacing w:val="-1"/>
          <w:sz w:val="24"/>
          <w:szCs w:val="24"/>
        </w:rPr>
        <w:t>UR</w:t>
      </w:r>
      <w:r w:rsidRPr="006134F8">
        <w:rPr>
          <w:spacing w:val="2"/>
          <w:sz w:val="24"/>
          <w:szCs w:val="24"/>
        </w:rPr>
        <w:t>S</w:t>
      </w:r>
      <w:r w:rsidRPr="006134F8">
        <w:rPr>
          <w:spacing w:val="-4"/>
          <w:sz w:val="24"/>
          <w:szCs w:val="24"/>
        </w:rPr>
        <w:t>-</w:t>
      </w:r>
      <w:r w:rsidRPr="006134F8">
        <w:rPr>
          <w:sz w:val="24"/>
          <w:szCs w:val="24"/>
        </w:rPr>
        <w:t>05: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D</w:t>
      </w:r>
      <w:r w:rsidRPr="006134F8">
        <w:rPr>
          <w:sz w:val="24"/>
          <w:szCs w:val="24"/>
        </w:rPr>
        <w:t>oc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c</w:t>
      </w:r>
      <w:r w:rsidRPr="006134F8">
        <w:rPr>
          <w:sz w:val="24"/>
          <w:szCs w:val="24"/>
        </w:rPr>
        <w:t xml:space="preserve">an </w:t>
      </w:r>
      <w:r w:rsidRPr="006134F8">
        <w:rPr>
          <w:spacing w:val="1"/>
          <w:sz w:val="24"/>
          <w:szCs w:val="24"/>
        </w:rPr>
        <w:t>s</w:t>
      </w:r>
      <w:r w:rsidRPr="006134F8">
        <w:rPr>
          <w:spacing w:val="-2"/>
          <w:sz w:val="24"/>
          <w:szCs w:val="24"/>
        </w:rPr>
        <w:t>e</w:t>
      </w:r>
      <w:r w:rsidRPr="006134F8">
        <w:rPr>
          <w:sz w:val="24"/>
          <w:szCs w:val="24"/>
        </w:rPr>
        <w:t>a</w:t>
      </w:r>
      <w:r w:rsidRPr="006134F8">
        <w:rPr>
          <w:spacing w:val="-1"/>
          <w:sz w:val="24"/>
          <w:szCs w:val="24"/>
        </w:rPr>
        <w:t>r</w:t>
      </w:r>
      <w:r w:rsidRPr="006134F8">
        <w:rPr>
          <w:spacing w:val="-2"/>
          <w:sz w:val="24"/>
          <w:szCs w:val="24"/>
        </w:rPr>
        <w:t>c</w:t>
      </w:r>
      <w:r w:rsidRPr="006134F8">
        <w:rPr>
          <w:sz w:val="24"/>
          <w:szCs w:val="24"/>
        </w:rPr>
        <w:t>h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pa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e</w:t>
      </w:r>
      <w:r w:rsidRPr="006134F8">
        <w:rPr>
          <w:spacing w:val="-2"/>
          <w:sz w:val="24"/>
          <w:szCs w:val="24"/>
        </w:rPr>
        <w:t>n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’</w:t>
      </w:r>
      <w:r w:rsidRPr="006134F8">
        <w:rPr>
          <w:sz w:val="24"/>
          <w:szCs w:val="24"/>
        </w:rPr>
        <w:t>s p</w:t>
      </w:r>
      <w:r w:rsidRPr="006134F8">
        <w:rPr>
          <w:spacing w:val="1"/>
          <w:sz w:val="24"/>
          <w:szCs w:val="24"/>
        </w:rPr>
        <w:t>r</w:t>
      </w:r>
      <w:r w:rsidRPr="006134F8">
        <w:rPr>
          <w:spacing w:val="-2"/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f</w:t>
      </w:r>
      <w:r w:rsidRPr="006134F8">
        <w:rPr>
          <w:spacing w:val="-1"/>
          <w:sz w:val="24"/>
          <w:szCs w:val="24"/>
        </w:rPr>
        <w:t>i</w:t>
      </w:r>
      <w:r w:rsidRPr="006134F8">
        <w:rPr>
          <w:spacing w:val="1"/>
          <w:sz w:val="24"/>
          <w:szCs w:val="24"/>
        </w:rPr>
        <w:t>l</w:t>
      </w:r>
      <w:r w:rsidRPr="006134F8">
        <w:rPr>
          <w:spacing w:val="-1"/>
          <w:sz w:val="24"/>
          <w:szCs w:val="24"/>
        </w:rPr>
        <w:t>e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on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he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w</w:t>
      </w:r>
      <w:r w:rsidRPr="006134F8">
        <w:rPr>
          <w:sz w:val="24"/>
          <w:szCs w:val="24"/>
        </w:rPr>
        <w:t>eb ap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li</w:t>
      </w:r>
      <w:r w:rsidRPr="006134F8">
        <w:rPr>
          <w:spacing w:val="-2"/>
          <w:sz w:val="24"/>
          <w:szCs w:val="24"/>
        </w:rPr>
        <w:t>c</w:t>
      </w:r>
      <w:r w:rsidRPr="006134F8">
        <w:rPr>
          <w:sz w:val="24"/>
          <w:szCs w:val="24"/>
        </w:rPr>
        <w:t>a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on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by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u</w:t>
      </w:r>
      <w:r w:rsidRPr="006134F8">
        <w:rPr>
          <w:spacing w:val="-2"/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ng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pe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so</w:t>
      </w:r>
      <w:r w:rsidRPr="006134F8">
        <w:rPr>
          <w:spacing w:val="-2"/>
          <w:sz w:val="24"/>
          <w:szCs w:val="24"/>
        </w:rPr>
        <w:t>n</w:t>
      </w:r>
      <w:r w:rsidRPr="006134F8">
        <w:rPr>
          <w:sz w:val="24"/>
          <w:szCs w:val="24"/>
        </w:rPr>
        <w:t>al</w:t>
      </w:r>
      <w:r w:rsidRPr="006134F8">
        <w:rPr>
          <w:spacing w:val="-1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 xml:space="preserve">d, </w:t>
      </w:r>
      <w:r w:rsidRPr="006134F8">
        <w:rPr>
          <w:spacing w:val="-2"/>
          <w:sz w:val="24"/>
          <w:szCs w:val="24"/>
        </w:rPr>
        <w:t>n</w:t>
      </w:r>
      <w:r w:rsidRPr="006134F8">
        <w:rPr>
          <w:sz w:val="24"/>
          <w:szCs w:val="24"/>
        </w:rPr>
        <w:t>a</w:t>
      </w:r>
      <w:r w:rsidRPr="006134F8">
        <w:rPr>
          <w:spacing w:val="-3"/>
          <w:sz w:val="24"/>
          <w:szCs w:val="24"/>
        </w:rPr>
        <w:t>m</w:t>
      </w:r>
      <w:r w:rsidRPr="006134F8">
        <w:rPr>
          <w:sz w:val="24"/>
          <w:szCs w:val="24"/>
        </w:rPr>
        <w:t>e, or su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na</w:t>
      </w:r>
      <w:r w:rsidRPr="006134F8">
        <w:rPr>
          <w:spacing w:val="-3"/>
          <w:sz w:val="24"/>
          <w:szCs w:val="24"/>
        </w:rPr>
        <w:t>m</w:t>
      </w:r>
      <w:r w:rsidRPr="006134F8">
        <w:rPr>
          <w:spacing w:val="1"/>
          <w:sz w:val="24"/>
          <w:szCs w:val="24"/>
        </w:rPr>
        <w:t>e</w:t>
      </w:r>
      <w:r w:rsidRPr="006134F8">
        <w:rPr>
          <w:sz w:val="24"/>
          <w:szCs w:val="24"/>
        </w:rPr>
        <w:t>.</w:t>
      </w:r>
    </w:p>
    <w:p w:rsidR="000840BF" w:rsidRPr="006134F8" w:rsidRDefault="006134F8">
      <w:pPr>
        <w:spacing w:line="240" w:lineRule="exact"/>
        <w:ind w:left="220"/>
        <w:rPr>
          <w:sz w:val="24"/>
          <w:szCs w:val="24"/>
        </w:rPr>
      </w:pPr>
      <w:r w:rsidRPr="006134F8">
        <w:rPr>
          <w:spacing w:val="-1"/>
          <w:sz w:val="24"/>
          <w:szCs w:val="24"/>
        </w:rPr>
        <w:t>UR</w:t>
      </w:r>
      <w:r w:rsidRPr="006134F8">
        <w:rPr>
          <w:spacing w:val="2"/>
          <w:sz w:val="24"/>
          <w:szCs w:val="24"/>
        </w:rPr>
        <w:t>S</w:t>
      </w:r>
      <w:r w:rsidRPr="006134F8">
        <w:rPr>
          <w:spacing w:val="-4"/>
          <w:sz w:val="24"/>
          <w:szCs w:val="24"/>
        </w:rPr>
        <w:t>-</w:t>
      </w:r>
      <w:r w:rsidRPr="006134F8">
        <w:rPr>
          <w:sz w:val="24"/>
          <w:szCs w:val="24"/>
        </w:rPr>
        <w:t>06: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D</w:t>
      </w:r>
      <w:r w:rsidRPr="006134F8">
        <w:rPr>
          <w:sz w:val="24"/>
          <w:szCs w:val="24"/>
        </w:rPr>
        <w:t>oc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c</w:t>
      </w:r>
      <w:r w:rsidRPr="006134F8">
        <w:rPr>
          <w:sz w:val="24"/>
          <w:szCs w:val="24"/>
        </w:rPr>
        <w:t xml:space="preserve">an </w:t>
      </w:r>
      <w:r w:rsidRPr="006134F8">
        <w:rPr>
          <w:spacing w:val="-2"/>
          <w:sz w:val="24"/>
          <w:szCs w:val="24"/>
        </w:rPr>
        <w:t>v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ew</w:t>
      </w:r>
      <w:r w:rsidRPr="006134F8">
        <w:rPr>
          <w:spacing w:val="-3"/>
          <w:sz w:val="24"/>
          <w:szCs w:val="24"/>
        </w:rPr>
        <w:t xml:space="preserve"> </w:t>
      </w:r>
      <w:r w:rsidRPr="006134F8">
        <w:rPr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pa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e</w:t>
      </w:r>
      <w:r w:rsidRPr="006134F8">
        <w:rPr>
          <w:spacing w:val="-2"/>
          <w:sz w:val="24"/>
          <w:szCs w:val="24"/>
        </w:rPr>
        <w:t>n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’</w:t>
      </w:r>
      <w:r w:rsidRPr="006134F8">
        <w:rPr>
          <w:sz w:val="24"/>
          <w:szCs w:val="24"/>
        </w:rPr>
        <w:t>s p</w:t>
      </w:r>
      <w:r w:rsidRPr="006134F8">
        <w:rPr>
          <w:spacing w:val="-1"/>
          <w:sz w:val="24"/>
          <w:szCs w:val="24"/>
        </w:rPr>
        <w:t>r</w:t>
      </w:r>
      <w:r w:rsidRPr="006134F8">
        <w:rPr>
          <w:sz w:val="24"/>
          <w:szCs w:val="24"/>
        </w:rPr>
        <w:t>o</w:t>
      </w:r>
      <w:r w:rsidRPr="006134F8">
        <w:rPr>
          <w:spacing w:val="-2"/>
          <w:sz w:val="24"/>
          <w:szCs w:val="24"/>
        </w:rPr>
        <w:t>f</w:t>
      </w:r>
      <w:r w:rsidRPr="006134F8">
        <w:rPr>
          <w:spacing w:val="1"/>
          <w:sz w:val="24"/>
          <w:szCs w:val="24"/>
        </w:rPr>
        <w:t>il</w:t>
      </w:r>
      <w:r w:rsidRPr="006134F8">
        <w:rPr>
          <w:sz w:val="24"/>
          <w:szCs w:val="24"/>
        </w:rPr>
        <w:t>e</w:t>
      </w:r>
      <w:r w:rsidRPr="006134F8">
        <w:rPr>
          <w:spacing w:val="-1"/>
          <w:sz w:val="24"/>
          <w:szCs w:val="24"/>
        </w:rPr>
        <w:t xml:space="preserve"> </w:t>
      </w:r>
      <w:r w:rsidRPr="006134F8">
        <w:rPr>
          <w:sz w:val="24"/>
          <w:szCs w:val="24"/>
        </w:rPr>
        <w:t xml:space="preserve">on </w:t>
      </w:r>
      <w:r w:rsidRPr="006134F8">
        <w:rPr>
          <w:spacing w:val="-1"/>
          <w:sz w:val="24"/>
          <w:szCs w:val="24"/>
        </w:rPr>
        <w:t>t</w:t>
      </w:r>
      <w:r w:rsidRPr="006134F8">
        <w:rPr>
          <w:sz w:val="24"/>
          <w:szCs w:val="24"/>
        </w:rPr>
        <w:t xml:space="preserve">he </w:t>
      </w:r>
      <w:r w:rsidRPr="006134F8">
        <w:rPr>
          <w:spacing w:val="-3"/>
          <w:sz w:val="24"/>
          <w:szCs w:val="24"/>
        </w:rPr>
        <w:t>w</w:t>
      </w:r>
      <w:r w:rsidRPr="006134F8">
        <w:rPr>
          <w:sz w:val="24"/>
          <w:szCs w:val="24"/>
        </w:rPr>
        <w:t>eb ap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l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>ca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on.</w:t>
      </w:r>
    </w:p>
    <w:p w:rsidR="000840BF" w:rsidRPr="006134F8" w:rsidRDefault="006134F8">
      <w:pPr>
        <w:spacing w:line="240" w:lineRule="exact"/>
        <w:ind w:left="220"/>
        <w:rPr>
          <w:sz w:val="24"/>
          <w:szCs w:val="24"/>
        </w:rPr>
      </w:pPr>
      <w:r w:rsidRPr="006134F8">
        <w:rPr>
          <w:spacing w:val="-1"/>
          <w:sz w:val="24"/>
          <w:szCs w:val="24"/>
        </w:rPr>
        <w:t>UR</w:t>
      </w:r>
      <w:r w:rsidRPr="006134F8">
        <w:rPr>
          <w:spacing w:val="2"/>
          <w:sz w:val="24"/>
          <w:szCs w:val="24"/>
        </w:rPr>
        <w:t>S</w:t>
      </w:r>
      <w:r w:rsidRPr="006134F8">
        <w:rPr>
          <w:spacing w:val="-4"/>
          <w:sz w:val="24"/>
          <w:szCs w:val="24"/>
        </w:rPr>
        <w:t>-</w:t>
      </w:r>
      <w:r w:rsidRPr="006134F8">
        <w:rPr>
          <w:sz w:val="24"/>
          <w:szCs w:val="24"/>
        </w:rPr>
        <w:t>07: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D</w:t>
      </w:r>
      <w:r w:rsidRPr="006134F8">
        <w:rPr>
          <w:sz w:val="24"/>
          <w:szCs w:val="24"/>
        </w:rPr>
        <w:t>oc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c</w:t>
      </w:r>
      <w:r w:rsidRPr="006134F8">
        <w:rPr>
          <w:sz w:val="24"/>
          <w:szCs w:val="24"/>
        </w:rPr>
        <w:t xml:space="preserve">an </w:t>
      </w:r>
      <w:r w:rsidRPr="006134F8">
        <w:rPr>
          <w:spacing w:val="-2"/>
          <w:sz w:val="24"/>
          <w:szCs w:val="24"/>
        </w:rPr>
        <w:t>v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ew</w:t>
      </w:r>
      <w:r w:rsidRPr="006134F8">
        <w:rPr>
          <w:spacing w:val="-3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li</w:t>
      </w:r>
      <w:r w:rsidRPr="006134F8">
        <w:rPr>
          <w:spacing w:val="-2"/>
          <w:sz w:val="24"/>
          <w:szCs w:val="24"/>
        </w:rPr>
        <w:t>s</w:t>
      </w:r>
      <w:r w:rsidRPr="006134F8">
        <w:rPr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o</w:t>
      </w:r>
      <w:r w:rsidRPr="006134F8">
        <w:rPr>
          <w:sz w:val="24"/>
          <w:szCs w:val="24"/>
        </w:rPr>
        <w:t>f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p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>en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’</w:t>
      </w:r>
      <w:r w:rsidRPr="006134F8">
        <w:rPr>
          <w:sz w:val="24"/>
          <w:szCs w:val="24"/>
        </w:rPr>
        <w:t xml:space="preserve">s 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o</w:t>
      </w:r>
      <w:r w:rsidRPr="006134F8">
        <w:rPr>
          <w:spacing w:val="-2"/>
          <w:sz w:val="24"/>
          <w:szCs w:val="24"/>
        </w:rPr>
        <w:t>f</w:t>
      </w:r>
      <w:r w:rsidRPr="006134F8">
        <w:rPr>
          <w:spacing w:val="1"/>
          <w:sz w:val="24"/>
          <w:szCs w:val="24"/>
        </w:rPr>
        <w:t>i</w:t>
      </w:r>
      <w:r w:rsidRPr="006134F8">
        <w:rPr>
          <w:spacing w:val="-1"/>
          <w:sz w:val="24"/>
          <w:szCs w:val="24"/>
        </w:rPr>
        <w:t>l</w:t>
      </w:r>
      <w:r w:rsidRPr="006134F8">
        <w:rPr>
          <w:spacing w:val="2"/>
          <w:sz w:val="24"/>
          <w:szCs w:val="24"/>
        </w:rPr>
        <w:t>e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o</w:t>
      </w:r>
      <w:r w:rsidRPr="006134F8">
        <w:rPr>
          <w:sz w:val="24"/>
          <w:szCs w:val="24"/>
        </w:rPr>
        <w:t xml:space="preserve">n </w:t>
      </w:r>
      <w:r w:rsidRPr="006134F8">
        <w:rPr>
          <w:spacing w:val="-1"/>
          <w:sz w:val="24"/>
          <w:szCs w:val="24"/>
        </w:rPr>
        <w:t>t</w:t>
      </w:r>
      <w:r w:rsidRPr="006134F8">
        <w:rPr>
          <w:sz w:val="24"/>
          <w:szCs w:val="24"/>
        </w:rPr>
        <w:t>he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w</w:t>
      </w:r>
      <w:r w:rsidRPr="006134F8">
        <w:rPr>
          <w:sz w:val="24"/>
          <w:szCs w:val="24"/>
        </w:rPr>
        <w:t>eb a</w:t>
      </w:r>
      <w:r w:rsidRPr="006134F8">
        <w:rPr>
          <w:spacing w:val="-2"/>
          <w:sz w:val="24"/>
          <w:szCs w:val="24"/>
        </w:rPr>
        <w:t>p</w:t>
      </w:r>
      <w:r w:rsidRPr="006134F8">
        <w:rPr>
          <w:sz w:val="24"/>
          <w:szCs w:val="24"/>
        </w:rPr>
        <w:t>p</w:t>
      </w:r>
      <w:r w:rsidRPr="006134F8">
        <w:rPr>
          <w:spacing w:val="-1"/>
          <w:sz w:val="24"/>
          <w:szCs w:val="24"/>
        </w:rPr>
        <w:t>l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c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ti</w:t>
      </w:r>
      <w:r w:rsidRPr="006134F8">
        <w:rPr>
          <w:spacing w:val="-2"/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n</w:t>
      </w:r>
      <w:r w:rsidRPr="006134F8">
        <w:rPr>
          <w:sz w:val="24"/>
          <w:szCs w:val="24"/>
        </w:rPr>
        <w:t>.</w:t>
      </w:r>
    </w:p>
    <w:p w:rsidR="000840BF" w:rsidRPr="006134F8" w:rsidRDefault="000840BF">
      <w:pPr>
        <w:spacing w:before="19" w:line="240" w:lineRule="exact"/>
        <w:rPr>
          <w:sz w:val="28"/>
          <w:szCs w:val="28"/>
        </w:rPr>
      </w:pPr>
    </w:p>
    <w:p w:rsidR="000840BF" w:rsidRPr="006134F8" w:rsidRDefault="006134F8">
      <w:pPr>
        <w:ind w:left="220"/>
        <w:rPr>
          <w:sz w:val="24"/>
          <w:szCs w:val="24"/>
        </w:rPr>
      </w:pPr>
      <w:r w:rsidRPr="006134F8">
        <w:rPr>
          <w:b/>
          <w:spacing w:val="2"/>
          <w:sz w:val="24"/>
          <w:szCs w:val="24"/>
        </w:rPr>
        <w:t>F</w:t>
      </w:r>
      <w:r w:rsidRPr="006134F8">
        <w:rPr>
          <w:b/>
          <w:sz w:val="24"/>
          <w:szCs w:val="24"/>
        </w:rPr>
        <w:t>e</w:t>
      </w:r>
      <w:r w:rsidRPr="006134F8">
        <w:rPr>
          <w:b/>
          <w:spacing w:val="-2"/>
          <w:sz w:val="24"/>
          <w:szCs w:val="24"/>
        </w:rPr>
        <w:t>a</w:t>
      </w:r>
      <w:r w:rsidRPr="006134F8">
        <w:rPr>
          <w:b/>
          <w:spacing w:val="1"/>
          <w:sz w:val="24"/>
          <w:szCs w:val="24"/>
        </w:rPr>
        <w:t>t</w:t>
      </w:r>
      <w:r w:rsidRPr="006134F8">
        <w:rPr>
          <w:b/>
          <w:sz w:val="24"/>
          <w:szCs w:val="24"/>
        </w:rPr>
        <w:t>u</w:t>
      </w:r>
      <w:r w:rsidRPr="006134F8">
        <w:rPr>
          <w:b/>
          <w:spacing w:val="-2"/>
          <w:sz w:val="24"/>
          <w:szCs w:val="24"/>
        </w:rPr>
        <w:t>r</w:t>
      </w:r>
      <w:r w:rsidRPr="006134F8">
        <w:rPr>
          <w:b/>
          <w:sz w:val="24"/>
          <w:szCs w:val="24"/>
        </w:rPr>
        <w:t>e #2 Ac</w:t>
      </w:r>
      <w:r w:rsidRPr="006134F8">
        <w:rPr>
          <w:b/>
          <w:spacing w:val="-2"/>
          <w:sz w:val="24"/>
          <w:szCs w:val="24"/>
        </w:rPr>
        <w:t>c</w:t>
      </w:r>
      <w:r w:rsidRPr="006134F8">
        <w:rPr>
          <w:b/>
          <w:sz w:val="24"/>
          <w:szCs w:val="24"/>
        </w:rPr>
        <w:t>ou</w:t>
      </w:r>
      <w:r w:rsidRPr="006134F8">
        <w:rPr>
          <w:b/>
          <w:spacing w:val="-1"/>
          <w:sz w:val="24"/>
          <w:szCs w:val="24"/>
        </w:rPr>
        <w:t>n</w:t>
      </w:r>
      <w:r w:rsidRPr="006134F8">
        <w:rPr>
          <w:b/>
          <w:sz w:val="24"/>
          <w:szCs w:val="24"/>
        </w:rPr>
        <w:t>t</w:t>
      </w:r>
      <w:r w:rsidRPr="006134F8">
        <w:rPr>
          <w:b/>
          <w:spacing w:val="-1"/>
          <w:sz w:val="24"/>
          <w:szCs w:val="24"/>
        </w:rPr>
        <w:t xml:space="preserve"> </w:t>
      </w:r>
      <w:r w:rsidRPr="006134F8">
        <w:rPr>
          <w:b/>
          <w:spacing w:val="1"/>
          <w:sz w:val="24"/>
          <w:szCs w:val="24"/>
        </w:rPr>
        <w:t>m</w:t>
      </w:r>
      <w:r w:rsidRPr="006134F8">
        <w:rPr>
          <w:b/>
          <w:sz w:val="24"/>
          <w:szCs w:val="24"/>
        </w:rPr>
        <w:t>an</w:t>
      </w:r>
      <w:r w:rsidRPr="006134F8">
        <w:rPr>
          <w:b/>
          <w:spacing w:val="-3"/>
          <w:sz w:val="24"/>
          <w:szCs w:val="24"/>
        </w:rPr>
        <w:t>a</w:t>
      </w:r>
      <w:r w:rsidRPr="006134F8">
        <w:rPr>
          <w:b/>
          <w:sz w:val="24"/>
          <w:szCs w:val="24"/>
        </w:rPr>
        <w:t>ge</w:t>
      </w:r>
      <w:r w:rsidRPr="006134F8">
        <w:rPr>
          <w:b/>
          <w:spacing w:val="1"/>
          <w:sz w:val="24"/>
          <w:szCs w:val="24"/>
        </w:rPr>
        <w:t>m</w:t>
      </w:r>
      <w:r w:rsidRPr="006134F8">
        <w:rPr>
          <w:b/>
          <w:sz w:val="24"/>
          <w:szCs w:val="24"/>
        </w:rPr>
        <w:t>e</w:t>
      </w:r>
      <w:r w:rsidRPr="006134F8">
        <w:rPr>
          <w:b/>
          <w:spacing w:val="-2"/>
          <w:sz w:val="24"/>
          <w:szCs w:val="24"/>
        </w:rPr>
        <w:t>n</w:t>
      </w:r>
      <w:r w:rsidRPr="006134F8">
        <w:rPr>
          <w:b/>
          <w:sz w:val="24"/>
          <w:szCs w:val="24"/>
        </w:rPr>
        <w:t>t</w:t>
      </w:r>
      <w:r w:rsidRPr="006134F8">
        <w:rPr>
          <w:b/>
          <w:spacing w:val="2"/>
          <w:sz w:val="24"/>
          <w:szCs w:val="24"/>
        </w:rPr>
        <w:t xml:space="preserve"> </w:t>
      </w:r>
      <w:r w:rsidRPr="006134F8">
        <w:rPr>
          <w:b/>
          <w:sz w:val="24"/>
          <w:szCs w:val="24"/>
        </w:rPr>
        <w:t>s</w:t>
      </w:r>
      <w:r w:rsidRPr="006134F8">
        <w:rPr>
          <w:b/>
          <w:spacing w:val="-2"/>
          <w:sz w:val="24"/>
          <w:szCs w:val="24"/>
        </w:rPr>
        <w:t>y</w:t>
      </w:r>
      <w:r w:rsidRPr="006134F8">
        <w:rPr>
          <w:b/>
          <w:sz w:val="24"/>
          <w:szCs w:val="24"/>
        </w:rPr>
        <w:t>s</w:t>
      </w:r>
      <w:r w:rsidRPr="006134F8">
        <w:rPr>
          <w:b/>
          <w:spacing w:val="-1"/>
          <w:sz w:val="24"/>
          <w:szCs w:val="24"/>
        </w:rPr>
        <w:t>t</w:t>
      </w:r>
      <w:r w:rsidRPr="006134F8">
        <w:rPr>
          <w:b/>
          <w:sz w:val="24"/>
          <w:szCs w:val="24"/>
        </w:rPr>
        <w:t>em</w:t>
      </w:r>
    </w:p>
    <w:p w:rsidR="000840BF" w:rsidRPr="006134F8" w:rsidRDefault="006134F8">
      <w:pPr>
        <w:spacing w:line="240" w:lineRule="exact"/>
        <w:ind w:left="220"/>
        <w:rPr>
          <w:sz w:val="24"/>
          <w:szCs w:val="24"/>
        </w:rPr>
      </w:pPr>
      <w:r w:rsidRPr="006134F8">
        <w:rPr>
          <w:spacing w:val="-1"/>
          <w:sz w:val="24"/>
          <w:szCs w:val="24"/>
        </w:rPr>
        <w:t>UR</w:t>
      </w:r>
      <w:r w:rsidRPr="006134F8">
        <w:rPr>
          <w:spacing w:val="2"/>
          <w:sz w:val="24"/>
          <w:szCs w:val="24"/>
        </w:rPr>
        <w:t>S</w:t>
      </w:r>
      <w:r w:rsidRPr="006134F8">
        <w:rPr>
          <w:spacing w:val="-4"/>
          <w:sz w:val="24"/>
          <w:szCs w:val="24"/>
        </w:rPr>
        <w:t>-</w:t>
      </w:r>
      <w:r w:rsidRPr="006134F8">
        <w:rPr>
          <w:sz w:val="24"/>
          <w:szCs w:val="24"/>
        </w:rPr>
        <w:t>08: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A</w:t>
      </w:r>
      <w:r w:rsidRPr="006134F8">
        <w:rPr>
          <w:sz w:val="24"/>
          <w:szCs w:val="24"/>
        </w:rPr>
        <w:t>d</w:t>
      </w:r>
      <w:r w:rsidRPr="006134F8">
        <w:rPr>
          <w:spacing w:val="-4"/>
          <w:sz w:val="24"/>
          <w:szCs w:val="24"/>
        </w:rPr>
        <w:t>m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n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r</w:t>
      </w:r>
      <w:r w:rsidRPr="006134F8">
        <w:rPr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 xml:space="preserve">s </w:t>
      </w:r>
      <w:r w:rsidRPr="006134F8">
        <w:rPr>
          <w:spacing w:val="-2"/>
          <w:sz w:val="24"/>
          <w:szCs w:val="24"/>
        </w:rPr>
        <w:t>ca</w:t>
      </w:r>
      <w:r w:rsidRPr="006134F8">
        <w:rPr>
          <w:sz w:val="24"/>
          <w:szCs w:val="24"/>
        </w:rPr>
        <w:t xml:space="preserve">n </w:t>
      </w:r>
      <w:r w:rsidRPr="006134F8">
        <w:rPr>
          <w:spacing w:val="-2"/>
          <w:sz w:val="24"/>
          <w:szCs w:val="24"/>
        </w:rPr>
        <w:t>v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ew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an ad</w:t>
      </w:r>
      <w:r w:rsidRPr="006134F8">
        <w:rPr>
          <w:spacing w:val="-4"/>
          <w:sz w:val="24"/>
          <w:szCs w:val="24"/>
        </w:rPr>
        <w:t>m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n ho</w:t>
      </w:r>
      <w:r w:rsidRPr="006134F8">
        <w:rPr>
          <w:spacing w:val="-4"/>
          <w:sz w:val="24"/>
          <w:szCs w:val="24"/>
        </w:rPr>
        <w:t>m</w:t>
      </w:r>
      <w:r w:rsidRPr="006134F8">
        <w:rPr>
          <w:sz w:val="24"/>
          <w:szCs w:val="24"/>
        </w:rPr>
        <w:t>e pa</w:t>
      </w:r>
      <w:r w:rsidRPr="006134F8">
        <w:rPr>
          <w:spacing w:val="-2"/>
          <w:sz w:val="24"/>
          <w:szCs w:val="24"/>
        </w:rPr>
        <w:t>g</w:t>
      </w:r>
      <w:r w:rsidRPr="006134F8">
        <w:rPr>
          <w:sz w:val="24"/>
          <w:szCs w:val="24"/>
        </w:rPr>
        <w:t xml:space="preserve">e on 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h</w:t>
      </w:r>
      <w:r w:rsidRPr="006134F8">
        <w:rPr>
          <w:sz w:val="24"/>
          <w:szCs w:val="24"/>
        </w:rPr>
        <w:t>e web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app</w:t>
      </w:r>
      <w:r w:rsidRPr="006134F8">
        <w:rPr>
          <w:spacing w:val="-1"/>
          <w:sz w:val="24"/>
          <w:szCs w:val="24"/>
        </w:rPr>
        <w:t>l</w:t>
      </w:r>
      <w:r w:rsidRPr="006134F8">
        <w:rPr>
          <w:spacing w:val="1"/>
          <w:sz w:val="24"/>
          <w:szCs w:val="24"/>
        </w:rPr>
        <w:t>i</w:t>
      </w:r>
      <w:r w:rsidRPr="006134F8">
        <w:rPr>
          <w:spacing w:val="-2"/>
          <w:sz w:val="24"/>
          <w:szCs w:val="24"/>
        </w:rPr>
        <w:t>c</w:t>
      </w:r>
      <w:r w:rsidRPr="006134F8">
        <w:rPr>
          <w:sz w:val="24"/>
          <w:szCs w:val="24"/>
        </w:rPr>
        <w:t>a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on.</w:t>
      </w:r>
    </w:p>
    <w:p w:rsidR="000840BF" w:rsidRPr="006134F8" w:rsidRDefault="006134F8" w:rsidP="006134F8">
      <w:pPr>
        <w:spacing w:before="5" w:line="240" w:lineRule="exact"/>
        <w:ind w:left="940" w:right="104" w:hanging="720"/>
        <w:rPr>
          <w:sz w:val="24"/>
          <w:szCs w:val="24"/>
        </w:rPr>
      </w:pPr>
      <w:r w:rsidRPr="006134F8">
        <w:rPr>
          <w:spacing w:val="-1"/>
          <w:sz w:val="24"/>
          <w:szCs w:val="24"/>
        </w:rPr>
        <w:t>UR</w:t>
      </w:r>
      <w:r w:rsidRPr="006134F8">
        <w:rPr>
          <w:spacing w:val="2"/>
          <w:sz w:val="24"/>
          <w:szCs w:val="24"/>
        </w:rPr>
        <w:t>S</w:t>
      </w:r>
      <w:r w:rsidRPr="006134F8">
        <w:rPr>
          <w:spacing w:val="-4"/>
          <w:sz w:val="24"/>
          <w:szCs w:val="24"/>
        </w:rPr>
        <w:t>-</w:t>
      </w:r>
      <w:r w:rsidRPr="006134F8">
        <w:rPr>
          <w:sz w:val="24"/>
          <w:szCs w:val="24"/>
        </w:rPr>
        <w:t>09: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A</w:t>
      </w:r>
      <w:r w:rsidRPr="006134F8">
        <w:rPr>
          <w:sz w:val="24"/>
          <w:szCs w:val="24"/>
        </w:rPr>
        <w:t>d</w:t>
      </w:r>
      <w:r w:rsidRPr="006134F8">
        <w:rPr>
          <w:spacing w:val="-4"/>
          <w:sz w:val="24"/>
          <w:szCs w:val="24"/>
        </w:rPr>
        <w:t>m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n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r</w:t>
      </w:r>
      <w:r w:rsidRPr="006134F8">
        <w:rPr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o</w:t>
      </w:r>
      <w:r w:rsidRPr="006134F8">
        <w:rPr>
          <w:spacing w:val="2"/>
          <w:sz w:val="24"/>
          <w:szCs w:val="24"/>
        </w:rPr>
        <w:t>r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ca</w:t>
      </w:r>
      <w:r w:rsidRPr="006134F8">
        <w:rPr>
          <w:sz w:val="24"/>
          <w:szCs w:val="24"/>
        </w:rPr>
        <w:t>n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c</w:t>
      </w:r>
      <w:r w:rsidRPr="006134F8">
        <w:rPr>
          <w:spacing w:val="1"/>
          <w:sz w:val="24"/>
          <w:szCs w:val="24"/>
        </w:rPr>
        <w:t>r</w:t>
      </w:r>
      <w:r w:rsidRPr="006134F8">
        <w:rPr>
          <w:spacing w:val="-2"/>
          <w:sz w:val="24"/>
          <w:szCs w:val="24"/>
        </w:rPr>
        <w:t>e</w:t>
      </w:r>
      <w:r w:rsidRPr="006134F8">
        <w:rPr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e</w:t>
      </w:r>
      <w:r w:rsidRPr="006134F8">
        <w:rPr>
          <w:spacing w:val="-1"/>
          <w:sz w:val="24"/>
          <w:szCs w:val="24"/>
        </w:rPr>
        <w:t xml:space="preserve"> </w:t>
      </w:r>
      <w:r w:rsidRPr="006134F8">
        <w:rPr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u</w:t>
      </w:r>
      <w:r w:rsidRPr="006134F8">
        <w:rPr>
          <w:spacing w:val="-2"/>
          <w:sz w:val="24"/>
          <w:szCs w:val="24"/>
        </w:rPr>
        <w:t>s</w:t>
      </w:r>
      <w:r w:rsidRPr="006134F8">
        <w:rPr>
          <w:sz w:val="24"/>
          <w:szCs w:val="24"/>
        </w:rPr>
        <w:t>e</w:t>
      </w:r>
      <w:r w:rsidRPr="006134F8">
        <w:rPr>
          <w:spacing w:val="-1"/>
          <w:sz w:val="24"/>
          <w:szCs w:val="24"/>
        </w:rPr>
        <w:t>r</w:t>
      </w:r>
      <w:r w:rsidRPr="006134F8">
        <w:rPr>
          <w:spacing w:val="1"/>
          <w:sz w:val="24"/>
          <w:szCs w:val="24"/>
        </w:rPr>
        <w:t>’</w:t>
      </w:r>
      <w:r w:rsidRPr="006134F8">
        <w:rPr>
          <w:sz w:val="24"/>
          <w:szCs w:val="24"/>
        </w:rPr>
        <w:t xml:space="preserve">s 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o</w:t>
      </w:r>
      <w:r w:rsidRPr="006134F8">
        <w:rPr>
          <w:spacing w:val="-2"/>
          <w:sz w:val="24"/>
          <w:szCs w:val="24"/>
        </w:rPr>
        <w:t>f</w:t>
      </w:r>
      <w:r w:rsidRPr="006134F8">
        <w:rPr>
          <w:spacing w:val="1"/>
          <w:sz w:val="24"/>
          <w:szCs w:val="24"/>
        </w:rPr>
        <w:t>i</w:t>
      </w:r>
      <w:r w:rsidRPr="006134F8">
        <w:rPr>
          <w:spacing w:val="-1"/>
          <w:sz w:val="24"/>
          <w:szCs w:val="24"/>
        </w:rPr>
        <w:t>l</w:t>
      </w:r>
      <w:r w:rsidRPr="006134F8">
        <w:rPr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on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t</w:t>
      </w:r>
      <w:r w:rsidRPr="006134F8">
        <w:rPr>
          <w:sz w:val="24"/>
          <w:szCs w:val="24"/>
        </w:rPr>
        <w:t>he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w</w:t>
      </w:r>
      <w:r w:rsidRPr="006134F8">
        <w:rPr>
          <w:sz w:val="24"/>
          <w:szCs w:val="24"/>
        </w:rPr>
        <w:t>eb a</w:t>
      </w:r>
      <w:r w:rsidRPr="006134F8">
        <w:rPr>
          <w:spacing w:val="-2"/>
          <w:sz w:val="24"/>
          <w:szCs w:val="24"/>
        </w:rPr>
        <w:t>p</w:t>
      </w:r>
      <w:r w:rsidRPr="006134F8">
        <w:rPr>
          <w:sz w:val="24"/>
          <w:szCs w:val="24"/>
        </w:rPr>
        <w:t>p</w:t>
      </w:r>
      <w:r w:rsidRPr="006134F8">
        <w:rPr>
          <w:spacing w:val="-1"/>
          <w:sz w:val="24"/>
          <w:szCs w:val="24"/>
        </w:rPr>
        <w:t>l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c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ti</w:t>
      </w:r>
      <w:r w:rsidRPr="006134F8">
        <w:rPr>
          <w:spacing w:val="-2"/>
          <w:sz w:val="24"/>
          <w:szCs w:val="24"/>
        </w:rPr>
        <w:t>o</w:t>
      </w:r>
      <w:r w:rsidRPr="006134F8">
        <w:rPr>
          <w:sz w:val="24"/>
          <w:szCs w:val="24"/>
        </w:rPr>
        <w:t>n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by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np</w:t>
      </w:r>
      <w:r w:rsidRPr="006134F8">
        <w:rPr>
          <w:spacing w:val="-2"/>
          <w:sz w:val="24"/>
          <w:szCs w:val="24"/>
        </w:rPr>
        <w:t>u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ti</w:t>
      </w:r>
      <w:r w:rsidRPr="006134F8">
        <w:rPr>
          <w:sz w:val="24"/>
          <w:szCs w:val="24"/>
        </w:rPr>
        <w:t>ng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na</w:t>
      </w:r>
      <w:r w:rsidRPr="006134F8">
        <w:rPr>
          <w:spacing w:val="-3"/>
          <w:sz w:val="24"/>
          <w:szCs w:val="24"/>
        </w:rPr>
        <w:t>m</w:t>
      </w:r>
      <w:r w:rsidRPr="006134F8">
        <w:rPr>
          <w:sz w:val="24"/>
          <w:szCs w:val="24"/>
        </w:rPr>
        <w:t>e, su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na</w:t>
      </w:r>
      <w:r w:rsidRPr="006134F8">
        <w:rPr>
          <w:spacing w:val="-3"/>
          <w:sz w:val="24"/>
          <w:szCs w:val="24"/>
        </w:rPr>
        <w:t>m</w:t>
      </w:r>
      <w:r w:rsidRPr="006134F8">
        <w:rPr>
          <w:sz w:val="24"/>
          <w:szCs w:val="24"/>
        </w:rPr>
        <w:t>e, u</w:t>
      </w:r>
      <w:r w:rsidRPr="006134F8">
        <w:rPr>
          <w:spacing w:val="1"/>
          <w:sz w:val="24"/>
          <w:szCs w:val="24"/>
        </w:rPr>
        <w:t>s</w:t>
      </w:r>
      <w:r w:rsidRPr="006134F8">
        <w:rPr>
          <w:spacing w:val="-2"/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na</w:t>
      </w:r>
      <w:r w:rsidRPr="006134F8">
        <w:rPr>
          <w:spacing w:val="-3"/>
          <w:sz w:val="24"/>
          <w:szCs w:val="24"/>
        </w:rPr>
        <w:t>m</w:t>
      </w:r>
      <w:r w:rsidRPr="006134F8">
        <w:rPr>
          <w:sz w:val="24"/>
          <w:szCs w:val="24"/>
        </w:rPr>
        <w:t>e, pa</w:t>
      </w:r>
      <w:r w:rsidRPr="006134F8">
        <w:rPr>
          <w:spacing w:val="-2"/>
          <w:sz w:val="24"/>
          <w:szCs w:val="24"/>
        </w:rPr>
        <w:t>s</w:t>
      </w:r>
      <w:r w:rsidRPr="006134F8">
        <w:rPr>
          <w:sz w:val="24"/>
          <w:szCs w:val="24"/>
        </w:rPr>
        <w:t>sw</w:t>
      </w:r>
      <w:r w:rsidRPr="006134F8">
        <w:rPr>
          <w:spacing w:val="-3"/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d, co</w:t>
      </w:r>
      <w:r w:rsidRPr="006134F8">
        <w:rPr>
          <w:spacing w:val="-2"/>
          <w:sz w:val="24"/>
          <w:szCs w:val="24"/>
        </w:rPr>
        <w:t>n</w:t>
      </w:r>
      <w:r w:rsidRPr="006134F8">
        <w:rPr>
          <w:spacing w:val="1"/>
          <w:sz w:val="24"/>
          <w:szCs w:val="24"/>
        </w:rPr>
        <w:t>f</w:t>
      </w:r>
      <w:r w:rsidRPr="006134F8">
        <w:rPr>
          <w:spacing w:val="-1"/>
          <w:sz w:val="24"/>
          <w:szCs w:val="24"/>
        </w:rPr>
        <w:t>i</w:t>
      </w:r>
      <w:r w:rsidRPr="006134F8">
        <w:rPr>
          <w:spacing w:val="1"/>
          <w:sz w:val="24"/>
          <w:szCs w:val="24"/>
        </w:rPr>
        <w:t>rm</w:t>
      </w:r>
      <w:r w:rsidRPr="006134F8">
        <w:rPr>
          <w:spacing w:val="-4"/>
          <w:sz w:val="24"/>
          <w:szCs w:val="24"/>
        </w:rPr>
        <w:t>-</w:t>
      </w:r>
      <w:r w:rsidRPr="006134F8">
        <w:rPr>
          <w:sz w:val="24"/>
          <w:szCs w:val="24"/>
        </w:rPr>
        <w:t>pa</w:t>
      </w:r>
      <w:r w:rsidRPr="006134F8">
        <w:rPr>
          <w:spacing w:val="1"/>
          <w:sz w:val="24"/>
          <w:szCs w:val="24"/>
        </w:rPr>
        <w:t>s</w:t>
      </w:r>
      <w:r w:rsidRPr="006134F8">
        <w:rPr>
          <w:sz w:val="24"/>
          <w:szCs w:val="24"/>
        </w:rPr>
        <w:t>sword a</w:t>
      </w:r>
      <w:r w:rsidRPr="006134F8">
        <w:rPr>
          <w:spacing w:val="-2"/>
          <w:sz w:val="24"/>
          <w:szCs w:val="24"/>
        </w:rPr>
        <w:t>n</w:t>
      </w:r>
      <w:r w:rsidRPr="006134F8">
        <w:rPr>
          <w:sz w:val="24"/>
          <w:szCs w:val="24"/>
        </w:rPr>
        <w:t xml:space="preserve">d </w:t>
      </w:r>
      <w:r w:rsidRPr="006134F8">
        <w:rPr>
          <w:spacing w:val="-2"/>
          <w:sz w:val="24"/>
          <w:szCs w:val="24"/>
        </w:rPr>
        <w:t>p</w:t>
      </w:r>
      <w:r w:rsidRPr="006134F8">
        <w:rPr>
          <w:sz w:val="24"/>
          <w:szCs w:val="24"/>
        </w:rPr>
        <w:t>os</w:t>
      </w:r>
      <w:r w:rsidRPr="006134F8">
        <w:rPr>
          <w:spacing w:val="-1"/>
          <w:sz w:val="24"/>
          <w:szCs w:val="24"/>
        </w:rPr>
        <w:t>i</w:t>
      </w:r>
      <w:r w:rsidRPr="006134F8">
        <w:rPr>
          <w:spacing w:val="1"/>
          <w:sz w:val="24"/>
          <w:szCs w:val="24"/>
        </w:rPr>
        <w:t>ti</w:t>
      </w:r>
      <w:r w:rsidRPr="006134F8">
        <w:rPr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n</w:t>
      </w:r>
      <w:r w:rsidRPr="006134F8">
        <w:rPr>
          <w:sz w:val="24"/>
          <w:szCs w:val="24"/>
        </w:rPr>
        <w:t>.</w:t>
      </w:r>
    </w:p>
    <w:p w:rsidR="000840BF" w:rsidRPr="006134F8" w:rsidRDefault="006134F8">
      <w:pPr>
        <w:spacing w:line="240" w:lineRule="exact"/>
        <w:ind w:left="220"/>
        <w:rPr>
          <w:sz w:val="24"/>
          <w:szCs w:val="24"/>
        </w:rPr>
      </w:pPr>
      <w:r w:rsidRPr="006134F8">
        <w:rPr>
          <w:spacing w:val="-1"/>
          <w:sz w:val="24"/>
          <w:szCs w:val="24"/>
        </w:rPr>
        <w:t>UR</w:t>
      </w:r>
      <w:r w:rsidRPr="006134F8">
        <w:rPr>
          <w:spacing w:val="2"/>
          <w:sz w:val="24"/>
          <w:szCs w:val="24"/>
        </w:rPr>
        <w:t>S</w:t>
      </w:r>
      <w:r w:rsidRPr="006134F8">
        <w:rPr>
          <w:spacing w:val="-4"/>
          <w:sz w:val="24"/>
          <w:szCs w:val="24"/>
        </w:rPr>
        <w:t>-</w:t>
      </w:r>
      <w:r w:rsidRPr="006134F8">
        <w:rPr>
          <w:sz w:val="24"/>
          <w:szCs w:val="24"/>
        </w:rPr>
        <w:t>10: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A</w:t>
      </w:r>
      <w:r w:rsidRPr="006134F8">
        <w:rPr>
          <w:sz w:val="24"/>
          <w:szCs w:val="24"/>
        </w:rPr>
        <w:t>d</w:t>
      </w:r>
      <w:r w:rsidRPr="006134F8">
        <w:rPr>
          <w:spacing w:val="-4"/>
          <w:sz w:val="24"/>
          <w:szCs w:val="24"/>
        </w:rPr>
        <w:t>m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n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r</w:t>
      </w:r>
      <w:r w:rsidRPr="006134F8">
        <w:rPr>
          <w:sz w:val="24"/>
          <w:szCs w:val="24"/>
        </w:rPr>
        <w:t>a</w:t>
      </w:r>
      <w:r w:rsidRPr="006134F8">
        <w:rPr>
          <w:spacing w:val="2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ca</w:t>
      </w:r>
      <w:r w:rsidRPr="006134F8">
        <w:rPr>
          <w:sz w:val="24"/>
          <w:szCs w:val="24"/>
        </w:rPr>
        <w:t>n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upd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a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us</w:t>
      </w:r>
      <w:r w:rsidRPr="006134F8">
        <w:rPr>
          <w:spacing w:val="-2"/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>r’</w:t>
      </w:r>
      <w:r w:rsidRPr="006134F8">
        <w:rPr>
          <w:sz w:val="24"/>
          <w:szCs w:val="24"/>
        </w:rPr>
        <w:t>s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r</w:t>
      </w:r>
      <w:r w:rsidRPr="006134F8">
        <w:rPr>
          <w:spacing w:val="-2"/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f</w:t>
      </w:r>
      <w:r w:rsidRPr="006134F8">
        <w:rPr>
          <w:spacing w:val="-1"/>
          <w:sz w:val="24"/>
          <w:szCs w:val="24"/>
        </w:rPr>
        <w:t>i</w:t>
      </w:r>
      <w:r w:rsidRPr="006134F8">
        <w:rPr>
          <w:spacing w:val="1"/>
          <w:sz w:val="24"/>
          <w:szCs w:val="24"/>
        </w:rPr>
        <w:t>l</w:t>
      </w:r>
      <w:r w:rsidRPr="006134F8">
        <w:rPr>
          <w:sz w:val="24"/>
          <w:szCs w:val="24"/>
        </w:rPr>
        <w:t>e</w:t>
      </w:r>
      <w:r w:rsidRPr="006134F8">
        <w:rPr>
          <w:spacing w:val="2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o</w:t>
      </w:r>
      <w:r w:rsidRPr="006134F8">
        <w:rPr>
          <w:sz w:val="24"/>
          <w:szCs w:val="24"/>
        </w:rPr>
        <w:t>n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he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w</w:t>
      </w:r>
      <w:r w:rsidRPr="006134F8">
        <w:rPr>
          <w:sz w:val="24"/>
          <w:szCs w:val="24"/>
        </w:rPr>
        <w:t>eb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ap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li</w:t>
      </w:r>
      <w:r w:rsidRPr="006134F8">
        <w:rPr>
          <w:spacing w:val="-2"/>
          <w:sz w:val="24"/>
          <w:szCs w:val="24"/>
        </w:rPr>
        <w:t>c</w:t>
      </w:r>
      <w:r w:rsidRPr="006134F8">
        <w:rPr>
          <w:sz w:val="24"/>
          <w:szCs w:val="24"/>
        </w:rPr>
        <w:t>a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on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by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n</w:t>
      </w:r>
      <w:r w:rsidRPr="006134F8">
        <w:rPr>
          <w:spacing w:val="-2"/>
          <w:sz w:val="24"/>
          <w:szCs w:val="24"/>
        </w:rPr>
        <w:t>pu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ng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na</w:t>
      </w:r>
      <w:r w:rsidRPr="006134F8">
        <w:rPr>
          <w:spacing w:val="-3"/>
          <w:sz w:val="24"/>
          <w:szCs w:val="24"/>
        </w:rPr>
        <w:t>m</w:t>
      </w:r>
      <w:r w:rsidRPr="006134F8">
        <w:rPr>
          <w:sz w:val="24"/>
          <w:szCs w:val="24"/>
        </w:rPr>
        <w:t>e,</w:t>
      </w:r>
    </w:p>
    <w:p w:rsidR="000840BF" w:rsidRPr="006134F8" w:rsidRDefault="006134F8" w:rsidP="006134F8">
      <w:pPr>
        <w:spacing w:before="1"/>
        <w:ind w:left="904" w:right="104"/>
        <w:rPr>
          <w:sz w:val="24"/>
          <w:szCs w:val="24"/>
        </w:rPr>
      </w:pPr>
      <w:proofErr w:type="gramStart"/>
      <w:r w:rsidRPr="006134F8">
        <w:rPr>
          <w:sz w:val="24"/>
          <w:szCs w:val="24"/>
        </w:rPr>
        <w:t>su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na</w:t>
      </w:r>
      <w:r w:rsidRPr="006134F8">
        <w:rPr>
          <w:spacing w:val="-3"/>
          <w:sz w:val="24"/>
          <w:szCs w:val="24"/>
        </w:rPr>
        <w:t>m</w:t>
      </w:r>
      <w:r w:rsidRPr="006134F8">
        <w:rPr>
          <w:sz w:val="24"/>
          <w:szCs w:val="24"/>
        </w:rPr>
        <w:t>e</w:t>
      </w:r>
      <w:proofErr w:type="gramEnd"/>
      <w:r w:rsidRPr="006134F8">
        <w:rPr>
          <w:sz w:val="24"/>
          <w:szCs w:val="24"/>
        </w:rPr>
        <w:t>, u</w:t>
      </w:r>
      <w:r w:rsidRPr="006134F8">
        <w:rPr>
          <w:spacing w:val="1"/>
          <w:sz w:val="24"/>
          <w:szCs w:val="24"/>
        </w:rPr>
        <w:t>s</w:t>
      </w:r>
      <w:r w:rsidRPr="006134F8">
        <w:rPr>
          <w:spacing w:val="-2"/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na</w:t>
      </w:r>
      <w:r w:rsidRPr="006134F8">
        <w:rPr>
          <w:spacing w:val="-3"/>
          <w:sz w:val="24"/>
          <w:szCs w:val="24"/>
        </w:rPr>
        <w:t>m</w:t>
      </w:r>
      <w:r w:rsidRPr="006134F8">
        <w:rPr>
          <w:spacing w:val="1"/>
          <w:sz w:val="24"/>
          <w:szCs w:val="24"/>
        </w:rPr>
        <w:t>e</w:t>
      </w:r>
      <w:r w:rsidRPr="006134F8">
        <w:rPr>
          <w:sz w:val="24"/>
          <w:szCs w:val="24"/>
        </w:rPr>
        <w:t>, pa</w:t>
      </w:r>
      <w:r w:rsidRPr="006134F8">
        <w:rPr>
          <w:spacing w:val="-2"/>
          <w:sz w:val="24"/>
          <w:szCs w:val="24"/>
        </w:rPr>
        <w:t>s</w:t>
      </w:r>
      <w:r w:rsidRPr="006134F8">
        <w:rPr>
          <w:sz w:val="24"/>
          <w:szCs w:val="24"/>
        </w:rPr>
        <w:t>sw</w:t>
      </w:r>
      <w:r w:rsidRPr="006134F8">
        <w:rPr>
          <w:spacing w:val="-3"/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d, co</w:t>
      </w:r>
      <w:r w:rsidRPr="006134F8">
        <w:rPr>
          <w:spacing w:val="-2"/>
          <w:sz w:val="24"/>
          <w:szCs w:val="24"/>
        </w:rPr>
        <w:t>n</w:t>
      </w:r>
      <w:r w:rsidRPr="006134F8">
        <w:rPr>
          <w:spacing w:val="1"/>
          <w:sz w:val="24"/>
          <w:szCs w:val="24"/>
        </w:rPr>
        <w:t>f</w:t>
      </w:r>
      <w:r w:rsidRPr="006134F8">
        <w:rPr>
          <w:spacing w:val="-1"/>
          <w:sz w:val="24"/>
          <w:szCs w:val="24"/>
        </w:rPr>
        <w:t>i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m</w:t>
      </w:r>
      <w:r w:rsidRPr="006134F8">
        <w:rPr>
          <w:spacing w:val="-4"/>
          <w:sz w:val="24"/>
          <w:szCs w:val="24"/>
        </w:rPr>
        <w:t>-</w:t>
      </w:r>
      <w:r w:rsidRPr="006134F8">
        <w:rPr>
          <w:sz w:val="24"/>
          <w:szCs w:val="24"/>
        </w:rPr>
        <w:t>pa</w:t>
      </w:r>
      <w:r w:rsidRPr="006134F8">
        <w:rPr>
          <w:spacing w:val="1"/>
          <w:sz w:val="24"/>
          <w:szCs w:val="24"/>
        </w:rPr>
        <w:t>s</w:t>
      </w:r>
      <w:r w:rsidRPr="006134F8">
        <w:rPr>
          <w:sz w:val="24"/>
          <w:szCs w:val="24"/>
        </w:rPr>
        <w:t xml:space="preserve">sword </w:t>
      </w:r>
      <w:r w:rsidRPr="006134F8">
        <w:rPr>
          <w:spacing w:val="-2"/>
          <w:sz w:val="24"/>
          <w:szCs w:val="24"/>
        </w:rPr>
        <w:t>o</w:t>
      </w:r>
      <w:r w:rsidRPr="006134F8">
        <w:rPr>
          <w:sz w:val="24"/>
          <w:szCs w:val="24"/>
        </w:rPr>
        <w:t>r</w:t>
      </w:r>
      <w:r w:rsidRPr="006134F8">
        <w:rPr>
          <w:spacing w:val="2"/>
          <w:sz w:val="24"/>
          <w:szCs w:val="24"/>
        </w:rPr>
        <w:t xml:space="preserve"> </w:t>
      </w:r>
      <w:r w:rsidRPr="006134F8">
        <w:rPr>
          <w:sz w:val="24"/>
          <w:szCs w:val="24"/>
        </w:rPr>
        <w:t>p</w:t>
      </w:r>
      <w:r w:rsidRPr="006134F8">
        <w:rPr>
          <w:spacing w:val="-2"/>
          <w:sz w:val="24"/>
          <w:szCs w:val="24"/>
        </w:rPr>
        <w:t>o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>i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on.</w:t>
      </w:r>
    </w:p>
    <w:p w:rsidR="000840BF" w:rsidRPr="006134F8" w:rsidRDefault="006134F8">
      <w:pPr>
        <w:spacing w:line="240" w:lineRule="exact"/>
        <w:ind w:left="220"/>
        <w:rPr>
          <w:sz w:val="24"/>
          <w:szCs w:val="24"/>
        </w:rPr>
      </w:pPr>
      <w:r w:rsidRPr="006134F8">
        <w:rPr>
          <w:spacing w:val="-1"/>
          <w:sz w:val="24"/>
          <w:szCs w:val="24"/>
        </w:rPr>
        <w:t>UR</w:t>
      </w:r>
      <w:r w:rsidRPr="006134F8">
        <w:rPr>
          <w:spacing w:val="2"/>
          <w:sz w:val="24"/>
          <w:szCs w:val="24"/>
        </w:rPr>
        <w:t>S</w:t>
      </w:r>
      <w:r w:rsidRPr="006134F8">
        <w:rPr>
          <w:spacing w:val="-4"/>
          <w:sz w:val="24"/>
          <w:szCs w:val="24"/>
        </w:rPr>
        <w:t>-</w:t>
      </w:r>
      <w:r w:rsidRPr="006134F8">
        <w:rPr>
          <w:sz w:val="24"/>
          <w:szCs w:val="24"/>
        </w:rPr>
        <w:t>11: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A</w:t>
      </w:r>
      <w:r w:rsidRPr="006134F8">
        <w:rPr>
          <w:sz w:val="24"/>
          <w:szCs w:val="24"/>
        </w:rPr>
        <w:t>d</w:t>
      </w:r>
      <w:r w:rsidRPr="006134F8">
        <w:rPr>
          <w:spacing w:val="-4"/>
          <w:sz w:val="24"/>
          <w:szCs w:val="24"/>
        </w:rPr>
        <w:t>m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n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r</w:t>
      </w:r>
      <w:r w:rsidRPr="006134F8">
        <w:rPr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o</w:t>
      </w:r>
      <w:r w:rsidRPr="006134F8">
        <w:rPr>
          <w:spacing w:val="2"/>
          <w:sz w:val="24"/>
          <w:szCs w:val="24"/>
        </w:rPr>
        <w:t>r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ca</w:t>
      </w:r>
      <w:r w:rsidRPr="006134F8">
        <w:rPr>
          <w:sz w:val="24"/>
          <w:szCs w:val="24"/>
        </w:rPr>
        <w:t>n de</w:t>
      </w:r>
      <w:r w:rsidRPr="006134F8">
        <w:rPr>
          <w:spacing w:val="-1"/>
          <w:sz w:val="24"/>
          <w:szCs w:val="24"/>
        </w:rPr>
        <w:t>l</w:t>
      </w:r>
      <w:r w:rsidRPr="006134F8">
        <w:rPr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e</w:t>
      </w:r>
      <w:r w:rsidRPr="006134F8">
        <w:rPr>
          <w:spacing w:val="-1"/>
          <w:sz w:val="24"/>
          <w:szCs w:val="24"/>
        </w:rPr>
        <w:t xml:space="preserve"> </w:t>
      </w:r>
      <w:r w:rsidRPr="006134F8">
        <w:rPr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u</w:t>
      </w:r>
      <w:r w:rsidRPr="006134F8">
        <w:rPr>
          <w:spacing w:val="-2"/>
          <w:sz w:val="24"/>
          <w:szCs w:val="24"/>
        </w:rPr>
        <w:t>s</w:t>
      </w:r>
      <w:r w:rsidRPr="006134F8">
        <w:rPr>
          <w:sz w:val="24"/>
          <w:szCs w:val="24"/>
        </w:rPr>
        <w:t>e</w:t>
      </w:r>
      <w:r w:rsidRPr="006134F8">
        <w:rPr>
          <w:spacing w:val="-1"/>
          <w:sz w:val="24"/>
          <w:szCs w:val="24"/>
        </w:rPr>
        <w:t>r</w:t>
      </w:r>
      <w:r w:rsidRPr="006134F8">
        <w:rPr>
          <w:spacing w:val="1"/>
          <w:sz w:val="24"/>
          <w:szCs w:val="24"/>
        </w:rPr>
        <w:t>’</w:t>
      </w:r>
      <w:r w:rsidRPr="006134F8">
        <w:rPr>
          <w:sz w:val="24"/>
          <w:szCs w:val="24"/>
        </w:rPr>
        <w:t xml:space="preserve">s 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o</w:t>
      </w:r>
      <w:r w:rsidRPr="006134F8">
        <w:rPr>
          <w:spacing w:val="-2"/>
          <w:sz w:val="24"/>
          <w:szCs w:val="24"/>
        </w:rPr>
        <w:t>f</w:t>
      </w:r>
      <w:r w:rsidRPr="006134F8">
        <w:rPr>
          <w:spacing w:val="1"/>
          <w:sz w:val="24"/>
          <w:szCs w:val="24"/>
        </w:rPr>
        <w:t>i</w:t>
      </w:r>
      <w:r w:rsidRPr="006134F8">
        <w:rPr>
          <w:spacing w:val="-1"/>
          <w:sz w:val="24"/>
          <w:szCs w:val="24"/>
        </w:rPr>
        <w:t>l</w:t>
      </w:r>
      <w:r w:rsidRPr="006134F8">
        <w:rPr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on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t</w:t>
      </w:r>
      <w:r w:rsidRPr="006134F8">
        <w:rPr>
          <w:sz w:val="24"/>
          <w:szCs w:val="24"/>
        </w:rPr>
        <w:t>he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w</w:t>
      </w:r>
      <w:r w:rsidRPr="006134F8">
        <w:rPr>
          <w:sz w:val="24"/>
          <w:szCs w:val="24"/>
        </w:rPr>
        <w:t>eb a</w:t>
      </w:r>
      <w:r w:rsidRPr="006134F8">
        <w:rPr>
          <w:spacing w:val="-2"/>
          <w:sz w:val="24"/>
          <w:szCs w:val="24"/>
        </w:rPr>
        <w:t>p</w:t>
      </w:r>
      <w:r w:rsidRPr="006134F8">
        <w:rPr>
          <w:sz w:val="24"/>
          <w:szCs w:val="24"/>
        </w:rPr>
        <w:t>p</w:t>
      </w:r>
      <w:r w:rsidRPr="006134F8">
        <w:rPr>
          <w:spacing w:val="-1"/>
          <w:sz w:val="24"/>
          <w:szCs w:val="24"/>
        </w:rPr>
        <w:t>l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c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ti</w:t>
      </w:r>
      <w:r w:rsidRPr="006134F8">
        <w:rPr>
          <w:spacing w:val="-2"/>
          <w:sz w:val="24"/>
          <w:szCs w:val="24"/>
        </w:rPr>
        <w:t>o</w:t>
      </w:r>
      <w:r w:rsidRPr="006134F8">
        <w:rPr>
          <w:sz w:val="24"/>
          <w:szCs w:val="24"/>
        </w:rPr>
        <w:t>n.</w:t>
      </w:r>
    </w:p>
    <w:p w:rsidR="000840BF" w:rsidRPr="006134F8" w:rsidRDefault="006134F8">
      <w:pPr>
        <w:spacing w:before="5" w:line="240" w:lineRule="exact"/>
        <w:ind w:left="940" w:right="1234" w:hanging="720"/>
        <w:rPr>
          <w:sz w:val="24"/>
          <w:szCs w:val="24"/>
        </w:rPr>
      </w:pPr>
      <w:r w:rsidRPr="006134F8">
        <w:rPr>
          <w:spacing w:val="-1"/>
          <w:sz w:val="24"/>
          <w:szCs w:val="24"/>
        </w:rPr>
        <w:t>UR</w:t>
      </w:r>
      <w:r w:rsidRPr="006134F8">
        <w:rPr>
          <w:spacing w:val="2"/>
          <w:sz w:val="24"/>
          <w:szCs w:val="24"/>
        </w:rPr>
        <w:t>S</w:t>
      </w:r>
      <w:r w:rsidRPr="006134F8">
        <w:rPr>
          <w:spacing w:val="-4"/>
          <w:sz w:val="24"/>
          <w:szCs w:val="24"/>
        </w:rPr>
        <w:t>-</w:t>
      </w:r>
      <w:r w:rsidRPr="006134F8">
        <w:rPr>
          <w:sz w:val="24"/>
          <w:szCs w:val="24"/>
        </w:rPr>
        <w:t>12: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A</w:t>
      </w:r>
      <w:r w:rsidRPr="006134F8">
        <w:rPr>
          <w:sz w:val="24"/>
          <w:szCs w:val="24"/>
        </w:rPr>
        <w:t>d</w:t>
      </w:r>
      <w:r w:rsidRPr="006134F8">
        <w:rPr>
          <w:spacing w:val="-4"/>
          <w:sz w:val="24"/>
          <w:szCs w:val="24"/>
        </w:rPr>
        <w:t>m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n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r</w:t>
      </w:r>
      <w:r w:rsidRPr="006134F8">
        <w:rPr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o</w:t>
      </w:r>
      <w:r w:rsidRPr="006134F8">
        <w:rPr>
          <w:spacing w:val="2"/>
          <w:sz w:val="24"/>
          <w:szCs w:val="24"/>
        </w:rPr>
        <w:t>r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ca</w:t>
      </w:r>
      <w:r w:rsidRPr="006134F8">
        <w:rPr>
          <w:sz w:val="24"/>
          <w:szCs w:val="24"/>
        </w:rPr>
        <w:t>n s</w:t>
      </w:r>
      <w:r w:rsidRPr="006134F8">
        <w:rPr>
          <w:spacing w:val="1"/>
          <w:sz w:val="24"/>
          <w:szCs w:val="24"/>
        </w:rPr>
        <w:t>e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ch</w:t>
      </w:r>
      <w:r w:rsidRPr="006134F8">
        <w:rPr>
          <w:spacing w:val="-1"/>
          <w:sz w:val="24"/>
          <w:szCs w:val="24"/>
        </w:rPr>
        <w:t xml:space="preserve"> </w:t>
      </w:r>
      <w:r w:rsidRPr="006134F8">
        <w:rPr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us</w:t>
      </w:r>
      <w:r w:rsidRPr="006134F8">
        <w:rPr>
          <w:spacing w:val="-2"/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>r</w:t>
      </w:r>
      <w:r w:rsidRPr="006134F8">
        <w:rPr>
          <w:spacing w:val="-2"/>
          <w:sz w:val="24"/>
          <w:szCs w:val="24"/>
        </w:rPr>
        <w:t>’</w:t>
      </w:r>
      <w:r w:rsidRPr="006134F8">
        <w:rPr>
          <w:sz w:val="24"/>
          <w:szCs w:val="24"/>
        </w:rPr>
        <w:t>s p</w:t>
      </w:r>
      <w:r w:rsidRPr="006134F8">
        <w:rPr>
          <w:spacing w:val="-1"/>
          <w:sz w:val="24"/>
          <w:szCs w:val="24"/>
        </w:rPr>
        <w:t>r</w:t>
      </w:r>
      <w:r w:rsidRPr="006134F8">
        <w:rPr>
          <w:sz w:val="24"/>
          <w:szCs w:val="24"/>
        </w:rPr>
        <w:t>o</w:t>
      </w:r>
      <w:r w:rsidRPr="006134F8">
        <w:rPr>
          <w:spacing w:val="-2"/>
          <w:sz w:val="24"/>
          <w:szCs w:val="24"/>
        </w:rPr>
        <w:t>f</w:t>
      </w:r>
      <w:r w:rsidRPr="006134F8">
        <w:rPr>
          <w:spacing w:val="1"/>
          <w:sz w:val="24"/>
          <w:szCs w:val="24"/>
        </w:rPr>
        <w:t>il</w:t>
      </w:r>
      <w:r w:rsidRPr="006134F8">
        <w:rPr>
          <w:sz w:val="24"/>
          <w:szCs w:val="24"/>
        </w:rPr>
        <w:t>e</w:t>
      </w:r>
      <w:r w:rsidRPr="006134F8">
        <w:rPr>
          <w:spacing w:val="-1"/>
          <w:sz w:val="24"/>
          <w:szCs w:val="24"/>
        </w:rPr>
        <w:t xml:space="preserve"> </w:t>
      </w:r>
      <w:r w:rsidRPr="006134F8">
        <w:rPr>
          <w:sz w:val="24"/>
          <w:szCs w:val="24"/>
        </w:rPr>
        <w:t>on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he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w</w:t>
      </w:r>
      <w:r w:rsidRPr="006134F8">
        <w:rPr>
          <w:sz w:val="24"/>
          <w:szCs w:val="24"/>
        </w:rPr>
        <w:t>eb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ap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li</w:t>
      </w:r>
      <w:r w:rsidRPr="006134F8">
        <w:rPr>
          <w:spacing w:val="-2"/>
          <w:sz w:val="24"/>
          <w:szCs w:val="24"/>
        </w:rPr>
        <w:t>c</w:t>
      </w:r>
      <w:r w:rsidRPr="006134F8">
        <w:rPr>
          <w:sz w:val="24"/>
          <w:szCs w:val="24"/>
        </w:rPr>
        <w:t>a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on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by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u</w:t>
      </w:r>
      <w:r w:rsidRPr="006134F8">
        <w:rPr>
          <w:spacing w:val="-2"/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>i</w:t>
      </w:r>
      <w:r w:rsidRPr="006134F8">
        <w:rPr>
          <w:spacing w:val="-2"/>
          <w:sz w:val="24"/>
          <w:szCs w:val="24"/>
        </w:rPr>
        <w:t>n</w:t>
      </w:r>
      <w:r w:rsidRPr="006134F8">
        <w:rPr>
          <w:sz w:val="24"/>
          <w:szCs w:val="24"/>
        </w:rPr>
        <w:t>g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n</w:t>
      </w:r>
      <w:r w:rsidRPr="006134F8">
        <w:rPr>
          <w:spacing w:val="3"/>
          <w:sz w:val="24"/>
          <w:szCs w:val="24"/>
        </w:rPr>
        <w:t>a</w:t>
      </w:r>
      <w:r w:rsidRPr="006134F8">
        <w:rPr>
          <w:spacing w:val="-4"/>
          <w:sz w:val="24"/>
          <w:szCs w:val="24"/>
        </w:rPr>
        <w:t>m</w:t>
      </w:r>
      <w:r w:rsidRPr="006134F8">
        <w:rPr>
          <w:sz w:val="24"/>
          <w:szCs w:val="24"/>
        </w:rPr>
        <w:t>e, su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na</w:t>
      </w:r>
      <w:r w:rsidRPr="006134F8">
        <w:rPr>
          <w:spacing w:val="-3"/>
          <w:sz w:val="24"/>
          <w:szCs w:val="24"/>
        </w:rPr>
        <w:t>m</w:t>
      </w:r>
      <w:r w:rsidRPr="006134F8">
        <w:rPr>
          <w:sz w:val="24"/>
          <w:szCs w:val="24"/>
        </w:rPr>
        <w:t>e, or</w:t>
      </w:r>
      <w:r w:rsidRPr="006134F8">
        <w:rPr>
          <w:spacing w:val="2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u</w:t>
      </w:r>
      <w:r w:rsidRPr="006134F8">
        <w:rPr>
          <w:sz w:val="24"/>
          <w:szCs w:val="24"/>
        </w:rPr>
        <w:t>s</w:t>
      </w:r>
      <w:r w:rsidRPr="006134F8">
        <w:rPr>
          <w:spacing w:val="-2"/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na</w:t>
      </w:r>
      <w:r w:rsidRPr="006134F8">
        <w:rPr>
          <w:spacing w:val="-3"/>
          <w:sz w:val="24"/>
          <w:szCs w:val="24"/>
        </w:rPr>
        <w:t>m</w:t>
      </w:r>
      <w:r w:rsidRPr="006134F8">
        <w:rPr>
          <w:spacing w:val="1"/>
          <w:sz w:val="24"/>
          <w:szCs w:val="24"/>
        </w:rPr>
        <w:t>e</w:t>
      </w:r>
      <w:r w:rsidRPr="006134F8">
        <w:rPr>
          <w:sz w:val="24"/>
          <w:szCs w:val="24"/>
        </w:rPr>
        <w:t>.</w:t>
      </w:r>
    </w:p>
    <w:p w:rsidR="000840BF" w:rsidRPr="006134F8" w:rsidRDefault="006134F8">
      <w:pPr>
        <w:spacing w:line="240" w:lineRule="exact"/>
        <w:ind w:left="220"/>
        <w:rPr>
          <w:sz w:val="24"/>
          <w:szCs w:val="24"/>
        </w:rPr>
      </w:pPr>
      <w:r w:rsidRPr="006134F8">
        <w:rPr>
          <w:spacing w:val="-1"/>
          <w:sz w:val="24"/>
          <w:szCs w:val="24"/>
        </w:rPr>
        <w:t>UR</w:t>
      </w:r>
      <w:r w:rsidRPr="006134F8">
        <w:rPr>
          <w:spacing w:val="2"/>
          <w:sz w:val="24"/>
          <w:szCs w:val="24"/>
        </w:rPr>
        <w:t>S</w:t>
      </w:r>
      <w:r w:rsidRPr="006134F8">
        <w:rPr>
          <w:spacing w:val="-4"/>
          <w:sz w:val="24"/>
          <w:szCs w:val="24"/>
        </w:rPr>
        <w:t>-</w:t>
      </w:r>
      <w:r w:rsidRPr="006134F8">
        <w:rPr>
          <w:sz w:val="24"/>
          <w:szCs w:val="24"/>
        </w:rPr>
        <w:t>13: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A</w:t>
      </w:r>
      <w:r w:rsidRPr="006134F8">
        <w:rPr>
          <w:sz w:val="24"/>
          <w:szCs w:val="24"/>
        </w:rPr>
        <w:t>d</w:t>
      </w:r>
      <w:r w:rsidRPr="006134F8">
        <w:rPr>
          <w:spacing w:val="-4"/>
          <w:sz w:val="24"/>
          <w:szCs w:val="24"/>
        </w:rPr>
        <w:t>m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n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r</w:t>
      </w:r>
      <w:r w:rsidRPr="006134F8">
        <w:rPr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o</w:t>
      </w:r>
      <w:r w:rsidRPr="006134F8">
        <w:rPr>
          <w:spacing w:val="2"/>
          <w:sz w:val="24"/>
          <w:szCs w:val="24"/>
        </w:rPr>
        <w:t>r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ca</w:t>
      </w:r>
      <w:r w:rsidRPr="006134F8">
        <w:rPr>
          <w:sz w:val="24"/>
          <w:szCs w:val="24"/>
        </w:rPr>
        <w:t xml:space="preserve">n </w:t>
      </w:r>
      <w:r w:rsidRPr="006134F8">
        <w:rPr>
          <w:spacing w:val="-2"/>
          <w:sz w:val="24"/>
          <w:szCs w:val="24"/>
        </w:rPr>
        <w:t>v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ew a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us</w:t>
      </w:r>
      <w:r w:rsidRPr="006134F8">
        <w:rPr>
          <w:spacing w:val="-2"/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>r</w:t>
      </w:r>
      <w:r w:rsidRPr="006134F8">
        <w:rPr>
          <w:spacing w:val="-2"/>
          <w:sz w:val="24"/>
          <w:szCs w:val="24"/>
        </w:rPr>
        <w:t>’</w:t>
      </w:r>
      <w:r w:rsidRPr="006134F8">
        <w:rPr>
          <w:sz w:val="24"/>
          <w:szCs w:val="24"/>
        </w:rPr>
        <w:t>s p</w:t>
      </w:r>
      <w:r w:rsidRPr="006134F8">
        <w:rPr>
          <w:spacing w:val="1"/>
          <w:sz w:val="24"/>
          <w:szCs w:val="24"/>
        </w:rPr>
        <w:t>r</w:t>
      </w:r>
      <w:r w:rsidRPr="006134F8">
        <w:rPr>
          <w:spacing w:val="-2"/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f</w:t>
      </w:r>
      <w:r w:rsidRPr="006134F8">
        <w:rPr>
          <w:spacing w:val="-1"/>
          <w:sz w:val="24"/>
          <w:szCs w:val="24"/>
        </w:rPr>
        <w:t>i</w:t>
      </w:r>
      <w:r w:rsidRPr="006134F8">
        <w:rPr>
          <w:spacing w:val="1"/>
          <w:sz w:val="24"/>
          <w:szCs w:val="24"/>
        </w:rPr>
        <w:t>l</w:t>
      </w:r>
      <w:r w:rsidRPr="006134F8">
        <w:rPr>
          <w:sz w:val="24"/>
          <w:szCs w:val="24"/>
        </w:rPr>
        <w:t>e</w:t>
      </w:r>
      <w:r w:rsidRPr="006134F8">
        <w:rPr>
          <w:spacing w:val="-1"/>
          <w:sz w:val="24"/>
          <w:szCs w:val="24"/>
        </w:rPr>
        <w:t xml:space="preserve"> </w:t>
      </w:r>
      <w:r w:rsidRPr="006134F8">
        <w:rPr>
          <w:sz w:val="24"/>
          <w:szCs w:val="24"/>
        </w:rPr>
        <w:t xml:space="preserve">on </w:t>
      </w:r>
      <w:r w:rsidRPr="006134F8">
        <w:rPr>
          <w:spacing w:val="-1"/>
          <w:sz w:val="24"/>
          <w:szCs w:val="24"/>
        </w:rPr>
        <w:t>t</w:t>
      </w:r>
      <w:r w:rsidRPr="006134F8">
        <w:rPr>
          <w:sz w:val="24"/>
          <w:szCs w:val="24"/>
        </w:rPr>
        <w:t xml:space="preserve">he </w:t>
      </w:r>
      <w:r w:rsidRPr="006134F8">
        <w:rPr>
          <w:spacing w:val="-1"/>
          <w:sz w:val="24"/>
          <w:szCs w:val="24"/>
        </w:rPr>
        <w:t>w</w:t>
      </w:r>
      <w:r w:rsidRPr="006134F8">
        <w:rPr>
          <w:sz w:val="24"/>
          <w:szCs w:val="24"/>
        </w:rPr>
        <w:t>eb a</w:t>
      </w:r>
      <w:r w:rsidRPr="006134F8">
        <w:rPr>
          <w:spacing w:val="-2"/>
          <w:sz w:val="24"/>
          <w:szCs w:val="24"/>
        </w:rPr>
        <w:t>p</w:t>
      </w:r>
      <w:r w:rsidRPr="006134F8">
        <w:rPr>
          <w:sz w:val="24"/>
          <w:szCs w:val="24"/>
        </w:rPr>
        <w:t>p</w:t>
      </w:r>
      <w:r w:rsidRPr="006134F8">
        <w:rPr>
          <w:spacing w:val="-1"/>
          <w:sz w:val="24"/>
          <w:szCs w:val="24"/>
        </w:rPr>
        <w:t>l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c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ti</w:t>
      </w:r>
      <w:r w:rsidRPr="006134F8">
        <w:rPr>
          <w:spacing w:val="-2"/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n</w:t>
      </w:r>
      <w:r w:rsidRPr="006134F8">
        <w:rPr>
          <w:sz w:val="24"/>
          <w:szCs w:val="24"/>
        </w:rPr>
        <w:t>.</w:t>
      </w:r>
    </w:p>
    <w:p w:rsidR="000840BF" w:rsidRPr="006134F8" w:rsidRDefault="006134F8">
      <w:pPr>
        <w:spacing w:line="240" w:lineRule="exact"/>
        <w:ind w:left="220"/>
        <w:rPr>
          <w:sz w:val="24"/>
          <w:szCs w:val="24"/>
        </w:rPr>
      </w:pPr>
      <w:r w:rsidRPr="006134F8">
        <w:rPr>
          <w:spacing w:val="-1"/>
          <w:sz w:val="24"/>
          <w:szCs w:val="24"/>
        </w:rPr>
        <w:t>UR</w:t>
      </w:r>
      <w:r w:rsidRPr="006134F8">
        <w:rPr>
          <w:spacing w:val="2"/>
          <w:sz w:val="24"/>
          <w:szCs w:val="24"/>
        </w:rPr>
        <w:t>S</w:t>
      </w:r>
      <w:r w:rsidRPr="006134F8">
        <w:rPr>
          <w:spacing w:val="-4"/>
          <w:sz w:val="24"/>
          <w:szCs w:val="24"/>
        </w:rPr>
        <w:t>-</w:t>
      </w:r>
      <w:r w:rsidRPr="006134F8">
        <w:rPr>
          <w:sz w:val="24"/>
          <w:szCs w:val="24"/>
        </w:rPr>
        <w:t>14: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A</w:t>
      </w:r>
      <w:r w:rsidRPr="006134F8">
        <w:rPr>
          <w:sz w:val="24"/>
          <w:szCs w:val="24"/>
        </w:rPr>
        <w:t>d</w:t>
      </w:r>
      <w:r w:rsidRPr="006134F8">
        <w:rPr>
          <w:spacing w:val="-4"/>
          <w:sz w:val="24"/>
          <w:szCs w:val="24"/>
        </w:rPr>
        <w:t>m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n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r</w:t>
      </w:r>
      <w:r w:rsidRPr="006134F8">
        <w:rPr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o</w:t>
      </w:r>
      <w:r w:rsidRPr="006134F8">
        <w:rPr>
          <w:spacing w:val="2"/>
          <w:sz w:val="24"/>
          <w:szCs w:val="24"/>
        </w:rPr>
        <w:t>r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ca</w:t>
      </w:r>
      <w:r w:rsidRPr="006134F8">
        <w:rPr>
          <w:sz w:val="24"/>
          <w:szCs w:val="24"/>
        </w:rPr>
        <w:t xml:space="preserve">n </w:t>
      </w:r>
      <w:r w:rsidRPr="006134F8">
        <w:rPr>
          <w:spacing w:val="-2"/>
          <w:sz w:val="24"/>
          <w:szCs w:val="24"/>
        </w:rPr>
        <w:t>v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 xml:space="preserve">ew </w:t>
      </w:r>
      <w:r w:rsidRPr="006134F8">
        <w:rPr>
          <w:spacing w:val="1"/>
          <w:sz w:val="24"/>
          <w:szCs w:val="24"/>
        </w:rPr>
        <w:t>l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>st</w:t>
      </w:r>
      <w:r w:rsidRPr="006134F8">
        <w:rPr>
          <w:spacing w:val="2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o</w:t>
      </w:r>
      <w:r w:rsidRPr="006134F8">
        <w:rPr>
          <w:sz w:val="24"/>
          <w:szCs w:val="24"/>
        </w:rPr>
        <w:t>f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u</w:t>
      </w:r>
      <w:r w:rsidRPr="006134F8">
        <w:rPr>
          <w:spacing w:val="-2"/>
          <w:sz w:val="24"/>
          <w:szCs w:val="24"/>
        </w:rPr>
        <w:t>s</w:t>
      </w:r>
      <w:r w:rsidRPr="006134F8">
        <w:rPr>
          <w:sz w:val="24"/>
          <w:szCs w:val="24"/>
        </w:rPr>
        <w:t>e</w:t>
      </w:r>
      <w:r w:rsidRPr="006134F8">
        <w:rPr>
          <w:spacing w:val="-1"/>
          <w:sz w:val="24"/>
          <w:szCs w:val="24"/>
        </w:rPr>
        <w:t>r</w:t>
      </w:r>
      <w:r w:rsidRPr="006134F8">
        <w:rPr>
          <w:spacing w:val="1"/>
          <w:sz w:val="24"/>
          <w:szCs w:val="24"/>
        </w:rPr>
        <w:t>’</w:t>
      </w:r>
      <w:r w:rsidRPr="006134F8">
        <w:rPr>
          <w:sz w:val="24"/>
          <w:szCs w:val="24"/>
        </w:rPr>
        <w:t xml:space="preserve">s 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o</w:t>
      </w:r>
      <w:r w:rsidRPr="006134F8">
        <w:rPr>
          <w:spacing w:val="-2"/>
          <w:sz w:val="24"/>
          <w:szCs w:val="24"/>
        </w:rPr>
        <w:t>f</w:t>
      </w:r>
      <w:r w:rsidRPr="006134F8">
        <w:rPr>
          <w:spacing w:val="1"/>
          <w:sz w:val="24"/>
          <w:szCs w:val="24"/>
        </w:rPr>
        <w:t>i</w:t>
      </w:r>
      <w:r w:rsidRPr="006134F8">
        <w:rPr>
          <w:spacing w:val="-1"/>
          <w:sz w:val="24"/>
          <w:szCs w:val="24"/>
        </w:rPr>
        <w:t>l</w:t>
      </w:r>
      <w:r w:rsidRPr="006134F8">
        <w:rPr>
          <w:sz w:val="24"/>
          <w:szCs w:val="24"/>
        </w:rPr>
        <w:t>e</w:t>
      </w:r>
      <w:r w:rsidRPr="006134F8">
        <w:rPr>
          <w:spacing w:val="-1"/>
          <w:sz w:val="24"/>
          <w:szCs w:val="24"/>
        </w:rPr>
        <w:t xml:space="preserve"> </w:t>
      </w:r>
      <w:r w:rsidRPr="006134F8">
        <w:rPr>
          <w:sz w:val="24"/>
          <w:szCs w:val="24"/>
        </w:rPr>
        <w:t>on</w:t>
      </w:r>
      <w:r w:rsidRPr="006134F8">
        <w:rPr>
          <w:spacing w:val="1"/>
          <w:sz w:val="24"/>
          <w:szCs w:val="24"/>
        </w:rPr>
        <w:t xml:space="preserve"> t</w:t>
      </w:r>
      <w:r w:rsidRPr="006134F8">
        <w:rPr>
          <w:sz w:val="24"/>
          <w:szCs w:val="24"/>
        </w:rPr>
        <w:t>he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3"/>
          <w:sz w:val="24"/>
          <w:szCs w:val="24"/>
        </w:rPr>
        <w:t>w</w:t>
      </w:r>
      <w:r w:rsidRPr="006134F8">
        <w:rPr>
          <w:sz w:val="24"/>
          <w:szCs w:val="24"/>
        </w:rPr>
        <w:t>eb ap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-1"/>
          <w:sz w:val="24"/>
          <w:szCs w:val="24"/>
        </w:rPr>
        <w:t>l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c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ti</w:t>
      </w:r>
      <w:r w:rsidRPr="006134F8">
        <w:rPr>
          <w:spacing w:val="-2"/>
          <w:sz w:val="24"/>
          <w:szCs w:val="24"/>
        </w:rPr>
        <w:t>o</w:t>
      </w:r>
      <w:r w:rsidRPr="006134F8">
        <w:rPr>
          <w:sz w:val="24"/>
          <w:szCs w:val="24"/>
        </w:rPr>
        <w:t>n.</w:t>
      </w:r>
    </w:p>
    <w:p w:rsidR="000840BF" w:rsidRPr="006134F8" w:rsidRDefault="000840BF">
      <w:pPr>
        <w:spacing w:before="18" w:line="240" w:lineRule="exact"/>
        <w:rPr>
          <w:sz w:val="28"/>
          <w:szCs w:val="28"/>
        </w:rPr>
      </w:pPr>
    </w:p>
    <w:p w:rsidR="000840BF" w:rsidRPr="006134F8" w:rsidRDefault="006134F8">
      <w:pPr>
        <w:ind w:left="220"/>
        <w:rPr>
          <w:sz w:val="24"/>
          <w:szCs w:val="24"/>
        </w:rPr>
      </w:pPr>
      <w:r w:rsidRPr="006134F8">
        <w:rPr>
          <w:b/>
          <w:spacing w:val="2"/>
          <w:sz w:val="24"/>
          <w:szCs w:val="24"/>
        </w:rPr>
        <w:t>F</w:t>
      </w:r>
      <w:r w:rsidRPr="006134F8">
        <w:rPr>
          <w:b/>
          <w:sz w:val="24"/>
          <w:szCs w:val="24"/>
        </w:rPr>
        <w:t>e</w:t>
      </w:r>
      <w:r w:rsidRPr="006134F8">
        <w:rPr>
          <w:b/>
          <w:spacing w:val="-2"/>
          <w:sz w:val="24"/>
          <w:szCs w:val="24"/>
        </w:rPr>
        <w:t>a</w:t>
      </w:r>
      <w:r w:rsidRPr="006134F8">
        <w:rPr>
          <w:b/>
          <w:spacing w:val="1"/>
          <w:sz w:val="24"/>
          <w:szCs w:val="24"/>
        </w:rPr>
        <w:t>t</w:t>
      </w:r>
      <w:r w:rsidRPr="006134F8">
        <w:rPr>
          <w:b/>
          <w:sz w:val="24"/>
          <w:szCs w:val="24"/>
        </w:rPr>
        <w:t>u</w:t>
      </w:r>
      <w:r w:rsidRPr="006134F8">
        <w:rPr>
          <w:b/>
          <w:spacing w:val="-2"/>
          <w:sz w:val="24"/>
          <w:szCs w:val="24"/>
        </w:rPr>
        <w:t>r</w:t>
      </w:r>
      <w:r w:rsidRPr="006134F8">
        <w:rPr>
          <w:b/>
          <w:sz w:val="24"/>
          <w:szCs w:val="24"/>
        </w:rPr>
        <w:t>e #3 A</w:t>
      </w:r>
      <w:r w:rsidRPr="006134F8">
        <w:rPr>
          <w:b/>
          <w:spacing w:val="-1"/>
          <w:sz w:val="24"/>
          <w:szCs w:val="24"/>
        </w:rPr>
        <w:t>u</w:t>
      </w:r>
      <w:r w:rsidRPr="006134F8">
        <w:rPr>
          <w:b/>
          <w:spacing w:val="1"/>
          <w:sz w:val="24"/>
          <w:szCs w:val="24"/>
        </w:rPr>
        <w:t>t</w:t>
      </w:r>
      <w:r w:rsidRPr="006134F8">
        <w:rPr>
          <w:b/>
          <w:spacing w:val="-3"/>
          <w:sz w:val="24"/>
          <w:szCs w:val="24"/>
        </w:rPr>
        <w:t>h</w:t>
      </w:r>
      <w:r w:rsidRPr="006134F8">
        <w:rPr>
          <w:b/>
          <w:sz w:val="24"/>
          <w:szCs w:val="24"/>
        </w:rPr>
        <w:t>en</w:t>
      </w:r>
      <w:r w:rsidRPr="006134F8">
        <w:rPr>
          <w:b/>
          <w:spacing w:val="-2"/>
          <w:sz w:val="24"/>
          <w:szCs w:val="24"/>
        </w:rPr>
        <w:t>t</w:t>
      </w:r>
      <w:r w:rsidRPr="006134F8">
        <w:rPr>
          <w:b/>
          <w:spacing w:val="1"/>
          <w:sz w:val="24"/>
          <w:szCs w:val="24"/>
        </w:rPr>
        <w:t>i</w:t>
      </w:r>
      <w:r w:rsidRPr="006134F8">
        <w:rPr>
          <w:b/>
          <w:sz w:val="24"/>
          <w:szCs w:val="24"/>
        </w:rPr>
        <w:t>c</w:t>
      </w:r>
      <w:r w:rsidRPr="006134F8">
        <w:rPr>
          <w:b/>
          <w:spacing w:val="-2"/>
          <w:sz w:val="24"/>
          <w:szCs w:val="24"/>
        </w:rPr>
        <w:t>a</w:t>
      </w:r>
      <w:r w:rsidRPr="006134F8">
        <w:rPr>
          <w:b/>
          <w:spacing w:val="1"/>
          <w:sz w:val="24"/>
          <w:szCs w:val="24"/>
        </w:rPr>
        <w:t>ti</w:t>
      </w:r>
      <w:r w:rsidRPr="006134F8">
        <w:rPr>
          <w:b/>
          <w:spacing w:val="-2"/>
          <w:sz w:val="24"/>
          <w:szCs w:val="24"/>
        </w:rPr>
        <w:t>o</w:t>
      </w:r>
      <w:r w:rsidRPr="006134F8">
        <w:rPr>
          <w:b/>
          <w:sz w:val="24"/>
          <w:szCs w:val="24"/>
        </w:rPr>
        <w:t>n</w:t>
      </w:r>
      <w:r w:rsidRPr="006134F8">
        <w:rPr>
          <w:b/>
          <w:spacing w:val="2"/>
          <w:sz w:val="24"/>
          <w:szCs w:val="24"/>
        </w:rPr>
        <w:t xml:space="preserve"> </w:t>
      </w:r>
      <w:r w:rsidRPr="006134F8">
        <w:rPr>
          <w:b/>
          <w:sz w:val="24"/>
          <w:szCs w:val="24"/>
        </w:rPr>
        <w:t>sy</w:t>
      </w:r>
      <w:r w:rsidRPr="006134F8">
        <w:rPr>
          <w:b/>
          <w:spacing w:val="1"/>
          <w:sz w:val="24"/>
          <w:szCs w:val="24"/>
        </w:rPr>
        <w:t>s</w:t>
      </w:r>
      <w:r w:rsidRPr="006134F8">
        <w:rPr>
          <w:b/>
          <w:spacing w:val="-2"/>
          <w:sz w:val="24"/>
          <w:szCs w:val="24"/>
        </w:rPr>
        <w:t>t</w:t>
      </w:r>
      <w:r w:rsidRPr="006134F8">
        <w:rPr>
          <w:b/>
          <w:sz w:val="24"/>
          <w:szCs w:val="24"/>
        </w:rPr>
        <w:t>em</w:t>
      </w:r>
    </w:p>
    <w:p w:rsidR="000840BF" w:rsidRPr="006134F8" w:rsidRDefault="006134F8" w:rsidP="006134F8">
      <w:pPr>
        <w:spacing w:line="240" w:lineRule="exact"/>
        <w:ind w:left="220"/>
        <w:rPr>
          <w:sz w:val="24"/>
          <w:szCs w:val="24"/>
        </w:rPr>
      </w:pPr>
      <w:r w:rsidRPr="006134F8">
        <w:rPr>
          <w:spacing w:val="-1"/>
          <w:sz w:val="24"/>
          <w:szCs w:val="24"/>
        </w:rPr>
        <w:t>UR</w:t>
      </w:r>
      <w:r w:rsidRPr="006134F8">
        <w:rPr>
          <w:spacing w:val="2"/>
          <w:sz w:val="24"/>
          <w:szCs w:val="24"/>
        </w:rPr>
        <w:t>S</w:t>
      </w:r>
      <w:r w:rsidRPr="006134F8">
        <w:rPr>
          <w:spacing w:val="-4"/>
          <w:sz w:val="24"/>
          <w:szCs w:val="24"/>
        </w:rPr>
        <w:t>-</w:t>
      </w:r>
      <w:r w:rsidRPr="006134F8">
        <w:rPr>
          <w:sz w:val="24"/>
          <w:szCs w:val="24"/>
        </w:rPr>
        <w:t>15: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D</w:t>
      </w:r>
      <w:r w:rsidRPr="006134F8">
        <w:rPr>
          <w:sz w:val="24"/>
          <w:szCs w:val="24"/>
        </w:rPr>
        <w:t>oc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s,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A</w:t>
      </w:r>
      <w:r w:rsidRPr="006134F8">
        <w:rPr>
          <w:sz w:val="24"/>
          <w:szCs w:val="24"/>
        </w:rPr>
        <w:t>d</w:t>
      </w:r>
      <w:r w:rsidRPr="006134F8">
        <w:rPr>
          <w:spacing w:val="-4"/>
          <w:sz w:val="24"/>
          <w:szCs w:val="24"/>
        </w:rPr>
        <w:t>m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n</w:t>
      </w:r>
      <w:r w:rsidRPr="006134F8">
        <w:rPr>
          <w:spacing w:val="1"/>
          <w:sz w:val="24"/>
          <w:szCs w:val="24"/>
        </w:rPr>
        <w:t>i</w:t>
      </w:r>
      <w:r w:rsidRPr="006134F8">
        <w:rPr>
          <w:spacing w:val="-2"/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>tr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 xml:space="preserve">ons, </w:t>
      </w:r>
      <w:r w:rsidRPr="006134F8">
        <w:rPr>
          <w:spacing w:val="-2"/>
          <w:sz w:val="24"/>
          <w:szCs w:val="24"/>
        </w:rPr>
        <w:t>a</w:t>
      </w:r>
      <w:r w:rsidRPr="006134F8">
        <w:rPr>
          <w:sz w:val="24"/>
          <w:szCs w:val="24"/>
        </w:rPr>
        <w:t>nd F</w:t>
      </w:r>
      <w:r w:rsidRPr="006134F8">
        <w:rPr>
          <w:spacing w:val="-1"/>
          <w:sz w:val="24"/>
          <w:szCs w:val="24"/>
        </w:rPr>
        <w:t>DA</w:t>
      </w:r>
      <w:r w:rsidRPr="006134F8">
        <w:rPr>
          <w:sz w:val="24"/>
          <w:szCs w:val="24"/>
        </w:rPr>
        <w:t>s</w:t>
      </w:r>
      <w:r w:rsidRPr="006134F8">
        <w:rPr>
          <w:spacing w:val="2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c</w:t>
      </w:r>
      <w:r w:rsidRPr="006134F8">
        <w:rPr>
          <w:sz w:val="24"/>
          <w:szCs w:val="24"/>
        </w:rPr>
        <w:t xml:space="preserve">an </w:t>
      </w:r>
      <w:r w:rsidRPr="006134F8">
        <w:rPr>
          <w:spacing w:val="1"/>
          <w:sz w:val="24"/>
          <w:szCs w:val="24"/>
        </w:rPr>
        <w:t>l</w:t>
      </w:r>
      <w:r w:rsidRPr="006134F8">
        <w:rPr>
          <w:sz w:val="24"/>
          <w:szCs w:val="24"/>
        </w:rPr>
        <w:t>o</w:t>
      </w:r>
      <w:r w:rsidRPr="006134F8">
        <w:rPr>
          <w:spacing w:val="-2"/>
          <w:sz w:val="24"/>
          <w:szCs w:val="24"/>
        </w:rPr>
        <w:t>g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 xml:space="preserve">n 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o</w:t>
      </w:r>
      <w:r w:rsidRPr="006134F8">
        <w:rPr>
          <w:spacing w:val="-1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he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w</w:t>
      </w:r>
      <w:r w:rsidRPr="006134F8">
        <w:rPr>
          <w:sz w:val="24"/>
          <w:szCs w:val="24"/>
        </w:rPr>
        <w:t>eb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ap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li</w:t>
      </w:r>
      <w:r w:rsidRPr="006134F8">
        <w:rPr>
          <w:spacing w:val="-2"/>
          <w:sz w:val="24"/>
          <w:szCs w:val="24"/>
        </w:rPr>
        <w:t>c</w:t>
      </w:r>
      <w:r w:rsidRPr="006134F8">
        <w:rPr>
          <w:sz w:val="24"/>
          <w:szCs w:val="24"/>
        </w:rPr>
        <w:t>a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on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by</w:t>
      </w:r>
      <w:r w:rsidRPr="006134F8">
        <w:rPr>
          <w:spacing w:val="-5"/>
          <w:sz w:val="24"/>
          <w:szCs w:val="24"/>
        </w:rPr>
        <w:t xml:space="preserve"> </w:t>
      </w:r>
      <w:r w:rsidRPr="006134F8">
        <w:rPr>
          <w:sz w:val="24"/>
          <w:szCs w:val="24"/>
        </w:rPr>
        <w:t>us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ng</w:t>
      </w:r>
      <w:r w:rsidRPr="006134F8"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</w:t>
      </w:r>
      <w:r w:rsidRPr="006134F8">
        <w:rPr>
          <w:sz w:val="24"/>
          <w:szCs w:val="24"/>
        </w:rPr>
        <w:t>us</w:t>
      </w:r>
      <w:r w:rsidRPr="006134F8">
        <w:rPr>
          <w:spacing w:val="-2"/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na</w:t>
      </w:r>
      <w:r w:rsidRPr="006134F8">
        <w:rPr>
          <w:spacing w:val="-3"/>
          <w:sz w:val="24"/>
          <w:szCs w:val="24"/>
        </w:rPr>
        <w:t>m</w:t>
      </w:r>
      <w:r w:rsidRPr="006134F8">
        <w:rPr>
          <w:sz w:val="24"/>
          <w:szCs w:val="24"/>
        </w:rPr>
        <w:t>e and</w:t>
      </w:r>
      <w:r>
        <w:rPr>
          <w:sz w:val="24"/>
          <w:szCs w:val="24"/>
        </w:rPr>
        <w:t xml:space="preserve"> </w:t>
      </w:r>
      <w:r w:rsidRPr="006134F8">
        <w:rPr>
          <w:sz w:val="24"/>
          <w:szCs w:val="24"/>
        </w:rPr>
        <w:t>pa</w:t>
      </w:r>
      <w:r w:rsidRPr="006134F8">
        <w:rPr>
          <w:spacing w:val="1"/>
          <w:sz w:val="24"/>
          <w:szCs w:val="24"/>
        </w:rPr>
        <w:t>s</w:t>
      </w:r>
      <w:r w:rsidRPr="006134F8">
        <w:rPr>
          <w:sz w:val="24"/>
          <w:szCs w:val="24"/>
        </w:rPr>
        <w:t>sw</w:t>
      </w:r>
      <w:r w:rsidRPr="006134F8">
        <w:rPr>
          <w:spacing w:val="-3"/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d.</w:t>
      </w:r>
    </w:p>
    <w:p w:rsidR="006134F8" w:rsidRDefault="006134F8" w:rsidP="006134F8">
      <w:pPr>
        <w:spacing w:before="3" w:line="240" w:lineRule="exact"/>
        <w:ind w:left="220" w:right="104"/>
        <w:rPr>
          <w:spacing w:val="-1"/>
          <w:sz w:val="24"/>
          <w:szCs w:val="24"/>
        </w:rPr>
      </w:pPr>
      <w:r w:rsidRPr="006134F8">
        <w:rPr>
          <w:spacing w:val="-1"/>
          <w:sz w:val="24"/>
          <w:szCs w:val="24"/>
        </w:rPr>
        <w:t>UR</w:t>
      </w:r>
      <w:r w:rsidRPr="006134F8">
        <w:rPr>
          <w:spacing w:val="2"/>
          <w:sz w:val="24"/>
          <w:szCs w:val="24"/>
        </w:rPr>
        <w:t>S</w:t>
      </w:r>
      <w:r w:rsidRPr="006134F8">
        <w:rPr>
          <w:spacing w:val="-4"/>
          <w:sz w:val="24"/>
          <w:szCs w:val="24"/>
        </w:rPr>
        <w:t>-</w:t>
      </w:r>
      <w:r w:rsidRPr="006134F8">
        <w:rPr>
          <w:sz w:val="24"/>
          <w:szCs w:val="24"/>
        </w:rPr>
        <w:t>16: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D</w:t>
      </w:r>
      <w:r w:rsidRPr="006134F8">
        <w:rPr>
          <w:sz w:val="24"/>
          <w:szCs w:val="24"/>
        </w:rPr>
        <w:t>oc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s, Ad</w:t>
      </w:r>
      <w:r w:rsidRPr="006134F8">
        <w:rPr>
          <w:spacing w:val="-4"/>
          <w:sz w:val="24"/>
          <w:szCs w:val="24"/>
        </w:rPr>
        <w:t>m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n</w:t>
      </w:r>
      <w:r w:rsidRPr="006134F8">
        <w:rPr>
          <w:spacing w:val="1"/>
          <w:sz w:val="24"/>
          <w:szCs w:val="24"/>
        </w:rPr>
        <w:t>i</w:t>
      </w:r>
      <w:r w:rsidRPr="006134F8">
        <w:rPr>
          <w:spacing w:val="-2"/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>tr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 xml:space="preserve">ons, </w:t>
      </w:r>
      <w:r w:rsidRPr="006134F8">
        <w:rPr>
          <w:spacing w:val="-2"/>
          <w:sz w:val="24"/>
          <w:szCs w:val="24"/>
        </w:rPr>
        <w:t>a</w:t>
      </w:r>
      <w:r w:rsidRPr="006134F8">
        <w:rPr>
          <w:sz w:val="24"/>
          <w:szCs w:val="24"/>
        </w:rPr>
        <w:t>nd F</w:t>
      </w:r>
      <w:r w:rsidRPr="006134F8">
        <w:rPr>
          <w:spacing w:val="-1"/>
          <w:sz w:val="24"/>
          <w:szCs w:val="24"/>
        </w:rPr>
        <w:t>DA</w:t>
      </w:r>
      <w:r w:rsidRPr="006134F8">
        <w:rPr>
          <w:sz w:val="24"/>
          <w:szCs w:val="24"/>
        </w:rPr>
        <w:t>s</w:t>
      </w:r>
      <w:r w:rsidRPr="006134F8">
        <w:rPr>
          <w:spacing w:val="3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c</w:t>
      </w:r>
      <w:r w:rsidRPr="006134F8">
        <w:rPr>
          <w:sz w:val="24"/>
          <w:szCs w:val="24"/>
        </w:rPr>
        <w:t xml:space="preserve">an </w:t>
      </w:r>
      <w:r w:rsidRPr="006134F8">
        <w:rPr>
          <w:spacing w:val="1"/>
          <w:sz w:val="24"/>
          <w:szCs w:val="24"/>
        </w:rPr>
        <w:t>l</w:t>
      </w:r>
      <w:r w:rsidRPr="006134F8">
        <w:rPr>
          <w:sz w:val="24"/>
          <w:szCs w:val="24"/>
        </w:rPr>
        <w:t>o</w:t>
      </w:r>
      <w:r w:rsidRPr="006134F8">
        <w:rPr>
          <w:spacing w:val="-5"/>
          <w:sz w:val="24"/>
          <w:szCs w:val="24"/>
        </w:rPr>
        <w:t>g</w:t>
      </w:r>
      <w:r w:rsidRPr="006134F8">
        <w:rPr>
          <w:sz w:val="24"/>
          <w:szCs w:val="24"/>
        </w:rPr>
        <w:t>out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f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om</w:t>
      </w:r>
      <w:r w:rsidRPr="006134F8">
        <w:rPr>
          <w:spacing w:val="-3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he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w</w:t>
      </w:r>
      <w:r w:rsidRPr="006134F8">
        <w:rPr>
          <w:sz w:val="24"/>
          <w:szCs w:val="24"/>
        </w:rPr>
        <w:t>eb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app</w:t>
      </w:r>
      <w:r w:rsidRPr="006134F8">
        <w:rPr>
          <w:spacing w:val="-1"/>
          <w:sz w:val="24"/>
          <w:szCs w:val="24"/>
        </w:rPr>
        <w:t>l</w:t>
      </w:r>
      <w:r w:rsidRPr="006134F8">
        <w:rPr>
          <w:spacing w:val="1"/>
          <w:sz w:val="24"/>
          <w:szCs w:val="24"/>
        </w:rPr>
        <w:t>i</w:t>
      </w:r>
      <w:r w:rsidRPr="006134F8">
        <w:rPr>
          <w:spacing w:val="-2"/>
          <w:sz w:val="24"/>
          <w:szCs w:val="24"/>
        </w:rPr>
        <w:t>c</w:t>
      </w:r>
      <w:r w:rsidRPr="006134F8">
        <w:rPr>
          <w:sz w:val="24"/>
          <w:szCs w:val="24"/>
        </w:rPr>
        <w:t>a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pacing w:val="-2"/>
          <w:sz w:val="24"/>
          <w:szCs w:val="24"/>
        </w:rPr>
        <w:t>o</w:t>
      </w:r>
      <w:r w:rsidRPr="006134F8">
        <w:rPr>
          <w:sz w:val="24"/>
          <w:szCs w:val="24"/>
        </w:rPr>
        <w:t xml:space="preserve">n. </w:t>
      </w:r>
    </w:p>
    <w:p w:rsidR="000840BF" w:rsidRPr="006134F8" w:rsidRDefault="006134F8" w:rsidP="006134F8">
      <w:pPr>
        <w:spacing w:before="3" w:line="240" w:lineRule="exact"/>
        <w:ind w:left="220" w:right="246"/>
        <w:rPr>
          <w:sz w:val="24"/>
          <w:szCs w:val="24"/>
        </w:rPr>
      </w:pPr>
      <w:r w:rsidRPr="006134F8">
        <w:rPr>
          <w:spacing w:val="-1"/>
          <w:sz w:val="24"/>
          <w:szCs w:val="24"/>
        </w:rPr>
        <w:t>UR</w:t>
      </w:r>
      <w:r w:rsidRPr="006134F8">
        <w:rPr>
          <w:spacing w:val="2"/>
          <w:sz w:val="24"/>
          <w:szCs w:val="24"/>
        </w:rPr>
        <w:t>S</w:t>
      </w:r>
      <w:r w:rsidRPr="006134F8">
        <w:rPr>
          <w:spacing w:val="-4"/>
          <w:sz w:val="24"/>
          <w:szCs w:val="24"/>
        </w:rPr>
        <w:t>-</w:t>
      </w:r>
      <w:r w:rsidRPr="006134F8">
        <w:rPr>
          <w:sz w:val="24"/>
          <w:szCs w:val="24"/>
        </w:rPr>
        <w:t>17: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Pa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>en</w:t>
      </w:r>
      <w:r w:rsidRPr="006134F8">
        <w:rPr>
          <w:spacing w:val="-1"/>
          <w:sz w:val="24"/>
          <w:szCs w:val="24"/>
        </w:rPr>
        <w:t>t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c</w:t>
      </w:r>
      <w:r w:rsidRPr="006134F8">
        <w:rPr>
          <w:spacing w:val="-2"/>
          <w:sz w:val="24"/>
          <w:szCs w:val="24"/>
        </w:rPr>
        <w:t>a</w:t>
      </w:r>
      <w:r w:rsidRPr="006134F8">
        <w:rPr>
          <w:sz w:val="24"/>
          <w:szCs w:val="24"/>
        </w:rPr>
        <w:t xml:space="preserve">n </w:t>
      </w:r>
      <w:r w:rsidRPr="006134F8">
        <w:rPr>
          <w:spacing w:val="1"/>
          <w:sz w:val="24"/>
          <w:szCs w:val="24"/>
        </w:rPr>
        <w:t>l</w:t>
      </w:r>
      <w:r w:rsidRPr="006134F8">
        <w:rPr>
          <w:sz w:val="24"/>
          <w:szCs w:val="24"/>
        </w:rPr>
        <w:t>o</w:t>
      </w:r>
      <w:r w:rsidRPr="006134F8">
        <w:rPr>
          <w:spacing w:val="-2"/>
          <w:sz w:val="24"/>
          <w:szCs w:val="24"/>
        </w:rPr>
        <w:t>g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n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 xml:space="preserve">o </w:t>
      </w:r>
      <w:r w:rsidRPr="006134F8">
        <w:rPr>
          <w:spacing w:val="-1"/>
          <w:sz w:val="24"/>
          <w:szCs w:val="24"/>
        </w:rPr>
        <w:t>t</w:t>
      </w:r>
      <w:r w:rsidRPr="006134F8">
        <w:rPr>
          <w:sz w:val="24"/>
          <w:szCs w:val="24"/>
        </w:rPr>
        <w:t xml:space="preserve">he </w:t>
      </w:r>
      <w:r w:rsidRPr="006134F8">
        <w:rPr>
          <w:spacing w:val="-3"/>
          <w:sz w:val="24"/>
          <w:szCs w:val="24"/>
        </w:rPr>
        <w:t>m</w:t>
      </w:r>
      <w:r w:rsidRPr="006134F8">
        <w:rPr>
          <w:sz w:val="24"/>
          <w:szCs w:val="24"/>
        </w:rPr>
        <w:t>ob</w:t>
      </w:r>
      <w:r w:rsidRPr="006134F8">
        <w:rPr>
          <w:spacing w:val="1"/>
          <w:sz w:val="24"/>
          <w:szCs w:val="24"/>
        </w:rPr>
        <w:t>il</w:t>
      </w:r>
      <w:r w:rsidRPr="006134F8">
        <w:rPr>
          <w:sz w:val="24"/>
          <w:szCs w:val="24"/>
        </w:rPr>
        <w:t>e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ap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li</w:t>
      </w:r>
      <w:r w:rsidRPr="006134F8">
        <w:rPr>
          <w:spacing w:val="-2"/>
          <w:sz w:val="24"/>
          <w:szCs w:val="24"/>
        </w:rPr>
        <w:t>c</w:t>
      </w:r>
      <w:r w:rsidRPr="006134F8">
        <w:rPr>
          <w:sz w:val="24"/>
          <w:szCs w:val="24"/>
        </w:rPr>
        <w:t>a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on</w:t>
      </w:r>
      <w:r w:rsidRPr="006134F8">
        <w:rPr>
          <w:spacing w:val="2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b</w:t>
      </w:r>
      <w:r w:rsidRPr="006134F8">
        <w:rPr>
          <w:sz w:val="24"/>
          <w:szCs w:val="24"/>
        </w:rPr>
        <w:t>y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us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ng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us</w:t>
      </w:r>
      <w:r w:rsidRPr="006134F8">
        <w:rPr>
          <w:spacing w:val="1"/>
          <w:sz w:val="24"/>
          <w:szCs w:val="24"/>
        </w:rPr>
        <w:t>er</w:t>
      </w:r>
      <w:r w:rsidRPr="006134F8">
        <w:rPr>
          <w:sz w:val="24"/>
          <w:szCs w:val="24"/>
        </w:rPr>
        <w:t>na</w:t>
      </w:r>
      <w:r w:rsidRPr="006134F8">
        <w:rPr>
          <w:spacing w:val="-3"/>
          <w:sz w:val="24"/>
          <w:szCs w:val="24"/>
        </w:rPr>
        <w:t>m</w:t>
      </w:r>
      <w:r w:rsidRPr="006134F8">
        <w:rPr>
          <w:sz w:val="24"/>
          <w:szCs w:val="24"/>
        </w:rPr>
        <w:t>e and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p</w:t>
      </w:r>
      <w:r w:rsidRPr="006134F8">
        <w:rPr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s</w:t>
      </w:r>
      <w:r w:rsidRPr="006134F8">
        <w:rPr>
          <w:spacing w:val="-2"/>
          <w:sz w:val="24"/>
          <w:szCs w:val="24"/>
        </w:rPr>
        <w:t>s</w:t>
      </w:r>
      <w:r w:rsidRPr="006134F8">
        <w:rPr>
          <w:spacing w:val="-1"/>
          <w:sz w:val="24"/>
          <w:szCs w:val="24"/>
        </w:rPr>
        <w:t>w</w:t>
      </w:r>
      <w:r w:rsidRPr="006134F8">
        <w:rPr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rd</w:t>
      </w:r>
      <w:r w:rsidRPr="006134F8">
        <w:rPr>
          <w:sz w:val="24"/>
          <w:szCs w:val="24"/>
        </w:rPr>
        <w:t>.</w:t>
      </w:r>
    </w:p>
    <w:p w:rsidR="000840BF" w:rsidRPr="006134F8" w:rsidRDefault="006134F8">
      <w:pPr>
        <w:spacing w:line="240" w:lineRule="exact"/>
        <w:ind w:left="220"/>
        <w:rPr>
          <w:sz w:val="24"/>
          <w:szCs w:val="24"/>
        </w:rPr>
      </w:pPr>
      <w:r w:rsidRPr="006134F8">
        <w:rPr>
          <w:spacing w:val="-1"/>
          <w:sz w:val="24"/>
          <w:szCs w:val="24"/>
        </w:rPr>
        <w:t>UR</w:t>
      </w:r>
      <w:r w:rsidRPr="006134F8">
        <w:rPr>
          <w:spacing w:val="2"/>
          <w:sz w:val="24"/>
          <w:szCs w:val="24"/>
        </w:rPr>
        <w:t>S</w:t>
      </w:r>
      <w:r w:rsidRPr="006134F8">
        <w:rPr>
          <w:spacing w:val="-4"/>
          <w:sz w:val="24"/>
          <w:szCs w:val="24"/>
        </w:rPr>
        <w:t>-</w:t>
      </w:r>
      <w:r w:rsidRPr="006134F8">
        <w:rPr>
          <w:sz w:val="24"/>
          <w:szCs w:val="24"/>
        </w:rPr>
        <w:t>18: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Pa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>en</w:t>
      </w:r>
      <w:r w:rsidRPr="006134F8">
        <w:rPr>
          <w:spacing w:val="-1"/>
          <w:sz w:val="24"/>
          <w:szCs w:val="24"/>
        </w:rPr>
        <w:t>t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c</w:t>
      </w:r>
      <w:r w:rsidRPr="006134F8">
        <w:rPr>
          <w:spacing w:val="-2"/>
          <w:sz w:val="24"/>
          <w:szCs w:val="24"/>
        </w:rPr>
        <w:t>a</w:t>
      </w:r>
      <w:r w:rsidRPr="006134F8">
        <w:rPr>
          <w:sz w:val="24"/>
          <w:szCs w:val="24"/>
        </w:rPr>
        <w:t xml:space="preserve">n </w:t>
      </w:r>
      <w:r w:rsidRPr="006134F8">
        <w:rPr>
          <w:spacing w:val="1"/>
          <w:sz w:val="24"/>
          <w:szCs w:val="24"/>
        </w:rPr>
        <w:t>l</w:t>
      </w:r>
      <w:r w:rsidRPr="006134F8">
        <w:rPr>
          <w:sz w:val="24"/>
          <w:szCs w:val="24"/>
        </w:rPr>
        <w:t>o</w:t>
      </w:r>
      <w:r w:rsidRPr="006134F8">
        <w:rPr>
          <w:spacing w:val="-2"/>
          <w:sz w:val="24"/>
          <w:szCs w:val="24"/>
        </w:rPr>
        <w:t>g</w:t>
      </w:r>
      <w:r w:rsidRPr="006134F8">
        <w:rPr>
          <w:sz w:val="24"/>
          <w:szCs w:val="24"/>
        </w:rPr>
        <w:t>o</w:t>
      </w:r>
      <w:r w:rsidRPr="006134F8">
        <w:rPr>
          <w:spacing w:val="-2"/>
          <w:sz w:val="24"/>
          <w:szCs w:val="24"/>
        </w:rPr>
        <w:t>u</w:t>
      </w:r>
      <w:r w:rsidRPr="006134F8">
        <w:rPr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f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om</w:t>
      </w:r>
      <w:r w:rsidRPr="006134F8">
        <w:rPr>
          <w:spacing w:val="-4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 xml:space="preserve">he </w:t>
      </w:r>
      <w:r w:rsidRPr="006134F8">
        <w:rPr>
          <w:spacing w:val="-3"/>
          <w:sz w:val="24"/>
          <w:szCs w:val="24"/>
        </w:rPr>
        <w:t>m</w:t>
      </w:r>
      <w:r w:rsidRPr="006134F8">
        <w:rPr>
          <w:sz w:val="24"/>
          <w:szCs w:val="24"/>
        </w:rPr>
        <w:t>ob</w:t>
      </w:r>
      <w:r w:rsidRPr="006134F8">
        <w:rPr>
          <w:spacing w:val="1"/>
          <w:sz w:val="24"/>
          <w:szCs w:val="24"/>
        </w:rPr>
        <w:t>il</w:t>
      </w:r>
      <w:r w:rsidRPr="006134F8">
        <w:rPr>
          <w:sz w:val="24"/>
          <w:szCs w:val="24"/>
        </w:rPr>
        <w:t xml:space="preserve">e </w:t>
      </w:r>
      <w:r w:rsidRPr="006134F8">
        <w:rPr>
          <w:spacing w:val="-2"/>
          <w:sz w:val="24"/>
          <w:szCs w:val="24"/>
        </w:rPr>
        <w:t>a</w:t>
      </w:r>
      <w:r w:rsidRPr="006134F8">
        <w:rPr>
          <w:sz w:val="24"/>
          <w:szCs w:val="24"/>
        </w:rPr>
        <w:t>pp</w:t>
      </w:r>
      <w:r w:rsidRPr="006134F8">
        <w:rPr>
          <w:spacing w:val="-1"/>
          <w:sz w:val="24"/>
          <w:szCs w:val="24"/>
        </w:rPr>
        <w:t>l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c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1"/>
          <w:sz w:val="24"/>
          <w:szCs w:val="24"/>
        </w:rPr>
        <w:t>i</w:t>
      </w:r>
      <w:r w:rsidRPr="006134F8">
        <w:rPr>
          <w:spacing w:val="-2"/>
          <w:sz w:val="24"/>
          <w:szCs w:val="24"/>
        </w:rPr>
        <w:t>o</w:t>
      </w:r>
      <w:r w:rsidRPr="006134F8">
        <w:rPr>
          <w:sz w:val="24"/>
          <w:szCs w:val="24"/>
        </w:rPr>
        <w:t>n.</w:t>
      </w:r>
    </w:p>
    <w:p w:rsidR="000840BF" w:rsidRPr="006134F8" w:rsidRDefault="000840BF">
      <w:pPr>
        <w:spacing w:before="18" w:line="240" w:lineRule="exact"/>
        <w:rPr>
          <w:sz w:val="28"/>
          <w:szCs w:val="28"/>
        </w:rPr>
      </w:pPr>
    </w:p>
    <w:p w:rsidR="000840BF" w:rsidRPr="006134F8" w:rsidRDefault="006134F8">
      <w:pPr>
        <w:ind w:left="220"/>
        <w:rPr>
          <w:sz w:val="24"/>
          <w:szCs w:val="24"/>
        </w:rPr>
      </w:pPr>
      <w:r w:rsidRPr="006134F8">
        <w:rPr>
          <w:b/>
          <w:spacing w:val="2"/>
          <w:sz w:val="24"/>
          <w:szCs w:val="24"/>
        </w:rPr>
        <w:t>F</w:t>
      </w:r>
      <w:r w:rsidRPr="006134F8">
        <w:rPr>
          <w:b/>
          <w:sz w:val="24"/>
          <w:szCs w:val="24"/>
        </w:rPr>
        <w:t>e</w:t>
      </w:r>
      <w:r w:rsidRPr="006134F8">
        <w:rPr>
          <w:b/>
          <w:spacing w:val="-2"/>
          <w:sz w:val="24"/>
          <w:szCs w:val="24"/>
        </w:rPr>
        <w:t>a</w:t>
      </w:r>
      <w:r w:rsidRPr="006134F8">
        <w:rPr>
          <w:b/>
          <w:spacing w:val="1"/>
          <w:sz w:val="24"/>
          <w:szCs w:val="24"/>
        </w:rPr>
        <w:t>t</w:t>
      </w:r>
      <w:r w:rsidRPr="006134F8">
        <w:rPr>
          <w:b/>
          <w:sz w:val="24"/>
          <w:szCs w:val="24"/>
        </w:rPr>
        <w:t>u</w:t>
      </w:r>
      <w:r w:rsidRPr="006134F8">
        <w:rPr>
          <w:b/>
          <w:spacing w:val="-2"/>
          <w:sz w:val="24"/>
          <w:szCs w:val="24"/>
        </w:rPr>
        <w:t>r</w:t>
      </w:r>
      <w:r w:rsidRPr="006134F8">
        <w:rPr>
          <w:b/>
          <w:sz w:val="24"/>
          <w:szCs w:val="24"/>
        </w:rPr>
        <w:t>e</w:t>
      </w:r>
      <w:r w:rsidRPr="006134F8">
        <w:rPr>
          <w:b/>
          <w:spacing w:val="1"/>
          <w:sz w:val="24"/>
          <w:szCs w:val="24"/>
        </w:rPr>
        <w:t>#</w:t>
      </w:r>
      <w:r w:rsidRPr="006134F8">
        <w:rPr>
          <w:b/>
          <w:sz w:val="24"/>
          <w:szCs w:val="24"/>
        </w:rPr>
        <w:t xml:space="preserve">4 </w:t>
      </w:r>
      <w:r w:rsidRPr="006134F8">
        <w:rPr>
          <w:b/>
          <w:spacing w:val="-1"/>
          <w:sz w:val="24"/>
          <w:szCs w:val="24"/>
        </w:rPr>
        <w:t>V</w:t>
      </w:r>
      <w:r w:rsidRPr="006134F8">
        <w:rPr>
          <w:b/>
          <w:sz w:val="24"/>
          <w:szCs w:val="24"/>
        </w:rPr>
        <w:t>e</w:t>
      </w:r>
      <w:r w:rsidRPr="006134F8">
        <w:rPr>
          <w:b/>
          <w:spacing w:val="-2"/>
          <w:sz w:val="24"/>
          <w:szCs w:val="24"/>
        </w:rPr>
        <w:t>r</w:t>
      </w:r>
      <w:r w:rsidRPr="006134F8">
        <w:rPr>
          <w:b/>
          <w:spacing w:val="-1"/>
          <w:sz w:val="24"/>
          <w:szCs w:val="24"/>
        </w:rPr>
        <w:t>i</w:t>
      </w:r>
      <w:r w:rsidRPr="006134F8">
        <w:rPr>
          <w:b/>
          <w:spacing w:val="1"/>
          <w:sz w:val="24"/>
          <w:szCs w:val="24"/>
        </w:rPr>
        <w:t>fi</w:t>
      </w:r>
      <w:r w:rsidRPr="006134F8">
        <w:rPr>
          <w:b/>
          <w:sz w:val="24"/>
          <w:szCs w:val="24"/>
        </w:rPr>
        <w:t>c</w:t>
      </w:r>
      <w:r w:rsidRPr="006134F8">
        <w:rPr>
          <w:b/>
          <w:spacing w:val="-2"/>
          <w:sz w:val="24"/>
          <w:szCs w:val="24"/>
        </w:rPr>
        <w:t>a</w:t>
      </w:r>
      <w:r w:rsidRPr="006134F8">
        <w:rPr>
          <w:b/>
          <w:spacing w:val="1"/>
          <w:sz w:val="24"/>
          <w:szCs w:val="24"/>
        </w:rPr>
        <w:t>t</w:t>
      </w:r>
      <w:r w:rsidRPr="006134F8">
        <w:rPr>
          <w:b/>
          <w:spacing w:val="-1"/>
          <w:sz w:val="24"/>
          <w:szCs w:val="24"/>
        </w:rPr>
        <w:t>i</w:t>
      </w:r>
      <w:r w:rsidRPr="006134F8">
        <w:rPr>
          <w:b/>
          <w:sz w:val="24"/>
          <w:szCs w:val="24"/>
        </w:rPr>
        <w:t>on s</w:t>
      </w:r>
      <w:r w:rsidRPr="006134F8">
        <w:rPr>
          <w:b/>
          <w:spacing w:val="-2"/>
          <w:sz w:val="24"/>
          <w:szCs w:val="24"/>
        </w:rPr>
        <w:t>y</w:t>
      </w:r>
      <w:r w:rsidRPr="006134F8">
        <w:rPr>
          <w:b/>
          <w:sz w:val="24"/>
          <w:szCs w:val="24"/>
        </w:rPr>
        <w:t>s</w:t>
      </w:r>
      <w:r w:rsidRPr="006134F8">
        <w:rPr>
          <w:b/>
          <w:spacing w:val="1"/>
          <w:sz w:val="24"/>
          <w:szCs w:val="24"/>
        </w:rPr>
        <w:t>t</w:t>
      </w:r>
      <w:r w:rsidRPr="006134F8">
        <w:rPr>
          <w:b/>
          <w:spacing w:val="-2"/>
          <w:sz w:val="24"/>
          <w:szCs w:val="24"/>
        </w:rPr>
        <w:t>e</w:t>
      </w:r>
      <w:r w:rsidRPr="006134F8">
        <w:rPr>
          <w:b/>
          <w:sz w:val="24"/>
          <w:szCs w:val="24"/>
        </w:rPr>
        <w:t>m</w:t>
      </w:r>
    </w:p>
    <w:p w:rsidR="000840BF" w:rsidRPr="006134F8" w:rsidRDefault="006134F8">
      <w:pPr>
        <w:spacing w:line="240" w:lineRule="exact"/>
        <w:ind w:left="220"/>
        <w:rPr>
          <w:sz w:val="24"/>
          <w:szCs w:val="24"/>
        </w:rPr>
      </w:pPr>
      <w:r w:rsidRPr="006134F8">
        <w:rPr>
          <w:spacing w:val="-1"/>
          <w:sz w:val="24"/>
          <w:szCs w:val="24"/>
        </w:rPr>
        <w:t>UR</w:t>
      </w:r>
      <w:r w:rsidRPr="006134F8">
        <w:rPr>
          <w:spacing w:val="2"/>
          <w:sz w:val="24"/>
          <w:szCs w:val="24"/>
        </w:rPr>
        <w:t>S</w:t>
      </w:r>
      <w:r w:rsidRPr="006134F8">
        <w:rPr>
          <w:spacing w:val="-4"/>
          <w:sz w:val="24"/>
          <w:szCs w:val="24"/>
        </w:rPr>
        <w:t>-</w:t>
      </w:r>
      <w:r w:rsidRPr="006134F8">
        <w:rPr>
          <w:sz w:val="24"/>
          <w:szCs w:val="24"/>
        </w:rPr>
        <w:t>19: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Pa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>en</w:t>
      </w:r>
      <w:r w:rsidRPr="006134F8">
        <w:rPr>
          <w:spacing w:val="-1"/>
          <w:sz w:val="24"/>
          <w:szCs w:val="24"/>
        </w:rPr>
        <w:t>t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c</w:t>
      </w:r>
      <w:r w:rsidRPr="006134F8">
        <w:rPr>
          <w:spacing w:val="-2"/>
          <w:sz w:val="24"/>
          <w:szCs w:val="24"/>
        </w:rPr>
        <w:t>a</w:t>
      </w:r>
      <w:r w:rsidRPr="006134F8">
        <w:rPr>
          <w:sz w:val="24"/>
          <w:szCs w:val="24"/>
        </w:rPr>
        <w:t xml:space="preserve">n </w:t>
      </w:r>
      <w:r w:rsidRPr="006134F8">
        <w:rPr>
          <w:spacing w:val="-2"/>
          <w:sz w:val="24"/>
          <w:szCs w:val="24"/>
        </w:rPr>
        <w:t>v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ew</w:t>
      </w:r>
      <w:r w:rsidRPr="006134F8">
        <w:rPr>
          <w:spacing w:val="-3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he</w:t>
      </w:r>
      <w:r w:rsidRPr="006134F8">
        <w:rPr>
          <w:spacing w:val="2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Q</w:t>
      </w:r>
      <w:r w:rsidRPr="006134F8">
        <w:rPr>
          <w:sz w:val="24"/>
          <w:szCs w:val="24"/>
        </w:rPr>
        <w:t>R</w:t>
      </w:r>
      <w:r w:rsidRPr="006134F8">
        <w:rPr>
          <w:spacing w:val="-1"/>
          <w:sz w:val="24"/>
          <w:szCs w:val="24"/>
        </w:rPr>
        <w:t xml:space="preserve"> </w:t>
      </w:r>
      <w:r w:rsidRPr="006134F8">
        <w:rPr>
          <w:sz w:val="24"/>
          <w:szCs w:val="24"/>
        </w:rPr>
        <w:t>co</w:t>
      </w:r>
      <w:r w:rsidRPr="006134F8">
        <w:rPr>
          <w:spacing w:val="-2"/>
          <w:sz w:val="24"/>
          <w:szCs w:val="24"/>
        </w:rPr>
        <w:t>d</w:t>
      </w:r>
      <w:r w:rsidRPr="006134F8">
        <w:rPr>
          <w:sz w:val="24"/>
          <w:szCs w:val="24"/>
        </w:rPr>
        <w:t>e on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he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4"/>
          <w:sz w:val="24"/>
          <w:szCs w:val="24"/>
        </w:rPr>
        <w:t>m</w:t>
      </w:r>
      <w:r w:rsidRPr="006134F8">
        <w:rPr>
          <w:sz w:val="24"/>
          <w:szCs w:val="24"/>
        </w:rPr>
        <w:t>ob</w:t>
      </w:r>
      <w:r w:rsidRPr="006134F8">
        <w:rPr>
          <w:spacing w:val="1"/>
          <w:sz w:val="24"/>
          <w:szCs w:val="24"/>
        </w:rPr>
        <w:t>i</w:t>
      </w:r>
      <w:r w:rsidRPr="006134F8">
        <w:rPr>
          <w:spacing w:val="-1"/>
          <w:sz w:val="24"/>
          <w:szCs w:val="24"/>
        </w:rPr>
        <w:t>l</w:t>
      </w:r>
      <w:r w:rsidRPr="006134F8">
        <w:rPr>
          <w:sz w:val="24"/>
          <w:szCs w:val="24"/>
        </w:rPr>
        <w:t>e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app</w:t>
      </w:r>
      <w:r w:rsidRPr="006134F8">
        <w:rPr>
          <w:spacing w:val="-1"/>
          <w:sz w:val="24"/>
          <w:szCs w:val="24"/>
        </w:rPr>
        <w:t>l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c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>on.</w:t>
      </w:r>
    </w:p>
    <w:p w:rsidR="000840BF" w:rsidRPr="006134F8" w:rsidRDefault="006134F8">
      <w:pPr>
        <w:spacing w:line="240" w:lineRule="exact"/>
        <w:ind w:left="220"/>
        <w:rPr>
          <w:sz w:val="24"/>
          <w:szCs w:val="24"/>
        </w:rPr>
      </w:pPr>
      <w:r w:rsidRPr="006134F8">
        <w:rPr>
          <w:spacing w:val="-1"/>
          <w:sz w:val="24"/>
          <w:szCs w:val="24"/>
        </w:rPr>
        <w:t>UR</w:t>
      </w:r>
      <w:r w:rsidRPr="006134F8">
        <w:rPr>
          <w:spacing w:val="2"/>
          <w:sz w:val="24"/>
          <w:szCs w:val="24"/>
        </w:rPr>
        <w:t>S</w:t>
      </w:r>
      <w:r w:rsidRPr="006134F8">
        <w:rPr>
          <w:spacing w:val="-4"/>
          <w:sz w:val="24"/>
          <w:szCs w:val="24"/>
        </w:rPr>
        <w:t>-</w:t>
      </w:r>
      <w:r w:rsidRPr="006134F8">
        <w:rPr>
          <w:sz w:val="24"/>
          <w:szCs w:val="24"/>
        </w:rPr>
        <w:t>20: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Pha</w:t>
      </w:r>
      <w:r w:rsidRPr="006134F8">
        <w:rPr>
          <w:spacing w:val="1"/>
          <w:sz w:val="24"/>
          <w:szCs w:val="24"/>
        </w:rPr>
        <w:t>r</w:t>
      </w:r>
      <w:r w:rsidRPr="006134F8">
        <w:rPr>
          <w:spacing w:val="-4"/>
          <w:sz w:val="24"/>
          <w:szCs w:val="24"/>
        </w:rPr>
        <w:t>m</w:t>
      </w:r>
      <w:r w:rsidRPr="006134F8">
        <w:rPr>
          <w:sz w:val="24"/>
          <w:szCs w:val="24"/>
        </w:rPr>
        <w:t>ac</w:t>
      </w:r>
      <w:r w:rsidRPr="006134F8">
        <w:rPr>
          <w:spacing w:val="1"/>
          <w:sz w:val="24"/>
          <w:szCs w:val="24"/>
        </w:rPr>
        <w:t>i</w:t>
      </w:r>
      <w:r w:rsidRPr="006134F8">
        <w:rPr>
          <w:spacing w:val="-2"/>
          <w:sz w:val="24"/>
          <w:szCs w:val="24"/>
        </w:rPr>
        <w:t>s</w:t>
      </w:r>
      <w:r w:rsidRPr="006134F8">
        <w:rPr>
          <w:spacing w:val="2"/>
          <w:sz w:val="24"/>
          <w:szCs w:val="24"/>
        </w:rPr>
        <w:t>t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c</w:t>
      </w:r>
      <w:r w:rsidRPr="006134F8">
        <w:rPr>
          <w:sz w:val="24"/>
          <w:szCs w:val="24"/>
        </w:rPr>
        <w:t xml:space="preserve">an </w:t>
      </w:r>
      <w:r w:rsidRPr="006134F8">
        <w:rPr>
          <w:spacing w:val="-2"/>
          <w:sz w:val="24"/>
          <w:szCs w:val="24"/>
        </w:rPr>
        <w:t>s</w:t>
      </w:r>
      <w:r w:rsidRPr="006134F8">
        <w:rPr>
          <w:sz w:val="24"/>
          <w:szCs w:val="24"/>
        </w:rPr>
        <w:t>can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t</w:t>
      </w:r>
      <w:r w:rsidRPr="006134F8">
        <w:rPr>
          <w:sz w:val="24"/>
          <w:szCs w:val="24"/>
        </w:rPr>
        <w:t xml:space="preserve">he </w:t>
      </w:r>
      <w:r w:rsidRPr="006134F8">
        <w:rPr>
          <w:spacing w:val="-1"/>
          <w:sz w:val="24"/>
          <w:szCs w:val="24"/>
        </w:rPr>
        <w:t>Q</w:t>
      </w:r>
      <w:r w:rsidRPr="006134F8">
        <w:rPr>
          <w:sz w:val="24"/>
          <w:szCs w:val="24"/>
        </w:rPr>
        <w:t>R</w:t>
      </w:r>
      <w:r w:rsidRPr="006134F8">
        <w:rPr>
          <w:spacing w:val="-1"/>
          <w:sz w:val="24"/>
          <w:szCs w:val="24"/>
        </w:rPr>
        <w:t xml:space="preserve"> </w:t>
      </w:r>
      <w:r w:rsidRPr="006134F8">
        <w:rPr>
          <w:sz w:val="24"/>
          <w:szCs w:val="24"/>
        </w:rPr>
        <w:t>co</w:t>
      </w:r>
      <w:r w:rsidRPr="006134F8">
        <w:rPr>
          <w:spacing w:val="-2"/>
          <w:sz w:val="24"/>
          <w:szCs w:val="24"/>
        </w:rPr>
        <w:t>d</w:t>
      </w:r>
      <w:r w:rsidRPr="006134F8">
        <w:rPr>
          <w:sz w:val="24"/>
          <w:szCs w:val="24"/>
        </w:rPr>
        <w:t>e on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he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4"/>
          <w:sz w:val="24"/>
          <w:szCs w:val="24"/>
        </w:rPr>
        <w:t>m</w:t>
      </w:r>
      <w:r w:rsidRPr="006134F8">
        <w:rPr>
          <w:sz w:val="24"/>
          <w:szCs w:val="24"/>
        </w:rPr>
        <w:t>ob</w:t>
      </w:r>
      <w:r w:rsidRPr="006134F8">
        <w:rPr>
          <w:spacing w:val="1"/>
          <w:sz w:val="24"/>
          <w:szCs w:val="24"/>
        </w:rPr>
        <w:t>i</w:t>
      </w:r>
      <w:r w:rsidRPr="006134F8">
        <w:rPr>
          <w:spacing w:val="-1"/>
          <w:sz w:val="24"/>
          <w:szCs w:val="24"/>
        </w:rPr>
        <w:t>l</w:t>
      </w:r>
      <w:r w:rsidRPr="006134F8">
        <w:rPr>
          <w:sz w:val="24"/>
          <w:szCs w:val="24"/>
        </w:rPr>
        <w:t>e ap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l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>ca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n</w:t>
      </w:r>
      <w:r w:rsidRPr="006134F8">
        <w:rPr>
          <w:sz w:val="24"/>
          <w:szCs w:val="24"/>
        </w:rPr>
        <w:t>.</w:t>
      </w:r>
    </w:p>
    <w:p w:rsidR="000840BF" w:rsidRPr="006134F8" w:rsidRDefault="006134F8" w:rsidP="00B70B2C">
      <w:pPr>
        <w:spacing w:before="1"/>
        <w:ind w:left="220"/>
        <w:rPr>
          <w:sz w:val="24"/>
          <w:szCs w:val="24"/>
        </w:rPr>
      </w:pPr>
      <w:r w:rsidRPr="006134F8">
        <w:rPr>
          <w:spacing w:val="-1"/>
          <w:sz w:val="24"/>
          <w:szCs w:val="24"/>
        </w:rPr>
        <w:t>UR</w:t>
      </w:r>
      <w:r w:rsidRPr="006134F8">
        <w:rPr>
          <w:spacing w:val="2"/>
          <w:sz w:val="24"/>
          <w:szCs w:val="24"/>
        </w:rPr>
        <w:t>S</w:t>
      </w:r>
      <w:r w:rsidRPr="006134F8">
        <w:rPr>
          <w:spacing w:val="-4"/>
          <w:sz w:val="24"/>
          <w:szCs w:val="24"/>
        </w:rPr>
        <w:t>-</w:t>
      </w:r>
      <w:r w:rsidRPr="006134F8">
        <w:rPr>
          <w:sz w:val="24"/>
          <w:szCs w:val="24"/>
        </w:rPr>
        <w:t>21: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Pha</w:t>
      </w:r>
      <w:r w:rsidRPr="006134F8">
        <w:rPr>
          <w:spacing w:val="1"/>
          <w:sz w:val="24"/>
          <w:szCs w:val="24"/>
        </w:rPr>
        <w:t>r</w:t>
      </w:r>
      <w:r w:rsidRPr="006134F8">
        <w:rPr>
          <w:spacing w:val="-4"/>
          <w:sz w:val="24"/>
          <w:szCs w:val="24"/>
        </w:rPr>
        <w:t>m</w:t>
      </w:r>
      <w:r w:rsidRPr="006134F8">
        <w:rPr>
          <w:sz w:val="24"/>
          <w:szCs w:val="24"/>
        </w:rPr>
        <w:t>ac</w:t>
      </w:r>
      <w:r w:rsidRPr="006134F8">
        <w:rPr>
          <w:spacing w:val="1"/>
          <w:sz w:val="24"/>
          <w:szCs w:val="24"/>
        </w:rPr>
        <w:t>i</w:t>
      </w:r>
      <w:r w:rsidRPr="006134F8">
        <w:rPr>
          <w:spacing w:val="-2"/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 xml:space="preserve">s </w:t>
      </w:r>
      <w:r w:rsidRPr="006134F8">
        <w:rPr>
          <w:spacing w:val="-2"/>
          <w:sz w:val="24"/>
          <w:szCs w:val="24"/>
        </w:rPr>
        <w:t>c</w:t>
      </w:r>
      <w:r w:rsidRPr="006134F8">
        <w:rPr>
          <w:sz w:val="24"/>
          <w:szCs w:val="24"/>
        </w:rPr>
        <w:t>an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a</w:t>
      </w:r>
      <w:r w:rsidRPr="006134F8">
        <w:rPr>
          <w:sz w:val="24"/>
          <w:szCs w:val="24"/>
        </w:rPr>
        <w:t>dd</w:t>
      </w:r>
      <w:r w:rsidRPr="006134F8">
        <w:rPr>
          <w:spacing w:val="1"/>
          <w:sz w:val="24"/>
          <w:szCs w:val="24"/>
        </w:rPr>
        <w:t xml:space="preserve"> t</w:t>
      </w:r>
      <w:r w:rsidRPr="006134F8">
        <w:rPr>
          <w:sz w:val="24"/>
          <w:szCs w:val="24"/>
        </w:rPr>
        <w:t>he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pacing w:val="-4"/>
          <w:sz w:val="24"/>
          <w:szCs w:val="24"/>
        </w:rPr>
        <w:t>m</w:t>
      </w:r>
      <w:r w:rsidRPr="006134F8">
        <w:rPr>
          <w:sz w:val="24"/>
          <w:szCs w:val="24"/>
        </w:rPr>
        <w:t>e of</w:t>
      </w:r>
      <w:r w:rsidRPr="006134F8">
        <w:rPr>
          <w:spacing w:val="2"/>
          <w:sz w:val="24"/>
          <w:szCs w:val="24"/>
        </w:rPr>
        <w:t xml:space="preserve"> </w:t>
      </w:r>
      <w:r w:rsidRPr="006134F8">
        <w:rPr>
          <w:sz w:val="24"/>
          <w:szCs w:val="24"/>
        </w:rPr>
        <w:t>d</w:t>
      </w:r>
      <w:r w:rsidRPr="006134F8">
        <w:rPr>
          <w:spacing w:val="1"/>
          <w:sz w:val="24"/>
          <w:szCs w:val="24"/>
        </w:rPr>
        <w:t>i</w:t>
      </w:r>
      <w:r w:rsidRPr="006134F8">
        <w:rPr>
          <w:spacing w:val="-2"/>
          <w:sz w:val="24"/>
          <w:szCs w:val="24"/>
        </w:rPr>
        <w:t>s</w:t>
      </w:r>
      <w:r w:rsidRPr="006134F8">
        <w:rPr>
          <w:sz w:val="24"/>
          <w:szCs w:val="24"/>
        </w:rPr>
        <w:t>pen</w:t>
      </w:r>
      <w:r w:rsidRPr="006134F8">
        <w:rPr>
          <w:spacing w:val="-2"/>
          <w:sz w:val="24"/>
          <w:szCs w:val="24"/>
        </w:rPr>
        <w:t>s</w:t>
      </w:r>
      <w:r w:rsidRPr="006134F8">
        <w:rPr>
          <w:sz w:val="24"/>
          <w:szCs w:val="24"/>
        </w:rPr>
        <w:t>a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on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 xml:space="preserve">o 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h</w:t>
      </w:r>
      <w:r w:rsidRPr="006134F8">
        <w:rPr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p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>en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’</w:t>
      </w:r>
      <w:r w:rsidRPr="006134F8">
        <w:rPr>
          <w:sz w:val="24"/>
          <w:szCs w:val="24"/>
        </w:rPr>
        <w:t xml:space="preserve">s 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r</w:t>
      </w:r>
      <w:r w:rsidRPr="006134F8">
        <w:rPr>
          <w:spacing w:val="-2"/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f</w:t>
      </w:r>
      <w:r w:rsidRPr="006134F8">
        <w:rPr>
          <w:spacing w:val="-1"/>
          <w:sz w:val="24"/>
          <w:szCs w:val="24"/>
        </w:rPr>
        <w:t>i</w:t>
      </w:r>
      <w:r w:rsidRPr="006134F8">
        <w:rPr>
          <w:spacing w:val="1"/>
          <w:sz w:val="24"/>
          <w:szCs w:val="24"/>
        </w:rPr>
        <w:t>l</w:t>
      </w:r>
      <w:r w:rsidRPr="006134F8">
        <w:rPr>
          <w:sz w:val="24"/>
          <w:szCs w:val="24"/>
        </w:rPr>
        <w:t>e on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h</w:t>
      </w:r>
      <w:r w:rsidRPr="006134F8">
        <w:rPr>
          <w:sz w:val="24"/>
          <w:szCs w:val="24"/>
        </w:rPr>
        <w:t xml:space="preserve">e </w:t>
      </w:r>
      <w:r w:rsidRPr="006134F8">
        <w:rPr>
          <w:spacing w:val="-3"/>
          <w:sz w:val="24"/>
          <w:szCs w:val="24"/>
        </w:rPr>
        <w:t>m</w:t>
      </w:r>
      <w:r w:rsidRPr="006134F8">
        <w:rPr>
          <w:sz w:val="24"/>
          <w:szCs w:val="24"/>
        </w:rPr>
        <w:t>ob</w:t>
      </w:r>
      <w:r w:rsidRPr="006134F8">
        <w:rPr>
          <w:spacing w:val="1"/>
          <w:sz w:val="24"/>
          <w:szCs w:val="24"/>
        </w:rPr>
        <w:t>il</w:t>
      </w:r>
      <w:r w:rsidRPr="006134F8">
        <w:rPr>
          <w:sz w:val="24"/>
          <w:szCs w:val="24"/>
        </w:rPr>
        <w:t>e</w:t>
      </w:r>
      <w:r w:rsidR="00B70B2C">
        <w:rPr>
          <w:sz w:val="24"/>
          <w:szCs w:val="24"/>
        </w:rPr>
        <w:t xml:space="preserve"> </w:t>
      </w:r>
      <w:r w:rsidRPr="006134F8">
        <w:rPr>
          <w:sz w:val="24"/>
          <w:szCs w:val="24"/>
        </w:rPr>
        <w:t>app</w:t>
      </w:r>
      <w:r w:rsidRPr="006134F8">
        <w:rPr>
          <w:spacing w:val="-1"/>
          <w:sz w:val="24"/>
          <w:szCs w:val="24"/>
        </w:rPr>
        <w:t>l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c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>on.</w:t>
      </w:r>
    </w:p>
    <w:p w:rsidR="000840BF" w:rsidRDefault="000840BF">
      <w:pPr>
        <w:spacing w:before="18" w:line="240" w:lineRule="exact"/>
        <w:rPr>
          <w:sz w:val="24"/>
          <w:szCs w:val="24"/>
        </w:rPr>
      </w:pPr>
    </w:p>
    <w:p w:rsidR="000840BF" w:rsidRDefault="000840BF">
      <w:pPr>
        <w:spacing w:line="200" w:lineRule="exact"/>
      </w:pPr>
    </w:p>
    <w:p w:rsidR="006134F8" w:rsidRDefault="006134F8">
      <w:pPr>
        <w:spacing w:line="200" w:lineRule="exact"/>
      </w:pPr>
    </w:p>
    <w:p w:rsidR="006134F8" w:rsidRDefault="006134F8">
      <w:pPr>
        <w:spacing w:line="200" w:lineRule="exact"/>
      </w:pPr>
    </w:p>
    <w:p w:rsidR="006134F8" w:rsidRDefault="006134F8">
      <w:pPr>
        <w:spacing w:line="200" w:lineRule="exact"/>
      </w:pPr>
    </w:p>
    <w:p w:rsidR="006134F8" w:rsidRDefault="006134F8">
      <w:pPr>
        <w:spacing w:line="200" w:lineRule="exact"/>
      </w:pPr>
    </w:p>
    <w:p w:rsidR="006134F8" w:rsidRDefault="006134F8">
      <w:pPr>
        <w:spacing w:line="200" w:lineRule="exact"/>
      </w:pPr>
    </w:p>
    <w:p w:rsidR="006134F8" w:rsidRDefault="006134F8">
      <w:pPr>
        <w:spacing w:line="200" w:lineRule="exact"/>
      </w:pPr>
    </w:p>
    <w:p w:rsidR="006134F8" w:rsidRDefault="006134F8">
      <w:pPr>
        <w:spacing w:line="200" w:lineRule="exact"/>
      </w:pPr>
    </w:p>
    <w:p w:rsidR="00B70B2C" w:rsidRDefault="00B70B2C">
      <w:pPr>
        <w:spacing w:line="200" w:lineRule="exact"/>
      </w:pPr>
    </w:p>
    <w:p w:rsidR="00B70B2C" w:rsidRDefault="00B70B2C">
      <w:pPr>
        <w:spacing w:line="200" w:lineRule="exact"/>
      </w:pPr>
    </w:p>
    <w:p w:rsidR="00B70B2C" w:rsidRDefault="00B70B2C">
      <w:pPr>
        <w:spacing w:line="200" w:lineRule="exact"/>
      </w:pPr>
    </w:p>
    <w:p w:rsidR="00B70B2C" w:rsidRDefault="00B70B2C">
      <w:pPr>
        <w:spacing w:line="200" w:lineRule="exact"/>
      </w:pPr>
    </w:p>
    <w:p w:rsidR="00B70B2C" w:rsidRDefault="00B70B2C">
      <w:pPr>
        <w:spacing w:line="200" w:lineRule="exact"/>
      </w:pPr>
    </w:p>
    <w:p w:rsidR="006134F8" w:rsidRDefault="006134F8">
      <w:pPr>
        <w:spacing w:line="200" w:lineRule="exact"/>
      </w:pPr>
    </w:p>
    <w:p w:rsidR="006134F8" w:rsidRDefault="006134F8">
      <w:pPr>
        <w:spacing w:line="200" w:lineRule="exact"/>
      </w:pPr>
    </w:p>
    <w:p w:rsidR="000840BF" w:rsidRDefault="000840BF">
      <w:pPr>
        <w:spacing w:line="20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0840BF">
        <w:trPr>
          <w:trHeight w:hRule="exact" w:val="619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78" w:right="68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</w:tr>
      <w:tr w:rsidR="000840BF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Default="000840BF">
      <w:pPr>
        <w:sectPr w:rsidR="000840BF">
          <w:pgSz w:w="11920" w:h="16840"/>
          <w:pgMar w:top="1340" w:right="1240" w:bottom="280" w:left="1220" w:header="720" w:footer="720" w:gutter="0"/>
          <w:cols w:space="720"/>
        </w:sectPr>
      </w:pPr>
    </w:p>
    <w:p w:rsidR="006134F8" w:rsidRPr="006134F8" w:rsidRDefault="006134F8" w:rsidP="006134F8">
      <w:pPr>
        <w:ind w:left="220"/>
        <w:rPr>
          <w:sz w:val="24"/>
          <w:szCs w:val="24"/>
        </w:rPr>
      </w:pPr>
      <w:r w:rsidRPr="006134F8">
        <w:rPr>
          <w:b/>
          <w:spacing w:val="2"/>
          <w:sz w:val="24"/>
          <w:szCs w:val="24"/>
        </w:rPr>
        <w:lastRenderedPageBreak/>
        <w:t>F</w:t>
      </w:r>
      <w:r w:rsidRPr="006134F8">
        <w:rPr>
          <w:b/>
          <w:sz w:val="24"/>
          <w:szCs w:val="24"/>
        </w:rPr>
        <w:t>e</w:t>
      </w:r>
      <w:r w:rsidRPr="006134F8">
        <w:rPr>
          <w:b/>
          <w:spacing w:val="-2"/>
          <w:sz w:val="24"/>
          <w:szCs w:val="24"/>
        </w:rPr>
        <w:t>a</w:t>
      </w:r>
      <w:r w:rsidRPr="006134F8">
        <w:rPr>
          <w:b/>
          <w:spacing w:val="1"/>
          <w:sz w:val="24"/>
          <w:szCs w:val="24"/>
        </w:rPr>
        <w:t>t</w:t>
      </w:r>
      <w:r w:rsidRPr="006134F8">
        <w:rPr>
          <w:b/>
          <w:sz w:val="24"/>
          <w:szCs w:val="24"/>
        </w:rPr>
        <w:t>u</w:t>
      </w:r>
      <w:r w:rsidRPr="006134F8">
        <w:rPr>
          <w:b/>
          <w:spacing w:val="-2"/>
          <w:sz w:val="24"/>
          <w:szCs w:val="24"/>
        </w:rPr>
        <w:t>r</w:t>
      </w:r>
      <w:r w:rsidRPr="006134F8">
        <w:rPr>
          <w:b/>
          <w:sz w:val="24"/>
          <w:szCs w:val="24"/>
        </w:rPr>
        <w:t>e</w:t>
      </w:r>
      <w:r w:rsidRPr="006134F8">
        <w:rPr>
          <w:b/>
          <w:spacing w:val="1"/>
          <w:sz w:val="24"/>
          <w:szCs w:val="24"/>
        </w:rPr>
        <w:t>#</w:t>
      </w:r>
      <w:r w:rsidRPr="006134F8">
        <w:rPr>
          <w:b/>
          <w:sz w:val="24"/>
          <w:szCs w:val="24"/>
        </w:rPr>
        <w:t xml:space="preserve">5 </w:t>
      </w:r>
      <w:r w:rsidRPr="006134F8">
        <w:rPr>
          <w:b/>
          <w:spacing w:val="-1"/>
          <w:sz w:val="24"/>
          <w:szCs w:val="24"/>
        </w:rPr>
        <w:t>Al</w:t>
      </w:r>
      <w:r w:rsidRPr="006134F8">
        <w:rPr>
          <w:b/>
          <w:spacing w:val="1"/>
          <w:sz w:val="24"/>
          <w:szCs w:val="24"/>
        </w:rPr>
        <w:t>l</w:t>
      </w:r>
      <w:r w:rsidRPr="006134F8">
        <w:rPr>
          <w:b/>
          <w:sz w:val="24"/>
          <w:szCs w:val="24"/>
        </w:rPr>
        <w:t>e</w:t>
      </w:r>
      <w:r w:rsidRPr="006134F8">
        <w:rPr>
          <w:b/>
          <w:spacing w:val="-2"/>
          <w:sz w:val="24"/>
          <w:szCs w:val="24"/>
        </w:rPr>
        <w:t>r</w:t>
      </w:r>
      <w:r w:rsidRPr="006134F8">
        <w:rPr>
          <w:b/>
          <w:sz w:val="24"/>
          <w:szCs w:val="24"/>
        </w:rPr>
        <w:t>gy r</w:t>
      </w:r>
      <w:r w:rsidRPr="006134F8">
        <w:rPr>
          <w:b/>
          <w:spacing w:val="-2"/>
          <w:sz w:val="24"/>
          <w:szCs w:val="24"/>
        </w:rPr>
        <w:t>e</w:t>
      </w:r>
      <w:r w:rsidRPr="006134F8">
        <w:rPr>
          <w:b/>
          <w:sz w:val="24"/>
          <w:szCs w:val="24"/>
        </w:rPr>
        <w:t>port</w:t>
      </w:r>
      <w:r w:rsidRPr="006134F8">
        <w:rPr>
          <w:b/>
          <w:spacing w:val="-4"/>
          <w:sz w:val="24"/>
          <w:szCs w:val="24"/>
        </w:rPr>
        <w:t xml:space="preserve"> </w:t>
      </w:r>
      <w:r w:rsidRPr="006134F8">
        <w:rPr>
          <w:b/>
          <w:sz w:val="24"/>
          <w:szCs w:val="24"/>
        </w:rPr>
        <w:t>sy</w:t>
      </w:r>
      <w:r w:rsidRPr="006134F8">
        <w:rPr>
          <w:b/>
          <w:spacing w:val="1"/>
          <w:sz w:val="24"/>
          <w:szCs w:val="24"/>
        </w:rPr>
        <w:t>s</w:t>
      </w:r>
      <w:r w:rsidRPr="006134F8">
        <w:rPr>
          <w:b/>
          <w:spacing w:val="-2"/>
          <w:sz w:val="24"/>
          <w:szCs w:val="24"/>
        </w:rPr>
        <w:t>t</w:t>
      </w:r>
      <w:r w:rsidRPr="006134F8">
        <w:rPr>
          <w:b/>
          <w:sz w:val="24"/>
          <w:szCs w:val="24"/>
        </w:rPr>
        <w:t>em</w:t>
      </w:r>
    </w:p>
    <w:p w:rsidR="006134F8" w:rsidRPr="006134F8" w:rsidRDefault="006134F8" w:rsidP="006134F8">
      <w:pPr>
        <w:spacing w:line="240" w:lineRule="exact"/>
        <w:ind w:left="220"/>
        <w:rPr>
          <w:sz w:val="24"/>
          <w:szCs w:val="24"/>
        </w:rPr>
      </w:pPr>
      <w:r w:rsidRPr="006134F8">
        <w:rPr>
          <w:spacing w:val="-1"/>
          <w:sz w:val="24"/>
          <w:szCs w:val="24"/>
        </w:rPr>
        <w:t>UR</w:t>
      </w:r>
      <w:r w:rsidRPr="006134F8">
        <w:rPr>
          <w:spacing w:val="2"/>
          <w:sz w:val="24"/>
          <w:szCs w:val="24"/>
        </w:rPr>
        <w:t>S</w:t>
      </w:r>
      <w:r w:rsidRPr="006134F8">
        <w:rPr>
          <w:spacing w:val="-4"/>
          <w:sz w:val="24"/>
          <w:szCs w:val="24"/>
        </w:rPr>
        <w:t>-</w:t>
      </w:r>
      <w:r w:rsidRPr="006134F8">
        <w:rPr>
          <w:sz w:val="24"/>
          <w:szCs w:val="24"/>
        </w:rPr>
        <w:t>01: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D</w:t>
      </w:r>
      <w:r w:rsidRPr="006134F8">
        <w:rPr>
          <w:sz w:val="24"/>
          <w:szCs w:val="24"/>
        </w:rPr>
        <w:t>oc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 xml:space="preserve">s </w:t>
      </w:r>
      <w:r w:rsidRPr="006134F8">
        <w:rPr>
          <w:spacing w:val="-2"/>
          <w:sz w:val="24"/>
          <w:szCs w:val="24"/>
        </w:rPr>
        <w:t>c</w:t>
      </w:r>
      <w:r w:rsidRPr="006134F8">
        <w:rPr>
          <w:sz w:val="24"/>
          <w:szCs w:val="24"/>
        </w:rPr>
        <w:t xml:space="preserve">an </w:t>
      </w:r>
      <w:r w:rsidRPr="006134F8">
        <w:rPr>
          <w:spacing w:val="-2"/>
          <w:sz w:val="24"/>
          <w:szCs w:val="24"/>
        </w:rPr>
        <w:t>v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ew</w:t>
      </w:r>
      <w:r w:rsidRPr="006134F8">
        <w:rPr>
          <w:spacing w:val="-3"/>
          <w:sz w:val="24"/>
          <w:szCs w:val="24"/>
        </w:rPr>
        <w:t xml:space="preserve"> </w:t>
      </w:r>
      <w:r w:rsidRPr="006134F8">
        <w:rPr>
          <w:sz w:val="24"/>
          <w:szCs w:val="24"/>
        </w:rPr>
        <w:t>a do</w:t>
      </w:r>
      <w:r w:rsidRPr="006134F8">
        <w:rPr>
          <w:spacing w:val="-2"/>
          <w:sz w:val="24"/>
          <w:szCs w:val="24"/>
        </w:rPr>
        <w:t>c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or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h</w:t>
      </w:r>
      <w:r w:rsidRPr="006134F8">
        <w:rPr>
          <w:sz w:val="24"/>
          <w:szCs w:val="24"/>
        </w:rPr>
        <w:t>o</w:t>
      </w:r>
      <w:r w:rsidRPr="006134F8">
        <w:rPr>
          <w:spacing w:val="-4"/>
          <w:sz w:val="24"/>
          <w:szCs w:val="24"/>
        </w:rPr>
        <w:t>m</w:t>
      </w:r>
      <w:r w:rsidRPr="006134F8">
        <w:rPr>
          <w:sz w:val="24"/>
          <w:szCs w:val="24"/>
        </w:rPr>
        <w:t>e pa</w:t>
      </w:r>
      <w:r w:rsidRPr="006134F8">
        <w:rPr>
          <w:spacing w:val="-2"/>
          <w:sz w:val="24"/>
          <w:szCs w:val="24"/>
        </w:rPr>
        <w:t>g</w:t>
      </w:r>
      <w:r w:rsidRPr="006134F8">
        <w:rPr>
          <w:sz w:val="24"/>
          <w:szCs w:val="24"/>
        </w:rPr>
        <w:t xml:space="preserve">e on 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he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w</w:t>
      </w:r>
      <w:r w:rsidRPr="006134F8">
        <w:rPr>
          <w:sz w:val="24"/>
          <w:szCs w:val="24"/>
        </w:rPr>
        <w:t>eb ap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li</w:t>
      </w:r>
      <w:r w:rsidRPr="006134F8">
        <w:rPr>
          <w:spacing w:val="-2"/>
          <w:sz w:val="24"/>
          <w:szCs w:val="24"/>
        </w:rPr>
        <w:t>c</w:t>
      </w:r>
      <w:r w:rsidRPr="006134F8">
        <w:rPr>
          <w:sz w:val="24"/>
          <w:szCs w:val="24"/>
        </w:rPr>
        <w:t>a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on.</w:t>
      </w:r>
    </w:p>
    <w:p w:rsidR="006134F8" w:rsidRPr="006134F8" w:rsidRDefault="006134F8" w:rsidP="006134F8">
      <w:pPr>
        <w:spacing w:before="5" w:line="240" w:lineRule="exact"/>
        <w:ind w:left="940" w:right="361" w:hanging="720"/>
        <w:rPr>
          <w:sz w:val="24"/>
          <w:szCs w:val="24"/>
        </w:rPr>
      </w:pPr>
      <w:r w:rsidRPr="006134F8">
        <w:rPr>
          <w:spacing w:val="-1"/>
          <w:sz w:val="24"/>
          <w:szCs w:val="24"/>
        </w:rPr>
        <w:t>UR</w:t>
      </w:r>
      <w:r w:rsidRPr="006134F8">
        <w:rPr>
          <w:spacing w:val="2"/>
          <w:sz w:val="24"/>
          <w:szCs w:val="24"/>
        </w:rPr>
        <w:t>S</w:t>
      </w:r>
      <w:r w:rsidRPr="006134F8">
        <w:rPr>
          <w:spacing w:val="-4"/>
          <w:sz w:val="24"/>
          <w:szCs w:val="24"/>
        </w:rPr>
        <w:t>-</w:t>
      </w:r>
      <w:r w:rsidRPr="006134F8">
        <w:rPr>
          <w:sz w:val="24"/>
          <w:szCs w:val="24"/>
        </w:rPr>
        <w:t>22: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D</w:t>
      </w:r>
      <w:r w:rsidRPr="006134F8">
        <w:rPr>
          <w:sz w:val="24"/>
          <w:szCs w:val="24"/>
        </w:rPr>
        <w:t>oc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c</w:t>
      </w:r>
      <w:r w:rsidRPr="006134F8">
        <w:rPr>
          <w:sz w:val="24"/>
          <w:szCs w:val="24"/>
        </w:rPr>
        <w:t xml:space="preserve">an </w:t>
      </w:r>
      <w:r w:rsidRPr="006134F8">
        <w:rPr>
          <w:spacing w:val="-2"/>
          <w:sz w:val="24"/>
          <w:szCs w:val="24"/>
        </w:rPr>
        <w:t>c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e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-1"/>
          <w:sz w:val="24"/>
          <w:szCs w:val="24"/>
        </w:rPr>
        <w:t>t</w:t>
      </w:r>
      <w:r w:rsidRPr="006134F8">
        <w:rPr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an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l</w:t>
      </w:r>
      <w:r w:rsidRPr="006134F8">
        <w:rPr>
          <w:spacing w:val="-1"/>
          <w:sz w:val="24"/>
          <w:szCs w:val="24"/>
        </w:rPr>
        <w:t>l</w:t>
      </w:r>
      <w:r w:rsidRPr="006134F8">
        <w:rPr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>r</w:t>
      </w:r>
      <w:r w:rsidRPr="006134F8">
        <w:rPr>
          <w:spacing w:val="-2"/>
          <w:sz w:val="24"/>
          <w:szCs w:val="24"/>
        </w:rPr>
        <w:t>g</w:t>
      </w:r>
      <w:r w:rsidRPr="006134F8">
        <w:rPr>
          <w:sz w:val="24"/>
          <w:szCs w:val="24"/>
        </w:rPr>
        <w:t>y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epo</w:t>
      </w:r>
      <w:r w:rsidRPr="006134F8">
        <w:rPr>
          <w:spacing w:val="-1"/>
          <w:sz w:val="24"/>
          <w:szCs w:val="24"/>
        </w:rPr>
        <w:t>r</w:t>
      </w:r>
      <w:r w:rsidRPr="006134F8">
        <w:rPr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on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he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3"/>
          <w:sz w:val="24"/>
          <w:szCs w:val="24"/>
        </w:rPr>
        <w:t>w</w:t>
      </w:r>
      <w:r w:rsidRPr="006134F8">
        <w:rPr>
          <w:sz w:val="24"/>
          <w:szCs w:val="24"/>
        </w:rPr>
        <w:t>eb ap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l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>ca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on</w:t>
      </w:r>
      <w:r w:rsidRPr="006134F8">
        <w:rPr>
          <w:spacing w:val="-1"/>
          <w:sz w:val="24"/>
          <w:szCs w:val="24"/>
        </w:rPr>
        <w:t xml:space="preserve"> </w:t>
      </w:r>
      <w:r w:rsidRPr="006134F8">
        <w:rPr>
          <w:sz w:val="24"/>
          <w:szCs w:val="24"/>
        </w:rPr>
        <w:t>by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npu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>ng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pe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s</w:t>
      </w:r>
      <w:r w:rsidRPr="006134F8">
        <w:rPr>
          <w:spacing w:val="-2"/>
          <w:sz w:val="24"/>
          <w:szCs w:val="24"/>
        </w:rPr>
        <w:t>o</w:t>
      </w:r>
      <w:r w:rsidRPr="006134F8">
        <w:rPr>
          <w:sz w:val="24"/>
          <w:szCs w:val="24"/>
        </w:rPr>
        <w:t>nal</w:t>
      </w:r>
      <w:r w:rsidRPr="006134F8">
        <w:rPr>
          <w:spacing w:val="-1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d,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na</w:t>
      </w:r>
      <w:r w:rsidRPr="006134F8">
        <w:rPr>
          <w:spacing w:val="-3"/>
          <w:sz w:val="24"/>
          <w:szCs w:val="24"/>
        </w:rPr>
        <w:t>m</w:t>
      </w:r>
      <w:r w:rsidRPr="006134F8">
        <w:rPr>
          <w:sz w:val="24"/>
          <w:szCs w:val="24"/>
        </w:rPr>
        <w:t>e, su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na</w:t>
      </w:r>
      <w:r w:rsidRPr="006134F8">
        <w:rPr>
          <w:spacing w:val="-3"/>
          <w:sz w:val="24"/>
          <w:szCs w:val="24"/>
        </w:rPr>
        <w:t>m</w:t>
      </w:r>
      <w:r w:rsidRPr="006134F8">
        <w:rPr>
          <w:sz w:val="24"/>
          <w:szCs w:val="24"/>
        </w:rPr>
        <w:t>e, and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a</w:t>
      </w:r>
      <w:r w:rsidRPr="006134F8">
        <w:rPr>
          <w:spacing w:val="-1"/>
          <w:sz w:val="24"/>
          <w:szCs w:val="24"/>
        </w:rPr>
        <w:t>l</w:t>
      </w:r>
      <w:r w:rsidRPr="006134F8">
        <w:rPr>
          <w:spacing w:val="1"/>
          <w:sz w:val="24"/>
          <w:szCs w:val="24"/>
        </w:rPr>
        <w:t>l</w:t>
      </w:r>
      <w:r w:rsidRPr="006134F8">
        <w:rPr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>r</w:t>
      </w:r>
      <w:r w:rsidRPr="006134F8">
        <w:rPr>
          <w:spacing w:val="-2"/>
          <w:sz w:val="24"/>
          <w:szCs w:val="24"/>
        </w:rPr>
        <w:t>g</w:t>
      </w:r>
      <w:r w:rsidRPr="006134F8">
        <w:rPr>
          <w:sz w:val="24"/>
          <w:szCs w:val="24"/>
        </w:rPr>
        <w:t>y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d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u</w:t>
      </w:r>
      <w:r w:rsidRPr="006134F8">
        <w:rPr>
          <w:spacing w:val="-1"/>
          <w:sz w:val="24"/>
          <w:szCs w:val="24"/>
        </w:rPr>
        <w:t>g</w:t>
      </w:r>
      <w:r w:rsidRPr="006134F8">
        <w:rPr>
          <w:sz w:val="24"/>
          <w:szCs w:val="24"/>
        </w:rPr>
        <w:t>.</w:t>
      </w:r>
    </w:p>
    <w:p w:rsidR="006134F8" w:rsidRPr="006134F8" w:rsidRDefault="006134F8" w:rsidP="006134F8">
      <w:pPr>
        <w:spacing w:before="2" w:line="240" w:lineRule="exact"/>
        <w:ind w:left="940" w:right="298" w:hanging="720"/>
        <w:rPr>
          <w:sz w:val="24"/>
          <w:szCs w:val="24"/>
        </w:rPr>
      </w:pPr>
      <w:r w:rsidRPr="006134F8">
        <w:rPr>
          <w:spacing w:val="-1"/>
          <w:sz w:val="24"/>
          <w:szCs w:val="24"/>
        </w:rPr>
        <w:t>UR</w:t>
      </w:r>
      <w:r w:rsidRPr="006134F8">
        <w:rPr>
          <w:spacing w:val="2"/>
          <w:sz w:val="24"/>
          <w:szCs w:val="24"/>
        </w:rPr>
        <w:t>S</w:t>
      </w:r>
      <w:r w:rsidRPr="006134F8">
        <w:rPr>
          <w:spacing w:val="-4"/>
          <w:sz w:val="24"/>
          <w:szCs w:val="24"/>
        </w:rPr>
        <w:t>-</w:t>
      </w:r>
      <w:r w:rsidRPr="006134F8">
        <w:rPr>
          <w:sz w:val="24"/>
          <w:szCs w:val="24"/>
        </w:rPr>
        <w:t>23: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D</w:t>
      </w:r>
      <w:r w:rsidRPr="006134F8">
        <w:rPr>
          <w:sz w:val="24"/>
          <w:szCs w:val="24"/>
        </w:rPr>
        <w:t>oc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c</w:t>
      </w:r>
      <w:r w:rsidRPr="006134F8">
        <w:rPr>
          <w:sz w:val="24"/>
          <w:szCs w:val="24"/>
        </w:rPr>
        <w:t>an up</w:t>
      </w:r>
      <w:r w:rsidRPr="006134F8">
        <w:rPr>
          <w:spacing w:val="-2"/>
          <w:sz w:val="24"/>
          <w:szCs w:val="24"/>
        </w:rPr>
        <w:t>d</w:t>
      </w:r>
      <w:r w:rsidRPr="006134F8">
        <w:rPr>
          <w:sz w:val="24"/>
          <w:szCs w:val="24"/>
        </w:rPr>
        <w:t>a</w:t>
      </w:r>
      <w:r w:rsidRPr="006134F8">
        <w:rPr>
          <w:spacing w:val="-1"/>
          <w:sz w:val="24"/>
          <w:szCs w:val="24"/>
        </w:rPr>
        <w:t>t</w:t>
      </w:r>
      <w:r w:rsidRPr="006134F8">
        <w:rPr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an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l</w:t>
      </w:r>
      <w:r w:rsidRPr="006134F8">
        <w:rPr>
          <w:spacing w:val="-1"/>
          <w:sz w:val="24"/>
          <w:szCs w:val="24"/>
        </w:rPr>
        <w:t>l</w:t>
      </w:r>
      <w:r w:rsidRPr="006134F8">
        <w:rPr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>r</w:t>
      </w:r>
      <w:r w:rsidRPr="006134F8">
        <w:rPr>
          <w:spacing w:val="-2"/>
          <w:sz w:val="24"/>
          <w:szCs w:val="24"/>
        </w:rPr>
        <w:t>g</w:t>
      </w:r>
      <w:r w:rsidRPr="006134F8">
        <w:rPr>
          <w:sz w:val="24"/>
          <w:szCs w:val="24"/>
        </w:rPr>
        <w:t>y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epo</w:t>
      </w:r>
      <w:r w:rsidRPr="006134F8">
        <w:rPr>
          <w:spacing w:val="-1"/>
          <w:sz w:val="24"/>
          <w:szCs w:val="24"/>
        </w:rPr>
        <w:t>r</w:t>
      </w:r>
      <w:r w:rsidRPr="006134F8">
        <w:rPr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on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he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3"/>
          <w:sz w:val="24"/>
          <w:szCs w:val="24"/>
        </w:rPr>
        <w:t>w</w:t>
      </w:r>
      <w:r w:rsidRPr="006134F8">
        <w:rPr>
          <w:sz w:val="24"/>
          <w:szCs w:val="24"/>
        </w:rPr>
        <w:t>eb ap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l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>ca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on</w:t>
      </w:r>
      <w:r w:rsidRPr="006134F8">
        <w:rPr>
          <w:spacing w:val="-1"/>
          <w:sz w:val="24"/>
          <w:szCs w:val="24"/>
        </w:rPr>
        <w:t xml:space="preserve"> </w:t>
      </w:r>
      <w:r w:rsidRPr="006134F8">
        <w:rPr>
          <w:sz w:val="24"/>
          <w:szCs w:val="24"/>
        </w:rPr>
        <w:t>by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npu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>ng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pe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s</w:t>
      </w:r>
      <w:r w:rsidRPr="006134F8">
        <w:rPr>
          <w:spacing w:val="-2"/>
          <w:sz w:val="24"/>
          <w:szCs w:val="24"/>
        </w:rPr>
        <w:t>o</w:t>
      </w:r>
      <w:r w:rsidRPr="006134F8">
        <w:rPr>
          <w:sz w:val="24"/>
          <w:szCs w:val="24"/>
        </w:rPr>
        <w:t>nal</w:t>
      </w:r>
      <w:r w:rsidRPr="006134F8">
        <w:rPr>
          <w:spacing w:val="-1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d,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na</w:t>
      </w:r>
      <w:r w:rsidRPr="006134F8">
        <w:rPr>
          <w:spacing w:val="-3"/>
          <w:sz w:val="24"/>
          <w:szCs w:val="24"/>
        </w:rPr>
        <w:t>m</w:t>
      </w:r>
      <w:r w:rsidRPr="006134F8">
        <w:rPr>
          <w:sz w:val="24"/>
          <w:szCs w:val="24"/>
        </w:rPr>
        <w:t>e, su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na</w:t>
      </w:r>
      <w:r w:rsidRPr="006134F8">
        <w:rPr>
          <w:spacing w:val="-3"/>
          <w:sz w:val="24"/>
          <w:szCs w:val="24"/>
        </w:rPr>
        <w:t>m</w:t>
      </w:r>
      <w:r w:rsidRPr="006134F8">
        <w:rPr>
          <w:sz w:val="24"/>
          <w:szCs w:val="24"/>
        </w:rPr>
        <w:t>e, or</w:t>
      </w:r>
      <w:r w:rsidRPr="006134F8">
        <w:rPr>
          <w:spacing w:val="-1"/>
          <w:sz w:val="24"/>
          <w:szCs w:val="24"/>
        </w:rPr>
        <w:t xml:space="preserve"> </w:t>
      </w:r>
      <w:r w:rsidRPr="006134F8">
        <w:rPr>
          <w:sz w:val="24"/>
          <w:szCs w:val="24"/>
        </w:rPr>
        <w:t>a</w:t>
      </w:r>
      <w:r w:rsidRPr="006134F8">
        <w:rPr>
          <w:spacing w:val="-1"/>
          <w:sz w:val="24"/>
          <w:szCs w:val="24"/>
        </w:rPr>
        <w:t>l</w:t>
      </w:r>
      <w:r w:rsidRPr="006134F8">
        <w:rPr>
          <w:spacing w:val="1"/>
          <w:sz w:val="24"/>
          <w:szCs w:val="24"/>
        </w:rPr>
        <w:t>l</w:t>
      </w:r>
      <w:r w:rsidRPr="006134F8">
        <w:rPr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>r</w:t>
      </w:r>
      <w:r w:rsidRPr="006134F8">
        <w:rPr>
          <w:spacing w:val="-2"/>
          <w:sz w:val="24"/>
          <w:szCs w:val="24"/>
        </w:rPr>
        <w:t>g</w:t>
      </w:r>
      <w:r w:rsidRPr="006134F8">
        <w:rPr>
          <w:sz w:val="24"/>
          <w:szCs w:val="24"/>
        </w:rPr>
        <w:t>y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d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u</w:t>
      </w:r>
      <w:r w:rsidRPr="006134F8">
        <w:rPr>
          <w:spacing w:val="-1"/>
          <w:sz w:val="24"/>
          <w:szCs w:val="24"/>
        </w:rPr>
        <w:t>g</w:t>
      </w:r>
      <w:r w:rsidRPr="006134F8">
        <w:rPr>
          <w:sz w:val="24"/>
          <w:szCs w:val="24"/>
        </w:rPr>
        <w:t>.</w:t>
      </w:r>
    </w:p>
    <w:p w:rsidR="006134F8" w:rsidRPr="006134F8" w:rsidRDefault="006134F8" w:rsidP="006134F8">
      <w:pPr>
        <w:spacing w:line="240" w:lineRule="exact"/>
        <w:ind w:left="220"/>
        <w:rPr>
          <w:sz w:val="24"/>
          <w:szCs w:val="24"/>
        </w:rPr>
      </w:pPr>
      <w:r w:rsidRPr="006134F8">
        <w:rPr>
          <w:spacing w:val="-1"/>
          <w:sz w:val="24"/>
          <w:szCs w:val="24"/>
        </w:rPr>
        <w:t>UR</w:t>
      </w:r>
      <w:r w:rsidRPr="006134F8">
        <w:rPr>
          <w:spacing w:val="2"/>
          <w:sz w:val="24"/>
          <w:szCs w:val="24"/>
        </w:rPr>
        <w:t>S</w:t>
      </w:r>
      <w:r w:rsidRPr="006134F8">
        <w:rPr>
          <w:spacing w:val="-4"/>
          <w:sz w:val="24"/>
          <w:szCs w:val="24"/>
        </w:rPr>
        <w:t>-</w:t>
      </w:r>
      <w:r w:rsidRPr="006134F8">
        <w:rPr>
          <w:sz w:val="24"/>
          <w:szCs w:val="24"/>
        </w:rPr>
        <w:t>24: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D</w:t>
      </w:r>
      <w:r w:rsidRPr="006134F8">
        <w:rPr>
          <w:sz w:val="24"/>
          <w:szCs w:val="24"/>
        </w:rPr>
        <w:t>oc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c</w:t>
      </w:r>
      <w:r w:rsidRPr="006134F8">
        <w:rPr>
          <w:sz w:val="24"/>
          <w:szCs w:val="24"/>
        </w:rPr>
        <w:t>an d</w:t>
      </w:r>
      <w:r w:rsidRPr="006134F8">
        <w:rPr>
          <w:spacing w:val="-2"/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>l</w:t>
      </w:r>
      <w:r w:rsidRPr="006134F8">
        <w:rPr>
          <w:spacing w:val="-2"/>
          <w:sz w:val="24"/>
          <w:szCs w:val="24"/>
        </w:rPr>
        <w:t>e</w:t>
      </w:r>
      <w:r w:rsidRPr="006134F8">
        <w:rPr>
          <w:spacing w:val="-1"/>
          <w:sz w:val="24"/>
          <w:szCs w:val="24"/>
        </w:rPr>
        <w:t>t</w:t>
      </w:r>
      <w:r w:rsidRPr="006134F8">
        <w:rPr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an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l</w:t>
      </w:r>
      <w:r w:rsidRPr="006134F8">
        <w:rPr>
          <w:spacing w:val="-1"/>
          <w:sz w:val="24"/>
          <w:szCs w:val="24"/>
        </w:rPr>
        <w:t>l</w:t>
      </w:r>
      <w:r w:rsidRPr="006134F8">
        <w:rPr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>r</w:t>
      </w:r>
      <w:r w:rsidRPr="006134F8">
        <w:rPr>
          <w:spacing w:val="-2"/>
          <w:sz w:val="24"/>
          <w:szCs w:val="24"/>
        </w:rPr>
        <w:t>g</w:t>
      </w:r>
      <w:r w:rsidRPr="006134F8">
        <w:rPr>
          <w:sz w:val="24"/>
          <w:szCs w:val="24"/>
        </w:rPr>
        <w:t>y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epo</w:t>
      </w:r>
      <w:r w:rsidRPr="006134F8">
        <w:rPr>
          <w:spacing w:val="-1"/>
          <w:sz w:val="24"/>
          <w:szCs w:val="24"/>
        </w:rPr>
        <w:t>r</w:t>
      </w:r>
      <w:r w:rsidRPr="006134F8">
        <w:rPr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on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he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3"/>
          <w:sz w:val="24"/>
          <w:szCs w:val="24"/>
        </w:rPr>
        <w:t>w</w:t>
      </w:r>
      <w:r w:rsidRPr="006134F8">
        <w:rPr>
          <w:sz w:val="24"/>
          <w:szCs w:val="24"/>
        </w:rPr>
        <w:t>eb ap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l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>ca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on.</w:t>
      </w:r>
    </w:p>
    <w:p w:rsidR="006134F8" w:rsidRPr="006134F8" w:rsidRDefault="006134F8" w:rsidP="006134F8">
      <w:pPr>
        <w:spacing w:before="3" w:line="240" w:lineRule="exact"/>
        <w:ind w:left="940" w:right="402" w:hanging="720"/>
        <w:rPr>
          <w:sz w:val="24"/>
          <w:szCs w:val="24"/>
        </w:rPr>
      </w:pPr>
      <w:r w:rsidRPr="006134F8">
        <w:rPr>
          <w:spacing w:val="-1"/>
          <w:sz w:val="24"/>
          <w:szCs w:val="24"/>
        </w:rPr>
        <w:t>UR</w:t>
      </w:r>
      <w:r w:rsidRPr="006134F8">
        <w:rPr>
          <w:spacing w:val="2"/>
          <w:sz w:val="24"/>
          <w:szCs w:val="24"/>
        </w:rPr>
        <w:t>S</w:t>
      </w:r>
      <w:r w:rsidRPr="006134F8">
        <w:rPr>
          <w:spacing w:val="-4"/>
          <w:sz w:val="24"/>
          <w:szCs w:val="24"/>
        </w:rPr>
        <w:t>-</w:t>
      </w:r>
      <w:r w:rsidRPr="006134F8">
        <w:rPr>
          <w:sz w:val="24"/>
          <w:szCs w:val="24"/>
        </w:rPr>
        <w:t>25: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D</w:t>
      </w:r>
      <w:r w:rsidRPr="006134F8">
        <w:rPr>
          <w:sz w:val="24"/>
          <w:szCs w:val="24"/>
        </w:rPr>
        <w:t>oc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c</w:t>
      </w:r>
      <w:r w:rsidRPr="006134F8">
        <w:rPr>
          <w:sz w:val="24"/>
          <w:szCs w:val="24"/>
        </w:rPr>
        <w:t xml:space="preserve">an </w:t>
      </w:r>
      <w:r w:rsidRPr="006134F8">
        <w:rPr>
          <w:spacing w:val="1"/>
          <w:sz w:val="24"/>
          <w:szCs w:val="24"/>
        </w:rPr>
        <w:t>s</w:t>
      </w:r>
      <w:r w:rsidRPr="006134F8">
        <w:rPr>
          <w:spacing w:val="-2"/>
          <w:sz w:val="24"/>
          <w:szCs w:val="24"/>
        </w:rPr>
        <w:t>e</w:t>
      </w:r>
      <w:r w:rsidRPr="006134F8">
        <w:rPr>
          <w:sz w:val="24"/>
          <w:szCs w:val="24"/>
        </w:rPr>
        <w:t>a</w:t>
      </w:r>
      <w:r w:rsidRPr="006134F8">
        <w:rPr>
          <w:spacing w:val="-1"/>
          <w:sz w:val="24"/>
          <w:szCs w:val="24"/>
        </w:rPr>
        <w:t>r</w:t>
      </w:r>
      <w:r w:rsidRPr="006134F8">
        <w:rPr>
          <w:spacing w:val="-2"/>
          <w:sz w:val="24"/>
          <w:szCs w:val="24"/>
        </w:rPr>
        <w:t>c</w:t>
      </w:r>
      <w:r w:rsidRPr="006134F8">
        <w:rPr>
          <w:sz w:val="24"/>
          <w:szCs w:val="24"/>
        </w:rPr>
        <w:t>h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an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ll</w:t>
      </w:r>
      <w:r w:rsidRPr="006134F8">
        <w:rPr>
          <w:spacing w:val="-2"/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>r</w:t>
      </w:r>
      <w:r w:rsidRPr="006134F8">
        <w:rPr>
          <w:spacing w:val="-2"/>
          <w:sz w:val="24"/>
          <w:szCs w:val="24"/>
        </w:rPr>
        <w:t>g</w:t>
      </w:r>
      <w:r w:rsidRPr="006134F8">
        <w:rPr>
          <w:sz w:val="24"/>
          <w:szCs w:val="24"/>
        </w:rPr>
        <w:t>y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epo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t</w:t>
      </w:r>
      <w:r w:rsidRPr="006134F8">
        <w:rPr>
          <w:spacing w:val="-1"/>
          <w:sz w:val="24"/>
          <w:szCs w:val="24"/>
        </w:rPr>
        <w:t xml:space="preserve"> </w:t>
      </w:r>
      <w:r w:rsidRPr="006134F8">
        <w:rPr>
          <w:sz w:val="24"/>
          <w:szCs w:val="24"/>
        </w:rPr>
        <w:t>on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t</w:t>
      </w:r>
      <w:r w:rsidRPr="006134F8">
        <w:rPr>
          <w:sz w:val="24"/>
          <w:szCs w:val="24"/>
        </w:rPr>
        <w:t xml:space="preserve">he </w:t>
      </w:r>
      <w:r w:rsidRPr="006134F8">
        <w:rPr>
          <w:spacing w:val="-3"/>
          <w:sz w:val="24"/>
          <w:szCs w:val="24"/>
        </w:rPr>
        <w:t>w</w:t>
      </w:r>
      <w:r w:rsidRPr="006134F8">
        <w:rPr>
          <w:sz w:val="24"/>
          <w:szCs w:val="24"/>
        </w:rPr>
        <w:t>eb ap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l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>ca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on</w:t>
      </w:r>
      <w:r w:rsidRPr="006134F8">
        <w:rPr>
          <w:spacing w:val="-1"/>
          <w:sz w:val="24"/>
          <w:szCs w:val="24"/>
        </w:rPr>
        <w:t xml:space="preserve"> </w:t>
      </w:r>
      <w:r w:rsidRPr="006134F8">
        <w:rPr>
          <w:sz w:val="24"/>
          <w:szCs w:val="24"/>
        </w:rPr>
        <w:t>by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us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ng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pe</w:t>
      </w:r>
      <w:r w:rsidRPr="006134F8">
        <w:rPr>
          <w:spacing w:val="-1"/>
          <w:sz w:val="24"/>
          <w:szCs w:val="24"/>
        </w:rPr>
        <w:t>r</w:t>
      </w:r>
      <w:r w:rsidRPr="006134F8">
        <w:rPr>
          <w:sz w:val="24"/>
          <w:szCs w:val="24"/>
        </w:rPr>
        <w:t>son</w:t>
      </w:r>
      <w:r w:rsidRPr="006134F8">
        <w:rPr>
          <w:spacing w:val="1"/>
          <w:sz w:val="24"/>
          <w:szCs w:val="24"/>
        </w:rPr>
        <w:t>a</w:t>
      </w:r>
      <w:r w:rsidRPr="006134F8">
        <w:rPr>
          <w:sz w:val="24"/>
          <w:szCs w:val="24"/>
        </w:rPr>
        <w:t>l</w:t>
      </w:r>
      <w:r w:rsidRPr="006134F8">
        <w:rPr>
          <w:spacing w:val="-1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d,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na</w:t>
      </w:r>
      <w:r w:rsidRPr="006134F8">
        <w:rPr>
          <w:spacing w:val="-3"/>
          <w:sz w:val="24"/>
          <w:szCs w:val="24"/>
        </w:rPr>
        <w:t>m</w:t>
      </w:r>
      <w:r w:rsidRPr="006134F8">
        <w:rPr>
          <w:sz w:val="24"/>
          <w:szCs w:val="24"/>
        </w:rPr>
        <w:t>e, or su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na</w:t>
      </w:r>
      <w:r w:rsidRPr="006134F8">
        <w:rPr>
          <w:spacing w:val="-3"/>
          <w:sz w:val="24"/>
          <w:szCs w:val="24"/>
        </w:rPr>
        <w:t>m</w:t>
      </w:r>
      <w:r w:rsidRPr="006134F8">
        <w:rPr>
          <w:sz w:val="24"/>
          <w:szCs w:val="24"/>
        </w:rPr>
        <w:t>e.</w:t>
      </w:r>
    </w:p>
    <w:p w:rsidR="006134F8" w:rsidRPr="006134F8" w:rsidRDefault="006134F8" w:rsidP="006134F8">
      <w:pPr>
        <w:spacing w:line="240" w:lineRule="exact"/>
        <w:ind w:left="220"/>
        <w:rPr>
          <w:sz w:val="24"/>
          <w:szCs w:val="24"/>
        </w:rPr>
      </w:pPr>
      <w:r w:rsidRPr="006134F8">
        <w:rPr>
          <w:spacing w:val="-1"/>
          <w:sz w:val="24"/>
          <w:szCs w:val="24"/>
        </w:rPr>
        <w:t>UR</w:t>
      </w:r>
      <w:r w:rsidRPr="006134F8">
        <w:rPr>
          <w:spacing w:val="2"/>
          <w:sz w:val="24"/>
          <w:szCs w:val="24"/>
        </w:rPr>
        <w:t>S</w:t>
      </w:r>
      <w:r w:rsidRPr="006134F8">
        <w:rPr>
          <w:spacing w:val="-4"/>
          <w:sz w:val="24"/>
          <w:szCs w:val="24"/>
        </w:rPr>
        <w:t>-</w:t>
      </w:r>
      <w:r w:rsidRPr="006134F8">
        <w:rPr>
          <w:sz w:val="24"/>
          <w:szCs w:val="24"/>
        </w:rPr>
        <w:t>26: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D</w:t>
      </w:r>
      <w:r w:rsidRPr="006134F8">
        <w:rPr>
          <w:sz w:val="24"/>
          <w:szCs w:val="24"/>
        </w:rPr>
        <w:t>oc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c</w:t>
      </w:r>
      <w:r w:rsidRPr="006134F8">
        <w:rPr>
          <w:sz w:val="24"/>
          <w:szCs w:val="24"/>
        </w:rPr>
        <w:t>an</w:t>
      </w:r>
      <w:r w:rsidRPr="006134F8">
        <w:rPr>
          <w:spacing w:val="-16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v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ew an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a</w:t>
      </w:r>
      <w:r w:rsidRPr="006134F8">
        <w:rPr>
          <w:spacing w:val="-1"/>
          <w:sz w:val="24"/>
          <w:szCs w:val="24"/>
        </w:rPr>
        <w:t>l</w:t>
      </w:r>
      <w:r w:rsidRPr="006134F8">
        <w:rPr>
          <w:spacing w:val="1"/>
          <w:sz w:val="24"/>
          <w:szCs w:val="24"/>
        </w:rPr>
        <w:t>l</w:t>
      </w:r>
      <w:r w:rsidRPr="006134F8">
        <w:rPr>
          <w:spacing w:val="-2"/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>r</w:t>
      </w:r>
      <w:r w:rsidRPr="006134F8">
        <w:rPr>
          <w:spacing w:val="-2"/>
          <w:sz w:val="24"/>
          <w:szCs w:val="24"/>
        </w:rPr>
        <w:t>g</w:t>
      </w:r>
      <w:r w:rsidRPr="006134F8">
        <w:rPr>
          <w:sz w:val="24"/>
          <w:szCs w:val="24"/>
        </w:rPr>
        <w:t>y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d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ug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epo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t</w:t>
      </w:r>
      <w:r w:rsidRPr="006134F8">
        <w:rPr>
          <w:spacing w:val="-1"/>
          <w:sz w:val="24"/>
          <w:szCs w:val="24"/>
        </w:rPr>
        <w:t xml:space="preserve"> </w:t>
      </w:r>
      <w:r w:rsidRPr="006134F8">
        <w:rPr>
          <w:sz w:val="24"/>
          <w:szCs w:val="24"/>
        </w:rPr>
        <w:t>on</w:t>
      </w:r>
      <w:r w:rsidRPr="006134F8">
        <w:rPr>
          <w:spacing w:val="1"/>
          <w:sz w:val="24"/>
          <w:szCs w:val="24"/>
        </w:rPr>
        <w:t xml:space="preserve"> t</w:t>
      </w:r>
      <w:r w:rsidRPr="006134F8">
        <w:rPr>
          <w:spacing w:val="-2"/>
          <w:sz w:val="24"/>
          <w:szCs w:val="24"/>
        </w:rPr>
        <w:t>h</w:t>
      </w:r>
      <w:r w:rsidRPr="006134F8">
        <w:rPr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w</w:t>
      </w:r>
      <w:r w:rsidRPr="006134F8">
        <w:rPr>
          <w:sz w:val="24"/>
          <w:szCs w:val="24"/>
        </w:rPr>
        <w:t>eb ap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l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>c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ti</w:t>
      </w:r>
      <w:r w:rsidRPr="006134F8">
        <w:rPr>
          <w:sz w:val="24"/>
          <w:szCs w:val="24"/>
        </w:rPr>
        <w:t>o</w:t>
      </w:r>
      <w:r w:rsidRPr="006134F8">
        <w:rPr>
          <w:spacing w:val="-2"/>
          <w:sz w:val="24"/>
          <w:szCs w:val="24"/>
        </w:rPr>
        <w:t>n</w:t>
      </w:r>
      <w:r w:rsidRPr="006134F8">
        <w:rPr>
          <w:sz w:val="24"/>
          <w:szCs w:val="24"/>
        </w:rPr>
        <w:t>.</w:t>
      </w:r>
    </w:p>
    <w:p w:rsidR="006134F8" w:rsidRDefault="006134F8" w:rsidP="006134F8">
      <w:pPr>
        <w:spacing w:line="240" w:lineRule="exact"/>
        <w:ind w:left="220"/>
        <w:rPr>
          <w:sz w:val="24"/>
          <w:szCs w:val="24"/>
        </w:rPr>
      </w:pPr>
      <w:r w:rsidRPr="006134F8">
        <w:rPr>
          <w:spacing w:val="-1"/>
          <w:sz w:val="24"/>
          <w:szCs w:val="24"/>
        </w:rPr>
        <w:t>UR</w:t>
      </w:r>
      <w:r w:rsidRPr="006134F8">
        <w:rPr>
          <w:spacing w:val="2"/>
          <w:sz w:val="24"/>
          <w:szCs w:val="24"/>
        </w:rPr>
        <w:t>S</w:t>
      </w:r>
      <w:r w:rsidRPr="006134F8">
        <w:rPr>
          <w:spacing w:val="-4"/>
          <w:sz w:val="24"/>
          <w:szCs w:val="24"/>
        </w:rPr>
        <w:t>-</w:t>
      </w:r>
      <w:r w:rsidRPr="006134F8">
        <w:rPr>
          <w:sz w:val="24"/>
          <w:szCs w:val="24"/>
        </w:rPr>
        <w:t>27: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D</w:t>
      </w:r>
      <w:r w:rsidRPr="006134F8">
        <w:rPr>
          <w:sz w:val="24"/>
          <w:szCs w:val="24"/>
        </w:rPr>
        <w:t>oc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2"/>
          <w:sz w:val="24"/>
          <w:szCs w:val="24"/>
        </w:rPr>
        <w:t>o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c</w:t>
      </w:r>
      <w:r w:rsidRPr="006134F8">
        <w:rPr>
          <w:sz w:val="24"/>
          <w:szCs w:val="24"/>
        </w:rPr>
        <w:t xml:space="preserve">an </w:t>
      </w:r>
      <w:r w:rsidRPr="006134F8">
        <w:rPr>
          <w:spacing w:val="-2"/>
          <w:sz w:val="24"/>
          <w:szCs w:val="24"/>
        </w:rPr>
        <w:t>v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ew</w:t>
      </w:r>
      <w:r w:rsidRPr="006134F8">
        <w:rPr>
          <w:spacing w:val="-3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li</w:t>
      </w:r>
      <w:r w:rsidRPr="006134F8">
        <w:rPr>
          <w:spacing w:val="-2"/>
          <w:sz w:val="24"/>
          <w:szCs w:val="24"/>
        </w:rPr>
        <w:t>s</w:t>
      </w:r>
      <w:r w:rsidRPr="006134F8">
        <w:rPr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o</w:t>
      </w:r>
      <w:r w:rsidRPr="006134F8">
        <w:rPr>
          <w:sz w:val="24"/>
          <w:szCs w:val="24"/>
        </w:rPr>
        <w:t>f</w:t>
      </w:r>
      <w:r w:rsidRPr="006134F8">
        <w:rPr>
          <w:spacing w:val="2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ll</w:t>
      </w:r>
      <w:r w:rsidRPr="006134F8">
        <w:rPr>
          <w:spacing w:val="-2"/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>r</w:t>
      </w:r>
      <w:r w:rsidRPr="006134F8">
        <w:rPr>
          <w:spacing w:val="-2"/>
          <w:sz w:val="24"/>
          <w:szCs w:val="24"/>
        </w:rPr>
        <w:t>g</w:t>
      </w:r>
      <w:r w:rsidRPr="006134F8">
        <w:rPr>
          <w:sz w:val="24"/>
          <w:szCs w:val="24"/>
        </w:rPr>
        <w:t>y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d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ug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epo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ts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 xml:space="preserve">on 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he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3"/>
          <w:sz w:val="24"/>
          <w:szCs w:val="24"/>
        </w:rPr>
        <w:t>w</w:t>
      </w:r>
      <w:r w:rsidRPr="006134F8">
        <w:rPr>
          <w:sz w:val="24"/>
          <w:szCs w:val="24"/>
        </w:rPr>
        <w:t>eb ap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-1"/>
          <w:sz w:val="24"/>
          <w:szCs w:val="24"/>
        </w:rPr>
        <w:t>l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c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ti</w:t>
      </w:r>
      <w:r w:rsidRPr="006134F8">
        <w:rPr>
          <w:spacing w:val="-2"/>
          <w:sz w:val="24"/>
          <w:szCs w:val="24"/>
        </w:rPr>
        <w:t>o</w:t>
      </w:r>
      <w:r w:rsidRPr="006134F8">
        <w:rPr>
          <w:sz w:val="24"/>
          <w:szCs w:val="24"/>
        </w:rPr>
        <w:t>n.</w:t>
      </w:r>
    </w:p>
    <w:p w:rsidR="006134F8" w:rsidRPr="006134F8" w:rsidRDefault="006134F8" w:rsidP="006134F8">
      <w:pPr>
        <w:spacing w:line="240" w:lineRule="exact"/>
        <w:ind w:left="220"/>
        <w:rPr>
          <w:sz w:val="24"/>
          <w:szCs w:val="24"/>
        </w:rPr>
      </w:pPr>
    </w:p>
    <w:p w:rsidR="000840BF" w:rsidRPr="006134F8" w:rsidRDefault="006134F8">
      <w:pPr>
        <w:spacing w:before="78"/>
        <w:ind w:left="220"/>
        <w:rPr>
          <w:sz w:val="24"/>
          <w:szCs w:val="24"/>
        </w:rPr>
      </w:pPr>
      <w:r w:rsidRPr="006134F8">
        <w:rPr>
          <w:b/>
          <w:spacing w:val="2"/>
          <w:sz w:val="24"/>
          <w:szCs w:val="24"/>
        </w:rPr>
        <w:t>F</w:t>
      </w:r>
      <w:r w:rsidRPr="006134F8">
        <w:rPr>
          <w:b/>
          <w:sz w:val="24"/>
          <w:szCs w:val="24"/>
        </w:rPr>
        <w:t>e</w:t>
      </w:r>
      <w:r w:rsidRPr="006134F8">
        <w:rPr>
          <w:b/>
          <w:spacing w:val="-2"/>
          <w:sz w:val="24"/>
          <w:szCs w:val="24"/>
        </w:rPr>
        <w:t>a</w:t>
      </w:r>
      <w:r w:rsidRPr="006134F8">
        <w:rPr>
          <w:b/>
          <w:spacing w:val="1"/>
          <w:sz w:val="24"/>
          <w:szCs w:val="24"/>
        </w:rPr>
        <w:t>t</w:t>
      </w:r>
      <w:r w:rsidRPr="006134F8">
        <w:rPr>
          <w:b/>
          <w:sz w:val="24"/>
          <w:szCs w:val="24"/>
        </w:rPr>
        <w:t>u</w:t>
      </w:r>
      <w:r w:rsidRPr="006134F8">
        <w:rPr>
          <w:b/>
          <w:spacing w:val="-2"/>
          <w:sz w:val="24"/>
          <w:szCs w:val="24"/>
        </w:rPr>
        <w:t>r</w:t>
      </w:r>
      <w:r w:rsidRPr="006134F8">
        <w:rPr>
          <w:b/>
          <w:sz w:val="24"/>
          <w:szCs w:val="24"/>
        </w:rPr>
        <w:t>e#6</w:t>
      </w:r>
      <w:r w:rsidRPr="006134F8">
        <w:rPr>
          <w:b/>
          <w:spacing w:val="1"/>
          <w:sz w:val="24"/>
          <w:szCs w:val="24"/>
        </w:rPr>
        <w:t xml:space="preserve"> </w:t>
      </w:r>
      <w:r w:rsidRPr="006134F8">
        <w:rPr>
          <w:b/>
          <w:sz w:val="24"/>
          <w:szCs w:val="24"/>
        </w:rPr>
        <w:t>S</w:t>
      </w:r>
      <w:r w:rsidRPr="006134F8">
        <w:rPr>
          <w:b/>
          <w:spacing w:val="-3"/>
          <w:sz w:val="24"/>
          <w:szCs w:val="24"/>
        </w:rPr>
        <w:t>u</w:t>
      </w:r>
      <w:r w:rsidRPr="006134F8">
        <w:rPr>
          <w:b/>
          <w:spacing w:val="1"/>
          <w:sz w:val="24"/>
          <w:szCs w:val="24"/>
        </w:rPr>
        <w:t>mm</w:t>
      </w:r>
      <w:r w:rsidRPr="006134F8">
        <w:rPr>
          <w:b/>
          <w:spacing w:val="-2"/>
          <w:sz w:val="24"/>
          <w:szCs w:val="24"/>
        </w:rPr>
        <w:t>a</w:t>
      </w:r>
      <w:r w:rsidRPr="006134F8">
        <w:rPr>
          <w:b/>
          <w:sz w:val="24"/>
          <w:szCs w:val="24"/>
        </w:rPr>
        <w:t>ry</w:t>
      </w:r>
      <w:r w:rsidRPr="006134F8">
        <w:rPr>
          <w:b/>
          <w:spacing w:val="1"/>
          <w:sz w:val="24"/>
          <w:szCs w:val="24"/>
        </w:rPr>
        <w:t xml:space="preserve"> </w:t>
      </w:r>
      <w:r w:rsidRPr="006134F8">
        <w:rPr>
          <w:b/>
          <w:spacing w:val="-2"/>
          <w:sz w:val="24"/>
          <w:szCs w:val="24"/>
        </w:rPr>
        <w:t>a</w:t>
      </w:r>
      <w:r w:rsidRPr="006134F8">
        <w:rPr>
          <w:b/>
          <w:spacing w:val="1"/>
          <w:sz w:val="24"/>
          <w:szCs w:val="24"/>
        </w:rPr>
        <w:t>l</w:t>
      </w:r>
      <w:r w:rsidRPr="006134F8">
        <w:rPr>
          <w:b/>
          <w:spacing w:val="-1"/>
          <w:sz w:val="24"/>
          <w:szCs w:val="24"/>
        </w:rPr>
        <w:t>l</w:t>
      </w:r>
      <w:r w:rsidRPr="006134F8">
        <w:rPr>
          <w:b/>
          <w:sz w:val="24"/>
          <w:szCs w:val="24"/>
        </w:rPr>
        <w:t>e</w:t>
      </w:r>
      <w:r w:rsidRPr="006134F8">
        <w:rPr>
          <w:b/>
          <w:spacing w:val="-2"/>
          <w:sz w:val="24"/>
          <w:szCs w:val="24"/>
        </w:rPr>
        <w:t>r</w:t>
      </w:r>
      <w:r w:rsidRPr="006134F8">
        <w:rPr>
          <w:b/>
          <w:sz w:val="24"/>
          <w:szCs w:val="24"/>
        </w:rPr>
        <w:t xml:space="preserve">gy </w:t>
      </w:r>
      <w:r w:rsidRPr="006134F8">
        <w:rPr>
          <w:b/>
          <w:spacing w:val="1"/>
          <w:sz w:val="24"/>
          <w:szCs w:val="24"/>
        </w:rPr>
        <w:t>r</w:t>
      </w:r>
      <w:r w:rsidRPr="006134F8">
        <w:rPr>
          <w:b/>
          <w:sz w:val="24"/>
          <w:szCs w:val="24"/>
        </w:rPr>
        <w:t>ep</w:t>
      </w:r>
      <w:r w:rsidRPr="006134F8">
        <w:rPr>
          <w:b/>
          <w:spacing w:val="-2"/>
          <w:sz w:val="24"/>
          <w:szCs w:val="24"/>
        </w:rPr>
        <w:t>o</w:t>
      </w:r>
      <w:r w:rsidRPr="006134F8">
        <w:rPr>
          <w:b/>
          <w:sz w:val="24"/>
          <w:szCs w:val="24"/>
        </w:rPr>
        <w:t>rt</w:t>
      </w:r>
      <w:r w:rsidRPr="006134F8">
        <w:rPr>
          <w:b/>
          <w:spacing w:val="1"/>
          <w:sz w:val="24"/>
          <w:szCs w:val="24"/>
        </w:rPr>
        <w:t xml:space="preserve"> </w:t>
      </w:r>
      <w:r w:rsidRPr="006134F8">
        <w:rPr>
          <w:b/>
          <w:spacing w:val="-2"/>
          <w:sz w:val="24"/>
          <w:szCs w:val="24"/>
        </w:rPr>
        <w:t>s</w:t>
      </w:r>
      <w:r w:rsidRPr="006134F8">
        <w:rPr>
          <w:b/>
          <w:sz w:val="24"/>
          <w:szCs w:val="24"/>
        </w:rPr>
        <w:t>ys</w:t>
      </w:r>
      <w:r w:rsidRPr="006134F8">
        <w:rPr>
          <w:b/>
          <w:spacing w:val="-1"/>
          <w:sz w:val="24"/>
          <w:szCs w:val="24"/>
        </w:rPr>
        <w:t>t</w:t>
      </w:r>
      <w:r w:rsidRPr="006134F8">
        <w:rPr>
          <w:b/>
          <w:sz w:val="24"/>
          <w:szCs w:val="24"/>
        </w:rPr>
        <w:t>em</w:t>
      </w:r>
    </w:p>
    <w:p w:rsidR="000840BF" w:rsidRPr="006134F8" w:rsidRDefault="006134F8">
      <w:pPr>
        <w:spacing w:line="240" w:lineRule="exact"/>
        <w:ind w:left="220"/>
        <w:rPr>
          <w:sz w:val="24"/>
          <w:szCs w:val="24"/>
        </w:rPr>
      </w:pPr>
      <w:r w:rsidRPr="006134F8">
        <w:rPr>
          <w:spacing w:val="-1"/>
          <w:sz w:val="24"/>
          <w:szCs w:val="24"/>
        </w:rPr>
        <w:t>UR</w:t>
      </w:r>
      <w:r w:rsidRPr="006134F8">
        <w:rPr>
          <w:spacing w:val="2"/>
          <w:sz w:val="24"/>
          <w:szCs w:val="24"/>
        </w:rPr>
        <w:t>S</w:t>
      </w:r>
      <w:r w:rsidRPr="006134F8">
        <w:rPr>
          <w:spacing w:val="-4"/>
          <w:sz w:val="24"/>
          <w:szCs w:val="24"/>
        </w:rPr>
        <w:t>-</w:t>
      </w:r>
      <w:r w:rsidRPr="006134F8">
        <w:rPr>
          <w:sz w:val="24"/>
          <w:szCs w:val="24"/>
        </w:rPr>
        <w:t>28: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F</w:t>
      </w:r>
      <w:r w:rsidRPr="006134F8">
        <w:rPr>
          <w:spacing w:val="-1"/>
          <w:sz w:val="24"/>
          <w:szCs w:val="24"/>
        </w:rPr>
        <w:t>DA</w:t>
      </w:r>
      <w:r w:rsidRPr="006134F8">
        <w:rPr>
          <w:sz w:val="24"/>
          <w:szCs w:val="24"/>
        </w:rPr>
        <w:t xml:space="preserve">s </w:t>
      </w:r>
      <w:r w:rsidRPr="006134F8">
        <w:rPr>
          <w:spacing w:val="1"/>
          <w:sz w:val="24"/>
          <w:szCs w:val="24"/>
        </w:rPr>
        <w:t>c</w:t>
      </w:r>
      <w:r w:rsidRPr="006134F8">
        <w:rPr>
          <w:sz w:val="24"/>
          <w:szCs w:val="24"/>
        </w:rPr>
        <w:t xml:space="preserve">an </w:t>
      </w:r>
      <w:r w:rsidRPr="006134F8">
        <w:rPr>
          <w:spacing w:val="-2"/>
          <w:sz w:val="24"/>
          <w:szCs w:val="24"/>
        </w:rPr>
        <w:t>v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ew a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F</w:t>
      </w:r>
      <w:r w:rsidRPr="006134F8">
        <w:rPr>
          <w:spacing w:val="-1"/>
          <w:sz w:val="24"/>
          <w:szCs w:val="24"/>
        </w:rPr>
        <w:t>D</w:t>
      </w:r>
      <w:r w:rsidRPr="006134F8">
        <w:rPr>
          <w:sz w:val="24"/>
          <w:szCs w:val="24"/>
        </w:rPr>
        <w:t>A ho</w:t>
      </w:r>
      <w:r w:rsidRPr="006134F8">
        <w:rPr>
          <w:spacing w:val="-4"/>
          <w:sz w:val="24"/>
          <w:szCs w:val="24"/>
        </w:rPr>
        <w:t>m</w:t>
      </w:r>
      <w:r w:rsidRPr="006134F8">
        <w:rPr>
          <w:sz w:val="24"/>
          <w:szCs w:val="24"/>
        </w:rPr>
        <w:t>e pa</w:t>
      </w:r>
      <w:r w:rsidRPr="006134F8">
        <w:rPr>
          <w:spacing w:val="-2"/>
          <w:sz w:val="24"/>
          <w:szCs w:val="24"/>
        </w:rPr>
        <w:t>g</w:t>
      </w:r>
      <w:r w:rsidRPr="006134F8">
        <w:rPr>
          <w:sz w:val="24"/>
          <w:szCs w:val="24"/>
        </w:rPr>
        <w:t xml:space="preserve">e on 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he w</w:t>
      </w:r>
      <w:r w:rsidRPr="006134F8">
        <w:rPr>
          <w:spacing w:val="-3"/>
          <w:sz w:val="24"/>
          <w:szCs w:val="24"/>
        </w:rPr>
        <w:t>e</w:t>
      </w:r>
      <w:r w:rsidRPr="006134F8">
        <w:rPr>
          <w:sz w:val="24"/>
          <w:szCs w:val="24"/>
        </w:rPr>
        <w:t>b app</w:t>
      </w:r>
      <w:r w:rsidRPr="006134F8">
        <w:rPr>
          <w:spacing w:val="-1"/>
          <w:sz w:val="24"/>
          <w:szCs w:val="24"/>
        </w:rPr>
        <w:t>l</w:t>
      </w:r>
      <w:r w:rsidRPr="006134F8">
        <w:rPr>
          <w:spacing w:val="1"/>
          <w:sz w:val="24"/>
          <w:szCs w:val="24"/>
        </w:rPr>
        <w:t>i</w:t>
      </w:r>
      <w:r w:rsidRPr="006134F8">
        <w:rPr>
          <w:spacing w:val="-2"/>
          <w:sz w:val="24"/>
          <w:szCs w:val="24"/>
        </w:rPr>
        <w:t>c</w:t>
      </w:r>
      <w:r w:rsidRPr="006134F8">
        <w:rPr>
          <w:sz w:val="24"/>
          <w:szCs w:val="24"/>
        </w:rPr>
        <w:t>a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on.</w:t>
      </w:r>
    </w:p>
    <w:p w:rsidR="006134F8" w:rsidRDefault="006134F8" w:rsidP="006134F8">
      <w:pPr>
        <w:spacing w:before="5" w:line="240" w:lineRule="exact"/>
        <w:ind w:left="220" w:right="2656"/>
        <w:rPr>
          <w:sz w:val="24"/>
          <w:szCs w:val="24"/>
        </w:rPr>
      </w:pPr>
      <w:r w:rsidRPr="006134F8">
        <w:rPr>
          <w:spacing w:val="-1"/>
          <w:sz w:val="24"/>
          <w:szCs w:val="24"/>
        </w:rPr>
        <w:t>UR</w:t>
      </w:r>
      <w:r w:rsidRPr="006134F8">
        <w:rPr>
          <w:spacing w:val="2"/>
          <w:sz w:val="24"/>
          <w:szCs w:val="24"/>
        </w:rPr>
        <w:t>S</w:t>
      </w:r>
      <w:r w:rsidRPr="006134F8">
        <w:rPr>
          <w:spacing w:val="-4"/>
          <w:sz w:val="24"/>
          <w:szCs w:val="24"/>
        </w:rPr>
        <w:t>-</w:t>
      </w:r>
      <w:r w:rsidRPr="006134F8">
        <w:rPr>
          <w:sz w:val="24"/>
          <w:szCs w:val="24"/>
        </w:rPr>
        <w:t>29: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F</w:t>
      </w:r>
      <w:r w:rsidRPr="006134F8">
        <w:rPr>
          <w:spacing w:val="-1"/>
          <w:sz w:val="24"/>
          <w:szCs w:val="24"/>
        </w:rPr>
        <w:t>DA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 xml:space="preserve">can </w:t>
      </w:r>
      <w:r w:rsidRPr="006134F8">
        <w:rPr>
          <w:spacing w:val="-2"/>
          <w:sz w:val="24"/>
          <w:szCs w:val="24"/>
        </w:rPr>
        <w:t>v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 xml:space="preserve">ew </w:t>
      </w:r>
      <w:r w:rsidRPr="006134F8">
        <w:rPr>
          <w:spacing w:val="-2"/>
          <w:sz w:val="24"/>
          <w:szCs w:val="24"/>
        </w:rPr>
        <w:t>a</w:t>
      </w:r>
      <w:r w:rsidRPr="006134F8">
        <w:rPr>
          <w:sz w:val="24"/>
          <w:szCs w:val="24"/>
        </w:rPr>
        <w:t>n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a</w:t>
      </w:r>
      <w:r w:rsidRPr="006134F8">
        <w:rPr>
          <w:spacing w:val="-1"/>
          <w:sz w:val="24"/>
          <w:szCs w:val="24"/>
        </w:rPr>
        <w:t>l</w:t>
      </w:r>
      <w:r w:rsidRPr="006134F8">
        <w:rPr>
          <w:spacing w:val="1"/>
          <w:sz w:val="24"/>
          <w:szCs w:val="24"/>
        </w:rPr>
        <w:t>l</w:t>
      </w:r>
      <w:r w:rsidRPr="006134F8">
        <w:rPr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>r</w:t>
      </w:r>
      <w:r w:rsidRPr="006134F8">
        <w:rPr>
          <w:spacing w:val="-2"/>
          <w:sz w:val="24"/>
          <w:szCs w:val="24"/>
        </w:rPr>
        <w:t>g</w:t>
      </w:r>
      <w:r w:rsidRPr="006134F8">
        <w:rPr>
          <w:sz w:val="24"/>
          <w:szCs w:val="24"/>
        </w:rPr>
        <w:t>y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epo</w:t>
      </w:r>
      <w:r w:rsidRPr="006134F8">
        <w:rPr>
          <w:spacing w:val="-1"/>
          <w:sz w:val="24"/>
          <w:szCs w:val="24"/>
        </w:rPr>
        <w:t>r</w:t>
      </w:r>
      <w:r w:rsidRPr="006134F8">
        <w:rPr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on</w:t>
      </w:r>
      <w:r w:rsidRPr="006134F8">
        <w:rPr>
          <w:spacing w:val="-1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he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pacing w:val="-3"/>
          <w:sz w:val="24"/>
          <w:szCs w:val="24"/>
        </w:rPr>
        <w:t>w</w:t>
      </w:r>
      <w:r w:rsidRPr="006134F8">
        <w:rPr>
          <w:sz w:val="24"/>
          <w:szCs w:val="24"/>
        </w:rPr>
        <w:t>eb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z w:val="24"/>
          <w:szCs w:val="24"/>
        </w:rPr>
        <w:t>app</w:t>
      </w:r>
      <w:r w:rsidRPr="006134F8">
        <w:rPr>
          <w:spacing w:val="-1"/>
          <w:sz w:val="24"/>
          <w:szCs w:val="24"/>
        </w:rPr>
        <w:t>l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c</w:t>
      </w:r>
      <w:r w:rsidRPr="006134F8">
        <w:rPr>
          <w:spacing w:val="-2"/>
          <w:sz w:val="24"/>
          <w:szCs w:val="24"/>
        </w:rPr>
        <w:t>a</w:t>
      </w:r>
      <w:r w:rsidRPr="006134F8">
        <w:rPr>
          <w:spacing w:val="1"/>
          <w:sz w:val="24"/>
          <w:szCs w:val="24"/>
        </w:rPr>
        <w:t>t</w:t>
      </w:r>
      <w:r w:rsidRPr="006134F8">
        <w:rPr>
          <w:spacing w:val="-1"/>
          <w:sz w:val="24"/>
          <w:szCs w:val="24"/>
        </w:rPr>
        <w:t>i</w:t>
      </w:r>
      <w:r w:rsidRPr="006134F8">
        <w:rPr>
          <w:sz w:val="24"/>
          <w:szCs w:val="24"/>
        </w:rPr>
        <w:t xml:space="preserve">on. </w:t>
      </w:r>
    </w:p>
    <w:p w:rsidR="000840BF" w:rsidRPr="006134F8" w:rsidRDefault="006134F8" w:rsidP="006134F8">
      <w:pPr>
        <w:spacing w:before="5" w:line="240" w:lineRule="exact"/>
        <w:ind w:left="220" w:right="2372"/>
        <w:rPr>
          <w:sz w:val="24"/>
          <w:szCs w:val="24"/>
        </w:rPr>
      </w:pPr>
      <w:r w:rsidRPr="006134F8">
        <w:rPr>
          <w:spacing w:val="-1"/>
          <w:sz w:val="24"/>
          <w:szCs w:val="24"/>
        </w:rPr>
        <w:t>UR</w:t>
      </w:r>
      <w:r w:rsidRPr="006134F8">
        <w:rPr>
          <w:spacing w:val="2"/>
          <w:sz w:val="24"/>
          <w:szCs w:val="24"/>
        </w:rPr>
        <w:t>S</w:t>
      </w:r>
      <w:r w:rsidRPr="006134F8">
        <w:rPr>
          <w:spacing w:val="-4"/>
          <w:sz w:val="24"/>
          <w:szCs w:val="24"/>
        </w:rPr>
        <w:t>-</w:t>
      </w:r>
      <w:r w:rsidRPr="006134F8">
        <w:rPr>
          <w:sz w:val="24"/>
          <w:szCs w:val="24"/>
        </w:rPr>
        <w:t>30: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F</w:t>
      </w:r>
      <w:r w:rsidRPr="006134F8">
        <w:rPr>
          <w:spacing w:val="-1"/>
          <w:sz w:val="24"/>
          <w:szCs w:val="24"/>
        </w:rPr>
        <w:t>DA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 xml:space="preserve">can </w:t>
      </w:r>
      <w:r w:rsidRPr="006134F8">
        <w:rPr>
          <w:spacing w:val="-2"/>
          <w:sz w:val="24"/>
          <w:szCs w:val="24"/>
        </w:rPr>
        <w:t>v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 xml:space="preserve">ew </w:t>
      </w:r>
      <w:r w:rsidRPr="006134F8">
        <w:rPr>
          <w:spacing w:val="-1"/>
          <w:sz w:val="24"/>
          <w:szCs w:val="24"/>
        </w:rPr>
        <w:t>li</w:t>
      </w:r>
      <w:r w:rsidRPr="006134F8">
        <w:rPr>
          <w:sz w:val="24"/>
          <w:szCs w:val="24"/>
        </w:rPr>
        <w:t>st</w:t>
      </w:r>
      <w:r w:rsidRPr="006134F8">
        <w:rPr>
          <w:spacing w:val="2"/>
          <w:sz w:val="24"/>
          <w:szCs w:val="24"/>
        </w:rPr>
        <w:t xml:space="preserve"> </w:t>
      </w:r>
      <w:r w:rsidRPr="006134F8">
        <w:rPr>
          <w:spacing w:val="-2"/>
          <w:sz w:val="24"/>
          <w:szCs w:val="24"/>
        </w:rPr>
        <w:t>o</w:t>
      </w:r>
      <w:r w:rsidRPr="006134F8">
        <w:rPr>
          <w:sz w:val="24"/>
          <w:szCs w:val="24"/>
        </w:rPr>
        <w:t>f</w:t>
      </w:r>
      <w:r w:rsidRPr="006134F8">
        <w:rPr>
          <w:spacing w:val="2"/>
          <w:sz w:val="24"/>
          <w:szCs w:val="24"/>
        </w:rPr>
        <w:t xml:space="preserve"> </w:t>
      </w:r>
      <w:r w:rsidRPr="006134F8">
        <w:rPr>
          <w:sz w:val="24"/>
          <w:szCs w:val="24"/>
        </w:rPr>
        <w:t>a</w:t>
      </w:r>
      <w:r w:rsidRPr="006134F8">
        <w:rPr>
          <w:spacing w:val="-1"/>
          <w:sz w:val="24"/>
          <w:szCs w:val="24"/>
        </w:rPr>
        <w:t>l</w:t>
      </w:r>
      <w:r w:rsidRPr="006134F8">
        <w:rPr>
          <w:spacing w:val="1"/>
          <w:sz w:val="24"/>
          <w:szCs w:val="24"/>
        </w:rPr>
        <w:t>l</w:t>
      </w:r>
      <w:r w:rsidRPr="006134F8">
        <w:rPr>
          <w:spacing w:val="-2"/>
          <w:sz w:val="24"/>
          <w:szCs w:val="24"/>
        </w:rPr>
        <w:t>e</w:t>
      </w:r>
      <w:r w:rsidRPr="006134F8">
        <w:rPr>
          <w:spacing w:val="1"/>
          <w:sz w:val="24"/>
          <w:szCs w:val="24"/>
        </w:rPr>
        <w:t>r</w:t>
      </w:r>
      <w:r w:rsidRPr="006134F8">
        <w:rPr>
          <w:spacing w:val="-2"/>
          <w:sz w:val="24"/>
          <w:szCs w:val="24"/>
        </w:rPr>
        <w:t>g</w:t>
      </w:r>
      <w:r w:rsidRPr="006134F8">
        <w:rPr>
          <w:sz w:val="24"/>
          <w:szCs w:val="24"/>
        </w:rPr>
        <w:t>y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r</w:t>
      </w:r>
      <w:r w:rsidRPr="006134F8">
        <w:rPr>
          <w:sz w:val="24"/>
          <w:szCs w:val="24"/>
        </w:rPr>
        <w:t>epo</w:t>
      </w:r>
      <w:r w:rsidRPr="006134F8">
        <w:rPr>
          <w:spacing w:val="1"/>
          <w:sz w:val="24"/>
          <w:szCs w:val="24"/>
        </w:rPr>
        <w:t>r</w:t>
      </w:r>
      <w:r w:rsidRPr="006134F8">
        <w:rPr>
          <w:spacing w:val="-1"/>
          <w:sz w:val="24"/>
          <w:szCs w:val="24"/>
        </w:rPr>
        <w:t>t</w:t>
      </w:r>
      <w:r w:rsidRPr="006134F8">
        <w:rPr>
          <w:sz w:val="24"/>
          <w:szCs w:val="24"/>
        </w:rPr>
        <w:t>s</w:t>
      </w:r>
      <w:r w:rsidRPr="006134F8">
        <w:rPr>
          <w:spacing w:val="1"/>
          <w:sz w:val="24"/>
          <w:szCs w:val="24"/>
        </w:rPr>
        <w:t xml:space="preserve"> </w:t>
      </w:r>
      <w:r w:rsidRPr="006134F8">
        <w:rPr>
          <w:sz w:val="24"/>
          <w:szCs w:val="24"/>
        </w:rPr>
        <w:t>on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1"/>
          <w:sz w:val="24"/>
          <w:szCs w:val="24"/>
        </w:rPr>
        <w:t>t</w:t>
      </w:r>
      <w:r w:rsidRPr="006134F8">
        <w:rPr>
          <w:sz w:val="24"/>
          <w:szCs w:val="24"/>
        </w:rPr>
        <w:t>he</w:t>
      </w:r>
      <w:r w:rsidRPr="006134F8">
        <w:rPr>
          <w:spacing w:val="-2"/>
          <w:sz w:val="24"/>
          <w:szCs w:val="24"/>
        </w:rPr>
        <w:t xml:space="preserve"> </w:t>
      </w:r>
      <w:r w:rsidRPr="006134F8">
        <w:rPr>
          <w:spacing w:val="-1"/>
          <w:sz w:val="24"/>
          <w:szCs w:val="24"/>
        </w:rPr>
        <w:t>w</w:t>
      </w:r>
      <w:r w:rsidRPr="006134F8">
        <w:rPr>
          <w:sz w:val="24"/>
          <w:szCs w:val="24"/>
        </w:rPr>
        <w:t>eb ap</w:t>
      </w:r>
      <w:r w:rsidRPr="006134F8">
        <w:rPr>
          <w:spacing w:val="-2"/>
          <w:sz w:val="24"/>
          <w:szCs w:val="24"/>
        </w:rPr>
        <w:t>p</w:t>
      </w:r>
      <w:r w:rsidRPr="006134F8">
        <w:rPr>
          <w:spacing w:val="1"/>
          <w:sz w:val="24"/>
          <w:szCs w:val="24"/>
        </w:rPr>
        <w:t>li</w:t>
      </w:r>
      <w:r w:rsidRPr="006134F8">
        <w:rPr>
          <w:spacing w:val="-2"/>
          <w:sz w:val="24"/>
          <w:szCs w:val="24"/>
        </w:rPr>
        <w:t>c</w:t>
      </w:r>
      <w:r w:rsidRPr="006134F8">
        <w:rPr>
          <w:sz w:val="24"/>
          <w:szCs w:val="24"/>
        </w:rPr>
        <w:t>a</w:t>
      </w:r>
      <w:r w:rsidRPr="006134F8">
        <w:rPr>
          <w:spacing w:val="-1"/>
          <w:sz w:val="24"/>
          <w:szCs w:val="24"/>
        </w:rPr>
        <w:t>t</w:t>
      </w:r>
      <w:r w:rsidRPr="006134F8">
        <w:rPr>
          <w:spacing w:val="1"/>
          <w:sz w:val="24"/>
          <w:szCs w:val="24"/>
        </w:rPr>
        <w:t>i</w:t>
      </w:r>
      <w:r w:rsidRPr="006134F8">
        <w:rPr>
          <w:sz w:val="24"/>
          <w:szCs w:val="24"/>
        </w:rPr>
        <w:t>on.</w:t>
      </w:r>
    </w:p>
    <w:p w:rsidR="000840BF" w:rsidRPr="006134F8" w:rsidRDefault="000840BF">
      <w:pPr>
        <w:spacing w:line="200" w:lineRule="exact"/>
        <w:rPr>
          <w:sz w:val="22"/>
          <w:szCs w:val="22"/>
        </w:rPr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0840BF">
        <w:trPr>
          <w:trHeight w:hRule="exact" w:val="619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78" w:right="68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</w:tr>
      <w:tr w:rsidR="000840BF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Default="000840BF">
      <w:pPr>
        <w:sectPr w:rsidR="000840BF">
          <w:pgSz w:w="11920" w:h="16840"/>
          <w:pgMar w:top="1320" w:right="1240" w:bottom="280" w:left="1220" w:header="720" w:footer="720" w:gutter="0"/>
          <w:cols w:space="720"/>
        </w:sectPr>
      </w:pPr>
    </w:p>
    <w:p w:rsidR="000840BF" w:rsidRDefault="006134F8">
      <w:pPr>
        <w:spacing w:before="56"/>
        <w:ind w:left="220"/>
        <w:rPr>
          <w:sz w:val="32"/>
          <w:szCs w:val="32"/>
        </w:rPr>
      </w:pPr>
      <w:r>
        <w:rPr>
          <w:b/>
          <w:spacing w:val="1"/>
          <w:sz w:val="32"/>
          <w:szCs w:val="32"/>
        </w:rPr>
        <w:lastRenderedPageBreak/>
        <w:t>3</w:t>
      </w:r>
      <w:r>
        <w:rPr>
          <w:b/>
          <w:sz w:val="32"/>
          <w:szCs w:val="32"/>
        </w:rPr>
        <w:t>.2</w:t>
      </w:r>
      <w:r>
        <w:rPr>
          <w:b/>
          <w:spacing w:val="-4"/>
          <w:sz w:val="32"/>
          <w:szCs w:val="32"/>
        </w:rPr>
        <w:t xml:space="preserve"> </w:t>
      </w:r>
      <w:r>
        <w:rPr>
          <w:b/>
          <w:sz w:val="32"/>
          <w:szCs w:val="32"/>
        </w:rPr>
        <w:t>User</w:t>
      </w:r>
      <w:r>
        <w:rPr>
          <w:b/>
          <w:spacing w:val="-6"/>
          <w:sz w:val="32"/>
          <w:szCs w:val="32"/>
        </w:rPr>
        <w:t xml:space="preserve"> </w:t>
      </w:r>
      <w:r>
        <w:rPr>
          <w:b/>
          <w:sz w:val="32"/>
          <w:szCs w:val="32"/>
        </w:rPr>
        <w:t>R</w:t>
      </w:r>
      <w:r>
        <w:rPr>
          <w:b/>
          <w:spacing w:val="2"/>
          <w:sz w:val="32"/>
          <w:szCs w:val="32"/>
        </w:rPr>
        <w:t>e</w:t>
      </w:r>
      <w:r>
        <w:rPr>
          <w:b/>
          <w:sz w:val="32"/>
          <w:szCs w:val="32"/>
        </w:rPr>
        <w:t>quir</w:t>
      </w:r>
      <w:r>
        <w:rPr>
          <w:b/>
          <w:spacing w:val="2"/>
          <w:sz w:val="32"/>
          <w:szCs w:val="32"/>
        </w:rPr>
        <w:t>e</w:t>
      </w:r>
      <w:r>
        <w:rPr>
          <w:b/>
          <w:spacing w:val="-2"/>
          <w:sz w:val="32"/>
          <w:szCs w:val="32"/>
        </w:rPr>
        <w:t>m</w:t>
      </w:r>
      <w:r>
        <w:rPr>
          <w:b/>
          <w:sz w:val="32"/>
          <w:szCs w:val="32"/>
        </w:rPr>
        <w:t>e</w:t>
      </w:r>
      <w:r>
        <w:rPr>
          <w:b/>
          <w:spacing w:val="2"/>
          <w:sz w:val="32"/>
          <w:szCs w:val="32"/>
        </w:rPr>
        <w:t>n</w:t>
      </w:r>
      <w:r>
        <w:rPr>
          <w:b/>
          <w:sz w:val="32"/>
          <w:szCs w:val="32"/>
        </w:rPr>
        <w:t>t</w:t>
      </w:r>
      <w:r>
        <w:rPr>
          <w:b/>
          <w:spacing w:val="-19"/>
          <w:sz w:val="32"/>
          <w:szCs w:val="32"/>
        </w:rPr>
        <w:t xml:space="preserve"> </w:t>
      </w:r>
      <w:r>
        <w:rPr>
          <w:b/>
          <w:sz w:val="32"/>
          <w:szCs w:val="32"/>
        </w:rPr>
        <w:t>S</w:t>
      </w:r>
      <w:r>
        <w:rPr>
          <w:b/>
          <w:spacing w:val="2"/>
          <w:sz w:val="32"/>
          <w:szCs w:val="32"/>
        </w:rPr>
        <w:t>p</w:t>
      </w:r>
      <w:r>
        <w:rPr>
          <w:b/>
          <w:sz w:val="32"/>
          <w:szCs w:val="32"/>
        </w:rPr>
        <w:t>ecif</w:t>
      </w:r>
      <w:r>
        <w:rPr>
          <w:b/>
          <w:spacing w:val="1"/>
          <w:sz w:val="32"/>
          <w:szCs w:val="32"/>
        </w:rPr>
        <w:t>i</w:t>
      </w:r>
      <w:r>
        <w:rPr>
          <w:b/>
          <w:sz w:val="32"/>
          <w:szCs w:val="32"/>
        </w:rPr>
        <w:t>c</w:t>
      </w:r>
      <w:r>
        <w:rPr>
          <w:b/>
          <w:spacing w:val="1"/>
          <w:sz w:val="32"/>
          <w:szCs w:val="32"/>
        </w:rPr>
        <w:t>a</w:t>
      </w:r>
      <w:r>
        <w:rPr>
          <w:b/>
          <w:sz w:val="32"/>
          <w:szCs w:val="32"/>
        </w:rPr>
        <w:t>tion</w:t>
      </w:r>
      <w:r>
        <w:rPr>
          <w:b/>
          <w:spacing w:val="-18"/>
          <w:sz w:val="32"/>
          <w:szCs w:val="32"/>
        </w:rPr>
        <w:t xml:space="preserve"> </w:t>
      </w:r>
      <w:r>
        <w:rPr>
          <w:b/>
          <w:spacing w:val="4"/>
          <w:sz w:val="32"/>
          <w:szCs w:val="32"/>
        </w:rPr>
        <w:t>w</w:t>
      </w:r>
      <w:r>
        <w:rPr>
          <w:b/>
          <w:sz w:val="32"/>
          <w:szCs w:val="32"/>
        </w:rPr>
        <w:t>ith</w:t>
      </w:r>
      <w:r>
        <w:rPr>
          <w:b/>
          <w:spacing w:val="-7"/>
          <w:sz w:val="32"/>
          <w:szCs w:val="32"/>
        </w:rPr>
        <w:t xml:space="preserve"> </w:t>
      </w:r>
      <w:r>
        <w:rPr>
          <w:b/>
          <w:sz w:val="32"/>
          <w:szCs w:val="32"/>
        </w:rPr>
        <w:t>the</w:t>
      </w:r>
      <w:r>
        <w:rPr>
          <w:b/>
          <w:spacing w:val="-5"/>
          <w:sz w:val="32"/>
          <w:szCs w:val="32"/>
        </w:rPr>
        <w:t xml:space="preserve"> </w:t>
      </w:r>
      <w:r>
        <w:rPr>
          <w:b/>
          <w:sz w:val="32"/>
          <w:szCs w:val="32"/>
        </w:rPr>
        <w:t>S</w:t>
      </w:r>
      <w:r>
        <w:rPr>
          <w:b/>
          <w:spacing w:val="1"/>
          <w:sz w:val="32"/>
          <w:szCs w:val="32"/>
        </w:rPr>
        <w:t>o</w:t>
      </w:r>
      <w:r>
        <w:rPr>
          <w:b/>
          <w:sz w:val="32"/>
          <w:szCs w:val="32"/>
        </w:rPr>
        <w:t>f</w:t>
      </w:r>
      <w:r>
        <w:rPr>
          <w:b/>
          <w:spacing w:val="-1"/>
          <w:sz w:val="32"/>
          <w:szCs w:val="32"/>
        </w:rPr>
        <w:t>t</w:t>
      </w:r>
      <w:r>
        <w:rPr>
          <w:b/>
          <w:spacing w:val="4"/>
          <w:sz w:val="32"/>
          <w:szCs w:val="32"/>
        </w:rPr>
        <w:t>w</w:t>
      </w:r>
      <w:r>
        <w:rPr>
          <w:b/>
          <w:spacing w:val="-1"/>
          <w:sz w:val="32"/>
          <w:szCs w:val="32"/>
        </w:rPr>
        <w:t>a</w:t>
      </w:r>
      <w:r>
        <w:rPr>
          <w:b/>
          <w:sz w:val="32"/>
          <w:szCs w:val="32"/>
        </w:rPr>
        <w:t>re</w:t>
      </w:r>
    </w:p>
    <w:p w:rsidR="000840BF" w:rsidRDefault="006134F8">
      <w:pPr>
        <w:spacing w:before="2"/>
        <w:ind w:left="220"/>
        <w:rPr>
          <w:sz w:val="32"/>
          <w:szCs w:val="32"/>
        </w:rPr>
      </w:pPr>
      <w:r>
        <w:rPr>
          <w:b/>
          <w:sz w:val="32"/>
          <w:szCs w:val="32"/>
        </w:rPr>
        <w:t>Requir</w:t>
      </w:r>
      <w:r>
        <w:rPr>
          <w:b/>
          <w:spacing w:val="2"/>
          <w:sz w:val="32"/>
          <w:szCs w:val="32"/>
        </w:rPr>
        <w:t>e</w:t>
      </w:r>
      <w:r>
        <w:rPr>
          <w:b/>
          <w:spacing w:val="-2"/>
          <w:sz w:val="32"/>
          <w:szCs w:val="32"/>
        </w:rPr>
        <w:t>m</w:t>
      </w:r>
      <w:r>
        <w:rPr>
          <w:b/>
          <w:spacing w:val="2"/>
          <w:sz w:val="32"/>
          <w:szCs w:val="32"/>
        </w:rPr>
        <w:t>e</w:t>
      </w:r>
      <w:r>
        <w:rPr>
          <w:b/>
          <w:sz w:val="32"/>
          <w:szCs w:val="32"/>
        </w:rPr>
        <w:t>nt</w:t>
      </w:r>
      <w:r>
        <w:rPr>
          <w:b/>
          <w:spacing w:val="-18"/>
          <w:sz w:val="32"/>
          <w:szCs w:val="32"/>
        </w:rPr>
        <w:t xml:space="preserve"> </w:t>
      </w:r>
      <w:r>
        <w:rPr>
          <w:b/>
          <w:sz w:val="32"/>
          <w:szCs w:val="32"/>
        </w:rPr>
        <w:t>Sp</w:t>
      </w:r>
      <w:r>
        <w:rPr>
          <w:b/>
          <w:spacing w:val="2"/>
          <w:sz w:val="32"/>
          <w:szCs w:val="32"/>
        </w:rPr>
        <w:t>e</w:t>
      </w:r>
      <w:r>
        <w:rPr>
          <w:b/>
          <w:sz w:val="32"/>
          <w:szCs w:val="32"/>
        </w:rPr>
        <w:t>cification</w:t>
      </w:r>
    </w:p>
    <w:p w:rsidR="000840BF" w:rsidRDefault="000840BF">
      <w:pPr>
        <w:spacing w:before="13" w:line="240" w:lineRule="exact"/>
        <w:rPr>
          <w:sz w:val="24"/>
          <w:szCs w:val="24"/>
        </w:rPr>
      </w:pPr>
    </w:p>
    <w:p w:rsidR="000840BF" w:rsidRDefault="006134F8">
      <w:pPr>
        <w:ind w:left="22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UR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-</w:t>
      </w:r>
      <w:r>
        <w:rPr>
          <w:b/>
          <w:sz w:val="22"/>
          <w:szCs w:val="22"/>
        </w:rPr>
        <w:t>01: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>c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ors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can </w:t>
      </w:r>
      <w:r>
        <w:rPr>
          <w:b/>
          <w:spacing w:val="-2"/>
          <w:sz w:val="22"/>
          <w:szCs w:val="22"/>
        </w:rPr>
        <w:t>v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w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a d</w:t>
      </w:r>
      <w:r>
        <w:rPr>
          <w:b/>
          <w:spacing w:val="-3"/>
          <w:sz w:val="22"/>
          <w:szCs w:val="22"/>
        </w:rPr>
        <w:t>o</w:t>
      </w:r>
      <w:r>
        <w:rPr>
          <w:b/>
          <w:sz w:val="22"/>
          <w:szCs w:val="22"/>
        </w:rPr>
        <w:t>c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r ho</w:t>
      </w:r>
      <w:r>
        <w:rPr>
          <w:b/>
          <w:spacing w:val="-2"/>
          <w:sz w:val="22"/>
          <w:szCs w:val="22"/>
        </w:rPr>
        <w:t>m</w:t>
      </w:r>
      <w:r>
        <w:rPr>
          <w:b/>
          <w:sz w:val="22"/>
          <w:szCs w:val="22"/>
        </w:rPr>
        <w:t>e page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on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he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w</w:t>
      </w:r>
      <w:r>
        <w:rPr>
          <w:b/>
          <w:sz w:val="22"/>
          <w:szCs w:val="22"/>
        </w:rPr>
        <w:t>eb ap</w:t>
      </w:r>
      <w:r>
        <w:rPr>
          <w:b/>
          <w:spacing w:val="-3"/>
          <w:sz w:val="22"/>
          <w:szCs w:val="22"/>
        </w:rPr>
        <w:t>p</w:t>
      </w:r>
      <w:r>
        <w:rPr>
          <w:b/>
          <w:spacing w:val="1"/>
          <w:sz w:val="22"/>
          <w:szCs w:val="22"/>
        </w:rPr>
        <w:t>l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ca</w:t>
      </w:r>
      <w:r>
        <w:rPr>
          <w:b/>
          <w:spacing w:val="-1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on.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001: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enu ba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(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e, and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>.</w:t>
      </w:r>
    </w:p>
    <w:p w:rsidR="000840BF" w:rsidRDefault="006134F8">
      <w:pPr>
        <w:spacing w:before="5" w:line="240" w:lineRule="exact"/>
        <w:ind w:left="940" w:right="165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002:</w:t>
      </w:r>
      <w:r>
        <w:rPr>
          <w:spacing w:val="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ent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8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enu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box</w:t>
      </w:r>
      <w:r>
        <w:rPr>
          <w:spacing w:val="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5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)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op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enu box </w:t>
      </w:r>
      <w:r>
        <w:rPr>
          <w:spacing w:val="-1"/>
          <w:sz w:val="22"/>
          <w:szCs w:val="22"/>
        </w:rPr>
        <w:t>(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epo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>.</w:t>
      </w:r>
    </w:p>
    <w:p w:rsidR="000840BF" w:rsidRDefault="006134F8">
      <w:pPr>
        <w:spacing w:before="2" w:line="240" w:lineRule="exact"/>
        <w:ind w:left="940" w:right="159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003:</w:t>
      </w:r>
      <w:r>
        <w:rPr>
          <w:spacing w:val="4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4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cu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ent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4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4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nc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udes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po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on,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 su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and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e.</w:t>
      </w:r>
    </w:p>
    <w:p w:rsidR="000840BF" w:rsidRDefault="000840BF">
      <w:pPr>
        <w:spacing w:before="19" w:line="240" w:lineRule="exact"/>
        <w:rPr>
          <w:sz w:val="24"/>
          <w:szCs w:val="24"/>
        </w:rPr>
      </w:pPr>
    </w:p>
    <w:p w:rsidR="000840BF" w:rsidRDefault="006134F8">
      <w:pPr>
        <w:spacing w:line="240" w:lineRule="exact"/>
        <w:ind w:left="940" w:right="315" w:hanging="72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UR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-</w:t>
      </w:r>
      <w:r>
        <w:rPr>
          <w:b/>
          <w:sz w:val="22"/>
          <w:szCs w:val="22"/>
        </w:rPr>
        <w:t>02: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>c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ors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can </w:t>
      </w:r>
      <w:r>
        <w:rPr>
          <w:b/>
          <w:spacing w:val="-2"/>
          <w:sz w:val="22"/>
          <w:szCs w:val="22"/>
        </w:rPr>
        <w:t>c</w:t>
      </w:r>
      <w:r>
        <w:rPr>
          <w:b/>
          <w:sz w:val="22"/>
          <w:szCs w:val="22"/>
        </w:rPr>
        <w:t>re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e a</w:t>
      </w:r>
      <w:r>
        <w:rPr>
          <w:b/>
          <w:spacing w:val="2"/>
          <w:sz w:val="22"/>
          <w:szCs w:val="22"/>
        </w:rPr>
        <w:t xml:space="preserve"> </w:t>
      </w:r>
      <w:r>
        <w:rPr>
          <w:b/>
          <w:sz w:val="22"/>
          <w:szCs w:val="22"/>
        </w:rPr>
        <w:t>p</w:t>
      </w:r>
      <w:r>
        <w:rPr>
          <w:b/>
          <w:spacing w:val="-3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en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’</w:t>
      </w:r>
      <w:r>
        <w:rPr>
          <w:b/>
          <w:sz w:val="22"/>
          <w:szCs w:val="22"/>
        </w:rPr>
        <w:t>s pr</w:t>
      </w:r>
      <w:r>
        <w:rPr>
          <w:b/>
          <w:spacing w:val="-2"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e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z w:val="22"/>
          <w:szCs w:val="22"/>
        </w:rPr>
        <w:t>on t</w:t>
      </w:r>
      <w:r>
        <w:rPr>
          <w:b/>
          <w:spacing w:val="-2"/>
          <w:sz w:val="22"/>
          <w:szCs w:val="22"/>
        </w:rPr>
        <w:t>h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4"/>
          <w:sz w:val="22"/>
          <w:szCs w:val="22"/>
        </w:rPr>
        <w:t>w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b a</w:t>
      </w:r>
      <w:r>
        <w:rPr>
          <w:b/>
          <w:spacing w:val="-1"/>
          <w:sz w:val="22"/>
          <w:szCs w:val="22"/>
        </w:rPr>
        <w:t>p</w:t>
      </w:r>
      <w:r>
        <w:rPr>
          <w:b/>
          <w:sz w:val="22"/>
          <w:szCs w:val="22"/>
        </w:rPr>
        <w:t>p</w:t>
      </w:r>
      <w:r>
        <w:rPr>
          <w:b/>
          <w:spacing w:val="-2"/>
          <w:sz w:val="22"/>
          <w:szCs w:val="22"/>
        </w:rPr>
        <w:t>l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ti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by 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</w:t>
      </w:r>
      <w:r>
        <w:rPr>
          <w:b/>
          <w:spacing w:val="-1"/>
          <w:sz w:val="22"/>
          <w:szCs w:val="22"/>
        </w:rPr>
        <w:t>p</w:t>
      </w:r>
      <w:r>
        <w:rPr>
          <w:b/>
          <w:spacing w:val="-3"/>
          <w:sz w:val="22"/>
          <w:szCs w:val="22"/>
        </w:rPr>
        <w:t>u</w:t>
      </w:r>
      <w:r>
        <w:rPr>
          <w:b/>
          <w:spacing w:val="1"/>
          <w:sz w:val="22"/>
          <w:szCs w:val="22"/>
        </w:rPr>
        <w:t>tti</w:t>
      </w:r>
      <w:r>
        <w:rPr>
          <w:b/>
          <w:spacing w:val="-3"/>
          <w:sz w:val="22"/>
          <w:szCs w:val="22"/>
        </w:rPr>
        <w:t>n</w:t>
      </w:r>
      <w:r>
        <w:rPr>
          <w:b/>
          <w:sz w:val="22"/>
          <w:szCs w:val="22"/>
        </w:rPr>
        <w:t>g pe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son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>l</w:t>
      </w:r>
      <w:r>
        <w:rPr>
          <w:b/>
          <w:spacing w:val="1"/>
          <w:sz w:val="22"/>
          <w:szCs w:val="22"/>
        </w:rPr>
        <w:t xml:space="preserve"> i</w:t>
      </w:r>
      <w:r>
        <w:rPr>
          <w:b/>
          <w:sz w:val="22"/>
          <w:szCs w:val="22"/>
        </w:rPr>
        <w:t>d, nam</w:t>
      </w:r>
      <w:r>
        <w:rPr>
          <w:b/>
          <w:spacing w:val="1"/>
          <w:sz w:val="22"/>
          <w:szCs w:val="22"/>
        </w:rPr>
        <w:t>e</w:t>
      </w:r>
      <w:r>
        <w:rPr>
          <w:b/>
          <w:sz w:val="22"/>
          <w:szCs w:val="22"/>
        </w:rPr>
        <w:t>,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surn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 xml:space="preserve">e, </w:t>
      </w:r>
      <w:r>
        <w:rPr>
          <w:b/>
          <w:spacing w:val="-2"/>
          <w:sz w:val="22"/>
          <w:szCs w:val="22"/>
        </w:rPr>
        <w:t>p</w:t>
      </w:r>
      <w:r>
        <w:rPr>
          <w:b/>
          <w:sz w:val="22"/>
          <w:szCs w:val="22"/>
        </w:rPr>
        <w:t>res</w:t>
      </w:r>
      <w:r>
        <w:rPr>
          <w:b/>
          <w:spacing w:val="-2"/>
          <w:sz w:val="22"/>
          <w:szCs w:val="22"/>
        </w:rPr>
        <w:t>c</w:t>
      </w:r>
      <w:r>
        <w:rPr>
          <w:b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3"/>
          <w:sz w:val="22"/>
          <w:szCs w:val="22"/>
        </w:rPr>
        <w:t>p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on a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 xml:space="preserve">d </w:t>
      </w:r>
      <w:r>
        <w:rPr>
          <w:b/>
          <w:spacing w:val="-1"/>
          <w:sz w:val="22"/>
          <w:szCs w:val="22"/>
        </w:rPr>
        <w:t>u</w:t>
      </w:r>
      <w:r>
        <w:rPr>
          <w:b/>
          <w:spacing w:val="-2"/>
          <w:sz w:val="22"/>
          <w:szCs w:val="22"/>
        </w:rPr>
        <w:t>s</w:t>
      </w:r>
      <w:r>
        <w:rPr>
          <w:b/>
          <w:sz w:val="22"/>
          <w:szCs w:val="22"/>
        </w:rPr>
        <w:t>ern</w:t>
      </w:r>
      <w:r>
        <w:rPr>
          <w:b/>
          <w:spacing w:val="-3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e.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001: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enu ba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(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e, and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>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004: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b 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nk</w:t>
      </w:r>
      <w:r>
        <w:rPr>
          <w:sz w:val="22"/>
          <w:szCs w:val="22"/>
        </w:rPr>
        <w:t>.</w:t>
      </w:r>
    </w:p>
    <w:p w:rsidR="000840BF" w:rsidRDefault="006134F8">
      <w:pPr>
        <w:spacing w:line="240" w:lineRule="exact"/>
        <w:ind w:left="940" w:right="160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005:</w:t>
      </w:r>
      <w:r>
        <w:rPr>
          <w:spacing w:val="2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nt</w:t>
      </w:r>
      <w:r>
        <w:rPr>
          <w:spacing w:val="2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3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or</w:t>
      </w:r>
      <w:r>
        <w:rPr>
          <w:sz w:val="22"/>
          <w:szCs w:val="22"/>
        </w:rPr>
        <w:t>m</w:t>
      </w:r>
      <w:r>
        <w:rPr>
          <w:spacing w:val="2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ow</w:t>
      </w:r>
      <w:r>
        <w:rPr>
          <w:spacing w:val="2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2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2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2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udes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son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, na</w:t>
      </w:r>
      <w:r>
        <w:rPr>
          <w:spacing w:val="-3"/>
          <w:sz w:val="22"/>
          <w:szCs w:val="22"/>
        </w:rPr>
        <w:t>m</w:t>
      </w:r>
      <w:r>
        <w:rPr>
          <w:spacing w:val="3"/>
          <w:sz w:val="22"/>
          <w:szCs w:val="22"/>
        </w:rPr>
        <w:t>e</w:t>
      </w:r>
      <w:r>
        <w:rPr>
          <w:sz w:val="22"/>
          <w:szCs w:val="22"/>
        </w:rPr>
        <w:t>, su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on,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006: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4"/>
          <w:sz w:val="22"/>
          <w:szCs w:val="22"/>
        </w:rPr>
        <w:t>“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onal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cannot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 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ank.” when doc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 do not</w:t>
      </w:r>
    </w:p>
    <w:p w:rsidR="000840BF" w:rsidRDefault="006134F8">
      <w:pPr>
        <w:spacing w:before="1"/>
        <w:ind w:left="940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.</w:t>
      </w:r>
    </w:p>
    <w:p w:rsidR="000840BF" w:rsidRDefault="006134F8">
      <w:pPr>
        <w:spacing w:before="3" w:line="240" w:lineRule="exact"/>
        <w:ind w:left="940" w:right="158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007:</w:t>
      </w:r>
      <w:r>
        <w:rPr>
          <w:spacing w:val="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or</w:t>
      </w:r>
      <w:r>
        <w:rPr>
          <w:spacing w:val="8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“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er</w:t>
      </w:r>
      <w:r>
        <w:rPr>
          <w:sz w:val="22"/>
          <w:szCs w:val="22"/>
        </w:rPr>
        <w:t>son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6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has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eady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ex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4"/>
          <w:sz w:val="22"/>
          <w:szCs w:val="22"/>
        </w:rPr>
        <w:t>t</w:t>
      </w:r>
      <w:r>
        <w:rPr>
          <w:sz w:val="22"/>
          <w:szCs w:val="22"/>
        </w:rPr>
        <w:t>.”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x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e.</w:t>
      </w:r>
    </w:p>
    <w:p w:rsidR="000840BF" w:rsidRDefault="006134F8">
      <w:pPr>
        <w:spacing w:before="2" w:line="240" w:lineRule="exact"/>
        <w:ind w:left="940" w:right="162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008:</w:t>
      </w:r>
      <w:r>
        <w:rPr>
          <w:spacing w:val="10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0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5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“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son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0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li</w:t>
      </w:r>
      <w:r>
        <w:rPr>
          <w:spacing w:val="2"/>
          <w:sz w:val="22"/>
          <w:szCs w:val="22"/>
        </w:rPr>
        <w:t>d</w:t>
      </w:r>
      <w:r>
        <w:rPr>
          <w:sz w:val="22"/>
          <w:szCs w:val="22"/>
        </w:rPr>
        <w:t>”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doc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ong 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nal</w:t>
      </w:r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d.</w:t>
      </w:r>
    </w:p>
    <w:p w:rsidR="000840BF" w:rsidRDefault="006134F8">
      <w:pPr>
        <w:spacing w:before="2" w:line="240" w:lineRule="exact"/>
        <w:ind w:left="940" w:right="160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009: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 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or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“</w:t>
      </w:r>
      <w:r>
        <w:rPr>
          <w:spacing w:val="-1"/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cannot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be 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1"/>
          <w:sz w:val="22"/>
          <w:szCs w:val="22"/>
        </w:rPr>
        <w:t>k</w:t>
      </w:r>
      <w:r>
        <w:rPr>
          <w:sz w:val="22"/>
          <w:szCs w:val="22"/>
        </w:rPr>
        <w:t>.”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doc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 do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 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010:</w:t>
      </w:r>
      <w:r>
        <w:rPr>
          <w:spacing w:val="20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z w:val="22"/>
          <w:szCs w:val="22"/>
        </w:rPr>
        <w:t>or</w:t>
      </w:r>
      <w:r>
        <w:rPr>
          <w:spacing w:val="20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2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“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cannot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2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ank.”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doc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</w:p>
    <w:p w:rsidR="000840BF" w:rsidRDefault="006134F8">
      <w:pPr>
        <w:spacing w:before="1"/>
        <w:ind w:left="940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e.</w:t>
      </w:r>
    </w:p>
    <w:p w:rsidR="000840BF" w:rsidRDefault="006134F8">
      <w:pPr>
        <w:spacing w:before="1" w:line="240" w:lineRule="exact"/>
        <w:ind w:left="940" w:right="159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011: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3"/>
          <w:sz w:val="22"/>
          <w:szCs w:val="22"/>
        </w:rPr>
        <w:t>“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ann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1"/>
          <w:sz w:val="22"/>
          <w:szCs w:val="22"/>
        </w:rPr>
        <w:t>k</w:t>
      </w:r>
      <w:r>
        <w:rPr>
          <w:sz w:val="22"/>
          <w:szCs w:val="22"/>
        </w:rPr>
        <w:t>.”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s do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t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012:</w:t>
      </w:r>
      <w:r>
        <w:rPr>
          <w:spacing w:val="1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2"/>
          <w:sz w:val="22"/>
          <w:szCs w:val="22"/>
        </w:rPr>
        <w:t xml:space="preserve"> </w:t>
      </w:r>
      <w:r>
        <w:rPr>
          <w:spacing w:val="5"/>
          <w:sz w:val="22"/>
          <w:szCs w:val="22"/>
        </w:rPr>
        <w:t>“</w:t>
      </w:r>
      <w:r>
        <w:rPr>
          <w:spacing w:val="-1"/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cann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ank.”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</w:p>
    <w:p w:rsidR="000840BF" w:rsidRDefault="006134F8">
      <w:pPr>
        <w:spacing w:line="240" w:lineRule="exact"/>
        <w:ind w:left="940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1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e.</w:t>
      </w:r>
    </w:p>
    <w:p w:rsidR="000840BF" w:rsidRDefault="006134F8">
      <w:pPr>
        <w:spacing w:before="2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013: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The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or</w:t>
      </w:r>
      <w:r>
        <w:rPr>
          <w:spacing w:val="5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“</w:t>
      </w:r>
      <w:r>
        <w:rPr>
          <w:spacing w:val="-1"/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has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eady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been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ak</w:t>
      </w:r>
      <w:r>
        <w:rPr>
          <w:sz w:val="22"/>
          <w:szCs w:val="22"/>
        </w:rPr>
        <w:t>en.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Pl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e.”</w:t>
      </w:r>
    </w:p>
    <w:p w:rsidR="000840BF" w:rsidRDefault="006134F8">
      <w:pPr>
        <w:spacing w:line="240" w:lineRule="exact"/>
        <w:ind w:left="940"/>
        <w:rPr>
          <w:sz w:val="22"/>
          <w:szCs w:val="22"/>
        </w:rPr>
      </w:pPr>
      <w:proofErr w:type="gramStart"/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put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1"/>
          <w:sz w:val="22"/>
          <w:szCs w:val="22"/>
        </w:rPr>
        <w:t xml:space="preserve"> 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ed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e.</w:t>
      </w:r>
    </w:p>
    <w:p w:rsidR="000840BF" w:rsidRDefault="006134F8">
      <w:pPr>
        <w:spacing w:before="5" w:line="240" w:lineRule="exact"/>
        <w:ind w:left="940" w:right="162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014:</w:t>
      </w:r>
      <w:r>
        <w:rPr>
          <w:spacing w:val="5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5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5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53"/>
          <w:sz w:val="22"/>
          <w:szCs w:val="22"/>
        </w:rPr>
        <w:t xml:space="preserve"> </w:t>
      </w:r>
      <w:r>
        <w:rPr>
          <w:spacing w:val="5"/>
          <w:sz w:val="22"/>
          <w:szCs w:val="22"/>
        </w:rPr>
        <w:t>“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5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5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li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.”</w:t>
      </w:r>
      <w:r>
        <w:rPr>
          <w:spacing w:val="5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doc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5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En</w:t>
      </w:r>
      <w:r>
        <w:rPr>
          <w:spacing w:val="-3"/>
          <w:sz w:val="22"/>
          <w:szCs w:val="22"/>
        </w:rPr>
        <w:t>g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sh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e.</w:t>
      </w:r>
    </w:p>
    <w:p w:rsidR="000840BF" w:rsidRDefault="006134F8">
      <w:pPr>
        <w:spacing w:before="2" w:line="240" w:lineRule="exact"/>
        <w:ind w:left="940" w:right="160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 xml:space="preserve">015: </w:t>
      </w:r>
      <w:r>
        <w:rPr>
          <w:spacing w:val="25"/>
          <w:sz w:val="22"/>
          <w:szCs w:val="22"/>
        </w:rPr>
        <w:t xml:space="preserve"> </w:t>
      </w:r>
      <w:proofErr w:type="gramStart"/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proofErr w:type="gramEnd"/>
      <w:r>
        <w:rPr>
          <w:sz w:val="22"/>
          <w:szCs w:val="22"/>
        </w:rPr>
        <w:t xml:space="preserve">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l </w:t>
      </w:r>
      <w:r>
        <w:rPr>
          <w:spacing w:val="2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ay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z w:val="22"/>
          <w:szCs w:val="22"/>
        </w:rPr>
        <w:t xml:space="preserve">or </w:t>
      </w:r>
      <w:r>
        <w:rPr>
          <w:spacing w:val="25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24"/>
          <w:sz w:val="22"/>
          <w:szCs w:val="22"/>
        </w:rPr>
        <w:t xml:space="preserve"> </w:t>
      </w:r>
      <w:r>
        <w:rPr>
          <w:spacing w:val="5"/>
          <w:sz w:val="22"/>
          <w:szCs w:val="22"/>
        </w:rPr>
        <w:t>“</w:t>
      </w:r>
      <w:r>
        <w:rPr>
          <w:sz w:val="22"/>
          <w:szCs w:val="22"/>
        </w:rPr>
        <w:t>Surn</w:t>
      </w:r>
      <w:r>
        <w:rPr>
          <w:spacing w:val="1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2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2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li</w:t>
      </w:r>
      <w:r>
        <w:rPr>
          <w:spacing w:val="2"/>
          <w:sz w:val="22"/>
          <w:szCs w:val="22"/>
        </w:rPr>
        <w:t>d</w:t>
      </w:r>
      <w:r>
        <w:rPr>
          <w:spacing w:val="-2"/>
          <w:sz w:val="22"/>
          <w:szCs w:val="22"/>
        </w:rPr>
        <w:t>.</w:t>
      </w:r>
      <w:r>
        <w:rPr>
          <w:sz w:val="22"/>
          <w:szCs w:val="22"/>
        </w:rPr>
        <w:t xml:space="preserve">” </w:t>
      </w:r>
      <w:r>
        <w:rPr>
          <w:spacing w:val="24"/>
          <w:sz w:val="22"/>
          <w:szCs w:val="22"/>
        </w:rPr>
        <w:t xml:space="preserve"> </w:t>
      </w:r>
      <w:proofErr w:type="gramStart"/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hen 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doc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proofErr w:type="gramEnd"/>
      <w:r>
        <w:rPr>
          <w:sz w:val="22"/>
          <w:szCs w:val="22"/>
        </w:rPr>
        <w:t xml:space="preserve"> </w:t>
      </w:r>
      <w:r>
        <w:rPr>
          <w:spacing w:val="2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pu</w:t>
      </w:r>
      <w:r>
        <w:rPr>
          <w:sz w:val="22"/>
          <w:szCs w:val="22"/>
        </w:rPr>
        <w:t>t su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 not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En</w:t>
      </w:r>
      <w:r>
        <w:rPr>
          <w:spacing w:val="-3"/>
          <w:sz w:val="22"/>
          <w:szCs w:val="22"/>
        </w:rPr>
        <w:t>g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016: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 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‘</w:t>
      </w:r>
      <w:r>
        <w:rPr>
          <w:spacing w:val="-1"/>
          <w:sz w:val="22"/>
          <w:szCs w:val="22"/>
        </w:rPr>
        <w:t>C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e’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’</w:t>
      </w:r>
      <w:r>
        <w:rPr>
          <w:sz w:val="22"/>
          <w:szCs w:val="22"/>
        </w:rPr>
        <w:t>s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s.</w:t>
      </w:r>
    </w:p>
    <w:p w:rsidR="000840BF" w:rsidRDefault="006134F8">
      <w:pPr>
        <w:spacing w:before="5" w:line="240" w:lineRule="exact"/>
        <w:ind w:left="940" w:right="169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019:</w:t>
      </w:r>
      <w:r>
        <w:rPr>
          <w:spacing w:val="1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nal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d,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on,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 xml:space="preserve">ax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017: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ene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p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t’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e, w</w:t>
      </w:r>
      <w:r>
        <w:rPr>
          <w:spacing w:val="-3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5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018:</w:t>
      </w:r>
      <w:r>
        <w:rPr>
          <w:spacing w:val="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oc</w:t>
      </w:r>
      <w:r>
        <w:rPr>
          <w:spacing w:val="-1"/>
          <w:sz w:val="22"/>
          <w:szCs w:val="22"/>
        </w:rPr>
        <w:t>t</w:t>
      </w:r>
      <w:r>
        <w:rPr>
          <w:spacing w:val="3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’</w:t>
      </w:r>
      <w:r>
        <w:rPr>
          <w:sz w:val="22"/>
          <w:szCs w:val="22"/>
        </w:rPr>
        <w:t>s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d,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ab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se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</w:p>
    <w:p w:rsidR="000840BF" w:rsidRDefault="006134F8">
      <w:pPr>
        <w:spacing w:line="240" w:lineRule="exact"/>
        <w:ind w:left="940"/>
        <w:rPr>
          <w:sz w:val="22"/>
          <w:szCs w:val="22"/>
        </w:rPr>
      </w:pPr>
      <w:proofErr w:type="gramStart"/>
      <w:r>
        <w:rPr>
          <w:sz w:val="22"/>
          <w:szCs w:val="22"/>
        </w:rPr>
        <w:t>doc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proofErr w:type="gramEnd"/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‘</w:t>
      </w:r>
      <w:r>
        <w:rPr>
          <w:spacing w:val="-1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’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.</w:t>
      </w:r>
    </w:p>
    <w:p w:rsidR="000840BF" w:rsidRDefault="006134F8">
      <w:pPr>
        <w:spacing w:before="1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020:</w:t>
      </w:r>
      <w:r>
        <w:rPr>
          <w:spacing w:val="2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2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’</w:t>
      </w:r>
      <w:r>
        <w:rPr>
          <w:sz w:val="22"/>
          <w:szCs w:val="22"/>
        </w:rPr>
        <w:t>s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es</w:t>
      </w:r>
      <w:r>
        <w:rPr>
          <w:spacing w:val="2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2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aba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</w:t>
      </w:r>
      <w:r>
        <w:rPr>
          <w:spacing w:val="2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er</w:t>
      </w:r>
      <w:r>
        <w:rPr>
          <w:spacing w:val="2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26"/>
          <w:sz w:val="22"/>
          <w:szCs w:val="22"/>
        </w:rPr>
        <w:t xml:space="preserve"> </w:t>
      </w:r>
      <w:proofErr w:type="gramStart"/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’</w:t>
      </w:r>
      <w:r>
        <w:rPr>
          <w:sz w:val="22"/>
          <w:szCs w:val="22"/>
        </w:rPr>
        <w:t>s</w:t>
      </w:r>
      <w:proofErr w:type="gramEnd"/>
    </w:p>
    <w:p w:rsidR="000840BF" w:rsidRDefault="006134F8">
      <w:pPr>
        <w:spacing w:line="240" w:lineRule="exact"/>
        <w:ind w:left="940"/>
        <w:rPr>
          <w:sz w:val="22"/>
          <w:szCs w:val="22"/>
        </w:rPr>
      </w:pPr>
      <w:proofErr w:type="gramStart"/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proofErr w:type="gramEnd"/>
      <w:r>
        <w:rPr>
          <w:sz w:val="22"/>
          <w:szCs w:val="22"/>
        </w:rPr>
        <w:t xml:space="preserve"> U</w:t>
      </w:r>
      <w:r>
        <w:rPr>
          <w:spacing w:val="-5"/>
          <w:sz w:val="22"/>
          <w:szCs w:val="22"/>
        </w:rPr>
        <w:t>I</w:t>
      </w:r>
      <w:r>
        <w:rPr>
          <w:sz w:val="22"/>
          <w:szCs w:val="22"/>
        </w:rPr>
        <w:t>.</w:t>
      </w:r>
    </w:p>
    <w:p w:rsidR="000840BF" w:rsidRDefault="000840BF">
      <w:pPr>
        <w:spacing w:before="4" w:line="100" w:lineRule="exact"/>
        <w:rPr>
          <w:sz w:val="11"/>
          <w:szCs w:val="11"/>
        </w:rPr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0840BF">
        <w:trPr>
          <w:trHeight w:hRule="exact" w:val="619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78" w:right="68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</w:p>
        </w:tc>
      </w:tr>
      <w:tr w:rsidR="000840BF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Default="000840BF">
      <w:pPr>
        <w:sectPr w:rsidR="000840BF">
          <w:pgSz w:w="11920" w:h="16840"/>
          <w:pgMar w:top="1340" w:right="1240" w:bottom="280" w:left="1220" w:header="720" w:footer="720" w:gutter="0"/>
          <w:cols w:space="720"/>
        </w:sectPr>
      </w:pPr>
    </w:p>
    <w:p w:rsidR="000840BF" w:rsidRDefault="006134F8">
      <w:pPr>
        <w:spacing w:before="82" w:line="240" w:lineRule="exact"/>
        <w:ind w:left="940" w:right="240" w:hanging="72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lastRenderedPageBreak/>
        <w:t>UR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-</w:t>
      </w:r>
      <w:r>
        <w:rPr>
          <w:b/>
          <w:sz w:val="22"/>
          <w:szCs w:val="22"/>
        </w:rPr>
        <w:t>03: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>c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ors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z w:val="22"/>
          <w:szCs w:val="22"/>
        </w:rPr>
        <w:t>can u</w:t>
      </w:r>
      <w:r>
        <w:rPr>
          <w:b/>
          <w:spacing w:val="-1"/>
          <w:sz w:val="22"/>
          <w:szCs w:val="22"/>
        </w:rPr>
        <w:t>p</w:t>
      </w:r>
      <w:r>
        <w:rPr>
          <w:b/>
          <w:spacing w:val="-3"/>
          <w:sz w:val="22"/>
          <w:szCs w:val="22"/>
        </w:rPr>
        <w:t>d</w:t>
      </w:r>
      <w:r>
        <w:rPr>
          <w:b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e a</w:t>
      </w:r>
      <w:r>
        <w:rPr>
          <w:b/>
          <w:spacing w:val="2"/>
          <w:sz w:val="22"/>
          <w:szCs w:val="22"/>
        </w:rPr>
        <w:t xml:space="preserve"> </w:t>
      </w:r>
      <w:r>
        <w:rPr>
          <w:b/>
          <w:sz w:val="22"/>
          <w:szCs w:val="22"/>
        </w:rPr>
        <w:t>p</w:t>
      </w:r>
      <w:r>
        <w:rPr>
          <w:b/>
          <w:spacing w:val="-3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en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’</w:t>
      </w:r>
      <w:r>
        <w:rPr>
          <w:b/>
          <w:sz w:val="22"/>
          <w:szCs w:val="22"/>
        </w:rPr>
        <w:t>s p</w:t>
      </w:r>
      <w:r>
        <w:rPr>
          <w:b/>
          <w:spacing w:val="-2"/>
          <w:sz w:val="22"/>
          <w:szCs w:val="22"/>
        </w:rPr>
        <w:t>ro</w:t>
      </w:r>
      <w:r>
        <w:rPr>
          <w:b/>
          <w:spacing w:val="1"/>
          <w:sz w:val="22"/>
          <w:szCs w:val="22"/>
        </w:rPr>
        <w:t>fil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on 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>he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w</w:t>
      </w:r>
      <w:r>
        <w:rPr>
          <w:b/>
          <w:sz w:val="22"/>
          <w:szCs w:val="22"/>
        </w:rPr>
        <w:t>eb ap</w:t>
      </w:r>
      <w:r>
        <w:rPr>
          <w:b/>
          <w:spacing w:val="-1"/>
          <w:sz w:val="22"/>
          <w:szCs w:val="22"/>
        </w:rPr>
        <w:t>pl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on</w:t>
      </w:r>
      <w:r>
        <w:rPr>
          <w:b/>
          <w:spacing w:val="2"/>
          <w:sz w:val="22"/>
          <w:szCs w:val="22"/>
        </w:rPr>
        <w:t xml:space="preserve"> </w:t>
      </w:r>
      <w:r>
        <w:rPr>
          <w:b/>
          <w:sz w:val="22"/>
          <w:szCs w:val="22"/>
        </w:rPr>
        <w:t>by in</w:t>
      </w:r>
      <w:r>
        <w:rPr>
          <w:b/>
          <w:spacing w:val="-2"/>
          <w:sz w:val="22"/>
          <w:szCs w:val="22"/>
        </w:rPr>
        <w:t>p</w:t>
      </w:r>
      <w:r>
        <w:rPr>
          <w:b/>
          <w:sz w:val="22"/>
          <w:szCs w:val="22"/>
        </w:rPr>
        <w:t>ut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 xml:space="preserve">ng </w:t>
      </w:r>
      <w:r>
        <w:rPr>
          <w:b/>
          <w:spacing w:val="-1"/>
          <w:sz w:val="22"/>
          <w:szCs w:val="22"/>
        </w:rPr>
        <w:t>p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son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>l</w:t>
      </w:r>
      <w:r>
        <w:rPr>
          <w:b/>
          <w:spacing w:val="1"/>
          <w:sz w:val="22"/>
          <w:szCs w:val="22"/>
        </w:rPr>
        <w:t xml:space="preserve"> i</w:t>
      </w:r>
      <w:r>
        <w:rPr>
          <w:b/>
          <w:sz w:val="22"/>
          <w:szCs w:val="22"/>
        </w:rPr>
        <w:t>d, nam</w:t>
      </w:r>
      <w:r>
        <w:rPr>
          <w:b/>
          <w:spacing w:val="1"/>
          <w:sz w:val="22"/>
          <w:szCs w:val="22"/>
        </w:rPr>
        <w:t>e</w:t>
      </w:r>
      <w:proofErr w:type="gramStart"/>
      <w:r>
        <w:rPr>
          <w:b/>
          <w:sz w:val="22"/>
          <w:szCs w:val="22"/>
        </w:rPr>
        <w:t xml:space="preserve">, </w:t>
      </w:r>
      <w:r>
        <w:rPr>
          <w:b/>
          <w:spacing w:val="39"/>
          <w:sz w:val="22"/>
          <w:szCs w:val="22"/>
        </w:rPr>
        <w:t xml:space="preserve"> </w:t>
      </w:r>
      <w:r>
        <w:rPr>
          <w:b/>
          <w:sz w:val="22"/>
          <w:szCs w:val="22"/>
        </w:rPr>
        <w:t>surna</w:t>
      </w:r>
      <w:r>
        <w:rPr>
          <w:b/>
          <w:spacing w:val="-1"/>
          <w:sz w:val="22"/>
          <w:szCs w:val="22"/>
        </w:rPr>
        <w:t>m</w:t>
      </w:r>
      <w:r>
        <w:rPr>
          <w:b/>
          <w:sz w:val="22"/>
          <w:szCs w:val="22"/>
        </w:rPr>
        <w:t>e</w:t>
      </w:r>
      <w:proofErr w:type="gramEnd"/>
      <w:r>
        <w:rPr>
          <w:b/>
          <w:sz w:val="22"/>
          <w:szCs w:val="22"/>
        </w:rPr>
        <w:t>, p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pacing w:val="-2"/>
          <w:sz w:val="22"/>
          <w:szCs w:val="22"/>
        </w:rPr>
        <w:t>c</w:t>
      </w:r>
      <w:r>
        <w:rPr>
          <w:b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3"/>
          <w:sz w:val="22"/>
          <w:szCs w:val="22"/>
        </w:rPr>
        <w:t>p</w:t>
      </w:r>
      <w:r>
        <w:rPr>
          <w:b/>
          <w:spacing w:val="1"/>
          <w:sz w:val="22"/>
          <w:szCs w:val="22"/>
        </w:rPr>
        <w:t>ti</w:t>
      </w:r>
      <w:r>
        <w:rPr>
          <w:b/>
          <w:sz w:val="22"/>
          <w:szCs w:val="22"/>
        </w:rPr>
        <w:t xml:space="preserve">on </w:t>
      </w:r>
      <w:r>
        <w:rPr>
          <w:b/>
          <w:spacing w:val="-3"/>
          <w:sz w:val="22"/>
          <w:szCs w:val="22"/>
        </w:rPr>
        <w:t>o</w:t>
      </w:r>
      <w:r>
        <w:rPr>
          <w:b/>
          <w:sz w:val="22"/>
          <w:szCs w:val="22"/>
        </w:rPr>
        <w:t>r use</w:t>
      </w:r>
      <w:r>
        <w:rPr>
          <w:b/>
          <w:spacing w:val="1"/>
          <w:sz w:val="22"/>
          <w:szCs w:val="22"/>
        </w:rPr>
        <w:t>r</w:t>
      </w:r>
      <w:r>
        <w:rPr>
          <w:b/>
          <w:sz w:val="22"/>
          <w:szCs w:val="22"/>
        </w:rPr>
        <w:t>n</w:t>
      </w:r>
      <w:r>
        <w:rPr>
          <w:b/>
          <w:spacing w:val="-3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e.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001: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enu ba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(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e, and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>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004: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b 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nk</w:t>
      </w:r>
      <w:r>
        <w:rPr>
          <w:sz w:val="22"/>
          <w:szCs w:val="22"/>
        </w:rPr>
        <w:t>.</w:t>
      </w:r>
    </w:p>
    <w:p w:rsidR="000840BF" w:rsidRDefault="006134F8">
      <w:pPr>
        <w:spacing w:before="1" w:line="240" w:lineRule="exact"/>
        <w:ind w:left="940" w:right="166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021:</w:t>
      </w:r>
      <w:r>
        <w:rPr>
          <w:spacing w:val="1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e,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nc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udes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n,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ch</w:t>
      </w:r>
      <w:r>
        <w:rPr>
          <w:spacing w:val="1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t</w:t>
      </w:r>
      <w:r>
        <w:rPr>
          <w:spacing w:val="1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, 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ch b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on.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022:</w:t>
      </w:r>
      <w:r>
        <w:rPr>
          <w:spacing w:val="49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4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4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5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5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4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ns</w:t>
      </w:r>
      <w:r>
        <w:rPr>
          <w:spacing w:val="5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no</w:t>
      </w:r>
      <w:proofErr w:type="gramStart"/>
      <w:r>
        <w:rPr>
          <w:spacing w:val="-2"/>
          <w:sz w:val="22"/>
          <w:szCs w:val="22"/>
        </w:rPr>
        <w:t>.</w:t>
      </w:r>
      <w:r>
        <w:rPr>
          <w:sz w:val="22"/>
          <w:szCs w:val="22"/>
        </w:rPr>
        <w:t>,</w:t>
      </w:r>
      <w:proofErr w:type="gramEnd"/>
    </w:p>
    <w:p w:rsidR="000840BF" w:rsidRDefault="006134F8">
      <w:pPr>
        <w:spacing w:before="1"/>
        <w:ind w:left="940"/>
        <w:rPr>
          <w:sz w:val="22"/>
          <w:szCs w:val="22"/>
        </w:rPr>
      </w:pPr>
      <w:proofErr w:type="gramStart"/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nal</w:t>
      </w:r>
      <w:proofErr w:type="gramEnd"/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, n</w:t>
      </w:r>
      <w:r>
        <w:rPr>
          <w:spacing w:val="3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spo</w:t>
      </w:r>
      <w:r>
        <w:rPr>
          <w:spacing w:val="2"/>
          <w:sz w:val="22"/>
          <w:szCs w:val="22"/>
        </w:rPr>
        <w:t>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e,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 op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.)</w:t>
      </w:r>
    </w:p>
    <w:p w:rsidR="000840BF" w:rsidRDefault="006134F8">
      <w:pPr>
        <w:spacing w:before="9" w:line="236" w:lineRule="auto"/>
        <w:ind w:left="220" w:right="1261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023: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de </w:t>
      </w:r>
      <w:r>
        <w:rPr>
          <w:spacing w:val="1"/>
          <w:sz w:val="22"/>
          <w:szCs w:val="22"/>
        </w:rPr>
        <w:t>‘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pda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e’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(</w: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.55pt;height:16.9pt">
            <v:imagedata r:id="rId5" o:title=""/>
          </v:shape>
        </w:pict>
      </w:r>
      <w:r>
        <w:rPr>
          <w:sz w:val="22"/>
          <w:szCs w:val="22"/>
        </w:rPr>
        <w:t>)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n of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. 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024: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pa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’</w:t>
      </w:r>
      <w:r>
        <w:rPr>
          <w:sz w:val="22"/>
          <w:szCs w:val="22"/>
        </w:rPr>
        <w:t>s 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f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abas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.</w:t>
      </w:r>
    </w:p>
    <w:p w:rsidR="000840BF" w:rsidRDefault="006134F8">
      <w:pPr>
        <w:spacing w:before="2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025:</w:t>
      </w:r>
      <w:r>
        <w:rPr>
          <w:spacing w:val="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ent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of</w:t>
      </w:r>
      <w:r>
        <w:rPr>
          <w:spacing w:val="1"/>
          <w:sz w:val="22"/>
          <w:szCs w:val="22"/>
        </w:rPr>
        <w:t>il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has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al</w:t>
      </w:r>
    </w:p>
    <w:p w:rsidR="000840BF" w:rsidRDefault="006134F8">
      <w:pPr>
        <w:spacing w:line="240" w:lineRule="exact"/>
        <w:ind w:left="940"/>
        <w:rPr>
          <w:sz w:val="22"/>
          <w:szCs w:val="22"/>
        </w:rPr>
      </w:pPr>
      <w:r>
        <w:rPr>
          <w:spacing w:val="-2"/>
          <w:sz w:val="22"/>
          <w:szCs w:val="22"/>
        </w:rPr>
        <w:t>I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, 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n, 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>.</w:t>
      </w:r>
    </w:p>
    <w:p w:rsidR="000840BF" w:rsidRDefault="006134F8">
      <w:pPr>
        <w:spacing w:before="5" w:line="240" w:lineRule="exact"/>
        <w:ind w:left="940" w:right="160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006: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4"/>
          <w:sz w:val="22"/>
          <w:szCs w:val="22"/>
        </w:rPr>
        <w:t>“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onal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cannot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 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ank.” when doc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do not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007:</w:t>
      </w:r>
      <w:r>
        <w:rPr>
          <w:spacing w:val="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or</w:t>
      </w:r>
      <w:r>
        <w:rPr>
          <w:spacing w:val="8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“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er</w:t>
      </w:r>
      <w:r>
        <w:rPr>
          <w:sz w:val="22"/>
          <w:szCs w:val="22"/>
        </w:rPr>
        <w:t>son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6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has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eady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ex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4"/>
          <w:sz w:val="22"/>
          <w:szCs w:val="22"/>
        </w:rPr>
        <w:t>t</w:t>
      </w:r>
      <w:r>
        <w:rPr>
          <w:sz w:val="22"/>
          <w:szCs w:val="22"/>
        </w:rPr>
        <w:t>.”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s</w:t>
      </w:r>
    </w:p>
    <w:p w:rsidR="000840BF" w:rsidRDefault="006134F8">
      <w:pPr>
        <w:spacing w:before="1"/>
        <w:ind w:left="940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x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e.</w:t>
      </w:r>
    </w:p>
    <w:p w:rsidR="000840BF" w:rsidRDefault="006134F8">
      <w:pPr>
        <w:spacing w:before="2" w:line="240" w:lineRule="exact"/>
        <w:ind w:left="940" w:right="162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008:</w:t>
      </w:r>
      <w:r>
        <w:rPr>
          <w:spacing w:val="10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0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0"/>
          <w:sz w:val="22"/>
          <w:szCs w:val="22"/>
        </w:rPr>
        <w:t xml:space="preserve"> </w:t>
      </w:r>
      <w:r>
        <w:rPr>
          <w:spacing w:val="5"/>
          <w:sz w:val="22"/>
          <w:szCs w:val="22"/>
        </w:rPr>
        <w:t>“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son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0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li</w:t>
      </w:r>
      <w:r>
        <w:rPr>
          <w:spacing w:val="2"/>
          <w:sz w:val="22"/>
          <w:szCs w:val="22"/>
        </w:rPr>
        <w:t>d</w:t>
      </w:r>
      <w:r>
        <w:rPr>
          <w:sz w:val="22"/>
          <w:szCs w:val="22"/>
        </w:rPr>
        <w:t>”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doc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ong 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nal</w:t>
      </w:r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d.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009: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y 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or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“</w:t>
      </w:r>
      <w:r>
        <w:rPr>
          <w:spacing w:val="-1"/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cannot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be 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1"/>
          <w:sz w:val="22"/>
          <w:szCs w:val="22"/>
        </w:rPr>
        <w:t>k</w:t>
      </w:r>
      <w:r>
        <w:rPr>
          <w:sz w:val="22"/>
          <w:szCs w:val="22"/>
        </w:rPr>
        <w:t>.”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doc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 do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</w:p>
    <w:p w:rsidR="000840BF" w:rsidRDefault="006134F8">
      <w:pPr>
        <w:spacing w:line="240" w:lineRule="exact"/>
        <w:ind w:left="940"/>
        <w:rPr>
          <w:sz w:val="22"/>
          <w:szCs w:val="22"/>
        </w:rPr>
      </w:pPr>
      <w:proofErr w:type="gramStart"/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proofErr w:type="gramEnd"/>
      <w:r>
        <w:rPr>
          <w:sz w:val="22"/>
          <w:szCs w:val="22"/>
        </w:rPr>
        <w:t>.</w:t>
      </w:r>
    </w:p>
    <w:p w:rsidR="000840BF" w:rsidRDefault="006134F8">
      <w:pPr>
        <w:spacing w:before="5" w:line="240" w:lineRule="exact"/>
        <w:ind w:left="940" w:right="160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010:</w:t>
      </w:r>
      <w:r>
        <w:rPr>
          <w:spacing w:val="20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z w:val="22"/>
          <w:szCs w:val="22"/>
        </w:rPr>
        <w:t>or</w:t>
      </w:r>
      <w:r>
        <w:rPr>
          <w:spacing w:val="20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2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“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cannot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2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ank.”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doc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t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e.</w:t>
      </w:r>
    </w:p>
    <w:p w:rsidR="000840BF" w:rsidRDefault="006134F8">
      <w:pPr>
        <w:spacing w:before="2" w:line="240" w:lineRule="exact"/>
        <w:ind w:left="940" w:right="159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011: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3"/>
          <w:sz w:val="22"/>
          <w:szCs w:val="22"/>
        </w:rPr>
        <w:t>“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ann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b</w:t>
      </w:r>
      <w:r>
        <w:rPr>
          <w:spacing w:val="2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.”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s do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t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on.</w:t>
      </w:r>
    </w:p>
    <w:p w:rsidR="000840BF" w:rsidRDefault="006134F8">
      <w:pPr>
        <w:spacing w:before="2" w:line="240" w:lineRule="exact"/>
        <w:ind w:left="940" w:right="162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012:</w:t>
      </w:r>
      <w:r>
        <w:rPr>
          <w:spacing w:val="1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2"/>
          <w:sz w:val="22"/>
          <w:szCs w:val="22"/>
        </w:rPr>
        <w:t xml:space="preserve"> </w:t>
      </w:r>
      <w:r>
        <w:rPr>
          <w:spacing w:val="5"/>
          <w:sz w:val="22"/>
          <w:szCs w:val="22"/>
        </w:rPr>
        <w:t>“</w:t>
      </w:r>
      <w:r>
        <w:rPr>
          <w:spacing w:val="-1"/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cann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ank.”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t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013: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The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or</w:t>
      </w:r>
      <w:r>
        <w:rPr>
          <w:spacing w:val="5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“</w:t>
      </w:r>
      <w:r>
        <w:rPr>
          <w:spacing w:val="-1"/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has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eady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been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ak</w:t>
      </w:r>
      <w:r>
        <w:rPr>
          <w:sz w:val="22"/>
          <w:szCs w:val="22"/>
        </w:rPr>
        <w:t>en.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Pl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e.”</w:t>
      </w:r>
    </w:p>
    <w:p w:rsidR="000840BF" w:rsidRDefault="006134F8">
      <w:pPr>
        <w:spacing w:before="1"/>
        <w:ind w:left="940"/>
        <w:rPr>
          <w:sz w:val="22"/>
          <w:szCs w:val="22"/>
        </w:rPr>
      </w:pPr>
      <w:proofErr w:type="gramStart"/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put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1"/>
          <w:sz w:val="22"/>
          <w:szCs w:val="22"/>
        </w:rPr>
        <w:t xml:space="preserve"> 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ed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e.</w:t>
      </w:r>
    </w:p>
    <w:p w:rsidR="000840BF" w:rsidRDefault="006134F8">
      <w:pPr>
        <w:spacing w:before="1" w:line="240" w:lineRule="exact"/>
        <w:ind w:left="940" w:right="162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014:</w:t>
      </w:r>
      <w:r>
        <w:rPr>
          <w:spacing w:val="5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5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5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53"/>
          <w:sz w:val="22"/>
          <w:szCs w:val="22"/>
        </w:rPr>
        <w:t xml:space="preserve"> </w:t>
      </w:r>
      <w:r>
        <w:rPr>
          <w:spacing w:val="5"/>
          <w:sz w:val="22"/>
          <w:szCs w:val="22"/>
        </w:rPr>
        <w:t>“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5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5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li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.”</w:t>
      </w:r>
      <w:r>
        <w:rPr>
          <w:spacing w:val="5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doc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5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En</w:t>
      </w:r>
      <w:r>
        <w:rPr>
          <w:spacing w:val="-3"/>
          <w:sz w:val="22"/>
          <w:szCs w:val="22"/>
        </w:rPr>
        <w:t>g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sh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e.</w:t>
      </w:r>
    </w:p>
    <w:p w:rsidR="000840BF" w:rsidRDefault="006134F8">
      <w:pPr>
        <w:spacing w:line="240" w:lineRule="exact"/>
        <w:ind w:left="940" w:right="160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 xml:space="preserve">015: </w:t>
      </w:r>
      <w:r>
        <w:rPr>
          <w:spacing w:val="25"/>
          <w:sz w:val="22"/>
          <w:szCs w:val="22"/>
        </w:rPr>
        <w:t xml:space="preserve"> </w:t>
      </w:r>
      <w:proofErr w:type="gramStart"/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proofErr w:type="gramEnd"/>
      <w:r>
        <w:rPr>
          <w:sz w:val="22"/>
          <w:szCs w:val="22"/>
        </w:rPr>
        <w:t xml:space="preserve">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l </w:t>
      </w:r>
      <w:r>
        <w:rPr>
          <w:spacing w:val="2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ay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z w:val="22"/>
          <w:szCs w:val="22"/>
        </w:rPr>
        <w:t xml:space="preserve">or </w:t>
      </w:r>
      <w:r>
        <w:rPr>
          <w:spacing w:val="25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24"/>
          <w:sz w:val="22"/>
          <w:szCs w:val="22"/>
        </w:rPr>
        <w:t xml:space="preserve"> </w:t>
      </w:r>
      <w:r>
        <w:rPr>
          <w:spacing w:val="5"/>
          <w:sz w:val="22"/>
          <w:szCs w:val="22"/>
        </w:rPr>
        <w:t>“</w:t>
      </w:r>
      <w:r>
        <w:rPr>
          <w:sz w:val="22"/>
          <w:szCs w:val="22"/>
        </w:rPr>
        <w:t>Surn</w:t>
      </w:r>
      <w:r>
        <w:rPr>
          <w:spacing w:val="1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2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2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.</w:t>
      </w:r>
      <w:r>
        <w:rPr>
          <w:sz w:val="22"/>
          <w:szCs w:val="22"/>
        </w:rPr>
        <w:t xml:space="preserve">” </w:t>
      </w:r>
      <w:r>
        <w:rPr>
          <w:spacing w:val="24"/>
          <w:sz w:val="22"/>
          <w:szCs w:val="22"/>
        </w:rPr>
        <w:t xml:space="preserve"> </w:t>
      </w:r>
      <w:proofErr w:type="gramStart"/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hen 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doc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proofErr w:type="gramEnd"/>
      <w:r>
        <w:rPr>
          <w:sz w:val="22"/>
          <w:szCs w:val="22"/>
        </w:rPr>
        <w:t xml:space="preserve"> </w:t>
      </w:r>
      <w:r>
        <w:rPr>
          <w:spacing w:val="2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pu</w:t>
      </w:r>
      <w:r>
        <w:rPr>
          <w:sz w:val="22"/>
          <w:szCs w:val="22"/>
        </w:rPr>
        <w:t>t su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 not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En</w:t>
      </w:r>
      <w:r>
        <w:rPr>
          <w:spacing w:val="-3"/>
          <w:sz w:val="22"/>
          <w:szCs w:val="22"/>
        </w:rPr>
        <w:t>g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026: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 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‘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pd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’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tt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up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t’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0840BF" w:rsidRDefault="006134F8">
      <w:pPr>
        <w:spacing w:before="1" w:line="240" w:lineRule="exact"/>
        <w:ind w:left="940" w:right="160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019:</w:t>
      </w:r>
      <w:r>
        <w:rPr>
          <w:spacing w:val="1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nal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d,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on,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3"/>
          <w:sz w:val="22"/>
          <w:szCs w:val="22"/>
        </w:rPr>
        <w:t>j</w:t>
      </w:r>
      <w:r>
        <w:rPr>
          <w:spacing w:val="9"/>
          <w:sz w:val="22"/>
          <w:szCs w:val="22"/>
        </w:rPr>
        <w:t>a</w:t>
      </w:r>
      <w:r>
        <w:rPr>
          <w:sz w:val="22"/>
          <w:szCs w:val="22"/>
        </w:rPr>
        <w:t xml:space="preserve">x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027:</w:t>
      </w:r>
      <w:r>
        <w:rPr>
          <w:spacing w:val="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’</w:t>
      </w:r>
      <w:r>
        <w:rPr>
          <w:sz w:val="22"/>
          <w:szCs w:val="22"/>
        </w:rPr>
        <w:t>s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d,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upd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</w:p>
    <w:p w:rsidR="000840BF" w:rsidRDefault="006134F8">
      <w:pPr>
        <w:spacing w:line="240" w:lineRule="exact"/>
        <w:ind w:left="940"/>
        <w:rPr>
          <w:sz w:val="22"/>
          <w:szCs w:val="22"/>
        </w:rPr>
      </w:pPr>
      <w:proofErr w:type="gramStart"/>
      <w:r>
        <w:rPr>
          <w:sz w:val="22"/>
          <w:szCs w:val="22"/>
        </w:rPr>
        <w:t>doc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‘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pd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e’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tt</w:t>
      </w:r>
      <w:r>
        <w:rPr>
          <w:sz w:val="22"/>
          <w:szCs w:val="22"/>
        </w:rPr>
        <w:t>on.</w:t>
      </w:r>
    </w:p>
    <w:p w:rsidR="000840BF" w:rsidRDefault="006134F8">
      <w:pPr>
        <w:spacing w:before="5" w:line="240" w:lineRule="exact"/>
        <w:ind w:left="940" w:right="166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029:</w:t>
      </w:r>
      <w:r>
        <w:rPr>
          <w:spacing w:val="39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new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’</w:t>
      </w:r>
      <w:r>
        <w:rPr>
          <w:sz w:val="22"/>
          <w:szCs w:val="22"/>
        </w:rPr>
        <w:t>s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es</w:t>
      </w:r>
      <w:r>
        <w:rPr>
          <w:spacing w:val="3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aba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3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ect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er</w:t>
      </w:r>
      <w:r>
        <w:rPr>
          <w:spacing w:val="3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 pa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t’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 U</w:t>
      </w:r>
      <w:r>
        <w:rPr>
          <w:spacing w:val="-5"/>
          <w:sz w:val="22"/>
          <w:szCs w:val="22"/>
        </w:rPr>
        <w:t>I</w:t>
      </w:r>
      <w:r>
        <w:rPr>
          <w:sz w:val="22"/>
          <w:szCs w:val="22"/>
        </w:rPr>
        <w:t>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030:</w:t>
      </w:r>
      <w:r>
        <w:rPr>
          <w:spacing w:val="30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2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9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2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2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how</w:t>
      </w:r>
      <w:r>
        <w:rPr>
          <w:spacing w:val="2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nu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2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al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ount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’</w:t>
      </w:r>
      <w:r>
        <w:rPr>
          <w:sz w:val="22"/>
          <w:szCs w:val="22"/>
        </w:rPr>
        <w:t>s</w:t>
      </w:r>
    </w:p>
    <w:p w:rsidR="000840BF" w:rsidRDefault="006134F8">
      <w:pPr>
        <w:spacing w:line="240" w:lineRule="exact"/>
        <w:ind w:left="940"/>
        <w:rPr>
          <w:sz w:val="22"/>
          <w:szCs w:val="22"/>
        </w:rPr>
      </w:pPr>
      <w:proofErr w:type="gramStart"/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proofErr w:type="gramEnd"/>
      <w:r>
        <w:rPr>
          <w:sz w:val="22"/>
          <w:szCs w:val="22"/>
        </w:rPr>
        <w:t>.</w:t>
      </w:r>
    </w:p>
    <w:p w:rsidR="000840BF" w:rsidRDefault="000840BF">
      <w:pPr>
        <w:spacing w:before="8" w:line="160" w:lineRule="exact"/>
        <w:rPr>
          <w:sz w:val="17"/>
          <w:szCs w:val="17"/>
        </w:rPr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0840BF">
        <w:trPr>
          <w:trHeight w:hRule="exact" w:val="619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10</w:t>
            </w:r>
          </w:p>
        </w:tc>
      </w:tr>
      <w:tr w:rsidR="000840BF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Default="000840BF">
      <w:pPr>
        <w:sectPr w:rsidR="000840BF">
          <w:pgSz w:w="11920" w:h="16840"/>
          <w:pgMar w:top="1320" w:right="1240" w:bottom="280" w:left="1220" w:header="720" w:footer="720" w:gutter="0"/>
          <w:cols w:space="720"/>
        </w:sectPr>
      </w:pPr>
    </w:p>
    <w:p w:rsidR="000840BF" w:rsidRDefault="006134F8">
      <w:pPr>
        <w:spacing w:before="78"/>
        <w:ind w:left="22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lastRenderedPageBreak/>
        <w:t>UR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-</w:t>
      </w:r>
      <w:r>
        <w:rPr>
          <w:b/>
          <w:sz w:val="22"/>
          <w:szCs w:val="22"/>
        </w:rPr>
        <w:t>04: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>c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ors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z w:val="22"/>
          <w:szCs w:val="22"/>
        </w:rPr>
        <w:t>can d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l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e a p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en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’</w:t>
      </w:r>
      <w:r>
        <w:rPr>
          <w:b/>
          <w:sz w:val="22"/>
          <w:szCs w:val="22"/>
        </w:rPr>
        <w:t>s pr</w:t>
      </w:r>
      <w:r>
        <w:rPr>
          <w:b/>
          <w:spacing w:val="-2"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on t</w:t>
      </w:r>
      <w:r>
        <w:rPr>
          <w:b/>
          <w:spacing w:val="-2"/>
          <w:sz w:val="22"/>
          <w:szCs w:val="22"/>
        </w:rPr>
        <w:t>h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4"/>
          <w:sz w:val="22"/>
          <w:szCs w:val="22"/>
        </w:rPr>
        <w:t>w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b a</w:t>
      </w:r>
      <w:r>
        <w:rPr>
          <w:b/>
          <w:spacing w:val="-1"/>
          <w:sz w:val="22"/>
          <w:szCs w:val="22"/>
        </w:rPr>
        <w:t>p</w:t>
      </w:r>
      <w:r>
        <w:rPr>
          <w:b/>
          <w:sz w:val="22"/>
          <w:szCs w:val="22"/>
        </w:rPr>
        <w:t>p</w:t>
      </w:r>
      <w:r>
        <w:rPr>
          <w:b/>
          <w:spacing w:val="-2"/>
          <w:sz w:val="22"/>
          <w:szCs w:val="22"/>
        </w:rPr>
        <w:t>l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ti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n.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001: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enu ba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(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e, and </w:t>
      </w:r>
      <w:r>
        <w:rPr>
          <w:spacing w:val="4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>.</w:t>
      </w:r>
    </w:p>
    <w:p w:rsidR="000840BF" w:rsidRDefault="006134F8">
      <w:pPr>
        <w:spacing w:before="1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004: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b 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nk</w:t>
      </w:r>
      <w:r>
        <w:rPr>
          <w:sz w:val="22"/>
          <w:szCs w:val="22"/>
        </w:rPr>
        <w:t>.</w:t>
      </w:r>
    </w:p>
    <w:p w:rsidR="000840BF" w:rsidRDefault="006134F8">
      <w:pPr>
        <w:spacing w:before="3" w:line="240" w:lineRule="exact"/>
        <w:ind w:left="940" w:right="168" w:hanging="720"/>
        <w:jc w:val="both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021:</w:t>
      </w:r>
      <w:r>
        <w:rPr>
          <w:spacing w:val="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 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e,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nc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udes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n,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ch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t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, 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ch b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on.</w:t>
      </w:r>
    </w:p>
    <w:p w:rsidR="000840BF" w:rsidRDefault="006134F8">
      <w:pPr>
        <w:spacing w:before="2" w:line="240" w:lineRule="exact"/>
        <w:ind w:left="940" w:right="166" w:hanging="720"/>
        <w:jc w:val="both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022:</w:t>
      </w:r>
      <w:r>
        <w:rPr>
          <w:spacing w:val="49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4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4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5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5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4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ns</w:t>
      </w:r>
      <w:r>
        <w:rPr>
          <w:spacing w:val="5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no</w:t>
      </w:r>
      <w:r>
        <w:rPr>
          <w:spacing w:val="-2"/>
          <w:sz w:val="22"/>
          <w:szCs w:val="22"/>
        </w:rPr>
        <w:t>.</w:t>
      </w:r>
      <w:r>
        <w:rPr>
          <w:sz w:val="22"/>
          <w:szCs w:val="22"/>
        </w:rPr>
        <w:t>, 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nal</w:t>
      </w:r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, n</w:t>
      </w:r>
      <w:r>
        <w:rPr>
          <w:spacing w:val="3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spon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e,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 op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s</w:t>
      </w:r>
      <w:r>
        <w:rPr>
          <w:spacing w:val="3"/>
          <w:sz w:val="22"/>
          <w:szCs w:val="22"/>
        </w:rPr>
        <w:t>.</w:t>
      </w:r>
      <w:r>
        <w:rPr>
          <w:sz w:val="22"/>
          <w:szCs w:val="22"/>
        </w:rPr>
        <w:t>)</w:t>
      </w:r>
    </w:p>
    <w:p w:rsidR="000840BF" w:rsidRDefault="006134F8">
      <w:pPr>
        <w:spacing w:before="9" w:line="237" w:lineRule="auto"/>
        <w:ind w:left="220" w:right="1183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031: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de </w:t>
      </w:r>
      <w:r>
        <w:rPr>
          <w:spacing w:val="1"/>
          <w:sz w:val="22"/>
          <w:szCs w:val="22"/>
        </w:rPr>
        <w:t>‘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’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tt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(</w:t>
      </w:r>
      <w:r>
        <w:pict>
          <v:shape id="_x0000_i1026" type="#_x0000_t75" style="width:25.8pt;height:22.2pt">
            <v:imagedata r:id="rId6" o:title=""/>
          </v:shape>
        </w:pict>
      </w:r>
      <w:r>
        <w:rPr>
          <w:sz w:val="22"/>
          <w:szCs w:val="22"/>
        </w:rPr>
        <w:t>)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n of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. 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024: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pa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’</w:t>
      </w:r>
      <w:r>
        <w:rPr>
          <w:sz w:val="22"/>
          <w:szCs w:val="22"/>
        </w:rPr>
        <w:t>s 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f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abas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.</w:t>
      </w:r>
    </w:p>
    <w:p w:rsidR="000840BF" w:rsidRDefault="006134F8">
      <w:pPr>
        <w:spacing w:before="1" w:line="240" w:lineRule="exact"/>
        <w:ind w:left="940" w:right="167" w:hanging="720"/>
        <w:jc w:val="both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032:</w:t>
      </w:r>
      <w:r>
        <w:rPr>
          <w:spacing w:val="2"/>
          <w:sz w:val="22"/>
          <w:szCs w:val="22"/>
        </w:rPr>
        <w:t xml:space="preserve"> T</w:t>
      </w:r>
      <w:r>
        <w:rPr>
          <w:sz w:val="22"/>
          <w:szCs w:val="22"/>
        </w:rPr>
        <w:t>he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 sh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ce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show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nf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m box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“</w:t>
      </w:r>
      <w:r>
        <w:rPr>
          <w:spacing w:val="-3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ant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?”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hen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oc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ck</w:t>
      </w:r>
      <w:r>
        <w:rPr>
          <w:spacing w:val="-2"/>
          <w:sz w:val="22"/>
          <w:szCs w:val="22"/>
        </w:rPr>
        <w:t xml:space="preserve"> ‘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e’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on 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web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033:</w:t>
      </w:r>
      <w:r>
        <w:rPr>
          <w:spacing w:val="39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39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t’</w:t>
      </w:r>
      <w:r>
        <w:rPr>
          <w:sz w:val="22"/>
          <w:szCs w:val="22"/>
        </w:rPr>
        <w:t>s</w:t>
      </w:r>
      <w:r>
        <w:rPr>
          <w:spacing w:val="3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es</w:t>
      </w:r>
      <w:r>
        <w:rPr>
          <w:spacing w:val="3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3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4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en</w:t>
      </w:r>
      <w:r>
        <w:rPr>
          <w:spacing w:val="4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oc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</w:p>
    <w:p w:rsidR="000840BF" w:rsidRDefault="006134F8">
      <w:pPr>
        <w:spacing w:before="1"/>
        <w:ind w:left="940"/>
        <w:rPr>
          <w:sz w:val="22"/>
          <w:szCs w:val="22"/>
        </w:rPr>
      </w:pPr>
      <w:proofErr w:type="gramStart"/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ck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‘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’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box.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 xml:space="preserve">034: </w:t>
      </w:r>
      <w:r>
        <w:rPr>
          <w:spacing w:val="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em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 xml:space="preserve">l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ot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ab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’</w:t>
      </w:r>
      <w:r>
        <w:rPr>
          <w:sz w:val="22"/>
          <w:szCs w:val="22"/>
        </w:rPr>
        <w:t xml:space="preserve">s 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es 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om 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ab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se 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</w:p>
    <w:p w:rsidR="000840BF" w:rsidRDefault="006134F8">
      <w:pPr>
        <w:spacing w:line="240" w:lineRule="exact"/>
        <w:ind w:left="940"/>
        <w:rPr>
          <w:sz w:val="22"/>
          <w:szCs w:val="22"/>
        </w:rPr>
      </w:pPr>
      <w:proofErr w:type="gramStart"/>
      <w:r>
        <w:rPr>
          <w:sz w:val="22"/>
          <w:szCs w:val="22"/>
        </w:rPr>
        <w:t>doc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proofErr w:type="gramEnd"/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‘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anc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’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on.</w:t>
      </w:r>
    </w:p>
    <w:p w:rsidR="000840BF" w:rsidRDefault="006134F8">
      <w:pPr>
        <w:spacing w:before="2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030:</w:t>
      </w:r>
      <w:r>
        <w:rPr>
          <w:spacing w:val="30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4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2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9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2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2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how</w:t>
      </w:r>
      <w:r>
        <w:rPr>
          <w:spacing w:val="2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nu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2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al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ount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’</w:t>
      </w:r>
      <w:r>
        <w:rPr>
          <w:sz w:val="22"/>
          <w:szCs w:val="22"/>
        </w:rPr>
        <w:t>s</w:t>
      </w:r>
    </w:p>
    <w:p w:rsidR="000840BF" w:rsidRDefault="006134F8">
      <w:pPr>
        <w:spacing w:line="240" w:lineRule="exact"/>
        <w:ind w:left="940"/>
        <w:rPr>
          <w:sz w:val="22"/>
          <w:szCs w:val="22"/>
        </w:rPr>
      </w:pPr>
      <w:proofErr w:type="gramStart"/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proofErr w:type="gramEnd"/>
      <w:r>
        <w:rPr>
          <w:sz w:val="22"/>
          <w:szCs w:val="22"/>
        </w:rPr>
        <w:t>.</w:t>
      </w:r>
    </w:p>
    <w:p w:rsidR="000840BF" w:rsidRDefault="000840BF">
      <w:pPr>
        <w:spacing w:before="2" w:line="260" w:lineRule="exact"/>
        <w:rPr>
          <w:sz w:val="26"/>
          <w:szCs w:val="26"/>
        </w:rPr>
      </w:pPr>
    </w:p>
    <w:p w:rsidR="000840BF" w:rsidRDefault="006134F8">
      <w:pPr>
        <w:spacing w:line="240" w:lineRule="exact"/>
        <w:ind w:left="940" w:right="160" w:hanging="720"/>
        <w:jc w:val="both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UR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-</w:t>
      </w:r>
      <w:r>
        <w:rPr>
          <w:b/>
          <w:sz w:val="22"/>
          <w:szCs w:val="22"/>
        </w:rPr>
        <w:t>05:</w:t>
      </w:r>
      <w:r>
        <w:rPr>
          <w:b/>
          <w:spacing w:val="6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D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c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rs</w:t>
      </w:r>
      <w:r>
        <w:rPr>
          <w:b/>
          <w:spacing w:val="3"/>
          <w:sz w:val="22"/>
          <w:szCs w:val="22"/>
        </w:rPr>
        <w:t xml:space="preserve"> </w:t>
      </w:r>
      <w:r>
        <w:rPr>
          <w:b/>
          <w:sz w:val="22"/>
          <w:szCs w:val="22"/>
        </w:rPr>
        <w:t>can</w:t>
      </w:r>
      <w:r>
        <w:rPr>
          <w:b/>
          <w:spacing w:val="3"/>
          <w:sz w:val="22"/>
          <w:szCs w:val="22"/>
        </w:rPr>
        <w:t xml:space="preserve"> 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>rch</w:t>
      </w:r>
      <w:r>
        <w:rPr>
          <w:b/>
          <w:spacing w:val="5"/>
          <w:sz w:val="22"/>
          <w:szCs w:val="22"/>
        </w:rPr>
        <w:t xml:space="preserve"> </w:t>
      </w:r>
      <w:r>
        <w:rPr>
          <w:b/>
          <w:sz w:val="22"/>
          <w:szCs w:val="22"/>
        </w:rPr>
        <w:t>a</w:t>
      </w:r>
      <w:r>
        <w:rPr>
          <w:b/>
          <w:spacing w:val="3"/>
          <w:sz w:val="22"/>
          <w:szCs w:val="22"/>
        </w:rPr>
        <w:t xml:space="preserve"> </w:t>
      </w:r>
      <w:r>
        <w:rPr>
          <w:b/>
          <w:sz w:val="22"/>
          <w:szCs w:val="22"/>
        </w:rPr>
        <w:t>pa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>’</w:t>
      </w:r>
      <w:r>
        <w:rPr>
          <w:b/>
          <w:sz w:val="22"/>
          <w:szCs w:val="22"/>
        </w:rPr>
        <w:t>s</w:t>
      </w:r>
      <w:r>
        <w:rPr>
          <w:b/>
          <w:spacing w:val="5"/>
          <w:sz w:val="22"/>
          <w:szCs w:val="22"/>
        </w:rPr>
        <w:t xml:space="preserve"> </w:t>
      </w:r>
      <w:r>
        <w:rPr>
          <w:b/>
          <w:sz w:val="22"/>
          <w:szCs w:val="22"/>
        </w:rPr>
        <w:t>pr</w:t>
      </w:r>
      <w:r>
        <w:rPr>
          <w:b/>
          <w:spacing w:val="-2"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e</w:t>
      </w:r>
      <w:r>
        <w:rPr>
          <w:b/>
          <w:spacing w:val="3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n</w:t>
      </w:r>
      <w:r>
        <w:rPr>
          <w:b/>
          <w:spacing w:val="5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 xml:space="preserve">he </w:t>
      </w:r>
      <w:r>
        <w:rPr>
          <w:b/>
          <w:spacing w:val="1"/>
          <w:sz w:val="22"/>
          <w:szCs w:val="22"/>
        </w:rPr>
        <w:t>w</w:t>
      </w:r>
      <w:r>
        <w:rPr>
          <w:b/>
          <w:sz w:val="22"/>
          <w:szCs w:val="22"/>
        </w:rPr>
        <w:t>eb</w:t>
      </w:r>
      <w:r>
        <w:rPr>
          <w:b/>
          <w:spacing w:val="5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>p</w:t>
      </w:r>
      <w:r>
        <w:rPr>
          <w:b/>
          <w:spacing w:val="-1"/>
          <w:sz w:val="22"/>
          <w:szCs w:val="22"/>
        </w:rPr>
        <w:t>pl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ti</w:t>
      </w:r>
      <w:r>
        <w:rPr>
          <w:b/>
          <w:sz w:val="22"/>
          <w:szCs w:val="22"/>
        </w:rPr>
        <w:t>on</w:t>
      </w:r>
      <w:r>
        <w:rPr>
          <w:b/>
          <w:spacing w:val="7"/>
          <w:sz w:val="22"/>
          <w:szCs w:val="22"/>
        </w:rPr>
        <w:t xml:space="preserve"> </w:t>
      </w:r>
      <w:r>
        <w:rPr>
          <w:b/>
          <w:sz w:val="22"/>
          <w:szCs w:val="22"/>
        </w:rPr>
        <w:t>by</w:t>
      </w:r>
      <w:r>
        <w:rPr>
          <w:b/>
          <w:spacing w:val="2"/>
          <w:sz w:val="22"/>
          <w:szCs w:val="22"/>
        </w:rPr>
        <w:t xml:space="preserve"> </w:t>
      </w:r>
      <w:r>
        <w:rPr>
          <w:b/>
          <w:sz w:val="22"/>
          <w:szCs w:val="22"/>
        </w:rPr>
        <w:t>us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3"/>
          <w:sz w:val="22"/>
          <w:szCs w:val="22"/>
        </w:rPr>
        <w:t>n</w:t>
      </w:r>
      <w:r>
        <w:rPr>
          <w:b/>
          <w:sz w:val="22"/>
          <w:szCs w:val="22"/>
        </w:rPr>
        <w:t>g</w:t>
      </w:r>
      <w:r>
        <w:rPr>
          <w:b/>
          <w:spacing w:val="5"/>
          <w:sz w:val="22"/>
          <w:szCs w:val="22"/>
        </w:rPr>
        <w:t xml:space="preserve"> </w:t>
      </w:r>
      <w:r>
        <w:rPr>
          <w:b/>
          <w:sz w:val="22"/>
          <w:szCs w:val="22"/>
        </w:rPr>
        <w:t>p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on</w:t>
      </w:r>
      <w:r>
        <w:rPr>
          <w:b/>
          <w:spacing w:val="-3"/>
          <w:sz w:val="22"/>
          <w:szCs w:val="22"/>
        </w:rPr>
        <w:t>a</w:t>
      </w:r>
      <w:r>
        <w:rPr>
          <w:b/>
          <w:sz w:val="22"/>
          <w:szCs w:val="22"/>
        </w:rPr>
        <w:t>l</w:t>
      </w:r>
      <w:r>
        <w:rPr>
          <w:b/>
          <w:spacing w:val="3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d, nam</w:t>
      </w:r>
      <w:r>
        <w:rPr>
          <w:b/>
          <w:spacing w:val="1"/>
          <w:sz w:val="22"/>
          <w:szCs w:val="22"/>
        </w:rPr>
        <w:t>e</w:t>
      </w:r>
      <w:r>
        <w:rPr>
          <w:b/>
          <w:sz w:val="22"/>
          <w:szCs w:val="22"/>
        </w:rPr>
        <w:t xml:space="preserve">, 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su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na</w:t>
      </w:r>
      <w:r>
        <w:rPr>
          <w:b/>
          <w:spacing w:val="-2"/>
          <w:sz w:val="22"/>
          <w:szCs w:val="22"/>
        </w:rPr>
        <w:t>m</w:t>
      </w:r>
      <w:r>
        <w:rPr>
          <w:b/>
          <w:sz w:val="22"/>
          <w:szCs w:val="22"/>
        </w:rPr>
        <w:t>e.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001: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enu ba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(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e, and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>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004: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b 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nk</w:t>
      </w:r>
      <w:r>
        <w:rPr>
          <w:sz w:val="22"/>
          <w:szCs w:val="22"/>
        </w:rPr>
        <w:t>.</w:t>
      </w:r>
    </w:p>
    <w:p w:rsidR="000840BF" w:rsidRDefault="006134F8">
      <w:pPr>
        <w:spacing w:before="5" w:line="240" w:lineRule="exact"/>
        <w:ind w:left="940" w:right="168" w:hanging="720"/>
        <w:jc w:val="both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021:</w:t>
      </w:r>
      <w:r>
        <w:rPr>
          <w:spacing w:val="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 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e,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nc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udes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n,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ch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t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, 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ch b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on.</w:t>
      </w:r>
    </w:p>
    <w:p w:rsidR="000840BF" w:rsidRDefault="006134F8">
      <w:pPr>
        <w:spacing w:before="2" w:line="240" w:lineRule="exact"/>
        <w:ind w:left="940" w:right="849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022: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h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 xml:space="preserve">de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 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ns</w:t>
      </w:r>
      <w:r>
        <w:rPr>
          <w:spacing w:val="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no., 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nal</w:t>
      </w:r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, n</w:t>
      </w:r>
      <w:r>
        <w:rPr>
          <w:spacing w:val="3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spon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e,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 op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s</w:t>
      </w:r>
      <w:r>
        <w:rPr>
          <w:spacing w:val="3"/>
          <w:sz w:val="22"/>
          <w:szCs w:val="22"/>
        </w:rPr>
        <w:t>.</w:t>
      </w:r>
      <w:r>
        <w:rPr>
          <w:sz w:val="22"/>
          <w:szCs w:val="22"/>
        </w:rPr>
        <w:t>)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024: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pa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’</w:t>
      </w:r>
      <w:r>
        <w:rPr>
          <w:sz w:val="22"/>
          <w:szCs w:val="22"/>
        </w:rPr>
        <w:t>s 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f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abas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.</w:t>
      </w:r>
    </w:p>
    <w:p w:rsidR="000840BF" w:rsidRDefault="006134F8">
      <w:pPr>
        <w:spacing w:before="1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113: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nput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 by</w:t>
      </w:r>
      <w:r>
        <w:rPr>
          <w:spacing w:val="-2"/>
          <w:sz w:val="22"/>
          <w:szCs w:val="22"/>
        </w:rPr>
        <w:t xml:space="preserve"> A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ax</w:t>
      </w:r>
      <w:r>
        <w:rPr>
          <w:spacing w:val="-2"/>
          <w:sz w:val="22"/>
          <w:szCs w:val="22"/>
        </w:rPr>
        <w:t xml:space="preserve"> 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035:</w:t>
      </w:r>
      <w:r>
        <w:rPr>
          <w:spacing w:val="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7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“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>o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z w:val="22"/>
          <w:szCs w:val="22"/>
        </w:rPr>
        <w:t>r</w:t>
      </w:r>
      <w:r>
        <w:rPr>
          <w:i/>
          <w:spacing w:val="1"/>
          <w:sz w:val="22"/>
          <w:szCs w:val="22"/>
        </w:rPr>
        <w:t>e</w:t>
      </w:r>
      <w:r>
        <w:rPr>
          <w:i/>
          <w:sz w:val="22"/>
          <w:szCs w:val="22"/>
        </w:rPr>
        <w:t>su</w:t>
      </w:r>
      <w:r>
        <w:rPr>
          <w:i/>
          <w:spacing w:val="-1"/>
          <w:sz w:val="22"/>
          <w:szCs w:val="22"/>
        </w:rPr>
        <w:t>l</w:t>
      </w:r>
      <w:r>
        <w:rPr>
          <w:i/>
          <w:spacing w:val="1"/>
          <w:sz w:val="22"/>
          <w:szCs w:val="22"/>
        </w:rPr>
        <w:t>t</w:t>
      </w:r>
      <w:r>
        <w:rPr>
          <w:i/>
          <w:sz w:val="22"/>
          <w:szCs w:val="22"/>
        </w:rPr>
        <w:t>s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f</w:t>
      </w:r>
      <w:r>
        <w:rPr>
          <w:i/>
          <w:spacing w:val="-2"/>
          <w:sz w:val="22"/>
          <w:szCs w:val="22"/>
        </w:rPr>
        <w:t>o</w:t>
      </w:r>
      <w:r>
        <w:rPr>
          <w:i/>
          <w:sz w:val="22"/>
          <w:szCs w:val="22"/>
        </w:rPr>
        <w:t>un</w:t>
      </w:r>
      <w:r>
        <w:rPr>
          <w:i/>
          <w:spacing w:val="1"/>
          <w:sz w:val="22"/>
          <w:szCs w:val="22"/>
        </w:rPr>
        <w:t>d</w:t>
      </w:r>
      <w:r>
        <w:rPr>
          <w:sz w:val="22"/>
          <w:szCs w:val="22"/>
        </w:rPr>
        <w:t>”,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nput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es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</w:p>
    <w:p w:rsidR="000840BF" w:rsidRDefault="006134F8">
      <w:pPr>
        <w:spacing w:before="1"/>
        <w:ind w:left="940"/>
        <w:rPr>
          <w:sz w:val="22"/>
          <w:szCs w:val="22"/>
        </w:rPr>
      </w:pPr>
      <w:proofErr w:type="gramStart"/>
      <w:r>
        <w:rPr>
          <w:sz w:val="22"/>
          <w:szCs w:val="22"/>
        </w:rPr>
        <w:t>ex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036:</w:t>
      </w:r>
      <w:r>
        <w:rPr>
          <w:spacing w:val="1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1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’</w:t>
      </w:r>
      <w:r>
        <w:rPr>
          <w:sz w:val="22"/>
          <w:szCs w:val="22"/>
        </w:rPr>
        <w:t>s</w:t>
      </w:r>
      <w:r>
        <w:rPr>
          <w:spacing w:val="1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1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e,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en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ch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1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ound</w:t>
      </w:r>
      <w:r>
        <w:rPr>
          <w:spacing w:val="1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</w:p>
    <w:p w:rsidR="000840BF" w:rsidRDefault="006134F8">
      <w:pPr>
        <w:spacing w:line="240" w:lineRule="exact"/>
        <w:ind w:left="940"/>
        <w:rPr>
          <w:sz w:val="22"/>
          <w:szCs w:val="22"/>
        </w:rPr>
      </w:pPr>
      <w:proofErr w:type="gramStart"/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ch</w:t>
      </w:r>
      <w:proofErr w:type="gramEnd"/>
      <w:r>
        <w:rPr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x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ab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.</w:t>
      </w:r>
    </w:p>
    <w:p w:rsidR="000840BF" w:rsidRDefault="006134F8">
      <w:pPr>
        <w:spacing w:before="1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030:</w:t>
      </w:r>
      <w:r>
        <w:rPr>
          <w:spacing w:val="30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2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9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5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2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2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how</w:t>
      </w:r>
      <w:r>
        <w:rPr>
          <w:spacing w:val="2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nu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2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al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ount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’</w:t>
      </w:r>
      <w:r>
        <w:rPr>
          <w:sz w:val="22"/>
          <w:szCs w:val="22"/>
        </w:rPr>
        <w:t>s</w:t>
      </w:r>
    </w:p>
    <w:p w:rsidR="000840BF" w:rsidRDefault="006134F8">
      <w:pPr>
        <w:spacing w:line="240" w:lineRule="exact"/>
        <w:ind w:left="940"/>
        <w:rPr>
          <w:sz w:val="22"/>
          <w:szCs w:val="22"/>
        </w:rPr>
      </w:pPr>
      <w:proofErr w:type="gramStart"/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proofErr w:type="gramEnd"/>
      <w:r>
        <w:rPr>
          <w:sz w:val="22"/>
          <w:szCs w:val="22"/>
        </w:rPr>
        <w:t>.</w:t>
      </w:r>
    </w:p>
    <w:p w:rsidR="000840BF" w:rsidRDefault="000840BF">
      <w:pPr>
        <w:spacing w:before="18" w:line="240" w:lineRule="exact"/>
        <w:rPr>
          <w:sz w:val="24"/>
          <w:szCs w:val="24"/>
        </w:rPr>
      </w:pPr>
    </w:p>
    <w:p w:rsidR="000840BF" w:rsidRDefault="006134F8">
      <w:pPr>
        <w:ind w:left="22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UR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-</w:t>
      </w:r>
      <w:r>
        <w:rPr>
          <w:b/>
          <w:sz w:val="22"/>
          <w:szCs w:val="22"/>
        </w:rPr>
        <w:t>06: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>c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>r</w:t>
      </w:r>
      <w:r>
        <w:rPr>
          <w:b/>
          <w:sz w:val="22"/>
          <w:szCs w:val="22"/>
        </w:rPr>
        <w:t>s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can </w:t>
      </w:r>
      <w:r>
        <w:rPr>
          <w:b/>
          <w:spacing w:val="-2"/>
          <w:sz w:val="22"/>
          <w:szCs w:val="22"/>
        </w:rPr>
        <w:t>v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w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p</w:t>
      </w:r>
      <w:r>
        <w:rPr>
          <w:b/>
          <w:spacing w:val="-3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en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’</w:t>
      </w:r>
      <w:r>
        <w:rPr>
          <w:b/>
          <w:sz w:val="22"/>
          <w:szCs w:val="22"/>
        </w:rPr>
        <w:t>s pr</w:t>
      </w:r>
      <w:r>
        <w:rPr>
          <w:b/>
          <w:spacing w:val="-2"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on t</w:t>
      </w:r>
      <w:r>
        <w:rPr>
          <w:b/>
          <w:spacing w:val="-2"/>
          <w:sz w:val="22"/>
          <w:szCs w:val="22"/>
        </w:rPr>
        <w:t>h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4"/>
          <w:sz w:val="22"/>
          <w:szCs w:val="22"/>
        </w:rPr>
        <w:t>w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b a</w:t>
      </w:r>
      <w:r>
        <w:rPr>
          <w:b/>
          <w:spacing w:val="-1"/>
          <w:sz w:val="22"/>
          <w:szCs w:val="22"/>
        </w:rPr>
        <w:t>p</w:t>
      </w:r>
      <w:r>
        <w:rPr>
          <w:b/>
          <w:sz w:val="22"/>
          <w:szCs w:val="22"/>
        </w:rPr>
        <w:t>p</w:t>
      </w:r>
      <w:r>
        <w:rPr>
          <w:b/>
          <w:spacing w:val="-2"/>
          <w:sz w:val="22"/>
          <w:szCs w:val="22"/>
        </w:rPr>
        <w:t>l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ti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n.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001: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enu ba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(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e, and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>.</w:t>
      </w:r>
    </w:p>
    <w:p w:rsidR="000840BF" w:rsidRDefault="006134F8">
      <w:pPr>
        <w:spacing w:before="1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004: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b 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nk</w:t>
      </w:r>
      <w:r>
        <w:rPr>
          <w:sz w:val="22"/>
          <w:szCs w:val="22"/>
        </w:rPr>
        <w:t>.</w:t>
      </w:r>
    </w:p>
    <w:p w:rsidR="000840BF" w:rsidRDefault="006134F8">
      <w:pPr>
        <w:spacing w:before="1" w:line="240" w:lineRule="exact"/>
        <w:ind w:left="940" w:right="168" w:hanging="720"/>
        <w:jc w:val="both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021:</w:t>
      </w:r>
      <w:r>
        <w:rPr>
          <w:spacing w:val="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 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e,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nc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udes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n,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ch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t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, 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ch b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on.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022:</w:t>
      </w:r>
      <w:r>
        <w:rPr>
          <w:spacing w:val="49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4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4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5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5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4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ns</w:t>
      </w:r>
      <w:r>
        <w:rPr>
          <w:spacing w:val="5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no</w:t>
      </w:r>
      <w:proofErr w:type="gramStart"/>
      <w:r>
        <w:rPr>
          <w:spacing w:val="-2"/>
          <w:sz w:val="22"/>
          <w:szCs w:val="22"/>
        </w:rPr>
        <w:t>.</w:t>
      </w:r>
      <w:r>
        <w:rPr>
          <w:sz w:val="22"/>
          <w:szCs w:val="22"/>
        </w:rPr>
        <w:t>,</w:t>
      </w:r>
      <w:proofErr w:type="gramEnd"/>
    </w:p>
    <w:p w:rsidR="000840BF" w:rsidRDefault="006134F8">
      <w:pPr>
        <w:spacing w:line="240" w:lineRule="exact"/>
        <w:ind w:left="940"/>
        <w:rPr>
          <w:sz w:val="22"/>
          <w:szCs w:val="22"/>
        </w:rPr>
      </w:pPr>
      <w:proofErr w:type="gramStart"/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nal</w:t>
      </w:r>
      <w:proofErr w:type="gramEnd"/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, n</w:t>
      </w:r>
      <w:r>
        <w:rPr>
          <w:spacing w:val="3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spon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e,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 op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.)</w:t>
      </w:r>
    </w:p>
    <w:p w:rsidR="000840BF" w:rsidRDefault="006134F8">
      <w:pPr>
        <w:spacing w:before="6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037: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de </w:t>
      </w:r>
      <w:r>
        <w:rPr>
          <w:spacing w:val="1"/>
          <w:sz w:val="22"/>
          <w:szCs w:val="22"/>
        </w:rPr>
        <w:t>‘</w:t>
      </w:r>
      <w:r>
        <w:rPr>
          <w:spacing w:val="-1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ew’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(</w:t>
      </w:r>
      <w:r>
        <w:pict>
          <v:shape id="_x0000_i1027" type="#_x0000_t75" style="width:25.8pt;height:22.2pt">
            <v:imagedata r:id="rId7" o:title=""/>
          </v:shape>
        </w:pict>
      </w:r>
      <w:r>
        <w:rPr>
          <w:sz w:val="22"/>
          <w:szCs w:val="22"/>
        </w:rPr>
        <w:t>)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o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n 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024: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pa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’</w:t>
      </w:r>
      <w:r>
        <w:rPr>
          <w:sz w:val="22"/>
          <w:szCs w:val="22"/>
        </w:rPr>
        <w:t>s 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f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abas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.</w:t>
      </w:r>
    </w:p>
    <w:p w:rsidR="000840BF" w:rsidRDefault="006134F8">
      <w:pPr>
        <w:spacing w:before="6" w:line="240" w:lineRule="exact"/>
        <w:ind w:left="940" w:right="161" w:hanging="720"/>
        <w:jc w:val="both"/>
        <w:rPr>
          <w:sz w:val="22"/>
          <w:szCs w:val="22"/>
        </w:rPr>
      </w:pPr>
      <w:r>
        <w:pict>
          <v:group id="_x0000_s1223" style="position:absolute;left:0;text-align:left;margin-left:325.35pt;margin-top:12.65pt;width:44.4pt;height:12.95pt;z-index:-9863;mso-position-horizontal-relative:page" coordorigin="6507,253" coordsize="888,259">
            <v:shape id="_x0000_s1224" style="position:absolute;left:6507;top:253;width:888;height:259" coordorigin="6507,253" coordsize="888,259" path="m6507,512r889,l7396,253r-889,l6507,512xe" fillcolor="#f8f8f8" stroked="f">
              <v:path arrowok="t"/>
            </v:shape>
            <w10:wrap anchorx="page"/>
          </v:group>
        </w:pic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038: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The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 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t’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es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U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,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des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nal</w:t>
      </w:r>
      <w:r>
        <w:rPr>
          <w:spacing w:val="1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,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 su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on,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es</w:t>
      </w:r>
      <w:r>
        <w:rPr>
          <w:sz w:val="22"/>
          <w:szCs w:val="22"/>
        </w:rPr>
        <w:t>pons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e,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d,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 and u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 of pa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t’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039: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‘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pd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e’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1"/>
          <w:sz w:val="22"/>
          <w:szCs w:val="22"/>
        </w:rPr>
        <w:t>‘</w:t>
      </w:r>
      <w:r>
        <w:rPr>
          <w:spacing w:val="-1"/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’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on.</w:t>
      </w: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before="1" w:line="240" w:lineRule="exact"/>
        <w:rPr>
          <w:sz w:val="24"/>
          <w:szCs w:val="24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0840BF">
        <w:trPr>
          <w:trHeight w:hRule="exact" w:val="619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11</w:t>
            </w:r>
          </w:p>
        </w:tc>
      </w:tr>
      <w:tr w:rsidR="000840BF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Default="000840BF">
      <w:pPr>
        <w:sectPr w:rsidR="000840BF">
          <w:pgSz w:w="11920" w:h="16840"/>
          <w:pgMar w:top="1320" w:right="1240" w:bottom="280" w:left="1220" w:header="720" w:footer="720" w:gutter="0"/>
          <w:cols w:space="720"/>
        </w:sectPr>
      </w:pPr>
    </w:p>
    <w:p w:rsidR="000840BF" w:rsidRDefault="006134F8">
      <w:pPr>
        <w:spacing w:before="78"/>
        <w:ind w:left="22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lastRenderedPageBreak/>
        <w:t>UR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-</w:t>
      </w:r>
      <w:r>
        <w:rPr>
          <w:b/>
          <w:sz w:val="22"/>
          <w:szCs w:val="22"/>
        </w:rPr>
        <w:t>07: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>c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ors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can </w:t>
      </w:r>
      <w:r>
        <w:rPr>
          <w:b/>
          <w:spacing w:val="-2"/>
          <w:sz w:val="22"/>
          <w:szCs w:val="22"/>
        </w:rPr>
        <w:t>v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w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a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l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st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f</w:t>
      </w:r>
      <w:r>
        <w:rPr>
          <w:b/>
          <w:spacing w:val="2"/>
          <w:sz w:val="22"/>
          <w:szCs w:val="22"/>
        </w:rPr>
        <w:t xml:space="preserve"> </w:t>
      </w:r>
      <w:r>
        <w:rPr>
          <w:b/>
          <w:sz w:val="22"/>
          <w:szCs w:val="22"/>
        </w:rPr>
        <w:t>pa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>’</w:t>
      </w:r>
      <w:r>
        <w:rPr>
          <w:b/>
          <w:sz w:val="22"/>
          <w:szCs w:val="22"/>
        </w:rPr>
        <w:t>s pr</w:t>
      </w:r>
      <w:r>
        <w:rPr>
          <w:b/>
          <w:spacing w:val="-2"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on the </w:t>
      </w:r>
      <w:r>
        <w:rPr>
          <w:b/>
          <w:spacing w:val="1"/>
          <w:sz w:val="22"/>
          <w:szCs w:val="22"/>
        </w:rPr>
        <w:t>w</w:t>
      </w:r>
      <w:r>
        <w:rPr>
          <w:b/>
          <w:sz w:val="22"/>
          <w:szCs w:val="22"/>
        </w:rPr>
        <w:t>eb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ap</w:t>
      </w:r>
      <w:r>
        <w:rPr>
          <w:b/>
          <w:spacing w:val="-1"/>
          <w:sz w:val="22"/>
          <w:szCs w:val="22"/>
        </w:rPr>
        <w:t>pl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ti</w:t>
      </w:r>
      <w:r>
        <w:rPr>
          <w:b/>
          <w:sz w:val="22"/>
          <w:szCs w:val="22"/>
        </w:rPr>
        <w:t>on.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001: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enu ba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(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e, and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>.</w:t>
      </w:r>
    </w:p>
    <w:p w:rsidR="000840BF" w:rsidRDefault="006134F8">
      <w:pPr>
        <w:spacing w:before="1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004: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b 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nk</w:t>
      </w:r>
      <w:r>
        <w:rPr>
          <w:sz w:val="22"/>
          <w:szCs w:val="22"/>
        </w:rPr>
        <w:t>.</w:t>
      </w:r>
    </w:p>
    <w:p w:rsidR="000840BF" w:rsidRDefault="006134F8">
      <w:pPr>
        <w:spacing w:before="3" w:line="240" w:lineRule="exact"/>
        <w:ind w:left="940" w:right="168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021:</w:t>
      </w:r>
      <w:r>
        <w:rPr>
          <w:spacing w:val="1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e,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nc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udes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n,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ch</w:t>
      </w:r>
      <w:r>
        <w:rPr>
          <w:spacing w:val="1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t</w:t>
      </w:r>
      <w:r>
        <w:rPr>
          <w:spacing w:val="1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, 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ch b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on.</w:t>
      </w:r>
    </w:p>
    <w:p w:rsidR="000840BF" w:rsidRDefault="006134F8">
      <w:pPr>
        <w:spacing w:before="2" w:line="240" w:lineRule="exact"/>
        <w:ind w:left="940" w:right="166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022:</w:t>
      </w:r>
      <w:r>
        <w:rPr>
          <w:spacing w:val="49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4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4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5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5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4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ns</w:t>
      </w:r>
      <w:r>
        <w:rPr>
          <w:spacing w:val="5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no</w:t>
      </w:r>
      <w:r>
        <w:rPr>
          <w:spacing w:val="-2"/>
          <w:sz w:val="22"/>
          <w:szCs w:val="22"/>
        </w:rPr>
        <w:t>.</w:t>
      </w:r>
      <w:r>
        <w:rPr>
          <w:sz w:val="22"/>
          <w:szCs w:val="22"/>
        </w:rPr>
        <w:t>, 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nal</w:t>
      </w:r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, n</w:t>
      </w:r>
      <w:r>
        <w:rPr>
          <w:spacing w:val="3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spon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e,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 op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s</w:t>
      </w:r>
      <w:r>
        <w:rPr>
          <w:spacing w:val="3"/>
          <w:sz w:val="22"/>
          <w:szCs w:val="22"/>
        </w:rPr>
        <w:t>.</w:t>
      </w:r>
      <w:r>
        <w:rPr>
          <w:sz w:val="22"/>
          <w:szCs w:val="22"/>
        </w:rPr>
        <w:t>)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030:</w:t>
      </w:r>
      <w:r>
        <w:rPr>
          <w:spacing w:val="30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2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9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2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2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how</w:t>
      </w:r>
      <w:r>
        <w:rPr>
          <w:spacing w:val="2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nu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2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al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ount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’</w:t>
      </w:r>
      <w:r>
        <w:rPr>
          <w:sz w:val="22"/>
          <w:szCs w:val="22"/>
        </w:rPr>
        <w:t>s</w:t>
      </w:r>
    </w:p>
    <w:p w:rsidR="000840BF" w:rsidRDefault="006134F8">
      <w:pPr>
        <w:spacing w:line="240" w:lineRule="exact"/>
        <w:ind w:left="940"/>
        <w:rPr>
          <w:sz w:val="22"/>
          <w:szCs w:val="22"/>
        </w:rPr>
      </w:pPr>
      <w:proofErr w:type="gramStart"/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proofErr w:type="gramEnd"/>
      <w:r>
        <w:rPr>
          <w:sz w:val="22"/>
          <w:szCs w:val="22"/>
        </w:rPr>
        <w:t>.</w:t>
      </w:r>
    </w:p>
    <w:p w:rsidR="000840BF" w:rsidRDefault="000840BF">
      <w:pPr>
        <w:spacing w:before="18" w:line="240" w:lineRule="exact"/>
        <w:rPr>
          <w:sz w:val="24"/>
          <w:szCs w:val="24"/>
        </w:rPr>
      </w:pPr>
    </w:p>
    <w:p w:rsidR="000840BF" w:rsidRDefault="006134F8">
      <w:pPr>
        <w:ind w:left="22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UR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-</w:t>
      </w:r>
      <w:r>
        <w:rPr>
          <w:b/>
          <w:sz w:val="22"/>
          <w:szCs w:val="22"/>
        </w:rPr>
        <w:t>08: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A</w:t>
      </w:r>
      <w:r>
        <w:rPr>
          <w:b/>
          <w:sz w:val="22"/>
          <w:szCs w:val="22"/>
        </w:rPr>
        <w:t>d</w:t>
      </w:r>
      <w:r>
        <w:rPr>
          <w:b/>
          <w:spacing w:val="-2"/>
          <w:sz w:val="22"/>
          <w:szCs w:val="22"/>
        </w:rPr>
        <w:t>m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</w:t>
      </w:r>
      <w:r>
        <w:rPr>
          <w:b/>
          <w:spacing w:val="-2"/>
          <w:sz w:val="22"/>
          <w:szCs w:val="22"/>
        </w:rPr>
        <w:t>i</w:t>
      </w:r>
      <w:r>
        <w:rPr>
          <w:b/>
          <w:sz w:val="22"/>
          <w:szCs w:val="22"/>
        </w:rPr>
        <w:t>s</w:t>
      </w:r>
      <w:r>
        <w:rPr>
          <w:b/>
          <w:spacing w:val="-1"/>
          <w:sz w:val="22"/>
          <w:szCs w:val="22"/>
        </w:rPr>
        <w:t>t</w:t>
      </w:r>
      <w:r>
        <w:rPr>
          <w:b/>
          <w:sz w:val="22"/>
          <w:szCs w:val="22"/>
        </w:rPr>
        <w:t>ra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rs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can v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w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an a</w:t>
      </w:r>
      <w:r>
        <w:rPr>
          <w:b/>
          <w:spacing w:val="-3"/>
          <w:sz w:val="22"/>
          <w:szCs w:val="22"/>
        </w:rPr>
        <w:t>d</w:t>
      </w:r>
      <w:r>
        <w:rPr>
          <w:b/>
          <w:spacing w:val="1"/>
          <w:sz w:val="22"/>
          <w:szCs w:val="22"/>
        </w:rPr>
        <w:t>mi</w:t>
      </w:r>
      <w:r>
        <w:rPr>
          <w:b/>
          <w:sz w:val="22"/>
          <w:szCs w:val="22"/>
        </w:rPr>
        <w:t xml:space="preserve">n </w:t>
      </w:r>
      <w:r>
        <w:rPr>
          <w:b/>
          <w:spacing w:val="-1"/>
          <w:sz w:val="22"/>
          <w:szCs w:val="22"/>
        </w:rPr>
        <w:t>h</w:t>
      </w:r>
      <w:r>
        <w:rPr>
          <w:b/>
          <w:spacing w:val="-2"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page on t</w:t>
      </w:r>
      <w:r>
        <w:rPr>
          <w:b/>
          <w:spacing w:val="-2"/>
          <w:sz w:val="22"/>
          <w:szCs w:val="22"/>
        </w:rPr>
        <w:t>h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w</w:t>
      </w:r>
      <w:r>
        <w:rPr>
          <w:b/>
          <w:sz w:val="22"/>
          <w:szCs w:val="22"/>
        </w:rPr>
        <w:t>eb ap</w:t>
      </w:r>
      <w:r>
        <w:rPr>
          <w:b/>
          <w:spacing w:val="-3"/>
          <w:sz w:val="22"/>
          <w:szCs w:val="22"/>
        </w:rPr>
        <w:t>p</w:t>
      </w:r>
      <w:r>
        <w:rPr>
          <w:b/>
          <w:spacing w:val="1"/>
          <w:sz w:val="22"/>
          <w:szCs w:val="22"/>
        </w:rPr>
        <w:t>l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ca</w:t>
      </w:r>
      <w:r>
        <w:rPr>
          <w:b/>
          <w:spacing w:val="-1"/>
          <w:sz w:val="22"/>
          <w:szCs w:val="22"/>
        </w:rPr>
        <w:t>ti</w:t>
      </w:r>
      <w:r>
        <w:rPr>
          <w:b/>
          <w:sz w:val="22"/>
          <w:szCs w:val="22"/>
        </w:rPr>
        <w:t>on.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001: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enu ba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(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e, and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>.</w:t>
      </w:r>
    </w:p>
    <w:p w:rsidR="000840BF" w:rsidRDefault="006134F8">
      <w:pPr>
        <w:spacing w:before="1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040: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enu box </w:t>
      </w:r>
      <w:r>
        <w:rPr>
          <w:spacing w:val="1"/>
          <w:sz w:val="22"/>
          <w:szCs w:val="22"/>
        </w:rPr>
        <w:t>(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u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r)</w:t>
      </w:r>
      <w:r>
        <w:rPr>
          <w:sz w:val="22"/>
          <w:szCs w:val="22"/>
        </w:rPr>
        <w:t>.</w:t>
      </w:r>
    </w:p>
    <w:p w:rsidR="000840BF" w:rsidRDefault="006134F8">
      <w:pPr>
        <w:spacing w:before="1" w:line="240" w:lineRule="exact"/>
        <w:ind w:left="940" w:right="164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041:</w:t>
      </w:r>
      <w:r>
        <w:rPr>
          <w:spacing w:val="4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4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4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4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cu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ent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4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</w:t>
      </w:r>
      <w:r>
        <w:rPr>
          <w:spacing w:val="4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des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n,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 su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and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color w:val="FF0000"/>
          <w:sz w:val="22"/>
          <w:szCs w:val="22"/>
        </w:rPr>
        <w:t>.</w:t>
      </w:r>
    </w:p>
    <w:p w:rsidR="000840BF" w:rsidRDefault="000840BF">
      <w:pPr>
        <w:spacing w:before="13" w:line="240" w:lineRule="exact"/>
        <w:rPr>
          <w:sz w:val="24"/>
          <w:szCs w:val="24"/>
        </w:rPr>
      </w:pPr>
    </w:p>
    <w:p w:rsidR="000840BF" w:rsidRDefault="006134F8">
      <w:pPr>
        <w:ind w:left="940" w:right="399" w:hanging="72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UR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-</w:t>
      </w:r>
      <w:r>
        <w:rPr>
          <w:b/>
          <w:sz w:val="22"/>
          <w:szCs w:val="22"/>
        </w:rPr>
        <w:t>09: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A</w:t>
      </w:r>
      <w:r>
        <w:rPr>
          <w:b/>
          <w:sz w:val="22"/>
          <w:szCs w:val="22"/>
        </w:rPr>
        <w:t>d</w:t>
      </w:r>
      <w:r>
        <w:rPr>
          <w:b/>
          <w:spacing w:val="-2"/>
          <w:sz w:val="22"/>
          <w:szCs w:val="22"/>
        </w:rPr>
        <w:t>m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</w:t>
      </w:r>
      <w:r>
        <w:rPr>
          <w:b/>
          <w:spacing w:val="-2"/>
          <w:sz w:val="22"/>
          <w:szCs w:val="22"/>
        </w:rPr>
        <w:t>i</w:t>
      </w:r>
      <w:r>
        <w:rPr>
          <w:b/>
          <w:sz w:val="22"/>
          <w:szCs w:val="22"/>
        </w:rPr>
        <w:t>s</w:t>
      </w:r>
      <w:r>
        <w:rPr>
          <w:b/>
          <w:spacing w:val="-1"/>
          <w:sz w:val="22"/>
          <w:szCs w:val="22"/>
        </w:rPr>
        <w:t>t</w:t>
      </w:r>
      <w:r>
        <w:rPr>
          <w:b/>
          <w:sz w:val="22"/>
          <w:szCs w:val="22"/>
        </w:rPr>
        <w:t>ra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rs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can</w:t>
      </w:r>
      <w:r>
        <w:rPr>
          <w:b/>
          <w:spacing w:val="2"/>
          <w:sz w:val="22"/>
          <w:szCs w:val="22"/>
        </w:rPr>
        <w:t xml:space="preserve"> 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ea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a us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r</w:t>
      </w:r>
      <w:r>
        <w:rPr>
          <w:b/>
          <w:spacing w:val="-1"/>
          <w:sz w:val="22"/>
          <w:szCs w:val="22"/>
        </w:rPr>
        <w:t>’</w:t>
      </w:r>
      <w:r>
        <w:rPr>
          <w:b/>
          <w:sz w:val="22"/>
          <w:szCs w:val="22"/>
        </w:rPr>
        <w:t>s pr</w:t>
      </w:r>
      <w:r>
        <w:rPr>
          <w:b/>
          <w:spacing w:val="-2"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e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on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he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w</w:t>
      </w:r>
      <w:r>
        <w:rPr>
          <w:b/>
          <w:sz w:val="22"/>
          <w:szCs w:val="22"/>
        </w:rPr>
        <w:t>eb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ap</w:t>
      </w:r>
      <w:r>
        <w:rPr>
          <w:b/>
          <w:spacing w:val="-1"/>
          <w:sz w:val="22"/>
          <w:szCs w:val="22"/>
        </w:rPr>
        <w:t>pl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ti</w:t>
      </w:r>
      <w:r>
        <w:rPr>
          <w:b/>
          <w:sz w:val="22"/>
          <w:szCs w:val="22"/>
        </w:rPr>
        <w:t>on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-3"/>
          <w:sz w:val="22"/>
          <w:szCs w:val="22"/>
        </w:rPr>
        <w:t>b</w:t>
      </w:r>
      <w:r>
        <w:rPr>
          <w:b/>
          <w:sz w:val="22"/>
          <w:szCs w:val="22"/>
        </w:rPr>
        <w:t xml:space="preserve">y 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</w:t>
      </w:r>
      <w:r>
        <w:rPr>
          <w:b/>
          <w:spacing w:val="-1"/>
          <w:sz w:val="22"/>
          <w:szCs w:val="22"/>
        </w:rPr>
        <w:t>p</w:t>
      </w:r>
      <w:r>
        <w:rPr>
          <w:b/>
          <w:sz w:val="22"/>
          <w:szCs w:val="22"/>
        </w:rPr>
        <w:t>u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ti</w:t>
      </w:r>
      <w:r>
        <w:rPr>
          <w:b/>
          <w:sz w:val="22"/>
          <w:szCs w:val="22"/>
        </w:rPr>
        <w:t>ng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z w:val="22"/>
          <w:szCs w:val="22"/>
        </w:rPr>
        <w:t>na</w:t>
      </w:r>
      <w:r>
        <w:rPr>
          <w:b/>
          <w:spacing w:val="-2"/>
          <w:sz w:val="22"/>
          <w:szCs w:val="22"/>
        </w:rPr>
        <w:t>m</w:t>
      </w:r>
      <w:r>
        <w:rPr>
          <w:b/>
          <w:sz w:val="22"/>
          <w:szCs w:val="22"/>
        </w:rPr>
        <w:t>e, surna</w:t>
      </w:r>
      <w:r>
        <w:rPr>
          <w:b/>
          <w:spacing w:val="-1"/>
          <w:sz w:val="22"/>
          <w:szCs w:val="22"/>
        </w:rPr>
        <w:t>m</w:t>
      </w:r>
      <w:r>
        <w:rPr>
          <w:b/>
          <w:sz w:val="22"/>
          <w:szCs w:val="22"/>
        </w:rPr>
        <w:t>e, u</w:t>
      </w:r>
      <w:r>
        <w:rPr>
          <w:b/>
          <w:spacing w:val="-2"/>
          <w:sz w:val="22"/>
          <w:szCs w:val="22"/>
        </w:rPr>
        <w:t>s</w:t>
      </w:r>
      <w:r>
        <w:rPr>
          <w:b/>
          <w:sz w:val="22"/>
          <w:szCs w:val="22"/>
        </w:rPr>
        <w:t>ern</w:t>
      </w:r>
      <w:r>
        <w:rPr>
          <w:b/>
          <w:spacing w:val="-3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e, p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>s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w</w:t>
      </w:r>
      <w:r>
        <w:rPr>
          <w:b/>
          <w:sz w:val="22"/>
          <w:szCs w:val="22"/>
        </w:rPr>
        <w:t>ord,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co</w:t>
      </w:r>
      <w:r>
        <w:rPr>
          <w:b/>
          <w:spacing w:val="-2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fi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3"/>
          <w:sz w:val="22"/>
          <w:szCs w:val="22"/>
        </w:rPr>
        <w:t>m</w:t>
      </w:r>
      <w:r>
        <w:rPr>
          <w:b/>
          <w:spacing w:val="1"/>
          <w:sz w:val="22"/>
          <w:szCs w:val="22"/>
        </w:rPr>
        <w:t>-</w:t>
      </w:r>
      <w:r>
        <w:rPr>
          <w:b/>
          <w:spacing w:val="-3"/>
          <w:sz w:val="22"/>
          <w:szCs w:val="22"/>
        </w:rPr>
        <w:t>p</w:t>
      </w:r>
      <w:r>
        <w:rPr>
          <w:b/>
          <w:sz w:val="22"/>
          <w:szCs w:val="22"/>
        </w:rPr>
        <w:t>as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w</w:t>
      </w:r>
      <w:r>
        <w:rPr>
          <w:b/>
          <w:sz w:val="22"/>
          <w:szCs w:val="22"/>
        </w:rPr>
        <w:t>ord</w:t>
      </w:r>
      <w:r>
        <w:rPr>
          <w:b/>
          <w:spacing w:val="-5"/>
          <w:sz w:val="22"/>
          <w:szCs w:val="22"/>
        </w:rPr>
        <w:t xml:space="preserve"> </w:t>
      </w:r>
      <w:r>
        <w:rPr>
          <w:b/>
          <w:sz w:val="22"/>
          <w:szCs w:val="22"/>
        </w:rPr>
        <w:t>and pos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ti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>n</w:t>
      </w:r>
      <w:r>
        <w:rPr>
          <w:b/>
          <w:sz w:val="22"/>
          <w:szCs w:val="22"/>
        </w:rPr>
        <w:t>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001: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enu ba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(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e, and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>.</w:t>
      </w:r>
    </w:p>
    <w:p w:rsidR="000840BF" w:rsidRDefault="006134F8">
      <w:pPr>
        <w:spacing w:before="1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004: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b 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nk</w:t>
      </w:r>
      <w:r>
        <w:rPr>
          <w:sz w:val="22"/>
          <w:szCs w:val="22"/>
        </w:rPr>
        <w:t>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042:</w:t>
      </w:r>
      <w:r>
        <w:rPr>
          <w:spacing w:val="2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2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2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r’</w:t>
      </w:r>
      <w:r>
        <w:rPr>
          <w:sz w:val="22"/>
          <w:szCs w:val="22"/>
        </w:rPr>
        <w:t>s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2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  <w:r>
        <w:rPr>
          <w:spacing w:val="2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2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ow</w:t>
      </w:r>
      <w:r>
        <w:rPr>
          <w:spacing w:val="2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2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2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2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</w:t>
      </w:r>
    </w:p>
    <w:p w:rsidR="000840BF" w:rsidRDefault="006134F8">
      <w:pPr>
        <w:spacing w:line="240" w:lineRule="exact"/>
        <w:ind w:left="940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ude</w:t>
      </w:r>
      <w:proofErr w:type="gramEnd"/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sw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d,</w:t>
      </w:r>
      <w:r>
        <w:rPr>
          <w:spacing w:val="1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irm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swo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po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it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</w:p>
    <w:p w:rsidR="000840BF" w:rsidRDefault="006134F8">
      <w:pPr>
        <w:spacing w:before="1"/>
        <w:ind w:left="940"/>
        <w:rPr>
          <w:sz w:val="22"/>
          <w:szCs w:val="22"/>
        </w:rPr>
      </w:pPr>
      <w:r>
        <w:rPr>
          <w:spacing w:val="1"/>
          <w:sz w:val="22"/>
          <w:szCs w:val="22"/>
        </w:rPr>
        <w:t>(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D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>DA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>.</w:t>
      </w:r>
    </w:p>
    <w:p w:rsidR="000840BF" w:rsidRDefault="006134F8">
      <w:pPr>
        <w:spacing w:before="1" w:line="240" w:lineRule="exact"/>
        <w:ind w:left="940" w:right="160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043:</w:t>
      </w:r>
      <w:r>
        <w:rPr>
          <w:spacing w:val="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 e</w:t>
      </w:r>
      <w:r>
        <w:rPr>
          <w:spacing w:val="1"/>
          <w:sz w:val="22"/>
          <w:szCs w:val="22"/>
        </w:rPr>
        <w:t>rr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“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cannot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1"/>
          <w:sz w:val="22"/>
          <w:szCs w:val="22"/>
        </w:rPr>
        <w:t>k</w:t>
      </w:r>
      <w:r>
        <w:rPr>
          <w:sz w:val="22"/>
          <w:szCs w:val="22"/>
        </w:rPr>
        <w:t>.”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ns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put 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044:</w:t>
      </w:r>
      <w:r>
        <w:rPr>
          <w:spacing w:val="20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2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pacing w:val="3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2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2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“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cann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2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2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ank.”</w:t>
      </w:r>
      <w:r>
        <w:rPr>
          <w:spacing w:val="22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ns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</w:p>
    <w:p w:rsidR="000840BF" w:rsidRDefault="006134F8">
      <w:pPr>
        <w:spacing w:line="240" w:lineRule="exact"/>
        <w:ind w:left="940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e.</w:t>
      </w:r>
    </w:p>
    <w:p w:rsidR="000840BF" w:rsidRDefault="006134F8">
      <w:pPr>
        <w:spacing w:before="5" w:line="240" w:lineRule="exact"/>
        <w:ind w:left="940" w:right="160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045:</w:t>
      </w:r>
      <w:r>
        <w:rPr>
          <w:spacing w:val="1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z w:val="22"/>
          <w:szCs w:val="22"/>
        </w:rPr>
        <w:t>or</w:t>
      </w:r>
      <w:r>
        <w:rPr>
          <w:spacing w:val="1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2"/>
          <w:sz w:val="22"/>
          <w:szCs w:val="22"/>
        </w:rPr>
        <w:t xml:space="preserve"> </w:t>
      </w:r>
      <w:r>
        <w:rPr>
          <w:spacing w:val="5"/>
          <w:sz w:val="22"/>
          <w:szCs w:val="22"/>
        </w:rPr>
        <w:t>“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cannot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ank.”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ns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 xml:space="preserve">not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046: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The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or</w:t>
      </w:r>
      <w:r>
        <w:rPr>
          <w:spacing w:val="5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“</w:t>
      </w:r>
      <w:r>
        <w:rPr>
          <w:spacing w:val="-1"/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has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eady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en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ak</w:t>
      </w:r>
      <w:r>
        <w:rPr>
          <w:sz w:val="22"/>
          <w:szCs w:val="22"/>
        </w:rPr>
        <w:t>en.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Pl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e.”</w:t>
      </w:r>
    </w:p>
    <w:p w:rsidR="000840BF" w:rsidRDefault="006134F8">
      <w:pPr>
        <w:spacing w:line="240" w:lineRule="exact"/>
        <w:ind w:left="940"/>
        <w:rPr>
          <w:sz w:val="22"/>
          <w:szCs w:val="22"/>
        </w:rPr>
      </w:pPr>
      <w:proofErr w:type="gramStart"/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ns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put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1"/>
          <w:sz w:val="22"/>
          <w:szCs w:val="22"/>
        </w:rPr>
        <w:t xml:space="preserve"> 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ed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101:</w:t>
      </w:r>
      <w:r>
        <w:rPr>
          <w:spacing w:val="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ay e</w:t>
      </w:r>
      <w:r>
        <w:rPr>
          <w:spacing w:val="1"/>
          <w:sz w:val="22"/>
          <w:szCs w:val="22"/>
        </w:rPr>
        <w:t>rr</w:t>
      </w:r>
      <w:r>
        <w:rPr>
          <w:sz w:val="22"/>
          <w:szCs w:val="22"/>
        </w:rPr>
        <w:t>or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“Pa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sword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can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ot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.”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ns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does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</w:p>
    <w:p w:rsidR="000840BF" w:rsidRDefault="006134F8">
      <w:pPr>
        <w:spacing w:before="1"/>
        <w:ind w:left="940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sword.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095: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 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or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“C</w:t>
      </w:r>
      <w:r>
        <w:rPr>
          <w:spacing w:val="-3"/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fir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Pas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cann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.”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ns</w:t>
      </w:r>
    </w:p>
    <w:p w:rsidR="000840BF" w:rsidRDefault="006134F8">
      <w:pPr>
        <w:spacing w:before="1"/>
        <w:ind w:left="940"/>
        <w:rPr>
          <w:sz w:val="22"/>
          <w:szCs w:val="22"/>
        </w:rPr>
      </w:pPr>
      <w:proofErr w:type="gramStart"/>
      <w:r>
        <w:rPr>
          <w:sz w:val="22"/>
          <w:szCs w:val="22"/>
        </w:rPr>
        <w:t>does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sword.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047:</w:t>
      </w:r>
      <w:r>
        <w:rPr>
          <w:spacing w:val="2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or</w:t>
      </w:r>
      <w:r>
        <w:rPr>
          <w:spacing w:val="25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“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swo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2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m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Pas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  <w:r>
        <w:rPr>
          <w:spacing w:val="23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M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ch</w:t>
      </w:r>
      <w:proofErr w:type="gramEnd"/>
      <w:r>
        <w:rPr>
          <w:sz w:val="22"/>
          <w:szCs w:val="22"/>
        </w:rPr>
        <w:t>,</w:t>
      </w:r>
    </w:p>
    <w:p w:rsidR="000840BF" w:rsidRDefault="006134F8">
      <w:pPr>
        <w:spacing w:before="1"/>
        <w:ind w:left="940"/>
        <w:rPr>
          <w:sz w:val="22"/>
          <w:szCs w:val="22"/>
        </w:rPr>
      </w:pPr>
      <w:r>
        <w:rPr>
          <w:sz w:val="22"/>
          <w:szCs w:val="22"/>
        </w:rPr>
        <w:t>Pl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n.” wh</w:t>
      </w:r>
      <w:r>
        <w:rPr>
          <w:spacing w:val="-3"/>
          <w:sz w:val="22"/>
          <w:szCs w:val="22"/>
        </w:rPr>
        <w:t>e</w:t>
      </w:r>
      <w:r>
        <w:rPr>
          <w:sz w:val="22"/>
          <w:szCs w:val="22"/>
        </w:rPr>
        <w:t>n a</w:t>
      </w:r>
      <w:r>
        <w:rPr>
          <w:spacing w:val="-2"/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nput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sword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rm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sword do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ch.</w:t>
      </w:r>
    </w:p>
    <w:p w:rsidR="000840BF" w:rsidRDefault="006134F8">
      <w:pPr>
        <w:spacing w:before="3" w:line="240" w:lineRule="exact"/>
        <w:ind w:left="940" w:right="164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048:</w:t>
      </w:r>
      <w:r>
        <w:rPr>
          <w:spacing w:val="5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z w:val="22"/>
          <w:szCs w:val="22"/>
        </w:rPr>
        <w:t>or</w:t>
      </w:r>
      <w:r>
        <w:rPr>
          <w:spacing w:val="5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5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“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5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5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li</w:t>
      </w:r>
      <w:r>
        <w:rPr>
          <w:spacing w:val="2"/>
          <w:sz w:val="22"/>
          <w:szCs w:val="22"/>
        </w:rPr>
        <w:t>d</w:t>
      </w:r>
      <w:r>
        <w:rPr>
          <w:sz w:val="22"/>
          <w:szCs w:val="22"/>
        </w:rPr>
        <w:t>.”</w:t>
      </w:r>
      <w:r>
        <w:rPr>
          <w:spacing w:val="5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ns</w:t>
      </w:r>
      <w:r>
        <w:rPr>
          <w:spacing w:val="5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nput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En</w:t>
      </w:r>
      <w:r>
        <w:rPr>
          <w:spacing w:val="-3"/>
          <w:sz w:val="22"/>
          <w:szCs w:val="22"/>
        </w:rPr>
        <w:t>g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sh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e.</w:t>
      </w:r>
    </w:p>
    <w:p w:rsidR="000840BF" w:rsidRDefault="006134F8">
      <w:pPr>
        <w:spacing w:before="2" w:line="240" w:lineRule="exact"/>
        <w:ind w:left="940" w:right="159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 xml:space="preserve">049: </w:t>
      </w:r>
      <w:r>
        <w:rPr>
          <w:spacing w:val="28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 xml:space="preserve">The 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proofErr w:type="gramEnd"/>
      <w:r>
        <w:rPr>
          <w:sz w:val="22"/>
          <w:szCs w:val="22"/>
        </w:rPr>
        <w:t xml:space="preserve">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 xml:space="preserve">l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ay </w:t>
      </w:r>
      <w:r>
        <w:rPr>
          <w:spacing w:val="2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r </w:t>
      </w:r>
      <w:r>
        <w:rPr>
          <w:spacing w:val="27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2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“</w:t>
      </w:r>
      <w:r>
        <w:rPr>
          <w:sz w:val="22"/>
          <w:szCs w:val="22"/>
        </w:rPr>
        <w:t>Sur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2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2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id</w:t>
      </w:r>
      <w:r>
        <w:rPr>
          <w:sz w:val="22"/>
          <w:szCs w:val="22"/>
        </w:rPr>
        <w:t xml:space="preserve">.” </w:t>
      </w:r>
      <w:r>
        <w:rPr>
          <w:spacing w:val="24"/>
          <w:sz w:val="22"/>
          <w:szCs w:val="22"/>
        </w:rPr>
        <w:t xml:space="preserve"> </w:t>
      </w:r>
      <w:proofErr w:type="gramStart"/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hen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ns</w:t>
      </w:r>
      <w:proofErr w:type="gramEnd"/>
      <w:r>
        <w:rPr>
          <w:sz w:val="22"/>
          <w:szCs w:val="22"/>
        </w:rPr>
        <w:t xml:space="preserve"> </w:t>
      </w:r>
      <w:r>
        <w:rPr>
          <w:spacing w:val="2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 su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 not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En</w:t>
      </w:r>
      <w:r>
        <w:rPr>
          <w:spacing w:val="-3"/>
          <w:sz w:val="22"/>
          <w:szCs w:val="22"/>
        </w:rPr>
        <w:t>g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 xml:space="preserve">sh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050:</w:t>
      </w:r>
      <w:r>
        <w:rPr>
          <w:spacing w:val="2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2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27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“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os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2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ann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2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2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.”</w:t>
      </w:r>
      <w:r>
        <w:rPr>
          <w:spacing w:val="2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ns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</w:p>
    <w:p w:rsidR="000840BF" w:rsidRDefault="006134F8">
      <w:pPr>
        <w:spacing w:line="240" w:lineRule="exact"/>
        <w:ind w:left="940"/>
        <w:rPr>
          <w:sz w:val="22"/>
          <w:szCs w:val="22"/>
        </w:rPr>
      </w:pPr>
      <w:proofErr w:type="gramStart"/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proofErr w:type="gramEnd"/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po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051: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 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‘</w:t>
      </w:r>
      <w:r>
        <w:rPr>
          <w:spacing w:val="-1"/>
          <w:sz w:val="22"/>
          <w:szCs w:val="22"/>
        </w:rPr>
        <w:t>C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e’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r’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e.</w:t>
      </w:r>
    </w:p>
    <w:p w:rsidR="000840BF" w:rsidRDefault="006134F8">
      <w:pPr>
        <w:spacing w:before="5" w:line="240" w:lineRule="exact"/>
        <w:ind w:left="940" w:right="158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111:</w:t>
      </w:r>
      <w:r>
        <w:rPr>
          <w:spacing w:val="5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5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pacing w:val="3"/>
          <w:sz w:val="22"/>
          <w:szCs w:val="22"/>
        </w:rPr>
        <w:t>e</w:t>
      </w:r>
      <w:r>
        <w:rPr>
          <w:sz w:val="22"/>
          <w:szCs w:val="22"/>
        </w:rPr>
        <w:t>,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sword,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  <w:r>
        <w:rPr>
          <w:spacing w:val="-3"/>
          <w:sz w:val="22"/>
          <w:szCs w:val="22"/>
        </w:rPr>
        <w:t>-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sword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pos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by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 xml:space="preserve">ax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052: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da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 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r’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r’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</w:p>
    <w:p w:rsidR="000840BF" w:rsidRDefault="006134F8">
      <w:pPr>
        <w:spacing w:line="240" w:lineRule="exact"/>
        <w:ind w:left="940"/>
        <w:rPr>
          <w:sz w:val="22"/>
          <w:szCs w:val="22"/>
        </w:rPr>
      </w:pPr>
      <w:r>
        <w:rPr>
          <w:spacing w:val="1"/>
          <w:sz w:val="22"/>
          <w:szCs w:val="22"/>
        </w:rPr>
        <w:t>U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.</w:t>
      </w:r>
    </w:p>
    <w:p w:rsidR="000840BF" w:rsidRDefault="000840BF">
      <w:pPr>
        <w:spacing w:before="1" w:line="120" w:lineRule="exact"/>
        <w:rPr>
          <w:sz w:val="13"/>
          <w:szCs w:val="13"/>
        </w:rPr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0840BF">
        <w:trPr>
          <w:trHeight w:hRule="exact" w:val="619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12</w:t>
            </w:r>
          </w:p>
        </w:tc>
      </w:tr>
      <w:tr w:rsidR="000840BF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Default="000840BF">
      <w:pPr>
        <w:sectPr w:rsidR="000840BF">
          <w:pgSz w:w="11920" w:h="16840"/>
          <w:pgMar w:top="1320" w:right="1240" w:bottom="280" w:left="1220" w:header="720" w:footer="720" w:gutter="0"/>
          <w:cols w:space="720"/>
        </w:sectPr>
      </w:pPr>
    </w:p>
    <w:p w:rsidR="000840BF" w:rsidRDefault="006134F8">
      <w:pPr>
        <w:spacing w:before="82" w:line="240" w:lineRule="exact"/>
        <w:ind w:left="940" w:right="159" w:hanging="72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lastRenderedPageBreak/>
        <w:t>UR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-</w:t>
      </w:r>
      <w:r>
        <w:rPr>
          <w:b/>
          <w:sz w:val="22"/>
          <w:szCs w:val="22"/>
        </w:rPr>
        <w:t>10:</w:t>
      </w:r>
      <w:r>
        <w:rPr>
          <w:b/>
          <w:spacing w:val="13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A</w:t>
      </w:r>
      <w:r>
        <w:rPr>
          <w:b/>
          <w:sz w:val="22"/>
          <w:szCs w:val="22"/>
        </w:rPr>
        <w:t>d</w:t>
      </w:r>
      <w:r>
        <w:rPr>
          <w:b/>
          <w:spacing w:val="-2"/>
          <w:sz w:val="22"/>
          <w:szCs w:val="22"/>
        </w:rPr>
        <w:t>m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ni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r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s</w:t>
      </w:r>
      <w:r>
        <w:rPr>
          <w:b/>
          <w:spacing w:val="13"/>
          <w:sz w:val="22"/>
          <w:szCs w:val="22"/>
        </w:rPr>
        <w:t xml:space="preserve"> </w:t>
      </w:r>
      <w:r>
        <w:rPr>
          <w:b/>
          <w:sz w:val="22"/>
          <w:szCs w:val="22"/>
        </w:rPr>
        <w:t>can</w:t>
      </w:r>
      <w:r>
        <w:rPr>
          <w:b/>
          <w:spacing w:val="12"/>
          <w:sz w:val="22"/>
          <w:szCs w:val="22"/>
        </w:rPr>
        <w:t xml:space="preserve"> </w:t>
      </w:r>
      <w:r>
        <w:rPr>
          <w:b/>
          <w:sz w:val="22"/>
          <w:szCs w:val="22"/>
        </w:rPr>
        <w:t>u</w:t>
      </w:r>
      <w:r>
        <w:rPr>
          <w:b/>
          <w:spacing w:val="-1"/>
          <w:sz w:val="22"/>
          <w:szCs w:val="22"/>
        </w:rPr>
        <w:t>p</w:t>
      </w:r>
      <w:r>
        <w:rPr>
          <w:b/>
          <w:sz w:val="22"/>
          <w:szCs w:val="22"/>
        </w:rPr>
        <w:t>date</w:t>
      </w:r>
      <w:r>
        <w:rPr>
          <w:b/>
          <w:spacing w:val="13"/>
          <w:sz w:val="22"/>
          <w:szCs w:val="22"/>
        </w:rPr>
        <w:t xml:space="preserve"> </w:t>
      </w:r>
      <w:r>
        <w:rPr>
          <w:b/>
          <w:sz w:val="22"/>
          <w:szCs w:val="22"/>
        </w:rPr>
        <w:t>a</w:t>
      </w:r>
      <w:r>
        <w:rPr>
          <w:b/>
          <w:spacing w:val="12"/>
          <w:sz w:val="22"/>
          <w:szCs w:val="22"/>
        </w:rPr>
        <w:t xml:space="preserve"> </w:t>
      </w:r>
      <w:r>
        <w:rPr>
          <w:b/>
          <w:sz w:val="22"/>
          <w:szCs w:val="22"/>
        </w:rPr>
        <w:t>us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r</w:t>
      </w:r>
      <w:r>
        <w:rPr>
          <w:b/>
          <w:spacing w:val="-1"/>
          <w:sz w:val="22"/>
          <w:szCs w:val="22"/>
        </w:rPr>
        <w:t>’</w:t>
      </w:r>
      <w:r>
        <w:rPr>
          <w:b/>
          <w:sz w:val="22"/>
          <w:szCs w:val="22"/>
        </w:rPr>
        <w:t>s</w:t>
      </w:r>
      <w:r>
        <w:rPr>
          <w:b/>
          <w:spacing w:val="13"/>
          <w:sz w:val="22"/>
          <w:szCs w:val="22"/>
        </w:rPr>
        <w:t xml:space="preserve"> </w:t>
      </w:r>
      <w:r>
        <w:rPr>
          <w:b/>
          <w:sz w:val="22"/>
          <w:szCs w:val="22"/>
        </w:rPr>
        <w:t>pr</w:t>
      </w:r>
      <w:r>
        <w:rPr>
          <w:b/>
          <w:spacing w:val="-2"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>fi</w:t>
      </w:r>
      <w:r>
        <w:rPr>
          <w:b/>
          <w:spacing w:val="-1"/>
          <w:sz w:val="22"/>
          <w:szCs w:val="22"/>
        </w:rPr>
        <w:t>l</w:t>
      </w:r>
      <w:r>
        <w:rPr>
          <w:b/>
          <w:sz w:val="22"/>
          <w:szCs w:val="22"/>
        </w:rPr>
        <w:t>e</w:t>
      </w:r>
      <w:r>
        <w:rPr>
          <w:b/>
          <w:spacing w:val="16"/>
          <w:sz w:val="22"/>
          <w:szCs w:val="22"/>
        </w:rPr>
        <w:t xml:space="preserve"> </w:t>
      </w:r>
      <w:r>
        <w:rPr>
          <w:b/>
          <w:sz w:val="22"/>
          <w:szCs w:val="22"/>
        </w:rPr>
        <w:t>on</w:t>
      </w:r>
      <w:r>
        <w:rPr>
          <w:b/>
          <w:spacing w:val="1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he</w:t>
      </w:r>
      <w:r>
        <w:rPr>
          <w:b/>
          <w:spacing w:val="10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w</w:t>
      </w:r>
      <w:r>
        <w:rPr>
          <w:b/>
          <w:sz w:val="22"/>
          <w:szCs w:val="22"/>
        </w:rPr>
        <w:t>eb</w:t>
      </w:r>
      <w:r>
        <w:rPr>
          <w:b/>
          <w:spacing w:val="12"/>
          <w:sz w:val="22"/>
          <w:szCs w:val="22"/>
        </w:rPr>
        <w:t xml:space="preserve"> </w:t>
      </w:r>
      <w:r>
        <w:rPr>
          <w:b/>
          <w:sz w:val="22"/>
          <w:szCs w:val="22"/>
        </w:rPr>
        <w:t>ap</w:t>
      </w:r>
      <w:r>
        <w:rPr>
          <w:b/>
          <w:spacing w:val="-1"/>
          <w:sz w:val="22"/>
          <w:szCs w:val="22"/>
        </w:rPr>
        <w:t>pl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ti</w:t>
      </w:r>
      <w:r>
        <w:rPr>
          <w:b/>
          <w:sz w:val="22"/>
          <w:szCs w:val="22"/>
        </w:rPr>
        <w:t>on</w:t>
      </w:r>
      <w:r>
        <w:rPr>
          <w:b/>
          <w:spacing w:val="7"/>
          <w:sz w:val="22"/>
          <w:szCs w:val="22"/>
        </w:rPr>
        <w:t xml:space="preserve"> </w:t>
      </w:r>
      <w:r>
        <w:rPr>
          <w:b/>
          <w:sz w:val="22"/>
          <w:szCs w:val="22"/>
        </w:rPr>
        <w:t>by</w:t>
      </w:r>
      <w:r>
        <w:rPr>
          <w:b/>
          <w:spacing w:val="1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</w:t>
      </w:r>
      <w:r>
        <w:rPr>
          <w:b/>
          <w:spacing w:val="-1"/>
          <w:sz w:val="22"/>
          <w:szCs w:val="22"/>
        </w:rPr>
        <w:t>p</w:t>
      </w:r>
      <w:r>
        <w:rPr>
          <w:b/>
          <w:sz w:val="22"/>
          <w:szCs w:val="22"/>
        </w:rPr>
        <w:t>ut</w:t>
      </w:r>
      <w:r>
        <w:rPr>
          <w:b/>
          <w:spacing w:val="-1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ng</w:t>
      </w:r>
      <w:r>
        <w:rPr>
          <w:b/>
          <w:spacing w:val="12"/>
          <w:sz w:val="22"/>
          <w:szCs w:val="22"/>
        </w:rPr>
        <w:t xml:space="preserve"> </w:t>
      </w:r>
      <w:r>
        <w:rPr>
          <w:b/>
          <w:sz w:val="22"/>
          <w:szCs w:val="22"/>
        </w:rPr>
        <w:t>n</w:t>
      </w:r>
      <w:r>
        <w:rPr>
          <w:b/>
          <w:spacing w:val="-3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m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, surna</w:t>
      </w:r>
      <w:r>
        <w:rPr>
          <w:b/>
          <w:spacing w:val="-1"/>
          <w:sz w:val="22"/>
          <w:szCs w:val="22"/>
        </w:rPr>
        <w:t>m</w:t>
      </w:r>
      <w:r>
        <w:rPr>
          <w:b/>
          <w:sz w:val="22"/>
          <w:szCs w:val="22"/>
        </w:rPr>
        <w:t>e, u</w:t>
      </w:r>
      <w:r>
        <w:rPr>
          <w:b/>
          <w:spacing w:val="-2"/>
          <w:sz w:val="22"/>
          <w:szCs w:val="22"/>
        </w:rPr>
        <w:t>s</w:t>
      </w:r>
      <w:r>
        <w:rPr>
          <w:b/>
          <w:sz w:val="22"/>
          <w:szCs w:val="22"/>
        </w:rPr>
        <w:t>ern</w:t>
      </w:r>
      <w:r>
        <w:rPr>
          <w:b/>
          <w:spacing w:val="-3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m</w:t>
      </w:r>
      <w:r>
        <w:rPr>
          <w:b/>
          <w:spacing w:val="2"/>
          <w:sz w:val="22"/>
          <w:szCs w:val="22"/>
        </w:rPr>
        <w:t>e</w:t>
      </w:r>
      <w:r>
        <w:rPr>
          <w:b/>
          <w:sz w:val="22"/>
          <w:szCs w:val="22"/>
        </w:rPr>
        <w:t>, p</w:t>
      </w:r>
      <w:r>
        <w:rPr>
          <w:b/>
          <w:spacing w:val="-3"/>
          <w:sz w:val="22"/>
          <w:szCs w:val="22"/>
        </w:rPr>
        <w:t>a</w:t>
      </w:r>
      <w:r>
        <w:rPr>
          <w:b/>
          <w:sz w:val="22"/>
          <w:szCs w:val="22"/>
        </w:rPr>
        <w:t>s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w</w:t>
      </w:r>
      <w:r>
        <w:rPr>
          <w:b/>
          <w:sz w:val="22"/>
          <w:szCs w:val="22"/>
        </w:rPr>
        <w:t>ord,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co</w:t>
      </w:r>
      <w:r>
        <w:rPr>
          <w:b/>
          <w:spacing w:val="-2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fi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2"/>
          <w:sz w:val="22"/>
          <w:szCs w:val="22"/>
        </w:rPr>
        <w:t>m</w:t>
      </w:r>
      <w:r>
        <w:rPr>
          <w:b/>
          <w:spacing w:val="1"/>
          <w:sz w:val="22"/>
          <w:szCs w:val="22"/>
        </w:rPr>
        <w:t>-</w:t>
      </w:r>
      <w:r>
        <w:rPr>
          <w:b/>
          <w:spacing w:val="-3"/>
          <w:sz w:val="22"/>
          <w:szCs w:val="22"/>
        </w:rPr>
        <w:t>p</w:t>
      </w:r>
      <w:r>
        <w:rPr>
          <w:b/>
          <w:sz w:val="22"/>
          <w:szCs w:val="22"/>
        </w:rPr>
        <w:t>as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w</w:t>
      </w:r>
      <w:r>
        <w:rPr>
          <w:b/>
          <w:sz w:val="22"/>
          <w:szCs w:val="22"/>
        </w:rPr>
        <w:t>ord</w:t>
      </w:r>
      <w:r>
        <w:rPr>
          <w:b/>
          <w:spacing w:val="-5"/>
          <w:sz w:val="22"/>
          <w:szCs w:val="22"/>
        </w:rPr>
        <w:t xml:space="preserve"> </w:t>
      </w:r>
      <w:r>
        <w:rPr>
          <w:b/>
          <w:sz w:val="22"/>
          <w:szCs w:val="22"/>
        </w:rPr>
        <w:t>or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po</w:t>
      </w:r>
      <w:r>
        <w:rPr>
          <w:b/>
          <w:spacing w:val="-2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on.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001: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enu ba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(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e, and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>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004: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b 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nk</w:t>
      </w:r>
      <w:r>
        <w:rPr>
          <w:sz w:val="22"/>
          <w:szCs w:val="22"/>
        </w:rPr>
        <w:t>.</w:t>
      </w:r>
    </w:p>
    <w:p w:rsidR="000840BF" w:rsidRDefault="006134F8">
      <w:pPr>
        <w:spacing w:before="1" w:line="240" w:lineRule="exact"/>
        <w:ind w:left="940" w:right="162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021:</w:t>
      </w:r>
      <w:r>
        <w:rPr>
          <w:spacing w:val="1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1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7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e,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1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es</w:t>
      </w:r>
      <w:r>
        <w:rPr>
          <w:spacing w:val="2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on,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ch</w:t>
      </w:r>
      <w:r>
        <w:rPr>
          <w:spacing w:val="1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xt 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d,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ch b</w:t>
      </w:r>
      <w:r>
        <w:rPr>
          <w:spacing w:val="-2"/>
          <w:sz w:val="22"/>
          <w:szCs w:val="22"/>
        </w:rPr>
        <w:t>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on.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054:</w:t>
      </w:r>
      <w:r>
        <w:rPr>
          <w:spacing w:val="2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2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2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2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</w:t>
      </w:r>
      <w:r>
        <w:rPr>
          <w:spacing w:val="2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ude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x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ns</w:t>
      </w:r>
      <w:r>
        <w:rPr>
          <w:spacing w:val="2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no.,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n,</w:t>
      </w:r>
    </w:p>
    <w:p w:rsidR="000840BF" w:rsidRDefault="006134F8">
      <w:pPr>
        <w:spacing w:before="1"/>
        <w:ind w:left="940"/>
        <w:rPr>
          <w:sz w:val="22"/>
          <w:szCs w:val="22"/>
        </w:rPr>
      </w:pPr>
      <w:proofErr w:type="gramStart"/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proofErr w:type="gramEnd"/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 u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 and op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.</w:t>
      </w:r>
      <w:r>
        <w:rPr>
          <w:sz w:val="22"/>
          <w:szCs w:val="22"/>
        </w:rPr>
        <w:t>)</w:t>
      </w:r>
    </w:p>
    <w:p w:rsidR="000840BF" w:rsidRDefault="006134F8">
      <w:pPr>
        <w:spacing w:before="9" w:line="236" w:lineRule="auto"/>
        <w:ind w:left="220" w:right="1206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023: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de </w:t>
      </w:r>
      <w:r>
        <w:rPr>
          <w:spacing w:val="1"/>
          <w:sz w:val="22"/>
          <w:szCs w:val="22"/>
        </w:rPr>
        <w:t>‘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pda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e’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( </w:t>
      </w:r>
      <w:r>
        <w:pict>
          <v:shape id="_x0000_i1028" type="#_x0000_t75" style="width:19.55pt;height:16.9pt">
            <v:imagedata r:id="rId5" o:title=""/>
          </v:shape>
        </w:pict>
      </w:r>
      <w:r>
        <w:rPr>
          <w:sz w:val="22"/>
          <w:szCs w:val="22"/>
        </w:rPr>
        <w:t>)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o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ns 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n of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. 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055: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u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’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abas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.</w:t>
      </w:r>
    </w:p>
    <w:p w:rsidR="000840BF" w:rsidRDefault="006134F8">
      <w:pPr>
        <w:spacing w:before="6" w:line="240" w:lineRule="exact"/>
        <w:ind w:left="940" w:right="164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056:</w:t>
      </w:r>
      <w:r>
        <w:rPr>
          <w:spacing w:val="2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er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up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2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  <w:r>
        <w:rPr>
          <w:spacing w:val="2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au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2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2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 us</w:t>
      </w:r>
      <w:r>
        <w:rPr>
          <w:spacing w:val="1"/>
          <w:sz w:val="22"/>
          <w:szCs w:val="22"/>
        </w:rPr>
        <w:t>er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 pas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d, 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m</w:t>
      </w:r>
      <w:r>
        <w:rPr>
          <w:spacing w:val="-2"/>
          <w:sz w:val="22"/>
          <w:szCs w:val="22"/>
        </w:rPr>
        <w:t>-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sword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po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>.</w:t>
      </w:r>
    </w:p>
    <w:p w:rsidR="000840BF" w:rsidRDefault="006134F8">
      <w:pPr>
        <w:spacing w:before="2" w:line="240" w:lineRule="exact"/>
        <w:ind w:left="940" w:right="160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043:</w:t>
      </w:r>
      <w:r>
        <w:rPr>
          <w:spacing w:val="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 e</w:t>
      </w:r>
      <w:r>
        <w:rPr>
          <w:spacing w:val="1"/>
          <w:sz w:val="22"/>
          <w:szCs w:val="22"/>
        </w:rPr>
        <w:t>rr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“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cannot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1"/>
          <w:sz w:val="22"/>
          <w:szCs w:val="22"/>
        </w:rPr>
        <w:t>k</w:t>
      </w:r>
      <w:r>
        <w:rPr>
          <w:sz w:val="22"/>
          <w:szCs w:val="22"/>
        </w:rPr>
        <w:t>.”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ns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put 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044:</w:t>
      </w:r>
      <w:r>
        <w:rPr>
          <w:spacing w:val="20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2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2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2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“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cann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2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2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ank.”</w:t>
      </w:r>
      <w:r>
        <w:rPr>
          <w:spacing w:val="22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ns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</w:p>
    <w:p w:rsidR="000840BF" w:rsidRDefault="006134F8">
      <w:pPr>
        <w:spacing w:before="1"/>
        <w:ind w:left="940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e.</w:t>
      </w:r>
    </w:p>
    <w:p w:rsidR="000840BF" w:rsidRDefault="006134F8">
      <w:pPr>
        <w:spacing w:before="2" w:line="240" w:lineRule="exact"/>
        <w:ind w:left="940" w:right="160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045:</w:t>
      </w:r>
      <w:r>
        <w:rPr>
          <w:spacing w:val="1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z w:val="22"/>
          <w:szCs w:val="22"/>
        </w:rPr>
        <w:t>or</w:t>
      </w:r>
      <w:r>
        <w:rPr>
          <w:spacing w:val="1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4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“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cannot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ank.”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ns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 xml:space="preserve">not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046: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The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or</w:t>
      </w:r>
      <w:r>
        <w:rPr>
          <w:spacing w:val="5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“</w:t>
      </w:r>
      <w:r>
        <w:rPr>
          <w:spacing w:val="-1"/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has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eady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been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ak</w:t>
      </w:r>
      <w:r>
        <w:rPr>
          <w:sz w:val="22"/>
          <w:szCs w:val="22"/>
        </w:rPr>
        <w:t>en.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Pl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e.”</w:t>
      </w:r>
    </w:p>
    <w:p w:rsidR="000840BF" w:rsidRDefault="006134F8">
      <w:pPr>
        <w:spacing w:line="240" w:lineRule="exact"/>
        <w:ind w:left="940"/>
        <w:rPr>
          <w:sz w:val="22"/>
          <w:szCs w:val="22"/>
        </w:rPr>
      </w:pPr>
      <w:proofErr w:type="gramStart"/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ns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put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1"/>
          <w:sz w:val="22"/>
          <w:szCs w:val="22"/>
        </w:rPr>
        <w:t xml:space="preserve"> 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ed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e.</w:t>
      </w:r>
    </w:p>
    <w:p w:rsidR="000840BF" w:rsidRDefault="006134F8">
      <w:pPr>
        <w:spacing w:before="1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101:</w:t>
      </w:r>
      <w:r>
        <w:rPr>
          <w:spacing w:val="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 e</w:t>
      </w:r>
      <w:r>
        <w:rPr>
          <w:spacing w:val="1"/>
          <w:sz w:val="22"/>
          <w:szCs w:val="22"/>
        </w:rPr>
        <w:t>rr</w:t>
      </w:r>
      <w:r>
        <w:rPr>
          <w:sz w:val="22"/>
          <w:szCs w:val="22"/>
        </w:rPr>
        <w:t>or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“Pa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sword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can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ot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.”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ns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does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</w:p>
    <w:p w:rsidR="000840BF" w:rsidRDefault="006134F8">
      <w:pPr>
        <w:spacing w:line="240" w:lineRule="exact"/>
        <w:ind w:left="940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sword.</w:t>
      </w:r>
    </w:p>
    <w:p w:rsidR="000840BF" w:rsidRDefault="006134F8">
      <w:pPr>
        <w:spacing w:before="1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095: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 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or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“C</w:t>
      </w:r>
      <w:r>
        <w:rPr>
          <w:spacing w:val="-3"/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fir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Pas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cann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.”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ns</w:t>
      </w:r>
    </w:p>
    <w:p w:rsidR="000840BF" w:rsidRDefault="006134F8">
      <w:pPr>
        <w:spacing w:line="240" w:lineRule="exact"/>
        <w:ind w:left="940"/>
        <w:rPr>
          <w:sz w:val="22"/>
          <w:szCs w:val="22"/>
        </w:rPr>
      </w:pPr>
      <w:proofErr w:type="gramStart"/>
      <w:r>
        <w:rPr>
          <w:sz w:val="22"/>
          <w:szCs w:val="22"/>
        </w:rPr>
        <w:t>does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sword.</w:t>
      </w:r>
    </w:p>
    <w:p w:rsidR="000840BF" w:rsidRDefault="006134F8">
      <w:pPr>
        <w:spacing w:before="1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047:</w:t>
      </w:r>
      <w:r>
        <w:rPr>
          <w:spacing w:val="2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or</w:t>
      </w:r>
      <w:r>
        <w:rPr>
          <w:spacing w:val="25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4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“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swo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2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Pas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  <w:r>
        <w:rPr>
          <w:spacing w:val="23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M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ch</w:t>
      </w:r>
      <w:proofErr w:type="gramEnd"/>
      <w:r>
        <w:rPr>
          <w:sz w:val="22"/>
          <w:szCs w:val="22"/>
        </w:rPr>
        <w:t>,</w:t>
      </w:r>
    </w:p>
    <w:p w:rsidR="000840BF" w:rsidRDefault="006134F8">
      <w:pPr>
        <w:spacing w:line="240" w:lineRule="exact"/>
        <w:ind w:left="904" w:right="1017"/>
        <w:jc w:val="center"/>
        <w:rPr>
          <w:sz w:val="22"/>
          <w:szCs w:val="22"/>
        </w:rPr>
      </w:pPr>
      <w:r>
        <w:rPr>
          <w:sz w:val="22"/>
          <w:szCs w:val="22"/>
        </w:rPr>
        <w:t>Pl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n.” wh</w:t>
      </w:r>
      <w:r>
        <w:rPr>
          <w:spacing w:val="-3"/>
          <w:sz w:val="22"/>
          <w:szCs w:val="22"/>
        </w:rPr>
        <w:t>e</w:t>
      </w:r>
      <w:r>
        <w:rPr>
          <w:sz w:val="22"/>
          <w:szCs w:val="22"/>
        </w:rPr>
        <w:t>n a</w:t>
      </w:r>
      <w:r>
        <w:rPr>
          <w:spacing w:val="-2"/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nput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sword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rm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sword do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ch.</w:t>
      </w:r>
    </w:p>
    <w:p w:rsidR="000840BF" w:rsidRDefault="006134F8">
      <w:pPr>
        <w:spacing w:before="1" w:line="240" w:lineRule="exact"/>
        <w:ind w:left="940" w:right="164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048:</w:t>
      </w:r>
      <w:r>
        <w:rPr>
          <w:spacing w:val="5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z w:val="22"/>
          <w:szCs w:val="22"/>
        </w:rPr>
        <w:t>or</w:t>
      </w:r>
      <w:r>
        <w:rPr>
          <w:spacing w:val="5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5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“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5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5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li</w:t>
      </w:r>
      <w:r>
        <w:rPr>
          <w:spacing w:val="2"/>
          <w:sz w:val="22"/>
          <w:szCs w:val="22"/>
        </w:rPr>
        <w:t>d</w:t>
      </w:r>
      <w:r>
        <w:rPr>
          <w:sz w:val="22"/>
          <w:szCs w:val="22"/>
        </w:rPr>
        <w:t>.”</w:t>
      </w:r>
      <w:r>
        <w:rPr>
          <w:spacing w:val="5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ns</w:t>
      </w:r>
      <w:r>
        <w:rPr>
          <w:spacing w:val="5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nput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En</w:t>
      </w:r>
      <w:r>
        <w:rPr>
          <w:spacing w:val="-3"/>
          <w:sz w:val="22"/>
          <w:szCs w:val="22"/>
        </w:rPr>
        <w:t>g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sh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2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 xml:space="preserve">049: </w:t>
      </w:r>
      <w:r>
        <w:rPr>
          <w:spacing w:val="28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 xml:space="preserve">The 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proofErr w:type="gramEnd"/>
      <w:r>
        <w:rPr>
          <w:sz w:val="22"/>
          <w:szCs w:val="22"/>
        </w:rPr>
        <w:t xml:space="preserve">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 xml:space="preserve">l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ay </w:t>
      </w:r>
      <w:r>
        <w:rPr>
          <w:spacing w:val="2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r </w:t>
      </w:r>
      <w:r>
        <w:rPr>
          <w:spacing w:val="27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2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“</w:t>
      </w:r>
      <w:r>
        <w:rPr>
          <w:sz w:val="22"/>
          <w:szCs w:val="22"/>
        </w:rPr>
        <w:t>Sur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2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2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id</w:t>
      </w:r>
      <w:r>
        <w:rPr>
          <w:sz w:val="22"/>
          <w:szCs w:val="22"/>
        </w:rPr>
        <w:t xml:space="preserve">.” </w:t>
      </w:r>
      <w:r>
        <w:rPr>
          <w:spacing w:val="24"/>
          <w:sz w:val="22"/>
          <w:szCs w:val="22"/>
        </w:rPr>
        <w:t xml:space="preserve"> </w:t>
      </w:r>
      <w:proofErr w:type="gramStart"/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hen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ns</w:t>
      </w:r>
      <w:proofErr w:type="gramEnd"/>
      <w:r>
        <w:rPr>
          <w:sz w:val="22"/>
          <w:szCs w:val="22"/>
        </w:rPr>
        <w:t xml:space="preserve"> </w:t>
      </w:r>
      <w:r>
        <w:rPr>
          <w:spacing w:val="2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</w:p>
    <w:p w:rsidR="000840BF" w:rsidRDefault="006134F8">
      <w:pPr>
        <w:spacing w:before="1"/>
        <w:ind w:left="940"/>
        <w:rPr>
          <w:sz w:val="22"/>
          <w:szCs w:val="22"/>
        </w:rPr>
      </w:pPr>
      <w:proofErr w:type="gramStart"/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 not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En</w:t>
      </w:r>
      <w:r>
        <w:rPr>
          <w:spacing w:val="-3"/>
          <w:sz w:val="22"/>
          <w:szCs w:val="22"/>
        </w:rPr>
        <w:t>g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050:</w:t>
      </w:r>
      <w:r>
        <w:rPr>
          <w:spacing w:val="2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2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27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“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os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2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ann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2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2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.”</w:t>
      </w:r>
      <w:r>
        <w:rPr>
          <w:spacing w:val="2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ns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</w:p>
    <w:p w:rsidR="000840BF" w:rsidRDefault="006134F8">
      <w:pPr>
        <w:spacing w:line="240" w:lineRule="exact"/>
        <w:ind w:left="940"/>
        <w:rPr>
          <w:sz w:val="22"/>
          <w:szCs w:val="22"/>
        </w:rPr>
      </w:pPr>
      <w:proofErr w:type="gramStart"/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proofErr w:type="gramEnd"/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po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.</w:t>
      </w:r>
    </w:p>
    <w:p w:rsidR="000840BF" w:rsidRDefault="006134F8">
      <w:pPr>
        <w:spacing w:before="1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057: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 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‘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pd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’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tt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up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’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0840BF" w:rsidRDefault="006134F8">
      <w:pPr>
        <w:spacing w:before="1" w:line="240" w:lineRule="exact"/>
        <w:ind w:left="940" w:right="158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111:</w:t>
      </w:r>
      <w:r>
        <w:rPr>
          <w:spacing w:val="5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5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sword,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pacing w:val="3"/>
          <w:sz w:val="22"/>
          <w:szCs w:val="22"/>
        </w:rPr>
        <w:t>m</w:t>
      </w:r>
      <w:r>
        <w:rPr>
          <w:spacing w:val="-3"/>
          <w:sz w:val="22"/>
          <w:szCs w:val="22"/>
        </w:rPr>
        <w:t>-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sword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pos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by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 xml:space="preserve">ax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058:</w:t>
      </w:r>
      <w:r>
        <w:rPr>
          <w:spacing w:val="1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new</w:t>
      </w:r>
      <w:r>
        <w:rPr>
          <w:spacing w:val="1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’</w:t>
      </w:r>
      <w:r>
        <w:rPr>
          <w:sz w:val="22"/>
          <w:szCs w:val="22"/>
        </w:rPr>
        <w:t>s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es</w:t>
      </w:r>
      <w:r>
        <w:rPr>
          <w:spacing w:val="1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1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’</w:t>
      </w:r>
      <w:r>
        <w:rPr>
          <w:sz w:val="22"/>
          <w:szCs w:val="22"/>
        </w:rPr>
        <w:t>s</w:t>
      </w:r>
    </w:p>
    <w:p w:rsidR="000840BF" w:rsidRDefault="006134F8">
      <w:pPr>
        <w:spacing w:line="240" w:lineRule="exact"/>
        <w:ind w:left="940"/>
        <w:rPr>
          <w:sz w:val="22"/>
          <w:szCs w:val="22"/>
        </w:rPr>
      </w:pPr>
      <w:proofErr w:type="gramStart"/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proofErr w:type="gramEnd"/>
      <w:r>
        <w:rPr>
          <w:sz w:val="22"/>
          <w:szCs w:val="22"/>
        </w:rPr>
        <w:t xml:space="preserve"> U</w:t>
      </w:r>
      <w:r>
        <w:rPr>
          <w:spacing w:val="-5"/>
          <w:sz w:val="22"/>
          <w:szCs w:val="22"/>
        </w:rPr>
        <w:t>I</w:t>
      </w:r>
      <w:r>
        <w:rPr>
          <w:sz w:val="22"/>
          <w:szCs w:val="22"/>
        </w:rPr>
        <w:t>.</w:t>
      </w:r>
    </w:p>
    <w:p w:rsidR="000840BF" w:rsidRDefault="006134F8">
      <w:pPr>
        <w:spacing w:before="1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059:</w:t>
      </w:r>
      <w:r>
        <w:rPr>
          <w:spacing w:val="4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4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6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4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show</w:t>
      </w:r>
      <w:r>
        <w:rPr>
          <w:spacing w:val="4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4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ount</w:t>
      </w:r>
      <w:r>
        <w:rPr>
          <w:spacing w:val="4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4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’</w:t>
      </w:r>
      <w:r>
        <w:rPr>
          <w:sz w:val="22"/>
          <w:szCs w:val="22"/>
        </w:rPr>
        <w:t>s</w:t>
      </w:r>
    </w:p>
    <w:p w:rsidR="000840BF" w:rsidRDefault="006134F8">
      <w:pPr>
        <w:spacing w:line="240" w:lineRule="exact"/>
        <w:ind w:left="940"/>
        <w:rPr>
          <w:sz w:val="22"/>
          <w:szCs w:val="22"/>
        </w:rPr>
      </w:pPr>
      <w:proofErr w:type="gramStart"/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proofErr w:type="gramEnd"/>
      <w:r>
        <w:rPr>
          <w:sz w:val="22"/>
          <w:szCs w:val="22"/>
        </w:rPr>
        <w:t>.</w:t>
      </w: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before="4" w:line="280" w:lineRule="exact"/>
        <w:rPr>
          <w:sz w:val="28"/>
          <w:szCs w:val="28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0840BF">
        <w:trPr>
          <w:trHeight w:hRule="exact" w:val="619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13</w:t>
            </w:r>
          </w:p>
        </w:tc>
      </w:tr>
      <w:tr w:rsidR="000840BF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Default="000840BF">
      <w:pPr>
        <w:sectPr w:rsidR="000840BF">
          <w:pgSz w:w="11920" w:h="16840"/>
          <w:pgMar w:top="1320" w:right="1240" w:bottom="280" w:left="1220" w:header="720" w:footer="720" w:gutter="0"/>
          <w:cols w:space="720"/>
        </w:sectPr>
      </w:pPr>
    </w:p>
    <w:p w:rsidR="000840BF" w:rsidRDefault="006134F8">
      <w:pPr>
        <w:spacing w:before="77" w:line="240" w:lineRule="exact"/>
        <w:ind w:left="220" w:right="2198"/>
        <w:rPr>
          <w:sz w:val="22"/>
          <w:szCs w:val="22"/>
        </w:rPr>
      </w:pPr>
      <w:r>
        <w:rPr>
          <w:b/>
          <w:spacing w:val="-1"/>
          <w:sz w:val="22"/>
          <w:szCs w:val="22"/>
        </w:rPr>
        <w:lastRenderedPageBreak/>
        <w:t>UR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-</w:t>
      </w:r>
      <w:r>
        <w:rPr>
          <w:b/>
          <w:sz w:val="22"/>
          <w:szCs w:val="22"/>
        </w:rPr>
        <w:t>11: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A</w:t>
      </w:r>
      <w:r>
        <w:rPr>
          <w:b/>
          <w:sz w:val="22"/>
          <w:szCs w:val="22"/>
        </w:rPr>
        <w:t>d</w:t>
      </w:r>
      <w:r>
        <w:rPr>
          <w:b/>
          <w:spacing w:val="-2"/>
          <w:sz w:val="22"/>
          <w:szCs w:val="22"/>
        </w:rPr>
        <w:t>m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</w:t>
      </w:r>
      <w:r>
        <w:rPr>
          <w:b/>
          <w:spacing w:val="-2"/>
          <w:sz w:val="22"/>
          <w:szCs w:val="22"/>
        </w:rPr>
        <w:t>i</w:t>
      </w:r>
      <w:r>
        <w:rPr>
          <w:b/>
          <w:sz w:val="22"/>
          <w:szCs w:val="22"/>
        </w:rPr>
        <w:t>s</w:t>
      </w:r>
      <w:r>
        <w:rPr>
          <w:b/>
          <w:spacing w:val="-1"/>
          <w:sz w:val="22"/>
          <w:szCs w:val="22"/>
        </w:rPr>
        <w:t>t</w:t>
      </w:r>
      <w:r>
        <w:rPr>
          <w:b/>
          <w:sz w:val="22"/>
          <w:szCs w:val="22"/>
        </w:rPr>
        <w:t>ra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rs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can de</w:t>
      </w:r>
      <w:r>
        <w:rPr>
          <w:b/>
          <w:spacing w:val="-1"/>
          <w:sz w:val="22"/>
          <w:szCs w:val="22"/>
        </w:rPr>
        <w:t>l</w:t>
      </w:r>
      <w:r>
        <w:rPr>
          <w:b/>
          <w:sz w:val="22"/>
          <w:szCs w:val="22"/>
        </w:rPr>
        <w:t>e</w:t>
      </w:r>
      <w:r>
        <w:rPr>
          <w:b/>
          <w:spacing w:val="-1"/>
          <w:sz w:val="22"/>
          <w:szCs w:val="22"/>
        </w:rPr>
        <w:t>t</w:t>
      </w:r>
      <w:r>
        <w:rPr>
          <w:b/>
          <w:sz w:val="22"/>
          <w:szCs w:val="22"/>
        </w:rPr>
        <w:t>e a us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r</w:t>
      </w:r>
      <w:r>
        <w:rPr>
          <w:b/>
          <w:spacing w:val="-1"/>
          <w:sz w:val="22"/>
          <w:szCs w:val="22"/>
        </w:rPr>
        <w:t>’</w:t>
      </w:r>
      <w:r>
        <w:rPr>
          <w:b/>
          <w:sz w:val="22"/>
          <w:szCs w:val="22"/>
        </w:rPr>
        <w:t>s pr</w:t>
      </w:r>
      <w:r>
        <w:rPr>
          <w:b/>
          <w:spacing w:val="-2"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 xml:space="preserve">e on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he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w</w:t>
      </w:r>
      <w:r>
        <w:rPr>
          <w:b/>
          <w:sz w:val="22"/>
          <w:szCs w:val="22"/>
        </w:rPr>
        <w:t>eb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ap</w:t>
      </w:r>
      <w:r>
        <w:rPr>
          <w:b/>
          <w:spacing w:val="-1"/>
          <w:sz w:val="22"/>
          <w:szCs w:val="22"/>
        </w:rPr>
        <w:t>pl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ti</w:t>
      </w:r>
      <w:r>
        <w:rPr>
          <w:b/>
          <w:sz w:val="22"/>
          <w:szCs w:val="22"/>
        </w:rPr>
        <w:t>on</w:t>
      </w:r>
      <w:r>
        <w:rPr>
          <w:sz w:val="22"/>
          <w:szCs w:val="22"/>
        </w:rPr>
        <w:t>. 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001: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enu ba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(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e, and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>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004: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b 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nk</w:t>
      </w:r>
      <w:r>
        <w:rPr>
          <w:sz w:val="22"/>
          <w:szCs w:val="22"/>
        </w:rPr>
        <w:t>.</w:t>
      </w:r>
    </w:p>
    <w:p w:rsidR="000840BF" w:rsidRDefault="006134F8">
      <w:pPr>
        <w:spacing w:before="3" w:line="240" w:lineRule="exact"/>
        <w:ind w:left="940" w:right="161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021:</w:t>
      </w:r>
      <w:r>
        <w:rPr>
          <w:spacing w:val="1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1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7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e,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1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es</w:t>
      </w:r>
      <w:r>
        <w:rPr>
          <w:spacing w:val="2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on,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ch</w:t>
      </w:r>
      <w:r>
        <w:rPr>
          <w:spacing w:val="1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xt 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d,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ch b</w:t>
      </w:r>
      <w:r>
        <w:rPr>
          <w:spacing w:val="-2"/>
          <w:sz w:val="22"/>
          <w:szCs w:val="22"/>
        </w:rPr>
        <w:t>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on.</w:t>
      </w:r>
    </w:p>
    <w:p w:rsidR="000840BF" w:rsidRDefault="006134F8">
      <w:pPr>
        <w:spacing w:before="2" w:line="240" w:lineRule="exact"/>
        <w:ind w:left="940" w:right="167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054:</w:t>
      </w:r>
      <w:r>
        <w:rPr>
          <w:spacing w:val="2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2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2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2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</w:t>
      </w:r>
      <w:r>
        <w:rPr>
          <w:spacing w:val="2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ude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x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ns</w:t>
      </w:r>
      <w:r>
        <w:rPr>
          <w:spacing w:val="2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no.,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n, 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 su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 u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 and op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.)</w:t>
      </w:r>
    </w:p>
    <w:p w:rsidR="000840BF" w:rsidRDefault="006134F8">
      <w:pPr>
        <w:spacing w:before="9" w:line="237" w:lineRule="auto"/>
        <w:ind w:left="220" w:right="1183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031: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de </w:t>
      </w:r>
      <w:r>
        <w:rPr>
          <w:spacing w:val="1"/>
          <w:sz w:val="22"/>
          <w:szCs w:val="22"/>
        </w:rPr>
        <w:t>‘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’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tt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(</w:t>
      </w:r>
      <w:r>
        <w:pict>
          <v:shape id="_x0000_i1029" type="#_x0000_t75" style="width:25.8pt;height:22.2pt">
            <v:imagedata r:id="rId6" o:title=""/>
          </v:shape>
        </w:pict>
      </w:r>
      <w:r>
        <w:rPr>
          <w:sz w:val="22"/>
          <w:szCs w:val="22"/>
        </w:rPr>
        <w:t>)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n of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. 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055: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u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’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abas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.</w:t>
      </w:r>
    </w:p>
    <w:p w:rsidR="000840BF" w:rsidRDefault="006134F8">
      <w:pPr>
        <w:spacing w:before="1" w:line="240" w:lineRule="exact"/>
        <w:ind w:left="940" w:right="167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060:</w:t>
      </w:r>
      <w:r>
        <w:rPr>
          <w:spacing w:val="1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ce</w:t>
      </w:r>
      <w:r>
        <w:rPr>
          <w:spacing w:val="1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show</w:t>
      </w:r>
      <w:r>
        <w:rPr>
          <w:spacing w:val="1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nf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m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box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“</w:t>
      </w:r>
      <w:r>
        <w:rPr>
          <w:spacing w:val="-3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ou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ou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ant</w:t>
      </w:r>
      <w:r>
        <w:rPr>
          <w:spacing w:val="1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?”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ns </w:t>
      </w:r>
      <w:r>
        <w:rPr>
          <w:spacing w:val="1"/>
          <w:sz w:val="22"/>
          <w:szCs w:val="22"/>
        </w:rPr>
        <w:t>c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ck</w:t>
      </w:r>
      <w:r>
        <w:rPr>
          <w:spacing w:val="-2"/>
          <w:sz w:val="22"/>
          <w:szCs w:val="22"/>
        </w:rPr>
        <w:t xml:space="preserve"> ‘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e’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on 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web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3"/>
          <w:sz w:val="22"/>
          <w:szCs w:val="22"/>
        </w:rPr>
        <w:t>n</w:t>
      </w:r>
      <w:r>
        <w:rPr>
          <w:sz w:val="22"/>
          <w:szCs w:val="22"/>
        </w:rPr>
        <w:t>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 xml:space="preserve">061: 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 xml:space="preserve">l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  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r’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es 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5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hen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ns</w:t>
      </w:r>
    </w:p>
    <w:p w:rsidR="000840BF" w:rsidRDefault="006134F8">
      <w:pPr>
        <w:spacing w:before="1"/>
        <w:ind w:left="940"/>
        <w:rPr>
          <w:sz w:val="22"/>
          <w:szCs w:val="22"/>
        </w:rPr>
      </w:pPr>
      <w:proofErr w:type="gramStart"/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ck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‘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’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box.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062:</w:t>
      </w:r>
      <w:r>
        <w:rPr>
          <w:spacing w:val="3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ab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3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3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’</w:t>
      </w:r>
      <w:r>
        <w:rPr>
          <w:sz w:val="22"/>
          <w:szCs w:val="22"/>
        </w:rPr>
        <w:t>s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3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2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abase</w:t>
      </w:r>
      <w:r>
        <w:rPr>
          <w:spacing w:val="3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en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ns</w:t>
      </w:r>
    </w:p>
    <w:p w:rsidR="000840BF" w:rsidRDefault="006134F8">
      <w:pPr>
        <w:spacing w:line="240" w:lineRule="exact"/>
        <w:ind w:left="940"/>
        <w:rPr>
          <w:sz w:val="22"/>
          <w:szCs w:val="22"/>
        </w:rPr>
      </w:pPr>
      <w:proofErr w:type="gramStart"/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ck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‘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anc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’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on.</w:t>
      </w:r>
    </w:p>
    <w:p w:rsidR="000840BF" w:rsidRDefault="006134F8">
      <w:pPr>
        <w:spacing w:before="2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059:</w:t>
      </w:r>
      <w:r>
        <w:rPr>
          <w:spacing w:val="4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4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6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4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show</w:t>
      </w:r>
      <w:r>
        <w:rPr>
          <w:spacing w:val="4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4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ount</w:t>
      </w:r>
      <w:r>
        <w:rPr>
          <w:spacing w:val="4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4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’</w:t>
      </w:r>
      <w:r>
        <w:rPr>
          <w:sz w:val="22"/>
          <w:szCs w:val="22"/>
        </w:rPr>
        <w:t>s</w:t>
      </w:r>
    </w:p>
    <w:p w:rsidR="000840BF" w:rsidRDefault="006134F8">
      <w:pPr>
        <w:spacing w:line="240" w:lineRule="exact"/>
        <w:ind w:left="940"/>
        <w:rPr>
          <w:sz w:val="22"/>
          <w:szCs w:val="22"/>
        </w:rPr>
      </w:pPr>
      <w:proofErr w:type="gramStart"/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proofErr w:type="gramEnd"/>
      <w:r>
        <w:rPr>
          <w:sz w:val="22"/>
          <w:szCs w:val="22"/>
        </w:rPr>
        <w:t>.</w:t>
      </w:r>
    </w:p>
    <w:p w:rsidR="000840BF" w:rsidRDefault="000840BF">
      <w:pPr>
        <w:spacing w:before="2" w:line="260" w:lineRule="exact"/>
        <w:rPr>
          <w:sz w:val="26"/>
          <w:szCs w:val="26"/>
        </w:rPr>
      </w:pPr>
    </w:p>
    <w:p w:rsidR="000840BF" w:rsidRDefault="006134F8">
      <w:pPr>
        <w:spacing w:line="240" w:lineRule="exact"/>
        <w:ind w:left="940" w:right="159" w:hanging="72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UR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-</w:t>
      </w:r>
      <w:r>
        <w:rPr>
          <w:b/>
          <w:sz w:val="22"/>
          <w:szCs w:val="22"/>
        </w:rPr>
        <w:t>12:</w:t>
      </w:r>
      <w:r>
        <w:rPr>
          <w:b/>
          <w:spacing w:val="37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A</w:t>
      </w:r>
      <w:r>
        <w:rPr>
          <w:b/>
          <w:sz w:val="22"/>
          <w:szCs w:val="22"/>
        </w:rPr>
        <w:t>dm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3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r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ti</w:t>
      </w:r>
      <w:r>
        <w:rPr>
          <w:b/>
          <w:sz w:val="22"/>
          <w:szCs w:val="22"/>
        </w:rPr>
        <w:t>o</w:t>
      </w:r>
      <w:r>
        <w:rPr>
          <w:b/>
          <w:spacing w:val="-3"/>
          <w:sz w:val="22"/>
          <w:szCs w:val="22"/>
        </w:rPr>
        <w:t>n</w:t>
      </w:r>
      <w:r>
        <w:rPr>
          <w:b/>
          <w:sz w:val="22"/>
          <w:szCs w:val="22"/>
        </w:rPr>
        <w:t>s</w:t>
      </w:r>
      <w:r>
        <w:rPr>
          <w:b/>
          <w:spacing w:val="34"/>
          <w:sz w:val="22"/>
          <w:szCs w:val="22"/>
        </w:rPr>
        <w:t xml:space="preserve"> </w:t>
      </w:r>
      <w:r>
        <w:rPr>
          <w:b/>
          <w:sz w:val="22"/>
          <w:szCs w:val="22"/>
        </w:rPr>
        <w:t>can</w:t>
      </w:r>
      <w:r>
        <w:rPr>
          <w:b/>
          <w:spacing w:val="36"/>
          <w:sz w:val="22"/>
          <w:szCs w:val="22"/>
        </w:rPr>
        <w:t xml:space="preserve"> 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e</w:t>
      </w:r>
      <w:r>
        <w:rPr>
          <w:b/>
          <w:sz w:val="22"/>
          <w:szCs w:val="22"/>
        </w:rPr>
        <w:t>arch</w:t>
      </w:r>
      <w:r>
        <w:rPr>
          <w:b/>
          <w:spacing w:val="36"/>
          <w:sz w:val="22"/>
          <w:szCs w:val="22"/>
        </w:rPr>
        <w:t xml:space="preserve"> </w:t>
      </w:r>
      <w:r>
        <w:rPr>
          <w:b/>
          <w:sz w:val="22"/>
          <w:szCs w:val="22"/>
        </w:rPr>
        <w:t>a</w:t>
      </w:r>
      <w:r>
        <w:rPr>
          <w:b/>
          <w:spacing w:val="36"/>
          <w:sz w:val="22"/>
          <w:szCs w:val="22"/>
        </w:rPr>
        <w:t xml:space="preserve"> </w:t>
      </w:r>
      <w:r>
        <w:rPr>
          <w:b/>
          <w:sz w:val="22"/>
          <w:szCs w:val="22"/>
        </w:rPr>
        <w:t>use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’</w:t>
      </w:r>
      <w:r>
        <w:rPr>
          <w:b/>
          <w:sz w:val="22"/>
          <w:szCs w:val="22"/>
        </w:rPr>
        <w:t>s</w:t>
      </w:r>
      <w:r>
        <w:rPr>
          <w:b/>
          <w:spacing w:val="36"/>
          <w:sz w:val="22"/>
          <w:szCs w:val="22"/>
        </w:rPr>
        <w:t xml:space="preserve"> </w:t>
      </w:r>
      <w:r>
        <w:rPr>
          <w:b/>
          <w:sz w:val="22"/>
          <w:szCs w:val="22"/>
        </w:rPr>
        <w:t>pr</w:t>
      </w:r>
      <w:r>
        <w:rPr>
          <w:b/>
          <w:spacing w:val="-2"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e</w:t>
      </w:r>
      <w:r>
        <w:rPr>
          <w:b/>
          <w:spacing w:val="36"/>
          <w:sz w:val="22"/>
          <w:szCs w:val="22"/>
        </w:rPr>
        <w:t xml:space="preserve"> </w:t>
      </w:r>
      <w:r>
        <w:rPr>
          <w:b/>
          <w:sz w:val="22"/>
          <w:szCs w:val="22"/>
        </w:rPr>
        <w:t>on</w:t>
      </w:r>
      <w:r>
        <w:rPr>
          <w:b/>
          <w:spacing w:val="36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he</w:t>
      </w:r>
      <w:r>
        <w:rPr>
          <w:b/>
          <w:spacing w:val="34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w</w:t>
      </w:r>
      <w:r>
        <w:rPr>
          <w:b/>
          <w:sz w:val="22"/>
          <w:szCs w:val="22"/>
        </w:rPr>
        <w:t>eb</w:t>
      </w:r>
      <w:r>
        <w:rPr>
          <w:b/>
          <w:spacing w:val="36"/>
          <w:sz w:val="22"/>
          <w:szCs w:val="22"/>
        </w:rPr>
        <w:t xml:space="preserve"> </w:t>
      </w:r>
      <w:r>
        <w:rPr>
          <w:b/>
          <w:sz w:val="22"/>
          <w:szCs w:val="22"/>
        </w:rPr>
        <w:t>ap</w:t>
      </w:r>
      <w:r>
        <w:rPr>
          <w:b/>
          <w:spacing w:val="-1"/>
          <w:sz w:val="22"/>
          <w:szCs w:val="22"/>
        </w:rPr>
        <w:t>p</w:t>
      </w:r>
      <w:r>
        <w:rPr>
          <w:b/>
          <w:spacing w:val="1"/>
          <w:sz w:val="22"/>
          <w:szCs w:val="22"/>
        </w:rPr>
        <w:t>l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ca</w:t>
      </w:r>
      <w:r>
        <w:rPr>
          <w:b/>
          <w:spacing w:val="-1"/>
          <w:sz w:val="22"/>
          <w:szCs w:val="22"/>
        </w:rPr>
        <w:t>ti</w:t>
      </w:r>
      <w:r>
        <w:rPr>
          <w:b/>
          <w:sz w:val="22"/>
          <w:szCs w:val="22"/>
        </w:rPr>
        <w:t>on</w:t>
      </w:r>
      <w:r>
        <w:rPr>
          <w:b/>
          <w:spacing w:val="40"/>
          <w:sz w:val="22"/>
          <w:szCs w:val="22"/>
        </w:rPr>
        <w:t xml:space="preserve"> </w:t>
      </w:r>
      <w:r>
        <w:rPr>
          <w:b/>
          <w:sz w:val="22"/>
          <w:szCs w:val="22"/>
        </w:rPr>
        <w:t>by</w:t>
      </w:r>
      <w:r>
        <w:rPr>
          <w:b/>
          <w:spacing w:val="36"/>
          <w:sz w:val="22"/>
          <w:szCs w:val="22"/>
        </w:rPr>
        <w:t xml:space="preserve"> </w:t>
      </w:r>
      <w:r>
        <w:rPr>
          <w:b/>
          <w:sz w:val="22"/>
          <w:szCs w:val="22"/>
        </w:rPr>
        <w:t>us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ng</w:t>
      </w:r>
      <w:r>
        <w:rPr>
          <w:b/>
          <w:spacing w:val="36"/>
          <w:sz w:val="22"/>
          <w:szCs w:val="22"/>
        </w:rPr>
        <w:t xml:space="preserve"> </w:t>
      </w:r>
      <w:r>
        <w:rPr>
          <w:b/>
          <w:sz w:val="22"/>
          <w:szCs w:val="22"/>
        </w:rPr>
        <w:t>nam</w:t>
      </w:r>
      <w:r>
        <w:rPr>
          <w:b/>
          <w:spacing w:val="1"/>
          <w:sz w:val="22"/>
          <w:szCs w:val="22"/>
        </w:rPr>
        <w:t>e</w:t>
      </w:r>
      <w:r>
        <w:rPr>
          <w:b/>
          <w:sz w:val="22"/>
          <w:szCs w:val="22"/>
        </w:rPr>
        <w:t>, surna</w:t>
      </w:r>
      <w:r>
        <w:rPr>
          <w:b/>
          <w:spacing w:val="-1"/>
          <w:sz w:val="22"/>
          <w:szCs w:val="22"/>
        </w:rPr>
        <w:t>m</w:t>
      </w:r>
      <w:r>
        <w:rPr>
          <w:b/>
          <w:sz w:val="22"/>
          <w:szCs w:val="22"/>
        </w:rPr>
        <w:t>e, or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use</w:t>
      </w:r>
      <w:r>
        <w:rPr>
          <w:b/>
          <w:spacing w:val="1"/>
          <w:sz w:val="22"/>
          <w:szCs w:val="22"/>
        </w:rPr>
        <w:t>r</w:t>
      </w:r>
      <w:r>
        <w:rPr>
          <w:b/>
          <w:spacing w:val="-3"/>
          <w:sz w:val="22"/>
          <w:szCs w:val="22"/>
        </w:rPr>
        <w:t>n</w:t>
      </w:r>
      <w:r>
        <w:rPr>
          <w:b/>
          <w:sz w:val="22"/>
          <w:szCs w:val="22"/>
        </w:rPr>
        <w:t>a</w:t>
      </w:r>
      <w:r>
        <w:rPr>
          <w:b/>
          <w:spacing w:val="-2"/>
          <w:sz w:val="22"/>
          <w:szCs w:val="22"/>
        </w:rPr>
        <w:t>m</w:t>
      </w:r>
      <w:r>
        <w:rPr>
          <w:b/>
          <w:spacing w:val="1"/>
          <w:sz w:val="22"/>
          <w:szCs w:val="22"/>
        </w:rPr>
        <w:t>e</w:t>
      </w:r>
      <w:r>
        <w:rPr>
          <w:b/>
          <w:sz w:val="22"/>
          <w:szCs w:val="22"/>
        </w:rPr>
        <w:t>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001: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enu ba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e, and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>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004: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b 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nk</w:t>
      </w:r>
      <w:r>
        <w:rPr>
          <w:sz w:val="22"/>
          <w:szCs w:val="22"/>
        </w:rPr>
        <w:t>.</w:t>
      </w:r>
    </w:p>
    <w:p w:rsidR="000840BF" w:rsidRDefault="006134F8">
      <w:pPr>
        <w:spacing w:before="5" w:line="240" w:lineRule="exact"/>
        <w:ind w:left="940" w:right="160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021:</w:t>
      </w:r>
      <w:r>
        <w:rPr>
          <w:spacing w:val="1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1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7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e,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1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es</w:t>
      </w:r>
      <w:r>
        <w:rPr>
          <w:spacing w:val="2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on,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ch</w:t>
      </w:r>
      <w:r>
        <w:rPr>
          <w:spacing w:val="1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xt 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d,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ch b</w:t>
      </w:r>
      <w:r>
        <w:rPr>
          <w:spacing w:val="-2"/>
          <w:sz w:val="22"/>
          <w:szCs w:val="22"/>
        </w:rPr>
        <w:t>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on.</w:t>
      </w:r>
    </w:p>
    <w:p w:rsidR="000840BF" w:rsidRDefault="006134F8">
      <w:pPr>
        <w:spacing w:before="2" w:line="240" w:lineRule="exact"/>
        <w:ind w:left="940" w:right="507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054: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us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nc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ude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x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ns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no</w:t>
      </w:r>
      <w:r>
        <w:rPr>
          <w:spacing w:val="-2"/>
          <w:sz w:val="22"/>
          <w:szCs w:val="22"/>
        </w:rPr>
        <w:t>.</w:t>
      </w:r>
      <w:r>
        <w:rPr>
          <w:sz w:val="22"/>
          <w:szCs w:val="22"/>
        </w:rPr>
        <w:t>, po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on, 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 su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 u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 and o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.</w:t>
      </w:r>
      <w:r>
        <w:rPr>
          <w:sz w:val="22"/>
          <w:szCs w:val="22"/>
        </w:rPr>
        <w:t>)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055: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u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’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abas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.</w:t>
      </w:r>
    </w:p>
    <w:p w:rsidR="000840BF" w:rsidRDefault="006134F8">
      <w:pPr>
        <w:spacing w:before="1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113: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nput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a by </w:t>
      </w:r>
      <w:r>
        <w:rPr>
          <w:spacing w:val="-3"/>
          <w:sz w:val="22"/>
          <w:szCs w:val="22"/>
        </w:rPr>
        <w:t>A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ax</w:t>
      </w:r>
      <w:r>
        <w:rPr>
          <w:spacing w:val="-2"/>
          <w:sz w:val="22"/>
          <w:szCs w:val="22"/>
        </w:rPr>
        <w:t xml:space="preserve"> 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035:</w:t>
      </w:r>
      <w:r>
        <w:rPr>
          <w:spacing w:val="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7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4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“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>o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z w:val="22"/>
          <w:szCs w:val="22"/>
        </w:rPr>
        <w:t>r</w:t>
      </w:r>
      <w:r>
        <w:rPr>
          <w:i/>
          <w:spacing w:val="1"/>
          <w:sz w:val="22"/>
          <w:szCs w:val="22"/>
        </w:rPr>
        <w:t>e</w:t>
      </w:r>
      <w:r>
        <w:rPr>
          <w:i/>
          <w:sz w:val="22"/>
          <w:szCs w:val="22"/>
        </w:rPr>
        <w:t>su</w:t>
      </w:r>
      <w:r>
        <w:rPr>
          <w:i/>
          <w:spacing w:val="-1"/>
          <w:sz w:val="22"/>
          <w:szCs w:val="22"/>
        </w:rPr>
        <w:t>l</w:t>
      </w:r>
      <w:r>
        <w:rPr>
          <w:i/>
          <w:spacing w:val="1"/>
          <w:sz w:val="22"/>
          <w:szCs w:val="22"/>
        </w:rPr>
        <w:t>t</w:t>
      </w:r>
      <w:r>
        <w:rPr>
          <w:i/>
          <w:sz w:val="22"/>
          <w:szCs w:val="22"/>
        </w:rPr>
        <w:t>s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f</w:t>
      </w:r>
      <w:r>
        <w:rPr>
          <w:i/>
          <w:spacing w:val="-2"/>
          <w:sz w:val="22"/>
          <w:szCs w:val="22"/>
        </w:rPr>
        <w:t>o</w:t>
      </w:r>
      <w:r>
        <w:rPr>
          <w:i/>
          <w:sz w:val="22"/>
          <w:szCs w:val="22"/>
        </w:rPr>
        <w:t>un</w:t>
      </w:r>
      <w:r>
        <w:rPr>
          <w:i/>
          <w:spacing w:val="1"/>
          <w:sz w:val="22"/>
          <w:szCs w:val="22"/>
        </w:rPr>
        <w:t>d</w:t>
      </w:r>
      <w:r>
        <w:rPr>
          <w:sz w:val="22"/>
          <w:szCs w:val="22"/>
        </w:rPr>
        <w:t>”,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nput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es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</w:p>
    <w:p w:rsidR="000840BF" w:rsidRDefault="006134F8">
      <w:pPr>
        <w:spacing w:before="1"/>
        <w:ind w:left="940"/>
        <w:rPr>
          <w:sz w:val="22"/>
          <w:szCs w:val="22"/>
        </w:rPr>
      </w:pPr>
      <w:proofErr w:type="gramStart"/>
      <w:r>
        <w:rPr>
          <w:sz w:val="22"/>
          <w:szCs w:val="22"/>
        </w:rPr>
        <w:t>ex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063:</w:t>
      </w:r>
      <w:r>
        <w:rPr>
          <w:spacing w:val="3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3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3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3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’</w:t>
      </w:r>
      <w:r>
        <w:rPr>
          <w:sz w:val="22"/>
          <w:szCs w:val="22"/>
        </w:rPr>
        <w:t>s</w:t>
      </w:r>
      <w:r>
        <w:rPr>
          <w:spacing w:val="3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3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3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e,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3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3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ound</w:t>
      </w:r>
      <w:r>
        <w:rPr>
          <w:spacing w:val="3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</w:p>
    <w:p w:rsidR="000840BF" w:rsidRDefault="006134F8">
      <w:pPr>
        <w:spacing w:line="240" w:lineRule="exact"/>
        <w:ind w:left="940"/>
        <w:rPr>
          <w:sz w:val="22"/>
          <w:szCs w:val="22"/>
        </w:rPr>
      </w:pPr>
      <w:proofErr w:type="gramStart"/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ch</w:t>
      </w:r>
      <w:proofErr w:type="gramEnd"/>
      <w:r>
        <w:rPr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x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ab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.</w:t>
      </w:r>
    </w:p>
    <w:p w:rsidR="000840BF" w:rsidRDefault="006134F8">
      <w:pPr>
        <w:spacing w:before="1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059:</w:t>
      </w:r>
      <w:r>
        <w:rPr>
          <w:spacing w:val="4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4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6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3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4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show</w:t>
      </w:r>
      <w:r>
        <w:rPr>
          <w:spacing w:val="4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4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ount</w:t>
      </w:r>
      <w:r>
        <w:rPr>
          <w:spacing w:val="4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4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’</w:t>
      </w:r>
      <w:r>
        <w:rPr>
          <w:sz w:val="22"/>
          <w:szCs w:val="22"/>
        </w:rPr>
        <w:t>s</w:t>
      </w:r>
    </w:p>
    <w:p w:rsidR="000840BF" w:rsidRDefault="006134F8">
      <w:pPr>
        <w:spacing w:line="240" w:lineRule="exact"/>
        <w:ind w:left="940"/>
        <w:rPr>
          <w:sz w:val="22"/>
          <w:szCs w:val="22"/>
        </w:rPr>
      </w:pPr>
      <w:proofErr w:type="gramStart"/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proofErr w:type="gramEnd"/>
      <w:r>
        <w:rPr>
          <w:sz w:val="22"/>
          <w:szCs w:val="22"/>
        </w:rPr>
        <w:t>.</w:t>
      </w:r>
    </w:p>
    <w:p w:rsidR="000840BF" w:rsidRDefault="000840BF">
      <w:pPr>
        <w:spacing w:before="18" w:line="240" w:lineRule="exact"/>
        <w:rPr>
          <w:sz w:val="24"/>
          <w:szCs w:val="24"/>
        </w:rPr>
      </w:pPr>
    </w:p>
    <w:p w:rsidR="000840BF" w:rsidRDefault="006134F8">
      <w:pPr>
        <w:ind w:left="22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UR</w:t>
      </w:r>
      <w:r>
        <w:rPr>
          <w:b/>
          <w:sz w:val="22"/>
          <w:szCs w:val="22"/>
        </w:rPr>
        <w:t xml:space="preserve">S </w:t>
      </w:r>
      <w:r>
        <w:rPr>
          <w:b/>
          <w:spacing w:val="1"/>
          <w:sz w:val="22"/>
          <w:szCs w:val="22"/>
        </w:rPr>
        <w:t>-</w:t>
      </w:r>
      <w:r>
        <w:rPr>
          <w:b/>
          <w:sz w:val="22"/>
          <w:szCs w:val="22"/>
        </w:rPr>
        <w:t>13: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A</w:t>
      </w:r>
      <w:r>
        <w:rPr>
          <w:b/>
          <w:sz w:val="22"/>
          <w:szCs w:val="22"/>
        </w:rPr>
        <w:t>d</w:t>
      </w:r>
      <w:r>
        <w:rPr>
          <w:b/>
          <w:spacing w:val="-2"/>
          <w:sz w:val="22"/>
          <w:szCs w:val="22"/>
        </w:rPr>
        <w:t>m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3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s</w:t>
      </w:r>
      <w:r>
        <w:rPr>
          <w:b/>
          <w:spacing w:val="-1"/>
          <w:sz w:val="22"/>
          <w:szCs w:val="22"/>
        </w:rPr>
        <w:t>t</w:t>
      </w:r>
      <w:r>
        <w:rPr>
          <w:b/>
          <w:sz w:val="22"/>
          <w:szCs w:val="22"/>
        </w:rPr>
        <w:t>ra</w:t>
      </w:r>
      <w:r>
        <w:rPr>
          <w:b/>
          <w:spacing w:val="-1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ons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can v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w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a us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r</w:t>
      </w:r>
      <w:r>
        <w:rPr>
          <w:b/>
          <w:spacing w:val="-1"/>
          <w:sz w:val="22"/>
          <w:szCs w:val="22"/>
        </w:rPr>
        <w:t>’</w:t>
      </w:r>
      <w:r>
        <w:rPr>
          <w:b/>
          <w:sz w:val="22"/>
          <w:szCs w:val="22"/>
        </w:rPr>
        <w:t>s pr</w:t>
      </w:r>
      <w:r>
        <w:rPr>
          <w:b/>
          <w:spacing w:val="-2"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 xml:space="preserve">e on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he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w</w:t>
      </w:r>
      <w:r>
        <w:rPr>
          <w:b/>
          <w:sz w:val="22"/>
          <w:szCs w:val="22"/>
        </w:rPr>
        <w:t>eb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ap</w:t>
      </w:r>
      <w:r>
        <w:rPr>
          <w:b/>
          <w:spacing w:val="-1"/>
          <w:sz w:val="22"/>
          <w:szCs w:val="22"/>
        </w:rPr>
        <w:t>pl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ti</w:t>
      </w:r>
      <w:r>
        <w:rPr>
          <w:b/>
          <w:sz w:val="22"/>
          <w:szCs w:val="22"/>
        </w:rPr>
        <w:t>on.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001: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enu ba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(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e, and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>.</w:t>
      </w:r>
    </w:p>
    <w:p w:rsidR="000840BF" w:rsidRDefault="006134F8">
      <w:pPr>
        <w:spacing w:before="1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004: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b 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nk</w:t>
      </w:r>
      <w:r>
        <w:rPr>
          <w:sz w:val="22"/>
          <w:szCs w:val="22"/>
        </w:rPr>
        <w:t>.</w:t>
      </w:r>
    </w:p>
    <w:p w:rsidR="000840BF" w:rsidRDefault="006134F8">
      <w:pPr>
        <w:spacing w:before="1" w:line="240" w:lineRule="exact"/>
        <w:ind w:left="940" w:right="162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021:</w:t>
      </w:r>
      <w:r>
        <w:rPr>
          <w:spacing w:val="1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1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7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e,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1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es</w:t>
      </w:r>
      <w:r>
        <w:rPr>
          <w:spacing w:val="2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on,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ch</w:t>
      </w:r>
      <w:r>
        <w:rPr>
          <w:spacing w:val="1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xt 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d,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ch b</w:t>
      </w:r>
      <w:r>
        <w:rPr>
          <w:spacing w:val="-2"/>
          <w:sz w:val="22"/>
          <w:szCs w:val="22"/>
        </w:rPr>
        <w:t>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on.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054: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us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nc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ude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x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ns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no</w:t>
      </w:r>
      <w:r>
        <w:rPr>
          <w:spacing w:val="-2"/>
          <w:sz w:val="22"/>
          <w:szCs w:val="22"/>
        </w:rPr>
        <w:t>.</w:t>
      </w:r>
      <w:r>
        <w:rPr>
          <w:sz w:val="22"/>
          <w:szCs w:val="22"/>
        </w:rPr>
        <w:t>, po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on,</w:t>
      </w:r>
    </w:p>
    <w:p w:rsidR="000840BF" w:rsidRDefault="006134F8">
      <w:pPr>
        <w:spacing w:line="240" w:lineRule="exact"/>
        <w:ind w:left="940"/>
        <w:rPr>
          <w:sz w:val="22"/>
          <w:szCs w:val="22"/>
        </w:rPr>
      </w:pPr>
      <w:proofErr w:type="gramStart"/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proofErr w:type="gramEnd"/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 u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 and o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ti</w:t>
      </w:r>
      <w:r>
        <w:rPr>
          <w:spacing w:val="2"/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.</w:t>
      </w:r>
      <w:r>
        <w:rPr>
          <w:sz w:val="22"/>
          <w:szCs w:val="22"/>
        </w:rPr>
        <w:t>)</w:t>
      </w:r>
    </w:p>
    <w:p w:rsidR="000840BF" w:rsidRDefault="006134F8">
      <w:pPr>
        <w:spacing w:before="1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055: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u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’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abas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.</w:t>
      </w:r>
    </w:p>
    <w:p w:rsidR="000840BF" w:rsidRDefault="006134F8">
      <w:pPr>
        <w:spacing w:before="4"/>
        <w:ind w:left="220"/>
        <w:rPr>
          <w:sz w:val="22"/>
          <w:szCs w:val="22"/>
        </w:rPr>
      </w:pPr>
      <w:r>
        <w:rPr>
          <w:position w:val="1"/>
          <w:sz w:val="22"/>
          <w:szCs w:val="22"/>
        </w:rPr>
        <w:t>S</w:t>
      </w:r>
      <w:r>
        <w:rPr>
          <w:spacing w:val="-1"/>
          <w:position w:val="1"/>
          <w:sz w:val="22"/>
          <w:szCs w:val="22"/>
        </w:rPr>
        <w:t>R</w:t>
      </w:r>
      <w:r>
        <w:rPr>
          <w:spacing w:val="2"/>
          <w:position w:val="1"/>
          <w:sz w:val="22"/>
          <w:szCs w:val="22"/>
        </w:rPr>
        <w:t>S</w:t>
      </w:r>
      <w:r>
        <w:rPr>
          <w:spacing w:val="-4"/>
          <w:position w:val="1"/>
          <w:sz w:val="22"/>
          <w:szCs w:val="22"/>
        </w:rPr>
        <w:t>-</w:t>
      </w:r>
      <w:r>
        <w:rPr>
          <w:position w:val="1"/>
          <w:sz w:val="22"/>
          <w:szCs w:val="22"/>
        </w:rPr>
        <w:t>037:</w:t>
      </w:r>
      <w:r>
        <w:rPr>
          <w:spacing w:val="1"/>
          <w:position w:val="1"/>
          <w:sz w:val="22"/>
          <w:szCs w:val="22"/>
        </w:rPr>
        <w:t xml:space="preserve"> </w:t>
      </w:r>
      <w:r>
        <w:rPr>
          <w:position w:val="1"/>
          <w:sz w:val="22"/>
          <w:szCs w:val="22"/>
        </w:rPr>
        <w:t>The s</w:t>
      </w:r>
      <w:r>
        <w:rPr>
          <w:spacing w:val="-2"/>
          <w:position w:val="1"/>
          <w:sz w:val="22"/>
          <w:szCs w:val="22"/>
        </w:rPr>
        <w:t>y</w:t>
      </w:r>
      <w:r>
        <w:rPr>
          <w:position w:val="1"/>
          <w:sz w:val="22"/>
          <w:szCs w:val="22"/>
        </w:rPr>
        <w:t>s</w:t>
      </w:r>
      <w:r>
        <w:rPr>
          <w:spacing w:val="-1"/>
          <w:position w:val="1"/>
          <w:sz w:val="22"/>
          <w:szCs w:val="22"/>
        </w:rPr>
        <w:t>t</w:t>
      </w:r>
      <w:r>
        <w:rPr>
          <w:position w:val="1"/>
          <w:sz w:val="22"/>
          <w:szCs w:val="22"/>
        </w:rPr>
        <w:t>em</w:t>
      </w:r>
      <w:r>
        <w:rPr>
          <w:spacing w:val="-3"/>
          <w:position w:val="1"/>
          <w:sz w:val="22"/>
          <w:szCs w:val="22"/>
        </w:rPr>
        <w:t xml:space="preserve"> </w:t>
      </w:r>
      <w:r>
        <w:rPr>
          <w:position w:val="1"/>
          <w:sz w:val="22"/>
          <w:szCs w:val="22"/>
        </w:rPr>
        <w:t>sh</w:t>
      </w:r>
      <w:r>
        <w:rPr>
          <w:spacing w:val="1"/>
          <w:position w:val="1"/>
          <w:sz w:val="22"/>
          <w:szCs w:val="22"/>
        </w:rPr>
        <w:t>al</w:t>
      </w:r>
      <w:r>
        <w:rPr>
          <w:position w:val="1"/>
          <w:sz w:val="22"/>
          <w:szCs w:val="22"/>
        </w:rPr>
        <w:t>l</w:t>
      </w:r>
      <w:r>
        <w:rPr>
          <w:spacing w:val="-1"/>
          <w:position w:val="1"/>
          <w:sz w:val="22"/>
          <w:szCs w:val="22"/>
        </w:rPr>
        <w:t xml:space="preserve"> </w:t>
      </w:r>
      <w:r>
        <w:rPr>
          <w:position w:val="1"/>
          <w:sz w:val="22"/>
          <w:szCs w:val="22"/>
        </w:rPr>
        <w:t>p</w:t>
      </w:r>
      <w:r>
        <w:rPr>
          <w:spacing w:val="1"/>
          <w:position w:val="1"/>
          <w:sz w:val="22"/>
          <w:szCs w:val="22"/>
        </w:rPr>
        <w:t>r</w:t>
      </w:r>
      <w:r>
        <w:rPr>
          <w:position w:val="1"/>
          <w:sz w:val="22"/>
          <w:szCs w:val="22"/>
        </w:rPr>
        <w:t>o</w:t>
      </w:r>
      <w:r>
        <w:rPr>
          <w:spacing w:val="-2"/>
          <w:position w:val="1"/>
          <w:sz w:val="22"/>
          <w:szCs w:val="22"/>
        </w:rPr>
        <w:t>v</w:t>
      </w:r>
      <w:r>
        <w:rPr>
          <w:spacing w:val="1"/>
          <w:position w:val="1"/>
          <w:sz w:val="22"/>
          <w:szCs w:val="22"/>
        </w:rPr>
        <w:t>i</w:t>
      </w:r>
      <w:r>
        <w:rPr>
          <w:position w:val="1"/>
          <w:sz w:val="22"/>
          <w:szCs w:val="22"/>
        </w:rPr>
        <w:t>de</w:t>
      </w:r>
      <w:r>
        <w:rPr>
          <w:spacing w:val="-2"/>
          <w:position w:val="1"/>
          <w:sz w:val="22"/>
          <w:szCs w:val="22"/>
        </w:rPr>
        <w:t xml:space="preserve"> </w:t>
      </w:r>
      <w:r>
        <w:rPr>
          <w:spacing w:val="1"/>
          <w:position w:val="1"/>
          <w:sz w:val="22"/>
          <w:szCs w:val="22"/>
        </w:rPr>
        <w:t>‘</w:t>
      </w:r>
      <w:r>
        <w:rPr>
          <w:spacing w:val="-1"/>
          <w:position w:val="1"/>
          <w:sz w:val="22"/>
          <w:szCs w:val="22"/>
        </w:rPr>
        <w:t>V</w:t>
      </w:r>
      <w:r>
        <w:rPr>
          <w:spacing w:val="1"/>
          <w:position w:val="1"/>
          <w:sz w:val="22"/>
          <w:szCs w:val="22"/>
        </w:rPr>
        <w:t>i</w:t>
      </w:r>
      <w:r>
        <w:rPr>
          <w:position w:val="1"/>
          <w:sz w:val="22"/>
          <w:szCs w:val="22"/>
        </w:rPr>
        <w:t>ew’</w:t>
      </w:r>
      <w:r>
        <w:rPr>
          <w:spacing w:val="-2"/>
          <w:position w:val="1"/>
          <w:sz w:val="22"/>
          <w:szCs w:val="22"/>
        </w:rPr>
        <w:t xml:space="preserve"> </w:t>
      </w:r>
      <w:r>
        <w:rPr>
          <w:position w:val="1"/>
          <w:sz w:val="22"/>
          <w:szCs w:val="22"/>
        </w:rPr>
        <w:t>bu</w:t>
      </w:r>
      <w:r>
        <w:rPr>
          <w:spacing w:val="-1"/>
          <w:position w:val="1"/>
          <w:sz w:val="22"/>
          <w:szCs w:val="22"/>
        </w:rPr>
        <w:t>t</w:t>
      </w:r>
      <w:r>
        <w:rPr>
          <w:spacing w:val="1"/>
          <w:position w:val="1"/>
          <w:sz w:val="22"/>
          <w:szCs w:val="22"/>
        </w:rPr>
        <w:t>t</w:t>
      </w:r>
      <w:r>
        <w:rPr>
          <w:position w:val="1"/>
          <w:sz w:val="22"/>
          <w:szCs w:val="22"/>
        </w:rPr>
        <w:t xml:space="preserve">on </w:t>
      </w:r>
      <w:r>
        <w:rPr>
          <w:spacing w:val="-3"/>
          <w:position w:val="1"/>
          <w:sz w:val="22"/>
          <w:szCs w:val="22"/>
        </w:rPr>
        <w:t>(</w:t>
      </w:r>
      <w:r>
        <w:pict>
          <v:shape id="_x0000_i1030" type="#_x0000_t75" style="width:25.8pt;height:22.2pt">
            <v:imagedata r:id="rId7" o:title=""/>
          </v:shape>
        </w:pict>
      </w:r>
      <w:r>
        <w:rPr>
          <w:position w:val="1"/>
          <w:sz w:val="22"/>
          <w:szCs w:val="22"/>
        </w:rPr>
        <w:t>)</w:t>
      </w:r>
      <w:r>
        <w:rPr>
          <w:spacing w:val="1"/>
          <w:position w:val="1"/>
          <w:sz w:val="22"/>
          <w:szCs w:val="22"/>
        </w:rPr>
        <w:t xml:space="preserve"> i</w:t>
      </w:r>
      <w:r>
        <w:rPr>
          <w:position w:val="1"/>
          <w:sz w:val="22"/>
          <w:szCs w:val="22"/>
        </w:rPr>
        <w:t>n</w:t>
      </w:r>
      <w:r>
        <w:rPr>
          <w:spacing w:val="-2"/>
          <w:position w:val="1"/>
          <w:sz w:val="22"/>
          <w:szCs w:val="22"/>
        </w:rPr>
        <w:t xml:space="preserve"> </w:t>
      </w:r>
      <w:r>
        <w:rPr>
          <w:spacing w:val="1"/>
          <w:position w:val="1"/>
          <w:sz w:val="22"/>
          <w:szCs w:val="22"/>
        </w:rPr>
        <w:t>t</w:t>
      </w:r>
      <w:r>
        <w:rPr>
          <w:position w:val="1"/>
          <w:sz w:val="22"/>
          <w:szCs w:val="22"/>
        </w:rPr>
        <w:t>he o</w:t>
      </w:r>
      <w:r>
        <w:rPr>
          <w:spacing w:val="-2"/>
          <w:position w:val="1"/>
          <w:sz w:val="22"/>
          <w:szCs w:val="22"/>
        </w:rPr>
        <w:t>p</w:t>
      </w:r>
      <w:r>
        <w:rPr>
          <w:spacing w:val="1"/>
          <w:position w:val="1"/>
          <w:sz w:val="22"/>
          <w:szCs w:val="22"/>
        </w:rPr>
        <w:t>t</w:t>
      </w:r>
      <w:r>
        <w:rPr>
          <w:spacing w:val="-1"/>
          <w:position w:val="1"/>
          <w:sz w:val="22"/>
          <w:szCs w:val="22"/>
        </w:rPr>
        <w:t>i</w:t>
      </w:r>
      <w:r>
        <w:rPr>
          <w:position w:val="1"/>
          <w:sz w:val="22"/>
          <w:szCs w:val="22"/>
        </w:rPr>
        <w:t>ons</w:t>
      </w:r>
      <w:r>
        <w:rPr>
          <w:spacing w:val="-2"/>
          <w:position w:val="1"/>
          <w:sz w:val="22"/>
          <w:szCs w:val="22"/>
        </w:rPr>
        <w:t xml:space="preserve"> </w:t>
      </w:r>
      <w:r>
        <w:rPr>
          <w:position w:val="1"/>
          <w:sz w:val="22"/>
          <w:szCs w:val="22"/>
        </w:rPr>
        <w:t>co</w:t>
      </w:r>
      <w:r>
        <w:rPr>
          <w:spacing w:val="1"/>
          <w:position w:val="1"/>
          <w:sz w:val="22"/>
          <w:szCs w:val="22"/>
        </w:rPr>
        <w:t>l</w:t>
      </w:r>
      <w:r>
        <w:rPr>
          <w:position w:val="1"/>
          <w:sz w:val="22"/>
          <w:szCs w:val="22"/>
        </w:rPr>
        <w:t>u</w:t>
      </w:r>
      <w:r>
        <w:rPr>
          <w:spacing w:val="-4"/>
          <w:position w:val="1"/>
          <w:sz w:val="22"/>
          <w:szCs w:val="22"/>
        </w:rPr>
        <w:t>m</w:t>
      </w:r>
      <w:r>
        <w:rPr>
          <w:position w:val="1"/>
          <w:sz w:val="22"/>
          <w:szCs w:val="22"/>
        </w:rPr>
        <w:t>n of</w:t>
      </w:r>
      <w:r>
        <w:rPr>
          <w:spacing w:val="-2"/>
          <w:position w:val="1"/>
          <w:sz w:val="22"/>
          <w:szCs w:val="22"/>
        </w:rPr>
        <w:t xml:space="preserve"> </w:t>
      </w:r>
      <w:r>
        <w:rPr>
          <w:spacing w:val="1"/>
          <w:position w:val="1"/>
          <w:sz w:val="22"/>
          <w:szCs w:val="22"/>
        </w:rPr>
        <w:t>t</w:t>
      </w:r>
      <w:r>
        <w:rPr>
          <w:position w:val="1"/>
          <w:sz w:val="22"/>
          <w:szCs w:val="22"/>
        </w:rPr>
        <w:t>a</w:t>
      </w:r>
      <w:r>
        <w:rPr>
          <w:spacing w:val="-2"/>
          <w:position w:val="1"/>
          <w:sz w:val="22"/>
          <w:szCs w:val="22"/>
        </w:rPr>
        <w:t>b</w:t>
      </w:r>
      <w:r>
        <w:rPr>
          <w:spacing w:val="1"/>
          <w:position w:val="1"/>
          <w:sz w:val="22"/>
          <w:szCs w:val="22"/>
        </w:rPr>
        <w:t>l</w:t>
      </w:r>
      <w:r>
        <w:rPr>
          <w:position w:val="1"/>
          <w:sz w:val="22"/>
          <w:szCs w:val="22"/>
        </w:rPr>
        <w:t>e.</w:t>
      </w:r>
    </w:p>
    <w:p w:rsidR="000840BF" w:rsidRDefault="006134F8">
      <w:pPr>
        <w:spacing w:before="10" w:line="240" w:lineRule="exact"/>
        <w:ind w:left="940" w:right="797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064: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’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2"/>
          <w:sz w:val="22"/>
          <w:szCs w:val="22"/>
        </w:rPr>
        <w:t>g</w:t>
      </w:r>
      <w:r>
        <w:rPr>
          <w:spacing w:val="3"/>
          <w:sz w:val="22"/>
          <w:szCs w:val="22"/>
        </w:rPr>
        <w:t>e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I</w:t>
      </w:r>
      <w:r>
        <w:rPr>
          <w:sz w:val="22"/>
          <w:szCs w:val="22"/>
        </w:rPr>
        <w:t>d, 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 us</w:t>
      </w:r>
      <w:r>
        <w:rPr>
          <w:spacing w:val="1"/>
          <w:sz w:val="22"/>
          <w:szCs w:val="22"/>
        </w:rPr>
        <w:t>er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 pas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, con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pacing w:val="-1"/>
          <w:sz w:val="22"/>
          <w:szCs w:val="22"/>
        </w:rPr>
        <w:t>m</w:t>
      </w:r>
      <w:r>
        <w:rPr>
          <w:spacing w:val="1"/>
          <w:sz w:val="22"/>
          <w:szCs w:val="22"/>
        </w:rPr>
        <w:t>-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sw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po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039: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‘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pd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e’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1"/>
          <w:sz w:val="22"/>
          <w:szCs w:val="22"/>
        </w:rPr>
        <w:t>‘</w:t>
      </w:r>
      <w:r>
        <w:rPr>
          <w:spacing w:val="-1"/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’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on.</w:t>
      </w: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before="15" w:line="280" w:lineRule="exact"/>
        <w:rPr>
          <w:sz w:val="28"/>
          <w:szCs w:val="28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0840BF">
        <w:trPr>
          <w:trHeight w:hRule="exact" w:val="619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14</w:t>
            </w:r>
          </w:p>
        </w:tc>
      </w:tr>
      <w:tr w:rsidR="000840BF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Default="000840BF">
      <w:pPr>
        <w:sectPr w:rsidR="000840BF">
          <w:pgSz w:w="11920" w:h="16840"/>
          <w:pgMar w:top="1320" w:right="1240" w:bottom="280" w:left="1220" w:header="720" w:footer="720" w:gutter="0"/>
          <w:cols w:space="720"/>
        </w:sectPr>
      </w:pPr>
    </w:p>
    <w:p w:rsidR="000840BF" w:rsidRDefault="006134F8">
      <w:pPr>
        <w:spacing w:before="78"/>
        <w:ind w:left="22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lastRenderedPageBreak/>
        <w:t>UR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-</w:t>
      </w:r>
      <w:r>
        <w:rPr>
          <w:b/>
          <w:sz w:val="22"/>
          <w:szCs w:val="22"/>
        </w:rPr>
        <w:t>14: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A</w:t>
      </w:r>
      <w:r>
        <w:rPr>
          <w:b/>
          <w:sz w:val="22"/>
          <w:szCs w:val="22"/>
        </w:rPr>
        <w:t>d</w:t>
      </w:r>
      <w:r>
        <w:rPr>
          <w:b/>
          <w:spacing w:val="-2"/>
          <w:sz w:val="22"/>
          <w:szCs w:val="22"/>
        </w:rPr>
        <w:t>m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</w:t>
      </w:r>
      <w:r>
        <w:rPr>
          <w:b/>
          <w:spacing w:val="-2"/>
          <w:sz w:val="22"/>
          <w:szCs w:val="22"/>
        </w:rPr>
        <w:t>i</w:t>
      </w:r>
      <w:r>
        <w:rPr>
          <w:b/>
          <w:sz w:val="22"/>
          <w:szCs w:val="22"/>
        </w:rPr>
        <w:t>s</w:t>
      </w:r>
      <w:r>
        <w:rPr>
          <w:b/>
          <w:spacing w:val="-1"/>
          <w:sz w:val="22"/>
          <w:szCs w:val="22"/>
        </w:rPr>
        <w:t>t</w:t>
      </w:r>
      <w:r>
        <w:rPr>
          <w:b/>
          <w:sz w:val="22"/>
          <w:szCs w:val="22"/>
        </w:rPr>
        <w:t>ra</w:t>
      </w:r>
      <w:r>
        <w:rPr>
          <w:b/>
          <w:spacing w:val="-1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ons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can v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w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a </w:t>
      </w:r>
      <w:r>
        <w:rPr>
          <w:b/>
          <w:spacing w:val="-1"/>
          <w:sz w:val="22"/>
          <w:szCs w:val="22"/>
        </w:rPr>
        <w:t>l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s</w:t>
      </w:r>
      <w:r>
        <w:rPr>
          <w:b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f</w:t>
      </w:r>
      <w:r>
        <w:rPr>
          <w:b/>
          <w:spacing w:val="3"/>
          <w:sz w:val="22"/>
          <w:szCs w:val="22"/>
        </w:rPr>
        <w:t xml:space="preserve"> </w:t>
      </w:r>
      <w:r>
        <w:rPr>
          <w:b/>
          <w:spacing w:val="-3"/>
          <w:sz w:val="22"/>
          <w:szCs w:val="22"/>
        </w:rPr>
        <w:t>u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’</w:t>
      </w:r>
      <w:r>
        <w:rPr>
          <w:b/>
          <w:sz w:val="22"/>
          <w:szCs w:val="22"/>
        </w:rPr>
        <w:t xml:space="preserve">s </w:t>
      </w:r>
      <w:r>
        <w:rPr>
          <w:b/>
          <w:spacing w:val="-2"/>
          <w:sz w:val="22"/>
          <w:szCs w:val="22"/>
        </w:rPr>
        <w:t>pro</w:t>
      </w:r>
      <w:r>
        <w:rPr>
          <w:b/>
          <w:spacing w:val="3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e</w:t>
      </w:r>
      <w:r>
        <w:rPr>
          <w:b/>
          <w:spacing w:val="4"/>
          <w:sz w:val="22"/>
          <w:szCs w:val="22"/>
        </w:rPr>
        <w:t xml:space="preserve"> </w:t>
      </w:r>
      <w:r>
        <w:rPr>
          <w:b/>
          <w:sz w:val="22"/>
          <w:szCs w:val="22"/>
        </w:rPr>
        <w:t>on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he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w</w:t>
      </w:r>
      <w:r>
        <w:rPr>
          <w:b/>
          <w:sz w:val="22"/>
          <w:szCs w:val="22"/>
        </w:rPr>
        <w:t>eb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ap</w:t>
      </w:r>
      <w:r>
        <w:rPr>
          <w:b/>
          <w:spacing w:val="-1"/>
          <w:sz w:val="22"/>
          <w:szCs w:val="22"/>
        </w:rPr>
        <w:t>pl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on.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001: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enu ba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e, and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>.</w:t>
      </w:r>
    </w:p>
    <w:p w:rsidR="000840BF" w:rsidRDefault="006134F8">
      <w:pPr>
        <w:spacing w:before="1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004: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b 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nk</w:t>
      </w:r>
      <w:r>
        <w:rPr>
          <w:sz w:val="22"/>
          <w:szCs w:val="22"/>
        </w:rPr>
        <w:t>.</w:t>
      </w:r>
    </w:p>
    <w:p w:rsidR="000840BF" w:rsidRDefault="006134F8">
      <w:pPr>
        <w:spacing w:before="3" w:line="240" w:lineRule="exact"/>
        <w:ind w:left="940" w:right="168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021:</w:t>
      </w:r>
      <w:r>
        <w:rPr>
          <w:spacing w:val="1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e,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nc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udes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n,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ch</w:t>
      </w:r>
      <w:r>
        <w:rPr>
          <w:spacing w:val="1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t</w:t>
      </w:r>
      <w:r>
        <w:rPr>
          <w:spacing w:val="1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, 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ch b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on.</w:t>
      </w:r>
    </w:p>
    <w:p w:rsidR="000840BF" w:rsidRDefault="006134F8">
      <w:pPr>
        <w:spacing w:before="2" w:line="240" w:lineRule="exact"/>
        <w:ind w:left="940" w:right="507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054: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us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2"/>
          <w:sz w:val="22"/>
          <w:szCs w:val="22"/>
        </w:rPr>
        <w:t>i</w:t>
      </w:r>
      <w:r>
        <w:rPr>
          <w:sz w:val="22"/>
          <w:szCs w:val="22"/>
        </w:rPr>
        <w:t>nc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ude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x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ns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no</w:t>
      </w:r>
      <w:r>
        <w:rPr>
          <w:spacing w:val="-2"/>
          <w:sz w:val="22"/>
          <w:szCs w:val="22"/>
        </w:rPr>
        <w:t>.</w:t>
      </w:r>
      <w:r>
        <w:rPr>
          <w:sz w:val="22"/>
          <w:szCs w:val="22"/>
        </w:rPr>
        <w:t>, po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on, 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 u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 and o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.</w:t>
      </w:r>
      <w:r>
        <w:rPr>
          <w:sz w:val="22"/>
          <w:szCs w:val="22"/>
        </w:rPr>
        <w:t>)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059:</w:t>
      </w:r>
      <w:r>
        <w:rPr>
          <w:spacing w:val="4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4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6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4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show</w:t>
      </w:r>
      <w:r>
        <w:rPr>
          <w:spacing w:val="4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4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ount</w:t>
      </w:r>
      <w:r>
        <w:rPr>
          <w:spacing w:val="4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4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’</w:t>
      </w:r>
      <w:r>
        <w:rPr>
          <w:sz w:val="22"/>
          <w:szCs w:val="22"/>
        </w:rPr>
        <w:t>s</w:t>
      </w:r>
    </w:p>
    <w:p w:rsidR="000840BF" w:rsidRDefault="006134F8">
      <w:pPr>
        <w:spacing w:line="240" w:lineRule="exact"/>
        <w:ind w:left="940"/>
        <w:rPr>
          <w:sz w:val="22"/>
          <w:szCs w:val="22"/>
        </w:rPr>
      </w:pPr>
      <w:proofErr w:type="gramStart"/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proofErr w:type="gramEnd"/>
      <w:r>
        <w:rPr>
          <w:sz w:val="22"/>
          <w:szCs w:val="22"/>
        </w:rPr>
        <w:t>.</w:t>
      </w:r>
    </w:p>
    <w:p w:rsidR="000840BF" w:rsidRDefault="000840BF">
      <w:pPr>
        <w:spacing w:before="18" w:line="240" w:lineRule="exact"/>
        <w:rPr>
          <w:sz w:val="24"/>
          <w:szCs w:val="24"/>
        </w:rPr>
      </w:pPr>
    </w:p>
    <w:p w:rsidR="000840BF" w:rsidRDefault="006134F8">
      <w:pPr>
        <w:ind w:left="22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UR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-</w:t>
      </w:r>
      <w:r>
        <w:rPr>
          <w:b/>
          <w:sz w:val="22"/>
          <w:szCs w:val="22"/>
        </w:rPr>
        <w:t>15: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>c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or</w:t>
      </w:r>
      <w:r>
        <w:rPr>
          <w:b/>
          <w:spacing w:val="-2"/>
          <w:sz w:val="22"/>
          <w:szCs w:val="22"/>
        </w:rPr>
        <w:t>s</w:t>
      </w:r>
      <w:r>
        <w:rPr>
          <w:b/>
          <w:sz w:val="22"/>
          <w:szCs w:val="22"/>
        </w:rPr>
        <w:t xml:space="preserve">, </w:t>
      </w:r>
      <w:r>
        <w:rPr>
          <w:b/>
          <w:spacing w:val="-1"/>
          <w:sz w:val="22"/>
          <w:szCs w:val="22"/>
        </w:rPr>
        <w:t>A</w:t>
      </w:r>
      <w:r>
        <w:rPr>
          <w:b/>
          <w:sz w:val="22"/>
          <w:szCs w:val="22"/>
        </w:rPr>
        <w:t>d</w:t>
      </w:r>
      <w:r>
        <w:rPr>
          <w:b/>
          <w:spacing w:val="-2"/>
          <w:sz w:val="22"/>
          <w:szCs w:val="22"/>
        </w:rPr>
        <w:t>m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</w:t>
      </w:r>
      <w:r>
        <w:rPr>
          <w:b/>
          <w:spacing w:val="-2"/>
          <w:sz w:val="22"/>
          <w:szCs w:val="22"/>
        </w:rPr>
        <w:t>i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r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ti</w:t>
      </w:r>
      <w:r>
        <w:rPr>
          <w:b/>
          <w:sz w:val="22"/>
          <w:szCs w:val="22"/>
        </w:rPr>
        <w:t>o</w:t>
      </w:r>
      <w:r>
        <w:rPr>
          <w:b/>
          <w:spacing w:val="-3"/>
          <w:sz w:val="22"/>
          <w:szCs w:val="22"/>
        </w:rPr>
        <w:t>n</w:t>
      </w:r>
      <w:r>
        <w:rPr>
          <w:b/>
          <w:sz w:val="22"/>
          <w:szCs w:val="22"/>
        </w:rPr>
        <w:t>s, and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DA</w:t>
      </w:r>
      <w:r>
        <w:rPr>
          <w:b/>
          <w:sz w:val="22"/>
          <w:szCs w:val="22"/>
        </w:rPr>
        <w:t>s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can </w:t>
      </w:r>
      <w:r>
        <w:rPr>
          <w:b/>
          <w:spacing w:val="-1"/>
          <w:sz w:val="22"/>
          <w:szCs w:val="22"/>
        </w:rPr>
        <w:t>l</w:t>
      </w:r>
      <w:r>
        <w:rPr>
          <w:b/>
          <w:sz w:val="22"/>
          <w:szCs w:val="22"/>
        </w:rPr>
        <w:t>og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 xml:space="preserve">n 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 xml:space="preserve">o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he</w:t>
      </w:r>
      <w:r>
        <w:rPr>
          <w:b/>
          <w:spacing w:val="-5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w</w:t>
      </w:r>
      <w:r>
        <w:rPr>
          <w:b/>
          <w:sz w:val="22"/>
          <w:szCs w:val="22"/>
        </w:rPr>
        <w:t>eb ap</w:t>
      </w:r>
      <w:r>
        <w:rPr>
          <w:b/>
          <w:spacing w:val="-1"/>
          <w:sz w:val="22"/>
          <w:szCs w:val="22"/>
        </w:rPr>
        <w:t>pl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n.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028: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enu ba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(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e, and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>.</w:t>
      </w:r>
    </w:p>
    <w:p w:rsidR="000840BF" w:rsidRDefault="006134F8">
      <w:pPr>
        <w:spacing w:before="5" w:line="240" w:lineRule="exact"/>
        <w:ind w:left="220" w:right="1572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065: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ece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 and pa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sword. 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068: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 and pa</w:t>
      </w:r>
      <w:r>
        <w:rPr>
          <w:spacing w:val="-2"/>
          <w:sz w:val="22"/>
          <w:szCs w:val="22"/>
        </w:rPr>
        <w:t>ss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ab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069: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‘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n’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web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070: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The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or</w:t>
      </w:r>
      <w:r>
        <w:rPr>
          <w:spacing w:val="27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2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“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can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ot</w:t>
      </w:r>
      <w:r>
        <w:rPr>
          <w:spacing w:val="2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2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.”</w:t>
      </w:r>
      <w:r>
        <w:rPr>
          <w:spacing w:val="2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2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</w:p>
    <w:p w:rsidR="000840BF" w:rsidRDefault="006134F8">
      <w:pPr>
        <w:spacing w:line="240" w:lineRule="exact"/>
        <w:ind w:left="940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e.</w:t>
      </w:r>
    </w:p>
    <w:p w:rsidR="000840BF" w:rsidRDefault="006134F8">
      <w:pPr>
        <w:spacing w:before="1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071:</w:t>
      </w:r>
      <w:r>
        <w:rPr>
          <w:spacing w:val="30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or</w:t>
      </w:r>
      <w:r>
        <w:rPr>
          <w:spacing w:val="29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29"/>
          <w:sz w:val="22"/>
          <w:szCs w:val="22"/>
        </w:rPr>
        <w:t xml:space="preserve"> </w:t>
      </w:r>
      <w:r>
        <w:rPr>
          <w:spacing w:val="5"/>
          <w:sz w:val="22"/>
          <w:szCs w:val="22"/>
        </w:rPr>
        <w:t>“</w:t>
      </w:r>
      <w:r>
        <w:rPr>
          <w:sz w:val="22"/>
          <w:szCs w:val="22"/>
        </w:rPr>
        <w:t>Pas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cann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.”</w:t>
      </w:r>
      <w:r>
        <w:rPr>
          <w:spacing w:val="2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</w:p>
    <w:p w:rsidR="000840BF" w:rsidRDefault="006134F8">
      <w:pPr>
        <w:spacing w:line="240" w:lineRule="exact"/>
        <w:ind w:left="940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sword.</w:t>
      </w:r>
    </w:p>
    <w:p w:rsidR="000840BF" w:rsidRDefault="006134F8">
      <w:pPr>
        <w:spacing w:before="1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072:</w:t>
      </w:r>
      <w:r>
        <w:rPr>
          <w:spacing w:val="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or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box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“Us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!</w:t>
      </w:r>
      <w:r>
        <w:rPr>
          <w:sz w:val="22"/>
          <w:szCs w:val="22"/>
        </w:rPr>
        <w:t xml:space="preserve">”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does</w:t>
      </w:r>
    </w:p>
    <w:p w:rsidR="000840BF" w:rsidRDefault="006134F8">
      <w:pPr>
        <w:spacing w:line="240" w:lineRule="exact"/>
        <w:ind w:left="940"/>
        <w:rPr>
          <w:sz w:val="22"/>
          <w:szCs w:val="22"/>
        </w:rPr>
      </w:pPr>
      <w:proofErr w:type="gramStart"/>
      <w:r>
        <w:rPr>
          <w:sz w:val="22"/>
          <w:szCs w:val="22"/>
        </w:rPr>
        <w:t>not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073:</w:t>
      </w:r>
      <w:r>
        <w:rPr>
          <w:spacing w:val="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z w:val="22"/>
          <w:szCs w:val="22"/>
        </w:rPr>
        <w:t>or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box</w:t>
      </w:r>
      <w:r>
        <w:rPr>
          <w:spacing w:val="7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“Pa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sw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!</w:t>
      </w:r>
      <w:r>
        <w:rPr>
          <w:sz w:val="22"/>
          <w:szCs w:val="22"/>
        </w:rPr>
        <w:t>”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swo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does</w:t>
      </w:r>
    </w:p>
    <w:p w:rsidR="000840BF" w:rsidRDefault="006134F8">
      <w:pPr>
        <w:spacing w:before="1"/>
        <w:ind w:left="940"/>
        <w:rPr>
          <w:sz w:val="22"/>
          <w:szCs w:val="22"/>
        </w:rPr>
      </w:pPr>
      <w:proofErr w:type="gramStart"/>
      <w:r>
        <w:rPr>
          <w:sz w:val="22"/>
          <w:szCs w:val="22"/>
        </w:rPr>
        <w:t>not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074: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 pa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su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ces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0840BF" w:rsidRDefault="000840BF">
      <w:pPr>
        <w:spacing w:before="17" w:line="240" w:lineRule="exact"/>
        <w:rPr>
          <w:sz w:val="24"/>
          <w:szCs w:val="24"/>
        </w:rPr>
      </w:pPr>
    </w:p>
    <w:p w:rsidR="000840BF" w:rsidRDefault="006134F8">
      <w:pPr>
        <w:spacing w:line="240" w:lineRule="exact"/>
        <w:ind w:left="220" w:right="1404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UR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-</w:t>
      </w:r>
      <w:r>
        <w:rPr>
          <w:b/>
          <w:sz w:val="22"/>
          <w:szCs w:val="22"/>
        </w:rPr>
        <w:t>16: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>c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or</w:t>
      </w:r>
      <w:r>
        <w:rPr>
          <w:b/>
          <w:spacing w:val="-2"/>
          <w:sz w:val="22"/>
          <w:szCs w:val="22"/>
        </w:rPr>
        <w:t>s</w:t>
      </w:r>
      <w:r>
        <w:rPr>
          <w:b/>
          <w:sz w:val="22"/>
          <w:szCs w:val="22"/>
        </w:rPr>
        <w:t xml:space="preserve">, </w:t>
      </w:r>
      <w:r>
        <w:rPr>
          <w:b/>
          <w:spacing w:val="-1"/>
          <w:sz w:val="22"/>
          <w:szCs w:val="22"/>
        </w:rPr>
        <w:t>A</w:t>
      </w:r>
      <w:r>
        <w:rPr>
          <w:b/>
          <w:sz w:val="22"/>
          <w:szCs w:val="22"/>
        </w:rPr>
        <w:t>d</w:t>
      </w:r>
      <w:r>
        <w:rPr>
          <w:b/>
          <w:spacing w:val="-2"/>
          <w:sz w:val="22"/>
          <w:szCs w:val="22"/>
        </w:rPr>
        <w:t>m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</w:t>
      </w:r>
      <w:r>
        <w:rPr>
          <w:b/>
          <w:spacing w:val="-2"/>
          <w:sz w:val="22"/>
          <w:szCs w:val="22"/>
        </w:rPr>
        <w:t>i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r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ti</w:t>
      </w:r>
      <w:r>
        <w:rPr>
          <w:b/>
          <w:sz w:val="22"/>
          <w:szCs w:val="22"/>
        </w:rPr>
        <w:t>o</w:t>
      </w:r>
      <w:r>
        <w:rPr>
          <w:b/>
          <w:spacing w:val="-3"/>
          <w:sz w:val="22"/>
          <w:szCs w:val="22"/>
        </w:rPr>
        <w:t>n</w:t>
      </w:r>
      <w:r>
        <w:rPr>
          <w:b/>
          <w:sz w:val="22"/>
          <w:szCs w:val="22"/>
        </w:rPr>
        <w:t>s, and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DA</w:t>
      </w:r>
      <w:r>
        <w:rPr>
          <w:b/>
          <w:sz w:val="22"/>
          <w:szCs w:val="22"/>
        </w:rPr>
        <w:t>s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can </w:t>
      </w:r>
      <w:r>
        <w:rPr>
          <w:b/>
          <w:spacing w:val="-1"/>
          <w:sz w:val="22"/>
          <w:szCs w:val="22"/>
        </w:rPr>
        <w:t>l</w:t>
      </w:r>
      <w:r>
        <w:rPr>
          <w:b/>
          <w:sz w:val="22"/>
          <w:szCs w:val="22"/>
        </w:rPr>
        <w:t>ogout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f</w:t>
      </w:r>
      <w:r>
        <w:rPr>
          <w:b/>
          <w:sz w:val="22"/>
          <w:szCs w:val="22"/>
        </w:rPr>
        <w:t>r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m</w:t>
      </w:r>
      <w:r>
        <w:rPr>
          <w:b/>
          <w:spacing w:val="1"/>
          <w:sz w:val="22"/>
          <w:szCs w:val="22"/>
        </w:rPr>
        <w:t xml:space="preserve"> t</w:t>
      </w:r>
      <w:r>
        <w:rPr>
          <w:b/>
          <w:spacing w:val="-3"/>
          <w:sz w:val="22"/>
          <w:szCs w:val="22"/>
        </w:rPr>
        <w:t>h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w</w:t>
      </w:r>
      <w:r>
        <w:rPr>
          <w:b/>
          <w:sz w:val="22"/>
          <w:szCs w:val="22"/>
        </w:rPr>
        <w:t>eb ap</w:t>
      </w:r>
      <w:r>
        <w:rPr>
          <w:b/>
          <w:spacing w:val="-3"/>
          <w:sz w:val="22"/>
          <w:szCs w:val="22"/>
        </w:rPr>
        <w:t>p</w:t>
      </w:r>
      <w:r>
        <w:rPr>
          <w:b/>
          <w:spacing w:val="1"/>
          <w:sz w:val="22"/>
          <w:szCs w:val="22"/>
        </w:rPr>
        <w:t>l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ca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o</w:t>
      </w:r>
      <w:r>
        <w:rPr>
          <w:b/>
          <w:spacing w:val="4"/>
          <w:sz w:val="22"/>
          <w:szCs w:val="22"/>
        </w:rPr>
        <w:t>n</w:t>
      </w:r>
      <w:r>
        <w:rPr>
          <w:sz w:val="22"/>
          <w:szCs w:val="22"/>
        </w:rPr>
        <w:t>. 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001: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enu ba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(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e, and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>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075: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pa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ck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out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on.</w:t>
      </w:r>
    </w:p>
    <w:p w:rsidR="000840BF" w:rsidRDefault="000840BF">
      <w:pPr>
        <w:spacing w:before="18" w:line="240" w:lineRule="exact"/>
        <w:rPr>
          <w:sz w:val="24"/>
          <w:szCs w:val="24"/>
        </w:rPr>
      </w:pPr>
    </w:p>
    <w:p w:rsidR="000840BF" w:rsidRDefault="006134F8">
      <w:pPr>
        <w:ind w:left="22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UR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-</w:t>
      </w:r>
      <w:r>
        <w:rPr>
          <w:b/>
          <w:sz w:val="22"/>
          <w:szCs w:val="22"/>
        </w:rPr>
        <w:t>17: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P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ti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s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can </w:t>
      </w:r>
      <w:r>
        <w:rPr>
          <w:b/>
          <w:spacing w:val="-1"/>
          <w:sz w:val="22"/>
          <w:szCs w:val="22"/>
        </w:rPr>
        <w:t>l</w:t>
      </w:r>
      <w:r>
        <w:rPr>
          <w:b/>
          <w:sz w:val="22"/>
          <w:szCs w:val="22"/>
        </w:rPr>
        <w:t>og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 xml:space="preserve">n to 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3"/>
          <w:sz w:val="22"/>
          <w:szCs w:val="22"/>
        </w:rPr>
        <w:t>h</w:t>
      </w:r>
      <w:r>
        <w:rPr>
          <w:b/>
          <w:sz w:val="22"/>
          <w:szCs w:val="22"/>
        </w:rPr>
        <w:t xml:space="preserve">e </w:t>
      </w:r>
      <w:r>
        <w:rPr>
          <w:b/>
          <w:spacing w:val="1"/>
          <w:sz w:val="22"/>
          <w:szCs w:val="22"/>
        </w:rPr>
        <w:t>m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b</w:t>
      </w:r>
      <w:r>
        <w:rPr>
          <w:b/>
          <w:spacing w:val="-2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e ap</w:t>
      </w:r>
      <w:r>
        <w:rPr>
          <w:b/>
          <w:spacing w:val="-3"/>
          <w:sz w:val="22"/>
          <w:szCs w:val="22"/>
        </w:rPr>
        <w:t>p</w:t>
      </w:r>
      <w:r>
        <w:rPr>
          <w:b/>
          <w:spacing w:val="1"/>
          <w:sz w:val="22"/>
          <w:szCs w:val="22"/>
        </w:rPr>
        <w:t>l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ca</w:t>
      </w:r>
      <w:r>
        <w:rPr>
          <w:b/>
          <w:spacing w:val="-1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n.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076: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ece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 and pa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sword.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077: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 and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2"/>
          <w:sz w:val="22"/>
          <w:szCs w:val="22"/>
        </w:rPr>
        <w:t>ss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ab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.</w:t>
      </w:r>
    </w:p>
    <w:p w:rsidR="000840BF" w:rsidRDefault="006134F8">
      <w:pPr>
        <w:spacing w:before="1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078: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‘l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’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ti</w:t>
      </w:r>
      <w:r>
        <w:rPr>
          <w:sz w:val="22"/>
          <w:szCs w:val="22"/>
        </w:rPr>
        <w:t>on.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 xml:space="preserve">079: </w:t>
      </w:r>
      <w:r>
        <w:rPr>
          <w:spacing w:val="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em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l 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ay </w:t>
      </w:r>
      <w:r>
        <w:rPr>
          <w:spacing w:val="5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8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“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nco</w:t>
      </w:r>
      <w:r>
        <w:rPr>
          <w:spacing w:val="1"/>
          <w:sz w:val="22"/>
          <w:szCs w:val="22"/>
        </w:rPr>
        <w:t>rr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t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 xml:space="preserve">or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d” 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f 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</w:p>
    <w:p w:rsidR="000840BF" w:rsidRDefault="006134F8">
      <w:pPr>
        <w:spacing w:before="1"/>
        <w:ind w:left="940"/>
        <w:rPr>
          <w:sz w:val="22"/>
          <w:szCs w:val="22"/>
        </w:rPr>
      </w:pPr>
      <w:proofErr w:type="gramStart"/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sw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066: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“Ca</w:t>
      </w:r>
      <w:r>
        <w:rPr>
          <w:spacing w:val="-3"/>
          <w:sz w:val="22"/>
          <w:szCs w:val="22"/>
        </w:rPr>
        <w:t>n</w:t>
      </w:r>
      <w:r>
        <w:rPr>
          <w:sz w:val="22"/>
          <w:szCs w:val="22"/>
        </w:rPr>
        <w:t>not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ank “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do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put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</w:p>
    <w:p w:rsidR="000840BF" w:rsidRDefault="006134F8">
      <w:pPr>
        <w:spacing w:before="1"/>
        <w:ind w:left="940"/>
        <w:rPr>
          <w:sz w:val="22"/>
          <w:szCs w:val="22"/>
        </w:rPr>
      </w:pPr>
      <w:proofErr w:type="gramStart"/>
      <w:r>
        <w:rPr>
          <w:sz w:val="22"/>
          <w:szCs w:val="22"/>
        </w:rPr>
        <w:t>and</w:t>
      </w:r>
      <w:proofErr w:type="gramEnd"/>
      <w:r>
        <w:rPr>
          <w:sz w:val="22"/>
          <w:szCs w:val="22"/>
        </w:rPr>
        <w:t xml:space="preserve"> p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067: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pacing w:val="3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pag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su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ce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s.</w:t>
      </w:r>
    </w:p>
    <w:p w:rsidR="000840BF" w:rsidRDefault="000840BF">
      <w:pPr>
        <w:spacing w:before="18" w:line="240" w:lineRule="exact"/>
        <w:rPr>
          <w:sz w:val="24"/>
          <w:szCs w:val="24"/>
        </w:rPr>
      </w:pPr>
    </w:p>
    <w:p w:rsidR="000840BF" w:rsidRDefault="006134F8">
      <w:pPr>
        <w:ind w:left="22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UR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-</w:t>
      </w:r>
      <w:r>
        <w:rPr>
          <w:b/>
          <w:sz w:val="22"/>
          <w:szCs w:val="22"/>
        </w:rPr>
        <w:t>18: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P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ti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s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can </w:t>
      </w:r>
      <w:r>
        <w:rPr>
          <w:b/>
          <w:spacing w:val="-1"/>
          <w:sz w:val="22"/>
          <w:szCs w:val="22"/>
        </w:rPr>
        <w:t>l</w:t>
      </w:r>
      <w:r>
        <w:rPr>
          <w:b/>
          <w:sz w:val="22"/>
          <w:szCs w:val="22"/>
        </w:rPr>
        <w:t>og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ut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3"/>
          <w:sz w:val="22"/>
          <w:szCs w:val="22"/>
        </w:rPr>
        <w:t>f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om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he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ob</w:t>
      </w:r>
      <w:r>
        <w:rPr>
          <w:b/>
          <w:spacing w:val="-2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ap</w:t>
      </w:r>
      <w:r>
        <w:rPr>
          <w:b/>
          <w:spacing w:val="-1"/>
          <w:sz w:val="22"/>
          <w:szCs w:val="22"/>
        </w:rPr>
        <w:t>pl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c</w:t>
      </w:r>
      <w:r>
        <w:rPr>
          <w:b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ti</w:t>
      </w:r>
      <w:r>
        <w:rPr>
          <w:b/>
          <w:sz w:val="22"/>
          <w:szCs w:val="22"/>
        </w:rPr>
        <w:t>on.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080: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de </w:t>
      </w:r>
      <w:r>
        <w:rPr>
          <w:spacing w:val="-2"/>
          <w:sz w:val="22"/>
          <w:szCs w:val="22"/>
        </w:rPr>
        <w:t>“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”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pa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.</w:t>
      </w:r>
    </w:p>
    <w:p w:rsidR="000840BF" w:rsidRDefault="006134F8">
      <w:pPr>
        <w:spacing w:before="1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081: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p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c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ck</w:t>
      </w:r>
      <w:r>
        <w:rPr>
          <w:spacing w:val="-2"/>
          <w:sz w:val="22"/>
          <w:szCs w:val="22"/>
        </w:rPr>
        <w:t xml:space="preserve"> ‘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’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tt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n.</w:t>
      </w:r>
    </w:p>
    <w:p w:rsidR="000840BF" w:rsidRDefault="000840BF">
      <w:pPr>
        <w:spacing w:before="16" w:line="240" w:lineRule="exact"/>
        <w:rPr>
          <w:sz w:val="24"/>
          <w:szCs w:val="24"/>
        </w:rPr>
      </w:pPr>
    </w:p>
    <w:p w:rsidR="000840BF" w:rsidRDefault="006134F8">
      <w:pPr>
        <w:ind w:left="22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UR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-</w:t>
      </w:r>
      <w:r>
        <w:rPr>
          <w:b/>
          <w:sz w:val="22"/>
          <w:szCs w:val="22"/>
        </w:rPr>
        <w:t>19: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P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ti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s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can </w:t>
      </w:r>
      <w:r>
        <w:rPr>
          <w:b/>
          <w:spacing w:val="-2"/>
          <w:sz w:val="22"/>
          <w:szCs w:val="22"/>
        </w:rPr>
        <w:t>v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w</w:t>
      </w:r>
      <w:r>
        <w:rPr>
          <w:b/>
          <w:spacing w:val="1"/>
          <w:sz w:val="22"/>
          <w:szCs w:val="22"/>
        </w:rPr>
        <w:t xml:space="preserve"> t</w:t>
      </w:r>
      <w:r>
        <w:rPr>
          <w:b/>
          <w:spacing w:val="-3"/>
          <w:sz w:val="22"/>
          <w:szCs w:val="22"/>
        </w:rPr>
        <w:t>h</w:t>
      </w:r>
      <w:r>
        <w:rPr>
          <w:b/>
          <w:sz w:val="22"/>
          <w:szCs w:val="22"/>
        </w:rPr>
        <w:t xml:space="preserve">e </w:t>
      </w:r>
      <w:r>
        <w:rPr>
          <w:b/>
          <w:spacing w:val="1"/>
          <w:sz w:val="22"/>
          <w:szCs w:val="22"/>
        </w:rPr>
        <w:t>Q</w:t>
      </w:r>
      <w:r>
        <w:rPr>
          <w:b/>
          <w:sz w:val="22"/>
          <w:szCs w:val="22"/>
        </w:rPr>
        <w:t>R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z w:val="22"/>
          <w:szCs w:val="22"/>
        </w:rPr>
        <w:t>code on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he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m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bi</w:t>
      </w:r>
      <w:r>
        <w:rPr>
          <w:b/>
          <w:spacing w:val="2"/>
          <w:sz w:val="22"/>
          <w:szCs w:val="22"/>
        </w:rPr>
        <w:t>l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ap</w:t>
      </w:r>
      <w:r>
        <w:rPr>
          <w:b/>
          <w:spacing w:val="-1"/>
          <w:sz w:val="22"/>
          <w:szCs w:val="22"/>
        </w:rPr>
        <w:t>pl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ti</w:t>
      </w:r>
      <w:r>
        <w:rPr>
          <w:b/>
          <w:sz w:val="22"/>
          <w:szCs w:val="22"/>
        </w:rPr>
        <w:t>o</w:t>
      </w:r>
      <w:r>
        <w:rPr>
          <w:b/>
          <w:spacing w:val="4"/>
          <w:sz w:val="22"/>
          <w:szCs w:val="22"/>
        </w:rPr>
        <w:t>n</w:t>
      </w:r>
      <w:r>
        <w:rPr>
          <w:b/>
          <w:sz w:val="22"/>
          <w:szCs w:val="22"/>
        </w:rPr>
        <w:t>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082:</w:t>
      </w:r>
      <w:r>
        <w:rPr>
          <w:spacing w:val="30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3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Q</w:t>
      </w:r>
      <w:r>
        <w:rPr>
          <w:sz w:val="22"/>
          <w:szCs w:val="22"/>
        </w:rPr>
        <w:t>R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code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ag</w:t>
      </w:r>
      <w:r>
        <w:rPr>
          <w:sz w:val="22"/>
          <w:szCs w:val="22"/>
        </w:rPr>
        <w:t>e,</w:t>
      </w:r>
      <w:r>
        <w:rPr>
          <w:spacing w:val="3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2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tt</w:t>
      </w:r>
      <w:r>
        <w:rPr>
          <w:sz w:val="22"/>
          <w:szCs w:val="22"/>
        </w:rPr>
        <w:t>on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“Show</w:t>
      </w:r>
      <w:r>
        <w:rPr>
          <w:spacing w:val="30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Q</w:t>
      </w:r>
      <w:r>
        <w:rPr>
          <w:sz w:val="22"/>
          <w:szCs w:val="22"/>
        </w:rPr>
        <w:t>R</w:t>
      </w:r>
    </w:p>
    <w:p w:rsidR="000840BF" w:rsidRDefault="006134F8">
      <w:pPr>
        <w:spacing w:line="240" w:lineRule="exact"/>
        <w:ind w:left="928"/>
        <w:rPr>
          <w:sz w:val="22"/>
          <w:szCs w:val="22"/>
        </w:rPr>
      </w:pPr>
      <w:proofErr w:type="gramStart"/>
      <w:r>
        <w:rPr>
          <w:sz w:val="22"/>
          <w:szCs w:val="22"/>
        </w:rPr>
        <w:t>code</w:t>
      </w:r>
      <w:proofErr w:type="gramEnd"/>
      <w:r>
        <w:rPr>
          <w:sz w:val="22"/>
          <w:szCs w:val="22"/>
        </w:rPr>
        <w:t>”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on.</w:t>
      </w:r>
    </w:p>
    <w:p w:rsidR="000840BF" w:rsidRDefault="006134F8">
      <w:pPr>
        <w:spacing w:before="6" w:line="240" w:lineRule="exact"/>
        <w:ind w:left="220" w:right="1572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083: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ene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Q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code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“Show</w:t>
      </w:r>
      <w:r>
        <w:rPr>
          <w:spacing w:val="-1"/>
          <w:sz w:val="22"/>
          <w:szCs w:val="22"/>
        </w:rPr>
        <w:t xml:space="preserve"> Q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e” b</w:t>
      </w:r>
      <w:r>
        <w:rPr>
          <w:spacing w:val="-2"/>
          <w:sz w:val="22"/>
          <w:szCs w:val="22"/>
        </w:rPr>
        <w:t>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on. 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084: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Q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ode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en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0840BF" w:rsidRDefault="000840BF">
      <w:pPr>
        <w:spacing w:before="15" w:line="240" w:lineRule="exact"/>
        <w:rPr>
          <w:sz w:val="24"/>
          <w:szCs w:val="24"/>
        </w:rPr>
      </w:pPr>
    </w:p>
    <w:p w:rsidR="000840BF" w:rsidRDefault="006134F8">
      <w:pPr>
        <w:ind w:left="22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UR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-</w:t>
      </w:r>
      <w:r>
        <w:rPr>
          <w:b/>
          <w:sz w:val="22"/>
          <w:szCs w:val="22"/>
        </w:rPr>
        <w:t>20: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P</w:t>
      </w:r>
      <w:r>
        <w:rPr>
          <w:b/>
          <w:sz w:val="22"/>
          <w:szCs w:val="22"/>
        </w:rPr>
        <w:t>ha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m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>c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s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can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c</w:t>
      </w:r>
      <w:r>
        <w:rPr>
          <w:b/>
          <w:sz w:val="22"/>
          <w:szCs w:val="22"/>
        </w:rPr>
        <w:t>an t</w:t>
      </w:r>
      <w:r>
        <w:rPr>
          <w:b/>
          <w:spacing w:val="-2"/>
          <w:sz w:val="22"/>
          <w:szCs w:val="22"/>
        </w:rPr>
        <w:t>h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Q</w:t>
      </w:r>
      <w:r>
        <w:rPr>
          <w:b/>
          <w:sz w:val="22"/>
          <w:szCs w:val="22"/>
        </w:rPr>
        <w:t>R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code on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he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ob</w:t>
      </w:r>
      <w:r>
        <w:rPr>
          <w:b/>
          <w:spacing w:val="-2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e ap</w:t>
      </w:r>
      <w:r>
        <w:rPr>
          <w:b/>
          <w:spacing w:val="-3"/>
          <w:sz w:val="22"/>
          <w:szCs w:val="22"/>
        </w:rPr>
        <w:t>p</w:t>
      </w:r>
      <w:r>
        <w:rPr>
          <w:b/>
          <w:spacing w:val="-1"/>
          <w:sz w:val="22"/>
          <w:szCs w:val="22"/>
        </w:rPr>
        <w:t>l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ca</w:t>
      </w:r>
      <w:r>
        <w:rPr>
          <w:b/>
          <w:spacing w:val="-1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>n</w:t>
      </w:r>
      <w:r>
        <w:rPr>
          <w:b/>
          <w:sz w:val="22"/>
          <w:szCs w:val="22"/>
        </w:rPr>
        <w:t>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085: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can </w:t>
      </w:r>
      <w:r>
        <w:rPr>
          <w:spacing w:val="-1"/>
          <w:sz w:val="22"/>
          <w:szCs w:val="22"/>
        </w:rPr>
        <w:t>Q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pen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an QR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2"/>
          <w:sz w:val="22"/>
          <w:szCs w:val="22"/>
        </w:rPr>
        <w:t>n</w:t>
      </w:r>
      <w:r>
        <w:rPr>
          <w:sz w:val="22"/>
          <w:szCs w:val="22"/>
        </w:rPr>
        <w:t>.</w:t>
      </w:r>
    </w:p>
    <w:p w:rsidR="000840BF" w:rsidRDefault="006134F8">
      <w:pPr>
        <w:spacing w:before="1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086: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an QR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-1"/>
          <w:sz w:val="22"/>
          <w:szCs w:val="22"/>
        </w:rPr>
        <w:t>il</w:t>
      </w:r>
      <w:r>
        <w:rPr>
          <w:sz w:val="22"/>
          <w:szCs w:val="22"/>
        </w:rPr>
        <w:t>e 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087: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Q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ed.</w:t>
      </w:r>
    </w:p>
    <w:p w:rsidR="000840BF" w:rsidRDefault="000840BF">
      <w:pPr>
        <w:spacing w:before="6" w:line="260" w:lineRule="exact"/>
        <w:rPr>
          <w:sz w:val="26"/>
          <w:szCs w:val="26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0840BF">
        <w:trPr>
          <w:trHeight w:hRule="exact" w:val="619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15</w:t>
            </w:r>
          </w:p>
        </w:tc>
      </w:tr>
      <w:tr w:rsidR="000840BF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Default="000840BF">
      <w:pPr>
        <w:sectPr w:rsidR="000840BF">
          <w:pgSz w:w="11920" w:h="16840"/>
          <w:pgMar w:top="1320" w:right="1240" w:bottom="280" w:left="1220" w:header="720" w:footer="720" w:gutter="0"/>
          <w:cols w:space="720"/>
        </w:sectPr>
      </w:pPr>
    </w:p>
    <w:p w:rsidR="000840BF" w:rsidRDefault="006134F8">
      <w:pPr>
        <w:spacing w:before="91"/>
        <w:ind w:left="22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lastRenderedPageBreak/>
        <w:t>UR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-</w:t>
      </w:r>
      <w:r>
        <w:rPr>
          <w:b/>
          <w:sz w:val="22"/>
          <w:szCs w:val="22"/>
        </w:rPr>
        <w:t>21: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P</w:t>
      </w:r>
      <w:r>
        <w:rPr>
          <w:b/>
          <w:sz w:val="22"/>
          <w:szCs w:val="22"/>
        </w:rPr>
        <w:t>ha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m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>c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s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can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add</w:t>
      </w:r>
      <w:r>
        <w:rPr>
          <w:b/>
          <w:spacing w:val="1"/>
          <w:sz w:val="22"/>
          <w:szCs w:val="22"/>
        </w:rPr>
        <w:t xml:space="preserve"> t</w:t>
      </w:r>
      <w:r>
        <w:rPr>
          <w:b/>
          <w:sz w:val="22"/>
          <w:szCs w:val="22"/>
        </w:rPr>
        <w:t>he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 xml:space="preserve">e 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f</w:t>
      </w:r>
      <w:r>
        <w:rPr>
          <w:b/>
          <w:spacing w:val="2"/>
          <w:sz w:val="22"/>
          <w:szCs w:val="22"/>
        </w:rPr>
        <w:t xml:space="preserve"> </w:t>
      </w:r>
      <w:r>
        <w:rPr>
          <w:b/>
          <w:spacing w:val="-3"/>
          <w:sz w:val="22"/>
          <w:szCs w:val="22"/>
        </w:rPr>
        <w:t>d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spe</w:t>
      </w:r>
      <w:r>
        <w:rPr>
          <w:b/>
          <w:spacing w:val="-2"/>
          <w:sz w:val="22"/>
          <w:szCs w:val="22"/>
        </w:rPr>
        <w:t>n</w:t>
      </w:r>
      <w:r>
        <w:rPr>
          <w:b/>
          <w:sz w:val="22"/>
          <w:szCs w:val="22"/>
        </w:rPr>
        <w:t>sa</w:t>
      </w:r>
      <w:r>
        <w:rPr>
          <w:b/>
          <w:spacing w:val="-1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on</w:t>
      </w:r>
      <w:r>
        <w:rPr>
          <w:b/>
          <w:spacing w:val="1"/>
          <w:sz w:val="22"/>
          <w:szCs w:val="22"/>
        </w:rPr>
        <w:t xml:space="preserve"> t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pa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en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’</w:t>
      </w:r>
      <w:r>
        <w:rPr>
          <w:b/>
          <w:sz w:val="22"/>
          <w:szCs w:val="22"/>
        </w:rPr>
        <w:t xml:space="preserve">s </w:t>
      </w:r>
      <w:r>
        <w:rPr>
          <w:b/>
          <w:spacing w:val="-2"/>
          <w:sz w:val="22"/>
          <w:szCs w:val="22"/>
        </w:rPr>
        <w:t>p</w:t>
      </w:r>
      <w:r>
        <w:rPr>
          <w:b/>
          <w:sz w:val="22"/>
          <w:szCs w:val="22"/>
        </w:rPr>
        <w:t>r</w:t>
      </w:r>
      <w:r>
        <w:rPr>
          <w:b/>
          <w:spacing w:val="-2"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>fi</w:t>
      </w:r>
      <w:r>
        <w:rPr>
          <w:b/>
          <w:spacing w:val="-1"/>
          <w:sz w:val="22"/>
          <w:szCs w:val="22"/>
        </w:rPr>
        <w:t>l</w:t>
      </w:r>
      <w:r>
        <w:rPr>
          <w:b/>
          <w:sz w:val="22"/>
          <w:szCs w:val="22"/>
        </w:rPr>
        <w:t>e on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he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ob</w:t>
      </w:r>
      <w:r>
        <w:rPr>
          <w:b/>
          <w:spacing w:val="-2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e</w:t>
      </w:r>
    </w:p>
    <w:p w:rsidR="000840BF" w:rsidRDefault="006134F8">
      <w:pPr>
        <w:spacing w:before="1"/>
        <w:ind w:left="940"/>
        <w:rPr>
          <w:sz w:val="22"/>
          <w:szCs w:val="22"/>
        </w:rPr>
      </w:pPr>
      <w:proofErr w:type="gramStart"/>
      <w:r>
        <w:rPr>
          <w:b/>
          <w:sz w:val="22"/>
          <w:szCs w:val="22"/>
        </w:rPr>
        <w:t>ap</w:t>
      </w:r>
      <w:r>
        <w:rPr>
          <w:b/>
          <w:spacing w:val="-1"/>
          <w:sz w:val="22"/>
          <w:szCs w:val="22"/>
        </w:rPr>
        <w:t>p</w:t>
      </w:r>
      <w:r>
        <w:rPr>
          <w:b/>
          <w:spacing w:val="1"/>
          <w:sz w:val="22"/>
          <w:szCs w:val="22"/>
        </w:rPr>
        <w:t>l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ca</w:t>
      </w:r>
      <w:r>
        <w:rPr>
          <w:b/>
          <w:spacing w:val="-1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on</w:t>
      </w:r>
      <w:proofErr w:type="gramEnd"/>
      <w:r>
        <w:rPr>
          <w:b/>
          <w:sz w:val="22"/>
          <w:szCs w:val="22"/>
        </w:rPr>
        <w:t>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088</w:t>
      </w:r>
      <w:r>
        <w:rPr>
          <w:b/>
          <w:sz w:val="22"/>
          <w:szCs w:val="22"/>
        </w:rPr>
        <w:t>:</w:t>
      </w:r>
      <w:r>
        <w:rPr>
          <w:b/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‘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’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2"/>
          <w:sz w:val="22"/>
          <w:szCs w:val="22"/>
        </w:rPr>
        <w:t>n</w:t>
      </w:r>
      <w:r>
        <w:rPr>
          <w:sz w:val="22"/>
          <w:szCs w:val="22"/>
        </w:rPr>
        <w:t>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089: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“Succ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” </w:t>
      </w:r>
      <w:r>
        <w:rPr>
          <w:spacing w:val="1"/>
          <w:sz w:val="22"/>
          <w:szCs w:val="22"/>
        </w:rPr>
        <w:t>af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“c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” bu</w:t>
      </w:r>
      <w:r>
        <w:rPr>
          <w:spacing w:val="1"/>
          <w:sz w:val="22"/>
          <w:szCs w:val="22"/>
        </w:rPr>
        <w:t>tt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n.</w:t>
      </w:r>
    </w:p>
    <w:p w:rsidR="000840BF" w:rsidRDefault="006134F8">
      <w:pPr>
        <w:spacing w:before="1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090: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t</w:t>
      </w:r>
      <w:r>
        <w:rPr>
          <w:spacing w:val="1"/>
          <w:sz w:val="22"/>
          <w:szCs w:val="22"/>
        </w:rPr>
        <w:t>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’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.</w:t>
      </w:r>
    </w:p>
    <w:p w:rsidR="000840BF" w:rsidRDefault="000840BF">
      <w:pPr>
        <w:spacing w:before="2" w:line="260" w:lineRule="exact"/>
        <w:rPr>
          <w:sz w:val="26"/>
          <w:szCs w:val="26"/>
        </w:rPr>
      </w:pPr>
    </w:p>
    <w:p w:rsidR="000840BF" w:rsidRDefault="006134F8">
      <w:pPr>
        <w:spacing w:line="240" w:lineRule="exact"/>
        <w:ind w:left="940" w:right="160" w:hanging="72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UR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-</w:t>
      </w:r>
      <w:r>
        <w:rPr>
          <w:b/>
          <w:sz w:val="22"/>
          <w:szCs w:val="22"/>
        </w:rPr>
        <w:t>22:</w:t>
      </w:r>
      <w:r>
        <w:rPr>
          <w:b/>
          <w:spacing w:val="17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>c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s</w:t>
      </w:r>
      <w:r>
        <w:rPr>
          <w:b/>
          <w:spacing w:val="17"/>
          <w:sz w:val="22"/>
          <w:szCs w:val="22"/>
        </w:rPr>
        <w:t xml:space="preserve"> </w:t>
      </w:r>
      <w:r>
        <w:rPr>
          <w:b/>
          <w:sz w:val="22"/>
          <w:szCs w:val="22"/>
        </w:rPr>
        <w:t>can</w:t>
      </w:r>
      <w:r>
        <w:rPr>
          <w:b/>
          <w:spacing w:val="17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c</w:t>
      </w:r>
      <w:r>
        <w:rPr>
          <w:b/>
          <w:sz w:val="22"/>
          <w:szCs w:val="22"/>
        </w:rPr>
        <w:t>r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17"/>
          <w:sz w:val="22"/>
          <w:szCs w:val="22"/>
        </w:rPr>
        <w:t xml:space="preserve"> </w:t>
      </w:r>
      <w:r>
        <w:rPr>
          <w:b/>
          <w:sz w:val="22"/>
          <w:szCs w:val="22"/>
        </w:rPr>
        <w:t>an</w:t>
      </w:r>
      <w:r>
        <w:rPr>
          <w:b/>
          <w:spacing w:val="16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l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ergy</w:t>
      </w:r>
      <w:r>
        <w:rPr>
          <w:b/>
          <w:spacing w:val="14"/>
          <w:sz w:val="22"/>
          <w:szCs w:val="22"/>
        </w:rPr>
        <w:t xml:space="preserve"> </w:t>
      </w:r>
      <w:r>
        <w:rPr>
          <w:b/>
          <w:sz w:val="22"/>
          <w:szCs w:val="22"/>
        </w:rPr>
        <w:t>rep</w:t>
      </w:r>
      <w:r>
        <w:rPr>
          <w:b/>
          <w:spacing w:val="-3"/>
          <w:sz w:val="22"/>
          <w:szCs w:val="22"/>
        </w:rPr>
        <w:t>o</w:t>
      </w:r>
      <w:r>
        <w:rPr>
          <w:b/>
          <w:sz w:val="22"/>
          <w:szCs w:val="22"/>
        </w:rPr>
        <w:t>rt</w:t>
      </w:r>
      <w:r>
        <w:rPr>
          <w:b/>
          <w:spacing w:val="18"/>
          <w:sz w:val="22"/>
          <w:szCs w:val="22"/>
        </w:rPr>
        <w:t xml:space="preserve"> </w:t>
      </w:r>
      <w:r>
        <w:rPr>
          <w:b/>
          <w:sz w:val="22"/>
          <w:szCs w:val="22"/>
        </w:rPr>
        <w:t>on</w:t>
      </w:r>
      <w:r>
        <w:rPr>
          <w:b/>
          <w:spacing w:val="14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>he</w:t>
      </w:r>
      <w:r>
        <w:rPr>
          <w:b/>
          <w:spacing w:val="14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w</w:t>
      </w:r>
      <w:r>
        <w:rPr>
          <w:b/>
          <w:sz w:val="22"/>
          <w:szCs w:val="22"/>
        </w:rPr>
        <w:t>eb</w:t>
      </w:r>
      <w:r>
        <w:rPr>
          <w:b/>
          <w:spacing w:val="17"/>
          <w:sz w:val="22"/>
          <w:szCs w:val="22"/>
        </w:rPr>
        <w:t xml:space="preserve"> </w:t>
      </w:r>
      <w:r>
        <w:rPr>
          <w:b/>
          <w:sz w:val="22"/>
          <w:szCs w:val="22"/>
        </w:rPr>
        <w:t>ap</w:t>
      </w:r>
      <w:r>
        <w:rPr>
          <w:b/>
          <w:spacing w:val="-1"/>
          <w:sz w:val="22"/>
          <w:szCs w:val="22"/>
        </w:rPr>
        <w:t>pl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on</w:t>
      </w:r>
      <w:r>
        <w:rPr>
          <w:b/>
          <w:spacing w:val="20"/>
          <w:sz w:val="22"/>
          <w:szCs w:val="22"/>
        </w:rPr>
        <w:t xml:space="preserve"> </w:t>
      </w:r>
      <w:r>
        <w:rPr>
          <w:b/>
          <w:sz w:val="22"/>
          <w:szCs w:val="22"/>
        </w:rPr>
        <w:t>by</w:t>
      </w:r>
      <w:r>
        <w:rPr>
          <w:b/>
          <w:spacing w:val="16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3"/>
          <w:sz w:val="22"/>
          <w:szCs w:val="22"/>
        </w:rPr>
        <w:t>n</w:t>
      </w:r>
      <w:r>
        <w:rPr>
          <w:b/>
          <w:sz w:val="22"/>
          <w:szCs w:val="22"/>
        </w:rPr>
        <w:t>p</w:t>
      </w:r>
      <w:r>
        <w:rPr>
          <w:b/>
          <w:spacing w:val="-1"/>
          <w:sz w:val="22"/>
          <w:szCs w:val="22"/>
        </w:rPr>
        <w:t>u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ng</w:t>
      </w:r>
      <w:r>
        <w:rPr>
          <w:b/>
          <w:spacing w:val="16"/>
          <w:sz w:val="22"/>
          <w:szCs w:val="22"/>
        </w:rPr>
        <w:t xml:space="preserve"> </w:t>
      </w:r>
      <w:r>
        <w:rPr>
          <w:b/>
          <w:sz w:val="22"/>
          <w:szCs w:val="22"/>
        </w:rPr>
        <w:t>pe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son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>l</w:t>
      </w:r>
      <w:r>
        <w:rPr>
          <w:b/>
          <w:spacing w:val="18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3"/>
          <w:sz w:val="22"/>
          <w:szCs w:val="22"/>
        </w:rPr>
        <w:t>d</w:t>
      </w:r>
      <w:r>
        <w:rPr>
          <w:b/>
          <w:sz w:val="22"/>
          <w:szCs w:val="22"/>
        </w:rPr>
        <w:t>, nam</w:t>
      </w:r>
      <w:r>
        <w:rPr>
          <w:b/>
          <w:spacing w:val="1"/>
          <w:sz w:val="22"/>
          <w:szCs w:val="22"/>
        </w:rPr>
        <w:t>e</w:t>
      </w:r>
      <w:r>
        <w:rPr>
          <w:b/>
          <w:sz w:val="22"/>
          <w:szCs w:val="22"/>
        </w:rPr>
        <w:t>,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surn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e, and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l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gy dru</w:t>
      </w:r>
      <w:r>
        <w:rPr>
          <w:b/>
          <w:spacing w:val="1"/>
          <w:sz w:val="22"/>
          <w:szCs w:val="22"/>
        </w:rPr>
        <w:t>g</w:t>
      </w:r>
      <w:r>
        <w:rPr>
          <w:b/>
          <w:sz w:val="22"/>
          <w:szCs w:val="22"/>
        </w:rPr>
        <w:t>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001: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enu ba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(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e, and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>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004: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b 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nk</w:t>
      </w:r>
      <w:r>
        <w:rPr>
          <w:sz w:val="22"/>
          <w:szCs w:val="22"/>
        </w:rPr>
        <w:t>.</w:t>
      </w:r>
    </w:p>
    <w:p w:rsidR="000840BF" w:rsidRDefault="006134F8">
      <w:pPr>
        <w:spacing w:before="1" w:line="240" w:lineRule="exact"/>
        <w:ind w:left="940" w:right="167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091: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The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2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2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2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  <w:r>
        <w:rPr>
          <w:spacing w:val="2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2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2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2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2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udes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son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, na</w:t>
      </w:r>
      <w:r>
        <w:rPr>
          <w:spacing w:val="-3"/>
          <w:sz w:val="22"/>
          <w:szCs w:val="22"/>
        </w:rPr>
        <w:t>m</w:t>
      </w:r>
      <w:r>
        <w:rPr>
          <w:spacing w:val="3"/>
          <w:sz w:val="22"/>
          <w:szCs w:val="22"/>
        </w:rPr>
        <w:t>e</w:t>
      </w:r>
      <w:r>
        <w:rPr>
          <w:sz w:val="22"/>
          <w:szCs w:val="22"/>
        </w:rPr>
        <w:t>, su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 and 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ug.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006: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4"/>
          <w:sz w:val="22"/>
          <w:szCs w:val="22"/>
        </w:rPr>
        <w:t>“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onal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cannot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 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ank.” when doc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 do not</w:t>
      </w:r>
    </w:p>
    <w:p w:rsidR="000840BF" w:rsidRDefault="006134F8">
      <w:pPr>
        <w:spacing w:before="1"/>
        <w:ind w:left="940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.</w:t>
      </w:r>
    </w:p>
    <w:p w:rsidR="000840BF" w:rsidRDefault="006134F8">
      <w:pPr>
        <w:spacing w:before="3" w:line="240" w:lineRule="exact"/>
        <w:ind w:left="940" w:right="158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007:</w:t>
      </w:r>
      <w:r>
        <w:rPr>
          <w:spacing w:val="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or</w:t>
      </w:r>
      <w:r>
        <w:rPr>
          <w:spacing w:val="8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“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er</w:t>
      </w:r>
      <w:r>
        <w:rPr>
          <w:sz w:val="22"/>
          <w:szCs w:val="22"/>
        </w:rPr>
        <w:t>son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6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has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eady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ex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4"/>
          <w:sz w:val="22"/>
          <w:szCs w:val="22"/>
        </w:rPr>
        <w:t>t</w:t>
      </w:r>
      <w:r>
        <w:rPr>
          <w:sz w:val="22"/>
          <w:szCs w:val="22"/>
        </w:rPr>
        <w:t>.”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x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a</w:t>
      </w:r>
      <w:r>
        <w:rPr>
          <w:spacing w:val="4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e.</w:t>
      </w:r>
    </w:p>
    <w:p w:rsidR="000840BF" w:rsidRDefault="006134F8">
      <w:pPr>
        <w:spacing w:before="2" w:line="240" w:lineRule="exact"/>
        <w:ind w:left="940" w:right="162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008:</w:t>
      </w:r>
      <w:r>
        <w:rPr>
          <w:spacing w:val="10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0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0"/>
          <w:sz w:val="22"/>
          <w:szCs w:val="22"/>
        </w:rPr>
        <w:t xml:space="preserve"> </w:t>
      </w:r>
      <w:r>
        <w:rPr>
          <w:spacing w:val="5"/>
          <w:sz w:val="22"/>
          <w:szCs w:val="22"/>
        </w:rPr>
        <w:t>“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son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0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li</w:t>
      </w:r>
      <w:r>
        <w:rPr>
          <w:spacing w:val="2"/>
          <w:sz w:val="22"/>
          <w:szCs w:val="22"/>
        </w:rPr>
        <w:t>d</w:t>
      </w:r>
      <w:r>
        <w:rPr>
          <w:sz w:val="22"/>
          <w:szCs w:val="22"/>
        </w:rPr>
        <w:t>”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doc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ong 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nal</w:t>
      </w:r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d.</w:t>
      </w:r>
    </w:p>
    <w:p w:rsidR="000840BF" w:rsidRDefault="006134F8">
      <w:pPr>
        <w:spacing w:before="2" w:line="240" w:lineRule="exact"/>
        <w:ind w:left="940" w:right="160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009: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 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or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“</w:t>
      </w:r>
      <w:r>
        <w:rPr>
          <w:spacing w:val="-1"/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cannot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be 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1"/>
          <w:sz w:val="22"/>
          <w:szCs w:val="22"/>
        </w:rPr>
        <w:t>k</w:t>
      </w:r>
      <w:r>
        <w:rPr>
          <w:sz w:val="22"/>
          <w:szCs w:val="22"/>
        </w:rPr>
        <w:t>.”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doc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 do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 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010:</w:t>
      </w:r>
      <w:r>
        <w:rPr>
          <w:spacing w:val="20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sp</w:t>
      </w:r>
      <w:r>
        <w:rPr>
          <w:spacing w:val="-1"/>
          <w:sz w:val="22"/>
          <w:szCs w:val="22"/>
        </w:rPr>
        <w:t>l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>y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z w:val="22"/>
          <w:szCs w:val="22"/>
        </w:rPr>
        <w:t>or</w:t>
      </w:r>
      <w:r>
        <w:rPr>
          <w:spacing w:val="20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20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“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cannot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2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ank.”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doc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</w:p>
    <w:p w:rsidR="000840BF" w:rsidRDefault="006134F8">
      <w:pPr>
        <w:spacing w:before="1"/>
        <w:ind w:left="940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e.</w:t>
      </w:r>
    </w:p>
    <w:p w:rsidR="000840BF" w:rsidRDefault="006134F8">
      <w:pPr>
        <w:spacing w:before="1" w:line="240" w:lineRule="exact"/>
        <w:ind w:left="940" w:right="159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092:</w:t>
      </w:r>
      <w:r>
        <w:rPr>
          <w:spacing w:val="1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or</w:t>
      </w:r>
      <w:r>
        <w:rPr>
          <w:spacing w:val="15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“</w:t>
      </w:r>
      <w:r>
        <w:rPr>
          <w:spacing w:val="-1"/>
          <w:sz w:val="22"/>
          <w:szCs w:val="22"/>
        </w:rPr>
        <w:t>Al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ug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cann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1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k.”</w:t>
      </w:r>
      <w:r>
        <w:rPr>
          <w:spacing w:val="1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o not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nput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014:</w:t>
      </w:r>
      <w:r>
        <w:rPr>
          <w:spacing w:val="5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5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5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53"/>
          <w:sz w:val="22"/>
          <w:szCs w:val="22"/>
        </w:rPr>
        <w:t xml:space="preserve"> </w:t>
      </w:r>
      <w:r>
        <w:rPr>
          <w:spacing w:val="5"/>
          <w:sz w:val="22"/>
          <w:szCs w:val="22"/>
        </w:rPr>
        <w:t>“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5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5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.”</w:t>
      </w:r>
      <w:r>
        <w:rPr>
          <w:spacing w:val="5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doc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5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</w:p>
    <w:p w:rsidR="000840BF" w:rsidRDefault="006134F8">
      <w:pPr>
        <w:spacing w:line="240" w:lineRule="exact"/>
        <w:ind w:left="940"/>
        <w:rPr>
          <w:sz w:val="22"/>
          <w:szCs w:val="22"/>
        </w:rPr>
      </w:pPr>
      <w:proofErr w:type="gramStart"/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proofErr w:type="gramEnd"/>
      <w:r>
        <w:rPr>
          <w:sz w:val="22"/>
          <w:szCs w:val="22"/>
        </w:rPr>
        <w:t xml:space="preserve">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En</w:t>
      </w:r>
      <w:r>
        <w:rPr>
          <w:spacing w:val="-3"/>
          <w:sz w:val="22"/>
          <w:szCs w:val="22"/>
        </w:rPr>
        <w:t>g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sh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e.</w:t>
      </w:r>
    </w:p>
    <w:p w:rsidR="000840BF" w:rsidRDefault="006134F8">
      <w:pPr>
        <w:spacing w:before="5" w:line="240" w:lineRule="exact"/>
        <w:ind w:left="940" w:right="160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 xml:space="preserve">015: </w:t>
      </w:r>
      <w:r>
        <w:rPr>
          <w:spacing w:val="25"/>
          <w:sz w:val="22"/>
          <w:szCs w:val="22"/>
        </w:rPr>
        <w:t xml:space="preserve"> </w:t>
      </w:r>
      <w:proofErr w:type="gramStart"/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proofErr w:type="gramEnd"/>
      <w:r>
        <w:rPr>
          <w:sz w:val="22"/>
          <w:szCs w:val="22"/>
        </w:rPr>
        <w:t xml:space="preserve">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l </w:t>
      </w:r>
      <w:r>
        <w:rPr>
          <w:spacing w:val="2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ay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z w:val="22"/>
          <w:szCs w:val="22"/>
        </w:rPr>
        <w:t xml:space="preserve">or </w:t>
      </w:r>
      <w:r>
        <w:rPr>
          <w:spacing w:val="25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24"/>
          <w:sz w:val="22"/>
          <w:szCs w:val="22"/>
        </w:rPr>
        <w:t xml:space="preserve"> </w:t>
      </w:r>
      <w:r>
        <w:rPr>
          <w:spacing w:val="5"/>
          <w:sz w:val="22"/>
          <w:szCs w:val="22"/>
        </w:rPr>
        <w:t>“</w:t>
      </w:r>
      <w:r>
        <w:rPr>
          <w:sz w:val="22"/>
          <w:szCs w:val="22"/>
        </w:rPr>
        <w:t>Surn</w:t>
      </w:r>
      <w:r>
        <w:rPr>
          <w:spacing w:val="1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2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2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li</w:t>
      </w:r>
      <w:r>
        <w:rPr>
          <w:spacing w:val="2"/>
          <w:sz w:val="22"/>
          <w:szCs w:val="22"/>
        </w:rPr>
        <w:t>d</w:t>
      </w:r>
      <w:r>
        <w:rPr>
          <w:spacing w:val="-2"/>
          <w:sz w:val="22"/>
          <w:szCs w:val="22"/>
        </w:rPr>
        <w:t>.</w:t>
      </w:r>
      <w:r>
        <w:rPr>
          <w:sz w:val="22"/>
          <w:szCs w:val="22"/>
        </w:rPr>
        <w:t xml:space="preserve">” </w:t>
      </w:r>
      <w:r>
        <w:rPr>
          <w:spacing w:val="24"/>
          <w:sz w:val="22"/>
          <w:szCs w:val="22"/>
        </w:rPr>
        <w:t xml:space="preserve"> </w:t>
      </w:r>
      <w:proofErr w:type="gramStart"/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hen 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doc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proofErr w:type="gramEnd"/>
      <w:r>
        <w:rPr>
          <w:sz w:val="22"/>
          <w:szCs w:val="22"/>
        </w:rPr>
        <w:t xml:space="preserve"> </w:t>
      </w:r>
      <w:r>
        <w:rPr>
          <w:spacing w:val="2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pu</w:t>
      </w:r>
      <w:r>
        <w:rPr>
          <w:sz w:val="22"/>
          <w:szCs w:val="22"/>
        </w:rPr>
        <w:t>t su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 not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En</w:t>
      </w:r>
      <w:r>
        <w:rPr>
          <w:spacing w:val="-3"/>
          <w:sz w:val="22"/>
          <w:szCs w:val="22"/>
        </w:rPr>
        <w:t>g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093: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 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‘</w:t>
      </w:r>
      <w:r>
        <w:rPr>
          <w:spacing w:val="-1"/>
          <w:sz w:val="22"/>
          <w:szCs w:val="22"/>
        </w:rPr>
        <w:t>C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e’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epo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.</w:t>
      </w:r>
    </w:p>
    <w:p w:rsidR="000840BF" w:rsidRDefault="006134F8">
      <w:pPr>
        <w:spacing w:before="3" w:line="240" w:lineRule="exact"/>
        <w:ind w:left="220" w:right="168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108: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 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nal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, 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 and 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ug by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 xml:space="preserve">ax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on. 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094:</w:t>
      </w:r>
      <w:r>
        <w:rPr>
          <w:spacing w:val="1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’</w:t>
      </w:r>
      <w:r>
        <w:rPr>
          <w:sz w:val="22"/>
          <w:szCs w:val="22"/>
        </w:rPr>
        <w:t>s</w:t>
      </w:r>
      <w:r>
        <w:rPr>
          <w:spacing w:val="1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d,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ab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se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</w:p>
    <w:p w:rsidR="000840BF" w:rsidRDefault="006134F8">
      <w:pPr>
        <w:spacing w:line="240" w:lineRule="exact"/>
        <w:ind w:left="940"/>
        <w:rPr>
          <w:sz w:val="22"/>
          <w:szCs w:val="22"/>
        </w:rPr>
      </w:pPr>
      <w:proofErr w:type="gramStart"/>
      <w:r>
        <w:rPr>
          <w:sz w:val="22"/>
          <w:szCs w:val="22"/>
        </w:rPr>
        <w:t>doc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‘</w:t>
      </w:r>
      <w:r>
        <w:rPr>
          <w:spacing w:val="-1"/>
          <w:sz w:val="22"/>
          <w:szCs w:val="22"/>
        </w:rPr>
        <w:t>C</w:t>
      </w:r>
      <w:r>
        <w:rPr>
          <w:spacing w:val="2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’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tt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096:</w:t>
      </w:r>
      <w:r>
        <w:rPr>
          <w:spacing w:val="1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1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ab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se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1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1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t</w:t>
      </w:r>
    </w:p>
    <w:p w:rsidR="000840BF" w:rsidRDefault="006134F8">
      <w:pPr>
        <w:spacing w:before="1"/>
        <w:ind w:left="940"/>
        <w:rPr>
          <w:sz w:val="22"/>
          <w:szCs w:val="22"/>
        </w:rPr>
      </w:pPr>
      <w:r>
        <w:rPr>
          <w:spacing w:val="1"/>
          <w:sz w:val="22"/>
          <w:szCs w:val="22"/>
        </w:rPr>
        <w:t>U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.</w:t>
      </w:r>
    </w:p>
    <w:p w:rsidR="000840BF" w:rsidRDefault="000840BF">
      <w:pPr>
        <w:spacing w:before="2" w:line="260" w:lineRule="exact"/>
        <w:rPr>
          <w:sz w:val="26"/>
          <w:szCs w:val="26"/>
        </w:rPr>
      </w:pPr>
    </w:p>
    <w:p w:rsidR="000840BF" w:rsidRDefault="006134F8">
      <w:pPr>
        <w:spacing w:line="240" w:lineRule="exact"/>
        <w:ind w:left="940" w:right="316" w:hanging="72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UR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-</w:t>
      </w:r>
      <w:r>
        <w:rPr>
          <w:b/>
          <w:sz w:val="22"/>
          <w:szCs w:val="22"/>
        </w:rPr>
        <w:t>23: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>c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ors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z w:val="22"/>
          <w:szCs w:val="22"/>
        </w:rPr>
        <w:t>can u</w:t>
      </w:r>
      <w:r>
        <w:rPr>
          <w:b/>
          <w:spacing w:val="-1"/>
          <w:sz w:val="22"/>
          <w:szCs w:val="22"/>
        </w:rPr>
        <w:t>p</w:t>
      </w:r>
      <w:r>
        <w:rPr>
          <w:b/>
          <w:spacing w:val="-3"/>
          <w:sz w:val="22"/>
          <w:szCs w:val="22"/>
        </w:rPr>
        <w:t>d</w:t>
      </w:r>
      <w:r>
        <w:rPr>
          <w:b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2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an 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l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ergy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rep</w:t>
      </w:r>
      <w:r>
        <w:rPr>
          <w:b/>
          <w:spacing w:val="-3"/>
          <w:sz w:val="22"/>
          <w:szCs w:val="22"/>
        </w:rPr>
        <w:t>o</w:t>
      </w:r>
      <w:r>
        <w:rPr>
          <w:b/>
          <w:sz w:val="22"/>
          <w:szCs w:val="22"/>
        </w:rPr>
        <w:t>rt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on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>he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w</w:t>
      </w:r>
      <w:r>
        <w:rPr>
          <w:b/>
          <w:sz w:val="22"/>
          <w:szCs w:val="22"/>
        </w:rPr>
        <w:t>eb ap</w:t>
      </w:r>
      <w:r>
        <w:rPr>
          <w:b/>
          <w:spacing w:val="-1"/>
          <w:sz w:val="22"/>
          <w:szCs w:val="22"/>
        </w:rPr>
        <w:t>pl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on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z w:val="22"/>
          <w:szCs w:val="22"/>
        </w:rPr>
        <w:t>by in</w:t>
      </w:r>
      <w:r>
        <w:rPr>
          <w:b/>
          <w:spacing w:val="-2"/>
          <w:sz w:val="22"/>
          <w:szCs w:val="22"/>
        </w:rPr>
        <w:t>p</w:t>
      </w:r>
      <w:r>
        <w:rPr>
          <w:b/>
          <w:sz w:val="22"/>
          <w:szCs w:val="22"/>
        </w:rPr>
        <w:t>ut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ng pe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son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>l</w:t>
      </w:r>
      <w:r>
        <w:rPr>
          <w:b/>
          <w:spacing w:val="1"/>
          <w:sz w:val="22"/>
          <w:szCs w:val="22"/>
        </w:rPr>
        <w:t xml:space="preserve"> i</w:t>
      </w:r>
      <w:r>
        <w:rPr>
          <w:b/>
          <w:sz w:val="22"/>
          <w:szCs w:val="22"/>
        </w:rPr>
        <w:t>d, nam</w:t>
      </w:r>
      <w:r>
        <w:rPr>
          <w:b/>
          <w:spacing w:val="1"/>
          <w:sz w:val="22"/>
          <w:szCs w:val="22"/>
        </w:rPr>
        <w:t>e</w:t>
      </w:r>
      <w:proofErr w:type="gramStart"/>
      <w:r>
        <w:rPr>
          <w:b/>
          <w:sz w:val="22"/>
          <w:szCs w:val="22"/>
        </w:rPr>
        <w:t xml:space="preserve">, </w:t>
      </w:r>
      <w:r>
        <w:rPr>
          <w:b/>
          <w:spacing w:val="39"/>
          <w:sz w:val="22"/>
          <w:szCs w:val="22"/>
        </w:rPr>
        <w:t xml:space="preserve"> </w:t>
      </w:r>
      <w:r>
        <w:rPr>
          <w:b/>
          <w:sz w:val="22"/>
          <w:szCs w:val="22"/>
        </w:rPr>
        <w:t>surna</w:t>
      </w:r>
      <w:r>
        <w:rPr>
          <w:b/>
          <w:spacing w:val="-1"/>
          <w:sz w:val="22"/>
          <w:szCs w:val="22"/>
        </w:rPr>
        <w:t>m</w:t>
      </w:r>
      <w:r>
        <w:rPr>
          <w:b/>
          <w:sz w:val="22"/>
          <w:szCs w:val="22"/>
        </w:rPr>
        <w:t>e</w:t>
      </w:r>
      <w:proofErr w:type="gramEnd"/>
      <w:r>
        <w:rPr>
          <w:b/>
          <w:sz w:val="22"/>
          <w:szCs w:val="22"/>
        </w:rPr>
        <w:t>, or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l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gy drug.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001: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enu ba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(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e, and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>.</w:t>
      </w:r>
    </w:p>
    <w:p w:rsidR="000840BF" w:rsidRDefault="006134F8">
      <w:pPr>
        <w:spacing w:before="1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004: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b 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nk</w:t>
      </w:r>
      <w:r>
        <w:rPr>
          <w:sz w:val="22"/>
          <w:szCs w:val="22"/>
        </w:rPr>
        <w:t>.</w:t>
      </w:r>
    </w:p>
    <w:p w:rsidR="000840BF" w:rsidRDefault="006134F8">
      <w:pPr>
        <w:spacing w:before="1" w:line="240" w:lineRule="exact"/>
        <w:ind w:left="940" w:right="160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021:</w:t>
      </w:r>
      <w:r>
        <w:rPr>
          <w:spacing w:val="3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3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4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gy</w:t>
      </w:r>
      <w:r>
        <w:rPr>
          <w:spacing w:val="3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3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e,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3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udes</w:t>
      </w:r>
      <w:r>
        <w:rPr>
          <w:spacing w:val="3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on, 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d, 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 b</w:t>
      </w:r>
      <w:r>
        <w:rPr>
          <w:spacing w:val="-2"/>
          <w:sz w:val="22"/>
          <w:szCs w:val="22"/>
        </w:rPr>
        <w:t>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on.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053:</w:t>
      </w:r>
      <w:r>
        <w:rPr>
          <w:spacing w:val="49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4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4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5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5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4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ns</w:t>
      </w:r>
      <w:r>
        <w:rPr>
          <w:spacing w:val="5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no</w:t>
      </w:r>
      <w:proofErr w:type="gramStart"/>
      <w:r>
        <w:rPr>
          <w:spacing w:val="-2"/>
          <w:sz w:val="22"/>
          <w:szCs w:val="22"/>
        </w:rPr>
        <w:t>.</w:t>
      </w:r>
      <w:r>
        <w:rPr>
          <w:sz w:val="22"/>
          <w:szCs w:val="22"/>
        </w:rPr>
        <w:t>,</w:t>
      </w:r>
      <w:proofErr w:type="gramEnd"/>
    </w:p>
    <w:p w:rsidR="000840BF" w:rsidRDefault="006134F8">
      <w:pPr>
        <w:spacing w:line="240" w:lineRule="exact"/>
        <w:ind w:left="940"/>
        <w:rPr>
          <w:sz w:val="22"/>
          <w:szCs w:val="22"/>
        </w:rPr>
      </w:pPr>
      <w:proofErr w:type="gramStart"/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nal</w:t>
      </w:r>
      <w:proofErr w:type="gramEnd"/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, n</w:t>
      </w:r>
      <w:r>
        <w:rPr>
          <w:spacing w:val="3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2"/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op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>.</w:t>
      </w:r>
      <w:r>
        <w:rPr>
          <w:sz w:val="22"/>
          <w:szCs w:val="22"/>
        </w:rPr>
        <w:t>)</w:t>
      </w:r>
    </w:p>
    <w:p w:rsidR="000840BF" w:rsidRDefault="006134F8">
      <w:pPr>
        <w:spacing w:before="9" w:line="237" w:lineRule="auto"/>
        <w:ind w:left="220" w:right="1261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023: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de </w:t>
      </w:r>
      <w:r>
        <w:rPr>
          <w:spacing w:val="1"/>
          <w:sz w:val="22"/>
          <w:szCs w:val="22"/>
        </w:rPr>
        <w:t>‘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pda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e’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(</w:t>
      </w:r>
      <w:r>
        <w:pict>
          <v:shape id="_x0000_i1031" type="#_x0000_t75" style="width:19.55pt;height:16.9pt">
            <v:imagedata r:id="rId5" o:title=""/>
          </v:shape>
        </w:pict>
      </w:r>
      <w:r>
        <w:rPr>
          <w:sz w:val="22"/>
          <w:szCs w:val="22"/>
        </w:rPr>
        <w:t>)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n of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. 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097: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.</w:t>
      </w:r>
    </w:p>
    <w:p w:rsidR="000840BF" w:rsidRDefault="006134F8">
      <w:pPr>
        <w:spacing w:before="2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098:</w:t>
      </w:r>
      <w:r>
        <w:rPr>
          <w:spacing w:val="1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up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has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au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1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son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</w:p>
    <w:p w:rsidR="000840BF" w:rsidRDefault="006134F8">
      <w:pPr>
        <w:spacing w:line="240" w:lineRule="exact"/>
        <w:ind w:left="940"/>
        <w:rPr>
          <w:sz w:val="22"/>
          <w:szCs w:val="22"/>
        </w:rPr>
      </w:pPr>
      <w:r>
        <w:rPr>
          <w:spacing w:val="-2"/>
          <w:sz w:val="22"/>
          <w:szCs w:val="22"/>
        </w:rPr>
        <w:t>I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, 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 and a</w:t>
      </w:r>
      <w:r>
        <w:rPr>
          <w:spacing w:val="-1"/>
          <w:sz w:val="22"/>
          <w:szCs w:val="22"/>
        </w:rPr>
        <w:t>ll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>.</w:t>
      </w:r>
    </w:p>
    <w:p w:rsidR="000840BF" w:rsidRDefault="006134F8">
      <w:pPr>
        <w:spacing w:before="1" w:line="240" w:lineRule="exact"/>
        <w:ind w:left="940" w:right="160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006: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4"/>
          <w:sz w:val="22"/>
          <w:szCs w:val="22"/>
        </w:rPr>
        <w:t>“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onal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cannot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 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.” when doc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do not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007:</w:t>
      </w:r>
      <w:r>
        <w:rPr>
          <w:spacing w:val="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or</w:t>
      </w:r>
      <w:r>
        <w:rPr>
          <w:spacing w:val="8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“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er</w:t>
      </w:r>
      <w:r>
        <w:rPr>
          <w:sz w:val="22"/>
          <w:szCs w:val="22"/>
        </w:rPr>
        <w:t>son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6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has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eady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ex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4"/>
          <w:sz w:val="22"/>
          <w:szCs w:val="22"/>
        </w:rPr>
        <w:t>t</w:t>
      </w:r>
      <w:r>
        <w:rPr>
          <w:sz w:val="22"/>
          <w:szCs w:val="22"/>
        </w:rPr>
        <w:t>.”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s</w:t>
      </w:r>
    </w:p>
    <w:p w:rsidR="000840BF" w:rsidRDefault="006134F8">
      <w:pPr>
        <w:spacing w:before="1"/>
        <w:ind w:left="940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x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e.</w:t>
      </w:r>
    </w:p>
    <w:p w:rsidR="000840BF" w:rsidRDefault="000840BF">
      <w:pPr>
        <w:spacing w:before="3" w:line="180" w:lineRule="exact"/>
        <w:rPr>
          <w:sz w:val="19"/>
          <w:szCs w:val="19"/>
        </w:rPr>
      </w:pPr>
    </w:p>
    <w:p w:rsidR="000840BF" w:rsidRDefault="000840BF">
      <w:pPr>
        <w:spacing w:line="20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0840BF">
        <w:trPr>
          <w:trHeight w:hRule="exact" w:val="619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16</w:t>
            </w:r>
          </w:p>
        </w:tc>
      </w:tr>
      <w:tr w:rsidR="000840BF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Default="000840BF">
      <w:pPr>
        <w:sectPr w:rsidR="000840BF">
          <w:pgSz w:w="11920" w:h="16840"/>
          <w:pgMar w:top="1560" w:right="1240" w:bottom="280" w:left="1220" w:header="720" w:footer="720" w:gutter="0"/>
          <w:cols w:space="720"/>
        </w:sectPr>
      </w:pPr>
    </w:p>
    <w:p w:rsidR="000840BF" w:rsidRDefault="006134F8">
      <w:pPr>
        <w:spacing w:before="77" w:line="240" w:lineRule="exact"/>
        <w:ind w:left="940" w:right="162" w:hanging="720"/>
        <w:rPr>
          <w:sz w:val="22"/>
          <w:szCs w:val="22"/>
        </w:rPr>
      </w:pPr>
      <w:r>
        <w:rPr>
          <w:sz w:val="22"/>
          <w:szCs w:val="22"/>
        </w:rPr>
        <w:lastRenderedPageBreak/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008:</w:t>
      </w:r>
      <w:r>
        <w:rPr>
          <w:spacing w:val="10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0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0"/>
          <w:sz w:val="22"/>
          <w:szCs w:val="22"/>
        </w:rPr>
        <w:t xml:space="preserve"> </w:t>
      </w:r>
      <w:r>
        <w:rPr>
          <w:spacing w:val="5"/>
          <w:sz w:val="22"/>
          <w:szCs w:val="22"/>
        </w:rPr>
        <w:t>“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son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0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2"/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d”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doc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ong 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nal</w:t>
      </w:r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d.</w:t>
      </w:r>
    </w:p>
    <w:p w:rsidR="000840BF" w:rsidRDefault="006134F8">
      <w:pPr>
        <w:spacing w:before="2" w:line="240" w:lineRule="exact"/>
        <w:ind w:left="940" w:right="160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009: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 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or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“</w:t>
      </w:r>
      <w:r>
        <w:rPr>
          <w:spacing w:val="-1"/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cannot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be 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1"/>
          <w:sz w:val="22"/>
          <w:szCs w:val="22"/>
        </w:rPr>
        <w:t>k</w:t>
      </w:r>
      <w:r>
        <w:rPr>
          <w:sz w:val="22"/>
          <w:szCs w:val="22"/>
        </w:rPr>
        <w:t>.”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doc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 do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 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010:</w:t>
      </w:r>
      <w:r>
        <w:rPr>
          <w:spacing w:val="20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z w:val="22"/>
          <w:szCs w:val="22"/>
        </w:rPr>
        <w:t>or</w:t>
      </w:r>
      <w:r>
        <w:rPr>
          <w:spacing w:val="20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2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“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cannot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2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ank.”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doc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</w:p>
    <w:p w:rsidR="000840BF" w:rsidRDefault="006134F8">
      <w:pPr>
        <w:spacing w:before="1"/>
        <w:ind w:left="940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e.</w:t>
      </w:r>
    </w:p>
    <w:p w:rsidR="000840BF" w:rsidRDefault="006134F8">
      <w:pPr>
        <w:spacing w:before="1" w:line="240" w:lineRule="exact"/>
        <w:ind w:left="940" w:right="159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092:</w:t>
      </w:r>
      <w:r>
        <w:rPr>
          <w:spacing w:val="1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or</w:t>
      </w:r>
      <w:r>
        <w:rPr>
          <w:spacing w:val="15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“</w:t>
      </w:r>
      <w:r>
        <w:rPr>
          <w:spacing w:val="-1"/>
          <w:sz w:val="22"/>
          <w:szCs w:val="22"/>
        </w:rPr>
        <w:t>Al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ug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cann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1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k.”</w:t>
      </w:r>
      <w:r>
        <w:rPr>
          <w:spacing w:val="1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o not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nput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014:</w:t>
      </w:r>
      <w:r>
        <w:rPr>
          <w:spacing w:val="5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5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5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53"/>
          <w:sz w:val="22"/>
          <w:szCs w:val="22"/>
        </w:rPr>
        <w:t xml:space="preserve"> </w:t>
      </w:r>
      <w:r>
        <w:rPr>
          <w:spacing w:val="5"/>
          <w:sz w:val="22"/>
          <w:szCs w:val="22"/>
        </w:rPr>
        <w:t>“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5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5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li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.”</w:t>
      </w:r>
      <w:r>
        <w:rPr>
          <w:spacing w:val="5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doc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5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</w:p>
    <w:p w:rsidR="000840BF" w:rsidRDefault="006134F8">
      <w:pPr>
        <w:spacing w:before="1"/>
        <w:ind w:left="940"/>
        <w:rPr>
          <w:sz w:val="22"/>
          <w:szCs w:val="22"/>
        </w:rPr>
      </w:pPr>
      <w:proofErr w:type="gramStart"/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proofErr w:type="gramEnd"/>
      <w:r>
        <w:rPr>
          <w:sz w:val="22"/>
          <w:szCs w:val="22"/>
        </w:rPr>
        <w:t xml:space="preserve">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En</w:t>
      </w:r>
      <w:r>
        <w:rPr>
          <w:spacing w:val="-3"/>
          <w:sz w:val="22"/>
          <w:szCs w:val="22"/>
        </w:rPr>
        <w:t>g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sh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e.</w:t>
      </w:r>
    </w:p>
    <w:p w:rsidR="000840BF" w:rsidRDefault="006134F8">
      <w:pPr>
        <w:spacing w:before="3" w:line="240" w:lineRule="exact"/>
        <w:ind w:left="940" w:right="160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 xml:space="preserve">015: </w:t>
      </w:r>
      <w:r>
        <w:rPr>
          <w:spacing w:val="25"/>
          <w:sz w:val="22"/>
          <w:szCs w:val="22"/>
        </w:rPr>
        <w:t xml:space="preserve"> </w:t>
      </w:r>
      <w:proofErr w:type="gramStart"/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proofErr w:type="gramEnd"/>
      <w:r>
        <w:rPr>
          <w:sz w:val="22"/>
          <w:szCs w:val="22"/>
        </w:rPr>
        <w:t xml:space="preserve">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l </w:t>
      </w:r>
      <w:r>
        <w:rPr>
          <w:spacing w:val="2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ay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rr</w:t>
      </w:r>
      <w:r>
        <w:rPr>
          <w:sz w:val="22"/>
          <w:szCs w:val="22"/>
        </w:rPr>
        <w:t xml:space="preserve">or </w:t>
      </w:r>
      <w:r>
        <w:rPr>
          <w:spacing w:val="25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24"/>
          <w:sz w:val="22"/>
          <w:szCs w:val="22"/>
        </w:rPr>
        <w:t xml:space="preserve"> </w:t>
      </w:r>
      <w:r>
        <w:rPr>
          <w:spacing w:val="5"/>
          <w:sz w:val="22"/>
          <w:szCs w:val="22"/>
        </w:rPr>
        <w:t>“</w:t>
      </w:r>
      <w:r>
        <w:rPr>
          <w:sz w:val="22"/>
          <w:szCs w:val="22"/>
        </w:rPr>
        <w:t>Surn</w:t>
      </w:r>
      <w:r>
        <w:rPr>
          <w:spacing w:val="1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2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2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li</w:t>
      </w:r>
      <w:r>
        <w:rPr>
          <w:spacing w:val="2"/>
          <w:sz w:val="22"/>
          <w:szCs w:val="22"/>
        </w:rPr>
        <w:t>d</w:t>
      </w:r>
      <w:r>
        <w:rPr>
          <w:spacing w:val="-2"/>
          <w:sz w:val="22"/>
          <w:szCs w:val="22"/>
        </w:rPr>
        <w:t>.</w:t>
      </w:r>
      <w:r>
        <w:rPr>
          <w:sz w:val="22"/>
          <w:szCs w:val="22"/>
        </w:rPr>
        <w:t xml:space="preserve">” </w:t>
      </w:r>
      <w:r>
        <w:rPr>
          <w:spacing w:val="24"/>
          <w:sz w:val="22"/>
          <w:szCs w:val="22"/>
        </w:rPr>
        <w:t xml:space="preserve"> </w:t>
      </w:r>
      <w:proofErr w:type="gramStart"/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hen 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doc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proofErr w:type="gramEnd"/>
      <w:r>
        <w:rPr>
          <w:sz w:val="22"/>
          <w:szCs w:val="22"/>
        </w:rPr>
        <w:t xml:space="preserve"> </w:t>
      </w:r>
      <w:r>
        <w:rPr>
          <w:spacing w:val="2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pu</w:t>
      </w:r>
      <w:r>
        <w:rPr>
          <w:sz w:val="22"/>
          <w:szCs w:val="22"/>
        </w:rPr>
        <w:t>t su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 not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En</w:t>
      </w:r>
      <w:r>
        <w:rPr>
          <w:spacing w:val="-3"/>
          <w:sz w:val="22"/>
          <w:szCs w:val="22"/>
        </w:rPr>
        <w:t>g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099: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 a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‘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pd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’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tt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up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epo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0840BF" w:rsidRDefault="006134F8">
      <w:pPr>
        <w:spacing w:before="1" w:line="240" w:lineRule="exact"/>
        <w:ind w:left="220" w:right="166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108: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nal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, 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 and 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ug by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 xml:space="preserve">ax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on. 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100:</w:t>
      </w:r>
      <w:r>
        <w:rPr>
          <w:spacing w:val="3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r’</w:t>
      </w:r>
      <w:r>
        <w:rPr>
          <w:sz w:val="22"/>
          <w:szCs w:val="22"/>
        </w:rPr>
        <w:t>s</w:t>
      </w:r>
      <w:r>
        <w:rPr>
          <w:spacing w:val="3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upda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3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3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</w:p>
    <w:p w:rsidR="000840BF" w:rsidRDefault="006134F8">
      <w:pPr>
        <w:spacing w:line="240" w:lineRule="exact"/>
        <w:ind w:left="940"/>
        <w:rPr>
          <w:sz w:val="22"/>
          <w:szCs w:val="22"/>
        </w:rPr>
      </w:pPr>
      <w:proofErr w:type="gramStart"/>
      <w:r>
        <w:rPr>
          <w:sz w:val="22"/>
          <w:szCs w:val="22"/>
        </w:rPr>
        <w:t>doc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‘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pd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e’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tt</w:t>
      </w:r>
      <w:r>
        <w:rPr>
          <w:sz w:val="22"/>
          <w:szCs w:val="22"/>
        </w:rPr>
        <w:t>on.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101: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d 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w</w:t>
      </w:r>
      <w:r>
        <w:rPr>
          <w:sz w:val="22"/>
          <w:szCs w:val="22"/>
        </w:rPr>
        <w:t xml:space="preserve">hen </w:t>
      </w:r>
      <w:proofErr w:type="gramStart"/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oc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ck</w:t>
      </w:r>
      <w:proofErr w:type="gramEnd"/>
    </w:p>
    <w:p w:rsidR="000840BF" w:rsidRDefault="006134F8">
      <w:pPr>
        <w:spacing w:before="1"/>
        <w:ind w:left="940"/>
        <w:rPr>
          <w:sz w:val="22"/>
          <w:szCs w:val="22"/>
        </w:rPr>
      </w:pPr>
      <w:r>
        <w:rPr>
          <w:spacing w:val="1"/>
          <w:sz w:val="22"/>
          <w:szCs w:val="22"/>
        </w:rPr>
        <w:t>‘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pda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e’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on</w:t>
      </w:r>
    </w:p>
    <w:p w:rsidR="000840BF" w:rsidRDefault="006134F8">
      <w:pPr>
        <w:spacing w:before="1" w:line="240" w:lineRule="exact"/>
        <w:ind w:left="940" w:right="165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102:</w:t>
      </w:r>
      <w:r>
        <w:rPr>
          <w:spacing w:val="1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new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1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1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er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y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103:</w:t>
      </w:r>
      <w:r>
        <w:rPr>
          <w:spacing w:val="39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3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9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3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3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how</w:t>
      </w:r>
      <w:r>
        <w:rPr>
          <w:spacing w:val="3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nu</w:t>
      </w:r>
      <w:r>
        <w:rPr>
          <w:spacing w:val="-4"/>
          <w:sz w:val="22"/>
          <w:szCs w:val="22"/>
        </w:rPr>
        <w:t>m</w:t>
      </w:r>
      <w:r>
        <w:rPr>
          <w:spacing w:val="5"/>
          <w:sz w:val="22"/>
          <w:szCs w:val="22"/>
        </w:rPr>
        <w:t>b</w:t>
      </w:r>
      <w:r>
        <w:rPr>
          <w:sz w:val="22"/>
          <w:szCs w:val="22"/>
        </w:rPr>
        <w:t>er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3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ount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</w:p>
    <w:p w:rsidR="000840BF" w:rsidRDefault="006134F8">
      <w:pPr>
        <w:spacing w:line="240" w:lineRule="exact"/>
        <w:ind w:left="940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rt</w:t>
      </w:r>
      <w:r>
        <w:rPr>
          <w:spacing w:val="-2"/>
          <w:sz w:val="22"/>
          <w:szCs w:val="22"/>
        </w:rPr>
        <w:t>s</w:t>
      </w:r>
      <w:proofErr w:type="gramEnd"/>
      <w:r>
        <w:rPr>
          <w:sz w:val="22"/>
          <w:szCs w:val="22"/>
        </w:rPr>
        <w:t>.</w:t>
      </w:r>
    </w:p>
    <w:p w:rsidR="000840BF" w:rsidRDefault="000840BF">
      <w:pPr>
        <w:spacing w:before="18" w:line="240" w:lineRule="exact"/>
        <w:rPr>
          <w:sz w:val="24"/>
          <w:szCs w:val="24"/>
        </w:rPr>
      </w:pPr>
    </w:p>
    <w:p w:rsidR="000840BF" w:rsidRDefault="006134F8">
      <w:pPr>
        <w:ind w:left="22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UR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-</w:t>
      </w:r>
      <w:r>
        <w:rPr>
          <w:b/>
          <w:sz w:val="22"/>
          <w:szCs w:val="22"/>
        </w:rPr>
        <w:t>24: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>c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ors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z w:val="22"/>
          <w:szCs w:val="22"/>
        </w:rPr>
        <w:t>can d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l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2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an 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l</w:t>
      </w:r>
      <w:r>
        <w:rPr>
          <w:b/>
          <w:spacing w:val="-1"/>
          <w:sz w:val="22"/>
          <w:szCs w:val="22"/>
        </w:rPr>
        <w:t>l</w:t>
      </w:r>
      <w:r>
        <w:rPr>
          <w:b/>
          <w:sz w:val="22"/>
          <w:szCs w:val="22"/>
        </w:rPr>
        <w:t>ergy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repo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on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he</w:t>
      </w:r>
      <w:r>
        <w:rPr>
          <w:b/>
          <w:spacing w:val="-5"/>
          <w:sz w:val="22"/>
          <w:szCs w:val="22"/>
        </w:rPr>
        <w:t xml:space="preserve"> </w:t>
      </w:r>
      <w:r>
        <w:rPr>
          <w:b/>
          <w:spacing w:val="4"/>
          <w:sz w:val="22"/>
          <w:szCs w:val="22"/>
        </w:rPr>
        <w:t>w</w:t>
      </w:r>
      <w:r>
        <w:rPr>
          <w:b/>
          <w:sz w:val="22"/>
          <w:szCs w:val="22"/>
        </w:rPr>
        <w:t>eb ap</w:t>
      </w:r>
      <w:r>
        <w:rPr>
          <w:b/>
          <w:spacing w:val="-3"/>
          <w:sz w:val="22"/>
          <w:szCs w:val="22"/>
        </w:rPr>
        <w:t>p</w:t>
      </w:r>
      <w:r>
        <w:rPr>
          <w:b/>
          <w:spacing w:val="-1"/>
          <w:sz w:val="22"/>
          <w:szCs w:val="22"/>
        </w:rPr>
        <w:t>l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ca</w:t>
      </w:r>
      <w:r>
        <w:rPr>
          <w:b/>
          <w:spacing w:val="-1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on.</w:t>
      </w:r>
    </w:p>
    <w:p w:rsidR="000840BF" w:rsidRDefault="006134F8">
      <w:pPr>
        <w:spacing w:line="240" w:lineRule="exact"/>
        <w:ind w:left="220" w:right="3315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001: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enu ba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(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e, and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>. 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004: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b 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nk</w:t>
      </w:r>
      <w:r>
        <w:rPr>
          <w:sz w:val="22"/>
          <w:szCs w:val="22"/>
        </w:rPr>
        <w:t>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021:</w:t>
      </w:r>
      <w:r>
        <w:rPr>
          <w:spacing w:val="3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3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4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gy</w:t>
      </w:r>
      <w:r>
        <w:rPr>
          <w:spacing w:val="3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3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e,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3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udes</w:t>
      </w:r>
      <w:r>
        <w:rPr>
          <w:spacing w:val="3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on,</w:t>
      </w:r>
    </w:p>
    <w:p w:rsidR="000840BF" w:rsidRDefault="006134F8">
      <w:pPr>
        <w:spacing w:before="1"/>
        <w:ind w:left="940"/>
        <w:rPr>
          <w:sz w:val="22"/>
          <w:szCs w:val="22"/>
        </w:rPr>
      </w:pPr>
      <w:proofErr w:type="gramStart"/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ch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d,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 b</w:t>
      </w:r>
      <w:r>
        <w:rPr>
          <w:spacing w:val="-2"/>
          <w:sz w:val="22"/>
          <w:szCs w:val="22"/>
        </w:rPr>
        <w:t>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on.</w:t>
      </w:r>
    </w:p>
    <w:p w:rsidR="000840BF" w:rsidRDefault="006134F8">
      <w:pPr>
        <w:spacing w:before="1" w:line="240" w:lineRule="exact"/>
        <w:ind w:left="940" w:right="166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053:</w:t>
      </w:r>
      <w:r>
        <w:rPr>
          <w:spacing w:val="49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4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4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5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5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4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ns</w:t>
      </w:r>
      <w:r>
        <w:rPr>
          <w:spacing w:val="5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no</w:t>
      </w:r>
      <w:r>
        <w:rPr>
          <w:spacing w:val="-2"/>
          <w:sz w:val="22"/>
          <w:szCs w:val="22"/>
        </w:rPr>
        <w:t>.</w:t>
      </w:r>
      <w:r>
        <w:rPr>
          <w:sz w:val="22"/>
          <w:szCs w:val="22"/>
        </w:rPr>
        <w:t>, 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nal</w:t>
      </w:r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, n</w:t>
      </w:r>
      <w:r>
        <w:rPr>
          <w:spacing w:val="3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op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>.</w:t>
      </w:r>
      <w:r>
        <w:rPr>
          <w:sz w:val="22"/>
          <w:szCs w:val="22"/>
        </w:rPr>
        <w:t>)</w:t>
      </w:r>
    </w:p>
    <w:p w:rsidR="000840BF" w:rsidRDefault="006134F8">
      <w:pPr>
        <w:spacing w:before="1"/>
        <w:ind w:left="220" w:right="1183"/>
        <w:rPr>
          <w:sz w:val="22"/>
          <w:szCs w:val="22"/>
        </w:rPr>
      </w:pPr>
      <w:r>
        <w:rPr>
          <w:position w:val="1"/>
          <w:sz w:val="22"/>
          <w:szCs w:val="22"/>
        </w:rPr>
        <w:t>S</w:t>
      </w:r>
      <w:r>
        <w:rPr>
          <w:spacing w:val="-1"/>
          <w:position w:val="1"/>
          <w:sz w:val="22"/>
          <w:szCs w:val="22"/>
        </w:rPr>
        <w:t>R</w:t>
      </w:r>
      <w:r>
        <w:rPr>
          <w:spacing w:val="2"/>
          <w:position w:val="1"/>
          <w:sz w:val="22"/>
          <w:szCs w:val="22"/>
        </w:rPr>
        <w:t>S</w:t>
      </w:r>
      <w:r>
        <w:rPr>
          <w:spacing w:val="-4"/>
          <w:position w:val="1"/>
          <w:sz w:val="22"/>
          <w:szCs w:val="22"/>
        </w:rPr>
        <w:t>-</w:t>
      </w:r>
      <w:r>
        <w:rPr>
          <w:position w:val="1"/>
          <w:sz w:val="22"/>
          <w:szCs w:val="22"/>
        </w:rPr>
        <w:t>031:</w:t>
      </w:r>
      <w:r>
        <w:rPr>
          <w:spacing w:val="1"/>
          <w:position w:val="1"/>
          <w:sz w:val="22"/>
          <w:szCs w:val="22"/>
        </w:rPr>
        <w:t xml:space="preserve"> </w:t>
      </w:r>
      <w:r>
        <w:rPr>
          <w:position w:val="1"/>
          <w:sz w:val="22"/>
          <w:szCs w:val="22"/>
        </w:rPr>
        <w:t>The s</w:t>
      </w:r>
      <w:r>
        <w:rPr>
          <w:spacing w:val="-2"/>
          <w:position w:val="1"/>
          <w:sz w:val="22"/>
          <w:szCs w:val="22"/>
        </w:rPr>
        <w:t>y</w:t>
      </w:r>
      <w:r>
        <w:rPr>
          <w:position w:val="1"/>
          <w:sz w:val="22"/>
          <w:szCs w:val="22"/>
        </w:rPr>
        <w:t>s</w:t>
      </w:r>
      <w:r>
        <w:rPr>
          <w:spacing w:val="-1"/>
          <w:position w:val="1"/>
          <w:sz w:val="22"/>
          <w:szCs w:val="22"/>
        </w:rPr>
        <w:t>t</w:t>
      </w:r>
      <w:r>
        <w:rPr>
          <w:position w:val="1"/>
          <w:sz w:val="22"/>
          <w:szCs w:val="22"/>
        </w:rPr>
        <w:t>em</w:t>
      </w:r>
      <w:r>
        <w:rPr>
          <w:spacing w:val="-3"/>
          <w:position w:val="1"/>
          <w:sz w:val="22"/>
          <w:szCs w:val="22"/>
        </w:rPr>
        <w:t xml:space="preserve"> </w:t>
      </w:r>
      <w:r>
        <w:rPr>
          <w:position w:val="1"/>
          <w:sz w:val="22"/>
          <w:szCs w:val="22"/>
        </w:rPr>
        <w:t>sh</w:t>
      </w:r>
      <w:r>
        <w:rPr>
          <w:spacing w:val="1"/>
          <w:position w:val="1"/>
          <w:sz w:val="22"/>
          <w:szCs w:val="22"/>
        </w:rPr>
        <w:t>al</w:t>
      </w:r>
      <w:r>
        <w:rPr>
          <w:position w:val="1"/>
          <w:sz w:val="22"/>
          <w:szCs w:val="22"/>
        </w:rPr>
        <w:t>l</w:t>
      </w:r>
      <w:r>
        <w:rPr>
          <w:spacing w:val="-1"/>
          <w:position w:val="1"/>
          <w:sz w:val="22"/>
          <w:szCs w:val="22"/>
        </w:rPr>
        <w:t xml:space="preserve"> </w:t>
      </w:r>
      <w:r>
        <w:rPr>
          <w:position w:val="1"/>
          <w:sz w:val="22"/>
          <w:szCs w:val="22"/>
        </w:rPr>
        <w:t>p</w:t>
      </w:r>
      <w:r>
        <w:rPr>
          <w:spacing w:val="1"/>
          <w:position w:val="1"/>
          <w:sz w:val="22"/>
          <w:szCs w:val="22"/>
        </w:rPr>
        <w:t>r</w:t>
      </w:r>
      <w:r>
        <w:rPr>
          <w:position w:val="1"/>
          <w:sz w:val="22"/>
          <w:szCs w:val="22"/>
        </w:rPr>
        <w:t>o</w:t>
      </w:r>
      <w:r>
        <w:rPr>
          <w:spacing w:val="-2"/>
          <w:position w:val="1"/>
          <w:sz w:val="22"/>
          <w:szCs w:val="22"/>
        </w:rPr>
        <w:t>v</w:t>
      </w:r>
      <w:r>
        <w:rPr>
          <w:spacing w:val="1"/>
          <w:position w:val="1"/>
          <w:sz w:val="22"/>
          <w:szCs w:val="22"/>
        </w:rPr>
        <w:t>i</w:t>
      </w:r>
      <w:r>
        <w:rPr>
          <w:position w:val="1"/>
          <w:sz w:val="22"/>
          <w:szCs w:val="22"/>
        </w:rPr>
        <w:t xml:space="preserve">de </w:t>
      </w:r>
      <w:r>
        <w:rPr>
          <w:spacing w:val="1"/>
          <w:position w:val="1"/>
          <w:sz w:val="22"/>
          <w:szCs w:val="22"/>
        </w:rPr>
        <w:t>‘</w:t>
      </w:r>
      <w:r>
        <w:rPr>
          <w:spacing w:val="-1"/>
          <w:position w:val="1"/>
          <w:sz w:val="22"/>
          <w:szCs w:val="22"/>
        </w:rPr>
        <w:t>D</w:t>
      </w:r>
      <w:r>
        <w:rPr>
          <w:position w:val="1"/>
          <w:sz w:val="22"/>
          <w:szCs w:val="22"/>
        </w:rPr>
        <w:t>e</w:t>
      </w:r>
      <w:r>
        <w:rPr>
          <w:spacing w:val="1"/>
          <w:position w:val="1"/>
          <w:sz w:val="22"/>
          <w:szCs w:val="22"/>
        </w:rPr>
        <w:t>l</w:t>
      </w:r>
      <w:r>
        <w:rPr>
          <w:spacing w:val="-2"/>
          <w:position w:val="1"/>
          <w:sz w:val="22"/>
          <w:szCs w:val="22"/>
        </w:rPr>
        <w:t>e</w:t>
      </w:r>
      <w:r>
        <w:rPr>
          <w:spacing w:val="1"/>
          <w:position w:val="1"/>
          <w:sz w:val="22"/>
          <w:szCs w:val="22"/>
        </w:rPr>
        <w:t>t</w:t>
      </w:r>
      <w:r>
        <w:rPr>
          <w:spacing w:val="-2"/>
          <w:position w:val="1"/>
          <w:sz w:val="22"/>
          <w:szCs w:val="22"/>
        </w:rPr>
        <w:t>e</w:t>
      </w:r>
      <w:r>
        <w:rPr>
          <w:position w:val="1"/>
          <w:sz w:val="22"/>
          <w:szCs w:val="22"/>
        </w:rPr>
        <w:t>’</w:t>
      </w:r>
      <w:r>
        <w:rPr>
          <w:spacing w:val="1"/>
          <w:position w:val="1"/>
          <w:sz w:val="22"/>
          <w:szCs w:val="22"/>
        </w:rPr>
        <w:t xml:space="preserve"> </w:t>
      </w:r>
      <w:r>
        <w:rPr>
          <w:position w:val="1"/>
          <w:sz w:val="22"/>
          <w:szCs w:val="22"/>
        </w:rPr>
        <w:t>b</w:t>
      </w:r>
      <w:r>
        <w:rPr>
          <w:spacing w:val="-2"/>
          <w:position w:val="1"/>
          <w:sz w:val="22"/>
          <w:szCs w:val="22"/>
        </w:rPr>
        <w:t>u</w:t>
      </w:r>
      <w:r>
        <w:rPr>
          <w:spacing w:val="1"/>
          <w:position w:val="1"/>
          <w:sz w:val="22"/>
          <w:szCs w:val="22"/>
        </w:rPr>
        <w:t>tt</w:t>
      </w:r>
      <w:r>
        <w:rPr>
          <w:spacing w:val="-2"/>
          <w:position w:val="1"/>
          <w:sz w:val="22"/>
          <w:szCs w:val="22"/>
        </w:rPr>
        <w:t>o</w:t>
      </w:r>
      <w:r>
        <w:rPr>
          <w:position w:val="1"/>
          <w:sz w:val="22"/>
          <w:szCs w:val="22"/>
        </w:rPr>
        <w:t>n</w:t>
      </w:r>
      <w:r>
        <w:rPr>
          <w:spacing w:val="1"/>
          <w:position w:val="1"/>
          <w:sz w:val="22"/>
          <w:szCs w:val="22"/>
        </w:rPr>
        <w:t xml:space="preserve"> </w:t>
      </w:r>
      <w:r>
        <w:rPr>
          <w:spacing w:val="-5"/>
          <w:position w:val="1"/>
          <w:sz w:val="22"/>
          <w:szCs w:val="22"/>
        </w:rPr>
        <w:t>(</w:t>
      </w:r>
      <w:r>
        <w:pict>
          <v:shape id="_x0000_i1032" type="#_x0000_t75" style="width:25.8pt;height:22.2pt">
            <v:imagedata r:id="rId6" o:title=""/>
          </v:shape>
        </w:pict>
      </w:r>
      <w:r>
        <w:rPr>
          <w:position w:val="1"/>
          <w:sz w:val="22"/>
          <w:szCs w:val="22"/>
        </w:rPr>
        <w:t>)</w:t>
      </w:r>
      <w:r>
        <w:rPr>
          <w:spacing w:val="1"/>
          <w:position w:val="1"/>
          <w:sz w:val="22"/>
          <w:szCs w:val="22"/>
        </w:rPr>
        <w:t xml:space="preserve"> </w:t>
      </w:r>
      <w:r>
        <w:rPr>
          <w:spacing w:val="-1"/>
          <w:position w:val="1"/>
          <w:sz w:val="22"/>
          <w:szCs w:val="22"/>
        </w:rPr>
        <w:t>i</w:t>
      </w:r>
      <w:r>
        <w:rPr>
          <w:position w:val="1"/>
          <w:sz w:val="22"/>
          <w:szCs w:val="22"/>
        </w:rPr>
        <w:t xml:space="preserve">n </w:t>
      </w:r>
      <w:r>
        <w:rPr>
          <w:spacing w:val="1"/>
          <w:position w:val="1"/>
          <w:sz w:val="22"/>
          <w:szCs w:val="22"/>
        </w:rPr>
        <w:t>t</w:t>
      </w:r>
      <w:r>
        <w:rPr>
          <w:position w:val="1"/>
          <w:sz w:val="22"/>
          <w:szCs w:val="22"/>
        </w:rPr>
        <w:t xml:space="preserve">he </w:t>
      </w:r>
      <w:r>
        <w:rPr>
          <w:spacing w:val="-2"/>
          <w:position w:val="1"/>
          <w:sz w:val="22"/>
          <w:szCs w:val="22"/>
        </w:rPr>
        <w:t>o</w:t>
      </w:r>
      <w:r>
        <w:rPr>
          <w:position w:val="1"/>
          <w:sz w:val="22"/>
          <w:szCs w:val="22"/>
        </w:rPr>
        <w:t>p</w:t>
      </w:r>
      <w:r>
        <w:rPr>
          <w:spacing w:val="-1"/>
          <w:position w:val="1"/>
          <w:sz w:val="22"/>
          <w:szCs w:val="22"/>
        </w:rPr>
        <w:t>t</w:t>
      </w:r>
      <w:r>
        <w:rPr>
          <w:spacing w:val="1"/>
          <w:position w:val="1"/>
          <w:sz w:val="22"/>
          <w:szCs w:val="22"/>
        </w:rPr>
        <w:t>i</w:t>
      </w:r>
      <w:r>
        <w:rPr>
          <w:position w:val="1"/>
          <w:sz w:val="22"/>
          <w:szCs w:val="22"/>
        </w:rPr>
        <w:t>ons</w:t>
      </w:r>
      <w:r>
        <w:rPr>
          <w:spacing w:val="-2"/>
          <w:position w:val="1"/>
          <w:sz w:val="22"/>
          <w:szCs w:val="22"/>
        </w:rPr>
        <w:t xml:space="preserve"> </w:t>
      </w:r>
      <w:r>
        <w:rPr>
          <w:position w:val="1"/>
          <w:sz w:val="22"/>
          <w:szCs w:val="22"/>
        </w:rPr>
        <w:t>co</w:t>
      </w:r>
      <w:r>
        <w:rPr>
          <w:spacing w:val="-1"/>
          <w:position w:val="1"/>
          <w:sz w:val="22"/>
          <w:szCs w:val="22"/>
        </w:rPr>
        <w:t>l</w:t>
      </w:r>
      <w:r>
        <w:rPr>
          <w:position w:val="1"/>
          <w:sz w:val="22"/>
          <w:szCs w:val="22"/>
        </w:rPr>
        <w:t>u</w:t>
      </w:r>
      <w:r>
        <w:rPr>
          <w:spacing w:val="-4"/>
          <w:position w:val="1"/>
          <w:sz w:val="22"/>
          <w:szCs w:val="22"/>
        </w:rPr>
        <w:t>m</w:t>
      </w:r>
      <w:r>
        <w:rPr>
          <w:position w:val="1"/>
          <w:sz w:val="22"/>
          <w:szCs w:val="22"/>
        </w:rPr>
        <w:t>n of</w:t>
      </w:r>
      <w:r>
        <w:rPr>
          <w:spacing w:val="1"/>
          <w:position w:val="1"/>
          <w:sz w:val="22"/>
          <w:szCs w:val="22"/>
        </w:rPr>
        <w:t xml:space="preserve"> t</w:t>
      </w:r>
      <w:r>
        <w:rPr>
          <w:position w:val="1"/>
          <w:sz w:val="22"/>
          <w:szCs w:val="22"/>
        </w:rPr>
        <w:t>a</w:t>
      </w:r>
      <w:r>
        <w:rPr>
          <w:spacing w:val="-2"/>
          <w:position w:val="1"/>
          <w:sz w:val="22"/>
          <w:szCs w:val="22"/>
        </w:rPr>
        <w:t>b</w:t>
      </w:r>
      <w:r>
        <w:rPr>
          <w:spacing w:val="1"/>
          <w:position w:val="1"/>
          <w:sz w:val="22"/>
          <w:szCs w:val="22"/>
        </w:rPr>
        <w:t>l</w:t>
      </w:r>
      <w:r>
        <w:rPr>
          <w:spacing w:val="2"/>
          <w:position w:val="1"/>
          <w:sz w:val="22"/>
          <w:szCs w:val="22"/>
        </w:rPr>
        <w:t>e</w:t>
      </w:r>
      <w:r>
        <w:rPr>
          <w:position w:val="1"/>
          <w:sz w:val="22"/>
          <w:szCs w:val="22"/>
        </w:rPr>
        <w:t xml:space="preserve">.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097: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abas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104: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ace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show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 xml:space="preserve">box “Are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ou su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ou 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>ant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</w:p>
    <w:p w:rsidR="000840BF" w:rsidRDefault="006134F8">
      <w:pPr>
        <w:spacing w:line="240" w:lineRule="exact"/>
        <w:ind w:left="940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proofErr w:type="gramEnd"/>
      <w:r>
        <w:rPr>
          <w:sz w:val="22"/>
          <w:szCs w:val="22"/>
        </w:rPr>
        <w:t>?”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hen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oc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ck</w:t>
      </w:r>
      <w:r>
        <w:rPr>
          <w:spacing w:val="-2"/>
          <w:sz w:val="22"/>
          <w:szCs w:val="22"/>
        </w:rPr>
        <w:t xml:space="preserve"> ‘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e’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on 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web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on.</w:t>
      </w:r>
    </w:p>
    <w:p w:rsidR="000840BF" w:rsidRDefault="006134F8">
      <w:pPr>
        <w:spacing w:before="5" w:line="240" w:lineRule="exact"/>
        <w:ind w:left="940" w:right="168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105:</w:t>
      </w:r>
      <w:r>
        <w:rPr>
          <w:spacing w:val="5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5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5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5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5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5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5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4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abase</w:t>
      </w:r>
      <w:r>
        <w:rPr>
          <w:spacing w:val="5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s c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‘</w:t>
      </w:r>
      <w:r>
        <w:rPr>
          <w:spacing w:val="-1"/>
          <w:sz w:val="22"/>
          <w:szCs w:val="22"/>
        </w:rPr>
        <w:t>O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’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box.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106:</w:t>
      </w:r>
      <w:r>
        <w:rPr>
          <w:spacing w:val="2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3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2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2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2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2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abase</w:t>
      </w:r>
      <w:r>
        <w:rPr>
          <w:spacing w:val="2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s</w:t>
      </w:r>
    </w:p>
    <w:p w:rsidR="000840BF" w:rsidRDefault="006134F8">
      <w:pPr>
        <w:spacing w:before="1"/>
        <w:ind w:left="940"/>
        <w:rPr>
          <w:sz w:val="22"/>
          <w:szCs w:val="22"/>
        </w:rPr>
      </w:pPr>
      <w:proofErr w:type="gramStart"/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ck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‘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anc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’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on.</w:t>
      </w:r>
    </w:p>
    <w:p w:rsidR="000840BF" w:rsidRDefault="006134F8">
      <w:pPr>
        <w:spacing w:before="1" w:line="240" w:lineRule="exact"/>
        <w:ind w:left="940" w:right="167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103:</w:t>
      </w:r>
      <w:r>
        <w:rPr>
          <w:spacing w:val="39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3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9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3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3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how</w:t>
      </w:r>
      <w:r>
        <w:rPr>
          <w:spacing w:val="3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nu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3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ount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y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rt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0840BF" w:rsidRDefault="000840BF">
      <w:pPr>
        <w:spacing w:before="6" w:line="100" w:lineRule="exact"/>
        <w:rPr>
          <w:sz w:val="10"/>
          <w:szCs w:val="10"/>
        </w:rPr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0840BF">
        <w:trPr>
          <w:trHeight w:hRule="exact" w:val="619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17</w:t>
            </w:r>
          </w:p>
        </w:tc>
      </w:tr>
      <w:tr w:rsidR="000840BF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Default="000840BF">
      <w:pPr>
        <w:sectPr w:rsidR="000840BF">
          <w:pgSz w:w="11920" w:h="16840"/>
          <w:pgMar w:top="1320" w:right="1240" w:bottom="280" w:left="1220" w:header="720" w:footer="720" w:gutter="0"/>
          <w:cols w:space="720"/>
        </w:sectPr>
      </w:pPr>
    </w:p>
    <w:p w:rsidR="000840BF" w:rsidRDefault="006134F8">
      <w:pPr>
        <w:spacing w:before="82" w:line="240" w:lineRule="exact"/>
        <w:ind w:left="940" w:right="159" w:hanging="72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lastRenderedPageBreak/>
        <w:t>UR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-</w:t>
      </w:r>
      <w:r>
        <w:rPr>
          <w:b/>
          <w:sz w:val="22"/>
          <w:szCs w:val="22"/>
        </w:rPr>
        <w:t>25:</w:t>
      </w:r>
      <w:r>
        <w:rPr>
          <w:b/>
          <w:spacing w:val="25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D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c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s</w:t>
      </w:r>
      <w:r>
        <w:rPr>
          <w:b/>
          <w:spacing w:val="24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c</w:t>
      </w:r>
      <w:r>
        <w:rPr>
          <w:b/>
          <w:sz w:val="22"/>
          <w:szCs w:val="22"/>
        </w:rPr>
        <w:t>an</w:t>
      </w:r>
      <w:r>
        <w:rPr>
          <w:b/>
          <w:spacing w:val="24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s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>rch</w:t>
      </w:r>
      <w:r>
        <w:rPr>
          <w:b/>
          <w:spacing w:val="25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l</w:t>
      </w:r>
      <w:r>
        <w:rPr>
          <w:b/>
          <w:spacing w:val="-1"/>
          <w:sz w:val="22"/>
          <w:szCs w:val="22"/>
        </w:rPr>
        <w:t>l</w:t>
      </w:r>
      <w:r>
        <w:rPr>
          <w:b/>
          <w:sz w:val="22"/>
          <w:szCs w:val="22"/>
        </w:rPr>
        <w:t>ergy</w:t>
      </w:r>
      <w:r>
        <w:rPr>
          <w:b/>
          <w:spacing w:val="22"/>
          <w:sz w:val="22"/>
          <w:szCs w:val="22"/>
        </w:rPr>
        <w:t xml:space="preserve"> </w:t>
      </w:r>
      <w:r>
        <w:rPr>
          <w:b/>
          <w:sz w:val="22"/>
          <w:szCs w:val="22"/>
        </w:rPr>
        <w:t>rep</w:t>
      </w:r>
      <w:r>
        <w:rPr>
          <w:b/>
          <w:spacing w:val="-3"/>
          <w:sz w:val="22"/>
          <w:szCs w:val="22"/>
        </w:rPr>
        <w:t>o</w:t>
      </w:r>
      <w:r>
        <w:rPr>
          <w:b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s</w:t>
      </w:r>
      <w:r>
        <w:rPr>
          <w:b/>
          <w:spacing w:val="22"/>
          <w:sz w:val="22"/>
          <w:szCs w:val="22"/>
        </w:rPr>
        <w:t xml:space="preserve"> </w:t>
      </w:r>
      <w:r>
        <w:rPr>
          <w:b/>
          <w:sz w:val="22"/>
          <w:szCs w:val="22"/>
        </w:rPr>
        <w:t>on</w:t>
      </w:r>
      <w:r>
        <w:rPr>
          <w:b/>
          <w:spacing w:val="21"/>
          <w:sz w:val="22"/>
          <w:szCs w:val="22"/>
        </w:rPr>
        <w:t xml:space="preserve"> </w:t>
      </w:r>
      <w:r>
        <w:rPr>
          <w:b/>
          <w:sz w:val="22"/>
          <w:szCs w:val="22"/>
        </w:rPr>
        <w:t>a</w:t>
      </w:r>
      <w:r>
        <w:rPr>
          <w:b/>
          <w:spacing w:val="2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w</w:t>
      </w:r>
      <w:r>
        <w:rPr>
          <w:b/>
          <w:sz w:val="22"/>
          <w:szCs w:val="22"/>
        </w:rPr>
        <w:t>eb</w:t>
      </w:r>
      <w:r>
        <w:rPr>
          <w:b/>
          <w:spacing w:val="22"/>
          <w:sz w:val="22"/>
          <w:szCs w:val="22"/>
        </w:rPr>
        <w:t xml:space="preserve"> </w:t>
      </w:r>
      <w:r>
        <w:rPr>
          <w:b/>
          <w:sz w:val="22"/>
          <w:szCs w:val="22"/>
        </w:rPr>
        <w:t>ap</w:t>
      </w:r>
      <w:r>
        <w:rPr>
          <w:b/>
          <w:spacing w:val="-1"/>
          <w:sz w:val="22"/>
          <w:szCs w:val="22"/>
        </w:rPr>
        <w:t>pl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ti</w:t>
      </w:r>
      <w:r>
        <w:rPr>
          <w:b/>
          <w:sz w:val="22"/>
          <w:szCs w:val="22"/>
        </w:rPr>
        <w:t>on</w:t>
      </w:r>
      <w:r>
        <w:rPr>
          <w:b/>
          <w:spacing w:val="22"/>
          <w:sz w:val="22"/>
          <w:szCs w:val="22"/>
        </w:rPr>
        <w:t xml:space="preserve"> </w:t>
      </w:r>
      <w:r>
        <w:rPr>
          <w:b/>
          <w:sz w:val="22"/>
          <w:szCs w:val="22"/>
        </w:rPr>
        <w:t>by</w:t>
      </w:r>
      <w:r>
        <w:rPr>
          <w:b/>
          <w:spacing w:val="24"/>
          <w:sz w:val="22"/>
          <w:szCs w:val="22"/>
        </w:rPr>
        <w:t xml:space="preserve"> </w:t>
      </w:r>
      <w:r>
        <w:rPr>
          <w:b/>
          <w:spacing w:val="-3"/>
          <w:sz w:val="22"/>
          <w:szCs w:val="22"/>
        </w:rPr>
        <w:t>u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ng</w:t>
      </w:r>
      <w:r>
        <w:rPr>
          <w:b/>
          <w:spacing w:val="21"/>
          <w:sz w:val="22"/>
          <w:szCs w:val="22"/>
        </w:rPr>
        <w:t xml:space="preserve"> </w:t>
      </w:r>
      <w:r>
        <w:rPr>
          <w:b/>
          <w:sz w:val="22"/>
          <w:szCs w:val="22"/>
        </w:rPr>
        <w:t>per</w:t>
      </w:r>
      <w:r>
        <w:rPr>
          <w:b/>
          <w:spacing w:val="1"/>
          <w:sz w:val="22"/>
          <w:szCs w:val="22"/>
        </w:rPr>
        <w:t>s</w:t>
      </w:r>
      <w:r>
        <w:rPr>
          <w:b/>
          <w:spacing w:val="-1"/>
          <w:sz w:val="22"/>
          <w:szCs w:val="22"/>
        </w:rPr>
        <w:t>o</w:t>
      </w:r>
      <w:r>
        <w:rPr>
          <w:b/>
          <w:sz w:val="22"/>
          <w:szCs w:val="22"/>
        </w:rPr>
        <w:t>nal</w:t>
      </w:r>
      <w:r>
        <w:rPr>
          <w:b/>
          <w:spacing w:val="2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d,</w:t>
      </w:r>
      <w:r>
        <w:rPr>
          <w:b/>
          <w:spacing w:val="21"/>
          <w:sz w:val="22"/>
          <w:szCs w:val="22"/>
        </w:rPr>
        <w:t xml:space="preserve"> </w:t>
      </w:r>
      <w:r>
        <w:rPr>
          <w:b/>
          <w:sz w:val="22"/>
          <w:szCs w:val="22"/>
        </w:rPr>
        <w:t>na</w:t>
      </w:r>
      <w:r>
        <w:rPr>
          <w:b/>
          <w:spacing w:val="-2"/>
          <w:sz w:val="22"/>
          <w:szCs w:val="22"/>
        </w:rPr>
        <w:t>m</w:t>
      </w:r>
      <w:r>
        <w:rPr>
          <w:b/>
          <w:sz w:val="22"/>
          <w:szCs w:val="22"/>
        </w:rPr>
        <w:t>e, or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surn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me</w:t>
      </w:r>
      <w:r>
        <w:rPr>
          <w:b/>
          <w:sz w:val="22"/>
          <w:szCs w:val="22"/>
        </w:rPr>
        <w:t>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001: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enu ba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(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e, and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>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004: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b 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nk</w:t>
      </w:r>
      <w:r>
        <w:rPr>
          <w:sz w:val="22"/>
          <w:szCs w:val="22"/>
        </w:rPr>
        <w:t>.</w:t>
      </w:r>
    </w:p>
    <w:p w:rsidR="000840BF" w:rsidRDefault="006134F8">
      <w:pPr>
        <w:spacing w:before="1" w:line="240" w:lineRule="exact"/>
        <w:ind w:left="940" w:right="168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021:</w:t>
      </w:r>
      <w:r>
        <w:rPr>
          <w:spacing w:val="1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e,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nc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udes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n,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ch</w:t>
      </w:r>
      <w:r>
        <w:rPr>
          <w:spacing w:val="1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t</w:t>
      </w:r>
      <w:r>
        <w:rPr>
          <w:spacing w:val="1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, 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ch b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on.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053:</w:t>
      </w:r>
      <w:r>
        <w:rPr>
          <w:spacing w:val="49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4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4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5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5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4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ns</w:t>
      </w:r>
      <w:r>
        <w:rPr>
          <w:spacing w:val="5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no</w:t>
      </w:r>
      <w:proofErr w:type="gramStart"/>
      <w:r>
        <w:rPr>
          <w:spacing w:val="-2"/>
          <w:sz w:val="22"/>
          <w:szCs w:val="22"/>
        </w:rPr>
        <w:t>.</w:t>
      </w:r>
      <w:r>
        <w:rPr>
          <w:sz w:val="22"/>
          <w:szCs w:val="22"/>
        </w:rPr>
        <w:t>,</w:t>
      </w:r>
      <w:proofErr w:type="gramEnd"/>
    </w:p>
    <w:p w:rsidR="000840BF" w:rsidRDefault="006134F8">
      <w:pPr>
        <w:spacing w:before="5" w:line="240" w:lineRule="exact"/>
        <w:ind w:left="220" w:right="2926" w:firstLine="720"/>
        <w:rPr>
          <w:sz w:val="22"/>
          <w:szCs w:val="22"/>
        </w:rPr>
      </w:pPr>
      <w:proofErr w:type="gramStart"/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nal</w:t>
      </w:r>
      <w:proofErr w:type="gramEnd"/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, n</w:t>
      </w:r>
      <w:r>
        <w:rPr>
          <w:spacing w:val="3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op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>.</w:t>
      </w:r>
      <w:r>
        <w:rPr>
          <w:sz w:val="22"/>
          <w:szCs w:val="22"/>
        </w:rPr>
        <w:t>) 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097: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abas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113: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nput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 by</w:t>
      </w:r>
      <w:r>
        <w:rPr>
          <w:spacing w:val="-2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A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ax</w:t>
      </w:r>
      <w:r>
        <w:rPr>
          <w:spacing w:val="-2"/>
          <w:sz w:val="22"/>
          <w:szCs w:val="22"/>
        </w:rPr>
        <w:t xml:space="preserve"> 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035:</w:t>
      </w:r>
      <w:r>
        <w:rPr>
          <w:spacing w:val="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7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“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>o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z w:val="22"/>
          <w:szCs w:val="22"/>
        </w:rPr>
        <w:t>r</w:t>
      </w:r>
      <w:r>
        <w:rPr>
          <w:i/>
          <w:spacing w:val="1"/>
          <w:sz w:val="22"/>
          <w:szCs w:val="22"/>
        </w:rPr>
        <w:t>e</w:t>
      </w:r>
      <w:r>
        <w:rPr>
          <w:i/>
          <w:sz w:val="22"/>
          <w:szCs w:val="22"/>
        </w:rPr>
        <w:t>su</w:t>
      </w:r>
      <w:r>
        <w:rPr>
          <w:i/>
          <w:spacing w:val="-1"/>
          <w:sz w:val="22"/>
          <w:szCs w:val="22"/>
        </w:rPr>
        <w:t>l</w:t>
      </w:r>
      <w:r>
        <w:rPr>
          <w:i/>
          <w:spacing w:val="1"/>
          <w:sz w:val="22"/>
          <w:szCs w:val="22"/>
        </w:rPr>
        <w:t>t</w:t>
      </w:r>
      <w:r>
        <w:rPr>
          <w:i/>
          <w:sz w:val="22"/>
          <w:szCs w:val="22"/>
        </w:rPr>
        <w:t>s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f</w:t>
      </w:r>
      <w:r>
        <w:rPr>
          <w:i/>
          <w:spacing w:val="-2"/>
          <w:sz w:val="22"/>
          <w:szCs w:val="22"/>
        </w:rPr>
        <w:t>o</w:t>
      </w:r>
      <w:r>
        <w:rPr>
          <w:i/>
          <w:sz w:val="22"/>
          <w:szCs w:val="22"/>
        </w:rPr>
        <w:t>un</w:t>
      </w:r>
      <w:r>
        <w:rPr>
          <w:i/>
          <w:spacing w:val="1"/>
          <w:sz w:val="22"/>
          <w:szCs w:val="22"/>
        </w:rPr>
        <w:t>d</w:t>
      </w:r>
      <w:r>
        <w:rPr>
          <w:sz w:val="22"/>
          <w:szCs w:val="22"/>
        </w:rPr>
        <w:t>”,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nput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es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</w:p>
    <w:p w:rsidR="000840BF" w:rsidRDefault="006134F8">
      <w:pPr>
        <w:spacing w:line="240" w:lineRule="exact"/>
        <w:ind w:left="940"/>
        <w:rPr>
          <w:sz w:val="22"/>
          <w:szCs w:val="22"/>
        </w:rPr>
      </w:pPr>
      <w:proofErr w:type="gramStart"/>
      <w:r>
        <w:rPr>
          <w:sz w:val="22"/>
          <w:szCs w:val="22"/>
        </w:rPr>
        <w:t>ex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proofErr w:type="gramEnd"/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e.</w:t>
      </w:r>
    </w:p>
    <w:p w:rsidR="000840BF" w:rsidRDefault="006134F8">
      <w:pPr>
        <w:spacing w:before="1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107:</w:t>
      </w:r>
      <w:r>
        <w:rPr>
          <w:spacing w:val="3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3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3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3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’</w:t>
      </w:r>
      <w:r>
        <w:rPr>
          <w:sz w:val="22"/>
          <w:szCs w:val="22"/>
        </w:rPr>
        <w:t>s</w:t>
      </w:r>
      <w:r>
        <w:rPr>
          <w:spacing w:val="3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3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3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e,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3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3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ound</w:t>
      </w:r>
      <w:r>
        <w:rPr>
          <w:spacing w:val="3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</w:p>
    <w:p w:rsidR="000840BF" w:rsidRDefault="006134F8">
      <w:pPr>
        <w:spacing w:line="240" w:lineRule="exact"/>
        <w:ind w:left="940"/>
        <w:rPr>
          <w:sz w:val="22"/>
          <w:szCs w:val="22"/>
        </w:rPr>
      </w:pPr>
      <w:proofErr w:type="gramStart"/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ch</w:t>
      </w:r>
      <w:proofErr w:type="gramEnd"/>
      <w:r>
        <w:rPr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x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ab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.</w:t>
      </w:r>
    </w:p>
    <w:p w:rsidR="000840BF" w:rsidRDefault="006134F8">
      <w:pPr>
        <w:spacing w:before="5" w:line="240" w:lineRule="exact"/>
        <w:ind w:left="940" w:right="167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103:</w:t>
      </w:r>
      <w:r>
        <w:rPr>
          <w:spacing w:val="39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3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9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3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3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how</w:t>
      </w:r>
      <w:r>
        <w:rPr>
          <w:spacing w:val="3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nu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3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ount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y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rt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0840BF" w:rsidRDefault="000840BF">
      <w:pPr>
        <w:spacing w:before="16" w:line="240" w:lineRule="exact"/>
        <w:rPr>
          <w:sz w:val="24"/>
          <w:szCs w:val="24"/>
        </w:rPr>
      </w:pPr>
    </w:p>
    <w:p w:rsidR="000840BF" w:rsidRDefault="006134F8">
      <w:pPr>
        <w:ind w:left="22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UR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-</w:t>
      </w:r>
      <w:r>
        <w:rPr>
          <w:b/>
          <w:sz w:val="22"/>
          <w:szCs w:val="22"/>
        </w:rPr>
        <w:t>26: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>c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ors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can </w:t>
      </w:r>
      <w:r>
        <w:rPr>
          <w:b/>
          <w:spacing w:val="-2"/>
          <w:sz w:val="22"/>
          <w:szCs w:val="22"/>
        </w:rPr>
        <w:t>v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w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an </w:t>
      </w:r>
      <w:r>
        <w:rPr>
          <w:b/>
          <w:spacing w:val="-3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l</w:t>
      </w:r>
      <w:r>
        <w:rPr>
          <w:b/>
          <w:spacing w:val="-1"/>
          <w:sz w:val="22"/>
          <w:szCs w:val="22"/>
        </w:rPr>
        <w:t>l</w:t>
      </w:r>
      <w:r>
        <w:rPr>
          <w:b/>
          <w:sz w:val="22"/>
          <w:szCs w:val="22"/>
        </w:rPr>
        <w:t>ergy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rep</w:t>
      </w:r>
      <w:r>
        <w:rPr>
          <w:b/>
          <w:spacing w:val="-3"/>
          <w:sz w:val="22"/>
          <w:szCs w:val="22"/>
        </w:rPr>
        <w:t>o</w:t>
      </w:r>
      <w:r>
        <w:rPr>
          <w:b/>
          <w:sz w:val="22"/>
          <w:szCs w:val="22"/>
        </w:rPr>
        <w:t>rt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on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he</w:t>
      </w:r>
      <w:r>
        <w:rPr>
          <w:b/>
          <w:spacing w:val="-5"/>
          <w:sz w:val="22"/>
          <w:szCs w:val="22"/>
        </w:rPr>
        <w:t xml:space="preserve"> </w:t>
      </w:r>
      <w:r>
        <w:rPr>
          <w:b/>
          <w:spacing w:val="4"/>
          <w:sz w:val="22"/>
          <w:szCs w:val="22"/>
        </w:rPr>
        <w:t>w</w:t>
      </w:r>
      <w:r>
        <w:rPr>
          <w:b/>
          <w:sz w:val="22"/>
          <w:szCs w:val="22"/>
        </w:rPr>
        <w:t>eb ap</w:t>
      </w:r>
      <w:r>
        <w:rPr>
          <w:b/>
          <w:spacing w:val="-3"/>
          <w:sz w:val="22"/>
          <w:szCs w:val="22"/>
        </w:rPr>
        <w:t>p</w:t>
      </w:r>
      <w:r>
        <w:rPr>
          <w:b/>
          <w:spacing w:val="-1"/>
          <w:sz w:val="22"/>
          <w:szCs w:val="22"/>
        </w:rPr>
        <w:t>l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ca</w:t>
      </w:r>
      <w:r>
        <w:rPr>
          <w:b/>
          <w:spacing w:val="-1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on.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001: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enu ba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(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e, and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>.</w:t>
      </w:r>
    </w:p>
    <w:p w:rsidR="000840BF" w:rsidRDefault="006134F8">
      <w:pPr>
        <w:spacing w:before="1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004: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b 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nk</w:t>
      </w:r>
      <w:r>
        <w:rPr>
          <w:sz w:val="22"/>
          <w:szCs w:val="22"/>
        </w:rPr>
        <w:t>.</w:t>
      </w:r>
    </w:p>
    <w:p w:rsidR="000840BF" w:rsidRDefault="006134F8">
      <w:pPr>
        <w:spacing w:before="3" w:line="240" w:lineRule="exact"/>
        <w:ind w:left="940" w:right="158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021:</w:t>
      </w:r>
      <w:r>
        <w:rPr>
          <w:spacing w:val="3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3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4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gy</w:t>
      </w:r>
      <w:r>
        <w:rPr>
          <w:spacing w:val="3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3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e,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3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cl</w:t>
      </w:r>
      <w:r>
        <w:rPr>
          <w:sz w:val="22"/>
          <w:szCs w:val="22"/>
        </w:rPr>
        <w:t>udes</w:t>
      </w:r>
      <w:r>
        <w:rPr>
          <w:spacing w:val="3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2"/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on, 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d,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 b</w:t>
      </w:r>
      <w:r>
        <w:rPr>
          <w:spacing w:val="-2"/>
          <w:sz w:val="22"/>
          <w:szCs w:val="22"/>
        </w:rPr>
        <w:t>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on.</w:t>
      </w:r>
    </w:p>
    <w:p w:rsidR="000840BF" w:rsidRDefault="006134F8">
      <w:pPr>
        <w:spacing w:before="2" w:line="240" w:lineRule="exact"/>
        <w:ind w:left="940" w:right="166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053:</w:t>
      </w:r>
      <w:r>
        <w:rPr>
          <w:spacing w:val="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de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ns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no</w:t>
      </w:r>
      <w:r>
        <w:rPr>
          <w:spacing w:val="-2"/>
          <w:sz w:val="22"/>
          <w:szCs w:val="22"/>
        </w:rPr>
        <w:t>.</w:t>
      </w:r>
      <w:r>
        <w:rPr>
          <w:sz w:val="22"/>
          <w:szCs w:val="22"/>
        </w:rPr>
        <w:t>, 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nal</w:t>
      </w:r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, n</w:t>
      </w:r>
      <w:r>
        <w:rPr>
          <w:spacing w:val="3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op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1"/>
          <w:sz w:val="22"/>
          <w:szCs w:val="22"/>
        </w:rPr>
        <w:t>.</w:t>
      </w:r>
      <w:r>
        <w:rPr>
          <w:sz w:val="22"/>
          <w:szCs w:val="22"/>
        </w:rPr>
        <w:t>)</w:t>
      </w:r>
    </w:p>
    <w:p w:rsidR="000840BF" w:rsidRDefault="006134F8">
      <w:pPr>
        <w:spacing w:before="4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037: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‘</w:t>
      </w:r>
      <w:r>
        <w:rPr>
          <w:spacing w:val="-1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ew’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(</w:t>
      </w:r>
      <w:r>
        <w:pict>
          <v:shape id="_x0000_i1033" type="#_x0000_t75" style="width:25.8pt;height:22.2pt">
            <v:imagedata r:id="rId7" o:title=""/>
          </v:shape>
        </w:pict>
      </w:r>
      <w:r>
        <w:rPr>
          <w:sz w:val="22"/>
          <w:szCs w:val="22"/>
        </w:rPr>
        <w:t>)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o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n 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097: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.</w:t>
      </w:r>
    </w:p>
    <w:p w:rsidR="000840BF" w:rsidRDefault="006134F8">
      <w:pPr>
        <w:spacing w:before="1" w:line="240" w:lineRule="exact"/>
        <w:ind w:left="940" w:right="445" w:hanging="720"/>
        <w:rPr>
          <w:sz w:val="22"/>
          <w:szCs w:val="22"/>
        </w:rPr>
      </w:pPr>
      <w:r>
        <w:pict>
          <v:group id="_x0000_s1215" style="position:absolute;left:0;text-align:left;margin-left:237.6pt;margin-top:12.6pt;width:0;height:12.95pt;z-index:-9862;mso-position-horizontal-relative:page" coordorigin="4752,252" coordsize="0,259">
            <v:shape id="_x0000_s1216" style="position:absolute;left:4752;top:252;width:0;height:259" coordorigin="4752,252" coordsize="0,259" path="m4752,252r,259e" filled="f" strokecolor="#f8f8f8" strokeweight="2.86pt">
              <v:path arrowok="t"/>
            </v:shape>
            <w10:wrap anchorx="page"/>
          </v:group>
        </w:pic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043: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udes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y </w:t>
      </w:r>
      <w:r>
        <w:rPr>
          <w:spacing w:val="-2"/>
          <w:sz w:val="22"/>
          <w:szCs w:val="22"/>
        </w:rPr>
        <w:t>I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, 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son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, 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 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u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, </w:t>
      </w:r>
      <w:proofErr w:type="gramStart"/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</w:t>
      </w:r>
      <w:proofErr w:type="gramEnd"/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pda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039: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‘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pd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e’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1"/>
          <w:sz w:val="22"/>
          <w:szCs w:val="22"/>
        </w:rPr>
        <w:t>‘</w:t>
      </w:r>
      <w:r>
        <w:rPr>
          <w:spacing w:val="-1"/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’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on.</w:t>
      </w:r>
    </w:p>
    <w:p w:rsidR="000840BF" w:rsidRDefault="000840BF">
      <w:pPr>
        <w:spacing w:before="19" w:line="240" w:lineRule="exact"/>
        <w:rPr>
          <w:sz w:val="24"/>
          <w:szCs w:val="24"/>
        </w:rPr>
      </w:pPr>
    </w:p>
    <w:p w:rsidR="000840BF" w:rsidRDefault="006134F8">
      <w:pPr>
        <w:ind w:left="22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UR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-</w:t>
      </w:r>
      <w:r>
        <w:rPr>
          <w:b/>
          <w:sz w:val="22"/>
          <w:szCs w:val="22"/>
        </w:rPr>
        <w:t>27: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>c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ors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can </w:t>
      </w:r>
      <w:r>
        <w:rPr>
          <w:b/>
          <w:spacing w:val="-2"/>
          <w:sz w:val="22"/>
          <w:szCs w:val="22"/>
        </w:rPr>
        <w:t>v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w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l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s</w:t>
      </w:r>
      <w:r>
        <w:rPr>
          <w:b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f</w:t>
      </w:r>
      <w:r>
        <w:rPr>
          <w:b/>
          <w:spacing w:val="3"/>
          <w:sz w:val="22"/>
          <w:szCs w:val="22"/>
        </w:rPr>
        <w:t xml:space="preserve"> 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l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gy re</w:t>
      </w:r>
      <w:r>
        <w:rPr>
          <w:b/>
          <w:spacing w:val="-3"/>
          <w:sz w:val="22"/>
          <w:szCs w:val="22"/>
        </w:rPr>
        <w:t>p</w:t>
      </w:r>
      <w:r>
        <w:rPr>
          <w:b/>
          <w:sz w:val="22"/>
          <w:szCs w:val="22"/>
        </w:rPr>
        <w:t>or</w:t>
      </w:r>
      <w:r>
        <w:rPr>
          <w:b/>
          <w:spacing w:val="-1"/>
          <w:sz w:val="22"/>
          <w:szCs w:val="22"/>
        </w:rPr>
        <w:t>t</w:t>
      </w:r>
      <w:r>
        <w:rPr>
          <w:b/>
          <w:sz w:val="22"/>
          <w:szCs w:val="22"/>
        </w:rPr>
        <w:t xml:space="preserve">s 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n the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w</w:t>
      </w:r>
      <w:r>
        <w:rPr>
          <w:b/>
          <w:sz w:val="22"/>
          <w:szCs w:val="22"/>
        </w:rPr>
        <w:t>eb ap</w:t>
      </w:r>
      <w:r>
        <w:rPr>
          <w:b/>
          <w:spacing w:val="-3"/>
          <w:sz w:val="22"/>
          <w:szCs w:val="22"/>
        </w:rPr>
        <w:t>p</w:t>
      </w:r>
      <w:r>
        <w:rPr>
          <w:b/>
          <w:spacing w:val="1"/>
          <w:sz w:val="22"/>
          <w:szCs w:val="22"/>
        </w:rPr>
        <w:t>l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ca</w:t>
      </w:r>
      <w:r>
        <w:rPr>
          <w:b/>
          <w:spacing w:val="-1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on.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001: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enu ba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(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e, and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>.</w:t>
      </w:r>
    </w:p>
    <w:p w:rsidR="000840BF" w:rsidRDefault="006134F8">
      <w:pPr>
        <w:spacing w:before="1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004: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b 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nk</w:t>
      </w:r>
      <w:r>
        <w:rPr>
          <w:sz w:val="22"/>
          <w:szCs w:val="22"/>
        </w:rPr>
        <w:t>.</w:t>
      </w:r>
    </w:p>
    <w:p w:rsidR="000840BF" w:rsidRDefault="006134F8">
      <w:pPr>
        <w:spacing w:before="1" w:line="240" w:lineRule="exact"/>
        <w:ind w:left="940" w:right="158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021:</w:t>
      </w:r>
      <w:r>
        <w:rPr>
          <w:spacing w:val="3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3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4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gy</w:t>
      </w:r>
      <w:r>
        <w:rPr>
          <w:spacing w:val="3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3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e,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3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udes</w:t>
      </w:r>
      <w:r>
        <w:rPr>
          <w:spacing w:val="3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on, 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d,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 b</w:t>
      </w:r>
      <w:r>
        <w:rPr>
          <w:spacing w:val="-2"/>
          <w:sz w:val="22"/>
          <w:szCs w:val="22"/>
        </w:rPr>
        <w:t>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on.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053:</w:t>
      </w:r>
      <w:r>
        <w:rPr>
          <w:spacing w:val="49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4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4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5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5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48"/>
          <w:sz w:val="22"/>
          <w:szCs w:val="22"/>
        </w:rPr>
        <w:t xml:space="preserve"> </w:t>
      </w:r>
      <w:proofErr w:type="gramStart"/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  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</w:t>
      </w:r>
      <w:proofErr w:type="gramEnd"/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ns</w:t>
      </w:r>
      <w:r>
        <w:rPr>
          <w:spacing w:val="5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no</w:t>
      </w:r>
      <w:r>
        <w:rPr>
          <w:spacing w:val="-2"/>
          <w:sz w:val="22"/>
          <w:szCs w:val="22"/>
        </w:rPr>
        <w:t>.</w:t>
      </w:r>
      <w:r>
        <w:rPr>
          <w:sz w:val="22"/>
          <w:szCs w:val="22"/>
        </w:rPr>
        <w:t>,</w:t>
      </w:r>
    </w:p>
    <w:p w:rsidR="000840BF" w:rsidRDefault="006134F8">
      <w:pPr>
        <w:spacing w:line="240" w:lineRule="exact"/>
        <w:ind w:left="940"/>
        <w:rPr>
          <w:sz w:val="22"/>
          <w:szCs w:val="22"/>
        </w:rPr>
      </w:pPr>
      <w:proofErr w:type="gramStart"/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nal</w:t>
      </w:r>
      <w:proofErr w:type="gramEnd"/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, n</w:t>
      </w:r>
      <w:r>
        <w:rPr>
          <w:spacing w:val="3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op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ons.)</w:t>
      </w:r>
    </w:p>
    <w:p w:rsidR="000840BF" w:rsidRDefault="006134F8">
      <w:pPr>
        <w:spacing w:before="1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103: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ount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epo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s.</w:t>
      </w:r>
    </w:p>
    <w:p w:rsidR="000840BF" w:rsidRDefault="000840BF">
      <w:pPr>
        <w:spacing w:before="18" w:line="240" w:lineRule="exact"/>
        <w:rPr>
          <w:sz w:val="24"/>
          <w:szCs w:val="24"/>
        </w:rPr>
      </w:pPr>
    </w:p>
    <w:p w:rsidR="000840BF" w:rsidRDefault="006134F8">
      <w:pPr>
        <w:ind w:left="22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UR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-</w:t>
      </w:r>
      <w:r>
        <w:rPr>
          <w:b/>
          <w:sz w:val="22"/>
          <w:szCs w:val="22"/>
        </w:rPr>
        <w:t>28: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can </w:t>
      </w:r>
      <w:r>
        <w:rPr>
          <w:b/>
          <w:spacing w:val="-2"/>
          <w:sz w:val="22"/>
          <w:szCs w:val="22"/>
        </w:rPr>
        <w:t>v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w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a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z w:val="22"/>
          <w:szCs w:val="22"/>
        </w:rPr>
        <w:t>ho</w:t>
      </w:r>
      <w:r>
        <w:rPr>
          <w:b/>
          <w:spacing w:val="-2"/>
          <w:sz w:val="22"/>
          <w:szCs w:val="22"/>
        </w:rPr>
        <w:t>m</w:t>
      </w:r>
      <w:r>
        <w:rPr>
          <w:b/>
          <w:sz w:val="22"/>
          <w:szCs w:val="22"/>
        </w:rPr>
        <w:t>e pa</w:t>
      </w:r>
      <w:r>
        <w:rPr>
          <w:b/>
          <w:spacing w:val="-2"/>
          <w:sz w:val="22"/>
          <w:szCs w:val="22"/>
        </w:rPr>
        <w:t>g</w:t>
      </w:r>
      <w:r>
        <w:rPr>
          <w:b/>
          <w:sz w:val="22"/>
          <w:szCs w:val="22"/>
        </w:rPr>
        <w:t xml:space="preserve">e on 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3"/>
          <w:sz w:val="22"/>
          <w:szCs w:val="22"/>
        </w:rPr>
        <w:t>h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w</w:t>
      </w:r>
      <w:r>
        <w:rPr>
          <w:b/>
          <w:sz w:val="22"/>
          <w:szCs w:val="22"/>
        </w:rPr>
        <w:t>eb ap</w:t>
      </w:r>
      <w:r>
        <w:rPr>
          <w:b/>
          <w:spacing w:val="-1"/>
          <w:sz w:val="22"/>
          <w:szCs w:val="22"/>
        </w:rPr>
        <w:t>pl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ti</w:t>
      </w:r>
      <w:r>
        <w:rPr>
          <w:b/>
          <w:sz w:val="22"/>
          <w:szCs w:val="22"/>
        </w:rPr>
        <w:t>on.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001: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The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enu ba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(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e, and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>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109: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de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op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enu box </w:t>
      </w:r>
      <w:r>
        <w:rPr>
          <w:spacing w:val="1"/>
          <w:sz w:val="22"/>
          <w:szCs w:val="22"/>
        </w:rPr>
        <w:t>(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t)</w:t>
      </w:r>
      <w:r>
        <w:rPr>
          <w:sz w:val="22"/>
          <w:szCs w:val="22"/>
        </w:rPr>
        <w:t>.</w:t>
      </w:r>
    </w:p>
    <w:p w:rsidR="000840BF" w:rsidRDefault="006134F8">
      <w:pPr>
        <w:spacing w:before="5" w:line="240" w:lineRule="exact"/>
        <w:ind w:left="940" w:right="167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110:</w:t>
      </w:r>
      <w:r>
        <w:rPr>
          <w:spacing w:val="5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5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cu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ent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5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53"/>
          <w:sz w:val="22"/>
          <w:szCs w:val="22"/>
        </w:rPr>
        <w:t xml:space="preserve"> </w:t>
      </w:r>
      <w:proofErr w:type="gramStart"/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 xml:space="preserve">des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  <w:proofErr w:type="gramEnd"/>
      <w:r>
        <w:rPr>
          <w:sz w:val="22"/>
          <w:szCs w:val="22"/>
        </w:rPr>
        <w:t xml:space="preserve">, 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 su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and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e.</w:t>
      </w: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before="16" w:line="280" w:lineRule="exact"/>
        <w:rPr>
          <w:sz w:val="28"/>
          <w:szCs w:val="28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0840BF">
        <w:trPr>
          <w:trHeight w:hRule="exact" w:val="619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18</w:t>
            </w:r>
          </w:p>
        </w:tc>
      </w:tr>
      <w:tr w:rsidR="000840BF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Default="000840BF">
      <w:pPr>
        <w:sectPr w:rsidR="000840BF">
          <w:pgSz w:w="11920" w:h="16840"/>
          <w:pgMar w:top="1320" w:right="1240" w:bottom="280" w:left="1220" w:header="720" w:footer="720" w:gutter="0"/>
          <w:cols w:space="720"/>
        </w:sectPr>
      </w:pPr>
    </w:p>
    <w:p w:rsidR="000840BF" w:rsidRDefault="006134F8">
      <w:pPr>
        <w:spacing w:before="80"/>
        <w:ind w:left="220" w:right="313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lastRenderedPageBreak/>
        <w:t>UR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-</w:t>
      </w:r>
      <w:r>
        <w:rPr>
          <w:b/>
          <w:sz w:val="22"/>
          <w:szCs w:val="22"/>
        </w:rPr>
        <w:t>29: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can </w:t>
      </w:r>
      <w:r>
        <w:rPr>
          <w:b/>
          <w:spacing w:val="-2"/>
          <w:sz w:val="22"/>
          <w:szCs w:val="22"/>
        </w:rPr>
        <w:t>v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w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>n al</w:t>
      </w:r>
      <w:r>
        <w:rPr>
          <w:b/>
          <w:spacing w:val="-1"/>
          <w:sz w:val="22"/>
          <w:szCs w:val="22"/>
        </w:rPr>
        <w:t>l</w:t>
      </w:r>
      <w:r>
        <w:rPr>
          <w:b/>
          <w:sz w:val="22"/>
          <w:szCs w:val="22"/>
        </w:rPr>
        <w:t>ergy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repo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on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he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w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b a</w:t>
      </w:r>
      <w:r>
        <w:rPr>
          <w:b/>
          <w:spacing w:val="-1"/>
          <w:sz w:val="22"/>
          <w:szCs w:val="22"/>
        </w:rPr>
        <w:t>p</w:t>
      </w:r>
      <w:r>
        <w:rPr>
          <w:b/>
          <w:sz w:val="22"/>
          <w:szCs w:val="22"/>
        </w:rPr>
        <w:t>pl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ca</w:t>
      </w:r>
      <w:r>
        <w:rPr>
          <w:b/>
          <w:spacing w:val="-1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 xml:space="preserve">on.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001: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enu ba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(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e, and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>. 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004: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b 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nk</w:t>
      </w:r>
      <w:r>
        <w:rPr>
          <w:sz w:val="22"/>
          <w:szCs w:val="22"/>
        </w:rPr>
        <w:t>.</w:t>
      </w:r>
    </w:p>
    <w:p w:rsidR="000840BF" w:rsidRDefault="006134F8">
      <w:pPr>
        <w:spacing w:before="3" w:line="240" w:lineRule="exact"/>
        <w:ind w:left="940" w:right="158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053:</w:t>
      </w:r>
      <w:r>
        <w:rPr>
          <w:spacing w:val="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1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de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ns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no</w:t>
      </w:r>
      <w:r>
        <w:rPr>
          <w:spacing w:val="-2"/>
          <w:sz w:val="22"/>
          <w:szCs w:val="22"/>
        </w:rPr>
        <w:t>.</w:t>
      </w:r>
      <w:r>
        <w:rPr>
          <w:sz w:val="22"/>
          <w:szCs w:val="22"/>
        </w:rPr>
        <w:t>, 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nal</w:t>
      </w:r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, n</w:t>
      </w:r>
      <w:r>
        <w:rPr>
          <w:spacing w:val="3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op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1"/>
          <w:sz w:val="22"/>
          <w:szCs w:val="22"/>
        </w:rPr>
        <w:t>.</w:t>
      </w:r>
      <w:r>
        <w:rPr>
          <w:sz w:val="22"/>
          <w:szCs w:val="22"/>
        </w:rPr>
        <w:t>)</w:t>
      </w:r>
    </w:p>
    <w:p w:rsidR="000840BF" w:rsidRDefault="006134F8">
      <w:pPr>
        <w:spacing w:before="4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037: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de </w:t>
      </w:r>
      <w:r>
        <w:rPr>
          <w:spacing w:val="1"/>
          <w:sz w:val="22"/>
          <w:szCs w:val="22"/>
        </w:rPr>
        <w:t>‘</w:t>
      </w:r>
      <w:r>
        <w:rPr>
          <w:spacing w:val="-1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ew’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(</w:t>
      </w:r>
      <w:r>
        <w:pict>
          <v:shape id="_x0000_i1034" type="#_x0000_t75" style="width:25.8pt;height:22.2pt">
            <v:imagedata r:id="rId7" o:title=""/>
          </v:shape>
        </w:pict>
      </w:r>
      <w:r>
        <w:rPr>
          <w:sz w:val="22"/>
          <w:szCs w:val="22"/>
        </w:rPr>
        <w:t>)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o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n 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097: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.</w:t>
      </w:r>
    </w:p>
    <w:p w:rsidR="000840BF" w:rsidRDefault="006134F8">
      <w:pPr>
        <w:spacing w:before="5" w:line="240" w:lineRule="exact"/>
        <w:ind w:left="940" w:right="631" w:hanging="720"/>
        <w:rPr>
          <w:sz w:val="22"/>
          <w:szCs w:val="22"/>
        </w:rPr>
      </w:pPr>
      <w:r>
        <w:pict>
          <v:group id="_x0000_s1212" style="position:absolute;left:0;text-align:left;margin-left:233.45pt;margin-top:12.6pt;width:40.55pt;height:12.95pt;z-index:-9861;mso-position-horizontal-relative:page" coordorigin="4669,252" coordsize="811,259">
            <v:shape id="_x0000_s1213" style="position:absolute;left:4669;top:252;width:811;height:259" coordorigin="4669,252" coordsize="811,259" path="m4669,511r811,l5480,252r-811,l4669,511xe" fillcolor="#f8f8f8" stroked="f">
              <v:path arrowok="t"/>
            </v:shape>
            <w10:wrap anchorx="page"/>
          </v:group>
        </w:pic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043: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U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,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des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y </w:t>
      </w:r>
      <w:r>
        <w:rPr>
          <w:spacing w:val="-2"/>
          <w:sz w:val="22"/>
          <w:szCs w:val="22"/>
        </w:rPr>
        <w:t>I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, 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nal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, 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 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u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pda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e.</w:t>
      </w:r>
    </w:p>
    <w:p w:rsidR="000840BF" w:rsidRDefault="000840BF">
      <w:pPr>
        <w:spacing w:before="15" w:line="240" w:lineRule="exact"/>
        <w:rPr>
          <w:sz w:val="24"/>
          <w:szCs w:val="24"/>
        </w:rPr>
      </w:pPr>
    </w:p>
    <w:p w:rsidR="000840BF" w:rsidRDefault="006134F8">
      <w:pPr>
        <w:ind w:left="22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UR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-</w:t>
      </w:r>
      <w:r>
        <w:rPr>
          <w:b/>
          <w:sz w:val="22"/>
          <w:szCs w:val="22"/>
        </w:rPr>
        <w:t>30:</w:t>
      </w:r>
      <w:r>
        <w:rPr>
          <w:b/>
          <w:spacing w:val="54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DA</w:t>
      </w:r>
      <w:r>
        <w:rPr>
          <w:b/>
          <w:sz w:val="22"/>
          <w:szCs w:val="22"/>
        </w:rPr>
        <w:t xml:space="preserve">s </w:t>
      </w:r>
      <w:r>
        <w:rPr>
          <w:b/>
          <w:spacing w:val="-2"/>
          <w:sz w:val="22"/>
          <w:szCs w:val="22"/>
        </w:rPr>
        <w:t>c</w:t>
      </w:r>
      <w:r>
        <w:rPr>
          <w:b/>
          <w:sz w:val="22"/>
          <w:szCs w:val="22"/>
        </w:rPr>
        <w:t>an v</w:t>
      </w:r>
      <w:r>
        <w:rPr>
          <w:b/>
          <w:spacing w:val="-2"/>
          <w:sz w:val="22"/>
          <w:szCs w:val="22"/>
        </w:rPr>
        <w:t>ie</w:t>
      </w:r>
      <w:r>
        <w:rPr>
          <w:b/>
          <w:sz w:val="22"/>
          <w:szCs w:val="22"/>
        </w:rPr>
        <w:t>w</w:t>
      </w:r>
      <w:r>
        <w:rPr>
          <w:b/>
          <w:spacing w:val="2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l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st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f</w:t>
      </w:r>
      <w:r>
        <w:rPr>
          <w:b/>
          <w:spacing w:val="4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l</w:t>
      </w:r>
      <w:r>
        <w:rPr>
          <w:b/>
          <w:spacing w:val="-1"/>
          <w:sz w:val="22"/>
          <w:szCs w:val="22"/>
        </w:rPr>
        <w:t>l</w:t>
      </w:r>
      <w:r>
        <w:rPr>
          <w:b/>
          <w:sz w:val="22"/>
          <w:szCs w:val="22"/>
        </w:rPr>
        <w:t>ergy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repo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s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on t</w:t>
      </w:r>
      <w:r>
        <w:rPr>
          <w:b/>
          <w:spacing w:val="-2"/>
          <w:sz w:val="22"/>
          <w:szCs w:val="22"/>
        </w:rPr>
        <w:t>h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4"/>
          <w:sz w:val="22"/>
          <w:szCs w:val="22"/>
        </w:rPr>
        <w:t>w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b a</w:t>
      </w:r>
      <w:r>
        <w:rPr>
          <w:b/>
          <w:spacing w:val="-1"/>
          <w:sz w:val="22"/>
          <w:szCs w:val="22"/>
        </w:rPr>
        <w:t>p</w:t>
      </w:r>
      <w:r>
        <w:rPr>
          <w:b/>
          <w:sz w:val="22"/>
          <w:szCs w:val="22"/>
        </w:rPr>
        <w:t>p</w:t>
      </w:r>
      <w:r>
        <w:rPr>
          <w:b/>
          <w:spacing w:val="-2"/>
          <w:sz w:val="22"/>
          <w:szCs w:val="22"/>
        </w:rPr>
        <w:t>l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ti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n.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001: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id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enu ba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(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e, and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>.</w:t>
      </w:r>
    </w:p>
    <w:p w:rsidR="000840BF" w:rsidRDefault="006134F8">
      <w:pPr>
        <w:spacing w:before="1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004: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b 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nk</w:t>
      </w:r>
      <w:r>
        <w:rPr>
          <w:sz w:val="22"/>
          <w:szCs w:val="22"/>
        </w:rPr>
        <w:t>.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112: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The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st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 pa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e,</w:t>
      </w:r>
    </w:p>
    <w:p w:rsidR="000840BF" w:rsidRDefault="006134F8">
      <w:pPr>
        <w:spacing w:line="240" w:lineRule="exact"/>
        <w:ind w:left="940" w:right="166" w:hanging="7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053:</w:t>
      </w:r>
      <w:r>
        <w:rPr>
          <w:spacing w:val="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ch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de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en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ns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no</w:t>
      </w:r>
      <w:r>
        <w:rPr>
          <w:spacing w:val="-2"/>
          <w:sz w:val="22"/>
          <w:szCs w:val="22"/>
        </w:rPr>
        <w:t>.</w:t>
      </w:r>
      <w:r>
        <w:rPr>
          <w:sz w:val="22"/>
          <w:szCs w:val="22"/>
        </w:rPr>
        <w:t>, 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nal</w:t>
      </w:r>
      <w:r>
        <w:rPr>
          <w:spacing w:val="-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, n</w:t>
      </w:r>
      <w:r>
        <w:rPr>
          <w:spacing w:val="3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op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ons</w:t>
      </w:r>
      <w:r>
        <w:rPr>
          <w:spacing w:val="1"/>
          <w:sz w:val="22"/>
          <w:szCs w:val="22"/>
        </w:rPr>
        <w:t>.</w:t>
      </w:r>
      <w:r>
        <w:rPr>
          <w:sz w:val="22"/>
          <w:szCs w:val="22"/>
        </w:rPr>
        <w:t>)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S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103:</w:t>
      </w:r>
      <w:r>
        <w:rPr>
          <w:spacing w:val="39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sh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ay</w:t>
      </w:r>
      <w:r>
        <w:rPr>
          <w:spacing w:val="3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9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3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3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how</w:t>
      </w:r>
      <w:r>
        <w:rPr>
          <w:spacing w:val="3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nu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ber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3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ount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</w:p>
    <w:p w:rsidR="000840BF" w:rsidRDefault="006134F8">
      <w:pPr>
        <w:spacing w:before="1"/>
        <w:ind w:left="928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rt</w:t>
      </w:r>
      <w:r>
        <w:rPr>
          <w:spacing w:val="-2"/>
          <w:sz w:val="22"/>
          <w:szCs w:val="22"/>
        </w:rPr>
        <w:t>s</w:t>
      </w:r>
      <w:proofErr w:type="gramEnd"/>
      <w:r>
        <w:rPr>
          <w:sz w:val="22"/>
          <w:szCs w:val="22"/>
        </w:rPr>
        <w:t>.</w:t>
      </w: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before="16" w:line="260" w:lineRule="exact"/>
        <w:rPr>
          <w:sz w:val="26"/>
          <w:szCs w:val="26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0840BF">
        <w:trPr>
          <w:trHeight w:hRule="exact" w:val="619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19</w:t>
            </w:r>
          </w:p>
        </w:tc>
      </w:tr>
      <w:tr w:rsidR="000840BF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Default="000840BF">
      <w:pPr>
        <w:sectPr w:rsidR="000840BF">
          <w:pgSz w:w="11920" w:h="16840"/>
          <w:pgMar w:top="1320" w:right="1240" w:bottom="280" w:left="1220" w:header="720" w:footer="720" w:gutter="0"/>
          <w:cols w:space="720"/>
        </w:sectPr>
      </w:pPr>
    </w:p>
    <w:p w:rsidR="000840BF" w:rsidRDefault="006134F8">
      <w:pPr>
        <w:spacing w:before="57"/>
        <w:ind w:left="680"/>
        <w:rPr>
          <w:sz w:val="36"/>
          <w:szCs w:val="36"/>
        </w:rPr>
      </w:pPr>
      <w:r>
        <w:rPr>
          <w:b/>
          <w:sz w:val="36"/>
          <w:szCs w:val="36"/>
        </w:rPr>
        <w:lastRenderedPageBreak/>
        <w:t>C</w:t>
      </w:r>
      <w:r>
        <w:rPr>
          <w:b/>
          <w:spacing w:val="-2"/>
          <w:sz w:val="36"/>
          <w:szCs w:val="36"/>
        </w:rPr>
        <w:t>h</w:t>
      </w:r>
      <w:r>
        <w:rPr>
          <w:b/>
          <w:sz w:val="36"/>
          <w:szCs w:val="36"/>
        </w:rPr>
        <w:t>apter</w:t>
      </w:r>
      <w:r>
        <w:rPr>
          <w:b/>
          <w:spacing w:val="1"/>
          <w:sz w:val="36"/>
          <w:szCs w:val="36"/>
        </w:rPr>
        <w:t xml:space="preserve"> </w:t>
      </w:r>
      <w:r>
        <w:rPr>
          <w:b/>
          <w:sz w:val="36"/>
          <w:szCs w:val="36"/>
        </w:rPr>
        <w:t>Four</w:t>
      </w:r>
      <w:r>
        <w:rPr>
          <w:b/>
          <w:spacing w:val="2"/>
          <w:sz w:val="36"/>
          <w:szCs w:val="36"/>
        </w:rPr>
        <w:t xml:space="preserve"> </w:t>
      </w:r>
      <w:r>
        <w:rPr>
          <w:b/>
          <w:sz w:val="36"/>
          <w:szCs w:val="36"/>
        </w:rPr>
        <w:t>|</w:t>
      </w:r>
      <w:r>
        <w:rPr>
          <w:b/>
          <w:spacing w:val="-2"/>
          <w:sz w:val="36"/>
          <w:szCs w:val="36"/>
        </w:rPr>
        <w:t xml:space="preserve"> </w:t>
      </w:r>
      <w:r>
        <w:rPr>
          <w:b/>
          <w:sz w:val="36"/>
          <w:szCs w:val="36"/>
        </w:rPr>
        <w:t>S</w:t>
      </w:r>
      <w:r>
        <w:rPr>
          <w:b/>
          <w:spacing w:val="-2"/>
          <w:sz w:val="36"/>
          <w:szCs w:val="36"/>
        </w:rPr>
        <w:t>p</w:t>
      </w:r>
      <w:r>
        <w:rPr>
          <w:b/>
          <w:sz w:val="36"/>
          <w:szCs w:val="36"/>
        </w:rPr>
        <w:t>e</w:t>
      </w:r>
      <w:r>
        <w:rPr>
          <w:b/>
          <w:spacing w:val="1"/>
          <w:sz w:val="36"/>
          <w:szCs w:val="36"/>
        </w:rPr>
        <w:t>c</w:t>
      </w:r>
      <w:r>
        <w:rPr>
          <w:b/>
          <w:sz w:val="36"/>
          <w:szCs w:val="36"/>
        </w:rPr>
        <w:t>if</w:t>
      </w:r>
      <w:r>
        <w:rPr>
          <w:b/>
          <w:spacing w:val="1"/>
          <w:sz w:val="36"/>
          <w:szCs w:val="36"/>
        </w:rPr>
        <w:t>i</w:t>
      </w:r>
      <w:r>
        <w:rPr>
          <w:b/>
          <w:sz w:val="36"/>
          <w:szCs w:val="36"/>
        </w:rPr>
        <w:t>c Req</w:t>
      </w:r>
      <w:r>
        <w:rPr>
          <w:b/>
          <w:spacing w:val="-2"/>
          <w:sz w:val="36"/>
          <w:szCs w:val="36"/>
        </w:rPr>
        <w:t>u</w:t>
      </w:r>
      <w:r>
        <w:rPr>
          <w:b/>
          <w:sz w:val="36"/>
          <w:szCs w:val="36"/>
        </w:rPr>
        <w:t>irem</w:t>
      </w:r>
      <w:r>
        <w:rPr>
          <w:b/>
          <w:spacing w:val="1"/>
          <w:sz w:val="36"/>
          <w:szCs w:val="36"/>
        </w:rPr>
        <w:t>e</w:t>
      </w:r>
      <w:r>
        <w:rPr>
          <w:b/>
          <w:sz w:val="36"/>
          <w:szCs w:val="36"/>
        </w:rPr>
        <w:t>nt</w:t>
      </w:r>
    </w:p>
    <w:p w:rsidR="000840BF" w:rsidRDefault="000840BF">
      <w:pPr>
        <w:spacing w:before="10" w:line="180" w:lineRule="exact"/>
        <w:rPr>
          <w:sz w:val="19"/>
          <w:szCs w:val="19"/>
        </w:rPr>
      </w:pPr>
    </w:p>
    <w:p w:rsidR="000840BF" w:rsidRDefault="006134F8">
      <w:pPr>
        <w:ind w:left="680"/>
        <w:rPr>
          <w:sz w:val="32"/>
          <w:szCs w:val="32"/>
        </w:rPr>
      </w:pPr>
      <w:r>
        <w:rPr>
          <w:b/>
          <w:spacing w:val="1"/>
          <w:sz w:val="32"/>
          <w:szCs w:val="32"/>
        </w:rPr>
        <w:t>4</w:t>
      </w:r>
      <w:r>
        <w:rPr>
          <w:b/>
          <w:sz w:val="32"/>
          <w:szCs w:val="32"/>
        </w:rPr>
        <w:t>.1</w:t>
      </w:r>
      <w:r>
        <w:rPr>
          <w:b/>
          <w:spacing w:val="-4"/>
          <w:sz w:val="32"/>
          <w:szCs w:val="32"/>
        </w:rPr>
        <w:t xml:space="preserve"> </w:t>
      </w:r>
      <w:r>
        <w:rPr>
          <w:b/>
          <w:sz w:val="32"/>
          <w:szCs w:val="32"/>
        </w:rPr>
        <w:t>Use</w:t>
      </w:r>
      <w:r>
        <w:rPr>
          <w:b/>
          <w:spacing w:val="-5"/>
          <w:sz w:val="32"/>
          <w:szCs w:val="32"/>
        </w:rPr>
        <w:t xml:space="preserve"> </w:t>
      </w:r>
      <w:r>
        <w:rPr>
          <w:b/>
          <w:sz w:val="32"/>
          <w:szCs w:val="32"/>
        </w:rPr>
        <w:t>C</w:t>
      </w:r>
      <w:r>
        <w:rPr>
          <w:b/>
          <w:spacing w:val="1"/>
          <w:sz w:val="32"/>
          <w:szCs w:val="32"/>
        </w:rPr>
        <w:t>a</w:t>
      </w:r>
      <w:r>
        <w:rPr>
          <w:b/>
          <w:sz w:val="32"/>
          <w:szCs w:val="32"/>
        </w:rPr>
        <w:t>se</w:t>
      </w:r>
      <w:r>
        <w:rPr>
          <w:b/>
          <w:spacing w:val="-7"/>
          <w:sz w:val="32"/>
          <w:szCs w:val="32"/>
        </w:rPr>
        <w:t xml:space="preserve"> </w:t>
      </w:r>
      <w:r>
        <w:rPr>
          <w:b/>
          <w:sz w:val="32"/>
          <w:szCs w:val="32"/>
        </w:rPr>
        <w:t>S</w:t>
      </w:r>
      <w:r>
        <w:rPr>
          <w:b/>
          <w:spacing w:val="2"/>
          <w:sz w:val="32"/>
          <w:szCs w:val="32"/>
        </w:rPr>
        <w:t>c</w:t>
      </w:r>
      <w:r>
        <w:rPr>
          <w:b/>
          <w:sz w:val="32"/>
          <w:szCs w:val="32"/>
        </w:rPr>
        <w:t>e</w:t>
      </w:r>
      <w:r>
        <w:rPr>
          <w:b/>
          <w:spacing w:val="2"/>
          <w:sz w:val="32"/>
          <w:szCs w:val="32"/>
        </w:rPr>
        <w:t>n</w:t>
      </w:r>
      <w:r>
        <w:rPr>
          <w:b/>
          <w:spacing w:val="1"/>
          <w:sz w:val="32"/>
          <w:szCs w:val="32"/>
        </w:rPr>
        <w:t>a</w:t>
      </w:r>
      <w:r>
        <w:rPr>
          <w:b/>
          <w:sz w:val="32"/>
          <w:szCs w:val="32"/>
        </w:rPr>
        <w:t>ri</w:t>
      </w:r>
      <w:r>
        <w:rPr>
          <w:b/>
          <w:spacing w:val="1"/>
          <w:sz w:val="32"/>
          <w:szCs w:val="32"/>
        </w:rPr>
        <w:t>o</w:t>
      </w:r>
      <w:r>
        <w:rPr>
          <w:b/>
          <w:sz w:val="32"/>
          <w:szCs w:val="32"/>
        </w:rPr>
        <w:t>s</w:t>
      </w:r>
    </w:p>
    <w:p w:rsidR="000840BF" w:rsidRDefault="000840BF">
      <w:pPr>
        <w:spacing w:before="10" w:line="180" w:lineRule="exact"/>
        <w:rPr>
          <w:sz w:val="19"/>
          <w:szCs w:val="19"/>
        </w:rPr>
      </w:pPr>
    </w:p>
    <w:p w:rsidR="000840BF" w:rsidRDefault="006134F8">
      <w:pPr>
        <w:ind w:left="1400"/>
        <w:rPr>
          <w:sz w:val="28"/>
          <w:szCs w:val="28"/>
        </w:rPr>
      </w:pPr>
      <w:r>
        <w:rPr>
          <w:b/>
          <w:spacing w:val="1"/>
          <w:sz w:val="28"/>
          <w:szCs w:val="28"/>
        </w:rPr>
        <w:t>4</w:t>
      </w:r>
      <w:r>
        <w:rPr>
          <w:b/>
          <w:sz w:val="28"/>
          <w:szCs w:val="28"/>
        </w:rPr>
        <w:t>.1</w:t>
      </w:r>
      <w:r>
        <w:rPr>
          <w:b/>
          <w:spacing w:val="-3"/>
          <w:sz w:val="28"/>
          <w:szCs w:val="28"/>
        </w:rPr>
        <w:t>.</w:t>
      </w:r>
      <w:r>
        <w:rPr>
          <w:b/>
          <w:sz w:val="28"/>
          <w:szCs w:val="28"/>
        </w:rPr>
        <w:t>1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U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 xml:space="preserve">e 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e</w:t>
      </w:r>
      <w:r>
        <w:rPr>
          <w:b/>
          <w:spacing w:val="2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Diag</w:t>
      </w:r>
      <w:r>
        <w:rPr>
          <w:b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m</w:t>
      </w:r>
      <w:r>
        <w:rPr>
          <w:b/>
          <w:spacing w:val="-14"/>
          <w:sz w:val="28"/>
          <w:szCs w:val="28"/>
        </w:rPr>
        <w:t xml:space="preserve"> </w:t>
      </w:r>
      <w:r>
        <w:rPr>
          <w:b/>
          <w:sz w:val="28"/>
          <w:szCs w:val="28"/>
        </w:rPr>
        <w:t>(O</w:t>
      </w:r>
      <w:r>
        <w:rPr>
          <w:b/>
          <w:spacing w:val="1"/>
          <w:sz w:val="28"/>
          <w:szCs w:val="28"/>
        </w:rPr>
        <w:t>v</w:t>
      </w:r>
      <w:r>
        <w:rPr>
          <w:b/>
          <w:sz w:val="28"/>
          <w:szCs w:val="28"/>
        </w:rPr>
        <w:t>e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l</w:t>
      </w:r>
      <w:r>
        <w:rPr>
          <w:b/>
          <w:sz w:val="28"/>
          <w:szCs w:val="28"/>
        </w:rPr>
        <w:t>l</w:t>
      </w:r>
      <w:r>
        <w:rPr>
          <w:b/>
          <w:spacing w:val="-11"/>
          <w:sz w:val="28"/>
          <w:szCs w:val="28"/>
        </w:rPr>
        <w:t xml:space="preserve"> </w:t>
      </w:r>
      <w:r>
        <w:rPr>
          <w:b/>
          <w:sz w:val="28"/>
          <w:szCs w:val="28"/>
        </w:rPr>
        <w:t>S</w:t>
      </w:r>
      <w:r>
        <w:rPr>
          <w:b/>
          <w:spacing w:val="-1"/>
          <w:sz w:val="28"/>
          <w:szCs w:val="28"/>
        </w:rPr>
        <w:t>y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t</w:t>
      </w:r>
      <w:r>
        <w:rPr>
          <w:b/>
          <w:spacing w:val="-2"/>
          <w:sz w:val="28"/>
          <w:szCs w:val="28"/>
        </w:rPr>
        <w:t>e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)</w:t>
      </w:r>
    </w:p>
    <w:p w:rsidR="000840BF" w:rsidRDefault="000840BF">
      <w:pPr>
        <w:spacing w:before="4" w:line="240" w:lineRule="exact"/>
        <w:rPr>
          <w:sz w:val="24"/>
          <w:szCs w:val="24"/>
        </w:rPr>
      </w:pPr>
    </w:p>
    <w:p w:rsidR="000840BF" w:rsidRDefault="006134F8">
      <w:pPr>
        <w:ind w:left="114"/>
      </w:pPr>
      <w:r>
        <w:pict>
          <v:shape id="_x0000_i1035" type="#_x0000_t75" style="width:498.65pt;height:536pt">
            <v:imagedata r:id="rId8" o:title=""/>
          </v:shape>
        </w:pict>
      </w:r>
    </w:p>
    <w:p w:rsidR="000840BF" w:rsidRDefault="000840BF">
      <w:pPr>
        <w:spacing w:before="18" w:line="220" w:lineRule="exact"/>
        <w:rPr>
          <w:sz w:val="22"/>
          <w:szCs w:val="22"/>
        </w:rPr>
      </w:pPr>
    </w:p>
    <w:p w:rsidR="000840BF" w:rsidRDefault="006134F8">
      <w:pPr>
        <w:ind w:left="3644" w:right="3462"/>
        <w:jc w:val="center"/>
        <w:rPr>
          <w:sz w:val="22"/>
          <w:szCs w:val="22"/>
        </w:rPr>
      </w:pPr>
      <w:r>
        <w:rPr>
          <w:i/>
          <w:sz w:val="22"/>
          <w:szCs w:val="22"/>
        </w:rPr>
        <w:t>Figu</w:t>
      </w:r>
      <w:r>
        <w:rPr>
          <w:i/>
          <w:spacing w:val="1"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-</w:t>
      </w:r>
      <w:r>
        <w:rPr>
          <w:i/>
          <w:spacing w:val="-2"/>
          <w:sz w:val="22"/>
          <w:szCs w:val="22"/>
        </w:rPr>
        <w:t>1</w:t>
      </w:r>
      <w:r>
        <w:rPr>
          <w:i/>
          <w:sz w:val="22"/>
          <w:szCs w:val="22"/>
        </w:rPr>
        <w:t>: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O</w:t>
      </w:r>
      <w:r>
        <w:rPr>
          <w:i/>
          <w:sz w:val="22"/>
          <w:szCs w:val="22"/>
        </w:rPr>
        <w:t>ve</w:t>
      </w:r>
      <w:r>
        <w:rPr>
          <w:i/>
          <w:spacing w:val="-2"/>
          <w:sz w:val="22"/>
          <w:szCs w:val="22"/>
        </w:rPr>
        <w:t>r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l</w:t>
      </w:r>
      <w:r>
        <w:rPr>
          <w:i/>
          <w:sz w:val="22"/>
          <w:szCs w:val="22"/>
        </w:rPr>
        <w:t>l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z w:val="22"/>
          <w:szCs w:val="22"/>
        </w:rPr>
        <w:t>s</w:t>
      </w:r>
      <w:r>
        <w:rPr>
          <w:i/>
          <w:spacing w:val="-2"/>
          <w:sz w:val="22"/>
          <w:szCs w:val="22"/>
        </w:rPr>
        <w:t>y</w:t>
      </w:r>
      <w:r>
        <w:rPr>
          <w:i/>
          <w:sz w:val="22"/>
          <w:szCs w:val="22"/>
        </w:rPr>
        <w:t>s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em d</w:t>
      </w:r>
      <w:r>
        <w:rPr>
          <w:i/>
          <w:spacing w:val="-2"/>
          <w:sz w:val="22"/>
          <w:szCs w:val="22"/>
        </w:rPr>
        <w:t>i</w:t>
      </w:r>
      <w:r>
        <w:rPr>
          <w:i/>
          <w:sz w:val="22"/>
          <w:szCs w:val="22"/>
        </w:rPr>
        <w:t>agram</w:t>
      </w:r>
    </w:p>
    <w:p w:rsidR="000840BF" w:rsidRDefault="000840BF">
      <w:pPr>
        <w:spacing w:before="10" w:line="100" w:lineRule="exact"/>
        <w:rPr>
          <w:sz w:val="10"/>
          <w:szCs w:val="10"/>
        </w:rPr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tbl>
      <w:tblPr>
        <w:tblW w:w="0" w:type="auto"/>
        <w:tblInd w:w="56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0840BF">
        <w:trPr>
          <w:trHeight w:hRule="exact" w:val="619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20</w:t>
            </w:r>
          </w:p>
        </w:tc>
      </w:tr>
      <w:tr w:rsidR="000840BF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Default="000840BF">
      <w:pPr>
        <w:sectPr w:rsidR="000840BF">
          <w:pgSz w:w="11920" w:h="16840"/>
          <w:pgMar w:top="1340" w:right="940" w:bottom="280" w:left="760" w:header="720" w:footer="720" w:gutter="0"/>
          <w:cols w:space="720"/>
        </w:sectPr>
      </w:pPr>
    </w:p>
    <w:p w:rsidR="000840BF" w:rsidRDefault="006134F8">
      <w:pPr>
        <w:spacing w:before="55"/>
        <w:ind w:left="940"/>
        <w:rPr>
          <w:sz w:val="28"/>
          <w:szCs w:val="28"/>
        </w:rPr>
      </w:pPr>
      <w:r>
        <w:rPr>
          <w:b/>
          <w:spacing w:val="1"/>
          <w:sz w:val="28"/>
          <w:szCs w:val="28"/>
        </w:rPr>
        <w:lastRenderedPageBreak/>
        <w:t>4</w:t>
      </w:r>
      <w:r>
        <w:rPr>
          <w:b/>
          <w:sz w:val="28"/>
          <w:szCs w:val="28"/>
        </w:rPr>
        <w:t>.1</w:t>
      </w:r>
      <w:r>
        <w:rPr>
          <w:b/>
          <w:spacing w:val="-3"/>
          <w:sz w:val="28"/>
          <w:szCs w:val="28"/>
        </w:rPr>
        <w:t>.</w:t>
      </w:r>
      <w:r>
        <w:rPr>
          <w:b/>
          <w:sz w:val="28"/>
          <w:szCs w:val="28"/>
        </w:rPr>
        <w:t>2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U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 xml:space="preserve">e 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 xml:space="preserve">e </w:t>
      </w:r>
      <w:r>
        <w:rPr>
          <w:b/>
          <w:spacing w:val="-2"/>
          <w:sz w:val="28"/>
          <w:szCs w:val="28"/>
        </w:rPr>
        <w:t>D</w:t>
      </w:r>
      <w:r>
        <w:rPr>
          <w:b/>
          <w:spacing w:val="-1"/>
          <w:sz w:val="28"/>
          <w:szCs w:val="28"/>
        </w:rPr>
        <w:t>iag</w:t>
      </w:r>
      <w:r>
        <w:rPr>
          <w:b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m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z w:val="28"/>
          <w:szCs w:val="28"/>
        </w:rPr>
        <w:t>(</w:t>
      </w:r>
      <w:r>
        <w:rPr>
          <w:b/>
          <w:spacing w:val="-2"/>
          <w:sz w:val="28"/>
          <w:szCs w:val="28"/>
        </w:rPr>
        <w:t>P</w:t>
      </w:r>
      <w:r>
        <w:rPr>
          <w:b/>
          <w:sz w:val="28"/>
          <w:szCs w:val="28"/>
        </w:rPr>
        <w:t>re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cr</w:t>
      </w:r>
      <w:r>
        <w:rPr>
          <w:b/>
          <w:spacing w:val="-1"/>
          <w:sz w:val="28"/>
          <w:szCs w:val="28"/>
        </w:rPr>
        <w:t>i</w:t>
      </w:r>
      <w:r>
        <w:rPr>
          <w:b/>
          <w:sz w:val="28"/>
          <w:szCs w:val="28"/>
        </w:rPr>
        <w:t>pt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 xml:space="preserve">n </w:t>
      </w:r>
      <w:r>
        <w:rPr>
          <w:b/>
          <w:spacing w:val="-3"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ys</w:t>
      </w:r>
      <w:r>
        <w:rPr>
          <w:b/>
          <w:spacing w:val="-2"/>
          <w:sz w:val="28"/>
          <w:szCs w:val="28"/>
        </w:rPr>
        <w:t>t</w:t>
      </w:r>
      <w:r>
        <w:rPr>
          <w:b/>
          <w:sz w:val="28"/>
          <w:szCs w:val="28"/>
        </w:rPr>
        <w:t>e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)</w:t>
      </w:r>
    </w:p>
    <w:p w:rsidR="000840BF" w:rsidRDefault="000840BF">
      <w:pPr>
        <w:spacing w:line="200" w:lineRule="exact"/>
      </w:pPr>
    </w:p>
    <w:p w:rsidR="000840BF" w:rsidRDefault="000840BF">
      <w:pPr>
        <w:spacing w:before="7" w:line="280" w:lineRule="exact"/>
        <w:rPr>
          <w:sz w:val="28"/>
          <w:szCs w:val="28"/>
        </w:rPr>
      </w:pPr>
    </w:p>
    <w:p w:rsidR="000840BF" w:rsidRDefault="006134F8">
      <w:pPr>
        <w:ind w:left="1043"/>
      </w:pPr>
      <w:r>
        <w:pict>
          <v:shape id="_x0000_i1036" type="#_x0000_t75" style="width:368.9pt;height:280.9pt">
            <v:imagedata r:id="rId9" o:title=""/>
          </v:shape>
        </w:pict>
      </w:r>
    </w:p>
    <w:p w:rsidR="000840BF" w:rsidRDefault="000840BF">
      <w:pPr>
        <w:spacing w:before="1" w:line="100" w:lineRule="exact"/>
        <w:rPr>
          <w:sz w:val="10"/>
          <w:szCs w:val="10"/>
        </w:rPr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6134F8">
      <w:pPr>
        <w:ind w:left="3216"/>
        <w:rPr>
          <w:sz w:val="22"/>
          <w:szCs w:val="22"/>
        </w:rPr>
      </w:pPr>
      <w:r>
        <w:rPr>
          <w:i/>
          <w:sz w:val="22"/>
          <w:szCs w:val="22"/>
        </w:rPr>
        <w:t>Figu</w:t>
      </w:r>
      <w:r>
        <w:rPr>
          <w:i/>
          <w:spacing w:val="1"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-</w:t>
      </w:r>
      <w:r>
        <w:rPr>
          <w:i/>
          <w:spacing w:val="-2"/>
          <w:sz w:val="22"/>
          <w:szCs w:val="22"/>
        </w:rPr>
        <w:t>2</w:t>
      </w:r>
      <w:r>
        <w:rPr>
          <w:i/>
          <w:sz w:val="22"/>
          <w:szCs w:val="22"/>
        </w:rPr>
        <w:t>: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Pr</w:t>
      </w:r>
      <w:r>
        <w:rPr>
          <w:i/>
          <w:spacing w:val="-2"/>
          <w:sz w:val="22"/>
          <w:szCs w:val="22"/>
        </w:rPr>
        <w:t>e</w:t>
      </w:r>
      <w:r>
        <w:rPr>
          <w:i/>
          <w:sz w:val="22"/>
          <w:szCs w:val="22"/>
        </w:rPr>
        <w:t>s</w:t>
      </w:r>
      <w:r>
        <w:rPr>
          <w:i/>
          <w:spacing w:val="1"/>
          <w:sz w:val="22"/>
          <w:szCs w:val="22"/>
        </w:rPr>
        <w:t>c</w:t>
      </w:r>
      <w:r>
        <w:rPr>
          <w:i/>
          <w:spacing w:val="-2"/>
          <w:sz w:val="22"/>
          <w:szCs w:val="22"/>
        </w:rPr>
        <w:t>r</w:t>
      </w:r>
      <w:r>
        <w:rPr>
          <w:i/>
          <w:spacing w:val="1"/>
          <w:sz w:val="22"/>
          <w:szCs w:val="22"/>
        </w:rPr>
        <w:t>i</w:t>
      </w:r>
      <w:r>
        <w:rPr>
          <w:i/>
          <w:spacing w:val="-2"/>
          <w:sz w:val="22"/>
          <w:szCs w:val="22"/>
        </w:rPr>
        <w:t>p</w:t>
      </w:r>
      <w:r>
        <w:rPr>
          <w:i/>
          <w:spacing w:val="1"/>
          <w:sz w:val="22"/>
          <w:szCs w:val="22"/>
        </w:rPr>
        <w:t>ti</w:t>
      </w:r>
      <w:r>
        <w:rPr>
          <w:i/>
          <w:sz w:val="22"/>
          <w:szCs w:val="22"/>
        </w:rPr>
        <w:t>on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z w:val="22"/>
          <w:szCs w:val="22"/>
        </w:rPr>
        <w:t>s</w:t>
      </w:r>
      <w:r>
        <w:rPr>
          <w:i/>
          <w:spacing w:val="1"/>
          <w:sz w:val="22"/>
          <w:szCs w:val="22"/>
        </w:rPr>
        <w:t>y</w:t>
      </w:r>
      <w:r>
        <w:rPr>
          <w:i/>
          <w:spacing w:val="-2"/>
          <w:sz w:val="22"/>
          <w:szCs w:val="22"/>
        </w:rPr>
        <w:t>s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em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d</w:t>
      </w:r>
      <w:r>
        <w:rPr>
          <w:i/>
          <w:spacing w:val="1"/>
          <w:sz w:val="22"/>
          <w:szCs w:val="22"/>
        </w:rPr>
        <w:t>i</w:t>
      </w:r>
      <w:r>
        <w:rPr>
          <w:i/>
          <w:sz w:val="22"/>
          <w:szCs w:val="22"/>
        </w:rPr>
        <w:t>a</w:t>
      </w:r>
      <w:r>
        <w:rPr>
          <w:i/>
          <w:spacing w:val="-2"/>
          <w:sz w:val="22"/>
          <w:szCs w:val="22"/>
        </w:rPr>
        <w:t>g</w:t>
      </w:r>
      <w:r>
        <w:rPr>
          <w:i/>
          <w:sz w:val="22"/>
          <w:szCs w:val="22"/>
        </w:rPr>
        <w:t>ram</w:t>
      </w: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before="5" w:line="280" w:lineRule="exact"/>
        <w:rPr>
          <w:sz w:val="28"/>
          <w:szCs w:val="28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0840BF">
        <w:trPr>
          <w:trHeight w:hRule="exact" w:val="619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21</w:t>
            </w:r>
          </w:p>
        </w:tc>
      </w:tr>
      <w:tr w:rsidR="000840BF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Default="000840BF">
      <w:pPr>
        <w:sectPr w:rsidR="000840BF">
          <w:pgSz w:w="11920" w:h="16840"/>
          <w:pgMar w:top="1340" w:right="1240" w:bottom="280" w:left="1220" w:header="720" w:footer="720" w:gutter="0"/>
          <w:cols w:space="720"/>
        </w:sectPr>
      </w:pPr>
    </w:p>
    <w:p w:rsidR="000840BF" w:rsidRDefault="006134F8">
      <w:pPr>
        <w:spacing w:before="55"/>
        <w:ind w:left="1619" w:right="2133"/>
        <w:jc w:val="center"/>
        <w:rPr>
          <w:sz w:val="28"/>
          <w:szCs w:val="28"/>
        </w:rPr>
      </w:pPr>
      <w:r>
        <w:rPr>
          <w:b/>
          <w:spacing w:val="1"/>
          <w:sz w:val="28"/>
          <w:szCs w:val="28"/>
        </w:rPr>
        <w:lastRenderedPageBreak/>
        <w:t>4</w:t>
      </w:r>
      <w:r>
        <w:rPr>
          <w:b/>
          <w:sz w:val="28"/>
          <w:szCs w:val="28"/>
        </w:rPr>
        <w:t>.1</w:t>
      </w:r>
      <w:r>
        <w:rPr>
          <w:b/>
          <w:spacing w:val="-3"/>
          <w:sz w:val="28"/>
          <w:szCs w:val="28"/>
        </w:rPr>
        <w:t>.</w:t>
      </w:r>
      <w:r>
        <w:rPr>
          <w:b/>
          <w:sz w:val="28"/>
          <w:szCs w:val="28"/>
        </w:rPr>
        <w:t>3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U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 xml:space="preserve">e 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 xml:space="preserve">e </w:t>
      </w:r>
      <w:r>
        <w:rPr>
          <w:b/>
          <w:spacing w:val="-2"/>
          <w:sz w:val="28"/>
          <w:szCs w:val="28"/>
        </w:rPr>
        <w:t>D</w:t>
      </w:r>
      <w:r>
        <w:rPr>
          <w:b/>
          <w:spacing w:val="-1"/>
          <w:sz w:val="28"/>
          <w:szCs w:val="28"/>
        </w:rPr>
        <w:t>iag</w:t>
      </w:r>
      <w:r>
        <w:rPr>
          <w:b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m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z w:val="28"/>
          <w:szCs w:val="28"/>
        </w:rPr>
        <w:t>(</w:t>
      </w:r>
      <w:r>
        <w:rPr>
          <w:b/>
          <w:spacing w:val="-2"/>
          <w:sz w:val="28"/>
          <w:szCs w:val="28"/>
        </w:rPr>
        <w:t>A</w:t>
      </w:r>
      <w:r>
        <w:rPr>
          <w:b/>
          <w:sz w:val="28"/>
          <w:szCs w:val="28"/>
        </w:rPr>
        <w:t>cc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 xml:space="preserve">unt </w:t>
      </w:r>
      <w:r>
        <w:rPr>
          <w:b/>
          <w:spacing w:val="-2"/>
          <w:sz w:val="28"/>
          <w:szCs w:val="28"/>
        </w:rPr>
        <w:t>M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n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g</w:t>
      </w:r>
      <w:r>
        <w:rPr>
          <w:b/>
          <w:sz w:val="28"/>
          <w:szCs w:val="28"/>
        </w:rPr>
        <w:t>e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ent Sy</w:t>
      </w:r>
      <w:r>
        <w:rPr>
          <w:b/>
          <w:spacing w:val="1"/>
          <w:sz w:val="28"/>
          <w:szCs w:val="28"/>
        </w:rPr>
        <w:t>s</w:t>
      </w:r>
      <w:r>
        <w:rPr>
          <w:b/>
          <w:spacing w:val="-2"/>
          <w:sz w:val="28"/>
          <w:szCs w:val="28"/>
        </w:rPr>
        <w:t>t</w:t>
      </w:r>
      <w:r>
        <w:rPr>
          <w:b/>
          <w:sz w:val="28"/>
          <w:szCs w:val="28"/>
        </w:rPr>
        <w:t>e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)</w:t>
      </w:r>
    </w:p>
    <w:p w:rsidR="000840BF" w:rsidRDefault="000840BF">
      <w:pPr>
        <w:spacing w:line="200" w:lineRule="exact"/>
      </w:pPr>
    </w:p>
    <w:p w:rsidR="000840BF" w:rsidRDefault="000840BF">
      <w:pPr>
        <w:spacing w:before="7" w:line="280" w:lineRule="exact"/>
        <w:rPr>
          <w:sz w:val="28"/>
          <w:szCs w:val="28"/>
        </w:rPr>
      </w:pPr>
    </w:p>
    <w:p w:rsidR="000840BF" w:rsidRDefault="006134F8">
      <w:pPr>
        <w:ind w:left="698"/>
      </w:pPr>
      <w:r>
        <w:pict>
          <v:shape id="_x0000_i1037" type="#_x0000_t75" style="width:402.65pt;height:300.45pt">
            <v:imagedata r:id="rId10" o:title=""/>
          </v:shape>
        </w:pict>
      </w:r>
    </w:p>
    <w:p w:rsidR="000840BF" w:rsidRDefault="000840BF">
      <w:pPr>
        <w:spacing w:before="4" w:line="260" w:lineRule="exact"/>
        <w:rPr>
          <w:sz w:val="26"/>
          <w:szCs w:val="26"/>
        </w:rPr>
      </w:pPr>
    </w:p>
    <w:p w:rsidR="000840BF" w:rsidRDefault="006134F8">
      <w:pPr>
        <w:ind w:left="2781" w:right="3376"/>
        <w:jc w:val="center"/>
        <w:rPr>
          <w:sz w:val="22"/>
          <w:szCs w:val="22"/>
        </w:rPr>
      </w:pPr>
      <w:r>
        <w:rPr>
          <w:i/>
          <w:sz w:val="22"/>
          <w:szCs w:val="22"/>
        </w:rPr>
        <w:t>Figu</w:t>
      </w:r>
      <w:r>
        <w:rPr>
          <w:i/>
          <w:spacing w:val="1"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-</w:t>
      </w:r>
      <w:r>
        <w:rPr>
          <w:i/>
          <w:spacing w:val="-2"/>
          <w:sz w:val="22"/>
          <w:szCs w:val="22"/>
        </w:rPr>
        <w:t>3</w:t>
      </w:r>
      <w:r>
        <w:rPr>
          <w:i/>
          <w:sz w:val="22"/>
          <w:szCs w:val="22"/>
        </w:rPr>
        <w:t>: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Acc</w:t>
      </w:r>
      <w:r>
        <w:rPr>
          <w:i/>
          <w:spacing w:val="-2"/>
          <w:sz w:val="22"/>
          <w:szCs w:val="22"/>
        </w:rPr>
        <w:t>o</w:t>
      </w:r>
      <w:r>
        <w:rPr>
          <w:i/>
          <w:sz w:val="22"/>
          <w:szCs w:val="22"/>
        </w:rPr>
        <w:t>unt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m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nag</w:t>
      </w:r>
      <w:r>
        <w:rPr>
          <w:i/>
          <w:spacing w:val="-2"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ent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pacing w:val="-2"/>
          <w:sz w:val="22"/>
          <w:szCs w:val="22"/>
        </w:rPr>
        <w:t>s</w:t>
      </w:r>
      <w:r>
        <w:rPr>
          <w:i/>
          <w:sz w:val="22"/>
          <w:szCs w:val="22"/>
        </w:rPr>
        <w:t>y</w:t>
      </w:r>
      <w:r>
        <w:rPr>
          <w:i/>
          <w:spacing w:val="1"/>
          <w:sz w:val="22"/>
          <w:szCs w:val="22"/>
        </w:rPr>
        <w:t>s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em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d</w:t>
      </w:r>
      <w:r>
        <w:rPr>
          <w:i/>
          <w:spacing w:val="1"/>
          <w:sz w:val="22"/>
          <w:szCs w:val="22"/>
        </w:rPr>
        <w:t>i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gram</w:t>
      </w:r>
    </w:p>
    <w:p w:rsidR="000840BF" w:rsidRDefault="000840BF">
      <w:pPr>
        <w:spacing w:before="9" w:line="100" w:lineRule="exact"/>
        <w:rPr>
          <w:sz w:val="10"/>
          <w:szCs w:val="10"/>
        </w:rPr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6134F8">
      <w:pPr>
        <w:ind w:left="940"/>
        <w:rPr>
          <w:sz w:val="28"/>
          <w:szCs w:val="28"/>
        </w:rPr>
      </w:pPr>
      <w:r>
        <w:rPr>
          <w:b/>
          <w:spacing w:val="1"/>
          <w:sz w:val="28"/>
          <w:szCs w:val="28"/>
        </w:rPr>
        <w:t>4</w:t>
      </w:r>
      <w:r>
        <w:rPr>
          <w:b/>
          <w:sz w:val="28"/>
          <w:szCs w:val="28"/>
        </w:rPr>
        <w:t>.1</w:t>
      </w:r>
      <w:r>
        <w:rPr>
          <w:b/>
          <w:spacing w:val="-3"/>
          <w:sz w:val="28"/>
          <w:szCs w:val="28"/>
        </w:rPr>
        <w:t>.</w:t>
      </w:r>
      <w:r>
        <w:rPr>
          <w:b/>
          <w:sz w:val="28"/>
          <w:szCs w:val="28"/>
        </w:rPr>
        <w:t>4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U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 xml:space="preserve">e 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 xml:space="preserve">e </w:t>
      </w:r>
      <w:r>
        <w:rPr>
          <w:b/>
          <w:spacing w:val="-2"/>
          <w:sz w:val="28"/>
          <w:szCs w:val="28"/>
        </w:rPr>
        <w:t>D</w:t>
      </w:r>
      <w:r>
        <w:rPr>
          <w:b/>
          <w:spacing w:val="-1"/>
          <w:sz w:val="28"/>
          <w:szCs w:val="28"/>
        </w:rPr>
        <w:t>iag</w:t>
      </w:r>
      <w:r>
        <w:rPr>
          <w:b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m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z w:val="28"/>
          <w:szCs w:val="28"/>
        </w:rPr>
        <w:t>(</w:t>
      </w:r>
      <w:r>
        <w:rPr>
          <w:b/>
          <w:spacing w:val="-2"/>
          <w:sz w:val="28"/>
          <w:szCs w:val="28"/>
        </w:rPr>
        <w:t>A</w:t>
      </w:r>
      <w:r>
        <w:rPr>
          <w:b/>
          <w:sz w:val="28"/>
          <w:szCs w:val="28"/>
        </w:rPr>
        <w:t>uthent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n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z w:val="28"/>
          <w:szCs w:val="28"/>
        </w:rPr>
        <w:t>Sy</w:t>
      </w:r>
      <w:r>
        <w:rPr>
          <w:b/>
          <w:spacing w:val="1"/>
          <w:sz w:val="28"/>
          <w:szCs w:val="28"/>
        </w:rPr>
        <w:t>s</w:t>
      </w:r>
      <w:r>
        <w:rPr>
          <w:b/>
          <w:spacing w:val="-2"/>
          <w:sz w:val="28"/>
          <w:szCs w:val="28"/>
        </w:rPr>
        <w:t>t</w:t>
      </w:r>
      <w:r>
        <w:rPr>
          <w:b/>
          <w:sz w:val="28"/>
          <w:szCs w:val="28"/>
        </w:rPr>
        <w:t>e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)</w:t>
      </w:r>
    </w:p>
    <w:p w:rsidR="000840BF" w:rsidRDefault="000840BF">
      <w:pPr>
        <w:spacing w:before="15" w:line="240" w:lineRule="exact"/>
        <w:rPr>
          <w:sz w:val="24"/>
          <w:szCs w:val="24"/>
        </w:rPr>
      </w:pPr>
    </w:p>
    <w:p w:rsidR="000840BF" w:rsidRDefault="006134F8">
      <w:pPr>
        <w:ind w:left="220"/>
      </w:pPr>
      <w:r>
        <w:pict>
          <v:shape id="_x0000_i1038" type="#_x0000_t75" style="width:507.55pt;height:165.35pt">
            <v:imagedata r:id="rId11" o:title=""/>
          </v:shape>
        </w:pict>
      </w:r>
    </w:p>
    <w:p w:rsidR="000840BF" w:rsidRDefault="000840BF">
      <w:pPr>
        <w:spacing w:before="10" w:line="240" w:lineRule="exact"/>
        <w:rPr>
          <w:sz w:val="24"/>
          <w:szCs w:val="24"/>
        </w:rPr>
      </w:pPr>
    </w:p>
    <w:p w:rsidR="000840BF" w:rsidRDefault="006134F8">
      <w:pPr>
        <w:ind w:left="3084" w:right="3680"/>
        <w:jc w:val="center"/>
        <w:rPr>
          <w:sz w:val="22"/>
          <w:szCs w:val="22"/>
        </w:rPr>
      </w:pPr>
      <w:r>
        <w:rPr>
          <w:i/>
          <w:sz w:val="22"/>
          <w:szCs w:val="22"/>
        </w:rPr>
        <w:t>Figu</w:t>
      </w:r>
      <w:r>
        <w:rPr>
          <w:i/>
          <w:spacing w:val="1"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-</w:t>
      </w:r>
      <w:r>
        <w:rPr>
          <w:i/>
          <w:spacing w:val="-2"/>
          <w:sz w:val="22"/>
          <w:szCs w:val="22"/>
        </w:rPr>
        <w:t>4</w:t>
      </w:r>
      <w:r>
        <w:rPr>
          <w:i/>
          <w:sz w:val="22"/>
          <w:szCs w:val="22"/>
        </w:rPr>
        <w:t>: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Au</w:t>
      </w:r>
      <w:r>
        <w:rPr>
          <w:i/>
          <w:spacing w:val="-2"/>
          <w:sz w:val="22"/>
          <w:szCs w:val="22"/>
        </w:rPr>
        <w:t>t</w:t>
      </w:r>
      <w:r>
        <w:rPr>
          <w:i/>
          <w:sz w:val="22"/>
          <w:szCs w:val="22"/>
        </w:rPr>
        <w:t>he</w:t>
      </w:r>
      <w:r>
        <w:rPr>
          <w:i/>
          <w:spacing w:val="-2"/>
          <w:sz w:val="22"/>
          <w:szCs w:val="22"/>
        </w:rPr>
        <w:t>n</w:t>
      </w:r>
      <w:r>
        <w:rPr>
          <w:i/>
          <w:spacing w:val="1"/>
          <w:sz w:val="22"/>
          <w:szCs w:val="22"/>
        </w:rPr>
        <w:t>ti</w:t>
      </w:r>
      <w:r>
        <w:rPr>
          <w:i/>
          <w:spacing w:val="-2"/>
          <w:sz w:val="22"/>
          <w:szCs w:val="22"/>
        </w:rPr>
        <w:t>c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t</w:t>
      </w:r>
      <w:r>
        <w:rPr>
          <w:i/>
          <w:spacing w:val="1"/>
          <w:sz w:val="22"/>
          <w:szCs w:val="22"/>
        </w:rPr>
        <w:t>i</w:t>
      </w:r>
      <w:r>
        <w:rPr>
          <w:i/>
          <w:sz w:val="22"/>
          <w:szCs w:val="22"/>
        </w:rPr>
        <w:t xml:space="preserve">on </w:t>
      </w:r>
      <w:r>
        <w:rPr>
          <w:i/>
          <w:spacing w:val="-2"/>
          <w:sz w:val="22"/>
          <w:szCs w:val="22"/>
        </w:rPr>
        <w:t>sy</w:t>
      </w:r>
      <w:r>
        <w:rPr>
          <w:i/>
          <w:sz w:val="22"/>
          <w:szCs w:val="22"/>
        </w:rPr>
        <w:t>s</w:t>
      </w:r>
      <w:r>
        <w:rPr>
          <w:i/>
          <w:spacing w:val="1"/>
          <w:sz w:val="22"/>
          <w:szCs w:val="22"/>
        </w:rPr>
        <w:t>t</w:t>
      </w:r>
      <w:r>
        <w:rPr>
          <w:i/>
          <w:sz w:val="22"/>
          <w:szCs w:val="22"/>
        </w:rPr>
        <w:t>em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pacing w:val="-2"/>
          <w:sz w:val="22"/>
          <w:szCs w:val="22"/>
        </w:rPr>
        <w:t>d</w:t>
      </w:r>
      <w:r>
        <w:rPr>
          <w:i/>
          <w:spacing w:val="1"/>
          <w:sz w:val="22"/>
          <w:szCs w:val="22"/>
        </w:rPr>
        <w:t>i</w:t>
      </w:r>
      <w:r>
        <w:rPr>
          <w:i/>
          <w:sz w:val="22"/>
          <w:szCs w:val="22"/>
        </w:rPr>
        <w:t>ag</w:t>
      </w:r>
      <w:r>
        <w:rPr>
          <w:i/>
          <w:spacing w:val="-2"/>
          <w:sz w:val="22"/>
          <w:szCs w:val="22"/>
        </w:rPr>
        <w:t>r</w:t>
      </w:r>
      <w:r>
        <w:rPr>
          <w:i/>
          <w:sz w:val="22"/>
          <w:szCs w:val="22"/>
        </w:rPr>
        <w:t>am</w:t>
      </w: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before="11" w:line="220" w:lineRule="exact"/>
        <w:rPr>
          <w:sz w:val="22"/>
          <w:szCs w:val="22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0840BF">
        <w:trPr>
          <w:trHeight w:hRule="exact" w:val="619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22</w:t>
            </w:r>
          </w:p>
        </w:tc>
      </w:tr>
      <w:tr w:rsidR="000840BF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Default="000840BF">
      <w:pPr>
        <w:sectPr w:rsidR="000840BF">
          <w:pgSz w:w="11920" w:h="16840"/>
          <w:pgMar w:top="1340" w:right="200" w:bottom="280" w:left="1220" w:header="720" w:footer="720" w:gutter="0"/>
          <w:cols w:space="720"/>
        </w:sectPr>
      </w:pPr>
    </w:p>
    <w:p w:rsidR="000840BF" w:rsidRDefault="006134F8">
      <w:pPr>
        <w:spacing w:before="55"/>
        <w:ind w:left="940"/>
        <w:rPr>
          <w:sz w:val="28"/>
          <w:szCs w:val="28"/>
        </w:rPr>
      </w:pPr>
      <w:r>
        <w:rPr>
          <w:b/>
          <w:spacing w:val="1"/>
          <w:sz w:val="28"/>
          <w:szCs w:val="28"/>
        </w:rPr>
        <w:lastRenderedPageBreak/>
        <w:t>4</w:t>
      </w:r>
      <w:r>
        <w:rPr>
          <w:b/>
          <w:sz w:val="28"/>
          <w:szCs w:val="28"/>
        </w:rPr>
        <w:t>.1</w:t>
      </w:r>
      <w:r>
        <w:rPr>
          <w:b/>
          <w:spacing w:val="-3"/>
          <w:sz w:val="28"/>
          <w:szCs w:val="28"/>
        </w:rPr>
        <w:t>.</w:t>
      </w:r>
      <w:r>
        <w:rPr>
          <w:b/>
          <w:sz w:val="28"/>
          <w:szCs w:val="28"/>
        </w:rPr>
        <w:t>5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U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 xml:space="preserve">e 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 xml:space="preserve">e </w:t>
      </w:r>
      <w:r>
        <w:rPr>
          <w:b/>
          <w:spacing w:val="-2"/>
          <w:sz w:val="28"/>
          <w:szCs w:val="28"/>
        </w:rPr>
        <w:t>D</w:t>
      </w:r>
      <w:r>
        <w:rPr>
          <w:b/>
          <w:spacing w:val="-1"/>
          <w:sz w:val="28"/>
          <w:szCs w:val="28"/>
        </w:rPr>
        <w:t>iag</w:t>
      </w:r>
      <w:r>
        <w:rPr>
          <w:b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m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z w:val="28"/>
          <w:szCs w:val="28"/>
        </w:rPr>
        <w:t>(</w:t>
      </w:r>
      <w:r>
        <w:rPr>
          <w:b/>
          <w:spacing w:val="-2"/>
          <w:sz w:val="28"/>
          <w:szCs w:val="28"/>
        </w:rPr>
        <w:t>V</w:t>
      </w:r>
      <w:r>
        <w:rPr>
          <w:b/>
          <w:sz w:val="28"/>
          <w:szCs w:val="28"/>
        </w:rPr>
        <w:t>er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f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2"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o</w:t>
      </w:r>
      <w:r>
        <w:rPr>
          <w:b/>
          <w:sz w:val="28"/>
          <w:szCs w:val="28"/>
        </w:rPr>
        <w:t xml:space="preserve">n </w:t>
      </w:r>
      <w:r>
        <w:rPr>
          <w:b/>
          <w:spacing w:val="-1"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ys</w:t>
      </w:r>
      <w:r>
        <w:rPr>
          <w:b/>
          <w:spacing w:val="-2"/>
          <w:sz w:val="28"/>
          <w:szCs w:val="28"/>
        </w:rPr>
        <w:t>t</w:t>
      </w:r>
      <w:r>
        <w:rPr>
          <w:b/>
          <w:sz w:val="28"/>
          <w:szCs w:val="28"/>
        </w:rPr>
        <w:t>e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)</w:t>
      </w: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before="1" w:line="240" w:lineRule="exact"/>
        <w:rPr>
          <w:sz w:val="24"/>
          <w:szCs w:val="24"/>
        </w:rPr>
      </w:pPr>
    </w:p>
    <w:p w:rsidR="000840BF" w:rsidRDefault="006134F8">
      <w:pPr>
        <w:ind w:left="3243"/>
        <w:rPr>
          <w:sz w:val="22"/>
          <w:szCs w:val="22"/>
        </w:rPr>
      </w:pPr>
      <w:r>
        <w:pict>
          <v:shape id="_x0000_s1207" type="#_x0000_t75" style="position:absolute;left:0;text-align:left;margin-left:93pt;margin-top:99.1pt;width:451.3pt;height:209.75pt;z-index:-9860;mso-position-horizontal-relative:page;mso-position-vertical-relative:page">
            <v:imagedata r:id="rId12" o:title=""/>
            <w10:wrap anchorx="page" anchory="page"/>
          </v:shape>
        </w:pict>
      </w:r>
      <w:r>
        <w:rPr>
          <w:i/>
          <w:sz w:val="22"/>
          <w:szCs w:val="22"/>
        </w:rPr>
        <w:t>Figu</w:t>
      </w:r>
      <w:r>
        <w:rPr>
          <w:i/>
          <w:spacing w:val="1"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-</w:t>
      </w:r>
      <w:r>
        <w:rPr>
          <w:i/>
          <w:spacing w:val="-2"/>
          <w:sz w:val="22"/>
          <w:szCs w:val="22"/>
        </w:rPr>
        <w:t>5</w:t>
      </w:r>
      <w:r>
        <w:rPr>
          <w:i/>
          <w:sz w:val="22"/>
          <w:szCs w:val="22"/>
        </w:rPr>
        <w:t>: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Ve</w:t>
      </w:r>
      <w:r>
        <w:rPr>
          <w:i/>
          <w:spacing w:val="-2"/>
          <w:sz w:val="22"/>
          <w:szCs w:val="22"/>
        </w:rPr>
        <w:t>r</w:t>
      </w:r>
      <w:r>
        <w:rPr>
          <w:i/>
          <w:spacing w:val="1"/>
          <w:sz w:val="22"/>
          <w:szCs w:val="22"/>
        </w:rPr>
        <w:t>i</w:t>
      </w:r>
      <w:r>
        <w:rPr>
          <w:i/>
          <w:spacing w:val="-1"/>
          <w:sz w:val="22"/>
          <w:szCs w:val="22"/>
        </w:rPr>
        <w:t>f</w:t>
      </w:r>
      <w:r>
        <w:rPr>
          <w:i/>
          <w:spacing w:val="1"/>
          <w:sz w:val="22"/>
          <w:szCs w:val="22"/>
        </w:rPr>
        <w:t>i</w:t>
      </w:r>
      <w:r>
        <w:rPr>
          <w:i/>
          <w:sz w:val="22"/>
          <w:szCs w:val="22"/>
        </w:rPr>
        <w:t>c</w:t>
      </w:r>
      <w:r>
        <w:rPr>
          <w:i/>
          <w:spacing w:val="-2"/>
          <w:sz w:val="22"/>
          <w:szCs w:val="22"/>
        </w:rPr>
        <w:t>a</w:t>
      </w:r>
      <w:r>
        <w:rPr>
          <w:i/>
          <w:spacing w:val="1"/>
          <w:sz w:val="22"/>
          <w:szCs w:val="22"/>
        </w:rPr>
        <w:t>t</w:t>
      </w:r>
      <w:r>
        <w:rPr>
          <w:i/>
          <w:spacing w:val="-1"/>
          <w:sz w:val="22"/>
          <w:szCs w:val="22"/>
        </w:rPr>
        <w:t>i</w:t>
      </w:r>
      <w:r>
        <w:rPr>
          <w:i/>
          <w:sz w:val="22"/>
          <w:szCs w:val="22"/>
        </w:rPr>
        <w:t>on s</w:t>
      </w:r>
      <w:r>
        <w:rPr>
          <w:i/>
          <w:spacing w:val="-2"/>
          <w:sz w:val="22"/>
          <w:szCs w:val="22"/>
        </w:rPr>
        <w:t>y</w:t>
      </w:r>
      <w:r>
        <w:rPr>
          <w:i/>
          <w:sz w:val="22"/>
          <w:szCs w:val="22"/>
        </w:rPr>
        <w:t>s</w:t>
      </w:r>
      <w:r>
        <w:rPr>
          <w:i/>
          <w:spacing w:val="-1"/>
          <w:sz w:val="22"/>
          <w:szCs w:val="22"/>
        </w:rPr>
        <w:t>t</w:t>
      </w:r>
      <w:r>
        <w:rPr>
          <w:i/>
          <w:spacing w:val="-2"/>
          <w:sz w:val="22"/>
          <w:szCs w:val="22"/>
        </w:rPr>
        <w:t>e</w:t>
      </w:r>
      <w:r>
        <w:rPr>
          <w:i/>
          <w:sz w:val="22"/>
          <w:szCs w:val="22"/>
        </w:rPr>
        <w:t>m d</w:t>
      </w:r>
      <w:r>
        <w:rPr>
          <w:i/>
          <w:spacing w:val="1"/>
          <w:sz w:val="22"/>
          <w:szCs w:val="22"/>
        </w:rPr>
        <w:t>i</w:t>
      </w:r>
      <w:r>
        <w:rPr>
          <w:i/>
          <w:sz w:val="22"/>
          <w:szCs w:val="22"/>
        </w:rPr>
        <w:t>agram</w:t>
      </w:r>
    </w:p>
    <w:p w:rsidR="000840BF" w:rsidRDefault="000840BF">
      <w:pPr>
        <w:spacing w:line="200" w:lineRule="exact"/>
      </w:pPr>
    </w:p>
    <w:p w:rsidR="000840BF" w:rsidRDefault="000840BF">
      <w:pPr>
        <w:spacing w:before="14" w:line="240" w:lineRule="exact"/>
        <w:rPr>
          <w:sz w:val="24"/>
          <w:szCs w:val="24"/>
        </w:rPr>
      </w:pPr>
    </w:p>
    <w:p w:rsidR="000840BF" w:rsidRDefault="006134F8">
      <w:pPr>
        <w:ind w:left="940"/>
        <w:rPr>
          <w:sz w:val="28"/>
          <w:szCs w:val="28"/>
        </w:rPr>
      </w:pPr>
      <w:r>
        <w:rPr>
          <w:b/>
          <w:spacing w:val="1"/>
          <w:sz w:val="28"/>
          <w:szCs w:val="28"/>
        </w:rPr>
        <w:t>4</w:t>
      </w:r>
      <w:r>
        <w:rPr>
          <w:b/>
          <w:sz w:val="28"/>
          <w:szCs w:val="28"/>
        </w:rPr>
        <w:t>.1</w:t>
      </w:r>
      <w:r>
        <w:rPr>
          <w:b/>
          <w:spacing w:val="-3"/>
          <w:sz w:val="28"/>
          <w:szCs w:val="28"/>
        </w:rPr>
        <w:t>.</w:t>
      </w:r>
      <w:r>
        <w:rPr>
          <w:b/>
          <w:sz w:val="28"/>
          <w:szCs w:val="28"/>
        </w:rPr>
        <w:t>6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U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 xml:space="preserve">e 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 xml:space="preserve">e </w:t>
      </w:r>
      <w:r>
        <w:rPr>
          <w:b/>
          <w:spacing w:val="-2"/>
          <w:sz w:val="28"/>
          <w:szCs w:val="28"/>
        </w:rPr>
        <w:t>D</w:t>
      </w:r>
      <w:r>
        <w:rPr>
          <w:b/>
          <w:spacing w:val="-1"/>
          <w:sz w:val="28"/>
          <w:szCs w:val="28"/>
        </w:rPr>
        <w:t>iag</w:t>
      </w:r>
      <w:r>
        <w:rPr>
          <w:b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m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z w:val="28"/>
          <w:szCs w:val="28"/>
        </w:rPr>
        <w:t>(</w:t>
      </w:r>
      <w:r>
        <w:rPr>
          <w:b/>
          <w:spacing w:val="-2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ll</w:t>
      </w:r>
      <w:r>
        <w:rPr>
          <w:b/>
          <w:sz w:val="28"/>
          <w:szCs w:val="28"/>
        </w:rPr>
        <w:t>e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g</w:t>
      </w:r>
      <w:r>
        <w:rPr>
          <w:b/>
          <w:sz w:val="28"/>
          <w:szCs w:val="28"/>
        </w:rPr>
        <w:t>y</w:t>
      </w:r>
      <w:r>
        <w:rPr>
          <w:b/>
          <w:spacing w:val="4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R</w:t>
      </w:r>
      <w:r>
        <w:rPr>
          <w:b/>
          <w:sz w:val="28"/>
          <w:szCs w:val="28"/>
        </w:rPr>
        <w:t>e</w:t>
      </w:r>
      <w:r>
        <w:rPr>
          <w:b/>
          <w:spacing w:val="-3"/>
          <w:sz w:val="28"/>
          <w:szCs w:val="28"/>
        </w:rPr>
        <w:t>p</w:t>
      </w:r>
      <w:r>
        <w:rPr>
          <w:b/>
          <w:spacing w:val="1"/>
          <w:sz w:val="28"/>
          <w:szCs w:val="28"/>
        </w:rPr>
        <w:t>o</w:t>
      </w:r>
      <w:r>
        <w:rPr>
          <w:b/>
          <w:spacing w:val="-2"/>
          <w:sz w:val="28"/>
          <w:szCs w:val="28"/>
        </w:rPr>
        <w:t>r</w:t>
      </w:r>
      <w:r>
        <w:rPr>
          <w:b/>
          <w:sz w:val="28"/>
          <w:szCs w:val="28"/>
        </w:rPr>
        <w:t>t Sy</w:t>
      </w:r>
      <w:r>
        <w:rPr>
          <w:b/>
          <w:spacing w:val="1"/>
          <w:sz w:val="28"/>
          <w:szCs w:val="28"/>
        </w:rPr>
        <w:t>s</w:t>
      </w:r>
      <w:r>
        <w:rPr>
          <w:b/>
          <w:spacing w:val="-2"/>
          <w:sz w:val="28"/>
          <w:szCs w:val="28"/>
        </w:rPr>
        <w:t>t</w:t>
      </w:r>
      <w:r>
        <w:rPr>
          <w:b/>
          <w:sz w:val="28"/>
          <w:szCs w:val="28"/>
        </w:rPr>
        <w:t>e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)</w:t>
      </w:r>
    </w:p>
    <w:p w:rsidR="000840BF" w:rsidRDefault="000840BF">
      <w:pPr>
        <w:spacing w:before="6" w:line="240" w:lineRule="exact"/>
        <w:rPr>
          <w:sz w:val="24"/>
          <w:szCs w:val="24"/>
        </w:rPr>
      </w:pPr>
    </w:p>
    <w:p w:rsidR="000840BF" w:rsidRDefault="006134F8">
      <w:pPr>
        <w:ind w:left="938"/>
      </w:pPr>
      <w:r>
        <w:pict>
          <v:shape id="_x0000_i1039" type="#_x0000_t75" style="width:378.65pt;height:295.1pt">
            <v:imagedata r:id="rId13" o:title=""/>
          </v:shape>
        </w:pict>
      </w:r>
    </w:p>
    <w:p w:rsidR="000840BF" w:rsidRDefault="000840BF">
      <w:pPr>
        <w:spacing w:before="18" w:line="220" w:lineRule="exact"/>
        <w:rPr>
          <w:sz w:val="22"/>
          <w:szCs w:val="22"/>
        </w:rPr>
      </w:pPr>
    </w:p>
    <w:p w:rsidR="000840BF" w:rsidRDefault="006134F8">
      <w:pPr>
        <w:ind w:left="2931"/>
        <w:rPr>
          <w:sz w:val="22"/>
          <w:szCs w:val="22"/>
        </w:rPr>
      </w:pPr>
      <w:r>
        <w:rPr>
          <w:i/>
          <w:sz w:val="22"/>
          <w:szCs w:val="22"/>
        </w:rPr>
        <w:t>Figu</w:t>
      </w:r>
      <w:r>
        <w:rPr>
          <w:i/>
          <w:spacing w:val="1"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-</w:t>
      </w:r>
      <w:r>
        <w:rPr>
          <w:i/>
          <w:spacing w:val="-2"/>
          <w:sz w:val="22"/>
          <w:szCs w:val="22"/>
        </w:rPr>
        <w:t>6</w:t>
      </w:r>
      <w:r>
        <w:rPr>
          <w:i/>
          <w:sz w:val="22"/>
          <w:szCs w:val="22"/>
        </w:rPr>
        <w:t>: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l</w:t>
      </w:r>
      <w:r>
        <w:rPr>
          <w:i/>
          <w:spacing w:val="1"/>
          <w:sz w:val="22"/>
          <w:szCs w:val="22"/>
        </w:rPr>
        <w:t>l</w:t>
      </w:r>
      <w:r>
        <w:rPr>
          <w:i/>
          <w:sz w:val="22"/>
          <w:szCs w:val="22"/>
        </w:rPr>
        <w:t>e</w:t>
      </w:r>
      <w:r>
        <w:rPr>
          <w:i/>
          <w:spacing w:val="-2"/>
          <w:sz w:val="22"/>
          <w:szCs w:val="22"/>
        </w:rPr>
        <w:t>r</w:t>
      </w:r>
      <w:r>
        <w:rPr>
          <w:i/>
          <w:sz w:val="22"/>
          <w:szCs w:val="22"/>
        </w:rPr>
        <w:t>gy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pacing w:val="-2"/>
          <w:sz w:val="22"/>
          <w:szCs w:val="22"/>
        </w:rPr>
        <w:t>r</w:t>
      </w:r>
      <w:r>
        <w:rPr>
          <w:i/>
          <w:sz w:val="22"/>
          <w:szCs w:val="22"/>
        </w:rPr>
        <w:t>epo</w:t>
      </w:r>
      <w:r>
        <w:rPr>
          <w:i/>
          <w:spacing w:val="-2"/>
          <w:sz w:val="22"/>
          <w:szCs w:val="22"/>
        </w:rPr>
        <w:t>r</w:t>
      </w:r>
      <w:r>
        <w:rPr>
          <w:i/>
          <w:sz w:val="22"/>
          <w:szCs w:val="22"/>
        </w:rPr>
        <w:t>t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s</w:t>
      </w:r>
      <w:r>
        <w:rPr>
          <w:i/>
          <w:spacing w:val="-2"/>
          <w:sz w:val="22"/>
          <w:szCs w:val="22"/>
        </w:rPr>
        <w:t>y</w:t>
      </w:r>
      <w:r>
        <w:rPr>
          <w:i/>
          <w:sz w:val="22"/>
          <w:szCs w:val="22"/>
        </w:rPr>
        <w:t>s</w:t>
      </w:r>
      <w:r>
        <w:rPr>
          <w:i/>
          <w:spacing w:val="1"/>
          <w:sz w:val="22"/>
          <w:szCs w:val="22"/>
        </w:rPr>
        <w:t>t</w:t>
      </w:r>
      <w:r>
        <w:rPr>
          <w:i/>
          <w:sz w:val="22"/>
          <w:szCs w:val="22"/>
        </w:rPr>
        <w:t xml:space="preserve">em </w:t>
      </w:r>
      <w:r>
        <w:rPr>
          <w:i/>
          <w:spacing w:val="-2"/>
          <w:sz w:val="22"/>
          <w:szCs w:val="22"/>
        </w:rPr>
        <w:t>d</w:t>
      </w:r>
      <w:r>
        <w:rPr>
          <w:i/>
          <w:spacing w:val="1"/>
          <w:sz w:val="22"/>
          <w:szCs w:val="22"/>
        </w:rPr>
        <w:t>i</w:t>
      </w:r>
      <w:r>
        <w:rPr>
          <w:i/>
          <w:sz w:val="22"/>
          <w:szCs w:val="22"/>
        </w:rPr>
        <w:t>ag</w:t>
      </w:r>
      <w:r>
        <w:rPr>
          <w:i/>
          <w:spacing w:val="-2"/>
          <w:sz w:val="22"/>
          <w:szCs w:val="22"/>
        </w:rPr>
        <w:t>r</w:t>
      </w:r>
      <w:r>
        <w:rPr>
          <w:i/>
          <w:sz w:val="22"/>
          <w:szCs w:val="22"/>
        </w:rPr>
        <w:t>am</w:t>
      </w: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before="15" w:line="220" w:lineRule="exact"/>
        <w:rPr>
          <w:sz w:val="22"/>
          <w:szCs w:val="22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0840BF">
        <w:trPr>
          <w:trHeight w:hRule="exact" w:val="619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23</w:t>
            </w:r>
          </w:p>
        </w:tc>
      </w:tr>
      <w:tr w:rsidR="000840BF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Default="000840BF">
      <w:pPr>
        <w:sectPr w:rsidR="000840BF">
          <w:pgSz w:w="11920" w:h="16840"/>
          <w:pgMar w:top="1340" w:right="920" w:bottom="280" w:left="1220" w:header="720" w:footer="720" w:gutter="0"/>
          <w:cols w:space="720"/>
        </w:sectPr>
      </w:pPr>
    </w:p>
    <w:p w:rsidR="000840BF" w:rsidRDefault="006134F8">
      <w:pPr>
        <w:spacing w:before="55"/>
        <w:ind w:left="940"/>
        <w:rPr>
          <w:sz w:val="28"/>
          <w:szCs w:val="28"/>
        </w:rPr>
      </w:pPr>
      <w:r>
        <w:rPr>
          <w:b/>
          <w:spacing w:val="1"/>
          <w:sz w:val="28"/>
          <w:szCs w:val="28"/>
        </w:rPr>
        <w:lastRenderedPageBreak/>
        <w:t>4</w:t>
      </w:r>
      <w:r>
        <w:rPr>
          <w:b/>
          <w:sz w:val="28"/>
          <w:szCs w:val="28"/>
        </w:rPr>
        <w:t>.1</w:t>
      </w:r>
      <w:r>
        <w:rPr>
          <w:b/>
          <w:spacing w:val="-3"/>
          <w:sz w:val="28"/>
          <w:szCs w:val="28"/>
        </w:rPr>
        <w:t>.</w:t>
      </w:r>
      <w:r>
        <w:rPr>
          <w:b/>
          <w:sz w:val="28"/>
          <w:szCs w:val="28"/>
        </w:rPr>
        <w:t>7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U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 xml:space="preserve">e 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 xml:space="preserve">e </w:t>
      </w:r>
      <w:r>
        <w:rPr>
          <w:b/>
          <w:spacing w:val="-2"/>
          <w:sz w:val="28"/>
          <w:szCs w:val="28"/>
        </w:rPr>
        <w:t>D</w:t>
      </w:r>
      <w:r>
        <w:rPr>
          <w:b/>
          <w:spacing w:val="-1"/>
          <w:sz w:val="28"/>
          <w:szCs w:val="28"/>
        </w:rPr>
        <w:t>iag</w:t>
      </w:r>
      <w:r>
        <w:rPr>
          <w:b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m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z w:val="28"/>
          <w:szCs w:val="28"/>
        </w:rPr>
        <w:t>(Su</w:t>
      </w:r>
      <w:r>
        <w:rPr>
          <w:b/>
          <w:spacing w:val="-2"/>
          <w:sz w:val="28"/>
          <w:szCs w:val="28"/>
        </w:rPr>
        <w:t>m</w:t>
      </w:r>
      <w:r>
        <w:rPr>
          <w:b/>
          <w:spacing w:val="-3"/>
          <w:sz w:val="28"/>
          <w:szCs w:val="28"/>
        </w:rPr>
        <w:t>m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ry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ll</w:t>
      </w:r>
      <w:r>
        <w:rPr>
          <w:b/>
          <w:spacing w:val="-2"/>
          <w:sz w:val="28"/>
          <w:szCs w:val="28"/>
        </w:rPr>
        <w:t>e</w:t>
      </w:r>
      <w:r>
        <w:rPr>
          <w:b/>
          <w:sz w:val="28"/>
          <w:szCs w:val="28"/>
        </w:rPr>
        <w:t>r</w:t>
      </w:r>
      <w:r>
        <w:rPr>
          <w:b/>
          <w:spacing w:val="-1"/>
          <w:sz w:val="28"/>
          <w:szCs w:val="28"/>
        </w:rPr>
        <w:t>g</w:t>
      </w:r>
      <w:r>
        <w:rPr>
          <w:b/>
          <w:sz w:val="28"/>
          <w:szCs w:val="28"/>
        </w:rPr>
        <w:t>y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R</w:t>
      </w:r>
      <w:r>
        <w:rPr>
          <w:b/>
          <w:sz w:val="28"/>
          <w:szCs w:val="28"/>
        </w:rPr>
        <w:t>ep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 xml:space="preserve">rt </w:t>
      </w:r>
      <w:r>
        <w:rPr>
          <w:b/>
          <w:spacing w:val="-3"/>
          <w:sz w:val="28"/>
          <w:szCs w:val="28"/>
        </w:rPr>
        <w:t>S</w:t>
      </w:r>
      <w:r>
        <w:rPr>
          <w:b/>
          <w:spacing w:val="-1"/>
          <w:sz w:val="28"/>
          <w:szCs w:val="28"/>
        </w:rPr>
        <w:t>y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te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)</w:t>
      </w:r>
    </w:p>
    <w:p w:rsidR="000840BF" w:rsidRDefault="006134F8">
      <w:pPr>
        <w:spacing w:before="4"/>
        <w:ind w:left="1689"/>
      </w:pPr>
      <w:r>
        <w:pict>
          <v:shape id="_x0000_i1040" type="#_x0000_t75" style="width:304pt;height:178.65pt">
            <v:imagedata r:id="rId14" o:title=""/>
          </v:shape>
        </w:pict>
      </w:r>
    </w:p>
    <w:p w:rsidR="000840BF" w:rsidRDefault="000840BF">
      <w:pPr>
        <w:spacing w:before="9" w:line="240" w:lineRule="exact"/>
        <w:rPr>
          <w:sz w:val="24"/>
          <w:szCs w:val="24"/>
        </w:rPr>
      </w:pPr>
    </w:p>
    <w:p w:rsidR="000840BF" w:rsidRDefault="006134F8">
      <w:pPr>
        <w:ind w:left="3031"/>
        <w:rPr>
          <w:sz w:val="22"/>
          <w:szCs w:val="22"/>
        </w:rPr>
      </w:pPr>
      <w:r>
        <w:rPr>
          <w:i/>
          <w:sz w:val="22"/>
          <w:szCs w:val="22"/>
        </w:rPr>
        <w:t>Figu</w:t>
      </w:r>
      <w:r>
        <w:rPr>
          <w:i/>
          <w:spacing w:val="1"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-</w:t>
      </w:r>
      <w:r>
        <w:rPr>
          <w:i/>
          <w:spacing w:val="-2"/>
          <w:sz w:val="22"/>
          <w:szCs w:val="22"/>
        </w:rPr>
        <w:t>7</w:t>
      </w:r>
      <w:r>
        <w:rPr>
          <w:i/>
          <w:sz w:val="22"/>
          <w:szCs w:val="22"/>
        </w:rPr>
        <w:t>: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Su</w:t>
      </w:r>
      <w:r>
        <w:rPr>
          <w:i/>
          <w:spacing w:val="-1"/>
          <w:sz w:val="22"/>
          <w:szCs w:val="22"/>
        </w:rPr>
        <w:t>mm</w:t>
      </w:r>
      <w:r>
        <w:rPr>
          <w:i/>
          <w:sz w:val="22"/>
          <w:szCs w:val="22"/>
        </w:rPr>
        <w:t>ary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l</w:t>
      </w:r>
      <w:r>
        <w:rPr>
          <w:i/>
          <w:spacing w:val="1"/>
          <w:sz w:val="22"/>
          <w:szCs w:val="22"/>
        </w:rPr>
        <w:t>l</w:t>
      </w:r>
      <w:r>
        <w:rPr>
          <w:i/>
          <w:sz w:val="22"/>
          <w:szCs w:val="22"/>
        </w:rPr>
        <w:t>e</w:t>
      </w:r>
      <w:r>
        <w:rPr>
          <w:i/>
          <w:spacing w:val="-2"/>
          <w:sz w:val="22"/>
          <w:szCs w:val="22"/>
        </w:rPr>
        <w:t>r</w:t>
      </w:r>
      <w:r>
        <w:rPr>
          <w:i/>
          <w:sz w:val="22"/>
          <w:szCs w:val="22"/>
        </w:rPr>
        <w:t>gy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z w:val="22"/>
          <w:szCs w:val="22"/>
        </w:rPr>
        <w:t>r</w:t>
      </w:r>
      <w:r>
        <w:rPr>
          <w:i/>
          <w:spacing w:val="1"/>
          <w:sz w:val="22"/>
          <w:szCs w:val="22"/>
        </w:rPr>
        <w:t>e</w:t>
      </w:r>
      <w:r>
        <w:rPr>
          <w:i/>
          <w:sz w:val="22"/>
          <w:szCs w:val="22"/>
        </w:rPr>
        <w:t>po</w:t>
      </w:r>
      <w:r>
        <w:rPr>
          <w:i/>
          <w:spacing w:val="-2"/>
          <w:sz w:val="22"/>
          <w:szCs w:val="22"/>
        </w:rPr>
        <w:t>r</w:t>
      </w:r>
      <w:r>
        <w:rPr>
          <w:i/>
          <w:sz w:val="22"/>
          <w:szCs w:val="22"/>
        </w:rPr>
        <w:t>t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pacing w:val="-2"/>
          <w:sz w:val="22"/>
          <w:szCs w:val="22"/>
        </w:rPr>
        <w:t>d</w:t>
      </w:r>
      <w:r>
        <w:rPr>
          <w:i/>
          <w:spacing w:val="1"/>
          <w:sz w:val="22"/>
          <w:szCs w:val="22"/>
        </w:rPr>
        <w:t>i</w:t>
      </w:r>
      <w:r>
        <w:rPr>
          <w:i/>
          <w:sz w:val="22"/>
          <w:szCs w:val="22"/>
        </w:rPr>
        <w:t>agram</w:t>
      </w: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before="16" w:line="260" w:lineRule="exact"/>
        <w:rPr>
          <w:sz w:val="26"/>
          <w:szCs w:val="26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0840BF">
        <w:trPr>
          <w:trHeight w:hRule="exact" w:val="619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24</w:t>
            </w:r>
          </w:p>
        </w:tc>
      </w:tr>
      <w:tr w:rsidR="000840BF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Default="000840BF">
      <w:pPr>
        <w:sectPr w:rsidR="000840BF">
          <w:pgSz w:w="11920" w:h="16840"/>
          <w:pgMar w:top="1340" w:right="1240" w:bottom="280" w:left="1220" w:header="720" w:footer="720" w:gutter="0"/>
          <w:cols w:space="720"/>
        </w:sectPr>
      </w:pPr>
    </w:p>
    <w:p w:rsidR="000840BF" w:rsidRDefault="006134F8">
      <w:pPr>
        <w:spacing w:before="56"/>
        <w:ind w:left="220"/>
        <w:rPr>
          <w:sz w:val="32"/>
          <w:szCs w:val="32"/>
        </w:rPr>
      </w:pPr>
      <w:r>
        <w:rPr>
          <w:b/>
          <w:spacing w:val="1"/>
          <w:sz w:val="32"/>
          <w:szCs w:val="32"/>
        </w:rPr>
        <w:lastRenderedPageBreak/>
        <w:t>4</w:t>
      </w:r>
      <w:r>
        <w:rPr>
          <w:b/>
          <w:sz w:val="32"/>
          <w:szCs w:val="32"/>
        </w:rPr>
        <w:t>.2</w:t>
      </w:r>
      <w:r>
        <w:rPr>
          <w:b/>
          <w:spacing w:val="-4"/>
          <w:sz w:val="32"/>
          <w:szCs w:val="32"/>
        </w:rPr>
        <w:t xml:space="preserve"> </w:t>
      </w:r>
      <w:r>
        <w:rPr>
          <w:b/>
          <w:sz w:val="32"/>
          <w:szCs w:val="32"/>
        </w:rPr>
        <w:t>Use</w:t>
      </w:r>
      <w:r>
        <w:rPr>
          <w:b/>
          <w:spacing w:val="-5"/>
          <w:sz w:val="32"/>
          <w:szCs w:val="32"/>
        </w:rPr>
        <w:t xml:space="preserve"> </w:t>
      </w:r>
      <w:r>
        <w:rPr>
          <w:b/>
          <w:sz w:val="32"/>
          <w:szCs w:val="32"/>
        </w:rPr>
        <w:t>C</w:t>
      </w:r>
      <w:r>
        <w:rPr>
          <w:b/>
          <w:spacing w:val="1"/>
          <w:sz w:val="32"/>
          <w:szCs w:val="32"/>
        </w:rPr>
        <w:t>a</w:t>
      </w:r>
      <w:r>
        <w:rPr>
          <w:b/>
          <w:sz w:val="32"/>
          <w:szCs w:val="32"/>
        </w:rPr>
        <w:t>se</w:t>
      </w:r>
      <w:r>
        <w:rPr>
          <w:b/>
          <w:spacing w:val="-7"/>
          <w:sz w:val="32"/>
          <w:szCs w:val="32"/>
        </w:rPr>
        <w:t xml:space="preserve"> </w:t>
      </w:r>
      <w:r>
        <w:rPr>
          <w:b/>
          <w:spacing w:val="2"/>
          <w:sz w:val="32"/>
          <w:szCs w:val="32"/>
        </w:rPr>
        <w:t>D</w:t>
      </w:r>
      <w:r>
        <w:rPr>
          <w:b/>
          <w:sz w:val="32"/>
          <w:szCs w:val="32"/>
        </w:rPr>
        <w:t>es</w:t>
      </w:r>
      <w:r>
        <w:rPr>
          <w:b/>
          <w:spacing w:val="3"/>
          <w:sz w:val="32"/>
          <w:szCs w:val="32"/>
        </w:rPr>
        <w:t>c</w:t>
      </w:r>
      <w:r>
        <w:rPr>
          <w:b/>
          <w:sz w:val="32"/>
          <w:szCs w:val="32"/>
        </w:rPr>
        <w:t>ription</w:t>
      </w:r>
    </w:p>
    <w:p w:rsidR="000840BF" w:rsidRDefault="000840BF">
      <w:pPr>
        <w:spacing w:line="200" w:lineRule="exact"/>
      </w:pPr>
    </w:p>
    <w:p w:rsidR="000840BF" w:rsidRDefault="006134F8">
      <w:pPr>
        <w:ind w:left="220"/>
        <w:rPr>
          <w:sz w:val="28"/>
          <w:szCs w:val="28"/>
        </w:rPr>
      </w:pPr>
      <w:r>
        <w:rPr>
          <w:b/>
          <w:spacing w:val="1"/>
          <w:sz w:val="28"/>
          <w:szCs w:val="28"/>
        </w:rPr>
        <w:t>4</w:t>
      </w:r>
      <w:r>
        <w:rPr>
          <w:b/>
          <w:sz w:val="28"/>
          <w:szCs w:val="28"/>
        </w:rPr>
        <w:t>.2</w:t>
      </w:r>
      <w:r>
        <w:rPr>
          <w:b/>
          <w:spacing w:val="-3"/>
          <w:sz w:val="28"/>
          <w:szCs w:val="28"/>
        </w:rPr>
        <w:t>.</w:t>
      </w:r>
      <w:r>
        <w:rPr>
          <w:b/>
          <w:sz w:val="28"/>
          <w:szCs w:val="28"/>
        </w:rPr>
        <w:t>1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F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t</w:t>
      </w:r>
      <w:r>
        <w:rPr>
          <w:b/>
          <w:spacing w:val="-3"/>
          <w:sz w:val="28"/>
          <w:szCs w:val="28"/>
        </w:rPr>
        <w:t>u</w:t>
      </w:r>
      <w:r>
        <w:rPr>
          <w:b/>
          <w:sz w:val="28"/>
          <w:szCs w:val="28"/>
        </w:rPr>
        <w:t>re</w:t>
      </w:r>
      <w:r>
        <w:rPr>
          <w:b/>
          <w:spacing w:val="-1"/>
          <w:sz w:val="28"/>
          <w:szCs w:val="28"/>
        </w:rPr>
        <w:t>#</w:t>
      </w:r>
      <w:r>
        <w:rPr>
          <w:b/>
          <w:spacing w:val="1"/>
          <w:sz w:val="28"/>
          <w:szCs w:val="28"/>
        </w:rPr>
        <w:t>1</w:t>
      </w:r>
      <w:r>
        <w:rPr>
          <w:b/>
          <w:sz w:val="28"/>
          <w:szCs w:val="28"/>
        </w:rPr>
        <w:t xml:space="preserve">: </w:t>
      </w:r>
      <w:r>
        <w:rPr>
          <w:b/>
          <w:spacing w:val="-2"/>
          <w:sz w:val="28"/>
          <w:szCs w:val="28"/>
        </w:rPr>
        <w:t>P</w:t>
      </w:r>
      <w:r>
        <w:rPr>
          <w:b/>
          <w:sz w:val="28"/>
          <w:szCs w:val="28"/>
        </w:rPr>
        <w:t>r</w:t>
      </w:r>
      <w:r>
        <w:rPr>
          <w:b/>
          <w:spacing w:val="-2"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c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pt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n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s</w:t>
      </w:r>
      <w:r>
        <w:rPr>
          <w:b/>
          <w:spacing w:val="-1"/>
          <w:sz w:val="28"/>
          <w:szCs w:val="28"/>
        </w:rPr>
        <w:t>y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tem</w:t>
      </w:r>
    </w:p>
    <w:p w:rsidR="000840BF" w:rsidRDefault="000840BF">
      <w:pPr>
        <w:spacing w:before="18" w:line="220" w:lineRule="exact"/>
        <w:rPr>
          <w:sz w:val="22"/>
          <w:szCs w:val="22"/>
        </w:rPr>
      </w:pP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pacing w:val="-1"/>
          <w:position w:val="-1"/>
          <w:sz w:val="22"/>
          <w:szCs w:val="22"/>
        </w:rPr>
        <w:t>U</w:t>
      </w:r>
      <w:r>
        <w:rPr>
          <w:spacing w:val="2"/>
          <w:position w:val="-1"/>
          <w:sz w:val="22"/>
          <w:szCs w:val="22"/>
        </w:rPr>
        <w:t>C</w:t>
      </w:r>
      <w:r>
        <w:rPr>
          <w:spacing w:val="-4"/>
          <w:position w:val="-1"/>
          <w:sz w:val="22"/>
          <w:szCs w:val="22"/>
        </w:rPr>
        <w:t>-</w:t>
      </w:r>
      <w:r>
        <w:rPr>
          <w:position w:val="-1"/>
          <w:sz w:val="22"/>
          <w:szCs w:val="22"/>
        </w:rPr>
        <w:t>01: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spacing w:val="-1"/>
          <w:position w:val="-1"/>
          <w:sz w:val="22"/>
          <w:szCs w:val="22"/>
        </w:rPr>
        <w:t>D</w:t>
      </w:r>
      <w:r>
        <w:rPr>
          <w:position w:val="-1"/>
          <w:sz w:val="22"/>
          <w:szCs w:val="22"/>
        </w:rPr>
        <w:t>oc</w:t>
      </w:r>
      <w:r>
        <w:rPr>
          <w:spacing w:val="1"/>
          <w:position w:val="-1"/>
          <w:sz w:val="22"/>
          <w:szCs w:val="22"/>
        </w:rPr>
        <w:t>t</w:t>
      </w:r>
      <w:r>
        <w:rPr>
          <w:position w:val="-1"/>
          <w:sz w:val="22"/>
          <w:szCs w:val="22"/>
        </w:rPr>
        <w:t>or</w:t>
      </w:r>
      <w:r>
        <w:rPr>
          <w:spacing w:val="-1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can </w:t>
      </w:r>
      <w:r>
        <w:rPr>
          <w:spacing w:val="-2"/>
          <w:position w:val="-1"/>
          <w:sz w:val="22"/>
          <w:szCs w:val="22"/>
        </w:rPr>
        <w:t>v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ew</w:t>
      </w:r>
      <w:r>
        <w:rPr>
          <w:spacing w:val="-3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a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doc</w:t>
      </w:r>
      <w:r>
        <w:rPr>
          <w:spacing w:val="1"/>
          <w:position w:val="-1"/>
          <w:sz w:val="22"/>
          <w:szCs w:val="22"/>
        </w:rPr>
        <w:t>t</w:t>
      </w:r>
      <w:r>
        <w:rPr>
          <w:spacing w:val="-2"/>
          <w:position w:val="-1"/>
          <w:sz w:val="22"/>
          <w:szCs w:val="22"/>
        </w:rPr>
        <w:t>o</w:t>
      </w:r>
      <w:r>
        <w:rPr>
          <w:position w:val="-1"/>
          <w:sz w:val="22"/>
          <w:szCs w:val="22"/>
        </w:rPr>
        <w:t>r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ho</w:t>
      </w:r>
      <w:r>
        <w:rPr>
          <w:spacing w:val="-4"/>
          <w:position w:val="-1"/>
          <w:sz w:val="22"/>
          <w:szCs w:val="22"/>
        </w:rPr>
        <w:t>m</w:t>
      </w:r>
      <w:r>
        <w:rPr>
          <w:position w:val="-1"/>
          <w:sz w:val="22"/>
          <w:szCs w:val="22"/>
        </w:rPr>
        <w:t>e pa</w:t>
      </w:r>
      <w:r>
        <w:rPr>
          <w:spacing w:val="-2"/>
          <w:position w:val="-1"/>
          <w:sz w:val="22"/>
          <w:szCs w:val="22"/>
        </w:rPr>
        <w:t>g</w:t>
      </w:r>
      <w:r>
        <w:rPr>
          <w:position w:val="-1"/>
          <w:sz w:val="22"/>
          <w:szCs w:val="22"/>
        </w:rPr>
        <w:t xml:space="preserve">e on </w:t>
      </w:r>
      <w:r>
        <w:rPr>
          <w:spacing w:val="1"/>
          <w:position w:val="-1"/>
          <w:sz w:val="22"/>
          <w:szCs w:val="22"/>
        </w:rPr>
        <w:t>t</w:t>
      </w:r>
      <w:r>
        <w:rPr>
          <w:spacing w:val="-2"/>
          <w:position w:val="-1"/>
          <w:sz w:val="22"/>
          <w:szCs w:val="22"/>
        </w:rPr>
        <w:t>h</w:t>
      </w:r>
      <w:r>
        <w:rPr>
          <w:position w:val="-1"/>
          <w:sz w:val="22"/>
          <w:szCs w:val="22"/>
        </w:rPr>
        <w:t xml:space="preserve">e </w:t>
      </w:r>
      <w:r>
        <w:rPr>
          <w:spacing w:val="-3"/>
          <w:position w:val="-1"/>
          <w:sz w:val="22"/>
          <w:szCs w:val="22"/>
        </w:rPr>
        <w:t>w</w:t>
      </w:r>
      <w:r>
        <w:rPr>
          <w:position w:val="-1"/>
          <w:sz w:val="22"/>
          <w:szCs w:val="22"/>
        </w:rPr>
        <w:t>eb ap</w:t>
      </w:r>
      <w:r>
        <w:rPr>
          <w:spacing w:val="-2"/>
          <w:position w:val="-1"/>
          <w:sz w:val="22"/>
          <w:szCs w:val="22"/>
        </w:rPr>
        <w:t>p</w:t>
      </w:r>
      <w:r>
        <w:rPr>
          <w:spacing w:val="1"/>
          <w:position w:val="-1"/>
          <w:sz w:val="22"/>
          <w:szCs w:val="22"/>
        </w:rPr>
        <w:t>l</w:t>
      </w:r>
      <w:r>
        <w:rPr>
          <w:spacing w:val="-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ca</w:t>
      </w:r>
      <w:r>
        <w:rPr>
          <w:spacing w:val="-1"/>
          <w:position w:val="-1"/>
          <w:sz w:val="22"/>
          <w:szCs w:val="22"/>
        </w:rPr>
        <w:t>t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o</w:t>
      </w:r>
      <w:r>
        <w:rPr>
          <w:spacing w:val="4"/>
          <w:position w:val="-1"/>
          <w:sz w:val="22"/>
          <w:szCs w:val="22"/>
        </w:rPr>
        <w:t>n</w:t>
      </w:r>
      <w:r>
        <w:rPr>
          <w:position w:val="-1"/>
          <w:sz w:val="22"/>
          <w:szCs w:val="22"/>
        </w:rPr>
        <w:t>.</w:t>
      </w:r>
    </w:p>
    <w:p w:rsidR="000840BF" w:rsidRDefault="000840BF">
      <w:pPr>
        <w:spacing w:before="6" w:line="240" w:lineRule="exact"/>
        <w:rPr>
          <w:sz w:val="24"/>
          <w:szCs w:val="24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108"/>
        <w:gridCol w:w="720"/>
        <w:gridCol w:w="698"/>
        <w:gridCol w:w="3664"/>
        <w:gridCol w:w="432"/>
        <w:gridCol w:w="996"/>
      </w:tblGrid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</w:t>
            </w:r>
            <w:r>
              <w:rPr>
                <w:b/>
                <w:sz w:val="22"/>
                <w:szCs w:val="22"/>
              </w:rPr>
              <w:t>se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1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ase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6618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UC</w:t>
            </w:r>
            <w:r>
              <w:rPr>
                <w:b/>
                <w:spacing w:val="1"/>
                <w:sz w:val="22"/>
                <w:szCs w:val="22"/>
              </w:rPr>
              <w:t>-</w:t>
            </w:r>
            <w:r>
              <w:rPr>
                <w:b/>
                <w:sz w:val="22"/>
                <w:szCs w:val="22"/>
              </w:rPr>
              <w:t>01</w:t>
            </w:r>
          </w:p>
        </w:tc>
      </w:tr>
      <w:tr w:rsidR="000840BF">
        <w:trPr>
          <w:trHeight w:hRule="exact" w:val="262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3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e:</w:t>
            </w:r>
          </w:p>
        </w:tc>
        <w:tc>
          <w:tcPr>
            <w:tcW w:w="6618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can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 do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pa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on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web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pp</w:t>
            </w:r>
            <w:r>
              <w:rPr>
                <w:spacing w:val="-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>ca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3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618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</w:p>
        </w:tc>
      </w:tr>
      <w:tr w:rsidR="000840BF">
        <w:trPr>
          <w:trHeight w:hRule="exact" w:val="516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618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 a d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pa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on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web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</w:p>
          <w:p w:rsidR="000840BF" w:rsidRDefault="006134F8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840BF" w:rsidRDefault="000840BF"/>
        </w:tc>
        <w:tc>
          <w:tcPr>
            <w:tcW w:w="5514" w:type="dxa"/>
            <w:gridSpan w:val="4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  <w:shd w:val="clear" w:color="auto" w:fill="FDFDFD"/>
          </w:tcPr>
          <w:p w:rsidR="000840BF" w:rsidRDefault="006134F8">
            <w:pPr>
              <w:spacing w:line="240" w:lineRule="exact"/>
              <w:ind w:right="-5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web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'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si</w:t>
            </w:r>
            <w:r>
              <w:rPr>
                <w:sz w:val="22"/>
                <w:szCs w:val="22"/>
              </w:rPr>
              <w:t>de.</w:t>
            </w:r>
          </w:p>
        </w:tc>
        <w:tc>
          <w:tcPr>
            <w:tcW w:w="996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840BF" w:rsidRDefault="000840BF"/>
        </w:tc>
      </w:tr>
      <w:tr w:rsidR="000840BF">
        <w:trPr>
          <w:trHeight w:hRule="exact" w:val="257"/>
        </w:trPr>
        <w:tc>
          <w:tcPr>
            <w:tcW w:w="2943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828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nil"/>
            </w:tcBorders>
          </w:tcPr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</w:t>
            </w:r>
          </w:p>
        </w:tc>
        <w:tc>
          <w:tcPr>
            <w:tcW w:w="4362" w:type="dxa"/>
            <w:gridSpan w:val="2"/>
            <w:tcBorders>
              <w:top w:val="single" w:sz="5" w:space="0" w:color="000000"/>
              <w:left w:val="nil"/>
              <w:bottom w:val="nil"/>
              <w:right w:val="nil"/>
            </w:tcBorders>
            <w:shd w:val="clear" w:color="auto" w:fill="FDFDFD"/>
          </w:tcPr>
          <w:p w:rsidR="000840BF" w:rsidRDefault="006134F8">
            <w:pPr>
              <w:spacing w:line="240" w:lineRule="exact"/>
              <w:ind w:right="-56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eady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d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3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1428" w:type="dxa"/>
            <w:gridSpan w:val="2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</w:tcPr>
          <w:p w:rsidR="000840BF" w:rsidRDefault="000840BF"/>
        </w:tc>
      </w:tr>
      <w:tr w:rsidR="000840BF">
        <w:trPr>
          <w:trHeight w:hRule="exact" w:val="259"/>
        </w:trPr>
        <w:tc>
          <w:tcPr>
            <w:tcW w:w="2943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0840BF"/>
        </w:tc>
        <w:tc>
          <w:tcPr>
            <w:tcW w:w="828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nil"/>
            </w:tcBorders>
          </w:tcPr>
          <w:p w:rsidR="000840BF" w:rsidRDefault="000840BF"/>
        </w:tc>
        <w:tc>
          <w:tcPr>
            <w:tcW w:w="698" w:type="dxa"/>
            <w:tcBorders>
              <w:top w:val="nil"/>
              <w:left w:val="nil"/>
              <w:bottom w:val="single" w:sz="5" w:space="0" w:color="000000"/>
              <w:right w:val="nil"/>
            </w:tcBorders>
            <w:shd w:val="clear" w:color="auto" w:fill="FDFDFD"/>
          </w:tcPr>
          <w:p w:rsidR="000840BF" w:rsidRDefault="006134F8">
            <w:pPr>
              <w:spacing w:line="240" w:lineRule="exact"/>
              <w:ind w:right="-5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</w:p>
        </w:tc>
        <w:tc>
          <w:tcPr>
            <w:tcW w:w="5091" w:type="dxa"/>
            <w:gridSpan w:val="3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55"/>
              <w:rPr>
                <w:sz w:val="22"/>
                <w:szCs w:val="22"/>
              </w:rPr>
            </w:pPr>
            <w:proofErr w:type="gramStart"/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ady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eb ap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on.</w:t>
            </w:r>
          </w:p>
        </w:tc>
      </w:tr>
      <w:tr w:rsidR="000840BF">
        <w:trPr>
          <w:trHeight w:hRule="exact" w:val="262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618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can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2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 of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 on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pa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e.</w:t>
            </w:r>
          </w:p>
        </w:tc>
      </w:tr>
      <w:tr w:rsidR="000840BF">
        <w:trPr>
          <w:trHeight w:hRule="exact" w:val="677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Flows:</w:t>
            </w:r>
          </w:p>
        </w:tc>
        <w:tc>
          <w:tcPr>
            <w:tcW w:w="6618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363" w:right="223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de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 p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 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ho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</w:p>
          <w:p w:rsidR="000840BF" w:rsidRDefault="006134F8">
            <w:pPr>
              <w:spacing w:before="1"/>
              <w:ind w:left="723" w:right="572"/>
              <w:jc w:val="center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ch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ude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n, 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e,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and 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e.</w:t>
            </w:r>
          </w:p>
        </w:tc>
      </w:tr>
    </w:tbl>
    <w:p w:rsidR="000840BF" w:rsidRDefault="000840BF">
      <w:pPr>
        <w:spacing w:line="200" w:lineRule="exact"/>
      </w:pPr>
    </w:p>
    <w:p w:rsidR="000840BF" w:rsidRDefault="000840BF">
      <w:pPr>
        <w:spacing w:before="2" w:line="260" w:lineRule="exact"/>
        <w:rPr>
          <w:sz w:val="26"/>
          <w:szCs w:val="26"/>
        </w:rPr>
      </w:pPr>
    </w:p>
    <w:p w:rsidR="000840BF" w:rsidRDefault="006134F8">
      <w:pPr>
        <w:spacing w:before="24"/>
        <w:ind w:left="220"/>
        <w:rPr>
          <w:sz w:val="28"/>
          <w:szCs w:val="28"/>
        </w:rPr>
      </w:pP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ct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v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t</w:t>
      </w:r>
      <w:r>
        <w:rPr>
          <w:b/>
          <w:sz w:val="28"/>
          <w:szCs w:val="28"/>
        </w:rPr>
        <w:t>y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D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ag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m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z w:val="28"/>
          <w:szCs w:val="28"/>
        </w:rPr>
        <w:t>:(</w:t>
      </w:r>
      <w:r>
        <w:rPr>
          <w:b/>
          <w:spacing w:val="-1"/>
          <w:sz w:val="28"/>
          <w:szCs w:val="28"/>
        </w:rPr>
        <w:t xml:space="preserve"> A</w:t>
      </w:r>
      <w:r>
        <w:rPr>
          <w:b/>
          <w:spacing w:val="1"/>
          <w:sz w:val="28"/>
          <w:szCs w:val="28"/>
        </w:rPr>
        <w:t>D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01</w:t>
      </w:r>
      <w:r>
        <w:rPr>
          <w:b/>
          <w:sz w:val="28"/>
          <w:szCs w:val="28"/>
        </w:rPr>
        <w:t>):</w:t>
      </w:r>
    </w:p>
    <w:p w:rsidR="000840BF" w:rsidRDefault="000840BF">
      <w:pPr>
        <w:spacing w:line="200" w:lineRule="exact"/>
      </w:pPr>
    </w:p>
    <w:p w:rsidR="000840BF" w:rsidRDefault="000840BF">
      <w:pPr>
        <w:spacing w:before="6" w:line="280" w:lineRule="exact"/>
        <w:rPr>
          <w:sz w:val="28"/>
          <w:szCs w:val="28"/>
        </w:rPr>
      </w:pPr>
    </w:p>
    <w:p w:rsidR="000840BF" w:rsidRDefault="006134F8">
      <w:pPr>
        <w:ind w:left="1523"/>
      </w:pPr>
      <w:r>
        <w:pict>
          <v:shape id="_x0000_i1041" type="#_x0000_t75" style="width:320.9pt;height:165.35pt">
            <v:imagedata r:id="rId15" o:title=""/>
          </v:shape>
        </w:pict>
      </w:r>
    </w:p>
    <w:p w:rsidR="000840BF" w:rsidRDefault="000840BF">
      <w:pPr>
        <w:spacing w:line="200" w:lineRule="exact"/>
      </w:pPr>
    </w:p>
    <w:p w:rsidR="000840BF" w:rsidRDefault="000840BF">
      <w:pPr>
        <w:spacing w:before="18" w:line="260" w:lineRule="exact"/>
        <w:rPr>
          <w:sz w:val="26"/>
          <w:szCs w:val="26"/>
        </w:rPr>
      </w:pPr>
    </w:p>
    <w:p w:rsidR="000840BF" w:rsidRDefault="006134F8">
      <w:pPr>
        <w:ind w:left="3197"/>
        <w:rPr>
          <w:sz w:val="22"/>
          <w:szCs w:val="22"/>
        </w:rPr>
      </w:pPr>
      <w:r>
        <w:rPr>
          <w:i/>
          <w:sz w:val="22"/>
          <w:szCs w:val="22"/>
        </w:rPr>
        <w:t>Figu</w:t>
      </w:r>
      <w:r>
        <w:rPr>
          <w:i/>
          <w:spacing w:val="1"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-</w:t>
      </w:r>
      <w:r>
        <w:rPr>
          <w:i/>
          <w:spacing w:val="-2"/>
          <w:sz w:val="22"/>
          <w:szCs w:val="22"/>
        </w:rPr>
        <w:t>8</w:t>
      </w:r>
      <w:r>
        <w:rPr>
          <w:i/>
          <w:sz w:val="22"/>
          <w:szCs w:val="22"/>
        </w:rPr>
        <w:t>: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c</w:t>
      </w:r>
      <w:r>
        <w:rPr>
          <w:i/>
          <w:spacing w:val="1"/>
          <w:sz w:val="22"/>
          <w:szCs w:val="22"/>
        </w:rPr>
        <w:t>ti</w:t>
      </w:r>
      <w:r>
        <w:rPr>
          <w:i/>
          <w:spacing w:val="-2"/>
          <w:sz w:val="22"/>
          <w:szCs w:val="22"/>
        </w:rPr>
        <w:t>v</w:t>
      </w:r>
      <w:r>
        <w:rPr>
          <w:i/>
          <w:spacing w:val="1"/>
          <w:sz w:val="22"/>
          <w:szCs w:val="22"/>
        </w:rPr>
        <w:t>i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y Dia</w:t>
      </w:r>
      <w:r>
        <w:rPr>
          <w:i/>
          <w:spacing w:val="-2"/>
          <w:sz w:val="22"/>
          <w:szCs w:val="22"/>
        </w:rPr>
        <w:t>g</w:t>
      </w:r>
      <w:r>
        <w:rPr>
          <w:i/>
          <w:sz w:val="22"/>
          <w:szCs w:val="22"/>
        </w:rPr>
        <w:t>ram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D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01</w:t>
      </w: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before="5" w:line="260" w:lineRule="exact"/>
        <w:rPr>
          <w:sz w:val="26"/>
          <w:szCs w:val="26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0840BF">
        <w:trPr>
          <w:trHeight w:hRule="exact" w:val="619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25</w:t>
            </w:r>
          </w:p>
        </w:tc>
      </w:tr>
      <w:tr w:rsidR="000840BF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Default="000840BF">
      <w:pPr>
        <w:sectPr w:rsidR="000840BF">
          <w:pgSz w:w="11920" w:h="16840"/>
          <w:pgMar w:top="1340" w:right="900" w:bottom="280" w:left="1220" w:header="720" w:footer="720" w:gutter="0"/>
          <w:cols w:space="720"/>
        </w:sectPr>
      </w:pPr>
    </w:p>
    <w:p w:rsidR="000840BF" w:rsidRDefault="006134F8">
      <w:pPr>
        <w:spacing w:before="74"/>
        <w:ind w:left="940" w:right="503" w:hanging="720"/>
        <w:rPr>
          <w:sz w:val="22"/>
          <w:szCs w:val="22"/>
        </w:rPr>
      </w:pPr>
      <w:r>
        <w:rPr>
          <w:spacing w:val="-1"/>
          <w:sz w:val="22"/>
          <w:szCs w:val="22"/>
        </w:rPr>
        <w:lastRenderedPageBreak/>
        <w:t>U</w:t>
      </w:r>
      <w:r>
        <w:rPr>
          <w:spacing w:val="2"/>
          <w:sz w:val="22"/>
          <w:szCs w:val="22"/>
        </w:rPr>
        <w:t>C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02: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oc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can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t’</w:t>
      </w:r>
      <w:r>
        <w:rPr>
          <w:sz w:val="22"/>
          <w:szCs w:val="22"/>
        </w:rPr>
        <w:t>s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1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eb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app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son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d,</w:t>
      </w:r>
      <w:r>
        <w:rPr>
          <w:spacing w:val="1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 su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 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 and</w:t>
      </w:r>
      <w:r>
        <w:rPr>
          <w:spacing w:val="-2"/>
          <w:sz w:val="22"/>
          <w:szCs w:val="22"/>
        </w:rPr>
        <w:t xml:space="preserve"> 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.</w:t>
      </w:r>
    </w:p>
    <w:p w:rsidR="000840BF" w:rsidRDefault="000840BF">
      <w:pPr>
        <w:spacing w:line="240" w:lineRule="exact"/>
        <w:rPr>
          <w:sz w:val="24"/>
          <w:szCs w:val="24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8"/>
        <w:gridCol w:w="1215"/>
        <w:gridCol w:w="108"/>
        <w:gridCol w:w="3809"/>
        <w:gridCol w:w="1705"/>
        <w:gridCol w:w="996"/>
      </w:tblGrid>
      <w:tr w:rsidR="000840BF">
        <w:trPr>
          <w:trHeight w:hRule="exact" w:val="262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</w:t>
            </w:r>
            <w:r>
              <w:rPr>
                <w:b/>
                <w:sz w:val="22"/>
                <w:szCs w:val="22"/>
              </w:rPr>
              <w:t>se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1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ase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6618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UC</w:t>
            </w:r>
            <w:r>
              <w:rPr>
                <w:b/>
                <w:spacing w:val="1"/>
                <w:sz w:val="22"/>
                <w:szCs w:val="22"/>
              </w:rPr>
              <w:t>-</w:t>
            </w:r>
            <w:r>
              <w:rPr>
                <w:b/>
                <w:sz w:val="22"/>
                <w:szCs w:val="22"/>
              </w:rPr>
              <w:t>02</w:t>
            </w:r>
          </w:p>
        </w:tc>
      </w:tr>
      <w:tr w:rsidR="000840BF">
        <w:trPr>
          <w:trHeight w:hRule="exact" w:val="516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3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e:</w:t>
            </w:r>
          </w:p>
        </w:tc>
        <w:tc>
          <w:tcPr>
            <w:tcW w:w="6618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 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 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web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ap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by</w:t>
            </w:r>
          </w:p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d,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e,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e, 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 a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618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</w:p>
        </w:tc>
      </w:tr>
      <w:tr w:rsidR="000840BF">
        <w:trPr>
          <w:trHeight w:hRule="exact" w:val="516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618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 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il</w:t>
            </w:r>
            <w:r>
              <w:rPr>
                <w:sz w:val="22"/>
                <w:szCs w:val="22"/>
              </w:rPr>
              <w:t xml:space="preserve">e on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web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ap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ng</w:t>
            </w:r>
          </w:p>
          <w:p w:rsidR="000840BF" w:rsidRDefault="006134F8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proofErr w:type="gramEnd"/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d,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e,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e, 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and 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618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2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840BF" w:rsidRDefault="000840BF"/>
        </w:tc>
        <w:tc>
          <w:tcPr>
            <w:tcW w:w="5514" w:type="dxa"/>
            <w:gridSpan w:val="2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  <w:shd w:val="clear" w:color="auto" w:fill="FDFDFD"/>
          </w:tcPr>
          <w:p w:rsidR="000840BF" w:rsidRDefault="006134F8">
            <w:pPr>
              <w:spacing w:line="240" w:lineRule="exact"/>
              <w:ind w:right="-54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eb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'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si</w:t>
            </w:r>
            <w:r>
              <w:rPr>
                <w:sz w:val="22"/>
                <w:szCs w:val="22"/>
              </w:rPr>
              <w:t>de.</w:t>
            </w:r>
          </w:p>
        </w:tc>
        <w:tc>
          <w:tcPr>
            <w:tcW w:w="996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840BF" w:rsidRDefault="000840BF"/>
        </w:tc>
      </w:tr>
      <w:tr w:rsidR="000840BF">
        <w:trPr>
          <w:trHeight w:hRule="exact" w:val="264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618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3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2"/>
        </w:trPr>
        <w:tc>
          <w:tcPr>
            <w:tcW w:w="9561" w:type="dxa"/>
            <w:gridSpan w:val="6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before="3"/>
              <w:ind w:left="3947" w:right="4184"/>
              <w:jc w:val="center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</w:t>
            </w:r>
            <w:r>
              <w:rPr>
                <w:b/>
                <w:sz w:val="22"/>
                <w:szCs w:val="22"/>
              </w:rPr>
              <w:t>se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ca</w:t>
            </w:r>
            <w:r>
              <w:rPr>
                <w:b/>
                <w:spacing w:val="-2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 xml:space="preserve">e 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n</w:t>
            </w:r>
            <w:r>
              <w:rPr>
                <w:b/>
                <w:spacing w:val="-1"/>
                <w:sz w:val="22"/>
                <w:szCs w:val="22"/>
              </w:rPr>
              <w:t>p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840BF">
        <w:trPr>
          <w:trHeight w:hRule="exact" w:val="330"/>
        </w:trPr>
        <w:tc>
          <w:tcPr>
            <w:tcW w:w="17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558" w:right="558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361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ype</w:t>
            </w:r>
          </w:p>
        </w:tc>
        <w:tc>
          <w:tcPr>
            <w:tcW w:w="3917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364" w:right="1368"/>
              <w:jc w:val="center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ons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r</w:t>
            </w:r>
            <w:r>
              <w:rPr>
                <w:b/>
                <w:spacing w:val="-2"/>
                <w:sz w:val="22"/>
                <w:szCs w:val="22"/>
              </w:rPr>
              <w:t>a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n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s</w:t>
            </w:r>
          </w:p>
        </w:tc>
        <w:tc>
          <w:tcPr>
            <w:tcW w:w="2701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a</w:t>
            </w:r>
            <w:r>
              <w:rPr>
                <w:b/>
                <w:spacing w:val="1"/>
                <w:sz w:val="22"/>
                <w:szCs w:val="22"/>
              </w:rPr>
              <w:t>m</w:t>
            </w:r>
            <w:r>
              <w:rPr>
                <w:b/>
                <w:sz w:val="22"/>
                <w:szCs w:val="22"/>
              </w:rPr>
              <w:t>ple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2"/>
                <w:sz w:val="22"/>
                <w:szCs w:val="22"/>
              </w:rPr>
              <w:t>o</w:t>
            </w:r>
            <w:r>
              <w:rPr>
                <w:b/>
                <w:sz w:val="22"/>
                <w:szCs w:val="22"/>
              </w:rPr>
              <w:t>f</w:t>
            </w:r>
            <w:r>
              <w:rPr>
                <w:b/>
                <w:spacing w:val="1"/>
                <w:sz w:val="22"/>
                <w:szCs w:val="22"/>
              </w:rPr>
              <w:t xml:space="preserve"> i</w:t>
            </w:r>
            <w:r>
              <w:rPr>
                <w:b/>
                <w:spacing w:val="-3"/>
                <w:sz w:val="22"/>
                <w:szCs w:val="22"/>
              </w:rPr>
              <w:t>n</w:t>
            </w:r>
            <w:r>
              <w:rPr>
                <w:b/>
                <w:spacing w:val="1"/>
                <w:sz w:val="22"/>
                <w:szCs w:val="22"/>
              </w:rPr>
              <w:t>f</w:t>
            </w:r>
            <w:r>
              <w:rPr>
                <w:b/>
                <w:sz w:val="22"/>
                <w:szCs w:val="22"/>
              </w:rPr>
              <w:t>o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m</w:t>
            </w:r>
            <w:r>
              <w:rPr>
                <w:b/>
                <w:sz w:val="22"/>
                <w:szCs w:val="22"/>
              </w:rPr>
              <w:t>a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</w:tr>
      <w:tr w:rsidR="000840BF">
        <w:trPr>
          <w:trHeight w:hRule="exact" w:val="268"/>
        </w:trPr>
        <w:tc>
          <w:tcPr>
            <w:tcW w:w="17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ID</w:t>
            </w:r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spellStart"/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nt</w:t>
            </w:r>
            <w:proofErr w:type="spellEnd"/>
          </w:p>
        </w:tc>
        <w:tc>
          <w:tcPr>
            <w:tcW w:w="3917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ber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13 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s</w:t>
            </w:r>
          </w:p>
        </w:tc>
        <w:tc>
          <w:tcPr>
            <w:tcW w:w="2701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16001004</w:t>
            </w:r>
            <w:r>
              <w:rPr>
                <w:spacing w:val="-2"/>
                <w:sz w:val="22"/>
                <w:szCs w:val="22"/>
              </w:rPr>
              <w:t>8</w:t>
            </w:r>
            <w:r>
              <w:rPr>
                <w:sz w:val="22"/>
                <w:szCs w:val="22"/>
              </w:rPr>
              <w:t>5726</w:t>
            </w:r>
          </w:p>
        </w:tc>
      </w:tr>
      <w:tr w:rsidR="000840BF">
        <w:trPr>
          <w:trHeight w:hRule="exact" w:val="262"/>
        </w:trPr>
        <w:tc>
          <w:tcPr>
            <w:tcW w:w="17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</w:p>
        </w:tc>
        <w:tc>
          <w:tcPr>
            <w:tcW w:w="3917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phab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30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</w:p>
        </w:tc>
        <w:tc>
          <w:tcPr>
            <w:tcW w:w="2701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0"/>
              <w:rPr>
                <w:sz w:val="22"/>
                <w:szCs w:val="22"/>
              </w:rPr>
            </w:pPr>
            <w:proofErr w:type="spellStart"/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</w:t>
            </w:r>
            <w:proofErr w:type="spellEnd"/>
          </w:p>
        </w:tc>
      </w:tr>
      <w:tr w:rsidR="000840BF">
        <w:trPr>
          <w:trHeight w:hRule="exact" w:val="264"/>
        </w:trPr>
        <w:tc>
          <w:tcPr>
            <w:tcW w:w="17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</w:p>
        </w:tc>
        <w:tc>
          <w:tcPr>
            <w:tcW w:w="3917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phab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30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</w:p>
        </w:tc>
        <w:tc>
          <w:tcPr>
            <w:tcW w:w="2701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0"/>
              <w:rPr>
                <w:sz w:val="22"/>
                <w:szCs w:val="22"/>
              </w:rPr>
            </w:pPr>
            <w:proofErr w:type="spellStart"/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anpai</w:t>
            </w:r>
            <w:proofErr w:type="spellEnd"/>
          </w:p>
        </w:tc>
      </w:tr>
      <w:tr w:rsidR="000840BF">
        <w:trPr>
          <w:trHeight w:hRule="exact" w:val="516"/>
        </w:trPr>
        <w:tc>
          <w:tcPr>
            <w:tcW w:w="17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</w:p>
        </w:tc>
        <w:tc>
          <w:tcPr>
            <w:tcW w:w="3917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ab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nu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ber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bol</w:t>
            </w:r>
          </w:p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300 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</w:p>
        </w:tc>
        <w:tc>
          <w:tcPr>
            <w:tcW w:w="2701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ol</w:t>
            </w:r>
            <w:proofErr w:type="spell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5 </w:t>
            </w:r>
            <w:r>
              <w:rPr>
                <w:spacing w:val="-1"/>
                <w:sz w:val="22"/>
                <w:szCs w:val="22"/>
              </w:rPr>
              <w:t>m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88"/>
        </w:trPr>
        <w:tc>
          <w:tcPr>
            <w:tcW w:w="17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</w:p>
        </w:tc>
        <w:tc>
          <w:tcPr>
            <w:tcW w:w="1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</w:p>
        </w:tc>
        <w:tc>
          <w:tcPr>
            <w:tcW w:w="3917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phab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nu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ber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20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</w:p>
        </w:tc>
        <w:tc>
          <w:tcPr>
            <w:tcW w:w="2701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p2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</w:t>
            </w:r>
          </w:p>
        </w:tc>
      </w:tr>
      <w:tr w:rsidR="000840BF">
        <w:trPr>
          <w:trHeight w:hRule="exact" w:val="2287"/>
        </w:trPr>
        <w:tc>
          <w:tcPr>
            <w:tcW w:w="2943" w:type="dxa"/>
            <w:gridSpan w:val="2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Flows:</w:t>
            </w:r>
          </w:p>
        </w:tc>
        <w:tc>
          <w:tcPr>
            <w:tcW w:w="6618" w:type="dxa"/>
            <w:gridSpan w:val="4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before="2" w:line="240" w:lineRule="exact"/>
              <w:ind w:left="702" w:right="110" w:hanging="28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nput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 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ch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udes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son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d, 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e,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e, p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ri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 and</w:t>
            </w:r>
            <w:r>
              <w:rPr>
                <w:spacing w:val="-2"/>
                <w:sz w:val="22"/>
                <w:szCs w:val="22"/>
              </w:rPr>
              <w:t xml:space="preserve"> 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line="240" w:lineRule="exact"/>
              <w:ind w:left="4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‘Cr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on.</w:t>
            </w:r>
          </w:p>
          <w:p w:rsidR="000840BF" w:rsidRDefault="006134F8">
            <w:pPr>
              <w:spacing w:line="240" w:lineRule="exact"/>
              <w:ind w:left="4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ri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es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before="1"/>
              <w:ind w:left="4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em 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ene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e.</w:t>
            </w:r>
          </w:p>
          <w:p w:rsidR="000840BF" w:rsidRDefault="006134F8">
            <w:pPr>
              <w:spacing w:before="3" w:line="240" w:lineRule="exact"/>
              <w:ind w:left="760" w:right="838" w:hanging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5.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line="240" w:lineRule="exact"/>
              <w:ind w:left="4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6.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ab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line="240" w:lineRule="exact"/>
              <w:ind w:left="4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7.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ee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5576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 F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3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s:</w:t>
            </w:r>
          </w:p>
        </w:tc>
        <w:tc>
          <w:tcPr>
            <w:tcW w:w="6618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)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ld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before="1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cannot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>he 7</w:t>
            </w:r>
            <w:proofErr w:type="spellStart"/>
            <w:r>
              <w:rPr>
                <w:position w:val="8"/>
                <w:sz w:val="14"/>
                <w:szCs w:val="14"/>
              </w:rPr>
              <w:t>th</w:t>
            </w:r>
            <w:proofErr w:type="spellEnd"/>
            <w:r>
              <w:rPr>
                <w:spacing w:val="17"/>
                <w:position w:val="8"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p 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s.</w:t>
            </w:r>
          </w:p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pacing w:val="-1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).</w:t>
            </w:r>
          </w:p>
          <w:p w:rsidR="000840BF" w:rsidRDefault="006134F8">
            <w:pPr>
              <w:spacing w:before="1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p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 xml:space="preserve"> 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of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 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hat</w:t>
            </w:r>
          </w:p>
          <w:p w:rsidR="000840BF" w:rsidRDefault="006134F8">
            <w:pPr>
              <w:spacing w:line="240" w:lineRule="exact"/>
              <w:ind w:left="82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eady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ex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ba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before="5" w:line="240" w:lineRule="exact"/>
              <w:ind w:left="822" w:right="383" w:hanging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has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been ex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 on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7</w:t>
            </w:r>
            <w:proofErr w:type="spellStart"/>
            <w:r>
              <w:rPr>
                <w:position w:val="8"/>
                <w:sz w:val="14"/>
                <w:szCs w:val="14"/>
              </w:rPr>
              <w:t>th</w:t>
            </w:r>
            <w:proofErr w:type="spellEnd"/>
            <w:r>
              <w:rPr>
                <w:spacing w:val="17"/>
                <w:position w:val="8"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p 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s.</w:t>
            </w:r>
          </w:p>
          <w:p w:rsidR="000840BF" w:rsidRDefault="006134F8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).</w:t>
            </w:r>
          </w:p>
          <w:p w:rsidR="000840BF" w:rsidRDefault="006134F8">
            <w:pPr>
              <w:spacing w:before="1" w:line="240" w:lineRule="exact"/>
              <w:ind w:left="822" w:right="145" w:hanging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p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 xml:space="preserve"> 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ow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ons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on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le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D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”.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 on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7</w:t>
            </w:r>
            <w:proofErr w:type="spellStart"/>
            <w:r>
              <w:rPr>
                <w:position w:val="8"/>
                <w:sz w:val="14"/>
                <w:szCs w:val="14"/>
              </w:rPr>
              <w:t>th</w:t>
            </w:r>
            <w:proofErr w:type="spellEnd"/>
            <w:r>
              <w:rPr>
                <w:spacing w:val="17"/>
                <w:position w:val="8"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p 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s.</w:t>
            </w:r>
          </w:p>
          <w:p w:rsidR="000840BF" w:rsidRDefault="006134F8">
            <w:pPr>
              <w:spacing w:before="2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).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t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fi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before="1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cannot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 b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 on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7</w:t>
            </w:r>
            <w:proofErr w:type="spellStart"/>
            <w:r>
              <w:rPr>
                <w:position w:val="8"/>
                <w:sz w:val="14"/>
                <w:szCs w:val="14"/>
              </w:rPr>
              <w:t>th</w:t>
            </w:r>
            <w:proofErr w:type="spellEnd"/>
            <w:r>
              <w:rPr>
                <w:spacing w:val="17"/>
                <w:position w:val="8"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p 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s.</w:t>
            </w:r>
          </w:p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).</w:t>
            </w:r>
          </w:p>
          <w:p w:rsidR="000840BF" w:rsidRDefault="006134F8">
            <w:pPr>
              <w:spacing w:before="1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t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1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is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Surn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cann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 b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”.</w:t>
            </w:r>
          </w:p>
        </w:tc>
      </w:tr>
    </w:tbl>
    <w:p w:rsidR="000840BF" w:rsidRDefault="000840BF">
      <w:pPr>
        <w:spacing w:before="4" w:line="260" w:lineRule="exact"/>
        <w:rPr>
          <w:sz w:val="26"/>
          <w:szCs w:val="26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0840BF">
        <w:trPr>
          <w:trHeight w:hRule="exact" w:val="619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26</w:t>
            </w:r>
          </w:p>
        </w:tc>
      </w:tr>
      <w:tr w:rsidR="000840BF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Default="000840BF">
      <w:pPr>
        <w:sectPr w:rsidR="000840BF">
          <w:pgSz w:w="11920" w:h="16840"/>
          <w:pgMar w:top="1560" w:right="900" w:bottom="280" w:left="1220" w:header="720" w:footer="720" w:gutter="0"/>
          <w:cols w:space="720"/>
        </w:sectPr>
      </w:pPr>
    </w:p>
    <w:p w:rsidR="000840BF" w:rsidRDefault="006134F8">
      <w:pPr>
        <w:spacing w:before="78"/>
        <w:ind w:left="3523"/>
        <w:rPr>
          <w:sz w:val="22"/>
          <w:szCs w:val="22"/>
        </w:rPr>
      </w:pPr>
      <w:r>
        <w:lastRenderedPageBreak/>
        <w:pict>
          <v:group id="_x0000_s1196" style="position:absolute;left:0;text-align:left;margin-left:66.35pt;margin-top:70.65pt;width:478.6pt;height:317.8pt;z-index:-9857;mso-position-horizontal-relative:page;mso-position-vertical-relative:page" coordorigin="1327,1413" coordsize="9572,6356">
            <v:shape id="_x0000_s1203" style="position:absolute;left:1337;top:1423;width:2933;height:0" coordorigin="1337,1423" coordsize="2933,0" path="m1337,1423r2933,e" filled="f" strokeweight=".58pt">
              <v:path arrowok="t"/>
            </v:shape>
            <v:shape id="_x0000_s1202" style="position:absolute;left:4280;top:1423;width:6608;height:0" coordorigin="4280,1423" coordsize="6608,0" path="m4280,1423r6608,e" filled="f" strokeweight=".58pt">
              <v:path arrowok="t"/>
            </v:shape>
            <v:shape id="_x0000_s1201" style="position:absolute;left:1332;top:1418;width:0;height:6344" coordorigin="1332,1418" coordsize="0,6344" path="m1332,1418r,6345e" filled="f" strokeweight=".58pt">
              <v:path arrowok="t"/>
            </v:shape>
            <v:shape id="_x0000_s1200" style="position:absolute;left:1337;top:7758;width:2933;height:0" coordorigin="1337,7758" coordsize="2933,0" path="m1337,7758r2933,e" filled="f" strokeweight=".58pt">
              <v:path arrowok="t"/>
            </v:shape>
            <v:shape id="_x0000_s1199" style="position:absolute;left:4275;top:1418;width:0;height:6344" coordorigin="4275,1418" coordsize="0,6344" path="m4275,1418r,6345e" filled="f" strokeweight=".58pt">
              <v:path arrowok="t"/>
            </v:shape>
            <v:shape id="_x0000_s1198" style="position:absolute;left:4280;top:7758;width:6608;height:0" coordorigin="4280,7758" coordsize="6608,0" path="m4280,7758r6608,e" filled="f" strokeweight=".58pt">
              <v:path arrowok="t"/>
            </v:shape>
            <v:shape id="_x0000_s1197" style="position:absolute;left:10893;top:1418;width:0;height:6344" coordorigin="10893,1418" coordsize="0,6344" path="m10893,1418r,6345e" filled="f" strokeweight=".58pt">
              <v:path arrowok="t"/>
            </v:shape>
            <w10:wrap anchorx="page" anchory="page"/>
          </v:group>
        </w:pict>
      </w:r>
      <w:r>
        <w:rPr>
          <w:sz w:val="22"/>
          <w:szCs w:val="22"/>
        </w:rPr>
        <w:t xml:space="preserve">3.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s on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7</w:t>
      </w:r>
      <w:proofErr w:type="spellStart"/>
      <w:r>
        <w:rPr>
          <w:position w:val="8"/>
          <w:sz w:val="14"/>
          <w:szCs w:val="14"/>
        </w:rPr>
        <w:t>th</w:t>
      </w:r>
      <w:proofErr w:type="spellEnd"/>
      <w:r>
        <w:rPr>
          <w:spacing w:val="17"/>
          <w:position w:val="8"/>
          <w:sz w:val="14"/>
          <w:szCs w:val="14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 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f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s.</w:t>
      </w:r>
    </w:p>
    <w:p w:rsidR="000840BF" w:rsidRDefault="006134F8">
      <w:pPr>
        <w:spacing w:line="240" w:lineRule="exact"/>
        <w:ind w:left="3163"/>
        <w:rPr>
          <w:sz w:val="22"/>
          <w:szCs w:val="22"/>
        </w:rPr>
      </w:pPr>
      <w:r>
        <w:rPr>
          <w:sz w:val="22"/>
          <w:szCs w:val="22"/>
        </w:rPr>
        <w:t>3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>).</w:t>
      </w:r>
    </w:p>
    <w:p w:rsidR="000840BF" w:rsidRDefault="006134F8">
      <w:pPr>
        <w:spacing w:before="1"/>
        <w:ind w:left="3523"/>
        <w:rPr>
          <w:sz w:val="22"/>
          <w:szCs w:val="22"/>
        </w:rPr>
      </w:pPr>
      <w:r>
        <w:rPr>
          <w:sz w:val="22"/>
          <w:szCs w:val="22"/>
        </w:rPr>
        <w:t xml:space="preserve">1. </w:t>
      </w:r>
      <w:r>
        <w:rPr>
          <w:spacing w:val="2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doc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t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ld</w:t>
      </w:r>
      <w:r>
        <w:rPr>
          <w:sz w:val="22"/>
          <w:szCs w:val="22"/>
        </w:rPr>
        <w:t>.</w:t>
      </w:r>
    </w:p>
    <w:p w:rsidR="000840BF" w:rsidRDefault="006134F8">
      <w:pPr>
        <w:spacing w:line="240" w:lineRule="exact"/>
        <w:ind w:left="3523"/>
        <w:rPr>
          <w:sz w:val="22"/>
          <w:szCs w:val="22"/>
        </w:rPr>
      </w:pPr>
      <w:r>
        <w:rPr>
          <w:sz w:val="22"/>
          <w:szCs w:val="22"/>
        </w:rPr>
        <w:t xml:space="preserve">2.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“</w:t>
      </w:r>
      <w:r>
        <w:rPr>
          <w:sz w:val="22"/>
          <w:szCs w:val="22"/>
        </w:rPr>
        <w:t>Pr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cann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”.</w:t>
      </w:r>
    </w:p>
    <w:p w:rsidR="000840BF" w:rsidRDefault="006134F8">
      <w:pPr>
        <w:spacing w:line="240" w:lineRule="exact"/>
        <w:ind w:left="3523"/>
        <w:rPr>
          <w:sz w:val="22"/>
          <w:szCs w:val="22"/>
        </w:rPr>
      </w:pPr>
      <w:r>
        <w:rPr>
          <w:sz w:val="22"/>
          <w:szCs w:val="22"/>
        </w:rPr>
        <w:t xml:space="preserve">3.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s on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7</w:t>
      </w:r>
      <w:proofErr w:type="spellStart"/>
      <w:r>
        <w:rPr>
          <w:position w:val="8"/>
          <w:sz w:val="14"/>
          <w:szCs w:val="14"/>
        </w:rPr>
        <w:t>th</w:t>
      </w:r>
      <w:proofErr w:type="spellEnd"/>
      <w:r>
        <w:rPr>
          <w:spacing w:val="17"/>
          <w:position w:val="8"/>
          <w:sz w:val="14"/>
          <w:szCs w:val="14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 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f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s.</w:t>
      </w:r>
    </w:p>
    <w:p w:rsidR="000840BF" w:rsidRDefault="006134F8">
      <w:pPr>
        <w:spacing w:line="240" w:lineRule="exact"/>
        <w:ind w:left="3163"/>
        <w:rPr>
          <w:sz w:val="22"/>
          <w:szCs w:val="22"/>
        </w:rPr>
      </w:pPr>
      <w:r>
        <w:rPr>
          <w:sz w:val="22"/>
          <w:szCs w:val="22"/>
        </w:rPr>
        <w:t>3</w:t>
      </w:r>
      <w:r>
        <w:rPr>
          <w:spacing w:val="1"/>
          <w:sz w:val="22"/>
          <w:szCs w:val="22"/>
        </w:rPr>
        <w:t>(</w:t>
      </w: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).</w:t>
      </w:r>
    </w:p>
    <w:p w:rsidR="000840BF" w:rsidRDefault="006134F8">
      <w:pPr>
        <w:spacing w:line="240" w:lineRule="exact"/>
        <w:ind w:left="3523"/>
        <w:rPr>
          <w:sz w:val="22"/>
          <w:szCs w:val="22"/>
        </w:rPr>
      </w:pPr>
      <w:r>
        <w:rPr>
          <w:sz w:val="22"/>
          <w:szCs w:val="22"/>
        </w:rPr>
        <w:t xml:space="preserve">1. </w:t>
      </w:r>
      <w:r>
        <w:rPr>
          <w:spacing w:val="2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doc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t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d 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ld</w:t>
      </w:r>
      <w:r>
        <w:rPr>
          <w:sz w:val="22"/>
          <w:szCs w:val="22"/>
        </w:rPr>
        <w:t>.</w:t>
      </w:r>
    </w:p>
    <w:p w:rsidR="000840BF" w:rsidRDefault="006134F8">
      <w:pPr>
        <w:spacing w:before="1"/>
        <w:ind w:left="3523"/>
        <w:rPr>
          <w:sz w:val="22"/>
          <w:szCs w:val="22"/>
        </w:rPr>
      </w:pPr>
      <w:r>
        <w:rPr>
          <w:sz w:val="22"/>
          <w:szCs w:val="22"/>
        </w:rPr>
        <w:t xml:space="preserve">2.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“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cannot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”.</w:t>
      </w:r>
    </w:p>
    <w:p w:rsidR="000840BF" w:rsidRDefault="006134F8">
      <w:pPr>
        <w:spacing w:line="240" w:lineRule="exact"/>
        <w:ind w:left="3523"/>
        <w:rPr>
          <w:sz w:val="22"/>
          <w:szCs w:val="22"/>
        </w:rPr>
      </w:pPr>
      <w:r>
        <w:rPr>
          <w:sz w:val="22"/>
          <w:szCs w:val="22"/>
        </w:rPr>
        <w:t xml:space="preserve">3.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s on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7</w:t>
      </w:r>
      <w:proofErr w:type="spellStart"/>
      <w:r>
        <w:rPr>
          <w:position w:val="8"/>
          <w:sz w:val="14"/>
          <w:szCs w:val="14"/>
        </w:rPr>
        <w:t>th</w:t>
      </w:r>
      <w:proofErr w:type="spellEnd"/>
      <w:r>
        <w:rPr>
          <w:spacing w:val="17"/>
          <w:position w:val="8"/>
          <w:sz w:val="14"/>
          <w:szCs w:val="14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 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f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s.</w:t>
      </w:r>
    </w:p>
    <w:p w:rsidR="000840BF" w:rsidRDefault="006134F8">
      <w:pPr>
        <w:spacing w:before="1"/>
        <w:ind w:left="3163"/>
        <w:rPr>
          <w:sz w:val="22"/>
          <w:szCs w:val="22"/>
        </w:rPr>
      </w:pPr>
      <w:r>
        <w:pict>
          <v:group id="_x0000_s1194" style="position:absolute;left:0;text-align:left;margin-left:487.65pt;margin-top:197.55pt;width:16.55pt;height:12.95pt;z-index:-9859;mso-position-horizontal-relative:page;mso-position-vertical-relative:page" coordorigin="9753,3951" coordsize="331,259">
            <v:shape id="_x0000_s1195" style="position:absolute;left:9753;top:3951;width:331;height:259" coordorigin="9753,3951" coordsize="331,259" path="m9753,4210r331,l10084,3951r-331,l9753,4210xe" fillcolor="#fdfdfd" stroked="f">
              <v:path arrowok="t"/>
            </v:shape>
            <w10:wrap anchorx="page" anchory="page"/>
          </v:group>
        </w:pict>
      </w:r>
      <w:r>
        <w:rPr>
          <w:sz w:val="22"/>
          <w:szCs w:val="22"/>
        </w:rPr>
        <w:t>3</w:t>
      </w:r>
      <w:r>
        <w:rPr>
          <w:spacing w:val="1"/>
          <w:sz w:val="22"/>
          <w:szCs w:val="22"/>
        </w:rPr>
        <w:t>(</w:t>
      </w:r>
      <w:r>
        <w:rPr>
          <w:spacing w:val="-1"/>
          <w:sz w:val="22"/>
          <w:szCs w:val="22"/>
        </w:rPr>
        <w:t>H</w:t>
      </w:r>
      <w:r>
        <w:rPr>
          <w:spacing w:val="1"/>
          <w:sz w:val="22"/>
          <w:szCs w:val="22"/>
        </w:rPr>
        <w:t>).</w:t>
      </w:r>
    </w:p>
    <w:p w:rsidR="000840BF" w:rsidRDefault="006134F8">
      <w:pPr>
        <w:spacing w:before="3" w:line="240" w:lineRule="exact"/>
        <w:ind w:left="3883" w:right="745" w:hanging="360"/>
        <w:rPr>
          <w:sz w:val="22"/>
          <w:szCs w:val="22"/>
        </w:rPr>
      </w:pPr>
      <w:r>
        <w:pict>
          <v:group id="_x0000_s1192" style="position:absolute;left:0;text-align:left;margin-left:255.15pt;margin-top:12.5pt;width:124.1pt;height:12.95pt;z-index:-9858;mso-position-horizontal-relative:page" coordorigin="5103,250" coordsize="2482,259">
            <v:shape id="_x0000_s1193" style="position:absolute;left:5103;top:250;width:2482;height:259" coordorigin="5103,250" coordsize="2482,259" path="m5103,509r2482,l7585,250r-2482,l5103,509xe" fillcolor="#fdfdfd" stroked="f">
              <v:path arrowok="t"/>
            </v:shape>
            <w10:wrap anchorx="page"/>
          </v:group>
        </w:pict>
      </w:r>
      <w:r>
        <w:rPr>
          <w:sz w:val="22"/>
          <w:szCs w:val="22"/>
        </w:rPr>
        <w:t xml:space="preserve">1.  </w:t>
      </w:r>
      <w:r>
        <w:rPr>
          <w:spacing w:val="29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doc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na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 of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 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’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3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hat 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eady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ba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.</w:t>
      </w:r>
    </w:p>
    <w:p w:rsidR="000840BF" w:rsidRDefault="006134F8">
      <w:pPr>
        <w:spacing w:before="2" w:line="240" w:lineRule="exact"/>
        <w:ind w:left="3883" w:right="451" w:hanging="360"/>
        <w:rPr>
          <w:sz w:val="22"/>
          <w:szCs w:val="22"/>
        </w:rPr>
      </w:pPr>
      <w:r>
        <w:rPr>
          <w:sz w:val="22"/>
          <w:szCs w:val="22"/>
        </w:rPr>
        <w:t xml:space="preserve">2. 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“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has 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been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en. P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chan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”.</w:t>
      </w:r>
    </w:p>
    <w:p w:rsidR="000840BF" w:rsidRDefault="006134F8">
      <w:pPr>
        <w:spacing w:line="240" w:lineRule="exact"/>
        <w:ind w:left="3523"/>
        <w:rPr>
          <w:sz w:val="22"/>
          <w:szCs w:val="22"/>
        </w:rPr>
      </w:pPr>
      <w:r>
        <w:rPr>
          <w:sz w:val="22"/>
          <w:szCs w:val="22"/>
        </w:rPr>
        <w:t xml:space="preserve">3. 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s on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7</w:t>
      </w:r>
      <w:proofErr w:type="spellStart"/>
      <w:r>
        <w:rPr>
          <w:position w:val="8"/>
          <w:sz w:val="14"/>
          <w:szCs w:val="14"/>
        </w:rPr>
        <w:t>th</w:t>
      </w:r>
      <w:proofErr w:type="spellEnd"/>
      <w:r>
        <w:rPr>
          <w:spacing w:val="17"/>
          <w:position w:val="8"/>
          <w:sz w:val="14"/>
          <w:szCs w:val="14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 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f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s.</w:t>
      </w:r>
    </w:p>
    <w:p w:rsidR="000840BF" w:rsidRDefault="006134F8">
      <w:pPr>
        <w:spacing w:line="240" w:lineRule="exact"/>
        <w:ind w:left="3163"/>
        <w:rPr>
          <w:sz w:val="22"/>
          <w:szCs w:val="22"/>
        </w:rPr>
      </w:pPr>
      <w:r>
        <w:rPr>
          <w:sz w:val="22"/>
          <w:szCs w:val="22"/>
        </w:rPr>
        <w:t>3</w:t>
      </w:r>
      <w:r>
        <w:rPr>
          <w:spacing w:val="1"/>
          <w:sz w:val="22"/>
          <w:szCs w:val="22"/>
        </w:rPr>
        <w:t>(</w:t>
      </w:r>
      <w:r>
        <w:rPr>
          <w:spacing w:val="-4"/>
          <w:sz w:val="22"/>
          <w:szCs w:val="22"/>
        </w:rPr>
        <w:t>I</w:t>
      </w:r>
      <w:r>
        <w:rPr>
          <w:spacing w:val="1"/>
          <w:sz w:val="22"/>
          <w:szCs w:val="22"/>
        </w:rPr>
        <w:t>).</w:t>
      </w:r>
    </w:p>
    <w:p w:rsidR="000840BF" w:rsidRDefault="006134F8">
      <w:pPr>
        <w:spacing w:before="6" w:line="240" w:lineRule="exact"/>
        <w:ind w:left="3883" w:right="340" w:hanging="360"/>
        <w:rPr>
          <w:sz w:val="22"/>
          <w:szCs w:val="22"/>
        </w:rPr>
      </w:pPr>
      <w:r>
        <w:rPr>
          <w:sz w:val="22"/>
          <w:szCs w:val="22"/>
        </w:rPr>
        <w:t xml:space="preserve">1.  </w:t>
      </w:r>
      <w:r>
        <w:rPr>
          <w:spacing w:val="29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doc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ot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e.</w:t>
      </w:r>
    </w:p>
    <w:p w:rsidR="000840BF" w:rsidRDefault="006134F8">
      <w:pPr>
        <w:spacing w:line="240" w:lineRule="exact"/>
        <w:ind w:left="3523"/>
        <w:rPr>
          <w:sz w:val="22"/>
          <w:szCs w:val="22"/>
        </w:rPr>
      </w:pPr>
      <w:r>
        <w:rPr>
          <w:sz w:val="22"/>
          <w:szCs w:val="22"/>
        </w:rPr>
        <w:t xml:space="preserve">2. 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“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d”.</w:t>
      </w:r>
    </w:p>
    <w:p w:rsidR="000840BF" w:rsidRDefault="006134F8">
      <w:pPr>
        <w:spacing w:line="240" w:lineRule="exact"/>
        <w:ind w:left="3523"/>
        <w:rPr>
          <w:sz w:val="22"/>
          <w:szCs w:val="22"/>
        </w:rPr>
      </w:pPr>
      <w:r>
        <w:rPr>
          <w:sz w:val="22"/>
          <w:szCs w:val="22"/>
        </w:rPr>
        <w:t xml:space="preserve">3. 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7</w:t>
      </w:r>
      <w:proofErr w:type="spellStart"/>
      <w:r>
        <w:rPr>
          <w:position w:val="8"/>
          <w:sz w:val="14"/>
          <w:szCs w:val="14"/>
        </w:rPr>
        <w:t>th</w:t>
      </w:r>
      <w:proofErr w:type="spellEnd"/>
      <w:r>
        <w:rPr>
          <w:spacing w:val="17"/>
          <w:position w:val="8"/>
          <w:sz w:val="14"/>
          <w:szCs w:val="14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 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f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s.</w:t>
      </w:r>
    </w:p>
    <w:p w:rsidR="000840BF" w:rsidRDefault="006134F8">
      <w:pPr>
        <w:spacing w:line="240" w:lineRule="exact"/>
        <w:ind w:left="3163"/>
        <w:rPr>
          <w:sz w:val="22"/>
          <w:szCs w:val="22"/>
        </w:rPr>
      </w:pPr>
      <w:r>
        <w:rPr>
          <w:sz w:val="22"/>
          <w:szCs w:val="22"/>
        </w:rPr>
        <w:t>3</w:t>
      </w:r>
      <w:r>
        <w:rPr>
          <w:spacing w:val="-2"/>
          <w:sz w:val="22"/>
          <w:szCs w:val="22"/>
        </w:rPr>
        <w:t>(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).</w:t>
      </w:r>
    </w:p>
    <w:p w:rsidR="000840BF" w:rsidRDefault="006134F8">
      <w:pPr>
        <w:spacing w:before="5" w:line="240" w:lineRule="exact"/>
        <w:ind w:left="3883" w:right="72" w:hanging="360"/>
        <w:rPr>
          <w:sz w:val="22"/>
          <w:szCs w:val="22"/>
        </w:rPr>
      </w:pPr>
      <w:r>
        <w:rPr>
          <w:sz w:val="22"/>
          <w:szCs w:val="22"/>
        </w:rPr>
        <w:t xml:space="preserve">1.  </w:t>
      </w:r>
      <w:r>
        <w:rPr>
          <w:spacing w:val="29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doc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 not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 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e.</w:t>
      </w:r>
    </w:p>
    <w:p w:rsidR="000840BF" w:rsidRDefault="006134F8">
      <w:pPr>
        <w:spacing w:line="240" w:lineRule="exact"/>
        <w:ind w:left="3523"/>
        <w:rPr>
          <w:sz w:val="22"/>
          <w:szCs w:val="22"/>
        </w:rPr>
      </w:pPr>
      <w:r>
        <w:rPr>
          <w:sz w:val="22"/>
          <w:szCs w:val="22"/>
        </w:rPr>
        <w:t xml:space="preserve">2. 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“</w:t>
      </w:r>
      <w:r>
        <w:rPr>
          <w:sz w:val="22"/>
          <w:szCs w:val="22"/>
        </w:rPr>
        <w:t>Surn</w:t>
      </w:r>
      <w:r>
        <w:rPr>
          <w:spacing w:val="1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d”.</w:t>
      </w:r>
    </w:p>
    <w:p w:rsidR="000840BF" w:rsidRDefault="006134F8">
      <w:pPr>
        <w:spacing w:line="240" w:lineRule="exact"/>
        <w:ind w:left="3523"/>
        <w:rPr>
          <w:sz w:val="22"/>
          <w:szCs w:val="22"/>
        </w:rPr>
      </w:pPr>
      <w:r>
        <w:rPr>
          <w:sz w:val="22"/>
          <w:szCs w:val="22"/>
        </w:rPr>
        <w:t xml:space="preserve">3. 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s on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7</w:t>
      </w:r>
      <w:proofErr w:type="spellStart"/>
      <w:r>
        <w:rPr>
          <w:position w:val="8"/>
          <w:sz w:val="14"/>
          <w:szCs w:val="14"/>
        </w:rPr>
        <w:t>th</w:t>
      </w:r>
      <w:proofErr w:type="spellEnd"/>
      <w:r>
        <w:rPr>
          <w:spacing w:val="17"/>
          <w:position w:val="8"/>
          <w:sz w:val="14"/>
          <w:szCs w:val="14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 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f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s.</w:t>
      </w:r>
    </w:p>
    <w:p w:rsidR="000840BF" w:rsidRDefault="000840BF">
      <w:pPr>
        <w:spacing w:before="10" w:line="120" w:lineRule="exact"/>
        <w:rPr>
          <w:sz w:val="13"/>
          <w:szCs w:val="13"/>
        </w:rPr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0840BF">
        <w:trPr>
          <w:trHeight w:hRule="exact" w:val="619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27</w:t>
            </w:r>
          </w:p>
        </w:tc>
      </w:tr>
      <w:tr w:rsidR="000840BF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Default="000840BF">
      <w:pPr>
        <w:sectPr w:rsidR="000840BF">
          <w:pgSz w:w="11920" w:h="16840"/>
          <w:pgMar w:top="1320" w:right="1040" w:bottom="280" w:left="1220" w:header="720" w:footer="720" w:gutter="0"/>
          <w:cols w:space="720"/>
        </w:sectPr>
      </w:pPr>
    </w:p>
    <w:p w:rsidR="000840BF" w:rsidRDefault="000840BF">
      <w:pPr>
        <w:spacing w:before="7" w:line="120" w:lineRule="exact"/>
        <w:rPr>
          <w:sz w:val="12"/>
          <w:szCs w:val="12"/>
        </w:rPr>
      </w:pPr>
    </w:p>
    <w:p w:rsidR="000840BF" w:rsidRDefault="000840BF">
      <w:pPr>
        <w:spacing w:line="200" w:lineRule="exact"/>
        <w:sectPr w:rsidR="000840BF">
          <w:pgSz w:w="16840" w:h="11920" w:orient="landscape"/>
          <w:pgMar w:top="1080" w:right="1340" w:bottom="280" w:left="1340" w:header="720" w:footer="720" w:gutter="0"/>
          <w:cols w:space="720"/>
        </w:sectPr>
      </w:pPr>
    </w:p>
    <w:p w:rsidR="000840BF" w:rsidRDefault="006134F8">
      <w:pPr>
        <w:spacing w:before="24"/>
        <w:ind w:left="100" w:right="-62"/>
        <w:rPr>
          <w:sz w:val="28"/>
          <w:szCs w:val="28"/>
        </w:rPr>
      </w:pPr>
      <w:r>
        <w:lastRenderedPageBreak/>
        <w:pict>
          <v:shape id="_x0000_s1191" type="#_x0000_t75" style="position:absolute;left:0;text-align:left;margin-left:1in;margin-top:33.45pt;width:697.9pt;height:329.05pt;z-index:-9856;mso-position-horizontal-relative:page">
            <v:imagedata r:id="rId16" o:title=""/>
            <w10:wrap anchorx="page"/>
          </v:shape>
        </w:pic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ct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v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t</w:t>
      </w:r>
      <w:r>
        <w:rPr>
          <w:b/>
          <w:sz w:val="28"/>
          <w:szCs w:val="28"/>
        </w:rPr>
        <w:t>y</w:t>
      </w:r>
      <w:r>
        <w:rPr>
          <w:b/>
          <w:spacing w:val="2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Di</w:t>
      </w:r>
      <w:r>
        <w:rPr>
          <w:b/>
          <w:spacing w:val="1"/>
          <w:sz w:val="28"/>
          <w:szCs w:val="28"/>
        </w:rPr>
        <w:t>ag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m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z w:val="28"/>
          <w:szCs w:val="28"/>
        </w:rPr>
        <w:t>:(</w:t>
      </w:r>
      <w:r>
        <w:rPr>
          <w:b/>
          <w:spacing w:val="-1"/>
          <w:sz w:val="28"/>
          <w:szCs w:val="28"/>
        </w:rPr>
        <w:t xml:space="preserve"> A</w:t>
      </w:r>
      <w:r>
        <w:rPr>
          <w:b/>
          <w:sz w:val="28"/>
          <w:szCs w:val="28"/>
        </w:rPr>
        <w:t>D-</w:t>
      </w:r>
      <w:r>
        <w:rPr>
          <w:b/>
          <w:spacing w:val="1"/>
          <w:sz w:val="28"/>
          <w:szCs w:val="28"/>
        </w:rPr>
        <w:t>02</w:t>
      </w:r>
      <w:r>
        <w:rPr>
          <w:b/>
          <w:sz w:val="28"/>
          <w:szCs w:val="28"/>
        </w:rPr>
        <w:t>):</w:t>
      </w:r>
    </w:p>
    <w:p w:rsidR="000840BF" w:rsidRDefault="006134F8">
      <w:pPr>
        <w:spacing w:line="200" w:lineRule="exact"/>
      </w:pPr>
      <w:r>
        <w:br w:type="column"/>
      </w: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before="9" w:line="280" w:lineRule="exact"/>
        <w:rPr>
          <w:sz w:val="28"/>
          <w:szCs w:val="28"/>
        </w:rPr>
      </w:pPr>
    </w:p>
    <w:p w:rsidR="000840BF" w:rsidRDefault="006134F8">
      <w:pPr>
        <w:rPr>
          <w:sz w:val="22"/>
          <w:szCs w:val="22"/>
        </w:rPr>
      </w:pPr>
      <w:r>
        <w:rPr>
          <w:i/>
          <w:sz w:val="22"/>
          <w:szCs w:val="22"/>
        </w:rPr>
        <w:t>Figu</w:t>
      </w:r>
      <w:r>
        <w:rPr>
          <w:i/>
          <w:spacing w:val="1"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-</w:t>
      </w:r>
      <w:r>
        <w:rPr>
          <w:i/>
          <w:spacing w:val="-2"/>
          <w:sz w:val="22"/>
          <w:szCs w:val="22"/>
        </w:rPr>
        <w:t>9</w:t>
      </w:r>
      <w:r>
        <w:rPr>
          <w:i/>
          <w:sz w:val="22"/>
          <w:szCs w:val="22"/>
        </w:rPr>
        <w:t>: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c</w:t>
      </w:r>
      <w:r>
        <w:rPr>
          <w:i/>
          <w:spacing w:val="1"/>
          <w:sz w:val="22"/>
          <w:szCs w:val="22"/>
        </w:rPr>
        <w:t>ti</w:t>
      </w:r>
      <w:r>
        <w:rPr>
          <w:i/>
          <w:spacing w:val="-2"/>
          <w:sz w:val="22"/>
          <w:szCs w:val="22"/>
        </w:rPr>
        <w:t>v</w:t>
      </w:r>
      <w:r>
        <w:rPr>
          <w:i/>
          <w:spacing w:val="1"/>
          <w:sz w:val="22"/>
          <w:szCs w:val="22"/>
        </w:rPr>
        <w:t>i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y Dia</w:t>
      </w:r>
      <w:r>
        <w:rPr>
          <w:i/>
          <w:spacing w:val="-2"/>
          <w:sz w:val="22"/>
          <w:szCs w:val="22"/>
        </w:rPr>
        <w:t>g</w:t>
      </w:r>
      <w:r>
        <w:rPr>
          <w:i/>
          <w:sz w:val="22"/>
          <w:szCs w:val="22"/>
        </w:rPr>
        <w:t>ram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D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2</w:t>
      </w:r>
    </w:p>
    <w:p w:rsidR="004B4087" w:rsidRDefault="004B4087">
      <w:pPr>
        <w:rPr>
          <w:sz w:val="22"/>
          <w:szCs w:val="22"/>
        </w:rPr>
      </w:pPr>
    </w:p>
    <w:tbl>
      <w:tblPr>
        <w:tblW w:w="9222" w:type="dxa"/>
        <w:tblInd w:w="-9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4B4087" w:rsidTr="004B4087">
        <w:trPr>
          <w:trHeight w:hRule="exact" w:val="622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4B4087" w:rsidRDefault="004B4087" w:rsidP="008E3B96">
            <w:pPr>
              <w:spacing w:before="2"/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4B4087" w:rsidRDefault="004B4087" w:rsidP="008E3B96">
            <w:pPr>
              <w:spacing w:before="2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28</w:t>
            </w:r>
          </w:p>
        </w:tc>
      </w:tr>
      <w:tr w:rsidR="004B4087" w:rsidTr="004B4087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4B4087" w:rsidRDefault="004B4087">
      <w:pPr>
        <w:rPr>
          <w:sz w:val="22"/>
          <w:szCs w:val="22"/>
        </w:rPr>
        <w:sectPr w:rsidR="004B4087">
          <w:type w:val="continuous"/>
          <w:pgSz w:w="16840" w:h="11920" w:orient="landscape"/>
          <w:pgMar w:top="1400" w:right="1340" w:bottom="280" w:left="1340" w:header="720" w:footer="720" w:gutter="0"/>
          <w:cols w:num="2" w:space="720" w:equalWidth="0">
            <w:col w:w="3470" w:space="2129"/>
            <w:col w:w="8561"/>
          </w:cols>
        </w:sectPr>
      </w:pPr>
    </w:p>
    <w:p w:rsidR="000840BF" w:rsidRDefault="006134F8">
      <w:pPr>
        <w:spacing w:before="75"/>
        <w:ind w:left="220"/>
        <w:rPr>
          <w:sz w:val="22"/>
          <w:szCs w:val="22"/>
        </w:rPr>
      </w:pPr>
      <w:r>
        <w:rPr>
          <w:spacing w:val="-1"/>
          <w:sz w:val="22"/>
          <w:szCs w:val="22"/>
        </w:rPr>
        <w:lastRenderedPageBreak/>
        <w:t>U</w:t>
      </w:r>
      <w:r>
        <w:rPr>
          <w:spacing w:val="2"/>
          <w:sz w:val="22"/>
          <w:szCs w:val="22"/>
        </w:rPr>
        <w:t>C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03: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oc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upd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’</w:t>
      </w:r>
      <w:r>
        <w:rPr>
          <w:sz w:val="22"/>
          <w:szCs w:val="22"/>
        </w:rPr>
        <w:t>s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e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eb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app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proofErr w:type="gramStart"/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t’</w:t>
      </w:r>
      <w:r>
        <w:rPr>
          <w:sz w:val="22"/>
          <w:szCs w:val="22"/>
        </w:rPr>
        <w:t>s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m</w:t>
      </w:r>
      <w:r>
        <w:rPr>
          <w:sz w:val="22"/>
          <w:szCs w:val="22"/>
        </w:rPr>
        <w:t>.</w:t>
      </w:r>
    </w:p>
    <w:p w:rsidR="000840BF" w:rsidRDefault="000840BF">
      <w:pPr>
        <w:spacing w:before="14" w:line="240" w:lineRule="exact"/>
        <w:rPr>
          <w:sz w:val="24"/>
          <w:szCs w:val="24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5"/>
        <w:gridCol w:w="1010"/>
        <w:gridCol w:w="476"/>
        <w:gridCol w:w="3358"/>
        <w:gridCol w:w="2953"/>
      </w:tblGrid>
      <w:tr w:rsidR="000840BF">
        <w:trPr>
          <w:trHeight w:hRule="exact" w:val="264"/>
        </w:trPr>
        <w:tc>
          <w:tcPr>
            <w:tcW w:w="287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</w:t>
            </w:r>
            <w:r>
              <w:rPr>
                <w:b/>
                <w:sz w:val="22"/>
                <w:szCs w:val="22"/>
              </w:rPr>
              <w:t>se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1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ase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6311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UC</w:t>
            </w:r>
            <w:r>
              <w:rPr>
                <w:b/>
                <w:spacing w:val="1"/>
                <w:sz w:val="22"/>
                <w:szCs w:val="22"/>
              </w:rPr>
              <w:t>-</w:t>
            </w:r>
            <w:r>
              <w:rPr>
                <w:b/>
                <w:sz w:val="22"/>
                <w:szCs w:val="22"/>
              </w:rPr>
              <w:t>03</w:t>
            </w:r>
          </w:p>
        </w:tc>
      </w:tr>
      <w:tr w:rsidR="000840BF">
        <w:trPr>
          <w:trHeight w:hRule="exact" w:val="516"/>
        </w:trPr>
        <w:tc>
          <w:tcPr>
            <w:tcW w:w="287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3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e:</w:t>
            </w:r>
          </w:p>
        </w:tc>
        <w:tc>
          <w:tcPr>
            <w:tcW w:w="6311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 up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 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web a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>ca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by</w:t>
            </w:r>
          </w:p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 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pa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 p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2"/>
        </w:trPr>
        <w:tc>
          <w:tcPr>
            <w:tcW w:w="287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11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</w:p>
        </w:tc>
      </w:tr>
      <w:tr w:rsidR="000840BF">
        <w:trPr>
          <w:trHeight w:hRule="exact" w:val="516"/>
        </w:trPr>
        <w:tc>
          <w:tcPr>
            <w:tcW w:w="287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11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 up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 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 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web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ap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ca</w:t>
            </w:r>
            <w:r>
              <w:rPr>
                <w:spacing w:val="-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nput</w:t>
            </w:r>
          </w:p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4"/>
        </w:trPr>
        <w:tc>
          <w:tcPr>
            <w:tcW w:w="287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11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z w:val="22"/>
                <w:szCs w:val="22"/>
              </w:rPr>
              <w:t>up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o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ns 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n of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e.</w:t>
            </w:r>
          </w:p>
        </w:tc>
      </w:tr>
      <w:tr w:rsidR="000840BF">
        <w:trPr>
          <w:trHeight w:hRule="exact" w:val="516"/>
        </w:trPr>
        <w:tc>
          <w:tcPr>
            <w:tcW w:w="287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11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 h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 u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da</w:t>
            </w:r>
            <w:r>
              <w:rPr>
                <w:spacing w:val="-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ce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 p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e.</w:t>
            </w:r>
          </w:p>
        </w:tc>
      </w:tr>
      <w:tr w:rsidR="000840BF">
        <w:trPr>
          <w:trHeight w:hRule="exact" w:val="262"/>
        </w:trPr>
        <w:tc>
          <w:tcPr>
            <w:tcW w:w="287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11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 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e.</w:t>
            </w:r>
          </w:p>
        </w:tc>
      </w:tr>
      <w:tr w:rsidR="000840BF">
        <w:trPr>
          <w:trHeight w:hRule="exact" w:val="263"/>
        </w:trPr>
        <w:tc>
          <w:tcPr>
            <w:tcW w:w="9182" w:type="dxa"/>
            <w:gridSpan w:val="5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before="5"/>
              <w:ind w:left="3875" w:right="3877"/>
              <w:jc w:val="center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</w:t>
            </w:r>
            <w:r>
              <w:rPr>
                <w:b/>
                <w:sz w:val="22"/>
                <w:szCs w:val="22"/>
              </w:rPr>
              <w:t>se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ca</w:t>
            </w:r>
            <w:r>
              <w:rPr>
                <w:b/>
                <w:spacing w:val="-2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 xml:space="preserve">e 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n</w:t>
            </w:r>
            <w:r>
              <w:rPr>
                <w:b/>
                <w:spacing w:val="-1"/>
                <w:sz w:val="22"/>
                <w:szCs w:val="22"/>
              </w:rPr>
              <w:t>p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840BF">
        <w:trPr>
          <w:trHeight w:hRule="exact" w:val="259"/>
        </w:trPr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424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10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261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ype</w:t>
            </w:r>
          </w:p>
        </w:tc>
        <w:tc>
          <w:tcPr>
            <w:tcW w:w="383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324" w:right="1325"/>
              <w:jc w:val="center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ons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r</w:t>
            </w:r>
            <w:r>
              <w:rPr>
                <w:b/>
                <w:spacing w:val="-2"/>
                <w:sz w:val="22"/>
                <w:szCs w:val="22"/>
              </w:rPr>
              <w:t>a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n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s</w:t>
            </w:r>
          </w:p>
        </w:tc>
        <w:tc>
          <w:tcPr>
            <w:tcW w:w="29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a</w:t>
            </w:r>
            <w:r>
              <w:rPr>
                <w:b/>
                <w:spacing w:val="1"/>
                <w:sz w:val="22"/>
                <w:szCs w:val="22"/>
              </w:rPr>
              <w:t>m</w:t>
            </w:r>
            <w:r>
              <w:rPr>
                <w:b/>
                <w:sz w:val="22"/>
                <w:szCs w:val="22"/>
              </w:rPr>
              <w:t>ple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2"/>
                <w:sz w:val="22"/>
                <w:szCs w:val="22"/>
              </w:rPr>
              <w:t>o</w:t>
            </w:r>
            <w:r>
              <w:rPr>
                <w:b/>
                <w:sz w:val="22"/>
                <w:szCs w:val="22"/>
              </w:rPr>
              <w:t>f</w:t>
            </w:r>
            <w:r>
              <w:rPr>
                <w:b/>
                <w:spacing w:val="1"/>
                <w:sz w:val="22"/>
                <w:szCs w:val="22"/>
              </w:rPr>
              <w:t xml:space="preserve"> i</w:t>
            </w:r>
            <w:r>
              <w:rPr>
                <w:b/>
                <w:spacing w:val="-3"/>
                <w:sz w:val="22"/>
                <w:szCs w:val="22"/>
              </w:rPr>
              <w:t>n</w:t>
            </w:r>
            <w:r>
              <w:rPr>
                <w:b/>
                <w:spacing w:val="1"/>
                <w:sz w:val="22"/>
                <w:szCs w:val="22"/>
              </w:rPr>
              <w:t>f</w:t>
            </w:r>
            <w:r>
              <w:rPr>
                <w:b/>
                <w:sz w:val="22"/>
                <w:szCs w:val="22"/>
              </w:rPr>
              <w:t>o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m</w:t>
            </w:r>
            <w:r>
              <w:rPr>
                <w:b/>
                <w:sz w:val="22"/>
                <w:szCs w:val="22"/>
              </w:rPr>
              <w:t>a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</w:tr>
      <w:tr w:rsidR="000840BF">
        <w:trPr>
          <w:trHeight w:hRule="exact" w:val="267"/>
        </w:trPr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</w:p>
        </w:tc>
        <w:tc>
          <w:tcPr>
            <w:tcW w:w="10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spellStart"/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nt</w:t>
            </w:r>
            <w:proofErr w:type="spellEnd"/>
          </w:p>
        </w:tc>
        <w:tc>
          <w:tcPr>
            <w:tcW w:w="383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ber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13 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s</w:t>
            </w:r>
          </w:p>
        </w:tc>
        <w:tc>
          <w:tcPr>
            <w:tcW w:w="29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16001004</w:t>
            </w:r>
            <w:r>
              <w:rPr>
                <w:spacing w:val="-2"/>
                <w:sz w:val="22"/>
                <w:szCs w:val="22"/>
              </w:rPr>
              <w:t>8</w:t>
            </w:r>
            <w:r>
              <w:rPr>
                <w:sz w:val="22"/>
                <w:szCs w:val="22"/>
              </w:rPr>
              <w:t>5726</w:t>
            </w:r>
          </w:p>
        </w:tc>
      </w:tr>
      <w:tr w:rsidR="000840BF">
        <w:trPr>
          <w:trHeight w:hRule="exact" w:val="264"/>
        </w:trPr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</w:p>
        </w:tc>
        <w:tc>
          <w:tcPr>
            <w:tcW w:w="10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</w:p>
        </w:tc>
        <w:tc>
          <w:tcPr>
            <w:tcW w:w="383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phab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30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</w:p>
        </w:tc>
        <w:tc>
          <w:tcPr>
            <w:tcW w:w="29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spellStart"/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</w:t>
            </w:r>
            <w:proofErr w:type="spellEnd"/>
          </w:p>
        </w:tc>
      </w:tr>
      <w:tr w:rsidR="000840BF">
        <w:trPr>
          <w:trHeight w:hRule="exact" w:val="262"/>
        </w:trPr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Surn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</w:p>
        </w:tc>
        <w:tc>
          <w:tcPr>
            <w:tcW w:w="10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</w:p>
        </w:tc>
        <w:tc>
          <w:tcPr>
            <w:tcW w:w="383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phab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30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</w:p>
        </w:tc>
        <w:tc>
          <w:tcPr>
            <w:tcW w:w="29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spellStart"/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anpai</w:t>
            </w:r>
            <w:proofErr w:type="spellEnd"/>
          </w:p>
        </w:tc>
      </w:tr>
      <w:tr w:rsidR="000840BF">
        <w:trPr>
          <w:trHeight w:hRule="exact" w:val="516"/>
        </w:trPr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</w:p>
        </w:tc>
        <w:tc>
          <w:tcPr>
            <w:tcW w:w="10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</w:p>
        </w:tc>
        <w:tc>
          <w:tcPr>
            <w:tcW w:w="383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ab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nu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ber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bol</w:t>
            </w:r>
          </w:p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300 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</w:p>
        </w:tc>
        <w:tc>
          <w:tcPr>
            <w:tcW w:w="29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ol</w:t>
            </w:r>
            <w:proofErr w:type="spell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5 </w:t>
            </w:r>
            <w:r>
              <w:rPr>
                <w:spacing w:val="-1"/>
                <w:sz w:val="22"/>
                <w:szCs w:val="22"/>
              </w:rPr>
              <w:t>m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4"/>
        </w:trPr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</w:p>
        </w:tc>
        <w:tc>
          <w:tcPr>
            <w:tcW w:w="10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</w:p>
        </w:tc>
        <w:tc>
          <w:tcPr>
            <w:tcW w:w="383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phab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nu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ber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20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</w:p>
        </w:tc>
        <w:tc>
          <w:tcPr>
            <w:tcW w:w="29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p2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</w:t>
            </w:r>
          </w:p>
        </w:tc>
      </w:tr>
      <w:tr w:rsidR="000840BF">
        <w:trPr>
          <w:trHeight w:hRule="exact" w:val="2033"/>
        </w:trPr>
        <w:tc>
          <w:tcPr>
            <w:tcW w:w="2871" w:type="dxa"/>
            <w:gridSpan w:val="3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Flows:</w:t>
            </w:r>
          </w:p>
        </w:tc>
        <w:tc>
          <w:tcPr>
            <w:tcW w:w="6311" w:type="dxa"/>
            <w:gridSpan w:val="2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nput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</w:t>
            </w:r>
          </w:p>
          <w:p w:rsidR="000840BF" w:rsidRDefault="006134F8">
            <w:pPr>
              <w:spacing w:line="240" w:lineRule="exact"/>
              <w:ind w:left="82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before="1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e’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ri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upda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before="5" w:line="240" w:lineRule="exact"/>
              <w:ind w:left="822" w:right="405" w:hanging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upd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5.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upda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es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 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6.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 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een.</w:t>
            </w:r>
          </w:p>
        </w:tc>
      </w:tr>
      <w:tr w:rsidR="000840BF" w:rsidTr="004B4087">
        <w:trPr>
          <w:trHeight w:hRule="exact" w:val="6074"/>
        </w:trPr>
        <w:tc>
          <w:tcPr>
            <w:tcW w:w="287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 F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3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s:</w:t>
            </w:r>
          </w:p>
        </w:tc>
        <w:tc>
          <w:tcPr>
            <w:tcW w:w="6311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)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before="2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d.</w:t>
            </w:r>
          </w:p>
          <w:p w:rsidR="000840BF" w:rsidRDefault="006134F8">
            <w:pPr>
              <w:spacing w:before="1" w:line="240" w:lineRule="exact"/>
              <w:ind w:left="822" w:right="630" w:hanging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cannot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be 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 on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6</w:t>
            </w:r>
            <w:proofErr w:type="spellStart"/>
            <w:r>
              <w:rPr>
                <w:position w:val="8"/>
                <w:sz w:val="14"/>
                <w:szCs w:val="14"/>
              </w:rPr>
              <w:t>th</w:t>
            </w:r>
            <w:proofErr w:type="spellEnd"/>
            <w:r>
              <w:rPr>
                <w:spacing w:val="17"/>
                <w:position w:val="8"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p 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s.</w:t>
            </w:r>
          </w:p>
          <w:p w:rsidR="000840BF" w:rsidRDefault="006134F8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pacing w:val="-1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).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p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 xml:space="preserve"> 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of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 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hat</w:t>
            </w:r>
          </w:p>
          <w:p w:rsidR="000840BF" w:rsidRDefault="006134F8">
            <w:pPr>
              <w:spacing w:line="240" w:lineRule="exact"/>
              <w:ind w:left="82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eady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ex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ba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e.</w:t>
            </w:r>
          </w:p>
          <w:p w:rsidR="000840BF" w:rsidRDefault="006134F8">
            <w:pPr>
              <w:spacing w:before="5" w:line="240" w:lineRule="exact"/>
              <w:ind w:left="822" w:right="486" w:hanging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has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 xml:space="preserve">y been 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 on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6</w:t>
            </w:r>
            <w:proofErr w:type="spellStart"/>
            <w:r>
              <w:rPr>
                <w:position w:val="8"/>
                <w:sz w:val="14"/>
                <w:szCs w:val="14"/>
              </w:rPr>
              <w:t>th</w:t>
            </w:r>
            <w:proofErr w:type="spellEnd"/>
            <w:r>
              <w:rPr>
                <w:spacing w:val="17"/>
                <w:position w:val="8"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p 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s.</w:t>
            </w:r>
          </w:p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).</w:t>
            </w:r>
          </w:p>
          <w:p w:rsidR="000840BF" w:rsidRDefault="006134F8">
            <w:pPr>
              <w:spacing w:before="1" w:line="240" w:lineRule="exact"/>
              <w:ind w:left="822" w:right="783" w:hanging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p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 xml:space="preserve"> 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ow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con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 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”.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 on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6</w:t>
            </w:r>
            <w:proofErr w:type="spellStart"/>
            <w:r>
              <w:rPr>
                <w:position w:val="8"/>
                <w:sz w:val="14"/>
                <w:szCs w:val="14"/>
              </w:rPr>
              <w:t>th</w:t>
            </w:r>
            <w:proofErr w:type="spellEnd"/>
            <w:r>
              <w:rPr>
                <w:spacing w:val="17"/>
                <w:position w:val="8"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p 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s.</w:t>
            </w:r>
          </w:p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).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fi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d.</w:t>
            </w:r>
          </w:p>
          <w:p w:rsidR="000840BF" w:rsidRDefault="006134F8">
            <w:pPr>
              <w:spacing w:before="1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cannot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 b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 on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6</w:t>
            </w:r>
            <w:proofErr w:type="spellStart"/>
            <w:r>
              <w:rPr>
                <w:position w:val="8"/>
                <w:sz w:val="14"/>
                <w:szCs w:val="14"/>
              </w:rPr>
              <w:t>th</w:t>
            </w:r>
            <w:proofErr w:type="spellEnd"/>
            <w:r>
              <w:rPr>
                <w:spacing w:val="17"/>
                <w:position w:val="8"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p 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s.</w:t>
            </w:r>
          </w:p>
          <w:p w:rsidR="000840BF" w:rsidRDefault="006134F8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E).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1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d.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“Surn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cann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 b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 on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6</w:t>
            </w:r>
            <w:proofErr w:type="spellStart"/>
            <w:r>
              <w:rPr>
                <w:position w:val="8"/>
                <w:sz w:val="14"/>
                <w:szCs w:val="14"/>
              </w:rPr>
              <w:t>th</w:t>
            </w:r>
            <w:proofErr w:type="spellEnd"/>
            <w:r>
              <w:rPr>
                <w:spacing w:val="17"/>
                <w:position w:val="8"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p 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s.</w:t>
            </w:r>
          </w:p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).</w:t>
            </w:r>
          </w:p>
        </w:tc>
      </w:tr>
    </w:tbl>
    <w:p w:rsidR="004B4087" w:rsidRDefault="004B4087" w:rsidP="004B4087">
      <w:pPr>
        <w:tabs>
          <w:tab w:val="left" w:pos="6900"/>
        </w:tabs>
      </w:pPr>
      <w:r>
        <w:tab/>
      </w: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4B4087" w:rsidTr="008E3B96">
        <w:trPr>
          <w:trHeight w:hRule="exact" w:val="622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4B4087" w:rsidRDefault="004B4087" w:rsidP="008E3B96">
            <w:pPr>
              <w:spacing w:before="2"/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4B4087" w:rsidRDefault="004B4087" w:rsidP="008E3B96">
            <w:pPr>
              <w:spacing w:before="2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29</w:t>
            </w:r>
          </w:p>
        </w:tc>
      </w:tr>
      <w:tr w:rsidR="004B4087" w:rsidTr="008E3B96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Pr="004B4087" w:rsidRDefault="000840BF" w:rsidP="004B4087">
      <w:pPr>
        <w:tabs>
          <w:tab w:val="left" w:pos="6900"/>
        </w:tabs>
        <w:sectPr w:rsidR="000840BF" w:rsidRPr="004B4087">
          <w:pgSz w:w="11920" w:h="16840"/>
          <w:pgMar w:top="1340" w:right="1280" w:bottom="280" w:left="1220" w:header="720" w:footer="720" w:gutter="0"/>
          <w:cols w:space="720"/>
        </w:sectPr>
      </w:pPr>
    </w:p>
    <w:p w:rsidR="000840BF" w:rsidRDefault="006134F8">
      <w:pPr>
        <w:spacing w:before="65"/>
        <w:ind w:left="3451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1.  </w:t>
      </w:r>
      <w:r>
        <w:rPr>
          <w:spacing w:val="29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doc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d.</w:t>
      </w:r>
    </w:p>
    <w:p w:rsidR="000840BF" w:rsidRDefault="006134F8">
      <w:pPr>
        <w:spacing w:before="5" w:line="240" w:lineRule="exact"/>
        <w:ind w:left="3811" w:right="769" w:hanging="360"/>
        <w:rPr>
          <w:sz w:val="22"/>
          <w:szCs w:val="22"/>
        </w:rPr>
      </w:pPr>
      <w:r>
        <w:rPr>
          <w:sz w:val="22"/>
          <w:szCs w:val="22"/>
        </w:rPr>
        <w:t xml:space="preserve">2. 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“Pr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cann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 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”.</w:t>
      </w:r>
    </w:p>
    <w:p w:rsidR="000840BF" w:rsidRDefault="006134F8">
      <w:pPr>
        <w:spacing w:line="240" w:lineRule="exact"/>
        <w:ind w:left="3451"/>
        <w:rPr>
          <w:sz w:val="22"/>
          <w:szCs w:val="22"/>
        </w:rPr>
      </w:pPr>
      <w:r>
        <w:rPr>
          <w:sz w:val="22"/>
          <w:szCs w:val="22"/>
        </w:rPr>
        <w:t xml:space="preserve">3. 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s on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6</w:t>
      </w:r>
      <w:proofErr w:type="spellStart"/>
      <w:r>
        <w:rPr>
          <w:position w:val="8"/>
          <w:sz w:val="14"/>
          <w:szCs w:val="14"/>
        </w:rPr>
        <w:t>th</w:t>
      </w:r>
      <w:proofErr w:type="spellEnd"/>
      <w:r>
        <w:rPr>
          <w:spacing w:val="17"/>
          <w:position w:val="8"/>
          <w:sz w:val="14"/>
          <w:szCs w:val="14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 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f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ow</w:t>
      </w:r>
      <w:r>
        <w:rPr>
          <w:spacing w:val="1"/>
          <w:sz w:val="22"/>
          <w:szCs w:val="22"/>
        </w:rPr>
        <w:t>s.</w:t>
      </w:r>
    </w:p>
    <w:p w:rsidR="000840BF" w:rsidRDefault="006134F8">
      <w:pPr>
        <w:spacing w:before="1"/>
        <w:ind w:left="3091"/>
        <w:rPr>
          <w:sz w:val="22"/>
          <w:szCs w:val="22"/>
        </w:rPr>
      </w:pPr>
      <w:r>
        <w:rPr>
          <w:sz w:val="22"/>
          <w:szCs w:val="22"/>
        </w:rPr>
        <w:t>3</w:t>
      </w:r>
      <w:r>
        <w:rPr>
          <w:spacing w:val="1"/>
          <w:sz w:val="22"/>
          <w:szCs w:val="22"/>
        </w:rPr>
        <w:t>(</w:t>
      </w: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).</w:t>
      </w:r>
    </w:p>
    <w:p w:rsidR="000840BF" w:rsidRDefault="006134F8">
      <w:pPr>
        <w:spacing w:line="240" w:lineRule="exact"/>
        <w:ind w:left="3451"/>
        <w:rPr>
          <w:sz w:val="22"/>
          <w:szCs w:val="22"/>
        </w:rPr>
      </w:pPr>
      <w:r>
        <w:rPr>
          <w:sz w:val="22"/>
          <w:szCs w:val="22"/>
        </w:rPr>
        <w:t xml:space="preserve">1.  </w:t>
      </w:r>
      <w:r>
        <w:rPr>
          <w:spacing w:val="29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doc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d 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d.</w:t>
      </w:r>
    </w:p>
    <w:p w:rsidR="000840BF" w:rsidRDefault="006134F8">
      <w:pPr>
        <w:spacing w:before="1"/>
        <w:ind w:left="3451"/>
        <w:rPr>
          <w:sz w:val="22"/>
          <w:szCs w:val="22"/>
        </w:rPr>
      </w:pPr>
      <w:r>
        <w:rPr>
          <w:sz w:val="22"/>
          <w:szCs w:val="22"/>
        </w:rPr>
        <w:t xml:space="preserve">2. 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“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 cannot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”.</w:t>
      </w:r>
    </w:p>
    <w:p w:rsidR="000840BF" w:rsidRDefault="006134F8">
      <w:pPr>
        <w:spacing w:line="240" w:lineRule="exact"/>
        <w:ind w:left="3451"/>
        <w:rPr>
          <w:sz w:val="22"/>
          <w:szCs w:val="22"/>
        </w:rPr>
      </w:pPr>
      <w:r>
        <w:rPr>
          <w:sz w:val="22"/>
          <w:szCs w:val="22"/>
        </w:rPr>
        <w:t xml:space="preserve">3. 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s on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6</w:t>
      </w:r>
      <w:proofErr w:type="spellStart"/>
      <w:r>
        <w:rPr>
          <w:position w:val="8"/>
          <w:sz w:val="14"/>
          <w:szCs w:val="14"/>
        </w:rPr>
        <w:t>th</w:t>
      </w:r>
      <w:proofErr w:type="spellEnd"/>
      <w:r>
        <w:rPr>
          <w:spacing w:val="17"/>
          <w:position w:val="8"/>
          <w:sz w:val="14"/>
          <w:szCs w:val="14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 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f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s.</w:t>
      </w:r>
    </w:p>
    <w:p w:rsidR="000840BF" w:rsidRDefault="006134F8">
      <w:pPr>
        <w:spacing w:line="240" w:lineRule="exact"/>
        <w:ind w:left="3091"/>
        <w:rPr>
          <w:sz w:val="22"/>
          <w:szCs w:val="22"/>
        </w:rPr>
      </w:pPr>
      <w:r>
        <w:pict>
          <v:group id="_x0000_s1189" style="position:absolute;left:0;text-align:left;margin-left:484.05pt;margin-top:186pt;width:16.55pt;height:12.95pt;z-index:-9855;mso-position-horizontal-relative:page;mso-position-vertical-relative:page" coordorigin="9681,3720" coordsize="331,259">
            <v:shape id="_x0000_s1190" style="position:absolute;left:9681;top:3720;width:331;height:259" coordorigin="9681,3720" coordsize="331,259" path="m9681,3980r331,l10012,3720r-331,l9681,3980xe" fillcolor="#fdfdfd" stroked="f">
              <v:path arrowok="t"/>
            </v:shape>
            <w10:wrap anchorx="page" anchory="page"/>
          </v:group>
        </w:pict>
      </w:r>
      <w:r>
        <w:rPr>
          <w:sz w:val="22"/>
          <w:szCs w:val="22"/>
        </w:rPr>
        <w:t>3</w:t>
      </w:r>
      <w:r>
        <w:rPr>
          <w:spacing w:val="1"/>
          <w:sz w:val="22"/>
          <w:szCs w:val="22"/>
        </w:rPr>
        <w:t>(</w:t>
      </w:r>
      <w:r>
        <w:rPr>
          <w:spacing w:val="-1"/>
          <w:sz w:val="22"/>
          <w:szCs w:val="22"/>
        </w:rPr>
        <w:t>H</w:t>
      </w:r>
      <w:r>
        <w:rPr>
          <w:spacing w:val="1"/>
          <w:sz w:val="22"/>
          <w:szCs w:val="22"/>
        </w:rPr>
        <w:t>).</w:t>
      </w:r>
    </w:p>
    <w:p w:rsidR="000840BF" w:rsidRDefault="006134F8">
      <w:pPr>
        <w:spacing w:before="5" w:line="240" w:lineRule="exact"/>
        <w:ind w:left="3811" w:right="617" w:hanging="360"/>
        <w:rPr>
          <w:sz w:val="22"/>
          <w:szCs w:val="22"/>
        </w:rPr>
      </w:pPr>
      <w:r>
        <w:pict>
          <v:group id="_x0000_s1187" style="position:absolute;left:0;text-align:left;margin-left:251.55pt;margin-top:12.6pt;width:124.1pt;height:12.95pt;z-index:-9854;mso-position-horizontal-relative:page" coordorigin="5031,252" coordsize="2482,259">
            <v:shape id="_x0000_s1188" style="position:absolute;left:5031;top:252;width:2482;height:259" coordorigin="5031,252" coordsize="2482,259" path="m5031,511r2482,l7513,252r-2482,l5031,511xe" fillcolor="#fdfdfd" stroked="f">
              <v:path arrowok="t"/>
            </v:shape>
            <w10:wrap anchorx="page"/>
          </v:group>
        </w:pict>
      </w:r>
      <w:r>
        <w:rPr>
          <w:sz w:val="22"/>
          <w:szCs w:val="22"/>
        </w:rPr>
        <w:t xml:space="preserve">1.  </w:t>
      </w:r>
      <w:r>
        <w:rPr>
          <w:spacing w:val="29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doc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na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 of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 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’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4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hat 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eady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ba</w:t>
      </w:r>
      <w:r>
        <w:rPr>
          <w:spacing w:val="-2"/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.</w:t>
      </w:r>
    </w:p>
    <w:p w:rsidR="000840BF" w:rsidRDefault="006134F8">
      <w:pPr>
        <w:spacing w:before="2" w:line="240" w:lineRule="exact"/>
        <w:ind w:left="3811" w:right="323" w:hanging="360"/>
        <w:rPr>
          <w:sz w:val="22"/>
          <w:szCs w:val="22"/>
        </w:rPr>
      </w:pPr>
      <w:r>
        <w:rPr>
          <w:sz w:val="22"/>
          <w:szCs w:val="22"/>
        </w:rPr>
        <w:t xml:space="preserve">2. 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3"/>
          <w:sz w:val="22"/>
          <w:szCs w:val="22"/>
        </w:rPr>
        <w:t>“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has </w:t>
      </w:r>
      <w:r>
        <w:rPr>
          <w:spacing w:val="1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been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en. P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chan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”.</w:t>
      </w:r>
    </w:p>
    <w:p w:rsidR="000840BF" w:rsidRDefault="006134F8">
      <w:pPr>
        <w:spacing w:line="240" w:lineRule="exact"/>
        <w:ind w:left="3451"/>
        <w:rPr>
          <w:sz w:val="22"/>
          <w:szCs w:val="22"/>
        </w:rPr>
      </w:pPr>
      <w:r>
        <w:rPr>
          <w:sz w:val="22"/>
          <w:szCs w:val="22"/>
        </w:rPr>
        <w:t xml:space="preserve">3. 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s on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6</w:t>
      </w:r>
      <w:proofErr w:type="spellStart"/>
      <w:r>
        <w:rPr>
          <w:position w:val="8"/>
          <w:sz w:val="14"/>
          <w:szCs w:val="14"/>
        </w:rPr>
        <w:t>th</w:t>
      </w:r>
      <w:proofErr w:type="spellEnd"/>
      <w:r>
        <w:rPr>
          <w:spacing w:val="17"/>
          <w:position w:val="8"/>
          <w:sz w:val="14"/>
          <w:szCs w:val="14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 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f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s.</w:t>
      </w:r>
    </w:p>
    <w:p w:rsidR="000840BF" w:rsidRDefault="006134F8">
      <w:pPr>
        <w:spacing w:before="1"/>
        <w:ind w:left="3091"/>
        <w:rPr>
          <w:sz w:val="22"/>
          <w:szCs w:val="22"/>
        </w:rPr>
      </w:pPr>
      <w:r>
        <w:pict>
          <v:group id="_x0000_s1179" style="position:absolute;left:0;text-align:left;margin-left:66.35pt;margin-top:71.7pt;width:459.65pt;height:305.2pt;z-index:-9853;mso-position-horizontal-relative:page;mso-position-vertical-relative:page" coordorigin="1327,1434" coordsize="9193,6104">
            <v:shape id="_x0000_s1186" style="position:absolute;left:1337;top:1445;width:2861;height:0" coordorigin="1337,1445" coordsize="2861,0" path="m1337,1445r2861,e" filled="f" strokeweight=".58pt">
              <v:path arrowok="t"/>
            </v:shape>
            <v:shape id="_x0000_s1185" style="position:absolute;left:4208;top:1445;width:6301;height:0" coordorigin="4208,1445" coordsize="6301,0" path="m4208,1445r6301,e" filled="f" strokeweight=".58pt">
              <v:path arrowok="t"/>
            </v:shape>
            <v:shape id="_x0000_s1184" style="position:absolute;left:1332;top:1440;width:0;height:6092" coordorigin="1332,1440" coordsize="0,6092" path="m1332,1440r,6092e" filled="f" strokeweight=".58pt">
              <v:path arrowok="t"/>
            </v:shape>
            <v:shape id="_x0000_s1183" style="position:absolute;left:1337;top:7527;width:2861;height:0" coordorigin="1337,7527" coordsize="2861,0" path="m1337,7527r2861,e" filled="f" strokeweight=".58pt">
              <v:path arrowok="t"/>
            </v:shape>
            <v:shape id="_x0000_s1182" style="position:absolute;left:4203;top:1440;width:0;height:6092" coordorigin="4203,1440" coordsize="0,6092" path="m4203,1440r,6092e" filled="f" strokeweight=".58pt">
              <v:path arrowok="t"/>
            </v:shape>
            <v:shape id="_x0000_s1181" style="position:absolute;left:4208;top:7527;width:6301;height:0" coordorigin="4208,7527" coordsize="6301,0" path="m4208,7527r6301,e" filled="f" strokeweight=".58pt">
              <v:path arrowok="t"/>
            </v:shape>
            <v:shape id="_x0000_s1180" style="position:absolute;left:10514;top:1440;width:0;height:6092" coordorigin="10514,1440" coordsize="0,6092" path="m10514,1440r,6092e" filled="f" strokeweight=".58pt">
              <v:path arrowok="t"/>
            </v:shape>
            <w10:wrap anchorx="page" anchory="page"/>
          </v:group>
        </w:pict>
      </w:r>
      <w:r>
        <w:rPr>
          <w:sz w:val="22"/>
          <w:szCs w:val="22"/>
        </w:rPr>
        <w:t>3</w:t>
      </w:r>
      <w:r>
        <w:rPr>
          <w:spacing w:val="1"/>
          <w:sz w:val="22"/>
          <w:szCs w:val="22"/>
        </w:rPr>
        <w:t>(</w:t>
      </w:r>
      <w:r>
        <w:rPr>
          <w:spacing w:val="-4"/>
          <w:sz w:val="22"/>
          <w:szCs w:val="22"/>
        </w:rPr>
        <w:t>I</w:t>
      </w:r>
      <w:r>
        <w:rPr>
          <w:spacing w:val="1"/>
          <w:sz w:val="22"/>
          <w:szCs w:val="22"/>
        </w:rPr>
        <w:t>).</w:t>
      </w:r>
    </w:p>
    <w:p w:rsidR="000840BF" w:rsidRDefault="006134F8">
      <w:pPr>
        <w:spacing w:line="240" w:lineRule="exact"/>
        <w:ind w:left="3811" w:right="539" w:hanging="360"/>
        <w:rPr>
          <w:sz w:val="22"/>
          <w:szCs w:val="22"/>
        </w:rPr>
      </w:pPr>
      <w:r>
        <w:rPr>
          <w:sz w:val="22"/>
          <w:szCs w:val="22"/>
        </w:rPr>
        <w:t xml:space="preserve">1.  </w:t>
      </w:r>
      <w:r>
        <w:rPr>
          <w:spacing w:val="29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doc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ot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e.</w:t>
      </w:r>
    </w:p>
    <w:p w:rsidR="000840BF" w:rsidRDefault="006134F8">
      <w:pPr>
        <w:spacing w:line="240" w:lineRule="exact"/>
        <w:ind w:left="3451"/>
        <w:rPr>
          <w:sz w:val="22"/>
          <w:szCs w:val="22"/>
        </w:rPr>
      </w:pPr>
      <w:r>
        <w:rPr>
          <w:sz w:val="22"/>
          <w:szCs w:val="22"/>
        </w:rPr>
        <w:t xml:space="preserve">2. 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“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d”.</w:t>
      </w:r>
    </w:p>
    <w:p w:rsidR="000840BF" w:rsidRDefault="006134F8">
      <w:pPr>
        <w:spacing w:line="240" w:lineRule="exact"/>
        <w:ind w:left="3451"/>
        <w:rPr>
          <w:sz w:val="22"/>
          <w:szCs w:val="22"/>
        </w:rPr>
      </w:pPr>
      <w:r>
        <w:rPr>
          <w:sz w:val="22"/>
          <w:szCs w:val="22"/>
        </w:rPr>
        <w:t xml:space="preserve">3. 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s on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6</w:t>
      </w:r>
      <w:proofErr w:type="spellStart"/>
      <w:r>
        <w:rPr>
          <w:position w:val="8"/>
          <w:sz w:val="14"/>
          <w:szCs w:val="14"/>
        </w:rPr>
        <w:t>th</w:t>
      </w:r>
      <w:proofErr w:type="spellEnd"/>
      <w:r>
        <w:rPr>
          <w:spacing w:val="17"/>
          <w:position w:val="8"/>
          <w:sz w:val="14"/>
          <w:szCs w:val="14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 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f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s.</w:t>
      </w:r>
    </w:p>
    <w:p w:rsidR="000840BF" w:rsidRDefault="006134F8">
      <w:pPr>
        <w:spacing w:line="240" w:lineRule="exact"/>
        <w:ind w:left="3091"/>
        <w:rPr>
          <w:sz w:val="22"/>
          <w:szCs w:val="22"/>
        </w:rPr>
      </w:pPr>
      <w:r>
        <w:rPr>
          <w:sz w:val="22"/>
          <w:szCs w:val="22"/>
        </w:rPr>
        <w:t>3</w:t>
      </w:r>
      <w:r>
        <w:rPr>
          <w:spacing w:val="-2"/>
          <w:sz w:val="22"/>
          <w:szCs w:val="22"/>
        </w:rPr>
        <w:t>(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).</w:t>
      </w:r>
    </w:p>
    <w:p w:rsidR="000840BF" w:rsidRDefault="006134F8">
      <w:pPr>
        <w:spacing w:before="1" w:line="240" w:lineRule="exact"/>
        <w:ind w:left="3811" w:right="265" w:hanging="360"/>
        <w:rPr>
          <w:sz w:val="22"/>
          <w:szCs w:val="22"/>
        </w:rPr>
      </w:pPr>
      <w:r>
        <w:rPr>
          <w:sz w:val="22"/>
          <w:szCs w:val="22"/>
        </w:rPr>
        <w:t xml:space="preserve">1.  </w:t>
      </w:r>
      <w:r>
        <w:rPr>
          <w:spacing w:val="29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doc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 not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on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e.</w:t>
      </w:r>
    </w:p>
    <w:p w:rsidR="000840BF" w:rsidRDefault="006134F8">
      <w:pPr>
        <w:spacing w:line="240" w:lineRule="exact"/>
        <w:ind w:left="3451"/>
        <w:rPr>
          <w:sz w:val="22"/>
          <w:szCs w:val="22"/>
        </w:rPr>
      </w:pPr>
      <w:r>
        <w:rPr>
          <w:sz w:val="22"/>
          <w:szCs w:val="22"/>
        </w:rPr>
        <w:t xml:space="preserve">2. 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“Surn</w:t>
      </w:r>
      <w:r>
        <w:rPr>
          <w:spacing w:val="1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d”.</w:t>
      </w:r>
    </w:p>
    <w:p w:rsidR="000840BF" w:rsidRDefault="006134F8">
      <w:pPr>
        <w:spacing w:line="240" w:lineRule="exact"/>
        <w:ind w:left="3451"/>
        <w:rPr>
          <w:sz w:val="22"/>
          <w:szCs w:val="22"/>
        </w:rPr>
      </w:pPr>
      <w:r>
        <w:rPr>
          <w:sz w:val="22"/>
          <w:szCs w:val="22"/>
        </w:rPr>
        <w:t xml:space="preserve">3. 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s on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6</w:t>
      </w:r>
      <w:proofErr w:type="spellStart"/>
      <w:r>
        <w:rPr>
          <w:position w:val="8"/>
          <w:sz w:val="14"/>
          <w:szCs w:val="14"/>
        </w:rPr>
        <w:t>th</w:t>
      </w:r>
      <w:proofErr w:type="spellEnd"/>
      <w:r>
        <w:rPr>
          <w:spacing w:val="17"/>
          <w:position w:val="8"/>
          <w:sz w:val="14"/>
          <w:szCs w:val="14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 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f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s.</w:t>
      </w:r>
    </w:p>
    <w:p w:rsidR="000840BF" w:rsidRDefault="000840BF">
      <w:pPr>
        <w:spacing w:before="10" w:line="160" w:lineRule="exact"/>
        <w:rPr>
          <w:sz w:val="16"/>
          <w:szCs w:val="16"/>
        </w:rPr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0840BF">
        <w:trPr>
          <w:trHeight w:hRule="exact" w:val="619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30</w:t>
            </w:r>
          </w:p>
        </w:tc>
      </w:tr>
      <w:tr w:rsidR="000840BF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Default="000840BF">
      <w:pPr>
        <w:sectPr w:rsidR="000840BF">
          <w:pgSz w:w="11920" w:h="16840"/>
          <w:pgMar w:top="1360" w:right="1240" w:bottom="280" w:left="1220" w:header="720" w:footer="720" w:gutter="0"/>
          <w:cols w:space="720"/>
        </w:sectPr>
      </w:pPr>
    </w:p>
    <w:p w:rsidR="000840BF" w:rsidRDefault="000840BF">
      <w:pPr>
        <w:spacing w:before="7" w:line="120" w:lineRule="exact"/>
        <w:rPr>
          <w:sz w:val="12"/>
          <w:szCs w:val="12"/>
        </w:rPr>
      </w:pPr>
    </w:p>
    <w:p w:rsidR="000840BF" w:rsidRDefault="000840BF">
      <w:pPr>
        <w:spacing w:line="200" w:lineRule="exact"/>
        <w:sectPr w:rsidR="000840BF">
          <w:pgSz w:w="16840" w:h="11920" w:orient="landscape"/>
          <w:pgMar w:top="1080" w:right="1340" w:bottom="280" w:left="1340" w:header="720" w:footer="720" w:gutter="0"/>
          <w:cols w:space="720"/>
        </w:sectPr>
      </w:pPr>
    </w:p>
    <w:p w:rsidR="000840BF" w:rsidRDefault="006134F8">
      <w:pPr>
        <w:spacing w:before="24"/>
        <w:ind w:left="100" w:right="-62"/>
        <w:rPr>
          <w:sz w:val="28"/>
          <w:szCs w:val="28"/>
        </w:rPr>
      </w:pPr>
      <w:r>
        <w:lastRenderedPageBreak/>
        <w:pict>
          <v:shape id="_x0000_s1178" type="#_x0000_t75" style="position:absolute;left:0;text-align:left;margin-left:1in;margin-top:33.45pt;width:697.9pt;height:330pt;z-index:-9852;mso-position-horizontal-relative:page">
            <v:imagedata r:id="rId17" o:title=""/>
            <w10:wrap anchorx="page"/>
          </v:shape>
        </w:pic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ct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v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t</w:t>
      </w:r>
      <w:r>
        <w:rPr>
          <w:b/>
          <w:sz w:val="28"/>
          <w:szCs w:val="28"/>
        </w:rPr>
        <w:t>y</w:t>
      </w:r>
      <w:r>
        <w:rPr>
          <w:b/>
          <w:spacing w:val="2"/>
          <w:sz w:val="28"/>
          <w:szCs w:val="28"/>
        </w:rPr>
        <w:t xml:space="preserve"> </w:t>
      </w:r>
      <w:proofErr w:type="gramStart"/>
      <w:r>
        <w:rPr>
          <w:b/>
          <w:spacing w:val="-1"/>
          <w:sz w:val="28"/>
          <w:szCs w:val="28"/>
        </w:rPr>
        <w:t>Di</w:t>
      </w:r>
      <w:r>
        <w:rPr>
          <w:b/>
          <w:spacing w:val="1"/>
          <w:sz w:val="28"/>
          <w:szCs w:val="28"/>
        </w:rPr>
        <w:t>ag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:</w:t>
      </w:r>
      <w:proofErr w:type="gramEnd"/>
      <w:r>
        <w:rPr>
          <w:b/>
          <w:sz w:val="28"/>
          <w:szCs w:val="28"/>
        </w:rPr>
        <w:t>(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D-</w:t>
      </w:r>
      <w:r>
        <w:rPr>
          <w:b/>
          <w:spacing w:val="1"/>
          <w:sz w:val="28"/>
          <w:szCs w:val="28"/>
        </w:rPr>
        <w:t>03</w:t>
      </w:r>
      <w:r>
        <w:rPr>
          <w:b/>
          <w:sz w:val="28"/>
          <w:szCs w:val="28"/>
        </w:rPr>
        <w:t>):</w:t>
      </w:r>
    </w:p>
    <w:p w:rsidR="000840BF" w:rsidRDefault="006134F8">
      <w:pPr>
        <w:spacing w:before="2" w:line="160" w:lineRule="exact"/>
        <w:rPr>
          <w:sz w:val="17"/>
          <w:szCs w:val="17"/>
        </w:rPr>
      </w:pPr>
      <w:r>
        <w:br w:type="column"/>
      </w: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6134F8">
      <w:pPr>
        <w:rPr>
          <w:sz w:val="22"/>
          <w:szCs w:val="22"/>
        </w:rPr>
      </w:pPr>
      <w:r>
        <w:rPr>
          <w:i/>
          <w:sz w:val="22"/>
          <w:szCs w:val="22"/>
        </w:rPr>
        <w:t>Figu</w:t>
      </w:r>
      <w:r>
        <w:rPr>
          <w:i/>
          <w:spacing w:val="1"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1</w:t>
      </w:r>
      <w:r>
        <w:rPr>
          <w:i/>
          <w:spacing w:val="-2"/>
          <w:sz w:val="22"/>
          <w:szCs w:val="22"/>
        </w:rPr>
        <w:t>0</w:t>
      </w:r>
      <w:r>
        <w:rPr>
          <w:i/>
          <w:sz w:val="22"/>
          <w:szCs w:val="22"/>
        </w:rPr>
        <w:t>: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c</w:t>
      </w:r>
      <w:r>
        <w:rPr>
          <w:i/>
          <w:spacing w:val="1"/>
          <w:sz w:val="22"/>
          <w:szCs w:val="22"/>
        </w:rPr>
        <w:t>t</w:t>
      </w:r>
      <w:r>
        <w:rPr>
          <w:i/>
          <w:spacing w:val="-1"/>
          <w:sz w:val="22"/>
          <w:szCs w:val="22"/>
        </w:rPr>
        <w:t>i</w:t>
      </w:r>
      <w:r>
        <w:rPr>
          <w:i/>
          <w:sz w:val="22"/>
          <w:szCs w:val="22"/>
        </w:rPr>
        <w:t>v</w:t>
      </w:r>
      <w:r>
        <w:rPr>
          <w:i/>
          <w:spacing w:val="-1"/>
          <w:sz w:val="22"/>
          <w:szCs w:val="22"/>
        </w:rPr>
        <w:t>i</w:t>
      </w:r>
      <w:r>
        <w:rPr>
          <w:i/>
          <w:spacing w:val="1"/>
          <w:sz w:val="22"/>
          <w:szCs w:val="22"/>
        </w:rPr>
        <w:t>t</w:t>
      </w:r>
      <w:r>
        <w:rPr>
          <w:i/>
          <w:sz w:val="22"/>
          <w:szCs w:val="22"/>
        </w:rPr>
        <w:t>y Di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gr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m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z w:val="22"/>
          <w:szCs w:val="22"/>
        </w:rPr>
        <w:t>AD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3</w:t>
      </w:r>
    </w:p>
    <w:p w:rsidR="004B4087" w:rsidRDefault="004B4087">
      <w:pPr>
        <w:rPr>
          <w:sz w:val="22"/>
          <w:szCs w:val="22"/>
        </w:rPr>
      </w:pPr>
    </w:p>
    <w:p w:rsidR="004B4087" w:rsidRDefault="004B4087">
      <w:pPr>
        <w:rPr>
          <w:sz w:val="22"/>
          <w:szCs w:val="22"/>
        </w:rPr>
      </w:pPr>
    </w:p>
    <w:p w:rsidR="004B4087" w:rsidRDefault="004B4087">
      <w:pPr>
        <w:rPr>
          <w:sz w:val="22"/>
          <w:szCs w:val="22"/>
        </w:rPr>
      </w:pPr>
    </w:p>
    <w:tbl>
      <w:tblPr>
        <w:tblW w:w="9222" w:type="dxa"/>
        <w:tblInd w:w="-9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4B4087" w:rsidTr="004B4087">
        <w:trPr>
          <w:trHeight w:hRule="exact" w:val="622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4B4087" w:rsidRDefault="004B4087" w:rsidP="008E3B96">
            <w:pPr>
              <w:spacing w:before="2"/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4B4087" w:rsidRDefault="004B4087" w:rsidP="008E3B96">
            <w:pPr>
              <w:spacing w:before="2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31</w:t>
            </w:r>
          </w:p>
        </w:tc>
      </w:tr>
      <w:tr w:rsidR="004B4087" w:rsidTr="004B4087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4B4087" w:rsidRDefault="004B4087">
      <w:pPr>
        <w:rPr>
          <w:sz w:val="22"/>
          <w:szCs w:val="22"/>
        </w:rPr>
        <w:sectPr w:rsidR="004B4087">
          <w:type w:val="continuous"/>
          <w:pgSz w:w="16840" w:h="11920" w:orient="landscape"/>
          <w:pgMar w:top="1400" w:right="1340" w:bottom="280" w:left="1340" w:header="720" w:footer="720" w:gutter="0"/>
          <w:cols w:num="2" w:space="720" w:equalWidth="0">
            <w:col w:w="3331" w:space="2210"/>
            <w:col w:w="8619"/>
          </w:cols>
        </w:sectPr>
      </w:pPr>
    </w:p>
    <w:p w:rsidR="000840BF" w:rsidRDefault="006134F8">
      <w:pPr>
        <w:spacing w:before="75" w:line="240" w:lineRule="exact"/>
        <w:ind w:left="220"/>
        <w:rPr>
          <w:sz w:val="22"/>
          <w:szCs w:val="22"/>
        </w:rPr>
      </w:pPr>
      <w:r>
        <w:rPr>
          <w:spacing w:val="-1"/>
          <w:position w:val="-1"/>
          <w:sz w:val="22"/>
          <w:szCs w:val="22"/>
        </w:rPr>
        <w:lastRenderedPageBreak/>
        <w:t>U</w:t>
      </w:r>
      <w:r>
        <w:rPr>
          <w:spacing w:val="2"/>
          <w:position w:val="-1"/>
          <w:sz w:val="22"/>
          <w:szCs w:val="22"/>
        </w:rPr>
        <w:t>C</w:t>
      </w:r>
      <w:r>
        <w:rPr>
          <w:spacing w:val="-4"/>
          <w:position w:val="-1"/>
          <w:sz w:val="22"/>
          <w:szCs w:val="22"/>
        </w:rPr>
        <w:t>-</w:t>
      </w:r>
      <w:r>
        <w:rPr>
          <w:position w:val="-1"/>
          <w:sz w:val="22"/>
          <w:szCs w:val="22"/>
        </w:rPr>
        <w:t>4: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spacing w:val="-1"/>
          <w:position w:val="-1"/>
          <w:sz w:val="22"/>
          <w:szCs w:val="22"/>
        </w:rPr>
        <w:t>D</w:t>
      </w:r>
      <w:r>
        <w:rPr>
          <w:position w:val="-1"/>
          <w:sz w:val="22"/>
          <w:szCs w:val="22"/>
        </w:rPr>
        <w:t>oc</w:t>
      </w:r>
      <w:r>
        <w:rPr>
          <w:spacing w:val="1"/>
          <w:position w:val="-1"/>
          <w:sz w:val="22"/>
          <w:szCs w:val="22"/>
        </w:rPr>
        <w:t>t</w:t>
      </w:r>
      <w:r>
        <w:rPr>
          <w:position w:val="-1"/>
          <w:sz w:val="22"/>
          <w:szCs w:val="22"/>
        </w:rPr>
        <w:t>o</w:t>
      </w:r>
      <w:r>
        <w:rPr>
          <w:spacing w:val="-1"/>
          <w:position w:val="-1"/>
          <w:sz w:val="22"/>
          <w:szCs w:val="22"/>
        </w:rPr>
        <w:t>r</w:t>
      </w:r>
      <w:r>
        <w:rPr>
          <w:position w:val="-1"/>
          <w:sz w:val="22"/>
          <w:szCs w:val="22"/>
        </w:rPr>
        <w:t>s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c</w:t>
      </w:r>
      <w:r>
        <w:rPr>
          <w:spacing w:val="-2"/>
          <w:position w:val="-1"/>
          <w:sz w:val="22"/>
          <w:szCs w:val="22"/>
        </w:rPr>
        <w:t>a</w:t>
      </w:r>
      <w:r>
        <w:rPr>
          <w:position w:val="-1"/>
          <w:sz w:val="22"/>
          <w:szCs w:val="22"/>
        </w:rPr>
        <w:t>n d</w:t>
      </w:r>
      <w:r>
        <w:rPr>
          <w:spacing w:val="-2"/>
          <w:position w:val="-1"/>
          <w:sz w:val="22"/>
          <w:szCs w:val="22"/>
        </w:rPr>
        <w:t>e</w:t>
      </w:r>
      <w:r>
        <w:rPr>
          <w:spacing w:val="1"/>
          <w:position w:val="-1"/>
          <w:sz w:val="22"/>
          <w:szCs w:val="22"/>
        </w:rPr>
        <w:t>l</w:t>
      </w:r>
      <w:r>
        <w:rPr>
          <w:position w:val="-1"/>
          <w:sz w:val="22"/>
          <w:szCs w:val="22"/>
        </w:rPr>
        <w:t>e</w:t>
      </w:r>
      <w:r>
        <w:rPr>
          <w:spacing w:val="-1"/>
          <w:position w:val="-1"/>
          <w:sz w:val="22"/>
          <w:szCs w:val="22"/>
        </w:rPr>
        <w:t>t</w:t>
      </w:r>
      <w:r>
        <w:rPr>
          <w:position w:val="-1"/>
          <w:sz w:val="22"/>
          <w:szCs w:val="22"/>
        </w:rPr>
        <w:t>e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a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pa</w:t>
      </w:r>
      <w:r>
        <w:rPr>
          <w:spacing w:val="-1"/>
          <w:position w:val="-1"/>
          <w:sz w:val="22"/>
          <w:szCs w:val="22"/>
        </w:rPr>
        <w:t>t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e</w:t>
      </w:r>
      <w:r>
        <w:rPr>
          <w:spacing w:val="-2"/>
          <w:position w:val="-1"/>
          <w:sz w:val="22"/>
          <w:szCs w:val="22"/>
        </w:rPr>
        <w:t>n</w:t>
      </w:r>
      <w:r>
        <w:rPr>
          <w:spacing w:val="1"/>
          <w:position w:val="-1"/>
          <w:sz w:val="22"/>
          <w:szCs w:val="22"/>
        </w:rPr>
        <w:t>t’</w:t>
      </w:r>
      <w:r>
        <w:rPr>
          <w:position w:val="-1"/>
          <w:sz w:val="22"/>
          <w:szCs w:val="22"/>
        </w:rPr>
        <w:t>s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p</w:t>
      </w:r>
      <w:r>
        <w:rPr>
          <w:spacing w:val="1"/>
          <w:position w:val="-1"/>
          <w:sz w:val="22"/>
          <w:szCs w:val="22"/>
        </w:rPr>
        <w:t>r</w:t>
      </w:r>
      <w:r>
        <w:rPr>
          <w:spacing w:val="-2"/>
          <w:position w:val="-1"/>
          <w:sz w:val="22"/>
          <w:szCs w:val="22"/>
        </w:rPr>
        <w:t>o</w:t>
      </w:r>
      <w:r>
        <w:rPr>
          <w:spacing w:val="1"/>
          <w:position w:val="-1"/>
          <w:sz w:val="22"/>
          <w:szCs w:val="22"/>
        </w:rPr>
        <w:t>f</w:t>
      </w:r>
      <w:r>
        <w:rPr>
          <w:spacing w:val="-1"/>
          <w:position w:val="-1"/>
          <w:sz w:val="22"/>
          <w:szCs w:val="22"/>
        </w:rPr>
        <w:t>i</w:t>
      </w:r>
      <w:r>
        <w:rPr>
          <w:spacing w:val="1"/>
          <w:position w:val="-1"/>
          <w:sz w:val="22"/>
          <w:szCs w:val="22"/>
        </w:rPr>
        <w:t>l</w:t>
      </w:r>
      <w:r>
        <w:rPr>
          <w:position w:val="-1"/>
          <w:sz w:val="22"/>
          <w:szCs w:val="22"/>
        </w:rPr>
        <w:t xml:space="preserve">e on </w:t>
      </w:r>
      <w:r>
        <w:rPr>
          <w:spacing w:val="1"/>
          <w:position w:val="-1"/>
          <w:sz w:val="22"/>
          <w:szCs w:val="22"/>
        </w:rPr>
        <w:t>t</w:t>
      </w:r>
      <w:r>
        <w:rPr>
          <w:spacing w:val="-2"/>
          <w:position w:val="-1"/>
          <w:sz w:val="22"/>
          <w:szCs w:val="22"/>
        </w:rPr>
        <w:t>h</w:t>
      </w:r>
      <w:r>
        <w:rPr>
          <w:position w:val="-1"/>
          <w:sz w:val="22"/>
          <w:szCs w:val="22"/>
        </w:rPr>
        <w:t>e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spacing w:val="-1"/>
          <w:position w:val="-1"/>
          <w:sz w:val="22"/>
          <w:szCs w:val="22"/>
        </w:rPr>
        <w:t>w</w:t>
      </w:r>
      <w:r>
        <w:rPr>
          <w:position w:val="-1"/>
          <w:sz w:val="22"/>
          <w:szCs w:val="22"/>
        </w:rPr>
        <w:t>eb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app</w:t>
      </w:r>
      <w:r>
        <w:rPr>
          <w:spacing w:val="-1"/>
          <w:position w:val="-1"/>
          <w:sz w:val="22"/>
          <w:szCs w:val="22"/>
        </w:rPr>
        <w:t>l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c</w:t>
      </w:r>
      <w:r>
        <w:rPr>
          <w:spacing w:val="-2"/>
          <w:position w:val="-1"/>
          <w:sz w:val="22"/>
          <w:szCs w:val="22"/>
        </w:rPr>
        <w:t>a</w:t>
      </w:r>
      <w:r>
        <w:rPr>
          <w:spacing w:val="1"/>
          <w:position w:val="-1"/>
          <w:sz w:val="22"/>
          <w:szCs w:val="22"/>
        </w:rPr>
        <w:t>t</w:t>
      </w:r>
      <w:r>
        <w:rPr>
          <w:spacing w:val="-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on.</w:t>
      </w:r>
    </w:p>
    <w:p w:rsidR="000840BF" w:rsidRDefault="000840BF">
      <w:pPr>
        <w:spacing w:before="19" w:line="240" w:lineRule="exact"/>
        <w:rPr>
          <w:sz w:val="24"/>
          <w:szCs w:val="24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828"/>
        <w:gridCol w:w="4295"/>
        <w:gridCol w:w="1399"/>
      </w:tblGrid>
      <w:tr w:rsidR="000840BF">
        <w:trPr>
          <w:trHeight w:hRule="exact" w:val="262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</w:t>
            </w:r>
            <w:r>
              <w:rPr>
                <w:b/>
                <w:sz w:val="22"/>
                <w:szCs w:val="22"/>
              </w:rPr>
              <w:t>se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1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ase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652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UC</w:t>
            </w:r>
            <w:r>
              <w:rPr>
                <w:b/>
                <w:spacing w:val="1"/>
                <w:sz w:val="22"/>
                <w:szCs w:val="22"/>
              </w:rPr>
              <w:t>-</w:t>
            </w:r>
            <w:r>
              <w:rPr>
                <w:b/>
                <w:sz w:val="22"/>
                <w:szCs w:val="22"/>
              </w:rPr>
              <w:t>04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3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e:</w:t>
            </w:r>
          </w:p>
        </w:tc>
        <w:tc>
          <w:tcPr>
            <w:tcW w:w="652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 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eb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ap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on.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52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</w:p>
        </w:tc>
      </w:tr>
      <w:tr w:rsidR="000840BF">
        <w:trPr>
          <w:trHeight w:hRule="exact" w:val="262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52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 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il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ab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52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e’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-1"/>
                <w:sz w:val="22"/>
                <w:szCs w:val="22"/>
              </w:rPr>
              <w:t>tt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o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ns 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n of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57"/>
        </w:trPr>
        <w:tc>
          <w:tcPr>
            <w:tcW w:w="2943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828" w:type="dxa"/>
            <w:tcBorders>
              <w:top w:val="single" w:sz="5" w:space="0" w:color="000000"/>
              <w:left w:val="single" w:sz="5" w:space="0" w:color="000000"/>
              <w:bottom w:val="nil"/>
              <w:right w:val="nil"/>
            </w:tcBorders>
          </w:tcPr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</w:t>
            </w:r>
          </w:p>
        </w:tc>
        <w:tc>
          <w:tcPr>
            <w:tcW w:w="4295" w:type="dxa"/>
            <w:tcBorders>
              <w:top w:val="single" w:sz="5" w:space="0" w:color="000000"/>
              <w:left w:val="nil"/>
              <w:bottom w:val="nil"/>
              <w:right w:val="nil"/>
            </w:tcBorders>
            <w:shd w:val="clear" w:color="auto" w:fill="FDFDFD"/>
          </w:tcPr>
          <w:p w:rsidR="000840BF" w:rsidRDefault="006134F8">
            <w:pPr>
              <w:spacing w:line="240" w:lineRule="exact"/>
              <w:ind w:right="-54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 n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ed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'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si</w:t>
            </w:r>
            <w:r>
              <w:rPr>
                <w:sz w:val="22"/>
                <w:szCs w:val="22"/>
              </w:rPr>
              <w:t>de.</w:t>
            </w:r>
          </w:p>
        </w:tc>
        <w:tc>
          <w:tcPr>
            <w:tcW w:w="1399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</w:tcPr>
          <w:p w:rsidR="000840BF" w:rsidRDefault="000840BF"/>
        </w:tc>
      </w:tr>
      <w:tr w:rsidR="000840BF">
        <w:trPr>
          <w:trHeight w:hRule="exact" w:val="259"/>
        </w:trPr>
        <w:tc>
          <w:tcPr>
            <w:tcW w:w="2943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0840BF"/>
        </w:tc>
        <w:tc>
          <w:tcPr>
            <w:tcW w:w="6522" w:type="dxa"/>
            <w:gridSpan w:val="3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ce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 p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</w:p>
        </w:tc>
      </w:tr>
      <w:tr w:rsidR="000840BF">
        <w:trPr>
          <w:trHeight w:hRule="exact" w:val="262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52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 a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f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om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ab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127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Flows:</w:t>
            </w:r>
          </w:p>
        </w:tc>
        <w:tc>
          <w:tcPr>
            <w:tcW w:w="652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ou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ou </w:t>
            </w:r>
            <w:r>
              <w:rPr>
                <w:spacing w:val="-3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ant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</w:p>
          <w:p w:rsidR="000840BF" w:rsidRDefault="006134F8">
            <w:pPr>
              <w:spacing w:before="1"/>
              <w:ind w:left="786" w:right="721"/>
              <w:jc w:val="center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de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?”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 </w:t>
            </w: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pacing w:val="-1"/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 a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 xml:space="preserve">d </w:t>
            </w: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‘</w:t>
            </w:r>
            <w:r>
              <w:rPr>
                <w:spacing w:val="-1"/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on.</w:t>
            </w:r>
          </w:p>
          <w:p w:rsidR="000840BF" w:rsidRDefault="006134F8">
            <w:pPr>
              <w:spacing w:before="1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se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 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4"/>
                <w:sz w:val="22"/>
                <w:szCs w:val="22"/>
              </w:rPr>
              <w:t>'</w:t>
            </w:r>
            <w:r>
              <w:rPr>
                <w:sz w:val="22"/>
                <w:szCs w:val="22"/>
              </w:rPr>
              <w:t>s 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e.</w:t>
            </w:r>
          </w:p>
        </w:tc>
      </w:tr>
      <w:tr w:rsidR="000840BF">
        <w:trPr>
          <w:trHeight w:hRule="exact" w:val="771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 F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3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s:</w:t>
            </w:r>
          </w:p>
        </w:tc>
        <w:tc>
          <w:tcPr>
            <w:tcW w:w="652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)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‘</w:t>
            </w:r>
            <w:r>
              <w:rPr>
                <w:sz w:val="22"/>
                <w:szCs w:val="22"/>
              </w:rPr>
              <w:t>Can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 on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>he 4</w:t>
            </w:r>
            <w:proofErr w:type="spellStart"/>
            <w:r>
              <w:rPr>
                <w:position w:val="8"/>
                <w:sz w:val="14"/>
                <w:szCs w:val="14"/>
              </w:rPr>
              <w:t>th</w:t>
            </w:r>
            <w:proofErr w:type="spellEnd"/>
            <w:r>
              <w:rPr>
                <w:spacing w:val="17"/>
                <w:position w:val="8"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p 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s.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Excep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s:</w:t>
            </w:r>
          </w:p>
        </w:tc>
        <w:tc>
          <w:tcPr>
            <w:tcW w:w="652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A</w:t>
            </w:r>
          </w:p>
        </w:tc>
      </w:tr>
    </w:tbl>
    <w:p w:rsidR="000840BF" w:rsidRDefault="000840BF">
      <w:pPr>
        <w:spacing w:line="200" w:lineRule="exact"/>
      </w:pPr>
    </w:p>
    <w:p w:rsidR="000840BF" w:rsidRDefault="000840BF">
      <w:pPr>
        <w:spacing w:before="11" w:line="260" w:lineRule="exact"/>
        <w:rPr>
          <w:sz w:val="26"/>
          <w:szCs w:val="26"/>
        </w:rPr>
      </w:pPr>
    </w:p>
    <w:p w:rsidR="000840BF" w:rsidRDefault="006134F8">
      <w:pPr>
        <w:spacing w:before="24"/>
        <w:ind w:left="220"/>
        <w:rPr>
          <w:sz w:val="28"/>
          <w:szCs w:val="28"/>
        </w:rPr>
      </w:pP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ct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v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t</w:t>
      </w:r>
      <w:r>
        <w:rPr>
          <w:b/>
          <w:sz w:val="28"/>
          <w:szCs w:val="28"/>
        </w:rPr>
        <w:t>y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Di</w:t>
      </w:r>
      <w:r>
        <w:rPr>
          <w:b/>
          <w:spacing w:val="1"/>
          <w:sz w:val="28"/>
          <w:szCs w:val="28"/>
        </w:rPr>
        <w:t>ag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m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z w:val="28"/>
          <w:szCs w:val="28"/>
        </w:rPr>
        <w:t>:(</w:t>
      </w:r>
      <w:r>
        <w:rPr>
          <w:b/>
          <w:spacing w:val="-1"/>
          <w:sz w:val="28"/>
          <w:szCs w:val="28"/>
        </w:rPr>
        <w:t xml:space="preserve"> A</w:t>
      </w:r>
      <w:r>
        <w:rPr>
          <w:b/>
          <w:sz w:val="28"/>
          <w:szCs w:val="28"/>
        </w:rPr>
        <w:t>D-</w:t>
      </w:r>
      <w:r>
        <w:rPr>
          <w:b/>
          <w:spacing w:val="1"/>
          <w:sz w:val="28"/>
          <w:szCs w:val="28"/>
        </w:rPr>
        <w:t>04</w:t>
      </w:r>
      <w:r>
        <w:rPr>
          <w:b/>
          <w:sz w:val="28"/>
          <w:szCs w:val="28"/>
        </w:rPr>
        <w:t>)</w:t>
      </w:r>
    </w:p>
    <w:p w:rsidR="000840BF" w:rsidRDefault="000840BF">
      <w:pPr>
        <w:spacing w:before="7" w:line="160" w:lineRule="exact"/>
        <w:rPr>
          <w:sz w:val="17"/>
          <w:szCs w:val="17"/>
        </w:rPr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6134F8">
      <w:pPr>
        <w:ind w:left="290"/>
      </w:pPr>
      <w:r>
        <w:pict>
          <v:shape id="_x0000_i1042" type="#_x0000_t75" style="width:444.45pt;height:264pt">
            <v:imagedata r:id="rId18" o:title=""/>
          </v:shape>
        </w:pict>
      </w:r>
    </w:p>
    <w:p w:rsidR="000840BF" w:rsidRDefault="000840BF">
      <w:pPr>
        <w:spacing w:before="2" w:line="100" w:lineRule="exact"/>
        <w:rPr>
          <w:sz w:val="10"/>
          <w:szCs w:val="10"/>
        </w:rPr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6134F8">
      <w:pPr>
        <w:ind w:left="3197"/>
        <w:rPr>
          <w:sz w:val="22"/>
          <w:szCs w:val="22"/>
        </w:rPr>
      </w:pPr>
      <w:r>
        <w:rPr>
          <w:i/>
          <w:sz w:val="22"/>
          <w:szCs w:val="22"/>
        </w:rPr>
        <w:t>Figu</w:t>
      </w:r>
      <w:r>
        <w:rPr>
          <w:i/>
          <w:spacing w:val="1"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1</w:t>
      </w:r>
      <w:r>
        <w:rPr>
          <w:i/>
          <w:spacing w:val="-2"/>
          <w:sz w:val="22"/>
          <w:szCs w:val="22"/>
        </w:rPr>
        <w:t>1</w:t>
      </w:r>
      <w:r>
        <w:rPr>
          <w:i/>
          <w:sz w:val="22"/>
          <w:szCs w:val="22"/>
        </w:rPr>
        <w:t>: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c</w:t>
      </w:r>
      <w:r>
        <w:rPr>
          <w:i/>
          <w:spacing w:val="1"/>
          <w:sz w:val="22"/>
          <w:szCs w:val="22"/>
        </w:rPr>
        <w:t>t</w:t>
      </w:r>
      <w:r>
        <w:rPr>
          <w:i/>
          <w:spacing w:val="-1"/>
          <w:sz w:val="22"/>
          <w:szCs w:val="22"/>
        </w:rPr>
        <w:t>i</w:t>
      </w:r>
      <w:r>
        <w:rPr>
          <w:i/>
          <w:sz w:val="22"/>
          <w:szCs w:val="22"/>
        </w:rPr>
        <w:t>v</w:t>
      </w:r>
      <w:r>
        <w:rPr>
          <w:i/>
          <w:spacing w:val="-1"/>
          <w:sz w:val="22"/>
          <w:szCs w:val="22"/>
        </w:rPr>
        <w:t>i</w:t>
      </w:r>
      <w:r>
        <w:rPr>
          <w:i/>
          <w:spacing w:val="1"/>
          <w:sz w:val="22"/>
          <w:szCs w:val="22"/>
        </w:rPr>
        <w:t>t</w:t>
      </w:r>
      <w:r>
        <w:rPr>
          <w:i/>
          <w:sz w:val="22"/>
          <w:szCs w:val="22"/>
        </w:rPr>
        <w:t>y Di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gr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m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D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4</w:t>
      </w:r>
    </w:p>
    <w:p w:rsidR="004B4087" w:rsidRDefault="004B4087">
      <w:pPr>
        <w:ind w:left="3197"/>
        <w:rPr>
          <w:sz w:val="22"/>
          <w:szCs w:val="22"/>
        </w:rPr>
      </w:pPr>
    </w:p>
    <w:p w:rsidR="004B4087" w:rsidRDefault="004B4087">
      <w:pPr>
        <w:ind w:left="3197"/>
        <w:rPr>
          <w:sz w:val="22"/>
          <w:szCs w:val="22"/>
        </w:rPr>
      </w:pPr>
    </w:p>
    <w:p w:rsidR="004B4087" w:rsidRDefault="004B4087">
      <w:pPr>
        <w:ind w:left="3197"/>
        <w:rPr>
          <w:sz w:val="22"/>
          <w:szCs w:val="22"/>
        </w:rPr>
      </w:pPr>
    </w:p>
    <w:p w:rsidR="004B4087" w:rsidRDefault="004B4087">
      <w:pPr>
        <w:ind w:left="3197"/>
        <w:rPr>
          <w:sz w:val="22"/>
          <w:szCs w:val="22"/>
        </w:rPr>
      </w:pPr>
    </w:p>
    <w:p w:rsidR="004B4087" w:rsidRDefault="004B4087">
      <w:pPr>
        <w:ind w:left="3197"/>
        <w:rPr>
          <w:sz w:val="22"/>
          <w:szCs w:val="22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4B4087" w:rsidTr="008E3B96">
        <w:trPr>
          <w:trHeight w:hRule="exact" w:val="622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4B4087" w:rsidRDefault="004B4087" w:rsidP="008E3B96">
            <w:pPr>
              <w:spacing w:before="2"/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4B4087" w:rsidRDefault="004B4087" w:rsidP="008E3B96">
            <w:pPr>
              <w:spacing w:before="2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32</w:t>
            </w:r>
          </w:p>
        </w:tc>
      </w:tr>
      <w:tr w:rsidR="004B4087" w:rsidTr="008E3B96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4B4087" w:rsidRDefault="004B4087">
      <w:pPr>
        <w:ind w:left="3197"/>
        <w:rPr>
          <w:sz w:val="22"/>
          <w:szCs w:val="22"/>
        </w:rPr>
        <w:sectPr w:rsidR="004B4087">
          <w:pgSz w:w="11920" w:h="16840"/>
          <w:pgMar w:top="1340" w:right="1000" w:bottom="280" w:left="1220" w:header="720" w:footer="720" w:gutter="0"/>
          <w:cols w:space="720"/>
        </w:sectPr>
      </w:pPr>
    </w:p>
    <w:p w:rsidR="000840BF" w:rsidRDefault="006134F8">
      <w:pPr>
        <w:spacing w:before="79" w:line="240" w:lineRule="exact"/>
        <w:ind w:left="940" w:right="162" w:hanging="720"/>
        <w:rPr>
          <w:sz w:val="22"/>
          <w:szCs w:val="22"/>
        </w:rPr>
      </w:pPr>
      <w:r>
        <w:rPr>
          <w:spacing w:val="-1"/>
          <w:sz w:val="22"/>
          <w:szCs w:val="22"/>
        </w:rPr>
        <w:lastRenderedPageBreak/>
        <w:t>U</w:t>
      </w:r>
      <w:r>
        <w:rPr>
          <w:spacing w:val="2"/>
          <w:sz w:val="22"/>
          <w:szCs w:val="22"/>
        </w:rPr>
        <w:t>C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05: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oc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an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ch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’</w:t>
      </w:r>
      <w:r>
        <w:rPr>
          <w:sz w:val="22"/>
          <w:szCs w:val="22"/>
        </w:rPr>
        <w:t>s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eb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app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d,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and su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e.</w:t>
      </w:r>
    </w:p>
    <w:p w:rsidR="000840BF" w:rsidRDefault="000840BF">
      <w:pPr>
        <w:spacing w:before="11" w:line="240" w:lineRule="exact"/>
        <w:rPr>
          <w:sz w:val="24"/>
          <w:szCs w:val="24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71"/>
        <w:gridCol w:w="1472"/>
        <w:gridCol w:w="828"/>
        <w:gridCol w:w="2290"/>
        <w:gridCol w:w="1680"/>
        <w:gridCol w:w="1441"/>
      </w:tblGrid>
      <w:tr w:rsidR="000840BF">
        <w:trPr>
          <w:trHeight w:hRule="exact" w:val="264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</w:t>
            </w:r>
            <w:r>
              <w:rPr>
                <w:b/>
                <w:sz w:val="22"/>
                <w:szCs w:val="22"/>
              </w:rPr>
              <w:t>se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1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ase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6239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UC</w:t>
            </w:r>
            <w:r>
              <w:rPr>
                <w:b/>
                <w:spacing w:val="1"/>
                <w:sz w:val="22"/>
                <w:szCs w:val="22"/>
              </w:rPr>
              <w:t>-</w:t>
            </w:r>
            <w:r>
              <w:rPr>
                <w:b/>
                <w:sz w:val="22"/>
                <w:szCs w:val="22"/>
              </w:rPr>
              <w:t>05</w:t>
            </w:r>
          </w:p>
        </w:tc>
      </w:tr>
      <w:tr w:rsidR="000840BF">
        <w:trPr>
          <w:trHeight w:hRule="exact" w:val="516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3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e:</w:t>
            </w:r>
          </w:p>
        </w:tc>
        <w:tc>
          <w:tcPr>
            <w:tcW w:w="6239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4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can</w:t>
            </w:r>
            <w:r>
              <w:rPr>
                <w:spacing w:val="38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ch</w:t>
            </w:r>
            <w:r>
              <w:rPr>
                <w:spacing w:val="4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4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4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43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4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4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4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pp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4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by</w:t>
            </w:r>
          </w:p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son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d, 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e, or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2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239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</w:p>
        </w:tc>
      </w:tr>
      <w:tr w:rsidR="000840BF">
        <w:trPr>
          <w:trHeight w:hRule="exact" w:val="516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239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ch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a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son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d,</w:t>
            </w:r>
          </w:p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>, 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.t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ch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d.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239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ct </w:t>
            </w: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57"/>
        </w:trPr>
        <w:tc>
          <w:tcPr>
            <w:tcW w:w="2943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828" w:type="dxa"/>
            <w:tcBorders>
              <w:top w:val="single" w:sz="5" w:space="0" w:color="000000"/>
              <w:left w:val="single" w:sz="5" w:space="0" w:color="000000"/>
              <w:bottom w:val="nil"/>
              <w:right w:val="nil"/>
            </w:tcBorders>
          </w:tcPr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</w:t>
            </w:r>
          </w:p>
        </w:tc>
        <w:tc>
          <w:tcPr>
            <w:tcW w:w="3970" w:type="dxa"/>
            <w:gridSpan w:val="2"/>
            <w:tcBorders>
              <w:top w:val="single" w:sz="5" w:space="0" w:color="000000"/>
              <w:left w:val="nil"/>
              <w:bottom w:val="nil"/>
              <w:right w:val="nil"/>
            </w:tcBorders>
            <w:shd w:val="clear" w:color="auto" w:fill="FDFDFD"/>
          </w:tcPr>
          <w:p w:rsidR="000840BF" w:rsidRDefault="006134F8">
            <w:pPr>
              <w:spacing w:line="240" w:lineRule="exact"/>
              <w:ind w:right="-55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 n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ed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'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de.</w:t>
            </w:r>
          </w:p>
        </w:tc>
        <w:tc>
          <w:tcPr>
            <w:tcW w:w="1441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</w:tcPr>
          <w:p w:rsidR="000840BF" w:rsidRDefault="000840BF"/>
        </w:tc>
      </w:tr>
      <w:tr w:rsidR="000840BF">
        <w:trPr>
          <w:trHeight w:hRule="exact" w:val="259"/>
        </w:trPr>
        <w:tc>
          <w:tcPr>
            <w:tcW w:w="2943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0840BF"/>
        </w:tc>
        <w:tc>
          <w:tcPr>
            <w:tcW w:w="6239" w:type="dxa"/>
            <w:gridSpan w:val="4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ce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 p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</w:p>
        </w:tc>
      </w:tr>
      <w:tr w:rsidR="000840BF">
        <w:trPr>
          <w:trHeight w:hRule="exact" w:val="516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239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 a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ch </w:t>
            </w:r>
            <w:r>
              <w:rPr>
                <w:spacing w:val="-3"/>
                <w:sz w:val="22"/>
                <w:szCs w:val="22"/>
              </w:rPr>
              <w:t>w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a 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</w:t>
            </w:r>
          </w:p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ch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e.</w:t>
            </w:r>
          </w:p>
        </w:tc>
      </w:tr>
      <w:tr w:rsidR="000840BF">
        <w:trPr>
          <w:trHeight w:hRule="exact" w:val="263"/>
        </w:trPr>
        <w:tc>
          <w:tcPr>
            <w:tcW w:w="9182" w:type="dxa"/>
            <w:gridSpan w:val="6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before="3"/>
              <w:ind w:left="3875" w:right="3877"/>
              <w:jc w:val="center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</w:t>
            </w:r>
            <w:r>
              <w:rPr>
                <w:b/>
                <w:sz w:val="22"/>
                <w:szCs w:val="22"/>
              </w:rPr>
              <w:t>se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ca</w:t>
            </w:r>
            <w:r>
              <w:rPr>
                <w:b/>
                <w:spacing w:val="-2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 xml:space="preserve">e 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n</w:t>
            </w:r>
            <w:r>
              <w:rPr>
                <w:b/>
                <w:spacing w:val="-1"/>
                <w:sz w:val="22"/>
                <w:szCs w:val="22"/>
              </w:rPr>
              <w:t>p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840BF">
        <w:trPr>
          <w:trHeight w:hRule="exact" w:val="258"/>
        </w:trPr>
        <w:tc>
          <w:tcPr>
            <w:tcW w:w="14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467"/>
              <w:rPr>
                <w:sz w:val="22"/>
                <w:szCs w:val="22"/>
              </w:rPr>
            </w:pPr>
            <w:r>
              <w:rPr>
                <w:b/>
                <w:position w:val="-1"/>
                <w:sz w:val="22"/>
                <w:szCs w:val="22"/>
              </w:rPr>
              <w:t>Input</w:t>
            </w:r>
          </w:p>
        </w:tc>
        <w:tc>
          <w:tcPr>
            <w:tcW w:w="1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454" w:right="455"/>
              <w:jc w:val="center"/>
              <w:rPr>
                <w:sz w:val="22"/>
                <w:szCs w:val="22"/>
              </w:rPr>
            </w:pPr>
            <w:r>
              <w:rPr>
                <w:b/>
                <w:spacing w:val="-1"/>
                <w:position w:val="-1"/>
                <w:sz w:val="22"/>
                <w:szCs w:val="22"/>
              </w:rPr>
              <w:t>T</w:t>
            </w:r>
            <w:r>
              <w:rPr>
                <w:b/>
                <w:position w:val="-1"/>
                <w:sz w:val="22"/>
                <w:szCs w:val="22"/>
              </w:rPr>
              <w:t>ype</w:t>
            </w:r>
          </w:p>
        </w:tc>
        <w:tc>
          <w:tcPr>
            <w:tcW w:w="311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09" w:right="1008"/>
              <w:jc w:val="center"/>
              <w:rPr>
                <w:sz w:val="22"/>
                <w:szCs w:val="22"/>
              </w:rPr>
            </w:pPr>
            <w:r>
              <w:rPr>
                <w:b/>
                <w:spacing w:val="-1"/>
                <w:position w:val="-1"/>
                <w:sz w:val="22"/>
                <w:szCs w:val="22"/>
              </w:rPr>
              <w:t>C</w:t>
            </w:r>
            <w:r>
              <w:rPr>
                <w:b/>
                <w:position w:val="-1"/>
                <w:sz w:val="22"/>
                <w:szCs w:val="22"/>
              </w:rPr>
              <w:t>ons</w:t>
            </w:r>
            <w:r>
              <w:rPr>
                <w:b/>
                <w:spacing w:val="1"/>
                <w:position w:val="-1"/>
                <w:sz w:val="22"/>
                <w:szCs w:val="22"/>
              </w:rPr>
              <w:t>t</w:t>
            </w:r>
            <w:r>
              <w:rPr>
                <w:b/>
                <w:position w:val="-1"/>
                <w:sz w:val="22"/>
                <w:szCs w:val="22"/>
              </w:rPr>
              <w:t>r</w:t>
            </w:r>
            <w:r>
              <w:rPr>
                <w:b/>
                <w:spacing w:val="-2"/>
                <w:position w:val="-1"/>
                <w:sz w:val="22"/>
                <w:szCs w:val="22"/>
              </w:rPr>
              <w:t>a</w:t>
            </w:r>
            <w:r>
              <w:rPr>
                <w:b/>
                <w:spacing w:val="1"/>
                <w:position w:val="-1"/>
                <w:sz w:val="22"/>
                <w:szCs w:val="22"/>
              </w:rPr>
              <w:t>i</w:t>
            </w:r>
            <w:r>
              <w:rPr>
                <w:b/>
                <w:position w:val="-1"/>
                <w:sz w:val="22"/>
                <w:szCs w:val="22"/>
              </w:rPr>
              <w:t>nt</w:t>
            </w:r>
          </w:p>
        </w:tc>
        <w:tc>
          <w:tcPr>
            <w:tcW w:w="3121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429"/>
              <w:rPr>
                <w:sz w:val="22"/>
                <w:szCs w:val="22"/>
              </w:rPr>
            </w:pPr>
            <w:r>
              <w:rPr>
                <w:b/>
                <w:spacing w:val="-1"/>
                <w:position w:val="-1"/>
                <w:sz w:val="22"/>
                <w:szCs w:val="22"/>
              </w:rPr>
              <w:t>E</w:t>
            </w:r>
            <w:r>
              <w:rPr>
                <w:b/>
                <w:spacing w:val="-2"/>
                <w:position w:val="-1"/>
                <w:sz w:val="22"/>
                <w:szCs w:val="22"/>
              </w:rPr>
              <w:t>x</w:t>
            </w:r>
            <w:r>
              <w:rPr>
                <w:b/>
                <w:position w:val="-1"/>
                <w:sz w:val="22"/>
                <w:szCs w:val="22"/>
              </w:rPr>
              <w:t>a</w:t>
            </w:r>
            <w:r>
              <w:rPr>
                <w:b/>
                <w:spacing w:val="1"/>
                <w:position w:val="-1"/>
                <w:sz w:val="22"/>
                <w:szCs w:val="22"/>
              </w:rPr>
              <w:t>m</w:t>
            </w:r>
            <w:r>
              <w:rPr>
                <w:b/>
                <w:position w:val="-1"/>
                <w:sz w:val="22"/>
                <w:szCs w:val="22"/>
              </w:rPr>
              <w:t>ple</w:t>
            </w:r>
            <w:r>
              <w:rPr>
                <w:b/>
                <w:spacing w:val="1"/>
                <w:position w:val="-1"/>
                <w:sz w:val="22"/>
                <w:szCs w:val="22"/>
              </w:rPr>
              <w:t xml:space="preserve"> </w:t>
            </w:r>
            <w:r>
              <w:rPr>
                <w:b/>
                <w:spacing w:val="-2"/>
                <w:position w:val="-1"/>
                <w:sz w:val="22"/>
                <w:szCs w:val="22"/>
              </w:rPr>
              <w:t>o</w:t>
            </w:r>
            <w:r>
              <w:rPr>
                <w:b/>
                <w:position w:val="-1"/>
                <w:sz w:val="22"/>
                <w:szCs w:val="22"/>
              </w:rPr>
              <w:t>f</w:t>
            </w:r>
            <w:r>
              <w:rPr>
                <w:b/>
                <w:spacing w:val="1"/>
                <w:position w:val="-1"/>
                <w:sz w:val="22"/>
                <w:szCs w:val="22"/>
              </w:rPr>
              <w:t xml:space="preserve"> i</w:t>
            </w:r>
            <w:r>
              <w:rPr>
                <w:b/>
                <w:spacing w:val="-3"/>
                <w:position w:val="-1"/>
                <w:sz w:val="22"/>
                <w:szCs w:val="22"/>
              </w:rPr>
              <w:t>n</w:t>
            </w:r>
            <w:r>
              <w:rPr>
                <w:b/>
                <w:spacing w:val="1"/>
                <w:position w:val="-1"/>
                <w:sz w:val="22"/>
                <w:szCs w:val="22"/>
              </w:rPr>
              <w:t>f</w:t>
            </w:r>
            <w:r>
              <w:rPr>
                <w:b/>
                <w:position w:val="-1"/>
                <w:sz w:val="22"/>
                <w:szCs w:val="22"/>
              </w:rPr>
              <w:t>o</w:t>
            </w:r>
            <w:r>
              <w:rPr>
                <w:b/>
                <w:spacing w:val="-2"/>
                <w:position w:val="-1"/>
                <w:sz w:val="22"/>
                <w:szCs w:val="22"/>
              </w:rPr>
              <w:t>r</w:t>
            </w:r>
            <w:r>
              <w:rPr>
                <w:b/>
                <w:spacing w:val="1"/>
                <w:position w:val="-1"/>
                <w:sz w:val="22"/>
                <w:szCs w:val="22"/>
              </w:rPr>
              <w:t>m</w:t>
            </w:r>
            <w:r>
              <w:rPr>
                <w:b/>
                <w:position w:val="-1"/>
                <w:sz w:val="22"/>
                <w:szCs w:val="22"/>
              </w:rPr>
              <w:t>a</w:t>
            </w:r>
            <w:r>
              <w:rPr>
                <w:b/>
                <w:spacing w:val="-2"/>
                <w:position w:val="-1"/>
                <w:sz w:val="22"/>
                <w:szCs w:val="22"/>
              </w:rPr>
              <w:t>t</w:t>
            </w:r>
            <w:r>
              <w:rPr>
                <w:b/>
                <w:spacing w:val="1"/>
                <w:position w:val="-1"/>
                <w:sz w:val="22"/>
                <w:szCs w:val="22"/>
              </w:rPr>
              <w:t>i</w:t>
            </w:r>
            <w:r>
              <w:rPr>
                <w:b/>
                <w:position w:val="-1"/>
                <w:sz w:val="22"/>
                <w:szCs w:val="22"/>
              </w:rPr>
              <w:t>on</w:t>
            </w:r>
          </w:p>
        </w:tc>
      </w:tr>
      <w:tr w:rsidR="000840BF">
        <w:trPr>
          <w:trHeight w:hRule="exact" w:val="269"/>
        </w:trPr>
        <w:tc>
          <w:tcPr>
            <w:tcW w:w="14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</w:t>
            </w:r>
          </w:p>
        </w:tc>
        <w:tc>
          <w:tcPr>
            <w:tcW w:w="1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</w:p>
        </w:tc>
        <w:tc>
          <w:tcPr>
            <w:tcW w:w="311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pha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et</w:t>
            </w:r>
          </w:p>
        </w:tc>
        <w:tc>
          <w:tcPr>
            <w:tcW w:w="3121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spellStart"/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</w:t>
            </w:r>
            <w:proofErr w:type="spellEnd"/>
          </w:p>
        </w:tc>
      </w:tr>
      <w:tr w:rsidR="000840BF">
        <w:trPr>
          <w:trHeight w:hRule="exact" w:val="1781"/>
        </w:trPr>
        <w:tc>
          <w:tcPr>
            <w:tcW w:w="2943" w:type="dxa"/>
            <w:gridSpan w:val="2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Flows:</w:t>
            </w:r>
          </w:p>
        </w:tc>
        <w:tc>
          <w:tcPr>
            <w:tcW w:w="6239" w:type="dxa"/>
            <w:gridSpan w:val="4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before="2" w:line="240" w:lineRule="exact"/>
              <w:ind w:left="760" w:right="651" w:hanging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nput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a 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 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ch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d,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e,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or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)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ch </w:t>
            </w:r>
            <w:r>
              <w:rPr>
                <w:spacing w:val="-1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line="240" w:lineRule="exact"/>
              <w:ind w:left="4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tt</w:t>
            </w:r>
            <w:r>
              <w:rPr>
                <w:sz w:val="22"/>
                <w:szCs w:val="22"/>
              </w:rPr>
              <w:t>on.</w:t>
            </w:r>
          </w:p>
          <w:p w:rsidR="000840BF" w:rsidRDefault="006134F8">
            <w:pPr>
              <w:spacing w:line="240" w:lineRule="exact"/>
              <w:ind w:left="4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ri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es a 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 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ch.</w:t>
            </w:r>
          </w:p>
          <w:p w:rsidR="000840BF" w:rsidRDefault="006134F8">
            <w:pPr>
              <w:spacing w:before="1" w:line="240" w:lineRule="exact"/>
              <w:ind w:left="760" w:right="356" w:hanging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tr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es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 xml:space="preserve">hat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ch wi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a 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 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line="240" w:lineRule="exact"/>
              <w:ind w:left="4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5.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e.</w:t>
            </w:r>
          </w:p>
        </w:tc>
      </w:tr>
      <w:tr w:rsidR="000840BF">
        <w:trPr>
          <w:trHeight w:hRule="exact" w:val="768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 F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3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s:</w:t>
            </w:r>
          </w:p>
        </w:tc>
        <w:tc>
          <w:tcPr>
            <w:tcW w:w="6239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)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before="1" w:line="240" w:lineRule="exact"/>
              <w:ind w:left="822" w:right="264" w:hanging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 a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“No re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oun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 xml:space="preserve">”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 no 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ch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 a 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 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ch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</w:tr>
    </w:tbl>
    <w:p w:rsidR="000840BF" w:rsidRDefault="000840BF">
      <w:pPr>
        <w:spacing w:before="2" w:line="220" w:lineRule="exact"/>
        <w:rPr>
          <w:sz w:val="22"/>
          <w:szCs w:val="22"/>
        </w:rPr>
      </w:pPr>
    </w:p>
    <w:p w:rsidR="000840BF" w:rsidRDefault="006134F8">
      <w:pPr>
        <w:spacing w:before="24"/>
        <w:ind w:left="220"/>
        <w:rPr>
          <w:sz w:val="28"/>
          <w:szCs w:val="28"/>
        </w:rPr>
      </w:pP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ct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v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t</w:t>
      </w:r>
      <w:r>
        <w:rPr>
          <w:b/>
          <w:sz w:val="28"/>
          <w:szCs w:val="28"/>
        </w:rPr>
        <w:t>y</w:t>
      </w:r>
      <w:r>
        <w:rPr>
          <w:b/>
          <w:spacing w:val="1"/>
          <w:sz w:val="28"/>
          <w:szCs w:val="28"/>
        </w:rPr>
        <w:t xml:space="preserve"> </w:t>
      </w:r>
      <w:proofErr w:type="gramStart"/>
      <w:r>
        <w:rPr>
          <w:b/>
          <w:spacing w:val="-2"/>
          <w:sz w:val="28"/>
          <w:szCs w:val="28"/>
        </w:rPr>
        <w:t>D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ag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:</w:t>
      </w:r>
      <w:proofErr w:type="gramEnd"/>
      <w:r>
        <w:rPr>
          <w:b/>
          <w:sz w:val="28"/>
          <w:szCs w:val="28"/>
        </w:rPr>
        <w:t>(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D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05</w:t>
      </w:r>
      <w:r>
        <w:rPr>
          <w:b/>
          <w:sz w:val="28"/>
          <w:szCs w:val="28"/>
        </w:rPr>
        <w:t>):</w:t>
      </w:r>
    </w:p>
    <w:p w:rsidR="000840BF" w:rsidRDefault="000840BF">
      <w:pPr>
        <w:spacing w:before="5" w:line="140" w:lineRule="exact"/>
        <w:rPr>
          <w:sz w:val="14"/>
          <w:szCs w:val="14"/>
        </w:rPr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6134F8">
      <w:pPr>
        <w:ind w:left="3160" w:right="3138"/>
        <w:jc w:val="center"/>
        <w:rPr>
          <w:sz w:val="22"/>
          <w:szCs w:val="22"/>
        </w:rPr>
      </w:pPr>
      <w:r>
        <w:pict>
          <v:shape id="_x0000_s1176" type="#_x0000_t75" style="position:absolute;left:0;text-align:left;margin-left:159.35pt;margin-top:-247.25pt;width:276.6pt;height:247.45pt;z-index:-9851;mso-position-horizontal-relative:page">
            <v:imagedata r:id="rId19" o:title=""/>
            <w10:wrap anchorx="page"/>
          </v:shape>
        </w:pict>
      </w:r>
      <w:r>
        <w:rPr>
          <w:i/>
          <w:sz w:val="22"/>
          <w:szCs w:val="22"/>
        </w:rPr>
        <w:t>Figu</w:t>
      </w:r>
      <w:r>
        <w:rPr>
          <w:i/>
          <w:spacing w:val="1"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1</w:t>
      </w:r>
      <w:r>
        <w:rPr>
          <w:i/>
          <w:spacing w:val="-2"/>
          <w:sz w:val="22"/>
          <w:szCs w:val="22"/>
        </w:rPr>
        <w:t>2</w:t>
      </w:r>
      <w:r>
        <w:rPr>
          <w:i/>
          <w:sz w:val="22"/>
          <w:szCs w:val="22"/>
        </w:rPr>
        <w:t>: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c</w:t>
      </w:r>
      <w:r>
        <w:rPr>
          <w:i/>
          <w:spacing w:val="1"/>
          <w:sz w:val="22"/>
          <w:szCs w:val="22"/>
        </w:rPr>
        <w:t>t</w:t>
      </w:r>
      <w:r>
        <w:rPr>
          <w:i/>
          <w:spacing w:val="-1"/>
          <w:sz w:val="22"/>
          <w:szCs w:val="22"/>
        </w:rPr>
        <w:t>i</w:t>
      </w:r>
      <w:r>
        <w:rPr>
          <w:i/>
          <w:sz w:val="22"/>
          <w:szCs w:val="22"/>
        </w:rPr>
        <w:t>v</w:t>
      </w:r>
      <w:r>
        <w:rPr>
          <w:i/>
          <w:spacing w:val="-1"/>
          <w:sz w:val="22"/>
          <w:szCs w:val="22"/>
        </w:rPr>
        <w:t>i</w:t>
      </w:r>
      <w:r>
        <w:rPr>
          <w:i/>
          <w:spacing w:val="1"/>
          <w:sz w:val="22"/>
          <w:szCs w:val="22"/>
        </w:rPr>
        <w:t>t</w:t>
      </w:r>
      <w:r>
        <w:rPr>
          <w:i/>
          <w:sz w:val="22"/>
          <w:szCs w:val="22"/>
        </w:rPr>
        <w:t>y Di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gr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m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z w:val="22"/>
          <w:szCs w:val="22"/>
        </w:rPr>
        <w:t>AD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5</w:t>
      </w:r>
    </w:p>
    <w:p w:rsidR="000840BF" w:rsidRDefault="000840BF">
      <w:pPr>
        <w:spacing w:before="4" w:line="100" w:lineRule="exact"/>
        <w:rPr>
          <w:sz w:val="11"/>
          <w:szCs w:val="11"/>
        </w:rPr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0840BF">
        <w:trPr>
          <w:trHeight w:hRule="exact" w:val="619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33</w:t>
            </w:r>
          </w:p>
        </w:tc>
      </w:tr>
      <w:tr w:rsidR="000840BF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Default="000840BF">
      <w:pPr>
        <w:sectPr w:rsidR="000840BF">
          <w:pgSz w:w="11920" w:h="16840"/>
          <w:pgMar w:top="1340" w:right="1240" w:bottom="280" w:left="1220" w:header="720" w:footer="720" w:gutter="0"/>
          <w:cols w:space="720"/>
        </w:sectPr>
      </w:pPr>
    </w:p>
    <w:p w:rsidR="000840BF" w:rsidRDefault="006134F8">
      <w:pPr>
        <w:spacing w:before="75" w:line="240" w:lineRule="exact"/>
        <w:ind w:left="220"/>
        <w:rPr>
          <w:sz w:val="22"/>
          <w:szCs w:val="22"/>
        </w:rPr>
      </w:pPr>
      <w:r>
        <w:rPr>
          <w:spacing w:val="-1"/>
          <w:position w:val="-1"/>
          <w:sz w:val="22"/>
          <w:szCs w:val="22"/>
        </w:rPr>
        <w:lastRenderedPageBreak/>
        <w:t>U</w:t>
      </w:r>
      <w:r>
        <w:rPr>
          <w:spacing w:val="2"/>
          <w:position w:val="-1"/>
          <w:sz w:val="22"/>
          <w:szCs w:val="22"/>
        </w:rPr>
        <w:t>C</w:t>
      </w:r>
      <w:r>
        <w:rPr>
          <w:spacing w:val="-4"/>
          <w:position w:val="-1"/>
          <w:sz w:val="22"/>
          <w:szCs w:val="22"/>
        </w:rPr>
        <w:t>-</w:t>
      </w:r>
      <w:r>
        <w:rPr>
          <w:position w:val="-1"/>
          <w:sz w:val="22"/>
          <w:szCs w:val="22"/>
        </w:rPr>
        <w:t>06: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spacing w:val="-1"/>
          <w:position w:val="-1"/>
          <w:sz w:val="22"/>
          <w:szCs w:val="22"/>
        </w:rPr>
        <w:t>D</w:t>
      </w:r>
      <w:r>
        <w:rPr>
          <w:position w:val="-1"/>
          <w:sz w:val="22"/>
          <w:szCs w:val="22"/>
        </w:rPr>
        <w:t>oc</w:t>
      </w:r>
      <w:r>
        <w:rPr>
          <w:spacing w:val="1"/>
          <w:position w:val="-1"/>
          <w:sz w:val="22"/>
          <w:szCs w:val="22"/>
        </w:rPr>
        <w:t>t</w:t>
      </w:r>
      <w:r>
        <w:rPr>
          <w:position w:val="-1"/>
          <w:sz w:val="22"/>
          <w:szCs w:val="22"/>
        </w:rPr>
        <w:t>o</w:t>
      </w:r>
      <w:r>
        <w:rPr>
          <w:spacing w:val="-2"/>
          <w:position w:val="-1"/>
          <w:sz w:val="22"/>
          <w:szCs w:val="22"/>
        </w:rPr>
        <w:t>r</w:t>
      </w:r>
      <w:r>
        <w:rPr>
          <w:position w:val="-1"/>
          <w:sz w:val="22"/>
          <w:szCs w:val="22"/>
        </w:rPr>
        <w:t xml:space="preserve">s </w:t>
      </w:r>
      <w:r>
        <w:rPr>
          <w:spacing w:val="-2"/>
          <w:position w:val="-1"/>
          <w:sz w:val="22"/>
          <w:szCs w:val="22"/>
        </w:rPr>
        <w:t>c</w:t>
      </w:r>
      <w:r>
        <w:rPr>
          <w:position w:val="-1"/>
          <w:sz w:val="22"/>
          <w:szCs w:val="22"/>
        </w:rPr>
        <w:t xml:space="preserve">an </w:t>
      </w:r>
      <w:r>
        <w:rPr>
          <w:spacing w:val="-2"/>
          <w:position w:val="-1"/>
          <w:sz w:val="22"/>
          <w:szCs w:val="22"/>
        </w:rPr>
        <w:t>v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ew a</w:t>
      </w:r>
      <w:r>
        <w:rPr>
          <w:spacing w:val="-1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pa</w:t>
      </w:r>
      <w:r>
        <w:rPr>
          <w:spacing w:val="-1"/>
          <w:position w:val="-1"/>
          <w:sz w:val="22"/>
          <w:szCs w:val="22"/>
        </w:rPr>
        <w:t>t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e</w:t>
      </w:r>
      <w:r>
        <w:rPr>
          <w:spacing w:val="-2"/>
          <w:position w:val="-1"/>
          <w:sz w:val="22"/>
          <w:szCs w:val="22"/>
        </w:rPr>
        <w:t>n</w:t>
      </w:r>
      <w:r>
        <w:rPr>
          <w:spacing w:val="1"/>
          <w:position w:val="-1"/>
          <w:sz w:val="22"/>
          <w:szCs w:val="22"/>
        </w:rPr>
        <w:t>t’</w:t>
      </w:r>
      <w:r>
        <w:rPr>
          <w:position w:val="-1"/>
          <w:sz w:val="22"/>
          <w:szCs w:val="22"/>
        </w:rPr>
        <w:t>s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p</w:t>
      </w:r>
      <w:r>
        <w:rPr>
          <w:spacing w:val="1"/>
          <w:position w:val="-1"/>
          <w:sz w:val="22"/>
          <w:szCs w:val="22"/>
        </w:rPr>
        <w:t>r</w:t>
      </w:r>
      <w:r>
        <w:rPr>
          <w:spacing w:val="-2"/>
          <w:position w:val="-1"/>
          <w:sz w:val="22"/>
          <w:szCs w:val="22"/>
        </w:rPr>
        <w:t>o</w:t>
      </w:r>
      <w:r>
        <w:rPr>
          <w:spacing w:val="1"/>
          <w:position w:val="-1"/>
          <w:sz w:val="22"/>
          <w:szCs w:val="22"/>
        </w:rPr>
        <w:t>f</w:t>
      </w:r>
      <w:r>
        <w:rPr>
          <w:spacing w:val="-1"/>
          <w:position w:val="-1"/>
          <w:sz w:val="22"/>
          <w:szCs w:val="22"/>
        </w:rPr>
        <w:t>i</w:t>
      </w:r>
      <w:r>
        <w:rPr>
          <w:spacing w:val="1"/>
          <w:position w:val="-1"/>
          <w:sz w:val="22"/>
          <w:szCs w:val="22"/>
        </w:rPr>
        <w:t>l</w:t>
      </w:r>
      <w:r>
        <w:rPr>
          <w:position w:val="-1"/>
          <w:sz w:val="22"/>
          <w:szCs w:val="22"/>
        </w:rPr>
        <w:t xml:space="preserve">e </w:t>
      </w:r>
      <w:r>
        <w:rPr>
          <w:spacing w:val="-2"/>
          <w:position w:val="-1"/>
          <w:sz w:val="22"/>
          <w:szCs w:val="22"/>
        </w:rPr>
        <w:t>o</w:t>
      </w:r>
      <w:r>
        <w:rPr>
          <w:position w:val="-1"/>
          <w:sz w:val="22"/>
          <w:szCs w:val="22"/>
        </w:rPr>
        <w:t>n</w:t>
      </w:r>
      <w:r>
        <w:rPr>
          <w:spacing w:val="1"/>
          <w:position w:val="-1"/>
          <w:sz w:val="22"/>
          <w:szCs w:val="22"/>
        </w:rPr>
        <w:t xml:space="preserve"> t</w:t>
      </w:r>
      <w:r>
        <w:rPr>
          <w:spacing w:val="-2"/>
          <w:position w:val="-1"/>
          <w:sz w:val="22"/>
          <w:szCs w:val="22"/>
        </w:rPr>
        <w:t>h</w:t>
      </w:r>
      <w:r>
        <w:rPr>
          <w:position w:val="-1"/>
          <w:sz w:val="22"/>
          <w:szCs w:val="22"/>
        </w:rPr>
        <w:t>e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spacing w:val="-1"/>
          <w:position w:val="-1"/>
          <w:sz w:val="22"/>
          <w:szCs w:val="22"/>
        </w:rPr>
        <w:t>w</w:t>
      </w:r>
      <w:r>
        <w:rPr>
          <w:spacing w:val="-2"/>
          <w:position w:val="-1"/>
          <w:sz w:val="22"/>
          <w:szCs w:val="22"/>
        </w:rPr>
        <w:t>e</w:t>
      </w:r>
      <w:r>
        <w:rPr>
          <w:position w:val="-1"/>
          <w:sz w:val="22"/>
          <w:szCs w:val="22"/>
        </w:rPr>
        <w:t>b app</w:t>
      </w:r>
      <w:r>
        <w:rPr>
          <w:spacing w:val="-1"/>
          <w:position w:val="-1"/>
          <w:sz w:val="22"/>
          <w:szCs w:val="22"/>
        </w:rPr>
        <w:t>l</w:t>
      </w:r>
      <w:r>
        <w:rPr>
          <w:spacing w:val="1"/>
          <w:position w:val="-1"/>
          <w:sz w:val="22"/>
          <w:szCs w:val="22"/>
        </w:rPr>
        <w:t>i</w:t>
      </w:r>
      <w:r>
        <w:rPr>
          <w:spacing w:val="-2"/>
          <w:position w:val="-1"/>
          <w:sz w:val="22"/>
          <w:szCs w:val="22"/>
        </w:rPr>
        <w:t>c</w:t>
      </w:r>
      <w:r>
        <w:rPr>
          <w:position w:val="-1"/>
          <w:sz w:val="22"/>
          <w:szCs w:val="22"/>
        </w:rPr>
        <w:t>a</w:t>
      </w:r>
      <w:r>
        <w:rPr>
          <w:spacing w:val="-1"/>
          <w:position w:val="-1"/>
          <w:sz w:val="22"/>
          <w:szCs w:val="22"/>
        </w:rPr>
        <w:t>t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on.</w:t>
      </w:r>
    </w:p>
    <w:p w:rsidR="000840BF" w:rsidRDefault="000840BF">
      <w:pPr>
        <w:spacing w:before="19" w:line="240" w:lineRule="exact"/>
        <w:rPr>
          <w:sz w:val="24"/>
          <w:szCs w:val="24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1526"/>
        <w:gridCol w:w="2444"/>
        <w:gridCol w:w="564"/>
        <w:gridCol w:w="588"/>
        <w:gridCol w:w="1179"/>
      </w:tblGrid>
      <w:tr w:rsidR="000840BF">
        <w:trPr>
          <w:trHeight w:hRule="exact" w:val="348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</w:t>
            </w:r>
            <w:r>
              <w:rPr>
                <w:b/>
                <w:sz w:val="22"/>
                <w:szCs w:val="22"/>
              </w:rPr>
              <w:t>se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1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ase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630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UC</w:t>
            </w:r>
            <w:r>
              <w:rPr>
                <w:b/>
                <w:spacing w:val="1"/>
                <w:sz w:val="22"/>
                <w:szCs w:val="22"/>
              </w:rPr>
              <w:t>-</w:t>
            </w:r>
            <w:r>
              <w:rPr>
                <w:b/>
                <w:sz w:val="22"/>
                <w:szCs w:val="22"/>
              </w:rPr>
              <w:t>06</w:t>
            </w:r>
          </w:p>
        </w:tc>
      </w:tr>
      <w:tr w:rsidR="000840BF">
        <w:trPr>
          <w:trHeight w:hRule="exact" w:val="262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3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e:</w:t>
            </w:r>
          </w:p>
        </w:tc>
        <w:tc>
          <w:tcPr>
            <w:tcW w:w="630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 a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 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 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web a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on.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</w:p>
        </w:tc>
      </w:tr>
      <w:tr w:rsidR="000840BF">
        <w:trPr>
          <w:trHeight w:hRule="exact" w:val="516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 a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of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</w:p>
          <w:p w:rsidR="000840BF" w:rsidRDefault="006134F8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web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ap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on.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‘</w:t>
            </w:r>
            <w:r>
              <w:rPr>
                <w:spacing w:val="1"/>
                <w:sz w:val="22"/>
                <w:szCs w:val="22"/>
              </w:rPr>
              <w:t>Vi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n of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57"/>
        </w:trPr>
        <w:tc>
          <w:tcPr>
            <w:tcW w:w="2943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1526" w:type="dxa"/>
            <w:tcBorders>
              <w:top w:val="single" w:sz="5" w:space="0" w:color="000000"/>
              <w:left w:val="single" w:sz="5" w:space="0" w:color="000000"/>
              <w:bottom w:val="nil"/>
              <w:right w:val="nil"/>
            </w:tcBorders>
          </w:tcPr>
          <w:p w:rsidR="000840BF" w:rsidRDefault="006134F8">
            <w:pPr>
              <w:spacing w:line="240" w:lineRule="exact"/>
              <w:ind w:left="462" w:right="-5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</w:p>
        </w:tc>
        <w:tc>
          <w:tcPr>
            <w:tcW w:w="2444" w:type="dxa"/>
            <w:tcBorders>
              <w:top w:val="single" w:sz="5" w:space="0" w:color="000000"/>
              <w:left w:val="nil"/>
              <w:bottom w:val="nil"/>
              <w:right w:val="nil"/>
            </w:tcBorders>
            <w:shd w:val="clear" w:color="auto" w:fill="FDFDFD"/>
          </w:tcPr>
          <w:p w:rsidR="000840BF" w:rsidRDefault="006134F8">
            <w:pPr>
              <w:spacing w:line="240" w:lineRule="exact"/>
              <w:ind w:left="5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ed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</w:p>
        </w:tc>
        <w:tc>
          <w:tcPr>
            <w:tcW w:w="564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:rsidR="000840BF" w:rsidRDefault="006134F8">
            <w:pPr>
              <w:spacing w:line="240" w:lineRule="exact"/>
              <w:ind w:right="-5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</w:p>
        </w:tc>
        <w:tc>
          <w:tcPr>
            <w:tcW w:w="588" w:type="dxa"/>
            <w:tcBorders>
              <w:top w:val="single" w:sz="5" w:space="0" w:color="000000"/>
              <w:left w:val="nil"/>
              <w:bottom w:val="nil"/>
              <w:right w:val="nil"/>
            </w:tcBorders>
            <w:shd w:val="clear" w:color="auto" w:fill="FDFDFD"/>
          </w:tcPr>
          <w:p w:rsidR="000840BF" w:rsidRDefault="006134F8">
            <w:pPr>
              <w:spacing w:line="240" w:lineRule="exact"/>
              <w:ind w:right="-54"/>
              <w:rPr>
                <w:sz w:val="22"/>
                <w:szCs w:val="22"/>
              </w:rPr>
            </w:pPr>
            <w:r>
              <w:rPr>
                <w:spacing w:val="-4"/>
                <w:sz w:val="22"/>
                <w:szCs w:val="22"/>
              </w:rPr>
              <w:t>'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si</w:t>
            </w:r>
            <w:r>
              <w:rPr>
                <w:sz w:val="22"/>
                <w:szCs w:val="22"/>
              </w:rPr>
              <w:t>de.</w:t>
            </w:r>
          </w:p>
        </w:tc>
        <w:tc>
          <w:tcPr>
            <w:tcW w:w="1179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</w:tcPr>
          <w:p w:rsidR="000840BF" w:rsidRDefault="000840BF"/>
        </w:tc>
      </w:tr>
      <w:tr w:rsidR="000840BF">
        <w:trPr>
          <w:trHeight w:hRule="exact" w:val="259"/>
        </w:trPr>
        <w:tc>
          <w:tcPr>
            <w:tcW w:w="2943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0840BF"/>
        </w:tc>
        <w:tc>
          <w:tcPr>
            <w:tcW w:w="6301" w:type="dxa"/>
            <w:gridSpan w:val="5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ce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 p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</w:p>
        </w:tc>
      </w:tr>
      <w:tr w:rsidR="000840BF">
        <w:trPr>
          <w:trHeight w:hRule="exact" w:val="262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 a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e.</w:t>
            </w:r>
          </w:p>
        </w:tc>
      </w:tr>
      <w:tr w:rsidR="000840BF">
        <w:trPr>
          <w:trHeight w:hRule="exact" w:val="768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Flows:</w:t>
            </w:r>
          </w:p>
        </w:tc>
        <w:tc>
          <w:tcPr>
            <w:tcW w:w="630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 b</w:t>
            </w:r>
            <w:r>
              <w:rPr>
                <w:spacing w:val="-3"/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before="1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tr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1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om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a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 F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3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s:</w:t>
            </w:r>
          </w:p>
        </w:tc>
        <w:tc>
          <w:tcPr>
            <w:tcW w:w="630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A</w:t>
            </w:r>
          </w:p>
        </w:tc>
      </w:tr>
    </w:tbl>
    <w:p w:rsidR="000840BF" w:rsidRDefault="000840BF">
      <w:pPr>
        <w:spacing w:line="200" w:lineRule="exact"/>
      </w:pPr>
    </w:p>
    <w:p w:rsidR="000840BF" w:rsidRDefault="000840BF">
      <w:pPr>
        <w:spacing w:before="14" w:line="260" w:lineRule="exact"/>
        <w:rPr>
          <w:sz w:val="26"/>
          <w:szCs w:val="26"/>
        </w:rPr>
      </w:pPr>
    </w:p>
    <w:p w:rsidR="000840BF" w:rsidRDefault="006134F8">
      <w:pPr>
        <w:spacing w:before="24"/>
        <w:ind w:left="220"/>
        <w:rPr>
          <w:sz w:val="28"/>
          <w:szCs w:val="28"/>
        </w:rPr>
      </w:pP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ct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v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t</w:t>
      </w:r>
      <w:r>
        <w:rPr>
          <w:b/>
          <w:sz w:val="28"/>
          <w:szCs w:val="28"/>
        </w:rPr>
        <w:t>y</w:t>
      </w:r>
      <w:r>
        <w:rPr>
          <w:b/>
          <w:spacing w:val="1"/>
          <w:sz w:val="28"/>
          <w:szCs w:val="28"/>
        </w:rPr>
        <w:t xml:space="preserve"> </w:t>
      </w:r>
      <w:proofErr w:type="gramStart"/>
      <w:r>
        <w:rPr>
          <w:b/>
          <w:spacing w:val="-2"/>
          <w:sz w:val="28"/>
          <w:szCs w:val="28"/>
        </w:rPr>
        <w:t>D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ag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:</w:t>
      </w:r>
      <w:proofErr w:type="gramEnd"/>
      <w:r>
        <w:rPr>
          <w:b/>
          <w:sz w:val="28"/>
          <w:szCs w:val="28"/>
        </w:rPr>
        <w:t>(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D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06</w:t>
      </w:r>
      <w:r>
        <w:rPr>
          <w:b/>
          <w:sz w:val="28"/>
          <w:szCs w:val="28"/>
        </w:rPr>
        <w:t>):</w:t>
      </w:r>
    </w:p>
    <w:p w:rsidR="000840BF" w:rsidRDefault="000840BF">
      <w:pPr>
        <w:spacing w:before="7" w:line="160" w:lineRule="exact"/>
        <w:rPr>
          <w:sz w:val="17"/>
          <w:szCs w:val="17"/>
        </w:rPr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6134F8">
      <w:pPr>
        <w:ind w:left="878"/>
      </w:pPr>
      <w:r>
        <w:pict>
          <v:shape id="_x0000_i1043" type="#_x0000_t75" style="width:385.8pt;height:264pt">
            <v:imagedata r:id="rId20" o:title=""/>
          </v:shape>
        </w:pict>
      </w:r>
    </w:p>
    <w:p w:rsidR="000840BF" w:rsidRDefault="000840BF">
      <w:pPr>
        <w:spacing w:before="7" w:line="240" w:lineRule="exact"/>
        <w:rPr>
          <w:sz w:val="24"/>
          <w:szCs w:val="24"/>
        </w:rPr>
      </w:pPr>
    </w:p>
    <w:p w:rsidR="000840BF" w:rsidRDefault="006134F8">
      <w:pPr>
        <w:ind w:left="3160" w:right="3158"/>
        <w:jc w:val="center"/>
        <w:rPr>
          <w:sz w:val="22"/>
          <w:szCs w:val="22"/>
        </w:rPr>
      </w:pPr>
      <w:r>
        <w:rPr>
          <w:i/>
          <w:sz w:val="22"/>
          <w:szCs w:val="22"/>
        </w:rPr>
        <w:t>Figu</w:t>
      </w:r>
      <w:r>
        <w:rPr>
          <w:i/>
          <w:spacing w:val="1"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1</w:t>
      </w:r>
      <w:r>
        <w:rPr>
          <w:i/>
          <w:spacing w:val="-2"/>
          <w:sz w:val="22"/>
          <w:szCs w:val="22"/>
        </w:rPr>
        <w:t>3</w:t>
      </w:r>
      <w:r>
        <w:rPr>
          <w:i/>
          <w:sz w:val="22"/>
          <w:szCs w:val="22"/>
        </w:rPr>
        <w:t>: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c</w:t>
      </w:r>
      <w:r>
        <w:rPr>
          <w:i/>
          <w:spacing w:val="1"/>
          <w:sz w:val="22"/>
          <w:szCs w:val="22"/>
        </w:rPr>
        <w:t>t</w:t>
      </w:r>
      <w:r>
        <w:rPr>
          <w:i/>
          <w:spacing w:val="-1"/>
          <w:sz w:val="22"/>
          <w:szCs w:val="22"/>
        </w:rPr>
        <w:t>i</w:t>
      </w:r>
      <w:r>
        <w:rPr>
          <w:i/>
          <w:sz w:val="22"/>
          <w:szCs w:val="22"/>
        </w:rPr>
        <w:t>v</w:t>
      </w:r>
      <w:r>
        <w:rPr>
          <w:i/>
          <w:spacing w:val="-1"/>
          <w:sz w:val="22"/>
          <w:szCs w:val="22"/>
        </w:rPr>
        <w:t>i</w:t>
      </w:r>
      <w:r>
        <w:rPr>
          <w:i/>
          <w:spacing w:val="1"/>
          <w:sz w:val="22"/>
          <w:szCs w:val="22"/>
        </w:rPr>
        <w:t>t</w:t>
      </w:r>
      <w:r>
        <w:rPr>
          <w:i/>
          <w:sz w:val="22"/>
          <w:szCs w:val="22"/>
        </w:rPr>
        <w:t>y Di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gr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m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z w:val="22"/>
          <w:szCs w:val="22"/>
        </w:rPr>
        <w:t>AD</w:t>
      </w:r>
      <w:r>
        <w:rPr>
          <w:i/>
          <w:spacing w:val="1"/>
          <w:sz w:val="22"/>
          <w:szCs w:val="22"/>
        </w:rPr>
        <w:t>-</w:t>
      </w:r>
      <w:r>
        <w:rPr>
          <w:sz w:val="22"/>
          <w:szCs w:val="22"/>
        </w:rPr>
        <w:t>6</w:t>
      </w: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before="17" w:line="260" w:lineRule="exact"/>
        <w:rPr>
          <w:sz w:val="26"/>
          <w:szCs w:val="26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0840BF">
        <w:trPr>
          <w:trHeight w:hRule="exact" w:val="619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34</w:t>
            </w:r>
          </w:p>
        </w:tc>
      </w:tr>
      <w:tr w:rsidR="000840BF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Default="000840BF">
      <w:pPr>
        <w:sectPr w:rsidR="000840BF">
          <w:pgSz w:w="11920" w:h="16840"/>
          <w:pgMar w:top="1340" w:right="1220" w:bottom="280" w:left="1220" w:header="720" w:footer="720" w:gutter="0"/>
          <w:cols w:space="720"/>
        </w:sectPr>
      </w:pPr>
    </w:p>
    <w:p w:rsidR="000840BF" w:rsidRDefault="006134F8">
      <w:pPr>
        <w:spacing w:before="75" w:line="240" w:lineRule="exact"/>
        <w:ind w:left="220"/>
        <w:rPr>
          <w:sz w:val="22"/>
          <w:szCs w:val="22"/>
        </w:rPr>
      </w:pPr>
      <w:r>
        <w:rPr>
          <w:spacing w:val="-1"/>
          <w:position w:val="-1"/>
          <w:sz w:val="22"/>
          <w:szCs w:val="22"/>
        </w:rPr>
        <w:lastRenderedPageBreak/>
        <w:t>U</w:t>
      </w:r>
      <w:r>
        <w:rPr>
          <w:spacing w:val="2"/>
          <w:position w:val="-1"/>
          <w:sz w:val="22"/>
          <w:szCs w:val="22"/>
        </w:rPr>
        <w:t>C</w:t>
      </w:r>
      <w:r>
        <w:rPr>
          <w:spacing w:val="-4"/>
          <w:position w:val="-1"/>
          <w:sz w:val="22"/>
          <w:szCs w:val="22"/>
        </w:rPr>
        <w:t>-</w:t>
      </w:r>
      <w:r>
        <w:rPr>
          <w:position w:val="-1"/>
          <w:sz w:val="22"/>
          <w:szCs w:val="22"/>
        </w:rPr>
        <w:t>07: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spacing w:val="-1"/>
          <w:position w:val="-1"/>
          <w:sz w:val="22"/>
          <w:szCs w:val="22"/>
        </w:rPr>
        <w:t>D</w:t>
      </w:r>
      <w:r>
        <w:rPr>
          <w:position w:val="-1"/>
          <w:sz w:val="22"/>
          <w:szCs w:val="22"/>
        </w:rPr>
        <w:t>oc</w:t>
      </w:r>
      <w:r>
        <w:rPr>
          <w:spacing w:val="1"/>
          <w:position w:val="-1"/>
          <w:sz w:val="22"/>
          <w:szCs w:val="22"/>
        </w:rPr>
        <w:t>t</w:t>
      </w:r>
      <w:r>
        <w:rPr>
          <w:position w:val="-1"/>
          <w:sz w:val="22"/>
          <w:szCs w:val="22"/>
        </w:rPr>
        <w:t>o</w:t>
      </w:r>
      <w:r>
        <w:rPr>
          <w:spacing w:val="-2"/>
          <w:position w:val="-1"/>
          <w:sz w:val="22"/>
          <w:szCs w:val="22"/>
        </w:rPr>
        <w:t>r</w:t>
      </w:r>
      <w:r>
        <w:rPr>
          <w:position w:val="-1"/>
          <w:sz w:val="22"/>
          <w:szCs w:val="22"/>
        </w:rPr>
        <w:t>s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spacing w:val="-2"/>
          <w:position w:val="-1"/>
          <w:sz w:val="22"/>
          <w:szCs w:val="22"/>
        </w:rPr>
        <w:t>c</w:t>
      </w:r>
      <w:r>
        <w:rPr>
          <w:position w:val="-1"/>
          <w:sz w:val="22"/>
          <w:szCs w:val="22"/>
        </w:rPr>
        <w:t xml:space="preserve">an </w:t>
      </w:r>
      <w:r>
        <w:rPr>
          <w:spacing w:val="-2"/>
          <w:position w:val="-1"/>
          <w:sz w:val="22"/>
          <w:szCs w:val="22"/>
        </w:rPr>
        <w:t>v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ew a</w:t>
      </w:r>
      <w:r>
        <w:rPr>
          <w:spacing w:val="-1"/>
          <w:position w:val="-1"/>
          <w:sz w:val="22"/>
          <w:szCs w:val="22"/>
        </w:rPr>
        <w:t xml:space="preserve"> </w:t>
      </w:r>
      <w:r>
        <w:rPr>
          <w:spacing w:val="1"/>
          <w:position w:val="-1"/>
          <w:sz w:val="22"/>
          <w:szCs w:val="22"/>
        </w:rPr>
        <w:t>li</w:t>
      </w:r>
      <w:r>
        <w:rPr>
          <w:spacing w:val="-2"/>
          <w:position w:val="-1"/>
          <w:sz w:val="22"/>
          <w:szCs w:val="22"/>
        </w:rPr>
        <w:t>s</w:t>
      </w:r>
      <w:r>
        <w:rPr>
          <w:position w:val="-1"/>
          <w:sz w:val="22"/>
          <w:szCs w:val="22"/>
        </w:rPr>
        <w:t>t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spacing w:val="-2"/>
          <w:position w:val="-1"/>
          <w:sz w:val="22"/>
          <w:szCs w:val="22"/>
        </w:rPr>
        <w:t>o</w:t>
      </w:r>
      <w:r>
        <w:rPr>
          <w:position w:val="-1"/>
          <w:sz w:val="22"/>
          <w:szCs w:val="22"/>
        </w:rPr>
        <w:t>f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p</w:t>
      </w:r>
      <w:r>
        <w:rPr>
          <w:spacing w:val="-2"/>
          <w:position w:val="-1"/>
          <w:sz w:val="22"/>
          <w:szCs w:val="22"/>
        </w:rPr>
        <w:t>a</w:t>
      </w:r>
      <w:r>
        <w:rPr>
          <w:spacing w:val="1"/>
          <w:position w:val="-1"/>
          <w:sz w:val="22"/>
          <w:szCs w:val="22"/>
        </w:rPr>
        <w:t>t</w:t>
      </w:r>
      <w:r>
        <w:rPr>
          <w:spacing w:val="-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en</w:t>
      </w:r>
      <w:r>
        <w:rPr>
          <w:spacing w:val="-1"/>
          <w:position w:val="-1"/>
          <w:sz w:val="22"/>
          <w:szCs w:val="22"/>
        </w:rPr>
        <w:t>t</w:t>
      </w:r>
      <w:r>
        <w:rPr>
          <w:spacing w:val="1"/>
          <w:position w:val="-1"/>
          <w:sz w:val="22"/>
          <w:szCs w:val="22"/>
        </w:rPr>
        <w:t>’</w:t>
      </w:r>
      <w:r>
        <w:rPr>
          <w:position w:val="-1"/>
          <w:sz w:val="22"/>
          <w:szCs w:val="22"/>
        </w:rPr>
        <w:t xml:space="preserve">s </w:t>
      </w:r>
      <w:r>
        <w:rPr>
          <w:spacing w:val="-2"/>
          <w:position w:val="-1"/>
          <w:sz w:val="22"/>
          <w:szCs w:val="22"/>
        </w:rPr>
        <w:t>p</w:t>
      </w:r>
      <w:r>
        <w:rPr>
          <w:spacing w:val="1"/>
          <w:position w:val="-1"/>
          <w:sz w:val="22"/>
          <w:szCs w:val="22"/>
        </w:rPr>
        <w:t>r</w:t>
      </w:r>
      <w:r>
        <w:rPr>
          <w:position w:val="-1"/>
          <w:sz w:val="22"/>
          <w:szCs w:val="22"/>
        </w:rPr>
        <w:t>o</w:t>
      </w:r>
      <w:r>
        <w:rPr>
          <w:spacing w:val="-2"/>
          <w:position w:val="-1"/>
          <w:sz w:val="22"/>
          <w:szCs w:val="22"/>
        </w:rPr>
        <w:t>f</w:t>
      </w:r>
      <w:r>
        <w:rPr>
          <w:spacing w:val="-1"/>
          <w:position w:val="-1"/>
          <w:sz w:val="22"/>
          <w:szCs w:val="22"/>
        </w:rPr>
        <w:t>i</w:t>
      </w:r>
      <w:r>
        <w:rPr>
          <w:spacing w:val="1"/>
          <w:position w:val="-1"/>
          <w:sz w:val="22"/>
          <w:szCs w:val="22"/>
        </w:rPr>
        <w:t>l</w:t>
      </w:r>
      <w:r>
        <w:rPr>
          <w:position w:val="-1"/>
          <w:sz w:val="22"/>
          <w:szCs w:val="22"/>
        </w:rPr>
        <w:t xml:space="preserve">e on </w:t>
      </w:r>
      <w:r>
        <w:rPr>
          <w:spacing w:val="-1"/>
          <w:position w:val="-1"/>
          <w:sz w:val="22"/>
          <w:szCs w:val="22"/>
        </w:rPr>
        <w:t>t</w:t>
      </w:r>
      <w:r>
        <w:rPr>
          <w:position w:val="-1"/>
          <w:sz w:val="22"/>
          <w:szCs w:val="22"/>
        </w:rPr>
        <w:t xml:space="preserve">he </w:t>
      </w:r>
      <w:r>
        <w:rPr>
          <w:spacing w:val="-1"/>
          <w:position w:val="-1"/>
          <w:sz w:val="22"/>
          <w:szCs w:val="22"/>
        </w:rPr>
        <w:t>w</w:t>
      </w:r>
      <w:r>
        <w:rPr>
          <w:position w:val="-1"/>
          <w:sz w:val="22"/>
          <w:szCs w:val="22"/>
        </w:rPr>
        <w:t>eb a</w:t>
      </w:r>
      <w:r>
        <w:rPr>
          <w:spacing w:val="-2"/>
          <w:position w:val="-1"/>
          <w:sz w:val="22"/>
          <w:szCs w:val="22"/>
        </w:rPr>
        <w:t>p</w:t>
      </w:r>
      <w:r>
        <w:rPr>
          <w:position w:val="-1"/>
          <w:sz w:val="22"/>
          <w:szCs w:val="22"/>
        </w:rPr>
        <w:t>p</w:t>
      </w:r>
      <w:r>
        <w:rPr>
          <w:spacing w:val="-1"/>
          <w:position w:val="-1"/>
          <w:sz w:val="22"/>
          <w:szCs w:val="22"/>
        </w:rPr>
        <w:t>l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c</w:t>
      </w:r>
      <w:r>
        <w:rPr>
          <w:spacing w:val="-2"/>
          <w:position w:val="-1"/>
          <w:sz w:val="22"/>
          <w:szCs w:val="22"/>
        </w:rPr>
        <w:t>a</w:t>
      </w:r>
      <w:r>
        <w:rPr>
          <w:spacing w:val="1"/>
          <w:position w:val="-1"/>
          <w:sz w:val="22"/>
          <w:szCs w:val="22"/>
        </w:rPr>
        <w:t>ti</w:t>
      </w:r>
      <w:r>
        <w:rPr>
          <w:spacing w:val="-2"/>
          <w:position w:val="-1"/>
          <w:sz w:val="22"/>
          <w:szCs w:val="22"/>
        </w:rPr>
        <w:t>o</w:t>
      </w:r>
      <w:r>
        <w:rPr>
          <w:position w:val="-1"/>
          <w:sz w:val="22"/>
          <w:szCs w:val="22"/>
        </w:rPr>
        <w:t>n.</w:t>
      </w:r>
    </w:p>
    <w:p w:rsidR="000840BF" w:rsidRDefault="000840BF">
      <w:pPr>
        <w:spacing w:before="19" w:line="240" w:lineRule="exact"/>
        <w:rPr>
          <w:sz w:val="24"/>
          <w:szCs w:val="24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108"/>
        <w:gridCol w:w="4294"/>
        <w:gridCol w:w="1899"/>
      </w:tblGrid>
      <w:tr w:rsidR="000840BF">
        <w:trPr>
          <w:trHeight w:hRule="exact" w:val="262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</w:t>
            </w:r>
            <w:r>
              <w:rPr>
                <w:b/>
                <w:sz w:val="22"/>
                <w:szCs w:val="22"/>
              </w:rPr>
              <w:t>se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1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ase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630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UC</w:t>
            </w:r>
            <w:r>
              <w:rPr>
                <w:b/>
                <w:spacing w:val="1"/>
                <w:sz w:val="22"/>
                <w:szCs w:val="22"/>
              </w:rPr>
              <w:t>-</w:t>
            </w:r>
            <w:r>
              <w:rPr>
                <w:b/>
                <w:sz w:val="22"/>
                <w:szCs w:val="22"/>
              </w:rPr>
              <w:t>07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3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e:</w:t>
            </w:r>
          </w:p>
        </w:tc>
        <w:tc>
          <w:tcPr>
            <w:tcW w:w="630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 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3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eb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</w:p>
        </w:tc>
      </w:tr>
      <w:tr w:rsidR="000840BF">
        <w:trPr>
          <w:trHeight w:hRule="exact" w:val="262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 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le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516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7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pacing w:val="-2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ent</w:t>
            </w:r>
            <w:r>
              <w:rPr>
                <w:spacing w:val="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op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ons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enu</w:t>
            </w:r>
          </w:p>
          <w:p w:rsidR="000840BF" w:rsidRDefault="006134F8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box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840BF" w:rsidRDefault="000840BF"/>
        </w:tc>
        <w:tc>
          <w:tcPr>
            <w:tcW w:w="429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  <w:shd w:val="clear" w:color="auto" w:fill="FDFDFD"/>
          </w:tcPr>
          <w:p w:rsidR="000840BF" w:rsidRDefault="006134F8">
            <w:pPr>
              <w:spacing w:line="240" w:lineRule="exact"/>
              <w:ind w:right="-55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 n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ed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'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si</w:t>
            </w:r>
            <w:r>
              <w:rPr>
                <w:sz w:val="22"/>
                <w:szCs w:val="22"/>
              </w:rPr>
              <w:t>de.</w:t>
            </w:r>
          </w:p>
        </w:tc>
        <w:tc>
          <w:tcPr>
            <w:tcW w:w="1899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840BF" w:rsidRDefault="000840BF"/>
        </w:tc>
      </w:tr>
      <w:tr w:rsidR="000840BF">
        <w:trPr>
          <w:trHeight w:hRule="exact" w:val="262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 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3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Flows:</w:t>
            </w:r>
          </w:p>
        </w:tc>
        <w:tc>
          <w:tcPr>
            <w:tcW w:w="630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des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a 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3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516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Excep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s:</w:t>
            </w:r>
          </w:p>
        </w:tc>
        <w:tc>
          <w:tcPr>
            <w:tcW w:w="630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3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does</w:t>
            </w:r>
            <w:r>
              <w:rPr>
                <w:spacing w:val="3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not</w:t>
            </w:r>
            <w:r>
              <w:rPr>
                <w:spacing w:val="37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ay</w:t>
            </w:r>
            <w:r>
              <w:rPr>
                <w:spacing w:val="3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3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37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3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36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36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3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36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3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</w:t>
            </w:r>
            <w:r>
              <w:rPr>
                <w:spacing w:val="3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</w:p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t’</w:t>
            </w:r>
            <w:r>
              <w:rPr>
                <w:sz w:val="22"/>
                <w:szCs w:val="22"/>
              </w:rPr>
              <w:t>s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ba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e.</w:t>
            </w:r>
          </w:p>
        </w:tc>
      </w:tr>
    </w:tbl>
    <w:p w:rsidR="000840BF" w:rsidRDefault="000840BF">
      <w:pPr>
        <w:spacing w:before="19" w:line="200" w:lineRule="exact"/>
      </w:pPr>
    </w:p>
    <w:p w:rsidR="000840BF" w:rsidRDefault="006134F8">
      <w:pPr>
        <w:spacing w:before="24"/>
        <w:ind w:left="220"/>
        <w:rPr>
          <w:sz w:val="28"/>
          <w:szCs w:val="28"/>
        </w:rPr>
      </w:pP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ct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v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t</w:t>
      </w:r>
      <w:r>
        <w:rPr>
          <w:b/>
          <w:sz w:val="28"/>
          <w:szCs w:val="28"/>
        </w:rPr>
        <w:t>y</w:t>
      </w:r>
      <w:r>
        <w:rPr>
          <w:b/>
          <w:spacing w:val="1"/>
          <w:sz w:val="28"/>
          <w:szCs w:val="28"/>
        </w:rPr>
        <w:t xml:space="preserve"> </w:t>
      </w:r>
      <w:proofErr w:type="gramStart"/>
      <w:r>
        <w:rPr>
          <w:b/>
          <w:spacing w:val="-2"/>
          <w:sz w:val="28"/>
          <w:szCs w:val="28"/>
        </w:rPr>
        <w:t>D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ag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:</w:t>
      </w:r>
      <w:proofErr w:type="gramEnd"/>
      <w:r>
        <w:rPr>
          <w:b/>
          <w:sz w:val="28"/>
          <w:szCs w:val="28"/>
        </w:rPr>
        <w:t>(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D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07</w:t>
      </w:r>
      <w:r>
        <w:rPr>
          <w:b/>
          <w:sz w:val="28"/>
          <w:szCs w:val="28"/>
        </w:rPr>
        <w:t>):</w:t>
      </w:r>
    </w:p>
    <w:p w:rsidR="000840BF" w:rsidRDefault="000840BF">
      <w:pPr>
        <w:spacing w:before="8" w:line="100" w:lineRule="exact"/>
        <w:rPr>
          <w:sz w:val="10"/>
          <w:szCs w:val="10"/>
        </w:rPr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6134F8">
      <w:pPr>
        <w:ind w:left="1043"/>
      </w:pPr>
      <w:r>
        <w:pict>
          <v:shape id="_x0000_i1044" type="#_x0000_t75" style="width:368.9pt;height:150.2pt">
            <v:imagedata r:id="rId21" o:title=""/>
          </v:shape>
        </w:pict>
      </w:r>
    </w:p>
    <w:p w:rsidR="000840BF" w:rsidRDefault="000840BF">
      <w:pPr>
        <w:spacing w:before="2" w:line="100" w:lineRule="exact"/>
        <w:rPr>
          <w:sz w:val="10"/>
          <w:szCs w:val="10"/>
        </w:rPr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6134F8">
      <w:pPr>
        <w:ind w:left="3160" w:right="3158"/>
        <w:jc w:val="center"/>
        <w:rPr>
          <w:sz w:val="22"/>
          <w:szCs w:val="22"/>
        </w:rPr>
      </w:pPr>
      <w:r>
        <w:rPr>
          <w:i/>
          <w:sz w:val="22"/>
          <w:szCs w:val="22"/>
        </w:rPr>
        <w:t>Figu</w:t>
      </w:r>
      <w:r>
        <w:rPr>
          <w:i/>
          <w:spacing w:val="1"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1</w:t>
      </w:r>
      <w:r>
        <w:rPr>
          <w:i/>
          <w:spacing w:val="-2"/>
          <w:sz w:val="22"/>
          <w:szCs w:val="22"/>
        </w:rPr>
        <w:t>4</w:t>
      </w:r>
      <w:r>
        <w:rPr>
          <w:i/>
          <w:sz w:val="22"/>
          <w:szCs w:val="22"/>
        </w:rPr>
        <w:t>: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c</w:t>
      </w:r>
      <w:r>
        <w:rPr>
          <w:i/>
          <w:spacing w:val="1"/>
          <w:sz w:val="22"/>
          <w:szCs w:val="22"/>
        </w:rPr>
        <w:t>t</w:t>
      </w:r>
      <w:r>
        <w:rPr>
          <w:i/>
          <w:spacing w:val="-1"/>
          <w:sz w:val="22"/>
          <w:szCs w:val="22"/>
        </w:rPr>
        <w:t>i</w:t>
      </w:r>
      <w:r>
        <w:rPr>
          <w:i/>
          <w:sz w:val="22"/>
          <w:szCs w:val="22"/>
        </w:rPr>
        <w:t>v</w:t>
      </w:r>
      <w:r>
        <w:rPr>
          <w:i/>
          <w:spacing w:val="-1"/>
          <w:sz w:val="22"/>
          <w:szCs w:val="22"/>
        </w:rPr>
        <w:t>i</w:t>
      </w:r>
      <w:r>
        <w:rPr>
          <w:i/>
          <w:spacing w:val="1"/>
          <w:sz w:val="22"/>
          <w:szCs w:val="22"/>
        </w:rPr>
        <w:t>t</w:t>
      </w:r>
      <w:r>
        <w:rPr>
          <w:i/>
          <w:sz w:val="22"/>
          <w:szCs w:val="22"/>
        </w:rPr>
        <w:t>y Di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gr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m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z w:val="22"/>
          <w:szCs w:val="22"/>
        </w:rPr>
        <w:t>AD</w:t>
      </w:r>
      <w:r>
        <w:rPr>
          <w:i/>
          <w:spacing w:val="1"/>
          <w:sz w:val="22"/>
          <w:szCs w:val="22"/>
        </w:rPr>
        <w:t>-</w:t>
      </w:r>
      <w:r>
        <w:rPr>
          <w:sz w:val="22"/>
          <w:szCs w:val="22"/>
        </w:rPr>
        <w:t>7</w:t>
      </w: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before="4" w:line="220" w:lineRule="exact"/>
        <w:rPr>
          <w:sz w:val="22"/>
          <w:szCs w:val="22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0840BF">
        <w:trPr>
          <w:trHeight w:hRule="exact" w:val="619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35</w:t>
            </w:r>
          </w:p>
        </w:tc>
      </w:tr>
      <w:tr w:rsidR="000840BF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Default="000840BF">
      <w:pPr>
        <w:sectPr w:rsidR="000840BF">
          <w:pgSz w:w="11920" w:h="16840"/>
          <w:pgMar w:top="1340" w:right="1220" w:bottom="280" w:left="1220" w:header="720" w:footer="720" w:gutter="0"/>
          <w:cols w:space="720"/>
        </w:sectPr>
      </w:pPr>
    </w:p>
    <w:p w:rsidR="000840BF" w:rsidRDefault="006134F8">
      <w:pPr>
        <w:spacing w:before="59"/>
        <w:ind w:left="580"/>
        <w:rPr>
          <w:sz w:val="28"/>
          <w:szCs w:val="28"/>
        </w:rPr>
      </w:pPr>
      <w:r>
        <w:lastRenderedPageBreak/>
        <w:pict>
          <v:group id="_x0000_s1140" style="position:absolute;left:0;text-align:left;margin-left:66.35pt;margin-top:124.65pt;width:478.6pt;height:189.15pt;z-index:-9850;mso-position-horizontal-relative:page;mso-position-vertical-relative:page" coordorigin="1327,2493" coordsize="9572,3783">
            <v:shape id="_x0000_s1173" style="position:absolute;left:1337;top:2508;width:103;height:252" coordorigin="1337,2508" coordsize="103,252" path="m1337,2760r103,l1440,2508r-103,l1337,2760xe" fillcolor="#bebebe" stroked="f">
              <v:path arrowok="t"/>
            </v:shape>
            <v:shape id="_x0000_s1172" style="position:absolute;left:4167;top:2508;width:103;height:252" coordorigin="4167,2508" coordsize="103,252" path="m4167,2760r104,l4271,2508r-104,l4167,2760xe" fillcolor="#bebebe" stroked="f">
              <v:path arrowok="t"/>
            </v:shape>
            <v:shape id="_x0000_s1171" style="position:absolute;left:1440;top:2508;width:2727;height:252" coordorigin="1440,2508" coordsize="2727,252" path="m4167,2509r-2727,l1440,2760r2727,l4167,2509xe" fillcolor="#bebebe" stroked="f">
              <v:path arrowok="t"/>
            </v:shape>
            <v:shape id="_x0000_s1170" style="position:absolute;left:4280;top:2508;width:103;height:252" coordorigin="4280,2508" coordsize="103,252" path="m4280,2760r103,l4383,2508r-103,l4280,2760xe" fillcolor="#bebebe" stroked="f">
              <v:path arrowok="t"/>
            </v:shape>
            <v:shape id="_x0000_s1169" style="position:absolute;left:10783;top:2508;width:103;height:252" coordorigin="10783,2508" coordsize="103,252" path="m10783,2760r103,l10886,2508r-103,l10783,2760xe" fillcolor="#bebebe" stroked="f">
              <v:path arrowok="t"/>
            </v:shape>
            <v:shape id="_x0000_s1168" style="position:absolute;left:4383;top:2508;width:6399;height:252" coordorigin="4383,2508" coordsize="6399,252" path="m10783,2509r-6400,l4383,2760r6400,l10783,2509xe" fillcolor="#bebebe" stroked="f">
              <v:path arrowok="t"/>
            </v:shape>
            <v:shape id="_x0000_s1167" style="position:absolute;left:1337;top:2504;width:2933;height:0" coordorigin="1337,2504" coordsize="2933,0" path="m1337,2504r2933,e" filled="f" strokeweight=".58pt">
              <v:path arrowok="t"/>
            </v:shape>
            <v:shape id="_x0000_s1166" style="position:absolute;left:4280;top:2504;width:6608;height:0" coordorigin="4280,2504" coordsize="6608,0" path="m4280,2504r6608,e" filled="f" strokeweight=".58pt">
              <v:path arrowok="t"/>
            </v:shape>
            <v:shape id="_x0000_s1165" style="position:absolute;left:1337;top:2765;width:2933;height:0" coordorigin="1337,2765" coordsize="2933,0" path="m1337,2765r2933,e" filled="f" strokeweight=".58pt">
              <v:path arrowok="t"/>
            </v:shape>
            <v:shape id="_x0000_s1164" style="position:absolute;left:4280;top:2765;width:6608;height:0" coordorigin="4280,2765" coordsize="6608,0" path="m4280,2765r6608,e" filled="f" strokeweight=".58pt">
              <v:path arrowok="t"/>
            </v:shape>
            <v:shape id="_x0000_s1163" style="position:absolute;left:1337;top:3281;width:2933;height:0" coordorigin="1337,3281" coordsize="2933,0" path="m1337,3281r2933,e" filled="f" strokeweight=".58pt">
              <v:path arrowok="t"/>
            </v:shape>
            <v:shape id="_x0000_s1162" style="position:absolute;left:4280;top:3281;width:6608;height:0" coordorigin="4280,3281" coordsize="6608,0" path="m4280,3281r6608,e" filled="f" strokeweight=".58pt">
              <v:path arrowok="t"/>
            </v:shape>
            <v:shape id="_x0000_s1161" style="position:absolute;left:1337;top:3545;width:2933;height:0" coordorigin="1337,3545" coordsize="2933,0" path="m1337,3545r2933,e" filled="f" strokeweight=".58pt">
              <v:path arrowok="t"/>
            </v:shape>
            <v:shape id="_x0000_s1160" style="position:absolute;left:4280;top:3545;width:6608;height:0" coordorigin="4280,3545" coordsize="6608,0" path="m4280,3545r6608,e" filled="f" strokeweight=".58pt">
              <v:path arrowok="t"/>
            </v:shape>
            <v:shape id="_x0000_s1159" style="position:absolute;left:5619;top:4066;width:3752;height:252" coordorigin="5619,4066" coordsize="3752,252" path="m9372,4066r-3753,l5619,4318r3753,l9372,4066xe" fillcolor="#fdfdfd" stroked="f">
              <v:path arrowok="t"/>
            </v:shape>
            <v:shape id="_x0000_s1158" style="position:absolute;left:10644;top:4066;width:122;height:252" coordorigin="10644,4066" coordsize="122,252" path="m10766,4066r-122,l10644,4318r122,l10766,4066xe" fillcolor="#fdfdfd" stroked="f">
              <v:path arrowok="t"/>
            </v:shape>
            <v:shape id="_x0000_s1157" style="position:absolute;left:1337;top:4061;width:2933;height:0" coordorigin="1337,4061" coordsize="2933,0" path="m1337,4061r2933,e" filled="f" strokeweight=".58pt">
              <v:path arrowok="t"/>
            </v:shape>
            <v:shape id="_x0000_s1156" style="position:absolute;left:4280;top:4061;width:6608;height:0" coordorigin="4280,4061" coordsize="6608,0" path="m4280,4061r6608,e" filled="f" strokeweight=".58pt">
              <v:path arrowok="t"/>
            </v:shape>
            <v:shape id="_x0000_s1155" style="position:absolute;left:4383;top:4311;width:410;height:259" coordorigin="4383,4311" coordsize="410,259" path="m4383,4570r411,l4794,4311r-411,l4383,4570xe" fillcolor="#fdfdfd" stroked="f">
              <v:path arrowok="t"/>
            </v:shape>
            <v:shape id="_x0000_s1154" style="position:absolute;left:5103;top:4582;width:2664;height:252" coordorigin="5103,4582" coordsize="2664,252" path="m7768,4582r-2665,l5103,4834r2665,l7768,4582xe" fillcolor="#fdfdfd" stroked="f">
              <v:path arrowok="t"/>
            </v:shape>
            <v:shape id="_x0000_s1153" style="position:absolute;left:5103;top:4827;width:1236;height:259" coordorigin="5103,4827" coordsize="1236,259" path="m5103,5086r1236,l6339,4827r-1236,l5103,5086xe" fillcolor="#fdfdfd" stroked="f">
              <v:path arrowok="t"/>
            </v:shape>
            <v:shape id="_x0000_s1152" style="position:absolute;left:8941;top:4582;width:694;height:252" coordorigin="8941,4582" coordsize="694,252" path="m9635,4582r-694,l8941,4834r694,l9635,4582xe" fillcolor="#fdfdfd" stroked="f">
              <v:path arrowok="t"/>
            </v:shape>
            <v:shape id="_x0000_s1151" style="position:absolute;left:1337;top:4577;width:2933;height:0" coordorigin="1337,4577" coordsize="2933,0" path="m1337,4577r2933,e" filled="f" strokeweight=".58pt">
              <v:path arrowok="t"/>
            </v:shape>
            <v:shape id="_x0000_s1150" style="position:absolute;left:4280;top:4577;width:6608;height:0" coordorigin="4280,4577" coordsize="6608,0" path="m4280,4577r6608,e" filled="f" strokeweight=".58pt">
              <v:path arrowok="t"/>
            </v:shape>
            <v:shape id="_x0000_s1149" style="position:absolute;left:1337;top:5093;width:2933;height:0" coordorigin="1337,5093" coordsize="2933,0" path="m1337,5093r2933,e" filled="f" strokeweight=".58pt">
              <v:path arrowok="t"/>
            </v:shape>
            <v:shape id="_x0000_s1148" style="position:absolute;left:4280;top:5093;width:6608;height:0" coordorigin="4280,5093" coordsize="6608,0" path="m4280,5093r6608,e" filled="f" strokeweight=".58pt">
              <v:path arrowok="t"/>
            </v:shape>
            <v:shape id="_x0000_s1147" style="position:absolute;left:1337;top:5610;width:2933;height:0" coordorigin="1337,5610" coordsize="2933,0" path="m1337,5610r2933,e" filled="f" strokeweight=".58pt">
              <v:path arrowok="t"/>
            </v:shape>
            <v:shape id="_x0000_s1146" style="position:absolute;left:4280;top:5610;width:6608;height:0" coordorigin="4280,5610" coordsize="6608,0" path="m4280,5610r6608,e" filled="f" strokeweight=".58pt">
              <v:path arrowok="t"/>
            </v:shape>
            <v:shape id="_x0000_s1145" style="position:absolute;left:1332;top:2499;width:0;height:3771" coordorigin="1332,2499" coordsize="0,3771" path="m1332,2499r,3771e" filled="f" strokeweight=".58pt">
              <v:path arrowok="t"/>
            </v:shape>
            <v:shape id="_x0000_s1144" style="position:absolute;left:1337;top:6265;width:2933;height:0" coordorigin="1337,6265" coordsize="2933,0" path="m1337,6265r2933,e" filled="f" strokeweight=".58pt">
              <v:path arrowok="t"/>
            </v:shape>
            <v:shape id="_x0000_s1143" style="position:absolute;left:4275;top:2499;width:0;height:3771" coordorigin="4275,2499" coordsize="0,3771" path="m4275,2499r,3771e" filled="f" strokeweight=".58pt">
              <v:path arrowok="t"/>
            </v:shape>
            <v:shape id="_x0000_s1142" style="position:absolute;left:4280;top:6265;width:6608;height:0" coordorigin="4280,6265" coordsize="6608,0" path="m4280,6265r6608,e" filled="f" strokeweight=".58pt">
              <v:path arrowok="t"/>
            </v:shape>
            <v:shape id="_x0000_s1141" style="position:absolute;left:10893;top:2499;width:0;height:3771" coordorigin="10893,2499" coordsize="0,3771" path="m10893,2499r,3771e" filled="f" strokeweight=".58pt">
              <v:path arrowok="t"/>
            </v:shape>
            <w10:wrap anchorx="page" anchory="page"/>
          </v:group>
        </w:pict>
      </w:r>
      <w:proofErr w:type="gramStart"/>
      <w:r>
        <w:rPr>
          <w:b/>
          <w:spacing w:val="1"/>
          <w:sz w:val="28"/>
          <w:szCs w:val="28"/>
        </w:rPr>
        <w:t>4</w:t>
      </w:r>
      <w:r>
        <w:rPr>
          <w:b/>
          <w:sz w:val="28"/>
          <w:szCs w:val="28"/>
        </w:rPr>
        <w:t>.2</w:t>
      </w:r>
      <w:r>
        <w:rPr>
          <w:b/>
          <w:spacing w:val="-3"/>
          <w:sz w:val="28"/>
          <w:szCs w:val="28"/>
        </w:rPr>
        <w:t>.</w:t>
      </w:r>
      <w:r>
        <w:rPr>
          <w:b/>
          <w:sz w:val="28"/>
          <w:szCs w:val="28"/>
        </w:rPr>
        <w:t xml:space="preserve">2 </w:t>
      </w:r>
      <w:r>
        <w:rPr>
          <w:b/>
          <w:spacing w:val="20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F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tur</w:t>
      </w:r>
      <w:r>
        <w:rPr>
          <w:b/>
          <w:spacing w:val="-2"/>
          <w:sz w:val="28"/>
          <w:szCs w:val="28"/>
        </w:rPr>
        <w:t>e</w:t>
      </w:r>
      <w:proofErr w:type="gramEnd"/>
      <w:r>
        <w:rPr>
          <w:b/>
          <w:spacing w:val="-1"/>
          <w:sz w:val="28"/>
          <w:szCs w:val="28"/>
        </w:rPr>
        <w:t>#</w:t>
      </w:r>
      <w:r>
        <w:rPr>
          <w:b/>
          <w:spacing w:val="1"/>
          <w:sz w:val="28"/>
          <w:szCs w:val="28"/>
        </w:rPr>
        <w:t>2</w:t>
      </w:r>
      <w:r>
        <w:rPr>
          <w:b/>
          <w:sz w:val="28"/>
          <w:szCs w:val="28"/>
        </w:rPr>
        <w:t>: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cc</w:t>
      </w:r>
      <w:r>
        <w:rPr>
          <w:b/>
          <w:spacing w:val="-1"/>
          <w:sz w:val="28"/>
          <w:szCs w:val="28"/>
        </w:rPr>
        <w:t>o</w:t>
      </w:r>
      <w:r>
        <w:rPr>
          <w:b/>
          <w:sz w:val="28"/>
          <w:szCs w:val="28"/>
        </w:rPr>
        <w:t>unt</w:t>
      </w:r>
      <w:r>
        <w:rPr>
          <w:b/>
          <w:spacing w:val="-3"/>
          <w:sz w:val="28"/>
          <w:szCs w:val="28"/>
        </w:rPr>
        <w:t xml:space="preserve"> m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ag</w:t>
      </w:r>
      <w:r>
        <w:rPr>
          <w:b/>
          <w:sz w:val="28"/>
          <w:szCs w:val="28"/>
        </w:rPr>
        <w:t>e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ent syst</w:t>
      </w:r>
      <w:r>
        <w:rPr>
          <w:b/>
          <w:spacing w:val="1"/>
          <w:sz w:val="28"/>
          <w:szCs w:val="28"/>
        </w:rPr>
        <w:t>e</w:t>
      </w:r>
      <w:r>
        <w:rPr>
          <w:b/>
          <w:sz w:val="28"/>
          <w:szCs w:val="28"/>
        </w:rPr>
        <w:t>m</w:t>
      </w:r>
    </w:p>
    <w:p w:rsidR="000840BF" w:rsidRDefault="000840BF">
      <w:pPr>
        <w:spacing w:before="18" w:line="220" w:lineRule="exact"/>
        <w:rPr>
          <w:sz w:val="22"/>
          <w:szCs w:val="22"/>
        </w:rPr>
      </w:pP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pacing w:val="-1"/>
          <w:position w:val="-1"/>
          <w:sz w:val="22"/>
          <w:szCs w:val="22"/>
        </w:rPr>
        <w:t>U</w:t>
      </w:r>
      <w:r>
        <w:rPr>
          <w:spacing w:val="2"/>
          <w:position w:val="-1"/>
          <w:sz w:val="22"/>
          <w:szCs w:val="22"/>
        </w:rPr>
        <w:t>C</w:t>
      </w:r>
      <w:r>
        <w:rPr>
          <w:spacing w:val="-4"/>
          <w:position w:val="-1"/>
          <w:sz w:val="22"/>
          <w:szCs w:val="22"/>
        </w:rPr>
        <w:t>-</w:t>
      </w:r>
      <w:r>
        <w:rPr>
          <w:position w:val="-1"/>
          <w:sz w:val="22"/>
          <w:szCs w:val="22"/>
        </w:rPr>
        <w:t xml:space="preserve">08 </w:t>
      </w:r>
      <w:r>
        <w:rPr>
          <w:spacing w:val="-1"/>
          <w:position w:val="-1"/>
          <w:sz w:val="22"/>
          <w:szCs w:val="22"/>
        </w:rPr>
        <w:t>A</w:t>
      </w:r>
      <w:r>
        <w:rPr>
          <w:spacing w:val="2"/>
          <w:position w:val="-1"/>
          <w:sz w:val="22"/>
          <w:szCs w:val="22"/>
        </w:rPr>
        <w:t>d</w:t>
      </w:r>
      <w:r>
        <w:rPr>
          <w:spacing w:val="-4"/>
          <w:position w:val="-1"/>
          <w:sz w:val="22"/>
          <w:szCs w:val="22"/>
        </w:rPr>
        <w:t>m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n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s</w:t>
      </w:r>
      <w:r>
        <w:rPr>
          <w:spacing w:val="-1"/>
          <w:position w:val="-1"/>
          <w:sz w:val="22"/>
          <w:szCs w:val="22"/>
        </w:rPr>
        <w:t>t</w:t>
      </w:r>
      <w:r>
        <w:rPr>
          <w:spacing w:val="1"/>
          <w:position w:val="-1"/>
          <w:sz w:val="22"/>
          <w:szCs w:val="22"/>
        </w:rPr>
        <w:t>r</w:t>
      </w:r>
      <w:r>
        <w:rPr>
          <w:spacing w:val="-2"/>
          <w:position w:val="-1"/>
          <w:sz w:val="22"/>
          <w:szCs w:val="22"/>
        </w:rPr>
        <w:t>a</w:t>
      </w:r>
      <w:r>
        <w:rPr>
          <w:spacing w:val="1"/>
          <w:position w:val="-1"/>
          <w:sz w:val="22"/>
          <w:szCs w:val="22"/>
        </w:rPr>
        <w:t>tio</w:t>
      </w:r>
      <w:r>
        <w:rPr>
          <w:position w:val="-1"/>
          <w:sz w:val="22"/>
          <w:szCs w:val="22"/>
        </w:rPr>
        <w:t>n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can</w:t>
      </w:r>
      <w:r>
        <w:rPr>
          <w:spacing w:val="-2"/>
          <w:position w:val="-1"/>
          <w:sz w:val="22"/>
          <w:szCs w:val="22"/>
        </w:rPr>
        <w:t xml:space="preserve"> v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ew an ad</w:t>
      </w:r>
      <w:r>
        <w:rPr>
          <w:spacing w:val="-4"/>
          <w:position w:val="-1"/>
          <w:sz w:val="22"/>
          <w:szCs w:val="22"/>
        </w:rPr>
        <w:t>m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n</w:t>
      </w:r>
      <w:r>
        <w:rPr>
          <w:spacing w:val="1"/>
          <w:position w:val="-1"/>
          <w:sz w:val="22"/>
          <w:szCs w:val="22"/>
        </w:rPr>
        <w:t>i</w:t>
      </w:r>
      <w:r>
        <w:rPr>
          <w:spacing w:val="-2"/>
          <w:position w:val="-1"/>
          <w:sz w:val="22"/>
          <w:szCs w:val="22"/>
        </w:rPr>
        <w:t>s</w:t>
      </w:r>
      <w:r>
        <w:rPr>
          <w:spacing w:val="1"/>
          <w:position w:val="-1"/>
          <w:sz w:val="22"/>
          <w:szCs w:val="22"/>
        </w:rPr>
        <w:t>tr</w:t>
      </w:r>
      <w:r>
        <w:rPr>
          <w:spacing w:val="-2"/>
          <w:position w:val="-1"/>
          <w:sz w:val="22"/>
          <w:szCs w:val="22"/>
        </w:rPr>
        <w:t>a</w:t>
      </w:r>
      <w:r>
        <w:rPr>
          <w:spacing w:val="-1"/>
          <w:position w:val="-1"/>
          <w:sz w:val="22"/>
          <w:szCs w:val="22"/>
        </w:rPr>
        <w:t>t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on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h</w:t>
      </w:r>
      <w:r>
        <w:rPr>
          <w:spacing w:val="-2"/>
          <w:position w:val="-1"/>
          <w:sz w:val="22"/>
          <w:szCs w:val="22"/>
        </w:rPr>
        <w:t>o</w:t>
      </w:r>
      <w:r>
        <w:rPr>
          <w:spacing w:val="-4"/>
          <w:position w:val="-1"/>
          <w:sz w:val="22"/>
          <w:szCs w:val="22"/>
        </w:rPr>
        <w:t>m</w:t>
      </w:r>
      <w:r>
        <w:rPr>
          <w:position w:val="-1"/>
          <w:sz w:val="22"/>
          <w:szCs w:val="22"/>
        </w:rPr>
        <w:t>e pa</w:t>
      </w:r>
      <w:r>
        <w:rPr>
          <w:spacing w:val="-2"/>
          <w:position w:val="-1"/>
          <w:sz w:val="22"/>
          <w:szCs w:val="22"/>
        </w:rPr>
        <w:t>g</w:t>
      </w:r>
      <w:r>
        <w:rPr>
          <w:position w:val="-1"/>
          <w:sz w:val="22"/>
          <w:szCs w:val="22"/>
        </w:rPr>
        <w:t xml:space="preserve">e on </w:t>
      </w:r>
      <w:r>
        <w:rPr>
          <w:spacing w:val="1"/>
          <w:position w:val="-1"/>
          <w:sz w:val="22"/>
          <w:szCs w:val="22"/>
        </w:rPr>
        <w:t>t</w:t>
      </w:r>
      <w:r>
        <w:rPr>
          <w:position w:val="-1"/>
          <w:sz w:val="22"/>
          <w:szCs w:val="22"/>
        </w:rPr>
        <w:t>he web a</w:t>
      </w:r>
      <w:r>
        <w:rPr>
          <w:spacing w:val="-2"/>
          <w:position w:val="-1"/>
          <w:sz w:val="22"/>
          <w:szCs w:val="22"/>
        </w:rPr>
        <w:t>p</w:t>
      </w:r>
      <w:r>
        <w:rPr>
          <w:position w:val="-1"/>
          <w:sz w:val="22"/>
          <w:szCs w:val="22"/>
        </w:rPr>
        <w:t>p</w:t>
      </w:r>
      <w:r>
        <w:rPr>
          <w:spacing w:val="-1"/>
          <w:position w:val="-1"/>
          <w:sz w:val="22"/>
          <w:szCs w:val="22"/>
        </w:rPr>
        <w:t>l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c</w:t>
      </w:r>
      <w:r>
        <w:rPr>
          <w:spacing w:val="-2"/>
          <w:position w:val="-1"/>
          <w:sz w:val="22"/>
          <w:szCs w:val="22"/>
        </w:rPr>
        <w:t>a</w:t>
      </w:r>
      <w:r>
        <w:rPr>
          <w:spacing w:val="1"/>
          <w:position w:val="-1"/>
          <w:sz w:val="22"/>
          <w:szCs w:val="22"/>
        </w:rPr>
        <w:t>ti</w:t>
      </w:r>
      <w:r>
        <w:rPr>
          <w:position w:val="-1"/>
          <w:sz w:val="22"/>
          <w:szCs w:val="22"/>
        </w:rPr>
        <w:t>o</w:t>
      </w:r>
      <w:r>
        <w:rPr>
          <w:spacing w:val="2"/>
          <w:position w:val="-1"/>
          <w:sz w:val="22"/>
          <w:szCs w:val="22"/>
        </w:rPr>
        <w:t>n</w:t>
      </w:r>
      <w:r>
        <w:rPr>
          <w:position w:val="-1"/>
          <w:sz w:val="22"/>
          <w:szCs w:val="22"/>
        </w:rPr>
        <w:t>.</w:t>
      </w:r>
    </w:p>
    <w:p w:rsidR="000840BF" w:rsidRDefault="000840BF">
      <w:pPr>
        <w:spacing w:before="8" w:line="220" w:lineRule="exact"/>
        <w:rPr>
          <w:sz w:val="22"/>
          <w:szCs w:val="22"/>
        </w:rPr>
      </w:pPr>
    </w:p>
    <w:p w:rsidR="000840BF" w:rsidRDefault="006134F8">
      <w:pPr>
        <w:spacing w:before="32"/>
        <w:ind w:left="22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U</w:t>
      </w:r>
      <w:r>
        <w:rPr>
          <w:b/>
          <w:sz w:val="22"/>
          <w:szCs w:val="22"/>
        </w:rPr>
        <w:t>se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C</w:t>
      </w:r>
      <w:r>
        <w:rPr>
          <w:b/>
          <w:sz w:val="22"/>
          <w:szCs w:val="22"/>
        </w:rPr>
        <w:t>ase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ID                               </w:t>
      </w:r>
      <w:r>
        <w:rPr>
          <w:b/>
          <w:spacing w:val="33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UC</w:t>
      </w:r>
      <w:r>
        <w:rPr>
          <w:b/>
          <w:spacing w:val="1"/>
          <w:sz w:val="22"/>
          <w:szCs w:val="22"/>
        </w:rPr>
        <w:t>-</w:t>
      </w:r>
      <w:r>
        <w:rPr>
          <w:b/>
          <w:sz w:val="22"/>
          <w:szCs w:val="22"/>
        </w:rPr>
        <w:t>08</w:t>
      </w:r>
    </w:p>
    <w:p w:rsidR="000840BF" w:rsidRDefault="006134F8">
      <w:pPr>
        <w:spacing w:before="10" w:line="240" w:lineRule="exact"/>
        <w:ind w:left="3163" w:right="743" w:hanging="2943"/>
        <w:rPr>
          <w:sz w:val="22"/>
          <w:szCs w:val="22"/>
        </w:rPr>
      </w:pP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e:                         </w:t>
      </w:r>
      <w:r>
        <w:rPr>
          <w:spacing w:val="4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 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 pa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on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w</w:t>
      </w:r>
      <w:r>
        <w:rPr>
          <w:spacing w:val="-3"/>
          <w:sz w:val="22"/>
          <w:szCs w:val="22"/>
        </w:rPr>
        <w:t>e</w:t>
      </w:r>
      <w:r>
        <w:rPr>
          <w:sz w:val="22"/>
          <w:szCs w:val="22"/>
        </w:rPr>
        <w:t>b app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on.</w:t>
      </w:r>
    </w:p>
    <w:p w:rsidR="000840BF" w:rsidRDefault="006134F8">
      <w:pPr>
        <w:spacing w:before="8"/>
        <w:ind w:left="220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:                                          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</w:p>
    <w:p w:rsidR="000840BF" w:rsidRDefault="006134F8">
      <w:pPr>
        <w:spacing w:before="8"/>
        <w:ind w:left="3163" w:right="743" w:hanging="2943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:                                </w:t>
      </w:r>
      <w:r>
        <w:rPr>
          <w:spacing w:val="4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 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 pa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on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w</w:t>
      </w:r>
      <w:r>
        <w:rPr>
          <w:spacing w:val="-3"/>
          <w:sz w:val="22"/>
          <w:szCs w:val="22"/>
        </w:rPr>
        <w:t>e</w:t>
      </w:r>
      <w:r>
        <w:rPr>
          <w:sz w:val="22"/>
          <w:szCs w:val="22"/>
        </w:rPr>
        <w:t>b app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ft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su</w:t>
      </w:r>
      <w:r>
        <w:rPr>
          <w:spacing w:val="-2"/>
          <w:sz w:val="22"/>
          <w:szCs w:val="22"/>
        </w:rPr>
        <w:t>cc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.</w:t>
      </w:r>
    </w:p>
    <w:p w:rsidR="000840BF" w:rsidRDefault="006134F8">
      <w:pPr>
        <w:spacing w:before="11" w:line="240" w:lineRule="exact"/>
        <w:ind w:left="3163" w:right="63" w:hanging="2943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:                                       </w:t>
      </w:r>
      <w:r>
        <w:rPr>
          <w:spacing w:val="2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eb 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 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n</w:t>
      </w:r>
      <w:r>
        <w:rPr>
          <w:spacing w:val="-4"/>
          <w:sz w:val="22"/>
          <w:szCs w:val="22"/>
        </w:rPr>
        <w:t>'</w:t>
      </w:r>
      <w:r>
        <w:rPr>
          <w:sz w:val="22"/>
          <w:szCs w:val="22"/>
        </w:rPr>
        <w:t>s 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de.</w:t>
      </w:r>
    </w:p>
    <w:p w:rsidR="000840BF" w:rsidRDefault="006134F8">
      <w:pPr>
        <w:spacing w:before="8"/>
        <w:ind w:left="220"/>
        <w:rPr>
          <w:sz w:val="22"/>
          <w:szCs w:val="22"/>
        </w:rPr>
      </w:pPr>
      <w:r>
        <w:rPr>
          <w:sz w:val="22"/>
          <w:szCs w:val="22"/>
        </w:rPr>
        <w:t>Pr</w:t>
      </w:r>
      <w:r>
        <w:rPr>
          <w:spacing w:val="1"/>
          <w:sz w:val="22"/>
          <w:szCs w:val="22"/>
        </w:rPr>
        <w:t>e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cond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:                                  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 xml:space="preserve">1.  </w:t>
      </w:r>
      <w:r>
        <w:rPr>
          <w:spacing w:val="2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ady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has</w:t>
      </w:r>
      <w:r>
        <w:rPr>
          <w:spacing w:val="-1"/>
          <w:sz w:val="22"/>
          <w:szCs w:val="22"/>
        </w:rPr>
        <w:t xml:space="preserve"> t</w:t>
      </w:r>
      <w:r>
        <w:rPr>
          <w:sz w:val="22"/>
          <w:szCs w:val="22"/>
        </w:rPr>
        <w:t>he 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.</w:t>
      </w:r>
    </w:p>
    <w:p w:rsidR="000840BF" w:rsidRDefault="006134F8">
      <w:pPr>
        <w:spacing w:line="240" w:lineRule="exact"/>
        <w:ind w:left="3523"/>
        <w:rPr>
          <w:sz w:val="22"/>
          <w:szCs w:val="22"/>
        </w:rPr>
      </w:pPr>
      <w:r>
        <w:rPr>
          <w:sz w:val="22"/>
          <w:szCs w:val="22"/>
        </w:rPr>
        <w:t xml:space="preserve">2.  </w:t>
      </w:r>
      <w:r>
        <w:rPr>
          <w:spacing w:val="2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ady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web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on.</w:t>
      </w:r>
    </w:p>
    <w:p w:rsidR="000840BF" w:rsidRDefault="006134F8">
      <w:pPr>
        <w:spacing w:before="11"/>
        <w:ind w:left="220"/>
        <w:rPr>
          <w:sz w:val="22"/>
          <w:szCs w:val="22"/>
        </w:rPr>
      </w:pPr>
      <w:r>
        <w:rPr>
          <w:sz w:val="22"/>
          <w:szCs w:val="22"/>
        </w:rPr>
        <w:t>Pos</w:t>
      </w:r>
      <w:r>
        <w:rPr>
          <w:spacing w:val="1"/>
          <w:sz w:val="22"/>
          <w:szCs w:val="22"/>
        </w:rPr>
        <w:t>t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cond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:                            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ew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2"/>
          <w:sz w:val="22"/>
          <w:szCs w:val="22"/>
        </w:rPr>
        <w:t>r</w:t>
      </w:r>
      <w:r>
        <w:rPr>
          <w:spacing w:val="1"/>
          <w:sz w:val="22"/>
          <w:szCs w:val="22"/>
        </w:rPr>
        <w:t>’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 on</w:t>
      </w:r>
    </w:p>
    <w:p w:rsidR="000840BF" w:rsidRDefault="006134F8">
      <w:pPr>
        <w:spacing w:line="240" w:lineRule="exact"/>
        <w:ind w:left="3163"/>
        <w:rPr>
          <w:sz w:val="22"/>
          <w:szCs w:val="22"/>
        </w:rPr>
      </w:pPr>
      <w:proofErr w:type="gramStart"/>
      <w:r>
        <w:rPr>
          <w:sz w:val="22"/>
          <w:szCs w:val="22"/>
        </w:rPr>
        <w:t>ho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proofErr w:type="gramEnd"/>
      <w:r>
        <w:rPr>
          <w:sz w:val="22"/>
          <w:szCs w:val="22"/>
        </w:rPr>
        <w:t xml:space="preserve"> pa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e.</w:t>
      </w:r>
    </w:p>
    <w:p w:rsidR="000840BF" w:rsidRDefault="006134F8">
      <w:pPr>
        <w:spacing w:before="11"/>
        <w:ind w:left="220"/>
        <w:rPr>
          <w:sz w:val="22"/>
          <w:szCs w:val="22"/>
        </w:rPr>
      </w:pP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Flows:                                  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 xml:space="preserve">1. 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s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 of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’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pr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 on</w:t>
      </w:r>
    </w:p>
    <w:p w:rsidR="000840BF" w:rsidRDefault="006134F8">
      <w:pPr>
        <w:spacing w:line="240" w:lineRule="exact"/>
        <w:ind w:left="3847" w:right="4387"/>
        <w:jc w:val="center"/>
        <w:rPr>
          <w:sz w:val="22"/>
          <w:szCs w:val="22"/>
        </w:rPr>
      </w:pPr>
      <w:proofErr w:type="gramStart"/>
      <w:r>
        <w:rPr>
          <w:spacing w:val="1"/>
          <w:position w:val="-1"/>
          <w:sz w:val="22"/>
          <w:szCs w:val="22"/>
        </w:rPr>
        <w:t>t</w:t>
      </w:r>
      <w:r>
        <w:rPr>
          <w:position w:val="-1"/>
          <w:sz w:val="22"/>
          <w:szCs w:val="22"/>
        </w:rPr>
        <w:t>he</w:t>
      </w:r>
      <w:proofErr w:type="gramEnd"/>
      <w:r>
        <w:rPr>
          <w:position w:val="-1"/>
          <w:sz w:val="22"/>
          <w:szCs w:val="22"/>
        </w:rPr>
        <w:t xml:space="preserve"> ho</w:t>
      </w:r>
      <w:r>
        <w:rPr>
          <w:spacing w:val="-3"/>
          <w:position w:val="-1"/>
          <w:sz w:val="22"/>
          <w:szCs w:val="22"/>
        </w:rPr>
        <w:t>m</w:t>
      </w:r>
      <w:r>
        <w:rPr>
          <w:position w:val="-1"/>
          <w:sz w:val="22"/>
          <w:szCs w:val="22"/>
        </w:rPr>
        <w:t>e pa</w:t>
      </w:r>
      <w:r>
        <w:rPr>
          <w:spacing w:val="-2"/>
          <w:position w:val="-1"/>
          <w:sz w:val="22"/>
          <w:szCs w:val="22"/>
        </w:rPr>
        <w:t>g</w:t>
      </w:r>
      <w:r>
        <w:rPr>
          <w:spacing w:val="1"/>
          <w:position w:val="-1"/>
          <w:sz w:val="22"/>
          <w:szCs w:val="22"/>
        </w:rPr>
        <w:t>e</w:t>
      </w:r>
      <w:r>
        <w:rPr>
          <w:position w:val="-1"/>
          <w:sz w:val="22"/>
          <w:szCs w:val="22"/>
        </w:rPr>
        <w:t>.</w:t>
      </w: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before="9" w:line="220" w:lineRule="exact"/>
        <w:rPr>
          <w:sz w:val="22"/>
          <w:szCs w:val="22"/>
        </w:rPr>
      </w:pPr>
    </w:p>
    <w:p w:rsidR="000840BF" w:rsidRDefault="006134F8">
      <w:pPr>
        <w:spacing w:before="24"/>
        <w:ind w:left="220"/>
        <w:rPr>
          <w:sz w:val="28"/>
          <w:szCs w:val="28"/>
        </w:rPr>
      </w:pP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ct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v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t</w:t>
      </w:r>
      <w:r>
        <w:rPr>
          <w:b/>
          <w:sz w:val="28"/>
          <w:szCs w:val="28"/>
        </w:rPr>
        <w:t>y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D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ag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m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z w:val="28"/>
          <w:szCs w:val="28"/>
        </w:rPr>
        <w:t>:(</w:t>
      </w:r>
      <w:r>
        <w:rPr>
          <w:b/>
          <w:spacing w:val="-1"/>
          <w:sz w:val="28"/>
          <w:szCs w:val="28"/>
        </w:rPr>
        <w:t xml:space="preserve"> A</w:t>
      </w:r>
      <w:r>
        <w:rPr>
          <w:b/>
          <w:spacing w:val="1"/>
          <w:sz w:val="28"/>
          <w:szCs w:val="28"/>
        </w:rPr>
        <w:t>D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08</w:t>
      </w:r>
      <w:r>
        <w:rPr>
          <w:b/>
          <w:sz w:val="28"/>
          <w:szCs w:val="28"/>
        </w:rPr>
        <w:t>):</w:t>
      </w:r>
    </w:p>
    <w:p w:rsidR="000840BF" w:rsidRDefault="000840BF">
      <w:pPr>
        <w:spacing w:line="200" w:lineRule="exact"/>
      </w:pPr>
    </w:p>
    <w:p w:rsidR="000840BF" w:rsidRDefault="000840BF">
      <w:pPr>
        <w:spacing w:before="3" w:line="280" w:lineRule="exact"/>
        <w:rPr>
          <w:sz w:val="28"/>
          <w:szCs w:val="28"/>
        </w:rPr>
      </w:pPr>
    </w:p>
    <w:p w:rsidR="000840BF" w:rsidRDefault="006134F8">
      <w:pPr>
        <w:ind w:left="1672"/>
      </w:pPr>
      <w:r>
        <w:pict>
          <v:shape id="_x0000_i1045" type="#_x0000_t75" style="width:305.8pt;height:165.35pt">
            <v:imagedata r:id="rId22" o:title=""/>
          </v:shape>
        </w:pict>
      </w:r>
    </w:p>
    <w:p w:rsidR="000840BF" w:rsidRDefault="000840BF">
      <w:pPr>
        <w:spacing w:line="200" w:lineRule="exact"/>
      </w:pPr>
    </w:p>
    <w:p w:rsidR="000840BF" w:rsidRDefault="000840BF">
      <w:pPr>
        <w:spacing w:before="14" w:line="280" w:lineRule="exact"/>
        <w:rPr>
          <w:sz w:val="28"/>
          <w:szCs w:val="28"/>
        </w:rPr>
      </w:pPr>
    </w:p>
    <w:p w:rsidR="000840BF" w:rsidRDefault="006134F8">
      <w:pPr>
        <w:ind w:left="3197"/>
        <w:rPr>
          <w:sz w:val="22"/>
          <w:szCs w:val="22"/>
        </w:rPr>
      </w:pPr>
      <w:r>
        <w:rPr>
          <w:i/>
          <w:sz w:val="22"/>
          <w:szCs w:val="22"/>
        </w:rPr>
        <w:t>Figu</w:t>
      </w:r>
      <w:r>
        <w:rPr>
          <w:i/>
          <w:spacing w:val="1"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1</w:t>
      </w:r>
      <w:r>
        <w:rPr>
          <w:i/>
          <w:spacing w:val="-2"/>
          <w:sz w:val="22"/>
          <w:szCs w:val="22"/>
        </w:rPr>
        <w:t>5</w:t>
      </w:r>
      <w:r>
        <w:rPr>
          <w:i/>
          <w:sz w:val="22"/>
          <w:szCs w:val="22"/>
        </w:rPr>
        <w:t>: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c</w:t>
      </w:r>
      <w:r>
        <w:rPr>
          <w:i/>
          <w:spacing w:val="1"/>
          <w:sz w:val="22"/>
          <w:szCs w:val="22"/>
        </w:rPr>
        <w:t>t</w:t>
      </w:r>
      <w:r>
        <w:rPr>
          <w:i/>
          <w:spacing w:val="-1"/>
          <w:sz w:val="22"/>
          <w:szCs w:val="22"/>
        </w:rPr>
        <w:t>i</w:t>
      </w:r>
      <w:r>
        <w:rPr>
          <w:i/>
          <w:sz w:val="22"/>
          <w:szCs w:val="22"/>
        </w:rPr>
        <w:t>v</w:t>
      </w:r>
      <w:r>
        <w:rPr>
          <w:i/>
          <w:spacing w:val="-1"/>
          <w:sz w:val="22"/>
          <w:szCs w:val="22"/>
        </w:rPr>
        <w:t>i</w:t>
      </w:r>
      <w:r>
        <w:rPr>
          <w:i/>
          <w:spacing w:val="1"/>
          <w:sz w:val="22"/>
          <w:szCs w:val="22"/>
        </w:rPr>
        <w:t>t</w:t>
      </w:r>
      <w:r>
        <w:rPr>
          <w:i/>
          <w:sz w:val="22"/>
          <w:szCs w:val="22"/>
        </w:rPr>
        <w:t>y Di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gr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m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z w:val="22"/>
          <w:szCs w:val="22"/>
        </w:rPr>
        <w:t>AD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8</w:t>
      </w: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before="18" w:line="240" w:lineRule="exact"/>
        <w:rPr>
          <w:sz w:val="24"/>
          <w:szCs w:val="24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0840BF">
        <w:trPr>
          <w:trHeight w:hRule="exact" w:val="619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36</w:t>
            </w:r>
          </w:p>
        </w:tc>
      </w:tr>
      <w:tr w:rsidR="000840BF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Default="000840BF">
      <w:pPr>
        <w:sectPr w:rsidR="000840BF">
          <w:pgSz w:w="11920" w:h="16840"/>
          <w:pgMar w:top="1360" w:right="1040" w:bottom="280" w:left="1220" w:header="720" w:footer="720" w:gutter="0"/>
          <w:cols w:space="720"/>
        </w:sectPr>
      </w:pPr>
    </w:p>
    <w:p w:rsidR="000840BF" w:rsidRDefault="006134F8">
      <w:pPr>
        <w:spacing w:before="79" w:line="240" w:lineRule="exact"/>
        <w:ind w:left="940" w:right="1098" w:hanging="720"/>
        <w:rPr>
          <w:sz w:val="22"/>
          <w:szCs w:val="22"/>
        </w:rPr>
      </w:pPr>
      <w:r>
        <w:lastRenderedPageBreak/>
        <w:pict>
          <v:group id="_x0000_s1137" style="position:absolute;left:0;text-align:left;margin-left:255.15pt;margin-top:573.55pt;width:143.3pt;height:12.95pt;z-index:-9849;mso-position-horizontal-relative:page;mso-position-vertical-relative:page" coordorigin="5103,11471" coordsize="2866,259">
            <v:shape id="_x0000_s1138" style="position:absolute;left:5103;top:11471;width:2866;height:259" coordorigin="5103,11471" coordsize="2866,259" path="m5103,11730r2866,l7969,11471r-2866,l5103,11730xe" fillcolor="#fdfdfd" stroked="f">
              <v:path arrowok="t"/>
            </v:shape>
            <w10:wrap anchorx="page" anchory="page"/>
          </v:group>
        </w:pict>
      </w:r>
      <w:r>
        <w:rPr>
          <w:spacing w:val="-1"/>
          <w:sz w:val="22"/>
          <w:szCs w:val="22"/>
        </w:rPr>
        <w:t>U</w:t>
      </w:r>
      <w:r>
        <w:rPr>
          <w:spacing w:val="2"/>
          <w:sz w:val="22"/>
          <w:szCs w:val="22"/>
        </w:rPr>
        <w:t>C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09: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2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’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 on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eb 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npu</w:t>
      </w:r>
      <w:r>
        <w:rPr>
          <w:spacing w:val="-1"/>
          <w:sz w:val="22"/>
          <w:szCs w:val="22"/>
        </w:rPr>
        <w:t>tti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 su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 pa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sword,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m</w:t>
      </w:r>
      <w:r>
        <w:rPr>
          <w:spacing w:val="-2"/>
          <w:sz w:val="22"/>
          <w:szCs w:val="22"/>
        </w:rPr>
        <w:t>-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sword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po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.</w:t>
      </w:r>
    </w:p>
    <w:p w:rsidR="000840BF" w:rsidRDefault="000840BF">
      <w:pPr>
        <w:spacing w:before="11" w:line="240" w:lineRule="exact"/>
        <w:rPr>
          <w:sz w:val="24"/>
          <w:szCs w:val="24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71"/>
        <w:gridCol w:w="1472"/>
        <w:gridCol w:w="1344"/>
        <w:gridCol w:w="1748"/>
        <w:gridCol w:w="57"/>
        <w:gridCol w:w="1215"/>
        <w:gridCol w:w="622"/>
        <w:gridCol w:w="1315"/>
      </w:tblGrid>
      <w:tr w:rsidR="000840BF">
        <w:trPr>
          <w:trHeight w:hRule="exact" w:val="264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</w:p>
        </w:tc>
        <w:tc>
          <w:tcPr>
            <w:tcW w:w="6301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pacing w:val="2"/>
                <w:sz w:val="22"/>
                <w:szCs w:val="22"/>
              </w:rPr>
              <w:t>C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09</w:t>
            </w:r>
          </w:p>
        </w:tc>
      </w:tr>
      <w:tr w:rsidR="000840BF">
        <w:trPr>
          <w:trHeight w:hRule="exact" w:val="516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3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e:</w:t>
            </w:r>
          </w:p>
        </w:tc>
        <w:tc>
          <w:tcPr>
            <w:tcW w:w="6301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 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w</w:t>
            </w:r>
            <w:r>
              <w:rPr>
                <w:spacing w:val="-3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b a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by</w:t>
            </w:r>
          </w:p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e,</w:t>
            </w:r>
            <w:r>
              <w:rPr>
                <w:spacing w:val="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e, pa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sword,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-2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sword a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d po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2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or</w:t>
            </w:r>
          </w:p>
        </w:tc>
      </w:tr>
      <w:tr w:rsidR="000840BF">
        <w:trPr>
          <w:trHeight w:hRule="exact" w:val="516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es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a </w:t>
            </w:r>
            <w:r>
              <w:rPr>
                <w:spacing w:val="1"/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se</w:t>
            </w:r>
            <w:r>
              <w:rPr>
                <w:spacing w:val="1"/>
                <w:sz w:val="22"/>
                <w:szCs w:val="22"/>
              </w:rPr>
              <w:t>r’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</w:p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 xml:space="preserve">,  </w:t>
            </w:r>
            <w:r>
              <w:rPr>
                <w:spacing w:val="2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e, pa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sword,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-2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sword a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d po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2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13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840BF" w:rsidRDefault="006134F8">
            <w:pPr>
              <w:spacing w:line="240" w:lineRule="exact"/>
              <w:ind w:left="102" w:right="-51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</w:p>
        </w:tc>
        <w:tc>
          <w:tcPr>
            <w:tcW w:w="1748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  <w:shd w:val="clear" w:color="auto" w:fill="FDFDFD"/>
          </w:tcPr>
          <w:p w:rsidR="000840BF" w:rsidRDefault="006134F8">
            <w:pPr>
              <w:spacing w:line="240" w:lineRule="exact"/>
              <w:ind w:left="55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</w:p>
        </w:tc>
        <w:tc>
          <w:tcPr>
            <w:tcW w:w="1272" w:type="dxa"/>
            <w:gridSpan w:val="2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0840BF" w:rsidRDefault="006134F8">
            <w:pPr>
              <w:spacing w:line="240" w:lineRule="exact"/>
              <w:ind w:right="-5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</w:p>
        </w:tc>
        <w:tc>
          <w:tcPr>
            <w:tcW w:w="62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  <w:shd w:val="clear" w:color="auto" w:fill="FDFDFD"/>
          </w:tcPr>
          <w:p w:rsidR="000840BF" w:rsidRDefault="006134F8">
            <w:pPr>
              <w:spacing w:line="240" w:lineRule="exact"/>
              <w:ind w:right="-53"/>
              <w:rPr>
                <w:sz w:val="22"/>
                <w:szCs w:val="22"/>
              </w:rPr>
            </w:pPr>
            <w:r>
              <w:rPr>
                <w:spacing w:val="-2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131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840BF" w:rsidRDefault="000840BF"/>
        </w:tc>
      </w:tr>
      <w:tr w:rsidR="000840BF">
        <w:trPr>
          <w:trHeight w:hRule="exact" w:val="264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a 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4"/>
        </w:trPr>
        <w:tc>
          <w:tcPr>
            <w:tcW w:w="9244" w:type="dxa"/>
            <w:gridSpan w:val="8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before="3"/>
              <w:ind w:left="3906" w:right="3908"/>
              <w:jc w:val="center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</w:t>
            </w:r>
            <w:r>
              <w:rPr>
                <w:b/>
                <w:sz w:val="22"/>
                <w:szCs w:val="22"/>
              </w:rPr>
              <w:t>se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ca</w:t>
            </w:r>
            <w:r>
              <w:rPr>
                <w:b/>
                <w:spacing w:val="-2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 xml:space="preserve">e 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n</w:t>
            </w:r>
            <w:r>
              <w:rPr>
                <w:b/>
                <w:spacing w:val="-1"/>
                <w:sz w:val="22"/>
                <w:szCs w:val="22"/>
              </w:rPr>
              <w:t>p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840BF">
        <w:trPr>
          <w:trHeight w:hRule="exact" w:val="257"/>
        </w:trPr>
        <w:tc>
          <w:tcPr>
            <w:tcW w:w="14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467"/>
              <w:rPr>
                <w:sz w:val="22"/>
                <w:szCs w:val="22"/>
              </w:rPr>
            </w:pPr>
            <w:r>
              <w:rPr>
                <w:b/>
                <w:position w:val="-1"/>
                <w:sz w:val="22"/>
                <w:szCs w:val="22"/>
              </w:rPr>
              <w:t>Input</w:t>
            </w:r>
          </w:p>
        </w:tc>
        <w:tc>
          <w:tcPr>
            <w:tcW w:w="1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454" w:right="455"/>
              <w:jc w:val="center"/>
              <w:rPr>
                <w:sz w:val="22"/>
                <w:szCs w:val="22"/>
              </w:rPr>
            </w:pPr>
            <w:r>
              <w:rPr>
                <w:b/>
                <w:spacing w:val="-1"/>
                <w:position w:val="-1"/>
                <w:sz w:val="22"/>
                <w:szCs w:val="22"/>
              </w:rPr>
              <w:t>T</w:t>
            </w:r>
            <w:r>
              <w:rPr>
                <w:b/>
                <w:position w:val="-1"/>
                <w:sz w:val="22"/>
                <w:szCs w:val="22"/>
              </w:rPr>
              <w:t>ype</w:t>
            </w:r>
          </w:p>
        </w:tc>
        <w:tc>
          <w:tcPr>
            <w:tcW w:w="3149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19"/>
              <w:rPr>
                <w:sz w:val="22"/>
                <w:szCs w:val="22"/>
              </w:rPr>
            </w:pPr>
            <w:r>
              <w:rPr>
                <w:b/>
                <w:spacing w:val="-1"/>
                <w:position w:val="-1"/>
                <w:sz w:val="22"/>
                <w:szCs w:val="22"/>
              </w:rPr>
              <w:t>C</w:t>
            </w:r>
            <w:r>
              <w:rPr>
                <w:b/>
                <w:position w:val="-1"/>
                <w:sz w:val="22"/>
                <w:szCs w:val="22"/>
              </w:rPr>
              <w:t>ons</w:t>
            </w:r>
            <w:r>
              <w:rPr>
                <w:b/>
                <w:spacing w:val="1"/>
                <w:position w:val="-1"/>
                <w:sz w:val="22"/>
                <w:szCs w:val="22"/>
              </w:rPr>
              <w:t>t</w:t>
            </w:r>
            <w:r>
              <w:rPr>
                <w:b/>
                <w:position w:val="-1"/>
                <w:sz w:val="22"/>
                <w:szCs w:val="22"/>
              </w:rPr>
              <w:t>r</w:t>
            </w:r>
            <w:r>
              <w:rPr>
                <w:b/>
                <w:spacing w:val="-2"/>
                <w:position w:val="-1"/>
                <w:sz w:val="22"/>
                <w:szCs w:val="22"/>
              </w:rPr>
              <w:t>a</w:t>
            </w:r>
            <w:r>
              <w:rPr>
                <w:b/>
                <w:spacing w:val="1"/>
                <w:position w:val="-1"/>
                <w:sz w:val="22"/>
                <w:szCs w:val="22"/>
              </w:rPr>
              <w:t>i</w:t>
            </w:r>
            <w:r>
              <w:rPr>
                <w:b/>
                <w:position w:val="-1"/>
                <w:sz w:val="22"/>
                <w:szCs w:val="22"/>
              </w:rPr>
              <w:t>n</w:t>
            </w:r>
            <w:r>
              <w:rPr>
                <w:b/>
                <w:spacing w:val="-2"/>
                <w:position w:val="-1"/>
                <w:sz w:val="22"/>
                <w:szCs w:val="22"/>
              </w:rPr>
              <w:t>t</w:t>
            </w:r>
            <w:r>
              <w:rPr>
                <w:b/>
                <w:position w:val="-1"/>
                <w:sz w:val="22"/>
                <w:szCs w:val="22"/>
              </w:rPr>
              <w:t>s</w:t>
            </w:r>
          </w:p>
        </w:tc>
        <w:tc>
          <w:tcPr>
            <w:tcW w:w="315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position w:val="-1"/>
                <w:sz w:val="22"/>
                <w:szCs w:val="22"/>
              </w:rPr>
              <w:t>E</w:t>
            </w:r>
            <w:r>
              <w:rPr>
                <w:b/>
                <w:spacing w:val="-2"/>
                <w:position w:val="-1"/>
                <w:sz w:val="22"/>
                <w:szCs w:val="22"/>
              </w:rPr>
              <w:t>x</w:t>
            </w:r>
            <w:r>
              <w:rPr>
                <w:b/>
                <w:position w:val="-1"/>
                <w:sz w:val="22"/>
                <w:szCs w:val="22"/>
              </w:rPr>
              <w:t>a</w:t>
            </w:r>
            <w:r>
              <w:rPr>
                <w:b/>
                <w:spacing w:val="1"/>
                <w:position w:val="-1"/>
                <w:sz w:val="22"/>
                <w:szCs w:val="22"/>
              </w:rPr>
              <w:t>m</w:t>
            </w:r>
            <w:r>
              <w:rPr>
                <w:b/>
                <w:position w:val="-1"/>
                <w:sz w:val="22"/>
                <w:szCs w:val="22"/>
              </w:rPr>
              <w:t>ple</w:t>
            </w:r>
          </w:p>
        </w:tc>
      </w:tr>
      <w:tr w:rsidR="000840BF">
        <w:trPr>
          <w:trHeight w:hRule="exact" w:val="269"/>
        </w:trPr>
        <w:tc>
          <w:tcPr>
            <w:tcW w:w="14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pos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</w:t>
            </w:r>
          </w:p>
        </w:tc>
        <w:tc>
          <w:tcPr>
            <w:tcW w:w="1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spellStart"/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nt</w:t>
            </w:r>
            <w:proofErr w:type="spellEnd"/>
          </w:p>
        </w:tc>
        <w:tc>
          <w:tcPr>
            <w:tcW w:w="3149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ber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1 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t</w:t>
            </w:r>
          </w:p>
        </w:tc>
        <w:tc>
          <w:tcPr>
            <w:tcW w:w="315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</w:tr>
      <w:tr w:rsidR="000840BF">
        <w:trPr>
          <w:trHeight w:hRule="exact" w:val="262"/>
        </w:trPr>
        <w:tc>
          <w:tcPr>
            <w:tcW w:w="14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</w:p>
        </w:tc>
        <w:tc>
          <w:tcPr>
            <w:tcW w:w="1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</w:p>
        </w:tc>
        <w:tc>
          <w:tcPr>
            <w:tcW w:w="3149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phab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c 30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</w:p>
        </w:tc>
        <w:tc>
          <w:tcPr>
            <w:tcW w:w="315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spellStart"/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</w:t>
            </w:r>
            <w:proofErr w:type="spellEnd"/>
          </w:p>
        </w:tc>
      </w:tr>
      <w:tr w:rsidR="000840BF">
        <w:trPr>
          <w:trHeight w:hRule="exact" w:val="264"/>
        </w:trPr>
        <w:tc>
          <w:tcPr>
            <w:tcW w:w="14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</w:p>
        </w:tc>
        <w:tc>
          <w:tcPr>
            <w:tcW w:w="1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</w:p>
        </w:tc>
        <w:tc>
          <w:tcPr>
            <w:tcW w:w="3149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phab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c 30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</w:p>
        </w:tc>
        <w:tc>
          <w:tcPr>
            <w:tcW w:w="315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spellStart"/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anpai</w:t>
            </w:r>
            <w:proofErr w:type="spellEnd"/>
          </w:p>
        </w:tc>
      </w:tr>
      <w:tr w:rsidR="000840BF">
        <w:trPr>
          <w:trHeight w:hRule="exact" w:val="264"/>
        </w:trPr>
        <w:tc>
          <w:tcPr>
            <w:tcW w:w="14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</w:p>
        </w:tc>
        <w:tc>
          <w:tcPr>
            <w:tcW w:w="1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</w:p>
        </w:tc>
        <w:tc>
          <w:tcPr>
            <w:tcW w:w="3149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phab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c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nu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ber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20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s</w:t>
            </w:r>
          </w:p>
        </w:tc>
        <w:tc>
          <w:tcPr>
            <w:tcW w:w="315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p2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</w:t>
            </w:r>
          </w:p>
        </w:tc>
      </w:tr>
      <w:tr w:rsidR="000840BF">
        <w:trPr>
          <w:trHeight w:hRule="exact" w:val="262"/>
        </w:trPr>
        <w:tc>
          <w:tcPr>
            <w:tcW w:w="14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</w:t>
            </w:r>
          </w:p>
        </w:tc>
        <w:tc>
          <w:tcPr>
            <w:tcW w:w="1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</w:p>
        </w:tc>
        <w:tc>
          <w:tcPr>
            <w:tcW w:w="3149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phab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c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nu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ber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20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s</w:t>
            </w:r>
          </w:p>
        </w:tc>
        <w:tc>
          <w:tcPr>
            <w:tcW w:w="315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7885</w:t>
            </w:r>
          </w:p>
        </w:tc>
      </w:tr>
      <w:tr w:rsidR="000840BF">
        <w:trPr>
          <w:trHeight w:hRule="exact" w:val="264"/>
        </w:trPr>
        <w:tc>
          <w:tcPr>
            <w:tcW w:w="14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d2</w:t>
            </w:r>
          </w:p>
        </w:tc>
        <w:tc>
          <w:tcPr>
            <w:tcW w:w="1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</w:p>
        </w:tc>
        <w:tc>
          <w:tcPr>
            <w:tcW w:w="3149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phab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c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nu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ber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20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s</w:t>
            </w:r>
          </w:p>
        </w:tc>
        <w:tc>
          <w:tcPr>
            <w:tcW w:w="315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7885</w:t>
            </w:r>
          </w:p>
        </w:tc>
      </w:tr>
      <w:tr w:rsidR="000840BF">
        <w:trPr>
          <w:trHeight w:hRule="exact" w:val="1274"/>
        </w:trPr>
        <w:tc>
          <w:tcPr>
            <w:tcW w:w="2943" w:type="dxa"/>
            <w:gridSpan w:val="2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Flows:</w:t>
            </w:r>
          </w:p>
        </w:tc>
        <w:tc>
          <w:tcPr>
            <w:tcW w:w="6301" w:type="dxa"/>
            <w:gridSpan w:val="6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pacing w:val="1"/>
              </w:rPr>
              <w:t>1</w:t>
            </w:r>
            <w:r>
              <w:t xml:space="preserve">.   </w:t>
            </w:r>
            <w:r>
              <w:rPr>
                <w:spacing w:val="7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pacing w:val="1"/>
              </w:rPr>
              <w:t>2</w:t>
            </w:r>
            <w:r>
              <w:t xml:space="preserve">.   </w:t>
            </w:r>
            <w:r>
              <w:rPr>
                <w:spacing w:val="7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ect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before="1"/>
              <w:ind w:left="462"/>
              <w:rPr>
                <w:sz w:val="22"/>
                <w:szCs w:val="22"/>
              </w:rPr>
            </w:pPr>
            <w:r>
              <w:rPr>
                <w:spacing w:val="1"/>
              </w:rPr>
              <w:t>3</w:t>
            </w:r>
            <w:r>
              <w:t xml:space="preserve">.   </w:t>
            </w:r>
            <w:r>
              <w:rPr>
                <w:spacing w:val="7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ri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es a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pacing w:val="1"/>
              </w:rPr>
              <w:t>4</w:t>
            </w:r>
            <w:r>
              <w:t xml:space="preserve">.   </w:t>
            </w:r>
            <w:r>
              <w:rPr>
                <w:spacing w:val="7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ab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pacing w:val="1"/>
              </w:rPr>
              <w:t>5</w:t>
            </w:r>
            <w:r>
              <w:t xml:space="preserve">.   </w:t>
            </w:r>
            <w:r>
              <w:rPr>
                <w:spacing w:val="7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le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6841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 F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3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s:</w:t>
            </w:r>
          </w:p>
        </w:tc>
        <w:tc>
          <w:tcPr>
            <w:tcW w:w="6301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)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3"/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 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put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na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1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d.</w:t>
            </w:r>
          </w:p>
          <w:p w:rsidR="000840BF" w:rsidRDefault="006134F8">
            <w:pPr>
              <w:spacing w:before="1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cannot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 b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 on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5</w:t>
            </w:r>
            <w:proofErr w:type="spellStart"/>
            <w:r>
              <w:rPr>
                <w:position w:val="8"/>
                <w:sz w:val="14"/>
                <w:szCs w:val="14"/>
              </w:rPr>
              <w:t>th</w:t>
            </w:r>
            <w:proofErr w:type="spellEnd"/>
            <w:r>
              <w:rPr>
                <w:spacing w:val="17"/>
                <w:position w:val="8"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p 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s.</w:t>
            </w:r>
          </w:p>
          <w:p w:rsidR="000840BF" w:rsidRDefault="006134F8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pacing w:val="-1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)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3"/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 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put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1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d.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“Surn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cann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 b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 on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5</w:t>
            </w:r>
            <w:proofErr w:type="spellStart"/>
            <w:r>
              <w:rPr>
                <w:position w:val="8"/>
                <w:sz w:val="14"/>
                <w:szCs w:val="14"/>
              </w:rPr>
              <w:t>th</w:t>
            </w:r>
            <w:proofErr w:type="spellEnd"/>
            <w:r>
              <w:rPr>
                <w:spacing w:val="17"/>
                <w:position w:val="8"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p 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s.</w:t>
            </w:r>
          </w:p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)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before="1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3"/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 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put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fi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d.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cannot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be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 on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5</w:t>
            </w:r>
            <w:proofErr w:type="spellStart"/>
            <w:r>
              <w:rPr>
                <w:position w:val="8"/>
                <w:sz w:val="14"/>
                <w:szCs w:val="14"/>
              </w:rPr>
              <w:t>th</w:t>
            </w:r>
            <w:proofErr w:type="spellEnd"/>
            <w:r>
              <w:rPr>
                <w:spacing w:val="17"/>
                <w:position w:val="8"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p 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s.</w:t>
            </w:r>
          </w:p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)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before="1" w:line="240" w:lineRule="exact"/>
              <w:ind w:left="822" w:right="223" w:hanging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3"/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ut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of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4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ady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abase.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3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has 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been</w:t>
            </w:r>
          </w:p>
          <w:p w:rsidR="000840BF" w:rsidRDefault="006134F8">
            <w:pPr>
              <w:spacing w:before="1"/>
              <w:ind w:left="82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en</w:t>
            </w:r>
            <w:proofErr w:type="gramEnd"/>
            <w:r>
              <w:rPr>
                <w:sz w:val="22"/>
                <w:szCs w:val="22"/>
              </w:rPr>
              <w:t>. 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chan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”.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 on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5</w:t>
            </w:r>
            <w:proofErr w:type="spellStart"/>
            <w:r>
              <w:rPr>
                <w:position w:val="8"/>
                <w:sz w:val="14"/>
                <w:szCs w:val="14"/>
              </w:rPr>
              <w:t>th</w:t>
            </w:r>
            <w:proofErr w:type="spellEnd"/>
            <w:r>
              <w:rPr>
                <w:spacing w:val="17"/>
                <w:position w:val="8"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p 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s.</w:t>
            </w:r>
          </w:p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E).</w:t>
            </w:r>
          </w:p>
          <w:p w:rsidR="000840BF" w:rsidRDefault="006134F8">
            <w:pPr>
              <w:spacing w:before="1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3"/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 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put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d.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3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Pas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be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 on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5</w:t>
            </w:r>
            <w:proofErr w:type="spellStart"/>
            <w:r>
              <w:rPr>
                <w:position w:val="8"/>
                <w:sz w:val="14"/>
                <w:szCs w:val="14"/>
              </w:rPr>
              <w:t>th</w:t>
            </w:r>
            <w:proofErr w:type="spellEnd"/>
            <w:r>
              <w:rPr>
                <w:spacing w:val="17"/>
                <w:position w:val="8"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p 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s.</w:t>
            </w:r>
          </w:p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F).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3"/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 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put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pacing w:val="-1"/>
                <w:sz w:val="22"/>
                <w:szCs w:val="22"/>
              </w:rPr>
              <w:t>m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sword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d.</w:t>
            </w:r>
          </w:p>
          <w:p w:rsidR="000840BF" w:rsidRDefault="006134F8">
            <w:pPr>
              <w:spacing w:before="1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pacing w:val="1"/>
                <w:sz w:val="22"/>
                <w:szCs w:val="22"/>
              </w:rPr>
              <w:t>fir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sword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nnot</w:t>
            </w:r>
          </w:p>
          <w:p w:rsidR="000840BF" w:rsidRDefault="006134F8">
            <w:pPr>
              <w:spacing w:line="240" w:lineRule="exact"/>
              <w:ind w:left="82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be</w:t>
            </w:r>
            <w:proofErr w:type="gramEnd"/>
            <w:r>
              <w:rPr>
                <w:sz w:val="22"/>
                <w:szCs w:val="22"/>
              </w:rPr>
              <w:t xml:space="preserve"> b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 on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5</w:t>
            </w:r>
            <w:proofErr w:type="spellStart"/>
            <w:r>
              <w:rPr>
                <w:position w:val="8"/>
                <w:sz w:val="14"/>
                <w:szCs w:val="14"/>
              </w:rPr>
              <w:t>th</w:t>
            </w:r>
            <w:proofErr w:type="spellEnd"/>
            <w:r>
              <w:rPr>
                <w:spacing w:val="17"/>
                <w:position w:val="8"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p 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s.</w:t>
            </w:r>
          </w:p>
        </w:tc>
      </w:tr>
    </w:tbl>
    <w:p w:rsidR="000840BF" w:rsidRDefault="000840BF">
      <w:pPr>
        <w:spacing w:before="5" w:line="100" w:lineRule="exact"/>
        <w:rPr>
          <w:sz w:val="10"/>
          <w:szCs w:val="10"/>
        </w:rPr>
      </w:pPr>
    </w:p>
    <w:p w:rsidR="000840BF" w:rsidRDefault="000840BF">
      <w:pPr>
        <w:spacing w:line="20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0840BF">
        <w:trPr>
          <w:trHeight w:hRule="exact" w:val="619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37</w:t>
            </w:r>
          </w:p>
        </w:tc>
      </w:tr>
      <w:tr w:rsidR="000840BF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Default="000840BF">
      <w:pPr>
        <w:sectPr w:rsidR="000840BF">
          <w:pgSz w:w="11920" w:h="16840"/>
          <w:pgMar w:top="1340" w:right="1220" w:bottom="280" w:left="1220" w:header="720" w:footer="720" w:gutter="0"/>
          <w:cols w:space="720"/>
        </w:sectPr>
      </w:pPr>
    </w:p>
    <w:p w:rsidR="000840BF" w:rsidRDefault="006134F8">
      <w:pPr>
        <w:spacing w:before="65"/>
        <w:ind w:left="3127" w:right="5774"/>
        <w:jc w:val="center"/>
        <w:rPr>
          <w:sz w:val="22"/>
          <w:szCs w:val="22"/>
        </w:rPr>
      </w:pPr>
      <w:r>
        <w:rPr>
          <w:sz w:val="22"/>
          <w:szCs w:val="22"/>
        </w:rPr>
        <w:lastRenderedPageBreak/>
        <w:t>3</w:t>
      </w:r>
      <w:r>
        <w:rPr>
          <w:spacing w:val="1"/>
          <w:sz w:val="22"/>
          <w:szCs w:val="22"/>
        </w:rPr>
        <w:t>(</w:t>
      </w:r>
      <w:r>
        <w:rPr>
          <w:spacing w:val="-1"/>
          <w:sz w:val="22"/>
          <w:szCs w:val="22"/>
        </w:rPr>
        <w:t>G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>.</w:t>
      </w:r>
    </w:p>
    <w:p w:rsidR="000840BF" w:rsidRDefault="006134F8">
      <w:pPr>
        <w:spacing w:before="2"/>
        <w:ind w:left="3523"/>
        <w:rPr>
          <w:sz w:val="22"/>
          <w:szCs w:val="22"/>
        </w:rPr>
      </w:pPr>
      <w:r>
        <w:rPr>
          <w:sz w:val="22"/>
          <w:szCs w:val="22"/>
        </w:rPr>
        <w:t xml:space="preserve">1.  </w:t>
      </w:r>
      <w:r>
        <w:rPr>
          <w:spacing w:val="29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s 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put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ir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sword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d.</w:t>
      </w:r>
    </w:p>
    <w:p w:rsidR="000840BF" w:rsidRDefault="006134F8">
      <w:pPr>
        <w:spacing w:before="3" w:line="240" w:lineRule="exact"/>
        <w:ind w:left="3883" w:right="574" w:hanging="360"/>
        <w:rPr>
          <w:sz w:val="22"/>
          <w:szCs w:val="22"/>
        </w:rPr>
      </w:pPr>
      <w:r>
        <w:rPr>
          <w:sz w:val="22"/>
          <w:szCs w:val="22"/>
        </w:rPr>
        <w:t xml:space="preserve">2. 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3"/>
          <w:sz w:val="22"/>
          <w:szCs w:val="22"/>
        </w:rPr>
        <w:t>“</w:t>
      </w:r>
      <w:r>
        <w:rPr>
          <w:sz w:val="22"/>
          <w:szCs w:val="22"/>
        </w:rPr>
        <w:t>Pas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 and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n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m pa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sw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do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ot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h</w:t>
      </w:r>
      <w:r>
        <w:rPr>
          <w:spacing w:val="-2"/>
          <w:sz w:val="22"/>
          <w:szCs w:val="22"/>
        </w:rPr>
        <w:t>”.</w:t>
      </w:r>
    </w:p>
    <w:p w:rsidR="000840BF" w:rsidRDefault="006134F8">
      <w:pPr>
        <w:spacing w:line="240" w:lineRule="exact"/>
        <w:ind w:left="3523"/>
        <w:rPr>
          <w:sz w:val="22"/>
          <w:szCs w:val="22"/>
        </w:rPr>
      </w:pPr>
      <w:r>
        <w:rPr>
          <w:sz w:val="22"/>
          <w:szCs w:val="22"/>
        </w:rPr>
        <w:t xml:space="preserve">3. 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s on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5</w:t>
      </w:r>
      <w:proofErr w:type="spellStart"/>
      <w:r>
        <w:rPr>
          <w:position w:val="8"/>
          <w:sz w:val="14"/>
          <w:szCs w:val="14"/>
        </w:rPr>
        <w:t>th</w:t>
      </w:r>
      <w:proofErr w:type="spellEnd"/>
      <w:r>
        <w:rPr>
          <w:spacing w:val="17"/>
          <w:position w:val="8"/>
          <w:sz w:val="14"/>
          <w:szCs w:val="14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 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f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s.</w:t>
      </w:r>
    </w:p>
    <w:p w:rsidR="000840BF" w:rsidRDefault="006134F8">
      <w:pPr>
        <w:spacing w:line="240" w:lineRule="exact"/>
        <w:ind w:left="3127" w:right="5773"/>
        <w:jc w:val="center"/>
        <w:rPr>
          <w:sz w:val="22"/>
          <w:szCs w:val="22"/>
        </w:rPr>
      </w:pPr>
      <w:r>
        <w:rPr>
          <w:sz w:val="22"/>
          <w:szCs w:val="22"/>
        </w:rPr>
        <w:t>3</w:t>
      </w:r>
      <w:r>
        <w:rPr>
          <w:spacing w:val="1"/>
          <w:sz w:val="22"/>
          <w:szCs w:val="22"/>
        </w:rPr>
        <w:t>(</w:t>
      </w:r>
      <w:r>
        <w:rPr>
          <w:spacing w:val="-1"/>
          <w:sz w:val="22"/>
          <w:szCs w:val="22"/>
        </w:rPr>
        <w:t>H</w:t>
      </w:r>
      <w:r>
        <w:rPr>
          <w:spacing w:val="1"/>
          <w:sz w:val="22"/>
          <w:szCs w:val="22"/>
        </w:rPr>
        <w:t>).</w:t>
      </w:r>
    </w:p>
    <w:p w:rsidR="000840BF" w:rsidRDefault="006134F8">
      <w:pPr>
        <w:spacing w:before="5" w:line="240" w:lineRule="exact"/>
        <w:ind w:left="3883" w:right="1136" w:hanging="360"/>
        <w:rPr>
          <w:sz w:val="22"/>
          <w:szCs w:val="22"/>
        </w:rPr>
      </w:pPr>
      <w:r>
        <w:rPr>
          <w:sz w:val="22"/>
          <w:szCs w:val="22"/>
        </w:rPr>
        <w:t xml:space="preserve">1.  </w:t>
      </w:r>
      <w:r>
        <w:rPr>
          <w:spacing w:val="29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 not</w:t>
      </w:r>
      <w:r>
        <w:rPr>
          <w:spacing w:val="1"/>
          <w:sz w:val="22"/>
          <w:szCs w:val="22"/>
        </w:rPr>
        <w:t xml:space="preserve"> f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con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 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e.</w:t>
      </w:r>
    </w:p>
    <w:p w:rsidR="000840BF" w:rsidRDefault="006134F8">
      <w:pPr>
        <w:spacing w:line="240" w:lineRule="exact"/>
        <w:ind w:left="3523"/>
        <w:rPr>
          <w:sz w:val="22"/>
          <w:szCs w:val="22"/>
        </w:rPr>
      </w:pPr>
      <w:r>
        <w:rPr>
          <w:sz w:val="22"/>
          <w:szCs w:val="22"/>
        </w:rPr>
        <w:t xml:space="preserve">2. 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“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d”.</w:t>
      </w:r>
    </w:p>
    <w:p w:rsidR="000840BF" w:rsidRDefault="006134F8">
      <w:pPr>
        <w:spacing w:line="240" w:lineRule="exact"/>
        <w:ind w:left="3523"/>
        <w:rPr>
          <w:sz w:val="22"/>
          <w:szCs w:val="22"/>
        </w:rPr>
      </w:pPr>
      <w:r>
        <w:rPr>
          <w:sz w:val="22"/>
          <w:szCs w:val="22"/>
        </w:rPr>
        <w:t xml:space="preserve">3. 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s on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5</w:t>
      </w:r>
      <w:proofErr w:type="spellStart"/>
      <w:r>
        <w:rPr>
          <w:position w:val="8"/>
          <w:sz w:val="14"/>
          <w:szCs w:val="14"/>
        </w:rPr>
        <w:t>th</w:t>
      </w:r>
      <w:proofErr w:type="spellEnd"/>
      <w:r>
        <w:rPr>
          <w:spacing w:val="17"/>
          <w:position w:val="8"/>
          <w:sz w:val="14"/>
          <w:szCs w:val="14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 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f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s.</w:t>
      </w:r>
    </w:p>
    <w:p w:rsidR="000840BF" w:rsidRDefault="006134F8">
      <w:pPr>
        <w:spacing w:line="240" w:lineRule="exact"/>
        <w:ind w:left="3127" w:right="5862"/>
        <w:jc w:val="center"/>
        <w:rPr>
          <w:sz w:val="22"/>
          <w:szCs w:val="22"/>
        </w:rPr>
      </w:pPr>
      <w:r>
        <w:pict>
          <v:group id="_x0000_s1129" style="position:absolute;left:0;text-align:left;margin-left:66.35pt;margin-top:71.7pt;width:462.8pt;height:241.95pt;z-index:-9848;mso-position-horizontal-relative:page;mso-position-vertical-relative:page" coordorigin="1327,1434" coordsize="9256,4839">
            <v:shape id="_x0000_s1136" style="position:absolute;left:1337;top:1445;width:2933;height:0" coordorigin="1337,1445" coordsize="2933,0" path="m1337,1445r2933,e" filled="f" strokeweight=".58pt">
              <v:path arrowok="t"/>
            </v:shape>
            <v:shape id="_x0000_s1135" style="position:absolute;left:4280;top:1445;width:6291;height:0" coordorigin="4280,1445" coordsize="6291,0" path="m4280,1445r6292,e" filled="f" strokeweight=".58pt">
              <v:path arrowok="t"/>
            </v:shape>
            <v:shape id="_x0000_s1134" style="position:absolute;left:1332;top:1440;width:0;height:4827" coordorigin="1332,1440" coordsize="0,4827" path="m1332,1440r,4827e" filled="f" strokeweight=".58pt">
              <v:path arrowok="t"/>
            </v:shape>
            <v:shape id="_x0000_s1133" style="position:absolute;left:1337;top:6263;width:2933;height:0" coordorigin="1337,6263" coordsize="2933,0" path="m1337,6263r2933,e" filled="f" strokeweight=".58pt">
              <v:path arrowok="t"/>
            </v:shape>
            <v:shape id="_x0000_s1132" style="position:absolute;left:4275;top:1440;width:0;height:4827" coordorigin="4275,1440" coordsize="0,4827" path="m4275,1440r,4827e" filled="f" strokeweight=".58pt">
              <v:path arrowok="t"/>
            </v:shape>
            <v:shape id="_x0000_s1131" style="position:absolute;left:4280;top:6263;width:6291;height:0" coordorigin="4280,6263" coordsize="6291,0" path="m4280,6263r6292,e" filled="f" strokeweight=".58pt">
              <v:path arrowok="t"/>
            </v:shape>
            <v:shape id="_x0000_s1130" style="position:absolute;left:10576;top:1440;width:0;height:4827" coordorigin="10576,1440" coordsize="0,4827" path="m10576,1440r,4827e" filled="f" strokeweight=".20464mm">
              <v:path arrowok="t"/>
            </v:shape>
            <w10:wrap anchorx="page" anchory="page"/>
          </v:group>
        </w:pict>
      </w:r>
      <w:r>
        <w:rPr>
          <w:sz w:val="22"/>
          <w:szCs w:val="22"/>
        </w:rPr>
        <w:t>3</w:t>
      </w:r>
      <w:r>
        <w:rPr>
          <w:spacing w:val="1"/>
          <w:sz w:val="22"/>
          <w:szCs w:val="22"/>
        </w:rPr>
        <w:t>(</w:t>
      </w:r>
      <w:r>
        <w:rPr>
          <w:spacing w:val="-4"/>
          <w:sz w:val="22"/>
          <w:szCs w:val="22"/>
        </w:rPr>
        <w:t>I</w:t>
      </w:r>
      <w:r>
        <w:rPr>
          <w:spacing w:val="1"/>
          <w:sz w:val="22"/>
          <w:szCs w:val="22"/>
        </w:rPr>
        <w:t>).</w:t>
      </w:r>
    </w:p>
    <w:p w:rsidR="000840BF" w:rsidRDefault="006134F8">
      <w:pPr>
        <w:spacing w:before="5" w:line="240" w:lineRule="exact"/>
        <w:ind w:left="3883" w:right="867" w:hanging="360"/>
        <w:rPr>
          <w:sz w:val="22"/>
          <w:szCs w:val="22"/>
        </w:rPr>
      </w:pPr>
      <w:r>
        <w:rPr>
          <w:sz w:val="22"/>
          <w:szCs w:val="22"/>
        </w:rPr>
        <w:t xml:space="preserve">1.  </w:t>
      </w:r>
      <w:r>
        <w:rPr>
          <w:spacing w:val="29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 not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ow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con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 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e.</w:t>
      </w:r>
    </w:p>
    <w:p w:rsidR="000840BF" w:rsidRDefault="006134F8">
      <w:pPr>
        <w:spacing w:line="240" w:lineRule="exact"/>
        <w:ind w:left="3523"/>
        <w:rPr>
          <w:sz w:val="22"/>
          <w:szCs w:val="22"/>
        </w:rPr>
      </w:pPr>
      <w:r>
        <w:rPr>
          <w:sz w:val="22"/>
          <w:szCs w:val="22"/>
        </w:rPr>
        <w:t xml:space="preserve">2. 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“Surn</w:t>
      </w:r>
      <w:r>
        <w:rPr>
          <w:spacing w:val="1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d”.</w:t>
      </w:r>
    </w:p>
    <w:p w:rsidR="000840BF" w:rsidRDefault="006134F8">
      <w:pPr>
        <w:spacing w:line="240" w:lineRule="exact"/>
        <w:ind w:left="3523"/>
        <w:rPr>
          <w:sz w:val="22"/>
          <w:szCs w:val="22"/>
        </w:rPr>
      </w:pPr>
      <w:r>
        <w:rPr>
          <w:sz w:val="22"/>
          <w:szCs w:val="22"/>
        </w:rPr>
        <w:t xml:space="preserve">3. 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s on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5</w:t>
      </w:r>
      <w:proofErr w:type="spellStart"/>
      <w:r>
        <w:rPr>
          <w:position w:val="8"/>
          <w:sz w:val="14"/>
          <w:szCs w:val="14"/>
        </w:rPr>
        <w:t>th</w:t>
      </w:r>
      <w:proofErr w:type="spellEnd"/>
      <w:r>
        <w:rPr>
          <w:spacing w:val="17"/>
          <w:position w:val="8"/>
          <w:sz w:val="14"/>
          <w:szCs w:val="14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 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f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s.</w:t>
      </w:r>
    </w:p>
    <w:p w:rsidR="000840BF" w:rsidRDefault="006134F8">
      <w:pPr>
        <w:spacing w:line="240" w:lineRule="exact"/>
        <w:ind w:left="3127" w:right="5850"/>
        <w:jc w:val="center"/>
        <w:rPr>
          <w:sz w:val="22"/>
          <w:szCs w:val="22"/>
        </w:rPr>
      </w:pPr>
      <w:r>
        <w:rPr>
          <w:sz w:val="22"/>
          <w:szCs w:val="22"/>
        </w:rPr>
        <w:t>3</w:t>
      </w:r>
      <w:r>
        <w:rPr>
          <w:spacing w:val="-2"/>
          <w:sz w:val="22"/>
          <w:szCs w:val="22"/>
        </w:rPr>
        <w:t>(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).</w:t>
      </w:r>
    </w:p>
    <w:p w:rsidR="000840BF" w:rsidRDefault="006134F8">
      <w:pPr>
        <w:spacing w:before="2"/>
        <w:ind w:left="3523"/>
        <w:rPr>
          <w:sz w:val="22"/>
          <w:szCs w:val="22"/>
        </w:rPr>
      </w:pPr>
      <w:r>
        <w:rPr>
          <w:sz w:val="22"/>
          <w:szCs w:val="22"/>
        </w:rPr>
        <w:t xml:space="preserve">1.  </w:t>
      </w:r>
      <w:r>
        <w:rPr>
          <w:spacing w:val="29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s 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put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d.</w:t>
      </w:r>
    </w:p>
    <w:p w:rsidR="000840BF" w:rsidRDefault="006134F8">
      <w:pPr>
        <w:spacing w:line="240" w:lineRule="exact"/>
        <w:ind w:left="3523"/>
        <w:rPr>
          <w:sz w:val="22"/>
          <w:szCs w:val="22"/>
        </w:rPr>
      </w:pPr>
      <w:r>
        <w:rPr>
          <w:sz w:val="22"/>
          <w:szCs w:val="22"/>
        </w:rPr>
        <w:t xml:space="preserve">2. 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</w:t>
      </w:r>
      <w:r>
        <w:rPr>
          <w:spacing w:val="3"/>
          <w:sz w:val="22"/>
          <w:szCs w:val="22"/>
        </w:rPr>
        <w:t>“</w:t>
      </w:r>
      <w:r>
        <w:rPr>
          <w:sz w:val="22"/>
          <w:szCs w:val="22"/>
        </w:rPr>
        <w:t>Pos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not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”.</w:t>
      </w:r>
    </w:p>
    <w:p w:rsidR="000840BF" w:rsidRDefault="006134F8">
      <w:pPr>
        <w:spacing w:line="240" w:lineRule="exact"/>
        <w:ind w:left="3523"/>
        <w:rPr>
          <w:sz w:val="22"/>
          <w:szCs w:val="22"/>
        </w:rPr>
      </w:pPr>
      <w:r>
        <w:rPr>
          <w:sz w:val="22"/>
          <w:szCs w:val="22"/>
        </w:rPr>
        <w:t xml:space="preserve">3. 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s on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5</w:t>
      </w:r>
      <w:proofErr w:type="spellStart"/>
      <w:r>
        <w:rPr>
          <w:position w:val="8"/>
          <w:sz w:val="14"/>
          <w:szCs w:val="14"/>
        </w:rPr>
        <w:t>th</w:t>
      </w:r>
      <w:proofErr w:type="spellEnd"/>
      <w:r>
        <w:rPr>
          <w:spacing w:val="17"/>
          <w:position w:val="8"/>
          <w:sz w:val="14"/>
          <w:szCs w:val="14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 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f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s.</w:t>
      </w: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before="15" w:line="220" w:lineRule="exact"/>
        <w:rPr>
          <w:sz w:val="22"/>
          <w:szCs w:val="22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0840BF">
        <w:trPr>
          <w:trHeight w:hRule="exact" w:val="619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38</w:t>
            </w:r>
          </w:p>
        </w:tc>
      </w:tr>
      <w:tr w:rsidR="000840BF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Default="000840BF">
      <w:pPr>
        <w:sectPr w:rsidR="000840BF">
          <w:pgSz w:w="11920" w:h="16840"/>
          <w:pgMar w:top="1360" w:right="1240" w:bottom="280" w:left="1220" w:header="720" w:footer="720" w:gutter="0"/>
          <w:cols w:space="720"/>
        </w:sectPr>
      </w:pPr>
    </w:p>
    <w:p w:rsidR="000840BF" w:rsidRDefault="000840BF">
      <w:pPr>
        <w:spacing w:before="2" w:line="120" w:lineRule="exact"/>
        <w:rPr>
          <w:sz w:val="12"/>
          <w:szCs w:val="12"/>
        </w:rPr>
      </w:pPr>
    </w:p>
    <w:p w:rsidR="000840BF" w:rsidRDefault="000840BF">
      <w:pPr>
        <w:spacing w:line="200" w:lineRule="exact"/>
        <w:sectPr w:rsidR="000840BF">
          <w:pgSz w:w="16840" w:h="11920" w:orient="landscape"/>
          <w:pgMar w:top="1080" w:right="1340" w:bottom="280" w:left="1340" w:header="720" w:footer="720" w:gutter="0"/>
          <w:cols w:space="720"/>
        </w:sectPr>
      </w:pPr>
    </w:p>
    <w:p w:rsidR="000840BF" w:rsidRDefault="006134F8">
      <w:pPr>
        <w:spacing w:before="29"/>
        <w:ind w:left="100" w:right="-56"/>
        <w:rPr>
          <w:sz w:val="24"/>
          <w:szCs w:val="24"/>
        </w:rPr>
      </w:pPr>
      <w:r>
        <w:lastRenderedPageBreak/>
        <w:pict>
          <v:shape id="_x0000_s1128" type="#_x0000_t75" style="position:absolute;left:0;text-align:left;margin-left:1in;margin-top:28pt;width:697.9pt;height:324pt;z-index:-9847;mso-position-horizontal-relative:page">
            <v:imagedata r:id="rId23" o:title=""/>
            <w10:wrap anchorx="page"/>
          </v:shape>
        </w:pic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 xml:space="preserve">tivity </w:t>
      </w:r>
      <w:proofErr w:type="gramStart"/>
      <w:r>
        <w:rPr>
          <w:b/>
          <w:spacing w:val="-1"/>
          <w:sz w:val="24"/>
          <w:szCs w:val="24"/>
        </w:rPr>
        <w:t>D</w:t>
      </w:r>
      <w:r>
        <w:rPr>
          <w:b/>
          <w:sz w:val="24"/>
          <w:szCs w:val="24"/>
        </w:rPr>
        <w:t>iagr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:</w:t>
      </w:r>
      <w:proofErr w:type="gramEnd"/>
      <w:r>
        <w:rPr>
          <w:b/>
          <w:spacing w:val="-1"/>
          <w:sz w:val="24"/>
          <w:szCs w:val="24"/>
        </w:rPr>
        <w:t>(</w:t>
      </w:r>
      <w:r>
        <w:rPr>
          <w:b/>
          <w:spacing w:val="2"/>
          <w:sz w:val="24"/>
          <w:szCs w:val="24"/>
        </w:rPr>
        <w:t>A</w:t>
      </w:r>
      <w:r>
        <w:rPr>
          <w:b/>
          <w:sz w:val="24"/>
          <w:szCs w:val="24"/>
        </w:rPr>
        <w:t>D</w:t>
      </w:r>
      <w:r>
        <w:rPr>
          <w:b/>
          <w:spacing w:val="2"/>
          <w:sz w:val="24"/>
          <w:szCs w:val="24"/>
        </w:rPr>
        <w:t>-</w:t>
      </w:r>
      <w:r>
        <w:rPr>
          <w:b/>
          <w:sz w:val="24"/>
          <w:szCs w:val="24"/>
        </w:rPr>
        <w:t>09</w:t>
      </w:r>
      <w:r>
        <w:rPr>
          <w:b/>
          <w:spacing w:val="-1"/>
          <w:sz w:val="24"/>
          <w:szCs w:val="24"/>
        </w:rPr>
        <w:t>):</w:t>
      </w:r>
    </w:p>
    <w:p w:rsidR="000840BF" w:rsidRDefault="006134F8">
      <w:pPr>
        <w:spacing w:before="2" w:line="140" w:lineRule="exact"/>
        <w:rPr>
          <w:sz w:val="14"/>
          <w:szCs w:val="14"/>
        </w:rPr>
      </w:pPr>
      <w:r>
        <w:br w:type="column"/>
      </w: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6134F8">
      <w:pPr>
        <w:rPr>
          <w:sz w:val="22"/>
          <w:szCs w:val="22"/>
        </w:rPr>
      </w:pPr>
      <w:r>
        <w:rPr>
          <w:i/>
          <w:sz w:val="22"/>
          <w:szCs w:val="22"/>
        </w:rPr>
        <w:t>Figu</w:t>
      </w:r>
      <w:r>
        <w:rPr>
          <w:i/>
          <w:spacing w:val="1"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1</w:t>
      </w:r>
      <w:r>
        <w:rPr>
          <w:i/>
          <w:spacing w:val="-2"/>
          <w:sz w:val="22"/>
          <w:szCs w:val="22"/>
        </w:rPr>
        <w:t>6</w:t>
      </w:r>
      <w:r>
        <w:rPr>
          <w:i/>
          <w:sz w:val="22"/>
          <w:szCs w:val="22"/>
        </w:rPr>
        <w:t>: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c</w:t>
      </w:r>
      <w:r>
        <w:rPr>
          <w:i/>
          <w:spacing w:val="1"/>
          <w:sz w:val="22"/>
          <w:szCs w:val="22"/>
        </w:rPr>
        <w:t>t</w:t>
      </w:r>
      <w:r>
        <w:rPr>
          <w:i/>
          <w:spacing w:val="-1"/>
          <w:sz w:val="22"/>
          <w:szCs w:val="22"/>
        </w:rPr>
        <w:t>i</w:t>
      </w:r>
      <w:r>
        <w:rPr>
          <w:i/>
          <w:sz w:val="22"/>
          <w:szCs w:val="22"/>
        </w:rPr>
        <w:t>v</w:t>
      </w:r>
      <w:r>
        <w:rPr>
          <w:i/>
          <w:spacing w:val="-1"/>
          <w:sz w:val="22"/>
          <w:szCs w:val="22"/>
        </w:rPr>
        <w:t>i</w:t>
      </w:r>
      <w:r>
        <w:rPr>
          <w:i/>
          <w:spacing w:val="1"/>
          <w:sz w:val="22"/>
          <w:szCs w:val="22"/>
        </w:rPr>
        <w:t>t</w:t>
      </w:r>
      <w:r>
        <w:rPr>
          <w:i/>
          <w:sz w:val="22"/>
          <w:szCs w:val="22"/>
        </w:rPr>
        <w:t>y Di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gr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m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z w:val="22"/>
          <w:szCs w:val="22"/>
        </w:rPr>
        <w:t>AD</w:t>
      </w:r>
      <w:r>
        <w:rPr>
          <w:i/>
          <w:spacing w:val="1"/>
          <w:sz w:val="22"/>
          <w:szCs w:val="22"/>
        </w:rPr>
        <w:t>-</w:t>
      </w:r>
      <w:r>
        <w:rPr>
          <w:sz w:val="22"/>
          <w:szCs w:val="22"/>
        </w:rPr>
        <w:t>9</w:t>
      </w:r>
    </w:p>
    <w:p w:rsidR="004B4087" w:rsidRDefault="004B4087">
      <w:pPr>
        <w:rPr>
          <w:sz w:val="22"/>
          <w:szCs w:val="22"/>
        </w:rPr>
      </w:pPr>
    </w:p>
    <w:p w:rsidR="004B4087" w:rsidRDefault="004B4087">
      <w:pPr>
        <w:rPr>
          <w:sz w:val="22"/>
          <w:szCs w:val="22"/>
        </w:rPr>
      </w:pPr>
    </w:p>
    <w:p w:rsidR="004B4087" w:rsidRDefault="004B4087">
      <w:pPr>
        <w:rPr>
          <w:sz w:val="22"/>
          <w:szCs w:val="22"/>
        </w:rPr>
      </w:pPr>
    </w:p>
    <w:p w:rsidR="004B4087" w:rsidRDefault="004B4087">
      <w:pPr>
        <w:rPr>
          <w:sz w:val="22"/>
          <w:szCs w:val="22"/>
        </w:rPr>
      </w:pPr>
    </w:p>
    <w:tbl>
      <w:tblPr>
        <w:tblW w:w="9222" w:type="dxa"/>
        <w:tblInd w:w="-12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4B4087" w:rsidTr="004B4087">
        <w:trPr>
          <w:trHeight w:hRule="exact" w:val="622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4B4087" w:rsidRDefault="004B4087" w:rsidP="008E3B96">
            <w:pPr>
              <w:spacing w:before="2"/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4B4087" w:rsidRDefault="004B4087" w:rsidP="008E3B96">
            <w:pPr>
              <w:spacing w:before="2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39</w:t>
            </w:r>
          </w:p>
        </w:tc>
      </w:tr>
      <w:tr w:rsidR="004B4087" w:rsidTr="004B4087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4B4087" w:rsidRDefault="004B4087">
      <w:pPr>
        <w:rPr>
          <w:sz w:val="22"/>
          <w:szCs w:val="22"/>
        </w:rPr>
        <w:sectPr w:rsidR="004B4087">
          <w:type w:val="continuous"/>
          <w:pgSz w:w="16840" w:h="11920" w:orient="landscape"/>
          <w:pgMar w:top="1400" w:right="1340" w:bottom="280" w:left="1340" w:header="720" w:footer="720" w:gutter="0"/>
          <w:cols w:num="2" w:space="720" w:equalWidth="0">
            <w:col w:w="2866" w:space="2676"/>
            <w:col w:w="8618"/>
          </w:cols>
        </w:sectPr>
      </w:pPr>
    </w:p>
    <w:p w:rsidR="000840BF" w:rsidRDefault="006134F8">
      <w:pPr>
        <w:spacing w:before="79" w:line="240" w:lineRule="exact"/>
        <w:ind w:left="940" w:right="1033" w:hanging="720"/>
        <w:rPr>
          <w:sz w:val="22"/>
          <w:szCs w:val="22"/>
        </w:rPr>
      </w:pPr>
      <w:r>
        <w:lastRenderedPageBreak/>
        <w:pict>
          <v:group id="_x0000_s1126" style="position:absolute;left:0;text-align:left;margin-left:255.15pt;margin-top:598.85pt;width:143.3pt;height:12.95pt;z-index:-9846;mso-position-horizontal-relative:page;mso-position-vertical-relative:page" coordorigin="5103,11977" coordsize="2866,259">
            <v:shape id="_x0000_s1127" style="position:absolute;left:5103;top:11977;width:2866;height:259" coordorigin="5103,11977" coordsize="2866,259" path="m5103,12237r2866,l7969,11977r-2866,l5103,12237xe" fillcolor="#fdfdfd" stroked="f">
              <v:path arrowok="t"/>
            </v:shape>
            <w10:wrap anchorx="page" anchory="page"/>
          </v:group>
        </w:pict>
      </w:r>
      <w:r>
        <w:rPr>
          <w:spacing w:val="-1"/>
          <w:sz w:val="22"/>
          <w:szCs w:val="22"/>
        </w:rPr>
        <w:t>U</w:t>
      </w:r>
      <w:r>
        <w:rPr>
          <w:spacing w:val="2"/>
          <w:sz w:val="22"/>
          <w:szCs w:val="22"/>
        </w:rPr>
        <w:t>C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10: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2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upda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’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 on</w:t>
      </w:r>
      <w:r>
        <w:rPr>
          <w:spacing w:val="-1"/>
          <w:sz w:val="22"/>
          <w:szCs w:val="22"/>
        </w:rPr>
        <w:t xml:space="preserve"> t</w:t>
      </w:r>
      <w:r>
        <w:rPr>
          <w:sz w:val="22"/>
          <w:szCs w:val="22"/>
        </w:rPr>
        <w:t xml:space="preserve">he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eb 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 su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, pa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sword,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pacing w:val="-1"/>
          <w:sz w:val="22"/>
          <w:szCs w:val="22"/>
        </w:rPr>
        <w:t>m</w:t>
      </w:r>
      <w:r>
        <w:rPr>
          <w:spacing w:val="-2"/>
          <w:sz w:val="22"/>
          <w:szCs w:val="22"/>
        </w:rPr>
        <w:t>-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sword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po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.</w:t>
      </w:r>
    </w:p>
    <w:p w:rsidR="000840BF" w:rsidRDefault="000840BF">
      <w:pPr>
        <w:spacing w:before="11" w:line="240" w:lineRule="exact"/>
        <w:rPr>
          <w:sz w:val="24"/>
          <w:szCs w:val="24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71"/>
        <w:gridCol w:w="1472"/>
        <w:gridCol w:w="2150"/>
        <w:gridCol w:w="999"/>
        <w:gridCol w:w="749"/>
        <w:gridCol w:w="1270"/>
        <w:gridCol w:w="624"/>
        <w:gridCol w:w="509"/>
      </w:tblGrid>
      <w:tr w:rsidR="000840BF">
        <w:trPr>
          <w:trHeight w:hRule="exact" w:val="264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</w:t>
            </w:r>
            <w:r>
              <w:rPr>
                <w:b/>
                <w:sz w:val="22"/>
                <w:szCs w:val="22"/>
              </w:rPr>
              <w:t>se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1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ase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6301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pacing w:val="2"/>
                <w:sz w:val="22"/>
                <w:szCs w:val="22"/>
              </w:rPr>
              <w:t>C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10</w:t>
            </w:r>
          </w:p>
        </w:tc>
      </w:tr>
      <w:tr w:rsidR="000840BF">
        <w:trPr>
          <w:trHeight w:hRule="exact" w:val="516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3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e:</w:t>
            </w:r>
          </w:p>
        </w:tc>
        <w:tc>
          <w:tcPr>
            <w:tcW w:w="6301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an up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web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by</w:t>
            </w:r>
          </w:p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e,</w:t>
            </w:r>
            <w:r>
              <w:rPr>
                <w:spacing w:val="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, pa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sword,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m</w:t>
            </w:r>
            <w:r>
              <w:rPr>
                <w:spacing w:val="-2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sword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po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on.</w:t>
            </w:r>
          </w:p>
        </w:tc>
      </w:tr>
      <w:tr w:rsidR="000840BF">
        <w:trPr>
          <w:trHeight w:hRule="exact" w:val="262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</w:p>
        </w:tc>
      </w:tr>
      <w:tr w:rsidR="000840BF">
        <w:trPr>
          <w:trHeight w:hRule="exact" w:val="516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 a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us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 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aba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</w:p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 xml:space="preserve">,  </w:t>
            </w:r>
            <w:r>
              <w:rPr>
                <w:spacing w:val="2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e, pa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sword,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-2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sword a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d po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516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8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ect </w:t>
            </w:r>
            <w:r>
              <w:rPr>
                <w:spacing w:val="6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’ </w:t>
            </w:r>
            <w:r>
              <w:rPr>
                <w:spacing w:val="8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8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8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of</w:t>
            </w:r>
          </w:p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le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57"/>
        </w:trPr>
        <w:tc>
          <w:tcPr>
            <w:tcW w:w="2943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2150" w:type="dxa"/>
            <w:tcBorders>
              <w:top w:val="single" w:sz="5" w:space="0" w:color="000000"/>
              <w:left w:val="single" w:sz="5" w:space="0" w:color="000000"/>
              <w:bottom w:val="nil"/>
              <w:right w:val="nil"/>
            </w:tcBorders>
          </w:tcPr>
          <w:p w:rsidR="000840BF" w:rsidRDefault="006134F8">
            <w:pPr>
              <w:spacing w:line="240" w:lineRule="exact"/>
              <w:ind w:left="462" w:right="-5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</w:p>
        </w:tc>
        <w:tc>
          <w:tcPr>
            <w:tcW w:w="1748" w:type="dxa"/>
            <w:gridSpan w:val="2"/>
            <w:tcBorders>
              <w:top w:val="single" w:sz="5" w:space="0" w:color="000000"/>
              <w:left w:val="nil"/>
              <w:bottom w:val="nil"/>
              <w:right w:val="nil"/>
            </w:tcBorders>
            <w:shd w:val="clear" w:color="auto" w:fill="FDFDFD"/>
          </w:tcPr>
          <w:p w:rsidR="000840BF" w:rsidRDefault="006134F8">
            <w:pPr>
              <w:spacing w:line="240" w:lineRule="exact"/>
              <w:ind w:left="53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</w:p>
        </w:tc>
        <w:tc>
          <w:tcPr>
            <w:tcW w:w="1270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:rsidR="000840BF" w:rsidRDefault="006134F8">
            <w:pPr>
              <w:spacing w:line="240" w:lineRule="exact"/>
              <w:ind w:right="-5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</w:t>
            </w:r>
          </w:p>
        </w:tc>
        <w:tc>
          <w:tcPr>
            <w:tcW w:w="624" w:type="dxa"/>
            <w:tcBorders>
              <w:top w:val="single" w:sz="5" w:space="0" w:color="000000"/>
              <w:left w:val="nil"/>
              <w:bottom w:val="nil"/>
              <w:right w:val="nil"/>
            </w:tcBorders>
            <w:shd w:val="clear" w:color="auto" w:fill="FDFDFD"/>
          </w:tcPr>
          <w:p w:rsidR="000840BF" w:rsidRDefault="006134F8">
            <w:pPr>
              <w:spacing w:line="240" w:lineRule="exact"/>
              <w:ind w:right="-5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509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</w:tcPr>
          <w:p w:rsidR="000840BF" w:rsidRDefault="000840BF"/>
        </w:tc>
      </w:tr>
      <w:tr w:rsidR="000840BF">
        <w:trPr>
          <w:trHeight w:hRule="exact" w:val="259"/>
        </w:trPr>
        <w:tc>
          <w:tcPr>
            <w:tcW w:w="2943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0840BF"/>
        </w:tc>
        <w:tc>
          <w:tcPr>
            <w:tcW w:w="6301" w:type="dxa"/>
            <w:gridSpan w:val="6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cc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ss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u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e.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 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3"/>
        </w:trPr>
        <w:tc>
          <w:tcPr>
            <w:tcW w:w="9244" w:type="dxa"/>
            <w:gridSpan w:val="8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before="3"/>
              <w:ind w:left="3906" w:right="3908"/>
              <w:jc w:val="center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</w:t>
            </w:r>
            <w:r>
              <w:rPr>
                <w:b/>
                <w:sz w:val="22"/>
                <w:szCs w:val="22"/>
              </w:rPr>
              <w:t>se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ca</w:t>
            </w:r>
            <w:r>
              <w:rPr>
                <w:b/>
                <w:spacing w:val="-2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 xml:space="preserve">e 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n</w:t>
            </w:r>
            <w:r>
              <w:rPr>
                <w:b/>
                <w:spacing w:val="-1"/>
                <w:sz w:val="22"/>
                <w:szCs w:val="22"/>
              </w:rPr>
              <w:t>p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840BF">
        <w:trPr>
          <w:trHeight w:hRule="exact" w:val="258"/>
        </w:trPr>
        <w:tc>
          <w:tcPr>
            <w:tcW w:w="14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467"/>
              <w:rPr>
                <w:sz w:val="22"/>
                <w:szCs w:val="22"/>
              </w:rPr>
            </w:pPr>
            <w:r>
              <w:rPr>
                <w:b/>
                <w:position w:val="-1"/>
                <w:sz w:val="22"/>
                <w:szCs w:val="22"/>
              </w:rPr>
              <w:t>Input</w:t>
            </w:r>
          </w:p>
        </w:tc>
        <w:tc>
          <w:tcPr>
            <w:tcW w:w="1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position w:val="-1"/>
                <w:sz w:val="22"/>
                <w:szCs w:val="22"/>
              </w:rPr>
              <w:t>T</w:t>
            </w:r>
            <w:r>
              <w:rPr>
                <w:b/>
                <w:position w:val="-1"/>
                <w:sz w:val="22"/>
                <w:szCs w:val="22"/>
              </w:rPr>
              <w:t>ype</w:t>
            </w:r>
          </w:p>
        </w:tc>
        <w:tc>
          <w:tcPr>
            <w:tcW w:w="3149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19"/>
              <w:rPr>
                <w:sz w:val="22"/>
                <w:szCs w:val="22"/>
              </w:rPr>
            </w:pPr>
            <w:r>
              <w:rPr>
                <w:b/>
                <w:spacing w:val="-1"/>
                <w:position w:val="-1"/>
                <w:sz w:val="22"/>
                <w:szCs w:val="22"/>
              </w:rPr>
              <w:t>C</w:t>
            </w:r>
            <w:r>
              <w:rPr>
                <w:b/>
                <w:position w:val="-1"/>
                <w:sz w:val="22"/>
                <w:szCs w:val="22"/>
              </w:rPr>
              <w:t>ons</w:t>
            </w:r>
            <w:r>
              <w:rPr>
                <w:b/>
                <w:spacing w:val="1"/>
                <w:position w:val="-1"/>
                <w:sz w:val="22"/>
                <w:szCs w:val="22"/>
              </w:rPr>
              <w:t>t</w:t>
            </w:r>
            <w:r>
              <w:rPr>
                <w:b/>
                <w:position w:val="-1"/>
                <w:sz w:val="22"/>
                <w:szCs w:val="22"/>
              </w:rPr>
              <w:t>r</w:t>
            </w:r>
            <w:r>
              <w:rPr>
                <w:b/>
                <w:spacing w:val="-2"/>
                <w:position w:val="-1"/>
                <w:sz w:val="22"/>
                <w:szCs w:val="22"/>
              </w:rPr>
              <w:t>a</w:t>
            </w:r>
            <w:r>
              <w:rPr>
                <w:b/>
                <w:spacing w:val="1"/>
                <w:position w:val="-1"/>
                <w:sz w:val="22"/>
                <w:szCs w:val="22"/>
              </w:rPr>
              <w:t>i</w:t>
            </w:r>
            <w:r>
              <w:rPr>
                <w:b/>
                <w:position w:val="-1"/>
                <w:sz w:val="22"/>
                <w:szCs w:val="22"/>
              </w:rPr>
              <w:t>n</w:t>
            </w:r>
            <w:r>
              <w:rPr>
                <w:b/>
                <w:spacing w:val="-2"/>
                <w:position w:val="-1"/>
                <w:sz w:val="22"/>
                <w:szCs w:val="22"/>
              </w:rPr>
              <w:t>t</w:t>
            </w:r>
            <w:r>
              <w:rPr>
                <w:b/>
                <w:position w:val="-1"/>
                <w:sz w:val="22"/>
                <w:szCs w:val="22"/>
              </w:rPr>
              <w:t>s</w:t>
            </w:r>
          </w:p>
        </w:tc>
        <w:tc>
          <w:tcPr>
            <w:tcW w:w="3152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position w:val="-1"/>
                <w:sz w:val="22"/>
                <w:szCs w:val="22"/>
              </w:rPr>
              <w:t>E</w:t>
            </w:r>
            <w:r>
              <w:rPr>
                <w:b/>
                <w:spacing w:val="-2"/>
                <w:position w:val="-1"/>
                <w:sz w:val="22"/>
                <w:szCs w:val="22"/>
              </w:rPr>
              <w:t>x</w:t>
            </w:r>
            <w:r>
              <w:rPr>
                <w:b/>
                <w:position w:val="-1"/>
                <w:sz w:val="22"/>
                <w:szCs w:val="22"/>
              </w:rPr>
              <w:t>a</w:t>
            </w:r>
            <w:r>
              <w:rPr>
                <w:b/>
                <w:spacing w:val="1"/>
                <w:position w:val="-1"/>
                <w:sz w:val="22"/>
                <w:szCs w:val="22"/>
              </w:rPr>
              <w:t>m</w:t>
            </w:r>
            <w:r>
              <w:rPr>
                <w:b/>
                <w:position w:val="-1"/>
                <w:sz w:val="22"/>
                <w:szCs w:val="22"/>
              </w:rPr>
              <w:t>ple</w:t>
            </w:r>
          </w:p>
        </w:tc>
      </w:tr>
      <w:tr w:rsidR="000840BF">
        <w:trPr>
          <w:trHeight w:hRule="exact" w:val="269"/>
        </w:trPr>
        <w:tc>
          <w:tcPr>
            <w:tcW w:w="14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pos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</w:t>
            </w:r>
          </w:p>
        </w:tc>
        <w:tc>
          <w:tcPr>
            <w:tcW w:w="1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spellStart"/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nt</w:t>
            </w:r>
            <w:proofErr w:type="spellEnd"/>
          </w:p>
        </w:tc>
        <w:tc>
          <w:tcPr>
            <w:tcW w:w="3149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ber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1 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t</w:t>
            </w:r>
          </w:p>
        </w:tc>
        <w:tc>
          <w:tcPr>
            <w:tcW w:w="3152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</w:tr>
      <w:tr w:rsidR="000840BF">
        <w:trPr>
          <w:trHeight w:hRule="exact" w:val="262"/>
        </w:trPr>
        <w:tc>
          <w:tcPr>
            <w:tcW w:w="14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</w:p>
        </w:tc>
        <w:tc>
          <w:tcPr>
            <w:tcW w:w="1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</w:p>
        </w:tc>
        <w:tc>
          <w:tcPr>
            <w:tcW w:w="3149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phab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30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</w:p>
        </w:tc>
        <w:tc>
          <w:tcPr>
            <w:tcW w:w="3152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spellStart"/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</w:t>
            </w:r>
            <w:proofErr w:type="spellEnd"/>
          </w:p>
        </w:tc>
      </w:tr>
      <w:tr w:rsidR="000840BF">
        <w:trPr>
          <w:trHeight w:hRule="exact" w:val="264"/>
        </w:trPr>
        <w:tc>
          <w:tcPr>
            <w:tcW w:w="14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</w:p>
        </w:tc>
        <w:tc>
          <w:tcPr>
            <w:tcW w:w="1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</w:p>
        </w:tc>
        <w:tc>
          <w:tcPr>
            <w:tcW w:w="3149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phab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c 30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</w:p>
        </w:tc>
        <w:tc>
          <w:tcPr>
            <w:tcW w:w="3152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spellStart"/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anpai</w:t>
            </w:r>
            <w:proofErr w:type="spellEnd"/>
          </w:p>
        </w:tc>
      </w:tr>
      <w:tr w:rsidR="000840BF">
        <w:trPr>
          <w:trHeight w:hRule="exact" w:val="262"/>
        </w:trPr>
        <w:tc>
          <w:tcPr>
            <w:tcW w:w="14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</w:p>
        </w:tc>
        <w:tc>
          <w:tcPr>
            <w:tcW w:w="1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</w:p>
        </w:tc>
        <w:tc>
          <w:tcPr>
            <w:tcW w:w="3149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phab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c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nu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ber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20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s</w:t>
            </w:r>
          </w:p>
        </w:tc>
        <w:tc>
          <w:tcPr>
            <w:tcW w:w="3152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p2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</w:t>
            </w:r>
          </w:p>
        </w:tc>
      </w:tr>
      <w:tr w:rsidR="000840BF">
        <w:trPr>
          <w:trHeight w:hRule="exact" w:val="264"/>
        </w:trPr>
        <w:tc>
          <w:tcPr>
            <w:tcW w:w="14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</w:t>
            </w:r>
          </w:p>
        </w:tc>
        <w:tc>
          <w:tcPr>
            <w:tcW w:w="1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</w:p>
        </w:tc>
        <w:tc>
          <w:tcPr>
            <w:tcW w:w="3149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phab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c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nu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ber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20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s</w:t>
            </w:r>
          </w:p>
        </w:tc>
        <w:tc>
          <w:tcPr>
            <w:tcW w:w="3152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7885</w:t>
            </w:r>
          </w:p>
        </w:tc>
      </w:tr>
      <w:tr w:rsidR="000840BF">
        <w:trPr>
          <w:trHeight w:hRule="exact" w:val="262"/>
        </w:trPr>
        <w:tc>
          <w:tcPr>
            <w:tcW w:w="14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d2</w:t>
            </w:r>
          </w:p>
        </w:tc>
        <w:tc>
          <w:tcPr>
            <w:tcW w:w="1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</w:p>
        </w:tc>
        <w:tc>
          <w:tcPr>
            <w:tcW w:w="3149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phab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c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nu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ber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20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s</w:t>
            </w:r>
          </w:p>
        </w:tc>
        <w:tc>
          <w:tcPr>
            <w:tcW w:w="3152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7885</w:t>
            </w:r>
          </w:p>
        </w:tc>
      </w:tr>
      <w:tr w:rsidR="000840BF">
        <w:trPr>
          <w:trHeight w:hRule="exact" w:val="1277"/>
        </w:trPr>
        <w:tc>
          <w:tcPr>
            <w:tcW w:w="2943" w:type="dxa"/>
            <w:gridSpan w:val="2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Flows:</w:t>
            </w:r>
          </w:p>
        </w:tc>
        <w:tc>
          <w:tcPr>
            <w:tcW w:w="6301" w:type="dxa"/>
            <w:gridSpan w:val="6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before="1"/>
              <w:ind w:left="462"/>
              <w:rPr>
                <w:sz w:val="22"/>
                <w:szCs w:val="22"/>
              </w:rPr>
            </w:pPr>
            <w:r>
              <w:rPr>
                <w:spacing w:val="1"/>
              </w:rPr>
              <w:t>1</w:t>
            </w:r>
            <w:r>
              <w:t xml:space="preserve">.   </w:t>
            </w:r>
            <w:r>
              <w:rPr>
                <w:spacing w:val="7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ons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 of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 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pacing w:val="1"/>
              </w:rPr>
              <w:t>2</w:t>
            </w:r>
            <w:r>
              <w:t xml:space="preserve">.   </w:t>
            </w:r>
            <w:r>
              <w:rPr>
                <w:spacing w:val="7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ons 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‘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pacing w:val="1"/>
              </w:rPr>
              <w:t>3</w:t>
            </w:r>
            <w:r>
              <w:t xml:space="preserve">.   </w:t>
            </w:r>
            <w:r>
              <w:rPr>
                <w:spacing w:val="7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ri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 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before="1"/>
              <w:ind w:left="462"/>
              <w:rPr>
                <w:sz w:val="22"/>
                <w:szCs w:val="22"/>
              </w:rPr>
            </w:pPr>
            <w:r>
              <w:rPr>
                <w:spacing w:val="1"/>
              </w:rPr>
              <w:t>4</w:t>
            </w:r>
            <w:r>
              <w:t xml:space="preserve">.   </w:t>
            </w:r>
            <w:r>
              <w:rPr>
                <w:spacing w:val="7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 u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il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ba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pacing w:val="1"/>
              </w:rPr>
              <w:t>5</w:t>
            </w:r>
            <w:r>
              <w:t xml:space="preserve">.   </w:t>
            </w:r>
            <w:r>
              <w:rPr>
                <w:spacing w:val="7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 a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e.</w:t>
            </w:r>
          </w:p>
        </w:tc>
      </w:tr>
      <w:tr w:rsidR="000840BF" w:rsidTr="004B4087">
        <w:trPr>
          <w:trHeight w:hRule="exact" w:val="6706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 F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3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s:</w:t>
            </w:r>
          </w:p>
        </w:tc>
        <w:tc>
          <w:tcPr>
            <w:tcW w:w="6301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)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3"/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put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na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1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d.</w:t>
            </w:r>
          </w:p>
          <w:p w:rsidR="000840BF" w:rsidRDefault="006134F8">
            <w:pPr>
              <w:spacing w:before="1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cannot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 b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 on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5</w:t>
            </w:r>
            <w:proofErr w:type="spellStart"/>
            <w:r>
              <w:rPr>
                <w:position w:val="8"/>
                <w:sz w:val="14"/>
                <w:szCs w:val="14"/>
              </w:rPr>
              <w:t>th</w:t>
            </w:r>
            <w:proofErr w:type="spellEnd"/>
            <w:r>
              <w:rPr>
                <w:spacing w:val="17"/>
                <w:position w:val="8"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p 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s.</w:t>
            </w:r>
          </w:p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pacing w:val="-1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)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before="1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3"/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 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put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1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d.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“Surn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cann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 b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 on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5</w:t>
            </w:r>
            <w:proofErr w:type="spellStart"/>
            <w:r>
              <w:rPr>
                <w:position w:val="8"/>
                <w:sz w:val="14"/>
                <w:szCs w:val="14"/>
              </w:rPr>
              <w:t>th</w:t>
            </w:r>
            <w:proofErr w:type="spellEnd"/>
            <w:r>
              <w:rPr>
                <w:spacing w:val="17"/>
                <w:position w:val="8"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p 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s.</w:t>
            </w:r>
          </w:p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)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before="1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3"/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 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put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fi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d.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cannot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be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 on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5</w:t>
            </w:r>
            <w:proofErr w:type="spellStart"/>
            <w:r>
              <w:rPr>
                <w:position w:val="8"/>
                <w:sz w:val="14"/>
                <w:szCs w:val="14"/>
              </w:rPr>
              <w:t>th</w:t>
            </w:r>
            <w:proofErr w:type="spellEnd"/>
            <w:r>
              <w:rPr>
                <w:spacing w:val="17"/>
                <w:position w:val="8"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p 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s.</w:t>
            </w:r>
          </w:p>
          <w:p w:rsidR="000840BF" w:rsidRDefault="006134F8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)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before="1" w:line="240" w:lineRule="exact"/>
              <w:ind w:left="822" w:right="223" w:hanging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3"/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ut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of</w:t>
            </w:r>
            <w:r>
              <w:rPr>
                <w:spacing w:val="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2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ady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abase.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3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has 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been</w:t>
            </w:r>
          </w:p>
          <w:p w:rsidR="000840BF" w:rsidRDefault="006134F8">
            <w:pPr>
              <w:spacing w:line="240" w:lineRule="exact"/>
              <w:ind w:left="82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en</w:t>
            </w:r>
            <w:proofErr w:type="gramEnd"/>
            <w:r>
              <w:rPr>
                <w:sz w:val="22"/>
                <w:szCs w:val="22"/>
              </w:rPr>
              <w:t>. 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chan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”.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 on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5</w:t>
            </w:r>
            <w:proofErr w:type="spellStart"/>
            <w:r>
              <w:rPr>
                <w:position w:val="8"/>
                <w:sz w:val="14"/>
                <w:szCs w:val="14"/>
              </w:rPr>
              <w:t>th</w:t>
            </w:r>
            <w:proofErr w:type="spellEnd"/>
            <w:r>
              <w:rPr>
                <w:spacing w:val="17"/>
                <w:position w:val="8"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p 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s.</w:t>
            </w:r>
          </w:p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E).</w:t>
            </w:r>
          </w:p>
          <w:p w:rsidR="000840BF" w:rsidRDefault="006134F8">
            <w:pPr>
              <w:spacing w:before="1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3"/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 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put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d.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“Pas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 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be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 on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5</w:t>
            </w:r>
            <w:proofErr w:type="spellStart"/>
            <w:r>
              <w:rPr>
                <w:position w:val="8"/>
                <w:sz w:val="14"/>
                <w:szCs w:val="14"/>
              </w:rPr>
              <w:t>th</w:t>
            </w:r>
            <w:proofErr w:type="spellEnd"/>
            <w:r>
              <w:rPr>
                <w:spacing w:val="17"/>
                <w:position w:val="8"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p 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s.</w:t>
            </w:r>
          </w:p>
          <w:p w:rsidR="000840BF" w:rsidRDefault="006134F8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F).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3"/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 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put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c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irm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sword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ld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before="1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2"/>
                <w:sz w:val="22"/>
                <w:szCs w:val="22"/>
              </w:rPr>
              <w:t>n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pacing w:val="1"/>
                <w:sz w:val="22"/>
                <w:szCs w:val="22"/>
              </w:rPr>
              <w:t>fir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sword 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nnot</w:t>
            </w:r>
          </w:p>
          <w:p w:rsidR="000840BF" w:rsidRDefault="006134F8">
            <w:pPr>
              <w:spacing w:line="240" w:lineRule="exact"/>
              <w:ind w:left="82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be</w:t>
            </w:r>
            <w:proofErr w:type="gramEnd"/>
            <w:r>
              <w:rPr>
                <w:sz w:val="22"/>
                <w:szCs w:val="22"/>
              </w:rPr>
              <w:t xml:space="preserve"> b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 on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5</w:t>
            </w:r>
            <w:proofErr w:type="spellStart"/>
            <w:r>
              <w:rPr>
                <w:position w:val="8"/>
                <w:sz w:val="14"/>
                <w:szCs w:val="14"/>
              </w:rPr>
              <w:t>th</w:t>
            </w:r>
            <w:proofErr w:type="spellEnd"/>
            <w:r>
              <w:rPr>
                <w:spacing w:val="17"/>
                <w:position w:val="8"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p 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s.</w:t>
            </w:r>
          </w:p>
        </w:tc>
      </w:tr>
    </w:tbl>
    <w:p w:rsidR="004B4087" w:rsidRDefault="004B4087" w:rsidP="004B4087">
      <w:pPr>
        <w:tabs>
          <w:tab w:val="left" w:pos="2540"/>
        </w:tabs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4B4087" w:rsidTr="008E3B96">
        <w:trPr>
          <w:trHeight w:hRule="exact" w:val="622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4B4087" w:rsidRDefault="004B4087" w:rsidP="008E3B96">
            <w:pPr>
              <w:spacing w:before="2"/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4B4087" w:rsidRDefault="004B4087" w:rsidP="008E3B96">
            <w:pPr>
              <w:spacing w:before="2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40</w:t>
            </w:r>
          </w:p>
        </w:tc>
      </w:tr>
      <w:tr w:rsidR="004B4087" w:rsidTr="008E3B96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Pr="004B4087" w:rsidRDefault="000840BF" w:rsidP="004B4087">
      <w:pPr>
        <w:tabs>
          <w:tab w:val="left" w:pos="2540"/>
        </w:tabs>
        <w:sectPr w:rsidR="000840BF" w:rsidRPr="004B4087" w:rsidSect="004B4087">
          <w:pgSz w:w="11920" w:h="16840"/>
          <w:pgMar w:top="1340" w:right="1220" w:bottom="142" w:left="1220" w:header="720" w:footer="720" w:gutter="0"/>
          <w:cols w:space="720"/>
        </w:sectPr>
      </w:pPr>
    </w:p>
    <w:p w:rsidR="000840BF" w:rsidRDefault="000840BF">
      <w:pPr>
        <w:spacing w:before="6" w:line="80" w:lineRule="exact"/>
        <w:rPr>
          <w:sz w:val="9"/>
          <w:szCs w:val="9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6301"/>
      </w:tblGrid>
      <w:tr w:rsidR="000840BF">
        <w:trPr>
          <w:trHeight w:hRule="exact" w:val="4818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0840BF"/>
        </w:tc>
        <w:tc>
          <w:tcPr>
            <w:tcW w:w="63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pacing w:val="-1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)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before="2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3"/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 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put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pacing w:val="-1"/>
                <w:sz w:val="22"/>
                <w:szCs w:val="22"/>
              </w:rPr>
              <w:t>m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sword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d.</w:t>
            </w:r>
          </w:p>
          <w:p w:rsidR="000840BF" w:rsidRDefault="006134F8">
            <w:pPr>
              <w:spacing w:before="3" w:line="240" w:lineRule="exact"/>
              <w:ind w:left="822" w:right="478" w:hanging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3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Pas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 and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pacing w:val="1"/>
                <w:sz w:val="22"/>
                <w:szCs w:val="22"/>
              </w:rPr>
              <w:t>fi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m 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do 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ot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”.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 on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5</w:t>
            </w:r>
            <w:proofErr w:type="spellStart"/>
            <w:r>
              <w:rPr>
                <w:position w:val="8"/>
                <w:sz w:val="14"/>
                <w:szCs w:val="14"/>
              </w:rPr>
              <w:t>th</w:t>
            </w:r>
            <w:proofErr w:type="spellEnd"/>
            <w:r>
              <w:rPr>
                <w:spacing w:val="17"/>
                <w:position w:val="8"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p 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s.</w:t>
            </w:r>
          </w:p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).</w:t>
            </w:r>
          </w:p>
          <w:p w:rsidR="000840BF" w:rsidRDefault="006134F8">
            <w:pPr>
              <w:spacing w:before="5" w:line="240" w:lineRule="exact"/>
              <w:ind w:left="822" w:right="1040" w:hanging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3"/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ut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not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ow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con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 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d”.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 on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5</w:t>
            </w:r>
            <w:proofErr w:type="spellStart"/>
            <w:r>
              <w:rPr>
                <w:position w:val="8"/>
                <w:sz w:val="14"/>
                <w:szCs w:val="14"/>
              </w:rPr>
              <w:t>th</w:t>
            </w:r>
            <w:proofErr w:type="spellEnd"/>
            <w:r>
              <w:rPr>
                <w:spacing w:val="17"/>
                <w:position w:val="8"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p 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s.</w:t>
            </w:r>
          </w:p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).</w:t>
            </w:r>
          </w:p>
          <w:p w:rsidR="000840BF" w:rsidRDefault="006134F8">
            <w:pPr>
              <w:spacing w:before="5" w:line="240" w:lineRule="exact"/>
              <w:ind w:left="822" w:right="772" w:hanging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3"/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ut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ow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con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 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d”.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 on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5</w:t>
            </w:r>
            <w:proofErr w:type="spellStart"/>
            <w:r>
              <w:rPr>
                <w:position w:val="8"/>
                <w:sz w:val="14"/>
                <w:szCs w:val="14"/>
              </w:rPr>
              <w:t>th</w:t>
            </w:r>
            <w:proofErr w:type="spellEnd"/>
            <w:r>
              <w:rPr>
                <w:spacing w:val="17"/>
                <w:position w:val="8"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p 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s.</w:t>
            </w:r>
          </w:p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>
              <w:rPr>
                <w:spacing w:val="-2"/>
                <w:sz w:val="22"/>
                <w:szCs w:val="22"/>
              </w:rPr>
              <w:t>(</w:t>
            </w:r>
            <w:r>
              <w:rPr>
                <w:spacing w:val="3"/>
                <w:sz w:val="22"/>
                <w:szCs w:val="22"/>
              </w:rPr>
              <w:t>J</w:t>
            </w:r>
            <w:r>
              <w:rPr>
                <w:spacing w:val="-2"/>
                <w:sz w:val="22"/>
                <w:szCs w:val="22"/>
              </w:rPr>
              <w:t>).</w:t>
            </w:r>
          </w:p>
          <w:p w:rsidR="000840BF" w:rsidRDefault="006134F8">
            <w:pPr>
              <w:spacing w:before="2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3"/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 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put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d.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“Pos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 ca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be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 on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5</w:t>
            </w:r>
            <w:proofErr w:type="spellStart"/>
            <w:r>
              <w:rPr>
                <w:position w:val="8"/>
                <w:sz w:val="14"/>
                <w:szCs w:val="14"/>
              </w:rPr>
              <w:t>th</w:t>
            </w:r>
            <w:proofErr w:type="spellEnd"/>
            <w:r>
              <w:rPr>
                <w:spacing w:val="17"/>
                <w:position w:val="8"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p 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s.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Excep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s:</w:t>
            </w:r>
          </w:p>
        </w:tc>
        <w:tc>
          <w:tcPr>
            <w:tcW w:w="63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A</w:t>
            </w:r>
          </w:p>
        </w:tc>
      </w:tr>
    </w:tbl>
    <w:p w:rsidR="000840BF" w:rsidRDefault="000840BF">
      <w:pPr>
        <w:spacing w:line="140" w:lineRule="exact"/>
        <w:rPr>
          <w:sz w:val="15"/>
          <w:szCs w:val="15"/>
        </w:rPr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0840BF">
        <w:trPr>
          <w:trHeight w:hRule="exact" w:val="619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41</w:t>
            </w:r>
          </w:p>
        </w:tc>
      </w:tr>
      <w:tr w:rsidR="000840BF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Default="000840BF">
      <w:pPr>
        <w:sectPr w:rsidR="000840BF">
          <w:pgSz w:w="11920" w:h="16840"/>
          <w:pgMar w:top="1320" w:right="1220" w:bottom="280" w:left="1220" w:header="720" w:footer="720" w:gutter="0"/>
          <w:cols w:space="720"/>
        </w:sectPr>
      </w:pPr>
    </w:p>
    <w:p w:rsidR="000840BF" w:rsidRDefault="000840BF">
      <w:pPr>
        <w:spacing w:before="7" w:line="120" w:lineRule="exact"/>
        <w:rPr>
          <w:sz w:val="12"/>
          <w:szCs w:val="12"/>
        </w:rPr>
      </w:pPr>
    </w:p>
    <w:p w:rsidR="000840BF" w:rsidRDefault="000840BF">
      <w:pPr>
        <w:spacing w:line="200" w:lineRule="exact"/>
      </w:pPr>
    </w:p>
    <w:p w:rsidR="000840BF" w:rsidRDefault="006134F8">
      <w:pPr>
        <w:spacing w:before="24" w:line="300" w:lineRule="exact"/>
        <w:ind w:left="100"/>
        <w:rPr>
          <w:sz w:val="28"/>
          <w:szCs w:val="28"/>
        </w:rPr>
      </w:pPr>
      <w:r>
        <w:rPr>
          <w:b/>
          <w:spacing w:val="-1"/>
          <w:position w:val="-1"/>
          <w:sz w:val="28"/>
          <w:szCs w:val="28"/>
        </w:rPr>
        <w:t>A</w:t>
      </w:r>
      <w:r>
        <w:rPr>
          <w:b/>
          <w:position w:val="-1"/>
          <w:sz w:val="28"/>
          <w:szCs w:val="28"/>
        </w:rPr>
        <w:t>ct</w:t>
      </w:r>
      <w:r>
        <w:rPr>
          <w:b/>
          <w:spacing w:val="1"/>
          <w:position w:val="-1"/>
          <w:sz w:val="28"/>
          <w:szCs w:val="28"/>
        </w:rPr>
        <w:t>i</w:t>
      </w:r>
      <w:r>
        <w:rPr>
          <w:b/>
          <w:spacing w:val="-1"/>
          <w:position w:val="-1"/>
          <w:sz w:val="28"/>
          <w:szCs w:val="28"/>
        </w:rPr>
        <w:t>v</w:t>
      </w:r>
      <w:r>
        <w:rPr>
          <w:b/>
          <w:spacing w:val="1"/>
          <w:position w:val="-1"/>
          <w:sz w:val="28"/>
          <w:szCs w:val="28"/>
        </w:rPr>
        <w:t>i</w:t>
      </w:r>
      <w:r>
        <w:rPr>
          <w:b/>
          <w:spacing w:val="-2"/>
          <w:position w:val="-1"/>
          <w:sz w:val="28"/>
          <w:szCs w:val="28"/>
        </w:rPr>
        <w:t>t</w:t>
      </w:r>
      <w:r>
        <w:rPr>
          <w:b/>
          <w:position w:val="-1"/>
          <w:sz w:val="28"/>
          <w:szCs w:val="28"/>
        </w:rPr>
        <w:t>y</w:t>
      </w:r>
      <w:r>
        <w:rPr>
          <w:b/>
          <w:spacing w:val="1"/>
          <w:position w:val="-1"/>
          <w:sz w:val="28"/>
          <w:szCs w:val="28"/>
        </w:rPr>
        <w:t xml:space="preserve"> </w:t>
      </w:r>
      <w:proofErr w:type="gramStart"/>
      <w:r>
        <w:rPr>
          <w:b/>
          <w:spacing w:val="-2"/>
          <w:position w:val="-1"/>
          <w:sz w:val="28"/>
          <w:szCs w:val="28"/>
        </w:rPr>
        <w:t>D</w:t>
      </w:r>
      <w:r>
        <w:rPr>
          <w:b/>
          <w:spacing w:val="-1"/>
          <w:position w:val="-1"/>
          <w:sz w:val="28"/>
          <w:szCs w:val="28"/>
        </w:rPr>
        <w:t>i</w:t>
      </w:r>
      <w:r>
        <w:rPr>
          <w:b/>
          <w:spacing w:val="1"/>
          <w:position w:val="-1"/>
          <w:sz w:val="28"/>
          <w:szCs w:val="28"/>
        </w:rPr>
        <w:t>ag</w:t>
      </w:r>
      <w:r>
        <w:rPr>
          <w:b/>
          <w:spacing w:val="-2"/>
          <w:position w:val="-1"/>
          <w:sz w:val="28"/>
          <w:szCs w:val="28"/>
        </w:rPr>
        <w:t>r</w:t>
      </w:r>
      <w:r>
        <w:rPr>
          <w:b/>
          <w:spacing w:val="1"/>
          <w:position w:val="-1"/>
          <w:sz w:val="28"/>
          <w:szCs w:val="28"/>
        </w:rPr>
        <w:t>a</w:t>
      </w:r>
      <w:r>
        <w:rPr>
          <w:b/>
          <w:spacing w:val="-3"/>
          <w:position w:val="-1"/>
          <w:sz w:val="28"/>
          <w:szCs w:val="28"/>
        </w:rPr>
        <w:t>m</w:t>
      </w:r>
      <w:r>
        <w:rPr>
          <w:b/>
          <w:position w:val="-1"/>
          <w:sz w:val="28"/>
          <w:szCs w:val="28"/>
        </w:rPr>
        <w:t>:</w:t>
      </w:r>
      <w:proofErr w:type="gramEnd"/>
      <w:r>
        <w:rPr>
          <w:b/>
          <w:position w:val="-1"/>
          <w:sz w:val="28"/>
          <w:szCs w:val="28"/>
        </w:rPr>
        <w:t>(</w:t>
      </w:r>
      <w:r>
        <w:rPr>
          <w:b/>
          <w:spacing w:val="-1"/>
          <w:position w:val="-1"/>
          <w:sz w:val="28"/>
          <w:szCs w:val="28"/>
        </w:rPr>
        <w:t>A</w:t>
      </w:r>
      <w:r>
        <w:rPr>
          <w:b/>
          <w:spacing w:val="1"/>
          <w:position w:val="-1"/>
          <w:sz w:val="28"/>
          <w:szCs w:val="28"/>
        </w:rPr>
        <w:t>D</w:t>
      </w:r>
      <w:r>
        <w:rPr>
          <w:b/>
          <w:position w:val="-1"/>
          <w:sz w:val="28"/>
          <w:szCs w:val="28"/>
        </w:rPr>
        <w:t>-</w:t>
      </w:r>
      <w:r>
        <w:rPr>
          <w:b/>
          <w:spacing w:val="1"/>
          <w:position w:val="-1"/>
          <w:sz w:val="28"/>
          <w:szCs w:val="28"/>
        </w:rPr>
        <w:t>10</w:t>
      </w:r>
      <w:r>
        <w:rPr>
          <w:b/>
          <w:position w:val="-1"/>
          <w:sz w:val="28"/>
          <w:szCs w:val="28"/>
        </w:rPr>
        <w:t>):</w:t>
      </w:r>
    </w:p>
    <w:p w:rsidR="000840BF" w:rsidRDefault="000840BF">
      <w:pPr>
        <w:spacing w:before="4" w:line="100" w:lineRule="exact"/>
        <w:rPr>
          <w:sz w:val="11"/>
          <w:szCs w:val="11"/>
        </w:rPr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6134F8">
      <w:pPr>
        <w:ind w:left="100"/>
      </w:pPr>
      <w:r>
        <w:pict>
          <v:shape id="_x0000_i1046" type="#_x0000_t75" style="width:697.8pt;height:323.55pt">
            <v:imagedata r:id="rId24" o:title=""/>
          </v:shape>
        </w:pict>
      </w:r>
    </w:p>
    <w:p w:rsidR="000840BF" w:rsidRDefault="000840BF">
      <w:pPr>
        <w:spacing w:line="200" w:lineRule="exact"/>
      </w:pPr>
    </w:p>
    <w:p w:rsidR="000840BF" w:rsidRDefault="000840BF">
      <w:pPr>
        <w:spacing w:before="12" w:line="260" w:lineRule="exact"/>
        <w:rPr>
          <w:sz w:val="26"/>
          <w:szCs w:val="26"/>
        </w:rPr>
      </w:pPr>
    </w:p>
    <w:p w:rsidR="000840BF" w:rsidRDefault="006134F8">
      <w:pPr>
        <w:spacing w:before="32"/>
        <w:ind w:left="5450" w:right="5450"/>
        <w:jc w:val="center"/>
        <w:rPr>
          <w:i/>
          <w:sz w:val="22"/>
          <w:szCs w:val="22"/>
        </w:rPr>
      </w:pPr>
      <w:r>
        <w:rPr>
          <w:i/>
          <w:sz w:val="22"/>
          <w:szCs w:val="22"/>
        </w:rPr>
        <w:t>Figu</w:t>
      </w:r>
      <w:r>
        <w:rPr>
          <w:i/>
          <w:spacing w:val="1"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1</w:t>
      </w:r>
      <w:r>
        <w:rPr>
          <w:i/>
          <w:spacing w:val="-2"/>
          <w:sz w:val="22"/>
          <w:szCs w:val="22"/>
        </w:rPr>
        <w:t>7</w:t>
      </w:r>
      <w:r>
        <w:rPr>
          <w:i/>
          <w:sz w:val="22"/>
          <w:szCs w:val="22"/>
        </w:rPr>
        <w:t>: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c</w:t>
      </w:r>
      <w:r>
        <w:rPr>
          <w:i/>
          <w:spacing w:val="1"/>
          <w:sz w:val="22"/>
          <w:szCs w:val="22"/>
        </w:rPr>
        <w:t>t</w:t>
      </w:r>
      <w:r>
        <w:rPr>
          <w:i/>
          <w:spacing w:val="-1"/>
          <w:sz w:val="22"/>
          <w:szCs w:val="22"/>
        </w:rPr>
        <w:t>i</w:t>
      </w:r>
      <w:r>
        <w:rPr>
          <w:i/>
          <w:sz w:val="22"/>
          <w:szCs w:val="22"/>
        </w:rPr>
        <w:t>v</w:t>
      </w:r>
      <w:r>
        <w:rPr>
          <w:i/>
          <w:spacing w:val="-1"/>
          <w:sz w:val="22"/>
          <w:szCs w:val="22"/>
        </w:rPr>
        <w:t>i</w:t>
      </w:r>
      <w:r>
        <w:rPr>
          <w:i/>
          <w:spacing w:val="1"/>
          <w:sz w:val="22"/>
          <w:szCs w:val="22"/>
        </w:rPr>
        <w:t>t</w:t>
      </w:r>
      <w:r>
        <w:rPr>
          <w:i/>
          <w:sz w:val="22"/>
          <w:szCs w:val="22"/>
        </w:rPr>
        <w:t>y Di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gr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m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z w:val="22"/>
          <w:szCs w:val="22"/>
        </w:rPr>
        <w:t>AD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10</w:t>
      </w:r>
    </w:p>
    <w:p w:rsidR="004B4087" w:rsidRDefault="004B4087">
      <w:pPr>
        <w:spacing w:before="32"/>
        <w:ind w:left="5450" w:right="5450"/>
        <w:jc w:val="center"/>
        <w:rPr>
          <w:i/>
          <w:sz w:val="22"/>
          <w:szCs w:val="22"/>
        </w:rPr>
      </w:pPr>
    </w:p>
    <w:p w:rsidR="004B4087" w:rsidRDefault="004B4087">
      <w:pPr>
        <w:spacing w:before="32"/>
        <w:ind w:left="5450" w:right="5450"/>
        <w:jc w:val="center"/>
        <w:rPr>
          <w:i/>
          <w:sz w:val="22"/>
          <w:szCs w:val="22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4B4087" w:rsidTr="004B4087">
        <w:trPr>
          <w:trHeight w:hRule="exact" w:val="622"/>
          <w:jc w:val="center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4B4087" w:rsidRDefault="004B4087" w:rsidP="008E3B96">
            <w:pPr>
              <w:spacing w:before="2"/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4B4087" w:rsidRDefault="004B4087" w:rsidP="008E3B96">
            <w:pPr>
              <w:spacing w:before="2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42</w:t>
            </w:r>
          </w:p>
        </w:tc>
      </w:tr>
      <w:tr w:rsidR="004B4087" w:rsidTr="004B4087">
        <w:trPr>
          <w:trHeight w:hRule="exact" w:val="631"/>
          <w:jc w:val="center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4B4087" w:rsidRDefault="004B4087">
      <w:pPr>
        <w:spacing w:before="32"/>
        <w:ind w:left="5450" w:right="5450"/>
        <w:jc w:val="center"/>
        <w:rPr>
          <w:sz w:val="22"/>
          <w:szCs w:val="22"/>
        </w:rPr>
        <w:sectPr w:rsidR="004B4087">
          <w:pgSz w:w="16840" w:h="11920" w:orient="landscape"/>
          <w:pgMar w:top="1080" w:right="1340" w:bottom="280" w:left="1340" w:header="720" w:footer="720" w:gutter="0"/>
          <w:cols w:space="720"/>
        </w:sectPr>
      </w:pPr>
    </w:p>
    <w:p w:rsidR="000840BF" w:rsidRDefault="006134F8">
      <w:pPr>
        <w:spacing w:before="75" w:line="240" w:lineRule="exact"/>
        <w:ind w:left="220"/>
        <w:rPr>
          <w:sz w:val="22"/>
          <w:szCs w:val="22"/>
        </w:rPr>
      </w:pPr>
      <w:r>
        <w:rPr>
          <w:spacing w:val="-1"/>
          <w:position w:val="-1"/>
          <w:sz w:val="22"/>
          <w:szCs w:val="22"/>
        </w:rPr>
        <w:lastRenderedPageBreak/>
        <w:t>U</w:t>
      </w:r>
      <w:r>
        <w:rPr>
          <w:spacing w:val="2"/>
          <w:position w:val="-1"/>
          <w:sz w:val="22"/>
          <w:szCs w:val="22"/>
        </w:rPr>
        <w:t>C</w:t>
      </w:r>
      <w:r>
        <w:rPr>
          <w:spacing w:val="-4"/>
          <w:position w:val="-1"/>
          <w:sz w:val="22"/>
          <w:szCs w:val="22"/>
        </w:rPr>
        <w:t>-</w:t>
      </w:r>
      <w:r>
        <w:rPr>
          <w:position w:val="-1"/>
          <w:sz w:val="22"/>
          <w:szCs w:val="22"/>
        </w:rPr>
        <w:t>11: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spacing w:val="-1"/>
          <w:position w:val="-1"/>
          <w:sz w:val="22"/>
          <w:szCs w:val="22"/>
        </w:rPr>
        <w:t>A</w:t>
      </w:r>
      <w:r>
        <w:rPr>
          <w:position w:val="-1"/>
          <w:sz w:val="22"/>
          <w:szCs w:val="22"/>
        </w:rPr>
        <w:t>d</w:t>
      </w:r>
      <w:r>
        <w:rPr>
          <w:spacing w:val="-4"/>
          <w:position w:val="-1"/>
          <w:sz w:val="22"/>
          <w:szCs w:val="22"/>
        </w:rPr>
        <w:t>m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n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s</w:t>
      </w:r>
      <w:r>
        <w:rPr>
          <w:spacing w:val="1"/>
          <w:position w:val="-1"/>
          <w:sz w:val="22"/>
          <w:szCs w:val="22"/>
        </w:rPr>
        <w:t>t</w:t>
      </w:r>
      <w:r>
        <w:rPr>
          <w:spacing w:val="-2"/>
          <w:position w:val="-1"/>
          <w:sz w:val="22"/>
          <w:szCs w:val="22"/>
        </w:rPr>
        <w:t>r</w:t>
      </w:r>
      <w:r>
        <w:rPr>
          <w:position w:val="-1"/>
          <w:sz w:val="22"/>
          <w:szCs w:val="22"/>
        </w:rPr>
        <w:t>a</w:t>
      </w:r>
      <w:r>
        <w:rPr>
          <w:spacing w:val="1"/>
          <w:position w:val="-1"/>
          <w:sz w:val="22"/>
          <w:szCs w:val="22"/>
        </w:rPr>
        <w:t>t</w:t>
      </w:r>
      <w:r>
        <w:rPr>
          <w:spacing w:val="-2"/>
          <w:position w:val="-1"/>
          <w:sz w:val="22"/>
          <w:szCs w:val="22"/>
        </w:rPr>
        <w:t>o</w:t>
      </w:r>
      <w:r>
        <w:rPr>
          <w:spacing w:val="2"/>
          <w:position w:val="-1"/>
          <w:sz w:val="22"/>
          <w:szCs w:val="22"/>
        </w:rPr>
        <w:t>r</w:t>
      </w:r>
      <w:r>
        <w:rPr>
          <w:position w:val="-1"/>
          <w:sz w:val="22"/>
          <w:szCs w:val="22"/>
        </w:rPr>
        <w:t>s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spacing w:val="-2"/>
          <w:position w:val="-1"/>
          <w:sz w:val="22"/>
          <w:szCs w:val="22"/>
        </w:rPr>
        <w:t>c</w:t>
      </w:r>
      <w:r>
        <w:rPr>
          <w:position w:val="-1"/>
          <w:sz w:val="22"/>
          <w:szCs w:val="22"/>
        </w:rPr>
        <w:t>an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</w:t>
      </w:r>
      <w:r>
        <w:rPr>
          <w:spacing w:val="1"/>
          <w:position w:val="-1"/>
          <w:sz w:val="22"/>
          <w:szCs w:val="22"/>
        </w:rPr>
        <w:t>l</w:t>
      </w:r>
      <w:r>
        <w:rPr>
          <w:spacing w:val="-2"/>
          <w:position w:val="-1"/>
          <w:sz w:val="22"/>
          <w:szCs w:val="22"/>
        </w:rPr>
        <w:t>e</w:t>
      </w:r>
      <w:r>
        <w:rPr>
          <w:spacing w:val="1"/>
          <w:position w:val="-1"/>
          <w:sz w:val="22"/>
          <w:szCs w:val="22"/>
        </w:rPr>
        <w:t>t</w:t>
      </w:r>
      <w:r>
        <w:rPr>
          <w:position w:val="-1"/>
          <w:sz w:val="22"/>
          <w:szCs w:val="22"/>
        </w:rPr>
        <w:t xml:space="preserve">e </w:t>
      </w:r>
      <w:r>
        <w:rPr>
          <w:spacing w:val="-2"/>
          <w:position w:val="-1"/>
          <w:sz w:val="22"/>
          <w:szCs w:val="22"/>
        </w:rPr>
        <w:t>u</w:t>
      </w:r>
      <w:r>
        <w:rPr>
          <w:position w:val="-1"/>
          <w:sz w:val="22"/>
          <w:szCs w:val="22"/>
        </w:rPr>
        <w:t>s</w:t>
      </w:r>
      <w:r>
        <w:rPr>
          <w:spacing w:val="-2"/>
          <w:position w:val="-1"/>
          <w:sz w:val="22"/>
          <w:szCs w:val="22"/>
        </w:rPr>
        <w:t>e</w:t>
      </w:r>
      <w:r>
        <w:rPr>
          <w:spacing w:val="1"/>
          <w:position w:val="-1"/>
          <w:sz w:val="22"/>
          <w:szCs w:val="22"/>
        </w:rPr>
        <w:t>r’</w:t>
      </w:r>
      <w:r>
        <w:rPr>
          <w:position w:val="-1"/>
          <w:sz w:val="22"/>
          <w:szCs w:val="22"/>
        </w:rPr>
        <w:t>s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p</w:t>
      </w:r>
      <w:r>
        <w:rPr>
          <w:spacing w:val="1"/>
          <w:position w:val="-1"/>
          <w:sz w:val="22"/>
          <w:szCs w:val="22"/>
        </w:rPr>
        <w:t>r</w:t>
      </w:r>
      <w:r>
        <w:rPr>
          <w:spacing w:val="-2"/>
          <w:position w:val="-1"/>
          <w:sz w:val="22"/>
          <w:szCs w:val="22"/>
        </w:rPr>
        <w:t>o</w:t>
      </w:r>
      <w:r>
        <w:rPr>
          <w:spacing w:val="1"/>
          <w:position w:val="-1"/>
          <w:sz w:val="22"/>
          <w:szCs w:val="22"/>
        </w:rPr>
        <w:t>f</w:t>
      </w:r>
      <w:r>
        <w:rPr>
          <w:spacing w:val="-1"/>
          <w:position w:val="-1"/>
          <w:sz w:val="22"/>
          <w:szCs w:val="22"/>
        </w:rPr>
        <w:t>i</w:t>
      </w:r>
      <w:r>
        <w:rPr>
          <w:spacing w:val="1"/>
          <w:position w:val="-1"/>
          <w:sz w:val="22"/>
          <w:szCs w:val="22"/>
        </w:rPr>
        <w:t>l</w:t>
      </w:r>
      <w:r>
        <w:rPr>
          <w:spacing w:val="2"/>
          <w:position w:val="-1"/>
          <w:sz w:val="22"/>
          <w:szCs w:val="22"/>
        </w:rPr>
        <w:t>e</w:t>
      </w:r>
      <w:r>
        <w:rPr>
          <w:position w:val="-1"/>
          <w:sz w:val="22"/>
          <w:szCs w:val="22"/>
        </w:rPr>
        <w:t>s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on </w:t>
      </w:r>
      <w:r>
        <w:rPr>
          <w:spacing w:val="-1"/>
          <w:position w:val="-1"/>
          <w:sz w:val="22"/>
          <w:szCs w:val="22"/>
        </w:rPr>
        <w:t>t</w:t>
      </w:r>
      <w:r>
        <w:rPr>
          <w:position w:val="-1"/>
          <w:sz w:val="22"/>
          <w:szCs w:val="22"/>
        </w:rPr>
        <w:t>he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spacing w:val="-1"/>
          <w:position w:val="-1"/>
          <w:sz w:val="22"/>
          <w:szCs w:val="22"/>
        </w:rPr>
        <w:t>w</w:t>
      </w:r>
      <w:r>
        <w:rPr>
          <w:position w:val="-1"/>
          <w:sz w:val="22"/>
          <w:szCs w:val="22"/>
        </w:rPr>
        <w:t>eb ap</w:t>
      </w:r>
      <w:r>
        <w:rPr>
          <w:spacing w:val="-2"/>
          <w:position w:val="-1"/>
          <w:sz w:val="22"/>
          <w:szCs w:val="22"/>
        </w:rPr>
        <w:t>p</w:t>
      </w:r>
      <w:r>
        <w:rPr>
          <w:spacing w:val="1"/>
          <w:position w:val="-1"/>
          <w:sz w:val="22"/>
          <w:szCs w:val="22"/>
        </w:rPr>
        <w:t>li</w:t>
      </w:r>
      <w:r>
        <w:rPr>
          <w:spacing w:val="-2"/>
          <w:position w:val="-1"/>
          <w:sz w:val="22"/>
          <w:szCs w:val="22"/>
        </w:rPr>
        <w:t>c</w:t>
      </w:r>
      <w:r>
        <w:rPr>
          <w:position w:val="-1"/>
          <w:sz w:val="22"/>
          <w:szCs w:val="22"/>
        </w:rPr>
        <w:t>a</w:t>
      </w:r>
      <w:r>
        <w:rPr>
          <w:spacing w:val="-1"/>
          <w:position w:val="-1"/>
          <w:sz w:val="22"/>
          <w:szCs w:val="22"/>
        </w:rPr>
        <w:t>t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on.</w:t>
      </w:r>
    </w:p>
    <w:p w:rsidR="000840BF" w:rsidRDefault="000840BF">
      <w:pPr>
        <w:spacing w:before="19" w:line="240" w:lineRule="exact"/>
        <w:rPr>
          <w:sz w:val="24"/>
          <w:szCs w:val="24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2064"/>
        <w:gridCol w:w="2206"/>
        <w:gridCol w:w="1273"/>
        <w:gridCol w:w="622"/>
        <w:gridCol w:w="137"/>
      </w:tblGrid>
      <w:tr w:rsidR="000840BF">
        <w:trPr>
          <w:trHeight w:hRule="exact" w:val="262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</w:t>
            </w:r>
            <w:r>
              <w:rPr>
                <w:b/>
                <w:sz w:val="22"/>
                <w:szCs w:val="22"/>
              </w:rPr>
              <w:t>se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1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ase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630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pacing w:val="2"/>
                <w:sz w:val="22"/>
                <w:szCs w:val="22"/>
              </w:rPr>
              <w:t>C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11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3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e:</w:t>
            </w:r>
          </w:p>
        </w:tc>
        <w:tc>
          <w:tcPr>
            <w:tcW w:w="630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an 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 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3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 xml:space="preserve">eb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pp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on.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</w:p>
        </w:tc>
      </w:tr>
      <w:tr w:rsidR="000840BF">
        <w:trPr>
          <w:trHeight w:hRule="exact" w:val="262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se</w:t>
            </w:r>
            <w:r>
              <w:rPr>
                <w:spacing w:val="1"/>
                <w:sz w:val="22"/>
                <w:szCs w:val="22"/>
              </w:rPr>
              <w:t>r’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fr</w:t>
            </w:r>
            <w:r>
              <w:rPr>
                <w:sz w:val="22"/>
                <w:szCs w:val="22"/>
              </w:rPr>
              <w:t>om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 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3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516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ect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te</w:t>
            </w:r>
            <w:r>
              <w:rPr>
                <w:sz w:val="22"/>
                <w:szCs w:val="22"/>
              </w:rPr>
              <w:t xml:space="preserve">”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 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n of</w:t>
            </w:r>
          </w:p>
          <w:p w:rsidR="000840BF" w:rsidRDefault="006134F8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le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57"/>
        </w:trPr>
        <w:tc>
          <w:tcPr>
            <w:tcW w:w="2943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2064" w:type="dxa"/>
            <w:tcBorders>
              <w:top w:val="single" w:sz="5" w:space="0" w:color="000000"/>
              <w:left w:val="single" w:sz="5" w:space="0" w:color="000000"/>
              <w:bottom w:val="nil"/>
              <w:right w:val="nil"/>
            </w:tcBorders>
          </w:tcPr>
          <w:p w:rsidR="000840BF" w:rsidRDefault="006134F8">
            <w:pPr>
              <w:spacing w:line="240" w:lineRule="exact"/>
              <w:ind w:left="462" w:right="-5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</w:p>
        </w:tc>
        <w:tc>
          <w:tcPr>
            <w:tcW w:w="2206" w:type="dxa"/>
            <w:tcBorders>
              <w:top w:val="single" w:sz="5" w:space="0" w:color="000000"/>
              <w:left w:val="nil"/>
              <w:bottom w:val="nil"/>
              <w:right w:val="nil"/>
            </w:tcBorders>
            <w:shd w:val="clear" w:color="auto" w:fill="FDFDFD"/>
          </w:tcPr>
          <w:p w:rsidR="000840BF" w:rsidRDefault="006134F8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eed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</w:p>
        </w:tc>
        <w:tc>
          <w:tcPr>
            <w:tcW w:w="1273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:rsidR="000840BF" w:rsidRDefault="006134F8">
            <w:pPr>
              <w:spacing w:line="240" w:lineRule="exact"/>
              <w:ind w:right="-5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</w:p>
        </w:tc>
        <w:tc>
          <w:tcPr>
            <w:tcW w:w="622" w:type="dxa"/>
            <w:tcBorders>
              <w:top w:val="single" w:sz="5" w:space="0" w:color="000000"/>
              <w:left w:val="nil"/>
              <w:bottom w:val="nil"/>
              <w:right w:val="nil"/>
            </w:tcBorders>
            <w:shd w:val="clear" w:color="auto" w:fill="FDFDFD"/>
          </w:tcPr>
          <w:p w:rsidR="000840BF" w:rsidRDefault="006134F8">
            <w:pPr>
              <w:spacing w:line="240" w:lineRule="exact"/>
              <w:ind w:right="-55"/>
              <w:rPr>
                <w:sz w:val="22"/>
                <w:szCs w:val="22"/>
              </w:rPr>
            </w:pPr>
            <w:r>
              <w:rPr>
                <w:spacing w:val="-2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si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137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</w:tcPr>
          <w:p w:rsidR="000840BF" w:rsidRDefault="000840BF"/>
        </w:tc>
      </w:tr>
      <w:tr w:rsidR="000840BF">
        <w:trPr>
          <w:trHeight w:hRule="exact" w:val="259"/>
        </w:trPr>
        <w:tc>
          <w:tcPr>
            <w:tcW w:w="2943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0840BF"/>
        </w:tc>
        <w:tc>
          <w:tcPr>
            <w:tcW w:w="6301" w:type="dxa"/>
            <w:gridSpan w:val="5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cc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ss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u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e.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pacing w:val="1"/>
                <w:sz w:val="22"/>
                <w:szCs w:val="22"/>
              </w:rPr>
              <w:t>st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 a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e.</w:t>
            </w:r>
          </w:p>
        </w:tc>
      </w:tr>
      <w:tr w:rsidR="000840BF">
        <w:trPr>
          <w:trHeight w:hRule="exact" w:val="1275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Flows:</w:t>
            </w:r>
          </w:p>
        </w:tc>
        <w:tc>
          <w:tcPr>
            <w:tcW w:w="630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ons 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1"/>
                <w:sz w:val="22"/>
                <w:szCs w:val="22"/>
              </w:rPr>
              <w:t>‘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z w:val="22"/>
                <w:szCs w:val="22"/>
              </w:rPr>
              <w:t>on.</w:t>
            </w:r>
          </w:p>
          <w:p w:rsidR="000840BF" w:rsidRDefault="006134F8">
            <w:pPr>
              <w:spacing w:before="1" w:line="240" w:lineRule="exact"/>
              <w:ind w:left="822" w:right="116" w:hanging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ou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ou </w:t>
            </w:r>
            <w:r>
              <w:rPr>
                <w:spacing w:val="-3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ant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 de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?”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 </w:t>
            </w: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pacing w:val="-1"/>
                <w:sz w:val="22"/>
                <w:szCs w:val="22"/>
              </w:rPr>
              <w:t>Ok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 a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 xml:space="preserve">d </w:t>
            </w: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ons 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‘</w:t>
            </w:r>
            <w:r>
              <w:rPr>
                <w:spacing w:val="-1"/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fr</w:t>
            </w:r>
            <w:r>
              <w:rPr>
                <w:sz w:val="22"/>
                <w:szCs w:val="22"/>
              </w:rPr>
              <w:t>om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ba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768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 F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3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s:</w:t>
            </w:r>
          </w:p>
        </w:tc>
        <w:tc>
          <w:tcPr>
            <w:tcW w:w="630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)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ect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z w:val="22"/>
                <w:szCs w:val="22"/>
              </w:rPr>
              <w:t>Ca</w:t>
            </w:r>
            <w:r>
              <w:rPr>
                <w:spacing w:val="-2"/>
                <w:sz w:val="22"/>
                <w:szCs w:val="22"/>
              </w:rPr>
              <w:t>nc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 on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1</w:t>
            </w:r>
            <w:proofErr w:type="spellStart"/>
            <w:r>
              <w:rPr>
                <w:spacing w:val="1"/>
                <w:position w:val="8"/>
                <w:sz w:val="14"/>
                <w:szCs w:val="14"/>
              </w:rPr>
              <w:t>s</w:t>
            </w:r>
            <w:r>
              <w:rPr>
                <w:position w:val="8"/>
                <w:sz w:val="14"/>
                <w:szCs w:val="14"/>
              </w:rPr>
              <w:t>t</w:t>
            </w:r>
            <w:proofErr w:type="spellEnd"/>
            <w:r>
              <w:rPr>
                <w:spacing w:val="19"/>
                <w:position w:val="8"/>
                <w:sz w:val="14"/>
                <w:szCs w:val="14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p 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s.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Excep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s:</w:t>
            </w:r>
          </w:p>
        </w:tc>
        <w:tc>
          <w:tcPr>
            <w:tcW w:w="630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A</w:t>
            </w:r>
          </w:p>
        </w:tc>
      </w:tr>
    </w:tbl>
    <w:p w:rsidR="000840BF" w:rsidRDefault="000840BF">
      <w:pPr>
        <w:spacing w:before="19" w:line="200" w:lineRule="exact"/>
      </w:pPr>
    </w:p>
    <w:p w:rsidR="000840BF" w:rsidRDefault="006134F8">
      <w:pPr>
        <w:spacing w:before="24"/>
        <w:ind w:left="220"/>
        <w:rPr>
          <w:sz w:val="28"/>
          <w:szCs w:val="28"/>
        </w:rPr>
      </w:pP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ct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v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t</w:t>
      </w:r>
      <w:r>
        <w:rPr>
          <w:b/>
          <w:sz w:val="28"/>
          <w:szCs w:val="28"/>
        </w:rPr>
        <w:t>y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Di</w:t>
      </w:r>
      <w:r>
        <w:rPr>
          <w:b/>
          <w:spacing w:val="1"/>
          <w:sz w:val="28"/>
          <w:szCs w:val="28"/>
        </w:rPr>
        <w:t>ag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m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z w:val="28"/>
          <w:szCs w:val="28"/>
        </w:rPr>
        <w:t>:</w:t>
      </w:r>
      <w:proofErr w:type="gramStart"/>
      <w:r>
        <w:rPr>
          <w:b/>
          <w:sz w:val="28"/>
          <w:szCs w:val="28"/>
        </w:rPr>
        <w:t>(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D</w:t>
      </w:r>
      <w:proofErr w:type="gramEnd"/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11</w:t>
      </w:r>
      <w:r>
        <w:rPr>
          <w:b/>
          <w:sz w:val="28"/>
          <w:szCs w:val="28"/>
        </w:rPr>
        <w:t>)</w:t>
      </w:r>
    </w:p>
    <w:p w:rsidR="000840BF" w:rsidRDefault="000840BF">
      <w:pPr>
        <w:spacing w:before="7" w:line="100" w:lineRule="exact"/>
        <w:rPr>
          <w:sz w:val="10"/>
          <w:szCs w:val="10"/>
        </w:rPr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6134F8">
      <w:pPr>
        <w:ind w:left="220"/>
      </w:pPr>
      <w:r>
        <w:pict>
          <v:shape id="_x0000_i1047" type="#_x0000_t75" style="width:451.55pt;height:270.2pt">
            <v:imagedata r:id="rId25" o:title=""/>
          </v:shape>
        </w:pict>
      </w:r>
    </w:p>
    <w:p w:rsidR="000840BF" w:rsidRDefault="000840BF">
      <w:pPr>
        <w:spacing w:before="2" w:line="100" w:lineRule="exact"/>
        <w:rPr>
          <w:sz w:val="10"/>
          <w:szCs w:val="10"/>
        </w:rPr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6134F8">
      <w:pPr>
        <w:ind w:left="3142"/>
        <w:rPr>
          <w:sz w:val="22"/>
          <w:szCs w:val="22"/>
        </w:rPr>
      </w:pPr>
      <w:r>
        <w:rPr>
          <w:i/>
          <w:sz w:val="22"/>
          <w:szCs w:val="22"/>
        </w:rPr>
        <w:t>Figu</w:t>
      </w:r>
      <w:r>
        <w:rPr>
          <w:i/>
          <w:spacing w:val="1"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1</w:t>
      </w:r>
      <w:r>
        <w:rPr>
          <w:i/>
          <w:spacing w:val="-2"/>
          <w:sz w:val="22"/>
          <w:szCs w:val="22"/>
        </w:rPr>
        <w:t>8</w:t>
      </w:r>
      <w:r>
        <w:rPr>
          <w:i/>
          <w:sz w:val="22"/>
          <w:szCs w:val="22"/>
        </w:rPr>
        <w:t>: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c</w:t>
      </w:r>
      <w:r>
        <w:rPr>
          <w:i/>
          <w:spacing w:val="1"/>
          <w:sz w:val="22"/>
          <w:szCs w:val="22"/>
        </w:rPr>
        <w:t>t</w:t>
      </w:r>
      <w:r>
        <w:rPr>
          <w:i/>
          <w:spacing w:val="-1"/>
          <w:sz w:val="22"/>
          <w:szCs w:val="22"/>
        </w:rPr>
        <w:t>i</w:t>
      </w:r>
      <w:r>
        <w:rPr>
          <w:i/>
          <w:sz w:val="22"/>
          <w:szCs w:val="22"/>
        </w:rPr>
        <w:t>v</w:t>
      </w:r>
      <w:r>
        <w:rPr>
          <w:i/>
          <w:spacing w:val="-1"/>
          <w:sz w:val="22"/>
          <w:szCs w:val="22"/>
        </w:rPr>
        <w:t>i</w:t>
      </w:r>
      <w:r>
        <w:rPr>
          <w:i/>
          <w:spacing w:val="1"/>
          <w:sz w:val="22"/>
          <w:szCs w:val="22"/>
        </w:rPr>
        <w:t>t</w:t>
      </w:r>
      <w:r>
        <w:rPr>
          <w:i/>
          <w:sz w:val="22"/>
          <w:szCs w:val="22"/>
        </w:rPr>
        <w:t>y Di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gr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m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z w:val="22"/>
          <w:szCs w:val="22"/>
        </w:rPr>
        <w:t>AD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11</w:t>
      </w:r>
    </w:p>
    <w:p w:rsidR="004B4087" w:rsidRDefault="004B4087">
      <w:pPr>
        <w:ind w:left="3142"/>
        <w:rPr>
          <w:sz w:val="22"/>
          <w:szCs w:val="22"/>
        </w:rPr>
      </w:pPr>
    </w:p>
    <w:p w:rsidR="004B4087" w:rsidRDefault="004B4087">
      <w:pPr>
        <w:ind w:left="3142"/>
        <w:rPr>
          <w:sz w:val="22"/>
          <w:szCs w:val="22"/>
        </w:rPr>
      </w:pPr>
    </w:p>
    <w:p w:rsidR="004B4087" w:rsidRDefault="004B4087">
      <w:pPr>
        <w:ind w:left="3142"/>
        <w:rPr>
          <w:sz w:val="22"/>
          <w:szCs w:val="22"/>
        </w:rPr>
      </w:pPr>
    </w:p>
    <w:p w:rsidR="004B4087" w:rsidRDefault="004B4087">
      <w:pPr>
        <w:ind w:left="3142"/>
        <w:rPr>
          <w:sz w:val="22"/>
          <w:szCs w:val="22"/>
        </w:rPr>
      </w:pPr>
    </w:p>
    <w:p w:rsidR="004B4087" w:rsidRDefault="004B4087">
      <w:pPr>
        <w:ind w:left="3142"/>
        <w:rPr>
          <w:sz w:val="22"/>
          <w:szCs w:val="22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4B4087" w:rsidTr="008E3B96">
        <w:trPr>
          <w:trHeight w:hRule="exact" w:val="622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4B4087" w:rsidRDefault="004B4087" w:rsidP="008E3B96">
            <w:pPr>
              <w:spacing w:before="2"/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4B4087" w:rsidRDefault="004B4087" w:rsidP="008E3B96">
            <w:pPr>
              <w:spacing w:before="2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43</w:t>
            </w:r>
          </w:p>
        </w:tc>
      </w:tr>
      <w:tr w:rsidR="004B4087" w:rsidTr="008E3B96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4B4087" w:rsidRDefault="004B4087">
      <w:pPr>
        <w:ind w:left="3142"/>
        <w:rPr>
          <w:sz w:val="22"/>
          <w:szCs w:val="22"/>
        </w:rPr>
        <w:sectPr w:rsidR="004B4087">
          <w:pgSz w:w="11920" w:h="16840"/>
          <w:pgMar w:top="1340" w:right="1220" w:bottom="280" w:left="1220" w:header="720" w:footer="720" w:gutter="0"/>
          <w:cols w:space="720"/>
        </w:sectPr>
      </w:pPr>
    </w:p>
    <w:p w:rsidR="000840BF" w:rsidRDefault="006134F8">
      <w:pPr>
        <w:spacing w:before="79" w:line="240" w:lineRule="exact"/>
        <w:ind w:left="220" w:right="226"/>
        <w:rPr>
          <w:sz w:val="22"/>
          <w:szCs w:val="22"/>
        </w:rPr>
      </w:pPr>
      <w:r>
        <w:rPr>
          <w:spacing w:val="-1"/>
          <w:sz w:val="22"/>
          <w:szCs w:val="22"/>
        </w:rPr>
        <w:lastRenderedPageBreak/>
        <w:t>U</w:t>
      </w:r>
      <w:r>
        <w:rPr>
          <w:spacing w:val="2"/>
          <w:sz w:val="22"/>
          <w:szCs w:val="22"/>
        </w:rPr>
        <w:t>C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12: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ch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r’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eb 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 or us</w:t>
      </w:r>
      <w:r>
        <w:rPr>
          <w:spacing w:val="1"/>
          <w:sz w:val="22"/>
          <w:szCs w:val="22"/>
        </w:rPr>
        <w:t>er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.</w:t>
      </w:r>
    </w:p>
    <w:p w:rsidR="000840BF" w:rsidRDefault="000840BF">
      <w:pPr>
        <w:spacing w:before="8" w:line="220" w:lineRule="exact"/>
        <w:rPr>
          <w:sz w:val="22"/>
          <w:szCs w:val="22"/>
        </w:rPr>
      </w:pPr>
    </w:p>
    <w:p w:rsidR="000840BF" w:rsidRDefault="006134F8">
      <w:pPr>
        <w:spacing w:before="37"/>
        <w:ind w:left="22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U</w:t>
      </w:r>
      <w:r>
        <w:rPr>
          <w:b/>
          <w:sz w:val="22"/>
          <w:szCs w:val="22"/>
        </w:rPr>
        <w:t>se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C</w:t>
      </w:r>
      <w:r>
        <w:rPr>
          <w:b/>
          <w:sz w:val="22"/>
          <w:szCs w:val="22"/>
        </w:rPr>
        <w:t>ase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ID                               </w:t>
      </w:r>
      <w:r>
        <w:rPr>
          <w:b/>
          <w:spacing w:val="3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U</w:t>
      </w:r>
      <w:r>
        <w:rPr>
          <w:spacing w:val="2"/>
          <w:sz w:val="22"/>
          <w:szCs w:val="22"/>
        </w:rPr>
        <w:t>C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12</w:t>
      </w:r>
    </w:p>
    <w:p w:rsidR="000840BF" w:rsidRDefault="006134F8">
      <w:pPr>
        <w:spacing w:before="10" w:line="240" w:lineRule="exact"/>
        <w:ind w:left="3163" w:right="242" w:hanging="2943"/>
        <w:rPr>
          <w:sz w:val="22"/>
          <w:szCs w:val="22"/>
        </w:rPr>
      </w:pP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e:                         </w:t>
      </w:r>
      <w:r>
        <w:rPr>
          <w:spacing w:val="4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2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an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ch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’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 xml:space="preserve">eb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by us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 or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e.</w:t>
      </w:r>
    </w:p>
    <w:p w:rsidR="000840BF" w:rsidRDefault="006134F8">
      <w:pPr>
        <w:spacing w:before="8"/>
        <w:ind w:left="220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:                                          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2"/>
          <w:sz w:val="22"/>
          <w:szCs w:val="22"/>
        </w:rPr>
        <w:t>r</w:t>
      </w:r>
      <w:r>
        <w:rPr>
          <w:sz w:val="22"/>
          <w:szCs w:val="22"/>
        </w:rPr>
        <w:t>s</w:t>
      </w:r>
    </w:p>
    <w:p w:rsidR="000840BF" w:rsidRDefault="006134F8">
      <w:pPr>
        <w:spacing w:before="15" w:line="240" w:lineRule="exact"/>
        <w:ind w:left="3163" w:right="445" w:hanging="2943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:                                </w:t>
      </w:r>
      <w:r>
        <w:rPr>
          <w:spacing w:val="4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2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ch 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r’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 or us</w:t>
      </w:r>
      <w:r>
        <w:rPr>
          <w:spacing w:val="1"/>
          <w:sz w:val="22"/>
          <w:szCs w:val="22"/>
        </w:rPr>
        <w:t>er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.</w:t>
      </w:r>
    </w:p>
    <w:p w:rsidR="000840BF" w:rsidRDefault="006134F8">
      <w:pPr>
        <w:spacing w:before="8"/>
        <w:ind w:left="22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:                                       </w:t>
      </w:r>
      <w:r>
        <w:rPr>
          <w:spacing w:val="2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2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ect</w:t>
      </w:r>
      <w:r>
        <w:rPr>
          <w:spacing w:val="-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‘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’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on.</w:t>
      </w:r>
    </w:p>
    <w:p w:rsidR="000840BF" w:rsidRDefault="006134F8">
      <w:pPr>
        <w:spacing w:before="8"/>
        <w:ind w:left="220"/>
        <w:rPr>
          <w:sz w:val="22"/>
          <w:szCs w:val="22"/>
        </w:rPr>
      </w:pPr>
      <w:r>
        <w:rPr>
          <w:sz w:val="22"/>
          <w:szCs w:val="22"/>
        </w:rPr>
        <w:t>Pr</w:t>
      </w:r>
      <w:r>
        <w:rPr>
          <w:spacing w:val="1"/>
          <w:sz w:val="22"/>
          <w:szCs w:val="22"/>
        </w:rPr>
        <w:t>e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cond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:                                  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 xml:space="preserve">1.  </w:t>
      </w:r>
      <w:r>
        <w:rPr>
          <w:spacing w:val="2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2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n</w:t>
      </w:r>
      <w:r>
        <w:rPr>
          <w:spacing w:val="-4"/>
          <w:sz w:val="22"/>
          <w:szCs w:val="22"/>
        </w:rPr>
        <w:t>'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e.</w:t>
      </w:r>
    </w:p>
    <w:p w:rsidR="000840BF" w:rsidRDefault="006134F8">
      <w:pPr>
        <w:spacing w:line="240" w:lineRule="exact"/>
        <w:ind w:left="3523"/>
        <w:rPr>
          <w:sz w:val="22"/>
          <w:szCs w:val="22"/>
        </w:rPr>
      </w:pPr>
      <w:r>
        <w:rPr>
          <w:sz w:val="22"/>
          <w:szCs w:val="22"/>
        </w:rPr>
        <w:t xml:space="preserve">2.  </w:t>
      </w:r>
      <w:r>
        <w:rPr>
          <w:spacing w:val="2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ss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u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e.</w:t>
      </w:r>
    </w:p>
    <w:p w:rsidR="000840BF" w:rsidRDefault="006134F8">
      <w:pPr>
        <w:spacing w:before="11"/>
        <w:ind w:left="220"/>
        <w:rPr>
          <w:sz w:val="22"/>
          <w:szCs w:val="22"/>
        </w:rPr>
      </w:pPr>
      <w:r>
        <w:rPr>
          <w:sz w:val="22"/>
          <w:szCs w:val="22"/>
        </w:rPr>
        <w:t>Pos</w:t>
      </w:r>
      <w:r>
        <w:rPr>
          <w:spacing w:val="1"/>
          <w:sz w:val="22"/>
          <w:szCs w:val="22"/>
        </w:rPr>
        <w:t>t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cond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:                           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’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pr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e.</w:t>
      </w:r>
    </w:p>
    <w:p w:rsidR="000840BF" w:rsidRDefault="006134F8">
      <w:pPr>
        <w:spacing w:before="16" w:line="240" w:lineRule="exact"/>
        <w:ind w:left="3993" w:right="4035"/>
        <w:jc w:val="center"/>
        <w:rPr>
          <w:sz w:val="22"/>
          <w:szCs w:val="22"/>
        </w:rPr>
      </w:pPr>
      <w:r>
        <w:pict>
          <v:group id="_x0000_s1084" style="position:absolute;left:0;text-align:left;margin-left:66.35pt;margin-top:109.65pt;width:459.65pt;height:311.15pt;z-index:-9845;mso-position-horizontal-relative:page;mso-position-vertical-relative:page" coordorigin="1327,2193" coordsize="9193,6223">
            <v:shape id="_x0000_s1123" style="position:absolute;left:1337;top:2208;width:103;height:254" coordorigin="1337,2208" coordsize="103,254" path="m1337,2463r103,l1440,2208r-103,l1337,2463xe" fillcolor="#bebebe" stroked="f">
              <v:path arrowok="t"/>
            </v:shape>
            <v:shape id="_x0000_s1122" style="position:absolute;left:4167;top:2208;width:103;height:254" coordorigin="4167,2208" coordsize="103,254" path="m4167,2463r104,l4271,2208r-104,l4167,2463xe" fillcolor="#bebebe" stroked="f">
              <v:path arrowok="t"/>
            </v:shape>
            <v:shape id="_x0000_s1121" style="position:absolute;left:1440;top:2208;width:2727;height:254" coordorigin="1440,2208" coordsize="2727,254" path="m4167,2209r-2727,l1440,2463r2727,l4167,2209xe" fillcolor="#bebebe" stroked="f">
              <v:path arrowok="t"/>
            </v:shape>
            <v:shape id="_x0000_s1120" style="position:absolute;left:4280;top:2208;width:103;height:254" coordorigin="4280,2208" coordsize="103,254" path="m4280,2463r103,l4383,2208r-103,l4280,2463xe" fillcolor="#bebebe" stroked="f">
              <v:path arrowok="t"/>
            </v:shape>
            <v:shape id="_x0000_s1119" style="position:absolute;left:10406;top:2208;width:103;height:254" coordorigin="10406,2208" coordsize="103,254" path="m10406,2463r103,l10509,2208r-103,l10406,2463xe" fillcolor="#bebebe" stroked="f">
              <v:path arrowok="t"/>
            </v:shape>
            <v:shape id="_x0000_s1118" style="position:absolute;left:4383;top:2208;width:6023;height:254" coordorigin="4383,2208" coordsize="6023,254" path="m10406,2209r-6023,l4383,2463r6023,l10406,2209xe" fillcolor="#bebebe" stroked="f">
              <v:path arrowok="t"/>
            </v:shape>
            <v:shape id="_x0000_s1117" style="position:absolute;left:1337;top:2204;width:2933;height:0" coordorigin="1337,2204" coordsize="2933,0" path="m1337,2204r2933,e" filled="f" strokeweight=".58pt">
              <v:path arrowok="t"/>
            </v:shape>
            <v:shape id="_x0000_s1116" style="position:absolute;left:4280;top:2204;width:6229;height:0" coordorigin="4280,2204" coordsize="6229,0" path="m4280,2204r6229,e" filled="f" strokeweight=".58pt">
              <v:path arrowok="t"/>
            </v:shape>
            <v:shape id="_x0000_s1115" style="position:absolute;left:1337;top:2468;width:2933;height:0" coordorigin="1337,2468" coordsize="2933,0" path="m1337,2468r2933,e" filled="f" strokeweight=".58pt">
              <v:path arrowok="t"/>
            </v:shape>
            <v:shape id="_x0000_s1114" style="position:absolute;left:4280;top:2468;width:6229;height:0" coordorigin="4280,2468" coordsize="6229,0" path="m4280,2468r6229,e" filled="f" strokeweight=".58pt">
              <v:path arrowok="t"/>
            </v:shape>
            <v:shape id="_x0000_s1113" style="position:absolute;left:1337;top:2984;width:2933;height:0" coordorigin="1337,2984" coordsize="2933,0" path="m1337,2984r2933,e" filled="f" strokeweight=".58pt">
              <v:path arrowok="t"/>
            </v:shape>
            <v:shape id="_x0000_s1112" style="position:absolute;left:4280;top:2984;width:6229;height:0" coordorigin="4280,2984" coordsize="6229,0" path="m4280,2984r6229,e" filled="f" strokeweight=".58pt">
              <v:path arrowok="t"/>
            </v:shape>
            <v:shape id="_x0000_s1111" style="position:absolute;left:1337;top:3245;width:2933;height:0" coordorigin="1337,3245" coordsize="2933,0" path="m1337,3245r2933,e" filled="f" strokeweight=".58pt">
              <v:path arrowok="t"/>
            </v:shape>
            <v:shape id="_x0000_s1110" style="position:absolute;left:4280;top:3245;width:6229;height:0" coordorigin="4280,3245" coordsize="6229,0" path="m4280,3245r6229,e" filled="f" strokeweight=".58pt">
              <v:path arrowok="t"/>
            </v:shape>
            <v:shape id="_x0000_s1109" style="position:absolute;left:1337;top:3761;width:2933;height:0" coordorigin="1337,3761" coordsize="2933,0" path="m1337,3761r2933,e" filled="f" strokeweight=".58pt">
              <v:path arrowok="t"/>
            </v:shape>
            <v:shape id="_x0000_s1108" style="position:absolute;left:4280;top:3761;width:6229;height:0" coordorigin="4280,3761" coordsize="6229,0" path="m4280,3761r6229,e" filled="f" strokeweight=".58pt">
              <v:path arrowok="t"/>
            </v:shape>
            <v:shape id="_x0000_s1107" style="position:absolute;left:6339;top:4030;width:1508;height:252" coordorigin="6339,4030" coordsize="1508,252" path="m7847,4030r-1508,l6339,4282r1508,l7847,4030xe" fillcolor="#fdfdfd" stroked="f">
              <v:path arrowok="t"/>
            </v:shape>
            <v:shape id="_x0000_s1106" style="position:absolute;left:9121;top:4030;width:586;height:252" coordorigin="9121,4030" coordsize="586,252" path="m9707,4030r-586,l9121,4282r586,l9707,4030xe" fillcolor="#fdfdfd" stroked="f">
              <v:path arrowok="t"/>
            </v:shape>
            <v:shape id="_x0000_s1105" style="position:absolute;left:1337;top:4025;width:2933;height:0" coordorigin="1337,4025" coordsize="2933,0" path="m1337,4025r2933,e" filled="f" strokeweight=".58pt">
              <v:path arrowok="t"/>
            </v:shape>
            <v:shape id="_x0000_s1104" style="position:absolute;left:4280;top:4025;width:6229;height:0" coordorigin="4280,4025" coordsize="6229,0" path="m4280,4025r6229,e" filled="f" strokeweight=".58pt">
              <v:path arrowok="t"/>
            </v:shape>
            <v:shape id="_x0000_s1103" style="position:absolute;left:1337;top:4541;width:2933;height:0" coordorigin="1337,4541" coordsize="2933,0" path="m1337,4541r2933,e" filled="f" strokeweight=".58pt">
              <v:path arrowok="t"/>
            </v:shape>
            <v:shape id="_x0000_s1102" style="position:absolute;left:4280;top:4541;width:6229;height:0" coordorigin="4280,4541" coordsize="6229,0" path="m4280,4541r6229,e" filled="f" strokeweight=".58pt">
              <v:path arrowok="t"/>
            </v:shape>
            <v:shape id="_x0000_s1101" style="position:absolute;left:4275;top:2199;width:0;height:2609" coordorigin="4275,2199" coordsize="0,2609" path="m4275,2199r,2609e" filled="f" strokeweight=".58pt">
              <v:path arrowok="t"/>
            </v:shape>
            <v:shape id="_x0000_s1100" style="position:absolute;left:1337;top:4810;width:103;height:252" coordorigin="1337,4810" coordsize="103,252" path="m1337,5062r103,l1440,4810r-103,l1337,5062xe" fillcolor="#bebebe" stroked="f">
              <v:path arrowok="t"/>
            </v:shape>
            <v:shape id="_x0000_s1099" style="position:absolute;left:10406;top:4810;width:103;height:252" coordorigin="10406,4810" coordsize="103,252" path="m10406,5062r103,l10509,4810r-103,l10406,5062xe" fillcolor="#bebebe" stroked="f">
              <v:path arrowok="t"/>
            </v:shape>
            <v:shape id="_x0000_s1098" style="position:absolute;left:1440;top:4810;width:8965;height:252" coordorigin="1440,4810" coordsize="8965,252" path="m10406,4810r-8966,l1440,5062r8966,l10406,4810xe" fillcolor="#bebebe" stroked="f">
              <v:path arrowok="t"/>
            </v:shape>
            <v:shape id="_x0000_s1097" style="position:absolute;left:1337;top:4803;width:2933;height:0" coordorigin="1337,4803" coordsize="2933,0" path="m1337,4803r2933,e" filled="f" strokeweight=".58pt">
              <v:path arrowok="t"/>
            </v:shape>
            <v:shape id="_x0000_s1096" style="position:absolute;left:4280;top:4803;width:6229;height:0" coordorigin="4280,4803" coordsize="6229,0" path="m4280,4803r6229,e" filled="f" strokeweight=".58pt">
              <v:path arrowok="t"/>
            </v:shape>
            <v:shape id="_x0000_s1095" style="position:absolute;left:1337;top:7374;width:2933;height:0" coordorigin="1337,7374" coordsize="2933,0" path="m1337,7374r2933,e" filled="f" strokeweight=".58pt">
              <v:path arrowok="t"/>
            </v:shape>
            <v:shape id="_x0000_s1094" style="position:absolute;left:4280;top:7374;width:6229;height:0" coordorigin="4280,7374" coordsize="6229,0" path="m4280,7374r6229,e" filled="f" strokeweight=".58pt">
              <v:path arrowok="t"/>
            </v:shape>
            <v:shape id="_x0000_s1093" style="position:absolute;left:4275;top:5062;width:0;height:3087" coordorigin="4275,5062" coordsize="0,3087" path="m4275,5062r,3087e" filled="f" strokeweight=".58pt">
              <v:path arrowok="t"/>
            </v:shape>
            <v:shape id="_x0000_s1092" style="position:absolute;left:1337;top:8144;width:2933;height:0" coordorigin="1337,8144" coordsize="2933,0" path="m1337,8144r2933,e" filled="f" strokeweight=".58pt">
              <v:path arrowok="t"/>
            </v:shape>
            <v:shape id="_x0000_s1091" style="position:absolute;left:4280;top:8144;width:1126;height:0" coordorigin="4280,8144" coordsize="1126,0" path="m4280,8144r1126,e" filled="f" strokeweight=".58pt">
              <v:path arrowok="t"/>
            </v:shape>
            <v:shape id="_x0000_s1090" style="position:absolute;left:5415;top:8144;width:5094;height:0" coordorigin="5415,8144" coordsize="5094,0" path="m5415,8144r5094,e" filled="f" strokeweight=".58pt">
              <v:path arrowok="t"/>
            </v:shape>
            <v:shape id="_x0000_s1089" style="position:absolute;left:1332;top:2199;width:0;height:6212" coordorigin="1332,2199" coordsize="0,6212" path="m1332,2199r,6212e" filled="f" strokeweight=".58pt">
              <v:path arrowok="t"/>
            </v:shape>
            <v:shape id="_x0000_s1088" style="position:absolute;left:1337;top:8406;width:4068;height:0" coordorigin="1337,8406" coordsize="4068,0" path="m1337,8406r4069,e" filled="f" strokeweight=".58pt">
              <v:path arrowok="t"/>
            </v:shape>
            <v:shape id="_x0000_s1087" style="position:absolute;left:5411;top:8139;width:0;height:271" coordorigin="5411,8139" coordsize="0,271" path="m5411,8139r,272e" filled="f" strokeweight=".58pt">
              <v:path arrowok="t"/>
            </v:shape>
            <v:shape id="_x0000_s1086" style="position:absolute;left:5415;top:8406;width:5094;height:0" coordorigin="5415,8406" coordsize="5094,0" path="m5415,8406r5094,e" filled="f" strokeweight=".58pt">
              <v:path arrowok="t"/>
            </v:shape>
            <v:shape id="_x0000_s1085" style="position:absolute;left:10514;top:2199;width:0;height:6212" coordorigin="10514,2199" coordsize="0,6212" path="m10514,2199r,6212e" filled="f" strokeweight=".58pt">
              <v:path arrowok="t"/>
            </v:shape>
            <w10:wrap anchorx="page" anchory="page"/>
          </v:group>
        </w:pict>
      </w:r>
      <w:r>
        <w:rPr>
          <w:b/>
          <w:spacing w:val="-1"/>
          <w:position w:val="-1"/>
          <w:sz w:val="22"/>
          <w:szCs w:val="22"/>
        </w:rPr>
        <w:t>U</w:t>
      </w:r>
      <w:r>
        <w:rPr>
          <w:b/>
          <w:position w:val="-1"/>
          <w:sz w:val="22"/>
          <w:szCs w:val="22"/>
        </w:rPr>
        <w:t>se</w:t>
      </w:r>
      <w:r>
        <w:rPr>
          <w:b/>
          <w:spacing w:val="1"/>
          <w:position w:val="-1"/>
          <w:sz w:val="22"/>
          <w:szCs w:val="22"/>
        </w:rPr>
        <w:t xml:space="preserve"> </w:t>
      </w:r>
      <w:r>
        <w:rPr>
          <w:b/>
          <w:position w:val="-1"/>
          <w:sz w:val="22"/>
          <w:szCs w:val="22"/>
        </w:rPr>
        <w:t>ca</w:t>
      </w:r>
      <w:r>
        <w:rPr>
          <w:b/>
          <w:spacing w:val="-2"/>
          <w:position w:val="-1"/>
          <w:sz w:val="22"/>
          <w:szCs w:val="22"/>
        </w:rPr>
        <w:t>s</w:t>
      </w:r>
      <w:r>
        <w:rPr>
          <w:b/>
          <w:position w:val="-1"/>
          <w:sz w:val="22"/>
          <w:szCs w:val="22"/>
        </w:rPr>
        <w:t xml:space="preserve">e </w:t>
      </w:r>
      <w:r>
        <w:rPr>
          <w:b/>
          <w:spacing w:val="1"/>
          <w:position w:val="-1"/>
          <w:sz w:val="22"/>
          <w:szCs w:val="22"/>
        </w:rPr>
        <w:t>i</w:t>
      </w:r>
      <w:r>
        <w:rPr>
          <w:b/>
          <w:position w:val="-1"/>
          <w:sz w:val="22"/>
          <w:szCs w:val="22"/>
        </w:rPr>
        <w:t>n</w:t>
      </w:r>
      <w:r>
        <w:rPr>
          <w:b/>
          <w:spacing w:val="-1"/>
          <w:position w:val="-1"/>
          <w:sz w:val="22"/>
          <w:szCs w:val="22"/>
        </w:rPr>
        <w:t>p</w:t>
      </w:r>
      <w:r>
        <w:rPr>
          <w:b/>
          <w:spacing w:val="-3"/>
          <w:position w:val="-1"/>
          <w:sz w:val="22"/>
          <w:szCs w:val="22"/>
        </w:rPr>
        <w:t>u</w:t>
      </w:r>
      <w:r>
        <w:rPr>
          <w:b/>
          <w:position w:val="-1"/>
          <w:sz w:val="22"/>
          <w:szCs w:val="22"/>
        </w:rPr>
        <w:t>t</w:t>
      </w:r>
    </w:p>
    <w:p w:rsidR="000840BF" w:rsidRDefault="000840BF">
      <w:pPr>
        <w:spacing w:before="5" w:line="0" w:lineRule="atLeast"/>
        <w:rPr>
          <w:sz w:val="1"/>
          <w:szCs w:val="1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1135"/>
        <w:gridCol w:w="2410"/>
        <w:gridCol w:w="2693"/>
      </w:tblGrid>
      <w:tr w:rsidR="000840BF">
        <w:trPr>
          <w:trHeight w:hRule="exact" w:val="25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165" w:right="1166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11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321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ype</w:t>
            </w:r>
          </w:p>
        </w:tc>
        <w:tc>
          <w:tcPr>
            <w:tcW w:w="2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649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ons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r</w:t>
            </w:r>
            <w:r>
              <w:rPr>
                <w:b/>
                <w:spacing w:val="-2"/>
                <w:sz w:val="22"/>
                <w:szCs w:val="22"/>
              </w:rPr>
              <w:t>a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n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s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215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a</w:t>
            </w:r>
            <w:r>
              <w:rPr>
                <w:b/>
                <w:spacing w:val="1"/>
                <w:sz w:val="22"/>
                <w:szCs w:val="22"/>
              </w:rPr>
              <w:t>m</w:t>
            </w:r>
            <w:r>
              <w:rPr>
                <w:b/>
                <w:sz w:val="22"/>
                <w:szCs w:val="22"/>
              </w:rPr>
              <w:t>ple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2"/>
                <w:sz w:val="22"/>
                <w:szCs w:val="22"/>
              </w:rPr>
              <w:t>o</w:t>
            </w:r>
            <w:r>
              <w:rPr>
                <w:b/>
                <w:sz w:val="22"/>
                <w:szCs w:val="22"/>
              </w:rPr>
              <w:t>f</w:t>
            </w:r>
            <w:r>
              <w:rPr>
                <w:b/>
                <w:spacing w:val="1"/>
                <w:sz w:val="22"/>
                <w:szCs w:val="22"/>
              </w:rPr>
              <w:t xml:space="preserve"> i</w:t>
            </w:r>
            <w:r>
              <w:rPr>
                <w:b/>
                <w:spacing w:val="-3"/>
                <w:sz w:val="22"/>
                <w:szCs w:val="22"/>
              </w:rPr>
              <w:t>n</w:t>
            </w:r>
            <w:r>
              <w:rPr>
                <w:b/>
                <w:spacing w:val="1"/>
                <w:sz w:val="22"/>
                <w:szCs w:val="22"/>
              </w:rPr>
              <w:t>f</w:t>
            </w:r>
            <w:r>
              <w:rPr>
                <w:b/>
                <w:sz w:val="22"/>
                <w:szCs w:val="22"/>
              </w:rPr>
              <w:t>o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m</w:t>
            </w:r>
            <w:r>
              <w:rPr>
                <w:b/>
                <w:sz w:val="22"/>
                <w:szCs w:val="22"/>
              </w:rPr>
              <w:t>a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</w:tr>
      <w:tr w:rsidR="000840BF">
        <w:trPr>
          <w:trHeight w:hRule="exact" w:val="273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</w:p>
        </w:tc>
        <w:tc>
          <w:tcPr>
            <w:tcW w:w="11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29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</w:p>
        </w:tc>
        <w:tc>
          <w:tcPr>
            <w:tcW w:w="2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40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pha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et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961" w:right="962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Pr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proofErr w:type="spellEnd"/>
          </w:p>
        </w:tc>
      </w:tr>
    </w:tbl>
    <w:p w:rsidR="000840BF" w:rsidRDefault="006134F8">
      <w:pPr>
        <w:spacing w:line="220" w:lineRule="exact"/>
        <w:ind w:left="220"/>
        <w:rPr>
          <w:sz w:val="22"/>
          <w:szCs w:val="22"/>
        </w:rPr>
      </w:pPr>
      <w:r>
        <w:pict>
          <v:group id="_x0000_s1082" style="position:absolute;left:0;text-align:left;margin-left:313.15pt;margin-top:-.65pt;width:0;height:12.6pt;z-index:-9844;mso-position-horizontal-relative:page;mso-position-vertical-relative:text" coordorigin="6263,-13" coordsize="0,252">
            <v:shape id="_x0000_s1083" style="position:absolute;left:6263;top:-13;width:0;height:252" coordorigin="6263,-13" coordsize="0,252" path="m6263,-13r,252e" filled="f" strokecolor="#fdfdfd" strokeweight="4.42pt">
              <v:path arrowok="t"/>
            </v:shape>
            <w10:wrap anchorx="page"/>
          </v:group>
        </w:pic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Flows:                                 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1</w:t>
      </w:r>
      <w:proofErr w:type="gramStart"/>
      <w:r>
        <w:rPr>
          <w:sz w:val="22"/>
          <w:szCs w:val="22"/>
        </w:rPr>
        <w:t xml:space="preserve">. 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2"/>
          <w:sz w:val="22"/>
          <w:szCs w:val="22"/>
        </w:rPr>
        <w:t>r</w:t>
      </w:r>
      <w:r>
        <w:rPr>
          <w:sz w:val="22"/>
          <w:szCs w:val="22"/>
        </w:rPr>
        <w:t>s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 xml:space="preserve">e,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 or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</w:p>
    <w:p w:rsidR="000840BF" w:rsidRDefault="006134F8">
      <w:pPr>
        <w:spacing w:before="1"/>
        <w:ind w:left="3727" w:right="4056"/>
        <w:jc w:val="center"/>
        <w:rPr>
          <w:sz w:val="22"/>
          <w:szCs w:val="22"/>
        </w:rPr>
      </w:pPr>
      <w:r>
        <w:pict>
          <v:group id="_x0000_s1080" style="position:absolute;left:0;text-align:left;margin-left:316pt;margin-top:12.6pt;width:0;height:12.95pt;z-index:-9843;mso-position-horizontal-relative:page" coordorigin="6320,252" coordsize="0,259">
            <v:shape id="_x0000_s1081" style="position:absolute;left:6320;top:252;width:0;height:259" coordorigin="6320,252" coordsize="0,259" path="m6320,252r,259e" filled="f" strokecolor="#fdfdfd" strokeweight="4.42pt">
              <v:path arrowok="t"/>
            </v:shape>
            <w10:wrap anchorx="page"/>
          </v:group>
        </w:pict>
      </w:r>
      <w:proofErr w:type="gramStart"/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proofErr w:type="gramEnd"/>
      <w:r>
        <w:rPr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ch b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s.</w:t>
      </w:r>
    </w:p>
    <w:p w:rsidR="000840BF" w:rsidRDefault="006134F8">
      <w:pPr>
        <w:spacing w:line="240" w:lineRule="exact"/>
        <w:ind w:left="3461"/>
        <w:rPr>
          <w:sz w:val="22"/>
          <w:szCs w:val="22"/>
        </w:rPr>
      </w:pPr>
      <w:r>
        <w:rPr>
          <w:sz w:val="22"/>
          <w:szCs w:val="22"/>
        </w:rPr>
        <w:t xml:space="preserve">2.  </w:t>
      </w:r>
      <w:r>
        <w:rPr>
          <w:spacing w:val="2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2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ect</w:t>
      </w:r>
      <w:r>
        <w:rPr>
          <w:spacing w:val="-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‘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rc</w:t>
      </w:r>
      <w:r>
        <w:rPr>
          <w:sz w:val="22"/>
          <w:szCs w:val="22"/>
        </w:rPr>
        <w:t>h’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.</w:t>
      </w:r>
    </w:p>
    <w:p w:rsidR="000840BF" w:rsidRDefault="006134F8">
      <w:pPr>
        <w:spacing w:before="1"/>
        <w:ind w:left="3461"/>
        <w:rPr>
          <w:sz w:val="22"/>
          <w:szCs w:val="22"/>
        </w:rPr>
      </w:pPr>
      <w:r>
        <w:rPr>
          <w:sz w:val="22"/>
          <w:szCs w:val="22"/>
        </w:rPr>
        <w:t xml:space="preserve">3. 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y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ch.</w:t>
      </w:r>
    </w:p>
    <w:p w:rsidR="000840BF" w:rsidRDefault="006134F8">
      <w:pPr>
        <w:spacing w:before="3" w:line="240" w:lineRule="exact"/>
        <w:ind w:left="3821" w:right="749" w:hanging="360"/>
        <w:rPr>
          <w:sz w:val="22"/>
          <w:szCs w:val="22"/>
        </w:rPr>
      </w:pPr>
      <w:r>
        <w:rPr>
          <w:sz w:val="22"/>
          <w:szCs w:val="22"/>
        </w:rPr>
        <w:t xml:space="preserve">4. 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’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pr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at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ch wi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y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 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ch.</w:t>
      </w:r>
    </w:p>
    <w:p w:rsidR="000840BF" w:rsidRDefault="006134F8">
      <w:pPr>
        <w:spacing w:line="240" w:lineRule="exact"/>
        <w:ind w:left="3461"/>
        <w:rPr>
          <w:sz w:val="22"/>
          <w:szCs w:val="22"/>
        </w:rPr>
      </w:pPr>
      <w:r>
        <w:rPr>
          <w:sz w:val="22"/>
          <w:szCs w:val="22"/>
        </w:rPr>
        <w:t xml:space="preserve">5. 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 a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’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pr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e.</w:t>
      </w:r>
    </w:p>
    <w:p w:rsidR="000840BF" w:rsidRDefault="006134F8">
      <w:pPr>
        <w:spacing w:before="8"/>
        <w:ind w:left="220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lt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F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3"/>
          <w:sz w:val="22"/>
          <w:szCs w:val="22"/>
        </w:rPr>
        <w:t>w</w:t>
      </w:r>
      <w:r>
        <w:rPr>
          <w:sz w:val="22"/>
          <w:szCs w:val="22"/>
        </w:rPr>
        <w:t xml:space="preserve">s:                      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3</w:t>
      </w:r>
      <w:r>
        <w:rPr>
          <w:spacing w:val="1"/>
          <w:sz w:val="22"/>
          <w:szCs w:val="22"/>
        </w:rPr>
        <w:t>(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>.</w:t>
      </w:r>
    </w:p>
    <w:p w:rsidR="000840BF" w:rsidRDefault="006134F8">
      <w:pPr>
        <w:spacing w:before="5" w:line="240" w:lineRule="exact"/>
        <w:ind w:left="3883" w:right="422" w:hanging="360"/>
        <w:rPr>
          <w:sz w:val="22"/>
          <w:szCs w:val="22"/>
        </w:rPr>
      </w:pPr>
      <w:r>
        <w:rPr>
          <w:sz w:val="22"/>
          <w:szCs w:val="22"/>
        </w:rPr>
        <w:t xml:space="preserve">3. 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 a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 “No re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oun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”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no da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 a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y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 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ch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 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ba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.</w:t>
      </w:r>
    </w:p>
    <w:p w:rsidR="000840BF" w:rsidRDefault="006134F8">
      <w:pPr>
        <w:spacing w:before="8" w:line="240" w:lineRule="exact"/>
        <w:ind w:left="220"/>
        <w:rPr>
          <w:sz w:val="22"/>
          <w:szCs w:val="22"/>
        </w:rPr>
      </w:pPr>
      <w:r>
        <w:rPr>
          <w:position w:val="-1"/>
          <w:sz w:val="22"/>
          <w:szCs w:val="22"/>
        </w:rPr>
        <w:t>Excep</w:t>
      </w:r>
      <w:r>
        <w:rPr>
          <w:spacing w:val="-1"/>
          <w:position w:val="-1"/>
          <w:sz w:val="22"/>
          <w:szCs w:val="22"/>
        </w:rPr>
        <w:t>t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o</w:t>
      </w:r>
      <w:r>
        <w:rPr>
          <w:spacing w:val="-2"/>
          <w:position w:val="-1"/>
          <w:sz w:val="22"/>
          <w:szCs w:val="22"/>
        </w:rPr>
        <w:t>n</w:t>
      </w:r>
      <w:r>
        <w:rPr>
          <w:position w:val="-1"/>
          <w:sz w:val="22"/>
          <w:szCs w:val="22"/>
        </w:rPr>
        <w:t xml:space="preserve">s:                                                      </w:t>
      </w:r>
      <w:r>
        <w:rPr>
          <w:spacing w:val="13"/>
          <w:position w:val="-1"/>
          <w:sz w:val="22"/>
          <w:szCs w:val="22"/>
        </w:rPr>
        <w:t xml:space="preserve"> </w:t>
      </w:r>
      <w:r>
        <w:rPr>
          <w:spacing w:val="-1"/>
          <w:position w:val="-1"/>
          <w:sz w:val="22"/>
          <w:szCs w:val="22"/>
        </w:rPr>
        <w:t>N</w:t>
      </w:r>
      <w:r>
        <w:rPr>
          <w:spacing w:val="1"/>
          <w:position w:val="-1"/>
          <w:sz w:val="22"/>
          <w:szCs w:val="22"/>
        </w:rPr>
        <w:t>/</w:t>
      </w:r>
      <w:r>
        <w:rPr>
          <w:position w:val="-1"/>
          <w:sz w:val="22"/>
          <w:szCs w:val="22"/>
        </w:rPr>
        <w:t>A</w:t>
      </w:r>
    </w:p>
    <w:p w:rsidR="000840BF" w:rsidRDefault="000840BF">
      <w:pPr>
        <w:spacing w:before="7" w:line="240" w:lineRule="exact"/>
        <w:rPr>
          <w:sz w:val="24"/>
          <w:szCs w:val="24"/>
        </w:rPr>
      </w:pPr>
    </w:p>
    <w:p w:rsidR="000840BF" w:rsidRDefault="006134F8">
      <w:pPr>
        <w:spacing w:before="24"/>
        <w:ind w:left="220"/>
        <w:rPr>
          <w:sz w:val="28"/>
          <w:szCs w:val="28"/>
        </w:rPr>
      </w:pP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ct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v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t</w:t>
      </w:r>
      <w:r>
        <w:rPr>
          <w:b/>
          <w:sz w:val="28"/>
          <w:szCs w:val="28"/>
        </w:rPr>
        <w:t>y</w:t>
      </w:r>
      <w:r>
        <w:rPr>
          <w:b/>
          <w:spacing w:val="1"/>
          <w:sz w:val="28"/>
          <w:szCs w:val="28"/>
        </w:rPr>
        <w:t xml:space="preserve"> </w:t>
      </w:r>
      <w:proofErr w:type="gramStart"/>
      <w:r>
        <w:rPr>
          <w:b/>
          <w:spacing w:val="-2"/>
          <w:sz w:val="28"/>
          <w:szCs w:val="28"/>
        </w:rPr>
        <w:t>D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ag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:</w:t>
      </w:r>
      <w:proofErr w:type="gramEnd"/>
      <w:r>
        <w:rPr>
          <w:b/>
          <w:sz w:val="28"/>
          <w:szCs w:val="28"/>
        </w:rPr>
        <w:t>(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D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12</w:t>
      </w:r>
      <w:r>
        <w:rPr>
          <w:b/>
          <w:sz w:val="28"/>
          <w:szCs w:val="28"/>
        </w:rPr>
        <w:t>):</w:t>
      </w:r>
    </w:p>
    <w:p w:rsidR="000840BF" w:rsidRDefault="000840BF">
      <w:pPr>
        <w:spacing w:before="13" w:line="240" w:lineRule="exact"/>
        <w:rPr>
          <w:sz w:val="24"/>
          <w:szCs w:val="24"/>
        </w:rPr>
      </w:pPr>
    </w:p>
    <w:p w:rsidR="000840BF" w:rsidRDefault="006134F8">
      <w:pPr>
        <w:ind w:left="1670"/>
      </w:pPr>
      <w:r>
        <w:pict>
          <v:shape id="_x0000_i1048" type="#_x0000_t75" style="width:306.65pt;height:252.45pt">
            <v:imagedata r:id="rId26" o:title=""/>
          </v:shape>
        </w:pict>
      </w:r>
    </w:p>
    <w:p w:rsidR="000840BF" w:rsidRDefault="000840BF">
      <w:pPr>
        <w:spacing w:before="10" w:line="240" w:lineRule="exact"/>
        <w:rPr>
          <w:sz w:val="24"/>
          <w:szCs w:val="24"/>
        </w:rPr>
      </w:pPr>
    </w:p>
    <w:p w:rsidR="000840BF" w:rsidRDefault="006134F8">
      <w:pPr>
        <w:ind w:left="3142"/>
        <w:rPr>
          <w:sz w:val="22"/>
          <w:szCs w:val="22"/>
        </w:rPr>
      </w:pPr>
      <w:r>
        <w:rPr>
          <w:i/>
          <w:sz w:val="22"/>
          <w:szCs w:val="22"/>
        </w:rPr>
        <w:t>Figu</w:t>
      </w:r>
      <w:r>
        <w:rPr>
          <w:i/>
          <w:spacing w:val="1"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1</w:t>
      </w:r>
      <w:r>
        <w:rPr>
          <w:i/>
          <w:spacing w:val="-2"/>
          <w:sz w:val="22"/>
          <w:szCs w:val="22"/>
        </w:rPr>
        <w:t>9</w:t>
      </w:r>
      <w:r>
        <w:rPr>
          <w:i/>
          <w:sz w:val="22"/>
          <w:szCs w:val="22"/>
        </w:rPr>
        <w:t>: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c</w:t>
      </w:r>
      <w:r>
        <w:rPr>
          <w:i/>
          <w:spacing w:val="1"/>
          <w:sz w:val="22"/>
          <w:szCs w:val="22"/>
        </w:rPr>
        <w:t>t</w:t>
      </w:r>
      <w:r>
        <w:rPr>
          <w:i/>
          <w:spacing w:val="-1"/>
          <w:sz w:val="22"/>
          <w:szCs w:val="22"/>
        </w:rPr>
        <w:t>i</w:t>
      </w:r>
      <w:r>
        <w:rPr>
          <w:i/>
          <w:sz w:val="22"/>
          <w:szCs w:val="22"/>
        </w:rPr>
        <w:t>v</w:t>
      </w:r>
      <w:r>
        <w:rPr>
          <w:i/>
          <w:spacing w:val="-1"/>
          <w:sz w:val="22"/>
          <w:szCs w:val="22"/>
        </w:rPr>
        <w:t>i</w:t>
      </w:r>
      <w:r>
        <w:rPr>
          <w:i/>
          <w:spacing w:val="1"/>
          <w:sz w:val="22"/>
          <w:szCs w:val="22"/>
        </w:rPr>
        <w:t>t</w:t>
      </w:r>
      <w:r>
        <w:rPr>
          <w:i/>
          <w:sz w:val="22"/>
          <w:szCs w:val="22"/>
        </w:rPr>
        <w:t>y Di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gr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m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z w:val="22"/>
          <w:szCs w:val="22"/>
        </w:rPr>
        <w:t>AD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12</w:t>
      </w:r>
    </w:p>
    <w:p w:rsidR="000840BF" w:rsidRDefault="000840BF">
      <w:pPr>
        <w:spacing w:before="2" w:line="100" w:lineRule="exact"/>
        <w:rPr>
          <w:sz w:val="10"/>
          <w:szCs w:val="10"/>
        </w:rPr>
      </w:pPr>
    </w:p>
    <w:p w:rsidR="000840BF" w:rsidRDefault="000840BF">
      <w:pPr>
        <w:spacing w:line="20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0840BF">
        <w:trPr>
          <w:trHeight w:hRule="exact" w:val="622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spacing w:before="2"/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44</w:t>
            </w:r>
          </w:p>
        </w:tc>
      </w:tr>
      <w:tr w:rsidR="000840BF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Default="000840BF">
      <w:pPr>
        <w:sectPr w:rsidR="000840BF">
          <w:pgSz w:w="11920" w:h="16840"/>
          <w:pgMar w:top="1340" w:right="1240" w:bottom="280" w:left="1220" w:header="720" w:footer="720" w:gutter="0"/>
          <w:cols w:space="720"/>
        </w:sectPr>
      </w:pPr>
    </w:p>
    <w:p w:rsidR="000840BF" w:rsidRDefault="006134F8">
      <w:pPr>
        <w:spacing w:before="75" w:line="240" w:lineRule="exact"/>
        <w:ind w:left="220"/>
        <w:rPr>
          <w:sz w:val="22"/>
          <w:szCs w:val="22"/>
        </w:rPr>
      </w:pPr>
      <w:r>
        <w:lastRenderedPageBreak/>
        <w:pict>
          <v:group id="_x0000_s1077" style="position:absolute;left:0;text-align:left;margin-left:255.15pt;margin-top:107.9pt;width:20.65pt;height:12.95pt;z-index:-9842;mso-position-horizontal-relative:page" coordorigin="5103,2158" coordsize="413,259">
            <v:shape id="_x0000_s1078" style="position:absolute;left:5103;top:2158;width:413;height:259" coordorigin="5103,2158" coordsize="413,259" path="m5103,2417r413,l5516,2158r-413,l5103,2417xe" fillcolor="#fdfdfd" stroked="f">
              <v:path arrowok="t"/>
            </v:shape>
            <w10:wrap anchorx="page"/>
          </v:group>
        </w:pict>
      </w:r>
      <w:r>
        <w:rPr>
          <w:spacing w:val="-1"/>
          <w:position w:val="-1"/>
          <w:sz w:val="22"/>
          <w:szCs w:val="22"/>
        </w:rPr>
        <w:t>U</w:t>
      </w:r>
      <w:r>
        <w:rPr>
          <w:spacing w:val="2"/>
          <w:position w:val="-1"/>
          <w:sz w:val="22"/>
          <w:szCs w:val="22"/>
        </w:rPr>
        <w:t>C</w:t>
      </w:r>
      <w:r>
        <w:rPr>
          <w:spacing w:val="-4"/>
          <w:position w:val="-1"/>
          <w:sz w:val="22"/>
          <w:szCs w:val="22"/>
        </w:rPr>
        <w:t>-</w:t>
      </w:r>
      <w:r>
        <w:rPr>
          <w:position w:val="-1"/>
          <w:sz w:val="22"/>
          <w:szCs w:val="22"/>
        </w:rPr>
        <w:t>13: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spacing w:val="-1"/>
          <w:position w:val="-1"/>
          <w:sz w:val="22"/>
          <w:szCs w:val="22"/>
        </w:rPr>
        <w:t>A</w:t>
      </w:r>
      <w:r>
        <w:rPr>
          <w:position w:val="-1"/>
          <w:sz w:val="22"/>
          <w:szCs w:val="22"/>
        </w:rPr>
        <w:t>d</w:t>
      </w:r>
      <w:r>
        <w:rPr>
          <w:spacing w:val="-4"/>
          <w:position w:val="-1"/>
          <w:sz w:val="22"/>
          <w:szCs w:val="22"/>
        </w:rPr>
        <w:t>m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n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s</w:t>
      </w:r>
      <w:r>
        <w:rPr>
          <w:spacing w:val="1"/>
          <w:position w:val="-1"/>
          <w:sz w:val="22"/>
          <w:szCs w:val="22"/>
        </w:rPr>
        <w:t>t</w:t>
      </w:r>
      <w:r>
        <w:rPr>
          <w:spacing w:val="-2"/>
          <w:position w:val="-1"/>
          <w:sz w:val="22"/>
          <w:szCs w:val="22"/>
        </w:rPr>
        <w:t>r</w:t>
      </w:r>
      <w:r>
        <w:rPr>
          <w:position w:val="-1"/>
          <w:sz w:val="22"/>
          <w:szCs w:val="22"/>
        </w:rPr>
        <w:t>a</w:t>
      </w:r>
      <w:r>
        <w:rPr>
          <w:spacing w:val="1"/>
          <w:position w:val="-1"/>
          <w:sz w:val="22"/>
          <w:szCs w:val="22"/>
        </w:rPr>
        <w:t>t</w:t>
      </w:r>
      <w:r>
        <w:rPr>
          <w:spacing w:val="-2"/>
          <w:position w:val="-1"/>
          <w:sz w:val="22"/>
          <w:szCs w:val="22"/>
        </w:rPr>
        <w:t>o</w:t>
      </w:r>
      <w:r>
        <w:rPr>
          <w:spacing w:val="2"/>
          <w:position w:val="-1"/>
          <w:sz w:val="22"/>
          <w:szCs w:val="22"/>
        </w:rPr>
        <w:t>r</w:t>
      </w:r>
      <w:r>
        <w:rPr>
          <w:position w:val="-1"/>
          <w:sz w:val="22"/>
          <w:szCs w:val="22"/>
        </w:rPr>
        <w:t>s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spacing w:val="-2"/>
          <w:position w:val="-1"/>
          <w:sz w:val="22"/>
          <w:szCs w:val="22"/>
        </w:rPr>
        <w:t>c</w:t>
      </w:r>
      <w:r>
        <w:rPr>
          <w:position w:val="-1"/>
          <w:sz w:val="22"/>
          <w:szCs w:val="22"/>
        </w:rPr>
        <w:t>an</w:t>
      </w:r>
      <w:r>
        <w:rPr>
          <w:spacing w:val="-2"/>
          <w:position w:val="-1"/>
          <w:sz w:val="22"/>
          <w:szCs w:val="22"/>
        </w:rPr>
        <w:t xml:space="preserve"> v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ew us</w:t>
      </w:r>
      <w:r>
        <w:rPr>
          <w:spacing w:val="1"/>
          <w:position w:val="-1"/>
          <w:sz w:val="22"/>
          <w:szCs w:val="22"/>
        </w:rPr>
        <w:t>e</w:t>
      </w:r>
      <w:r>
        <w:rPr>
          <w:spacing w:val="-1"/>
          <w:position w:val="-1"/>
          <w:sz w:val="22"/>
          <w:szCs w:val="22"/>
        </w:rPr>
        <w:t>r</w:t>
      </w:r>
      <w:r>
        <w:rPr>
          <w:spacing w:val="1"/>
          <w:position w:val="-1"/>
          <w:sz w:val="22"/>
          <w:szCs w:val="22"/>
        </w:rPr>
        <w:t>’</w:t>
      </w:r>
      <w:r>
        <w:rPr>
          <w:position w:val="-1"/>
          <w:sz w:val="22"/>
          <w:szCs w:val="22"/>
        </w:rPr>
        <w:t xml:space="preserve">s </w:t>
      </w:r>
      <w:r>
        <w:rPr>
          <w:spacing w:val="-2"/>
          <w:position w:val="-1"/>
          <w:sz w:val="22"/>
          <w:szCs w:val="22"/>
        </w:rPr>
        <w:t>p</w:t>
      </w:r>
      <w:r>
        <w:rPr>
          <w:spacing w:val="1"/>
          <w:position w:val="-1"/>
          <w:sz w:val="22"/>
          <w:szCs w:val="22"/>
        </w:rPr>
        <w:t>r</w:t>
      </w:r>
      <w:r>
        <w:rPr>
          <w:position w:val="-1"/>
          <w:sz w:val="22"/>
          <w:szCs w:val="22"/>
        </w:rPr>
        <w:t>o</w:t>
      </w:r>
      <w:r>
        <w:rPr>
          <w:spacing w:val="-2"/>
          <w:position w:val="-1"/>
          <w:sz w:val="22"/>
          <w:szCs w:val="22"/>
        </w:rPr>
        <w:t>f</w:t>
      </w:r>
      <w:r>
        <w:rPr>
          <w:spacing w:val="1"/>
          <w:position w:val="-1"/>
          <w:sz w:val="22"/>
          <w:szCs w:val="22"/>
        </w:rPr>
        <w:t>i</w:t>
      </w:r>
      <w:r>
        <w:rPr>
          <w:spacing w:val="-1"/>
          <w:position w:val="-1"/>
          <w:sz w:val="22"/>
          <w:szCs w:val="22"/>
        </w:rPr>
        <w:t>l</w:t>
      </w:r>
      <w:r>
        <w:rPr>
          <w:position w:val="-1"/>
          <w:sz w:val="22"/>
          <w:szCs w:val="22"/>
        </w:rPr>
        <w:t>e on</w:t>
      </w:r>
      <w:r>
        <w:rPr>
          <w:spacing w:val="-1"/>
          <w:position w:val="-1"/>
          <w:sz w:val="22"/>
          <w:szCs w:val="22"/>
        </w:rPr>
        <w:t xml:space="preserve"> </w:t>
      </w:r>
      <w:r>
        <w:rPr>
          <w:spacing w:val="1"/>
          <w:position w:val="-1"/>
          <w:sz w:val="22"/>
          <w:szCs w:val="22"/>
        </w:rPr>
        <w:t>t</w:t>
      </w:r>
      <w:r>
        <w:rPr>
          <w:position w:val="-1"/>
          <w:sz w:val="22"/>
          <w:szCs w:val="22"/>
        </w:rPr>
        <w:t>he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spacing w:val="-1"/>
          <w:position w:val="-1"/>
          <w:sz w:val="22"/>
          <w:szCs w:val="22"/>
        </w:rPr>
        <w:t>w</w:t>
      </w:r>
      <w:r>
        <w:rPr>
          <w:position w:val="-1"/>
          <w:sz w:val="22"/>
          <w:szCs w:val="22"/>
        </w:rPr>
        <w:t>eb ap</w:t>
      </w:r>
      <w:r>
        <w:rPr>
          <w:spacing w:val="-2"/>
          <w:position w:val="-1"/>
          <w:sz w:val="22"/>
          <w:szCs w:val="22"/>
        </w:rPr>
        <w:t>p</w:t>
      </w:r>
      <w:r>
        <w:rPr>
          <w:spacing w:val="1"/>
          <w:position w:val="-1"/>
          <w:sz w:val="22"/>
          <w:szCs w:val="22"/>
        </w:rPr>
        <w:t>li</w:t>
      </w:r>
      <w:r>
        <w:rPr>
          <w:spacing w:val="-2"/>
          <w:position w:val="-1"/>
          <w:sz w:val="22"/>
          <w:szCs w:val="22"/>
        </w:rPr>
        <w:t>c</w:t>
      </w:r>
      <w:r>
        <w:rPr>
          <w:position w:val="-1"/>
          <w:sz w:val="22"/>
          <w:szCs w:val="22"/>
        </w:rPr>
        <w:t>a</w:t>
      </w:r>
      <w:r>
        <w:rPr>
          <w:spacing w:val="-1"/>
          <w:position w:val="-1"/>
          <w:sz w:val="22"/>
          <w:szCs w:val="22"/>
        </w:rPr>
        <w:t>t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on.</w:t>
      </w:r>
    </w:p>
    <w:p w:rsidR="000840BF" w:rsidRDefault="000840BF">
      <w:pPr>
        <w:spacing w:before="19" w:line="240" w:lineRule="exact"/>
        <w:rPr>
          <w:sz w:val="24"/>
          <w:szCs w:val="24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2150"/>
        <w:gridCol w:w="2444"/>
        <w:gridCol w:w="1707"/>
      </w:tblGrid>
      <w:tr w:rsidR="000840BF">
        <w:trPr>
          <w:trHeight w:hRule="exact" w:val="262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</w:t>
            </w:r>
            <w:r>
              <w:rPr>
                <w:b/>
                <w:sz w:val="22"/>
                <w:szCs w:val="22"/>
              </w:rPr>
              <w:t>se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1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ase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630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pacing w:val="2"/>
                <w:sz w:val="22"/>
                <w:szCs w:val="22"/>
              </w:rPr>
              <w:t>C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13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3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e:</w:t>
            </w:r>
          </w:p>
        </w:tc>
        <w:tc>
          <w:tcPr>
            <w:tcW w:w="630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 xml:space="preserve">an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 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 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web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ap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on.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</w:p>
        </w:tc>
      </w:tr>
      <w:tr w:rsidR="000840BF">
        <w:trPr>
          <w:trHeight w:hRule="exact" w:val="262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 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 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il</w:t>
            </w:r>
            <w:r>
              <w:rPr>
                <w:spacing w:val="-1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ect</w:t>
            </w:r>
            <w:r>
              <w:rPr>
                <w:spacing w:val="-1"/>
                <w:sz w:val="22"/>
                <w:szCs w:val="22"/>
              </w:rPr>
              <w:t xml:space="preserve"> ‘</w:t>
            </w:r>
            <w:r>
              <w:rPr>
                <w:spacing w:val="1"/>
                <w:sz w:val="22"/>
                <w:szCs w:val="22"/>
              </w:rPr>
              <w:t>V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w’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 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n of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57"/>
        </w:trPr>
        <w:tc>
          <w:tcPr>
            <w:tcW w:w="2943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2150" w:type="dxa"/>
            <w:tcBorders>
              <w:top w:val="single" w:sz="5" w:space="0" w:color="000000"/>
              <w:left w:val="single" w:sz="5" w:space="0" w:color="000000"/>
              <w:bottom w:val="nil"/>
              <w:right w:val="nil"/>
            </w:tcBorders>
          </w:tcPr>
          <w:p w:rsidR="000840BF" w:rsidRDefault="006134F8">
            <w:pPr>
              <w:spacing w:line="240" w:lineRule="exact"/>
              <w:ind w:left="462" w:right="-5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</w:p>
        </w:tc>
        <w:tc>
          <w:tcPr>
            <w:tcW w:w="2444" w:type="dxa"/>
            <w:tcBorders>
              <w:top w:val="single" w:sz="5" w:space="0" w:color="000000"/>
              <w:left w:val="nil"/>
              <w:bottom w:val="nil"/>
              <w:right w:val="nil"/>
            </w:tcBorders>
            <w:shd w:val="clear" w:color="auto" w:fill="FDFDFD"/>
          </w:tcPr>
          <w:p w:rsidR="000840BF" w:rsidRDefault="006134F8">
            <w:pPr>
              <w:spacing w:line="240" w:lineRule="exact"/>
              <w:ind w:left="55"/>
              <w:rPr>
                <w:sz w:val="22"/>
                <w:szCs w:val="22"/>
              </w:rPr>
            </w:pP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eed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</w:p>
        </w:tc>
        <w:tc>
          <w:tcPr>
            <w:tcW w:w="1707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</w:t>
            </w:r>
          </w:p>
        </w:tc>
      </w:tr>
      <w:tr w:rsidR="000840BF">
        <w:trPr>
          <w:trHeight w:hRule="exact" w:val="511"/>
        </w:trPr>
        <w:tc>
          <w:tcPr>
            <w:tcW w:w="2943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0840BF"/>
        </w:tc>
        <w:tc>
          <w:tcPr>
            <w:tcW w:w="6301" w:type="dxa"/>
            <w:gridSpan w:val="3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82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de</w:t>
            </w:r>
            <w:proofErr w:type="gramEnd"/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before="1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cc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ss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u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e.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 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 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e.</w:t>
            </w:r>
          </w:p>
        </w:tc>
      </w:tr>
      <w:tr w:rsidR="000840BF">
        <w:trPr>
          <w:trHeight w:hRule="exact" w:val="768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Flows:</w:t>
            </w:r>
          </w:p>
        </w:tc>
        <w:tc>
          <w:tcPr>
            <w:tcW w:w="630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 b</w:t>
            </w:r>
            <w:r>
              <w:rPr>
                <w:spacing w:val="-3"/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tr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a 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fr</w:t>
            </w:r>
            <w:r>
              <w:rPr>
                <w:sz w:val="22"/>
                <w:szCs w:val="22"/>
              </w:rPr>
              <w:t>om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ba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before="1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 a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e.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 F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3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s:</w:t>
            </w:r>
          </w:p>
        </w:tc>
        <w:tc>
          <w:tcPr>
            <w:tcW w:w="630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A</w:t>
            </w:r>
          </w:p>
        </w:tc>
      </w:tr>
    </w:tbl>
    <w:p w:rsidR="000840BF" w:rsidRDefault="000840BF">
      <w:pPr>
        <w:spacing w:line="220" w:lineRule="exact"/>
        <w:rPr>
          <w:sz w:val="22"/>
          <w:szCs w:val="22"/>
        </w:rPr>
      </w:pPr>
    </w:p>
    <w:p w:rsidR="000840BF" w:rsidRDefault="006134F8">
      <w:pPr>
        <w:spacing w:before="24"/>
        <w:ind w:left="220"/>
        <w:rPr>
          <w:sz w:val="28"/>
          <w:szCs w:val="28"/>
        </w:rPr>
      </w:pP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ct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v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t</w:t>
      </w:r>
      <w:r>
        <w:rPr>
          <w:b/>
          <w:sz w:val="28"/>
          <w:szCs w:val="28"/>
        </w:rPr>
        <w:t>y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Di</w:t>
      </w:r>
      <w:r>
        <w:rPr>
          <w:b/>
          <w:spacing w:val="1"/>
          <w:sz w:val="28"/>
          <w:szCs w:val="28"/>
        </w:rPr>
        <w:t>ag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m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z w:val="28"/>
          <w:szCs w:val="28"/>
        </w:rPr>
        <w:t>:(</w:t>
      </w:r>
      <w:r>
        <w:rPr>
          <w:b/>
          <w:spacing w:val="-1"/>
          <w:sz w:val="28"/>
          <w:szCs w:val="28"/>
        </w:rPr>
        <w:t xml:space="preserve"> A</w:t>
      </w:r>
      <w:r>
        <w:rPr>
          <w:b/>
          <w:sz w:val="28"/>
          <w:szCs w:val="28"/>
        </w:rPr>
        <w:t>D-</w:t>
      </w:r>
      <w:r>
        <w:rPr>
          <w:b/>
          <w:spacing w:val="1"/>
          <w:sz w:val="28"/>
          <w:szCs w:val="28"/>
        </w:rPr>
        <w:t>13</w:t>
      </w:r>
      <w:r>
        <w:rPr>
          <w:b/>
          <w:sz w:val="28"/>
          <w:szCs w:val="28"/>
        </w:rPr>
        <w:t>):</w:t>
      </w:r>
    </w:p>
    <w:p w:rsidR="000840BF" w:rsidRDefault="000840BF">
      <w:pPr>
        <w:spacing w:before="7" w:line="160" w:lineRule="exact"/>
        <w:rPr>
          <w:sz w:val="17"/>
          <w:szCs w:val="17"/>
        </w:rPr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6134F8">
      <w:pPr>
        <w:ind w:left="962"/>
      </w:pPr>
      <w:r>
        <w:pict>
          <v:shape id="_x0000_i1049" type="#_x0000_t75" style="width:376.9pt;height:261.35pt">
            <v:imagedata r:id="rId27" o:title=""/>
          </v:shape>
        </w:pict>
      </w:r>
    </w:p>
    <w:p w:rsidR="000840BF" w:rsidRDefault="000840BF">
      <w:pPr>
        <w:spacing w:before="4" w:line="140" w:lineRule="exact"/>
        <w:rPr>
          <w:sz w:val="15"/>
          <w:szCs w:val="15"/>
        </w:rPr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6134F8">
      <w:pPr>
        <w:ind w:left="3142"/>
        <w:rPr>
          <w:sz w:val="22"/>
          <w:szCs w:val="22"/>
        </w:rPr>
      </w:pPr>
      <w:r>
        <w:rPr>
          <w:i/>
          <w:sz w:val="22"/>
          <w:szCs w:val="22"/>
        </w:rPr>
        <w:t>Figu</w:t>
      </w:r>
      <w:r>
        <w:rPr>
          <w:i/>
          <w:spacing w:val="1"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2</w:t>
      </w:r>
      <w:r>
        <w:rPr>
          <w:i/>
          <w:spacing w:val="-2"/>
          <w:sz w:val="22"/>
          <w:szCs w:val="22"/>
        </w:rPr>
        <w:t>0</w:t>
      </w:r>
      <w:r>
        <w:rPr>
          <w:i/>
          <w:sz w:val="22"/>
          <w:szCs w:val="22"/>
        </w:rPr>
        <w:t>: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c</w:t>
      </w:r>
      <w:r>
        <w:rPr>
          <w:i/>
          <w:spacing w:val="1"/>
          <w:sz w:val="22"/>
          <w:szCs w:val="22"/>
        </w:rPr>
        <w:t>t</w:t>
      </w:r>
      <w:r>
        <w:rPr>
          <w:i/>
          <w:spacing w:val="-1"/>
          <w:sz w:val="22"/>
          <w:szCs w:val="22"/>
        </w:rPr>
        <w:t>i</w:t>
      </w:r>
      <w:r>
        <w:rPr>
          <w:i/>
          <w:sz w:val="22"/>
          <w:szCs w:val="22"/>
        </w:rPr>
        <w:t>v</w:t>
      </w:r>
      <w:r>
        <w:rPr>
          <w:i/>
          <w:spacing w:val="-1"/>
          <w:sz w:val="22"/>
          <w:szCs w:val="22"/>
        </w:rPr>
        <w:t>i</w:t>
      </w:r>
      <w:r>
        <w:rPr>
          <w:i/>
          <w:spacing w:val="1"/>
          <w:sz w:val="22"/>
          <w:szCs w:val="22"/>
        </w:rPr>
        <w:t>t</w:t>
      </w:r>
      <w:r>
        <w:rPr>
          <w:i/>
          <w:sz w:val="22"/>
          <w:szCs w:val="22"/>
        </w:rPr>
        <w:t>y Di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gr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m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z w:val="22"/>
          <w:szCs w:val="22"/>
        </w:rPr>
        <w:t>AD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13</w:t>
      </w:r>
    </w:p>
    <w:p w:rsidR="000840BF" w:rsidRDefault="000840BF">
      <w:pPr>
        <w:spacing w:before="9" w:line="140" w:lineRule="exact"/>
        <w:rPr>
          <w:sz w:val="15"/>
          <w:szCs w:val="15"/>
        </w:rPr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0840BF">
        <w:trPr>
          <w:trHeight w:hRule="exact" w:val="622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spacing w:before="2"/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45</w:t>
            </w:r>
          </w:p>
        </w:tc>
      </w:tr>
      <w:tr w:rsidR="000840BF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Default="000840BF">
      <w:pPr>
        <w:sectPr w:rsidR="000840BF">
          <w:pgSz w:w="11920" w:h="16840"/>
          <w:pgMar w:top="1340" w:right="1220" w:bottom="280" w:left="1220" w:header="720" w:footer="720" w:gutter="0"/>
          <w:cols w:space="720"/>
        </w:sectPr>
      </w:pPr>
    </w:p>
    <w:p w:rsidR="000840BF" w:rsidRDefault="006134F8">
      <w:pPr>
        <w:spacing w:before="75" w:line="240" w:lineRule="exact"/>
        <w:ind w:left="220"/>
        <w:rPr>
          <w:sz w:val="22"/>
          <w:szCs w:val="22"/>
        </w:rPr>
      </w:pPr>
      <w:r>
        <w:rPr>
          <w:spacing w:val="-1"/>
          <w:position w:val="-1"/>
          <w:sz w:val="22"/>
          <w:szCs w:val="22"/>
        </w:rPr>
        <w:lastRenderedPageBreak/>
        <w:t>U</w:t>
      </w:r>
      <w:r>
        <w:rPr>
          <w:spacing w:val="2"/>
          <w:position w:val="-1"/>
          <w:sz w:val="22"/>
          <w:szCs w:val="22"/>
        </w:rPr>
        <w:t>C</w:t>
      </w:r>
      <w:r>
        <w:rPr>
          <w:spacing w:val="-4"/>
          <w:position w:val="-1"/>
          <w:sz w:val="22"/>
          <w:szCs w:val="22"/>
        </w:rPr>
        <w:t>-</w:t>
      </w:r>
      <w:r>
        <w:rPr>
          <w:position w:val="-1"/>
          <w:sz w:val="22"/>
          <w:szCs w:val="22"/>
        </w:rPr>
        <w:t>14: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spacing w:val="-1"/>
          <w:position w:val="-1"/>
          <w:sz w:val="22"/>
          <w:szCs w:val="22"/>
        </w:rPr>
        <w:t>A</w:t>
      </w:r>
      <w:r>
        <w:rPr>
          <w:position w:val="-1"/>
          <w:sz w:val="22"/>
          <w:szCs w:val="22"/>
        </w:rPr>
        <w:t>d</w:t>
      </w:r>
      <w:r>
        <w:rPr>
          <w:spacing w:val="-4"/>
          <w:position w:val="-1"/>
          <w:sz w:val="22"/>
          <w:szCs w:val="22"/>
        </w:rPr>
        <w:t>m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n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s</w:t>
      </w:r>
      <w:r>
        <w:rPr>
          <w:spacing w:val="1"/>
          <w:position w:val="-1"/>
          <w:sz w:val="22"/>
          <w:szCs w:val="22"/>
        </w:rPr>
        <w:t>t</w:t>
      </w:r>
      <w:r>
        <w:rPr>
          <w:spacing w:val="-2"/>
          <w:position w:val="-1"/>
          <w:sz w:val="22"/>
          <w:szCs w:val="22"/>
        </w:rPr>
        <w:t>r</w:t>
      </w:r>
      <w:r>
        <w:rPr>
          <w:position w:val="-1"/>
          <w:sz w:val="22"/>
          <w:szCs w:val="22"/>
        </w:rPr>
        <w:t>a</w:t>
      </w:r>
      <w:r>
        <w:rPr>
          <w:spacing w:val="1"/>
          <w:position w:val="-1"/>
          <w:sz w:val="22"/>
          <w:szCs w:val="22"/>
        </w:rPr>
        <w:t>t</w:t>
      </w:r>
      <w:r>
        <w:rPr>
          <w:spacing w:val="-2"/>
          <w:position w:val="-1"/>
          <w:sz w:val="22"/>
          <w:szCs w:val="22"/>
        </w:rPr>
        <w:t>o</w:t>
      </w:r>
      <w:r>
        <w:rPr>
          <w:spacing w:val="2"/>
          <w:position w:val="-1"/>
          <w:sz w:val="22"/>
          <w:szCs w:val="22"/>
        </w:rPr>
        <w:t>r</w:t>
      </w:r>
      <w:r>
        <w:rPr>
          <w:position w:val="-1"/>
          <w:sz w:val="22"/>
          <w:szCs w:val="22"/>
        </w:rPr>
        <w:t>s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spacing w:val="-2"/>
          <w:position w:val="-1"/>
          <w:sz w:val="22"/>
          <w:szCs w:val="22"/>
        </w:rPr>
        <w:t>c</w:t>
      </w:r>
      <w:r>
        <w:rPr>
          <w:position w:val="-1"/>
          <w:sz w:val="22"/>
          <w:szCs w:val="22"/>
        </w:rPr>
        <w:t>an</w:t>
      </w:r>
      <w:r>
        <w:rPr>
          <w:spacing w:val="-2"/>
          <w:position w:val="-1"/>
          <w:sz w:val="22"/>
          <w:szCs w:val="22"/>
        </w:rPr>
        <w:t xml:space="preserve"> v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ew a</w:t>
      </w:r>
      <w:r>
        <w:rPr>
          <w:spacing w:val="1"/>
          <w:position w:val="-1"/>
          <w:sz w:val="22"/>
          <w:szCs w:val="22"/>
        </w:rPr>
        <w:t xml:space="preserve"> l</w:t>
      </w:r>
      <w:r>
        <w:rPr>
          <w:spacing w:val="-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st</w:t>
      </w:r>
      <w:r>
        <w:rPr>
          <w:spacing w:val="2"/>
          <w:position w:val="-1"/>
          <w:sz w:val="22"/>
          <w:szCs w:val="22"/>
        </w:rPr>
        <w:t xml:space="preserve"> </w:t>
      </w:r>
      <w:r>
        <w:rPr>
          <w:spacing w:val="-2"/>
          <w:position w:val="-1"/>
          <w:sz w:val="22"/>
          <w:szCs w:val="22"/>
        </w:rPr>
        <w:t>o</w:t>
      </w:r>
      <w:r>
        <w:rPr>
          <w:position w:val="-1"/>
          <w:sz w:val="22"/>
          <w:szCs w:val="22"/>
        </w:rPr>
        <w:t>f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u</w:t>
      </w:r>
      <w:r>
        <w:rPr>
          <w:spacing w:val="-2"/>
          <w:position w:val="-1"/>
          <w:sz w:val="22"/>
          <w:szCs w:val="22"/>
        </w:rPr>
        <w:t>s</w:t>
      </w:r>
      <w:r>
        <w:rPr>
          <w:position w:val="-1"/>
          <w:sz w:val="22"/>
          <w:szCs w:val="22"/>
        </w:rPr>
        <w:t>e</w:t>
      </w:r>
      <w:r>
        <w:rPr>
          <w:spacing w:val="-1"/>
          <w:position w:val="-1"/>
          <w:sz w:val="22"/>
          <w:szCs w:val="22"/>
        </w:rPr>
        <w:t>r</w:t>
      </w:r>
      <w:r>
        <w:rPr>
          <w:spacing w:val="1"/>
          <w:position w:val="-1"/>
          <w:sz w:val="22"/>
          <w:szCs w:val="22"/>
        </w:rPr>
        <w:t>’</w:t>
      </w:r>
      <w:r>
        <w:rPr>
          <w:position w:val="-1"/>
          <w:sz w:val="22"/>
          <w:szCs w:val="22"/>
        </w:rPr>
        <w:t xml:space="preserve">s </w:t>
      </w:r>
      <w:r>
        <w:rPr>
          <w:spacing w:val="-2"/>
          <w:position w:val="-1"/>
          <w:sz w:val="22"/>
          <w:szCs w:val="22"/>
        </w:rPr>
        <w:t>p</w:t>
      </w:r>
      <w:r>
        <w:rPr>
          <w:spacing w:val="1"/>
          <w:position w:val="-1"/>
          <w:sz w:val="22"/>
          <w:szCs w:val="22"/>
        </w:rPr>
        <w:t>r</w:t>
      </w:r>
      <w:r>
        <w:rPr>
          <w:position w:val="-1"/>
          <w:sz w:val="22"/>
          <w:szCs w:val="22"/>
        </w:rPr>
        <w:t>o</w:t>
      </w:r>
      <w:r>
        <w:rPr>
          <w:spacing w:val="-2"/>
          <w:position w:val="-1"/>
          <w:sz w:val="22"/>
          <w:szCs w:val="22"/>
        </w:rPr>
        <w:t>f</w:t>
      </w:r>
      <w:r>
        <w:rPr>
          <w:spacing w:val="1"/>
          <w:position w:val="-1"/>
          <w:sz w:val="22"/>
          <w:szCs w:val="22"/>
        </w:rPr>
        <w:t>i</w:t>
      </w:r>
      <w:r>
        <w:rPr>
          <w:spacing w:val="-1"/>
          <w:position w:val="-1"/>
          <w:sz w:val="22"/>
          <w:szCs w:val="22"/>
        </w:rPr>
        <w:t>l</w:t>
      </w:r>
      <w:r>
        <w:rPr>
          <w:spacing w:val="1"/>
          <w:position w:val="-1"/>
          <w:sz w:val="22"/>
          <w:szCs w:val="22"/>
        </w:rPr>
        <w:t>e</w:t>
      </w:r>
      <w:r>
        <w:rPr>
          <w:position w:val="-1"/>
          <w:sz w:val="22"/>
          <w:szCs w:val="22"/>
        </w:rPr>
        <w:t>s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on</w:t>
      </w:r>
      <w:r>
        <w:rPr>
          <w:spacing w:val="1"/>
          <w:position w:val="-1"/>
          <w:sz w:val="22"/>
          <w:szCs w:val="22"/>
        </w:rPr>
        <w:t xml:space="preserve"> t</w:t>
      </w:r>
      <w:r>
        <w:rPr>
          <w:position w:val="-1"/>
          <w:sz w:val="22"/>
          <w:szCs w:val="22"/>
        </w:rPr>
        <w:t>he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spacing w:val="-1"/>
          <w:position w:val="-1"/>
          <w:sz w:val="22"/>
          <w:szCs w:val="22"/>
        </w:rPr>
        <w:t>w</w:t>
      </w:r>
      <w:r>
        <w:rPr>
          <w:position w:val="-1"/>
          <w:sz w:val="22"/>
          <w:szCs w:val="22"/>
        </w:rPr>
        <w:t>eb a</w:t>
      </w:r>
      <w:r>
        <w:rPr>
          <w:spacing w:val="-2"/>
          <w:position w:val="-1"/>
          <w:sz w:val="22"/>
          <w:szCs w:val="22"/>
        </w:rPr>
        <w:t>p</w:t>
      </w:r>
      <w:r>
        <w:rPr>
          <w:position w:val="-1"/>
          <w:sz w:val="22"/>
          <w:szCs w:val="22"/>
        </w:rPr>
        <w:t>p</w:t>
      </w:r>
      <w:r>
        <w:rPr>
          <w:spacing w:val="-1"/>
          <w:position w:val="-1"/>
          <w:sz w:val="22"/>
          <w:szCs w:val="22"/>
        </w:rPr>
        <w:t>l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c</w:t>
      </w:r>
      <w:r>
        <w:rPr>
          <w:spacing w:val="-2"/>
          <w:position w:val="-1"/>
          <w:sz w:val="22"/>
          <w:szCs w:val="22"/>
        </w:rPr>
        <w:t>a</w:t>
      </w:r>
      <w:r>
        <w:rPr>
          <w:spacing w:val="1"/>
          <w:position w:val="-1"/>
          <w:sz w:val="22"/>
          <w:szCs w:val="22"/>
        </w:rPr>
        <w:t>ti</w:t>
      </w:r>
      <w:r>
        <w:rPr>
          <w:spacing w:val="-2"/>
          <w:position w:val="-1"/>
          <w:sz w:val="22"/>
          <w:szCs w:val="22"/>
        </w:rPr>
        <w:t>o</w:t>
      </w:r>
      <w:r>
        <w:rPr>
          <w:position w:val="-1"/>
          <w:sz w:val="22"/>
          <w:szCs w:val="22"/>
        </w:rPr>
        <w:t>n.</w:t>
      </w:r>
    </w:p>
    <w:p w:rsidR="000840BF" w:rsidRDefault="000840BF">
      <w:pPr>
        <w:spacing w:before="19" w:line="240" w:lineRule="exact"/>
        <w:rPr>
          <w:sz w:val="24"/>
          <w:szCs w:val="24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1430"/>
        <w:gridCol w:w="2120"/>
        <w:gridCol w:w="1272"/>
        <w:gridCol w:w="588"/>
        <w:gridCol w:w="891"/>
      </w:tblGrid>
      <w:tr w:rsidR="000840BF">
        <w:trPr>
          <w:trHeight w:hRule="exact" w:val="262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</w:p>
        </w:tc>
        <w:tc>
          <w:tcPr>
            <w:tcW w:w="630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pacing w:val="2"/>
                <w:sz w:val="22"/>
                <w:szCs w:val="22"/>
              </w:rPr>
              <w:t>C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14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3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e:</w:t>
            </w:r>
          </w:p>
        </w:tc>
        <w:tc>
          <w:tcPr>
            <w:tcW w:w="630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 xml:space="preserve">an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ew </w:t>
            </w:r>
            <w:r>
              <w:rPr>
                <w:spacing w:val="-2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of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</w:p>
        </w:tc>
      </w:tr>
      <w:tr w:rsidR="000840BF">
        <w:trPr>
          <w:trHeight w:hRule="exact" w:val="262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 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st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of</w:t>
            </w:r>
            <w:r>
              <w:rPr>
                <w:spacing w:val="1"/>
                <w:sz w:val="22"/>
                <w:szCs w:val="22"/>
              </w:rPr>
              <w:t>il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516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ect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pacing w:val="-2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Use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o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enu</w:t>
            </w:r>
          </w:p>
          <w:p w:rsidR="000840BF" w:rsidRDefault="006134F8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box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14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840BF" w:rsidRDefault="006134F8">
            <w:pPr>
              <w:spacing w:line="240" w:lineRule="exact"/>
              <w:ind w:left="102" w:right="-53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</w:p>
        </w:tc>
        <w:tc>
          <w:tcPr>
            <w:tcW w:w="2120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  <w:shd w:val="clear" w:color="auto" w:fill="FDFDFD"/>
          </w:tcPr>
          <w:p w:rsidR="000840BF" w:rsidRDefault="006134F8">
            <w:pPr>
              <w:spacing w:line="240" w:lineRule="exact"/>
              <w:ind w:left="55"/>
              <w:rPr>
                <w:sz w:val="22"/>
                <w:szCs w:val="22"/>
              </w:rPr>
            </w:pP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eed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</w:p>
        </w:tc>
        <w:tc>
          <w:tcPr>
            <w:tcW w:w="127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0840BF" w:rsidRDefault="006134F8">
            <w:pPr>
              <w:spacing w:line="240" w:lineRule="exact"/>
              <w:ind w:right="-5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</w:p>
        </w:tc>
        <w:tc>
          <w:tcPr>
            <w:tcW w:w="588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  <w:shd w:val="clear" w:color="auto" w:fill="FDFDFD"/>
          </w:tcPr>
          <w:p w:rsidR="000840BF" w:rsidRDefault="006134F8">
            <w:pPr>
              <w:spacing w:line="240" w:lineRule="exact"/>
              <w:ind w:right="-54"/>
              <w:rPr>
                <w:sz w:val="22"/>
                <w:szCs w:val="22"/>
              </w:rPr>
            </w:pPr>
            <w:r>
              <w:rPr>
                <w:spacing w:val="-4"/>
                <w:sz w:val="22"/>
                <w:szCs w:val="22"/>
              </w:rPr>
              <w:t>'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si</w:t>
            </w:r>
            <w:r>
              <w:rPr>
                <w:sz w:val="22"/>
                <w:szCs w:val="22"/>
              </w:rPr>
              <w:t>de.</w:t>
            </w:r>
          </w:p>
        </w:tc>
        <w:tc>
          <w:tcPr>
            <w:tcW w:w="891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840BF" w:rsidRDefault="000840BF"/>
        </w:tc>
      </w:tr>
      <w:tr w:rsidR="000840BF">
        <w:trPr>
          <w:trHeight w:hRule="exact" w:val="262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 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pr</w:t>
            </w:r>
            <w:r>
              <w:rPr>
                <w:spacing w:val="-2"/>
                <w:sz w:val="22"/>
                <w:szCs w:val="22"/>
              </w:rPr>
              <w:t>of</w:t>
            </w:r>
            <w:r>
              <w:rPr>
                <w:spacing w:val="1"/>
                <w:sz w:val="22"/>
                <w:szCs w:val="22"/>
              </w:rPr>
              <w:t>il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516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Flows:</w:t>
            </w:r>
          </w:p>
        </w:tc>
        <w:tc>
          <w:tcPr>
            <w:tcW w:w="630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tr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om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e.</w:t>
            </w:r>
          </w:p>
          <w:p w:rsidR="000840BF" w:rsidRDefault="006134F8">
            <w:pPr>
              <w:spacing w:before="1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 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 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e.</w:t>
            </w:r>
          </w:p>
        </w:tc>
      </w:tr>
      <w:tr w:rsidR="000840BF">
        <w:trPr>
          <w:trHeight w:hRule="exact" w:val="516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Excep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s:</w:t>
            </w:r>
          </w:p>
        </w:tc>
        <w:tc>
          <w:tcPr>
            <w:tcW w:w="630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does</w:t>
            </w:r>
            <w:r>
              <w:rPr>
                <w:spacing w:val="8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not</w:t>
            </w:r>
            <w:r>
              <w:rPr>
                <w:spacing w:val="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ay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7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9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8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8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7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8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8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</w:t>
            </w:r>
            <w:r>
              <w:rPr>
                <w:spacing w:val="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</w:t>
            </w:r>
          </w:p>
          <w:p w:rsidR="000840BF" w:rsidRDefault="006134F8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ab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</w:tr>
    </w:tbl>
    <w:p w:rsidR="000840BF" w:rsidRDefault="000840BF">
      <w:pPr>
        <w:spacing w:line="200" w:lineRule="exact"/>
      </w:pPr>
    </w:p>
    <w:p w:rsidR="000840BF" w:rsidRDefault="000840BF">
      <w:pPr>
        <w:spacing w:before="14" w:line="260" w:lineRule="exact"/>
        <w:rPr>
          <w:sz w:val="26"/>
          <w:szCs w:val="26"/>
        </w:rPr>
      </w:pPr>
    </w:p>
    <w:p w:rsidR="000840BF" w:rsidRDefault="006134F8">
      <w:pPr>
        <w:spacing w:before="24"/>
        <w:ind w:left="220"/>
        <w:rPr>
          <w:sz w:val="28"/>
          <w:szCs w:val="28"/>
        </w:rPr>
      </w:pP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ct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v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t</w:t>
      </w:r>
      <w:r>
        <w:rPr>
          <w:b/>
          <w:sz w:val="28"/>
          <w:szCs w:val="28"/>
        </w:rPr>
        <w:t>y</w:t>
      </w:r>
      <w:r>
        <w:rPr>
          <w:b/>
          <w:spacing w:val="1"/>
          <w:sz w:val="28"/>
          <w:szCs w:val="28"/>
        </w:rPr>
        <w:t xml:space="preserve"> </w:t>
      </w:r>
      <w:proofErr w:type="gramStart"/>
      <w:r>
        <w:rPr>
          <w:b/>
          <w:spacing w:val="-2"/>
          <w:sz w:val="28"/>
          <w:szCs w:val="28"/>
        </w:rPr>
        <w:t>D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ag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:</w:t>
      </w:r>
      <w:proofErr w:type="gramEnd"/>
      <w:r>
        <w:rPr>
          <w:b/>
          <w:sz w:val="28"/>
          <w:szCs w:val="28"/>
        </w:rPr>
        <w:t>(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D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14</w:t>
      </w:r>
      <w:r>
        <w:rPr>
          <w:b/>
          <w:sz w:val="28"/>
          <w:szCs w:val="28"/>
        </w:rPr>
        <w:t>):</w:t>
      </w:r>
    </w:p>
    <w:p w:rsidR="000840BF" w:rsidRDefault="000840BF">
      <w:pPr>
        <w:spacing w:before="15" w:line="240" w:lineRule="exact"/>
        <w:rPr>
          <w:sz w:val="24"/>
          <w:szCs w:val="24"/>
        </w:rPr>
      </w:pPr>
    </w:p>
    <w:p w:rsidR="000840BF" w:rsidRDefault="006134F8">
      <w:pPr>
        <w:ind w:left="698"/>
      </w:pPr>
      <w:r>
        <w:pict>
          <v:shape id="_x0000_i1050" type="#_x0000_t75" style="width:403.55pt;height:178.65pt">
            <v:imagedata r:id="rId28" o:title=""/>
          </v:shape>
        </w:pict>
      </w:r>
    </w:p>
    <w:p w:rsidR="000840BF" w:rsidRDefault="000840BF">
      <w:pPr>
        <w:spacing w:before="10" w:line="240" w:lineRule="exact"/>
        <w:rPr>
          <w:sz w:val="24"/>
          <w:szCs w:val="24"/>
        </w:rPr>
      </w:pPr>
    </w:p>
    <w:p w:rsidR="000840BF" w:rsidRDefault="006134F8">
      <w:pPr>
        <w:ind w:left="3142"/>
        <w:rPr>
          <w:sz w:val="22"/>
          <w:szCs w:val="22"/>
        </w:rPr>
      </w:pPr>
      <w:r>
        <w:rPr>
          <w:i/>
          <w:sz w:val="22"/>
          <w:szCs w:val="22"/>
        </w:rPr>
        <w:t>Figu</w:t>
      </w:r>
      <w:r>
        <w:rPr>
          <w:i/>
          <w:spacing w:val="1"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2</w:t>
      </w:r>
      <w:r>
        <w:rPr>
          <w:i/>
          <w:spacing w:val="-2"/>
          <w:sz w:val="22"/>
          <w:szCs w:val="22"/>
        </w:rPr>
        <w:t>1</w:t>
      </w:r>
      <w:r>
        <w:rPr>
          <w:i/>
          <w:sz w:val="22"/>
          <w:szCs w:val="22"/>
        </w:rPr>
        <w:t>: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c</w:t>
      </w:r>
      <w:r>
        <w:rPr>
          <w:i/>
          <w:spacing w:val="1"/>
          <w:sz w:val="22"/>
          <w:szCs w:val="22"/>
        </w:rPr>
        <w:t>t</w:t>
      </w:r>
      <w:r>
        <w:rPr>
          <w:i/>
          <w:spacing w:val="-1"/>
          <w:sz w:val="22"/>
          <w:szCs w:val="22"/>
        </w:rPr>
        <w:t>i</w:t>
      </w:r>
      <w:r>
        <w:rPr>
          <w:i/>
          <w:sz w:val="22"/>
          <w:szCs w:val="22"/>
        </w:rPr>
        <w:t>v</w:t>
      </w:r>
      <w:r>
        <w:rPr>
          <w:i/>
          <w:spacing w:val="-1"/>
          <w:sz w:val="22"/>
          <w:szCs w:val="22"/>
        </w:rPr>
        <w:t>i</w:t>
      </w:r>
      <w:r>
        <w:rPr>
          <w:i/>
          <w:spacing w:val="1"/>
          <w:sz w:val="22"/>
          <w:szCs w:val="22"/>
        </w:rPr>
        <w:t>t</w:t>
      </w:r>
      <w:r>
        <w:rPr>
          <w:i/>
          <w:sz w:val="22"/>
          <w:szCs w:val="22"/>
        </w:rPr>
        <w:t>y Di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gr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m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z w:val="22"/>
          <w:szCs w:val="22"/>
        </w:rPr>
        <w:t>AD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14</w:t>
      </w: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before="18" w:line="220" w:lineRule="exact"/>
        <w:rPr>
          <w:sz w:val="22"/>
          <w:szCs w:val="22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0840BF">
        <w:trPr>
          <w:trHeight w:hRule="exact" w:val="622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spacing w:before="2"/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46</w:t>
            </w:r>
          </w:p>
        </w:tc>
      </w:tr>
      <w:tr w:rsidR="000840BF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Default="000840BF">
      <w:pPr>
        <w:sectPr w:rsidR="000840BF">
          <w:pgSz w:w="11920" w:h="16840"/>
          <w:pgMar w:top="1340" w:right="1220" w:bottom="280" w:left="1220" w:header="720" w:footer="720" w:gutter="0"/>
          <w:cols w:space="720"/>
        </w:sectPr>
      </w:pPr>
    </w:p>
    <w:p w:rsidR="000840BF" w:rsidRDefault="006134F8">
      <w:pPr>
        <w:spacing w:before="59"/>
        <w:ind w:left="220"/>
        <w:rPr>
          <w:sz w:val="28"/>
          <w:szCs w:val="28"/>
        </w:rPr>
      </w:pPr>
      <w:r>
        <w:rPr>
          <w:b/>
          <w:spacing w:val="1"/>
          <w:sz w:val="28"/>
          <w:szCs w:val="28"/>
        </w:rPr>
        <w:lastRenderedPageBreak/>
        <w:t>4</w:t>
      </w:r>
      <w:r>
        <w:rPr>
          <w:b/>
          <w:sz w:val="28"/>
          <w:szCs w:val="28"/>
        </w:rPr>
        <w:t>.2</w:t>
      </w:r>
      <w:r>
        <w:rPr>
          <w:b/>
          <w:spacing w:val="-2"/>
          <w:sz w:val="28"/>
          <w:szCs w:val="28"/>
        </w:rPr>
        <w:t>.</w:t>
      </w:r>
      <w:r>
        <w:rPr>
          <w:b/>
          <w:sz w:val="28"/>
          <w:szCs w:val="28"/>
        </w:rPr>
        <w:t>3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F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t</w:t>
      </w:r>
      <w:r>
        <w:rPr>
          <w:b/>
          <w:spacing w:val="-3"/>
          <w:sz w:val="28"/>
          <w:szCs w:val="28"/>
        </w:rPr>
        <w:t>u</w:t>
      </w:r>
      <w:r>
        <w:rPr>
          <w:b/>
          <w:sz w:val="28"/>
          <w:szCs w:val="28"/>
        </w:rPr>
        <w:t>re</w:t>
      </w:r>
      <w:r>
        <w:rPr>
          <w:b/>
          <w:spacing w:val="-1"/>
          <w:sz w:val="28"/>
          <w:szCs w:val="28"/>
        </w:rPr>
        <w:t>#</w:t>
      </w:r>
      <w:r>
        <w:rPr>
          <w:b/>
          <w:spacing w:val="1"/>
          <w:sz w:val="28"/>
          <w:szCs w:val="28"/>
        </w:rPr>
        <w:t>3</w:t>
      </w:r>
      <w:r>
        <w:rPr>
          <w:b/>
          <w:sz w:val="28"/>
          <w:szCs w:val="28"/>
        </w:rPr>
        <w:t xml:space="preserve">: 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u</w:t>
      </w:r>
      <w:r>
        <w:rPr>
          <w:b/>
          <w:sz w:val="28"/>
          <w:szCs w:val="28"/>
        </w:rPr>
        <w:t>thent</w:t>
      </w:r>
      <w:r>
        <w:rPr>
          <w:b/>
          <w:spacing w:val="-1"/>
          <w:sz w:val="28"/>
          <w:szCs w:val="28"/>
        </w:rPr>
        <w:t>i</w:t>
      </w:r>
      <w:r>
        <w:rPr>
          <w:b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2"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 xml:space="preserve">n </w:t>
      </w:r>
      <w:r>
        <w:rPr>
          <w:b/>
          <w:spacing w:val="-2"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y</w:t>
      </w:r>
      <w:r>
        <w:rPr>
          <w:b/>
          <w:spacing w:val="-1"/>
          <w:sz w:val="28"/>
          <w:szCs w:val="28"/>
        </w:rPr>
        <w:t>s</w:t>
      </w:r>
      <w:r>
        <w:rPr>
          <w:b/>
          <w:sz w:val="28"/>
          <w:szCs w:val="28"/>
        </w:rPr>
        <w:t>tem</w:t>
      </w:r>
    </w:p>
    <w:p w:rsidR="000840BF" w:rsidRDefault="000840BF">
      <w:pPr>
        <w:spacing w:before="2" w:line="160" w:lineRule="exact"/>
        <w:rPr>
          <w:sz w:val="17"/>
          <w:szCs w:val="17"/>
        </w:rPr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6134F8">
      <w:pPr>
        <w:ind w:left="220"/>
        <w:rPr>
          <w:sz w:val="22"/>
          <w:szCs w:val="22"/>
        </w:rPr>
      </w:pPr>
      <w:r>
        <w:rPr>
          <w:spacing w:val="-1"/>
          <w:sz w:val="22"/>
          <w:szCs w:val="22"/>
        </w:rPr>
        <w:t>U</w:t>
      </w:r>
      <w:r>
        <w:rPr>
          <w:spacing w:val="2"/>
          <w:sz w:val="22"/>
          <w:szCs w:val="22"/>
        </w:rPr>
        <w:t>C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15: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oc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s, Ad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ors, 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F</w:t>
      </w:r>
      <w:r>
        <w:rPr>
          <w:spacing w:val="-1"/>
          <w:sz w:val="22"/>
          <w:szCs w:val="22"/>
        </w:rPr>
        <w:t>DA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can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b 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on.</w:t>
      </w:r>
    </w:p>
    <w:p w:rsidR="000840BF" w:rsidRDefault="000840BF">
      <w:pPr>
        <w:spacing w:before="14" w:line="240" w:lineRule="exact"/>
        <w:rPr>
          <w:sz w:val="24"/>
          <w:szCs w:val="24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88"/>
        <w:gridCol w:w="555"/>
        <w:gridCol w:w="852"/>
        <w:gridCol w:w="2976"/>
        <w:gridCol w:w="2790"/>
      </w:tblGrid>
      <w:tr w:rsidR="000840BF">
        <w:trPr>
          <w:trHeight w:hRule="exact" w:val="262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</w:t>
            </w:r>
            <w:r>
              <w:rPr>
                <w:b/>
                <w:sz w:val="22"/>
                <w:szCs w:val="22"/>
              </w:rPr>
              <w:t>se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1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ase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6618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UC</w:t>
            </w:r>
            <w:r>
              <w:rPr>
                <w:b/>
                <w:spacing w:val="1"/>
                <w:sz w:val="22"/>
                <w:szCs w:val="22"/>
              </w:rPr>
              <w:t>-</w:t>
            </w:r>
            <w:r>
              <w:rPr>
                <w:b/>
                <w:sz w:val="22"/>
                <w:szCs w:val="22"/>
              </w:rPr>
              <w:t>15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3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e:</w:t>
            </w:r>
          </w:p>
        </w:tc>
        <w:tc>
          <w:tcPr>
            <w:tcW w:w="6618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s, Ad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s, </w:t>
            </w:r>
            <w:r>
              <w:rPr>
                <w:spacing w:val="-2"/>
                <w:sz w:val="22"/>
                <w:szCs w:val="22"/>
              </w:rPr>
              <w:t>an</w:t>
            </w:r>
            <w:r>
              <w:rPr>
                <w:sz w:val="22"/>
                <w:szCs w:val="22"/>
              </w:rPr>
              <w:t>d F</w:t>
            </w:r>
            <w:r>
              <w:rPr>
                <w:spacing w:val="-1"/>
                <w:sz w:val="22"/>
                <w:szCs w:val="22"/>
              </w:rPr>
              <w:t>DA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w</w:t>
            </w:r>
            <w:r>
              <w:rPr>
                <w:spacing w:val="-3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b app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2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618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s, Ad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,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DA</w:t>
            </w:r>
            <w:r>
              <w:rPr>
                <w:sz w:val="22"/>
                <w:szCs w:val="22"/>
              </w:rPr>
              <w:t>s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618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web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and 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2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618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‘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n’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enu b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s.</w:t>
            </w:r>
          </w:p>
        </w:tc>
      </w:tr>
      <w:tr w:rsidR="000840BF">
        <w:trPr>
          <w:trHeight w:hRule="exact" w:val="516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618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ac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web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eady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and pas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d.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618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des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a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co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ed.</w:t>
            </w:r>
          </w:p>
        </w:tc>
      </w:tr>
      <w:tr w:rsidR="000840BF">
        <w:trPr>
          <w:trHeight w:hRule="exact" w:val="264"/>
        </w:trPr>
        <w:tc>
          <w:tcPr>
            <w:tcW w:w="9561" w:type="dxa"/>
            <w:gridSpan w:val="5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A6A6A6"/>
          </w:tcPr>
          <w:p w:rsidR="000840BF" w:rsidRDefault="006134F8">
            <w:pPr>
              <w:spacing w:before="3"/>
              <w:ind w:left="4065" w:right="4067"/>
              <w:jc w:val="center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</w:t>
            </w:r>
            <w:r>
              <w:rPr>
                <w:b/>
                <w:sz w:val="22"/>
                <w:szCs w:val="22"/>
              </w:rPr>
              <w:t>se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ca</w:t>
            </w:r>
            <w:r>
              <w:rPr>
                <w:b/>
                <w:spacing w:val="-2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 xml:space="preserve">e 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n</w:t>
            </w:r>
            <w:r>
              <w:rPr>
                <w:b/>
                <w:spacing w:val="-1"/>
                <w:sz w:val="22"/>
                <w:szCs w:val="22"/>
              </w:rPr>
              <w:t>p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840BF">
        <w:trPr>
          <w:trHeight w:hRule="exact" w:val="257"/>
        </w:trPr>
        <w:tc>
          <w:tcPr>
            <w:tcW w:w="23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6A6A6"/>
          </w:tcPr>
          <w:p w:rsidR="000840BF" w:rsidRDefault="006134F8">
            <w:pPr>
              <w:spacing w:line="240" w:lineRule="exact"/>
              <w:ind w:left="889" w:right="887"/>
              <w:jc w:val="center"/>
              <w:rPr>
                <w:sz w:val="22"/>
                <w:szCs w:val="22"/>
              </w:rPr>
            </w:pPr>
            <w:r>
              <w:rPr>
                <w:b/>
                <w:position w:val="-1"/>
                <w:sz w:val="22"/>
                <w:szCs w:val="22"/>
              </w:rPr>
              <w:t>Input</w:t>
            </w:r>
          </w:p>
        </w:tc>
        <w:tc>
          <w:tcPr>
            <w:tcW w:w="1407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6A6A6"/>
          </w:tcPr>
          <w:p w:rsidR="000840BF" w:rsidRDefault="006134F8">
            <w:pPr>
              <w:spacing w:line="240" w:lineRule="exact"/>
              <w:ind w:left="458"/>
              <w:rPr>
                <w:sz w:val="22"/>
                <w:szCs w:val="22"/>
              </w:rPr>
            </w:pPr>
            <w:r>
              <w:rPr>
                <w:b/>
                <w:spacing w:val="-1"/>
                <w:position w:val="-1"/>
                <w:sz w:val="22"/>
                <w:szCs w:val="22"/>
              </w:rPr>
              <w:t>T</w:t>
            </w:r>
            <w:r>
              <w:rPr>
                <w:b/>
                <w:position w:val="-1"/>
                <w:sz w:val="22"/>
                <w:szCs w:val="22"/>
              </w:rPr>
              <w:t>ype</w:t>
            </w:r>
          </w:p>
        </w:tc>
        <w:tc>
          <w:tcPr>
            <w:tcW w:w="29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6A6A6"/>
          </w:tcPr>
          <w:p w:rsidR="000840BF" w:rsidRDefault="006134F8">
            <w:pPr>
              <w:spacing w:line="240" w:lineRule="exact"/>
              <w:ind w:left="933"/>
              <w:rPr>
                <w:sz w:val="22"/>
                <w:szCs w:val="22"/>
              </w:rPr>
            </w:pPr>
            <w:r>
              <w:rPr>
                <w:b/>
                <w:spacing w:val="-1"/>
                <w:position w:val="-1"/>
                <w:sz w:val="22"/>
                <w:szCs w:val="22"/>
              </w:rPr>
              <w:t>C</w:t>
            </w:r>
            <w:r>
              <w:rPr>
                <w:b/>
                <w:position w:val="-1"/>
                <w:sz w:val="22"/>
                <w:szCs w:val="22"/>
              </w:rPr>
              <w:t>ons</w:t>
            </w:r>
            <w:r>
              <w:rPr>
                <w:b/>
                <w:spacing w:val="1"/>
                <w:position w:val="-1"/>
                <w:sz w:val="22"/>
                <w:szCs w:val="22"/>
              </w:rPr>
              <w:t>t</w:t>
            </w:r>
            <w:r>
              <w:rPr>
                <w:b/>
                <w:position w:val="-1"/>
                <w:sz w:val="22"/>
                <w:szCs w:val="22"/>
              </w:rPr>
              <w:t>r</w:t>
            </w:r>
            <w:r>
              <w:rPr>
                <w:b/>
                <w:spacing w:val="-2"/>
                <w:position w:val="-1"/>
                <w:sz w:val="22"/>
                <w:szCs w:val="22"/>
              </w:rPr>
              <w:t>a</w:t>
            </w:r>
            <w:r>
              <w:rPr>
                <w:b/>
                <w:spacing w:val="1"/>
                <w:position w:val="-1"/>
                <w:sz w:val="22"/>
                <w:szCs w:val="22"/>
              </w:rPr>
              <w:t>i</w:t>
            </w:r>
            <w:r>
              <w:rPr>
                <w:b/>
                <w:position w:val="-1"/>
                <w:sz w:val="22"/>
                <w:szCs w:val="22"/>
              </w:rPr>
              <w:t>n</w:t>
            </w:r>
            <w:r>
              <w:rPr>
                <w:b/>
                <w:spacing w:val="-2"/>
                <w:position w:val="-1"/>
                <w:sz w:val="22"/>
                <w:szCs w:val="22"/>
              </w:rPr>
              <w:t>t</w:t>
            </w:r>
            <w:r>
              <w:rPr>
                <w:b/>
                <w:position w:val="-1"/>
                <w:sz w:val="22"/>
                <w:szCs w:val="22"/>
              </w:rPr>
              <w:t>s</w:t>
            </w:r>
          </w:p>
        </w:tc>
        <w:tc>
          <w:tcPr>
            <w:tcW w:w="27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6A6A6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position w:val="-1"/>
                <w:sz w:val="22"/>
                <w:szCs w:val="22"/>
              </w:rPr>
              <w:t>E</w:t>
            </w:r>
            <w:r>
              <w:rPr>
                <w:b/>
                <w:spacing w:val="-2"/>
                <w:position w:val="-1"/>
                <w:sz w:val="22"/>
                <w:szCs w:val="22"/>
              </w:rPr>
              <w:t>x</w:t>
            </w:r>
            <w:r>
              <w:rPr>
                <w:b/>
                <w:position w:val="-1"/>
                <w:sz w:val="22"/>
                <w:szCs w:val="22"/>
              </w:rPr>
              <w:t>a</w:t>
            </w:r>
            <w:r>
              <w:rPr>
                <w:b/>
                <w:spacing w:val="1"/>
                <w:position w:val="-1"/>
                <w:sz w:val="22"/>
                <w:szCs w:val="22"/>
              </w:rPr>
              <w:t>m</w:t>
            </w:r>
            <w:r>
              <w:rPr>
                <w:b/>
                <w:position w:val="-1"/>
                <w:sz w:val="22"/>
                <w:szCs w:val="22"/>
              </w:rPr>
              <w:t>ple</w:t>
            </w:r>
            <w:r>
              <w:rPr>
                <w:b/>
                <w:spacing w:val="1"/>
                <w:position w:val="-1"/>
                <w:sz w:val="22"/>
                <w:szCs w:val="22"/>
              </w:rPr>
              <w:t xml:space="preserve"> </w:t>
            </w:r>
            <w:r>
              <w:rPr>
                <w:b/>
                <w:spacing w:val="-2"/>
                <w:position w:val="-1"/>
                <w:sz w:val="22"/>
                <w:szCs w:val="22"/>
              </w:rPr>
              <w:t>o</w:t>
            </w:r>
            <w:r>
              <w:rPr>
                <w:b/>
                <w:position w:val="-1"/>
                <w:sz w:val="22"/>
                <w:szCs w:val="22"/>
              </w:rPr>
              <w:t>f</w:t>
            </w:r>
            <w:r>
              <w:rPr>
                <w:b/>
                <w:spacing w:val="1"/>
                <w:position w:val="-1"/>
                <w:sz w:val="22"/>
                <w:szCs w:val="22"/>
              </w:rPr>
              <w:t xml:space="preserve"> i</w:t>
            </w:r>
            <w:r>
              <w:rPr>
                <w:b/>
                <w:spacing w:val="-3"/>
                <w:position w:val="-1"/>
                <w:sz w:val="22"/>
                <w:szCs w:val="22"/>
              </w:rPr>
              <w:t>n</w:t>
            </w:r>
            <w:r>
              <w:rPr>
                <w:b/>
                <w:spacing w:val="1"/>
                <w:position w:val="-1"/>
                <w:sz w:val="22"/>
                <w:szCs w:val="22"/>
              </w:rPr>
              <w:t>f</w:t>
            </w:r>
            <w:r>
              <w:rPr>
                <w:b/>
                <w:position w:val="-1"/>
                <w:sz w:val="22"/>
                <w:szCs w:val="22"/>
              </w:rPr>
              <w:t>o</w:t>
            </w:r>
            <w:r>
              <w:rPr>
                <w:b/>
                <w:spacing w:val="-2"/>
                <w:position w:val="-1"/>
                <w:sz w:val="22"/>
                <w:szCs w:val="22"/>
              </w:rPr>
              <w:t>r</w:t>
            </w:r>
            <w:r>
              <w:rPr>
                <w:b/>
                <w:spacing w:val="1"/>
                <w:position w:val="-1"/>
                <w:sz w:val="22"/>
                <w:szCs w:val="22"/>
              </w:rPr>
              <w:t>m</w:t>
            </w:r>
            <w:r>
              <w:rPr>
                <w:b/>
                <w:position w:val="-1"/>
                <w:sz w:val="22"/>
                <w:szCs w:val="22"/>
              </w:rPr>
              <w:t>a</w:t>
            </w:r>
            <w:r>
              <w:rPr>
                <w:b/>
                <w:spacing w:val="-2"/>
                <w:position w:val="-1"/>
                <w:sz w:val="22"/>
                <w:szCs w:val="22"/>
              </w:rPr>
              <w:t>t</w:t>
            </w:r>
            <w:r>
              <w:rPr>
                <w:b/>
                <w:spacing w:val="1"/>
                <w:position w:val="-1"/>
                <w:sz w:val="22"/>
                <w:szCs w:val="22"/>
              </w:rPr>
              <w:t>i</w:t>
            </w:r>
            <w:r>
              <w:rPr>
                <w:b/>
                <w:position w:val="-1"/>
                <w:sz w:val="22"/>
                <w:szCs w:val="22"/>
              </w:rPr>
              <w:t>on</w:t>
            </w:r>
          </w:p>
        </w:tc>
      </w:tr>
      <w:tr w:rsidR="000840BF">
        <w:trPr>
          <w:trHeight w:hRule="exact" w:val="269"/>
        </w:trPr>
        <w:tc>
          <w:tcPr>
            <w:tcW w:w="23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</w:p>
        </w:tc>
        <w:tc>
          <w:tcPr>
            <w:tcW w:w="1407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</w:p>
        </w:tc>
        <w:tc>
          <w:tcPr>
            <w:tcW w:w="29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phab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nu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ber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20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</w:p>
        </w:tc>
        <w:tc>
          <w:tcPr>
            <w:tcW w:w="27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spellStart"/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proofErr w:type="spellEnd"/>
          </w:p>
        </w:tc>
      </w:tr>
      <w:tr w:rsidR="000840BF">
        <w:trPr>
          <w:trHeight w:hRule="exact" w:val="262"/>
        </w:trPr>
        <w:tc>
          <w:tcPr>
            <w:tcW w:w="23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</w:t>
            </w:r>
          </w:p>
        </w:tc>
        <w:tc>
          <w:tcPr>
            <w:tcW w:w="1407" w:type="dxa"/>
            <w:gridSpan w:val="2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</w:p>
        </w:tc>
        <w:tc>
          <w:tcPr>
            <w:tcW w:w="29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phab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nu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ber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20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</w:p>
        </w:tc>
        <w:tc>
          <w:tcPr>
            <w:tcW w:w="27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1234</w:t>
            </w:r>
          </w:p>
        </w:tc>
      </w:tr>
      <w:tr w:rsidR="000840BF">
        <w:trPr>
          <w:trHeight w:hRule="exact" w:val="1022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Flows:</w:t>
            </w:r>
          </w:p>
        </w:tc>
        <w:tc>
          <w:tcPr>
            <w:tcW w:w="6618" w:type="dxa"/>
            <w:gridSpan w:val="3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and pa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sword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1"/>
                <w:sz w:val="22"/>
                <w:szCs w:val="22"/>
              </w:rPr>
              <w:t xml:space="preserve"> 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before="1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‘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n’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ri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and 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d.</w:t>
            </w:r>
          </w:p>
          <w:p w:rsidR="000840BF" w:rsidRDefault="006134F8">
            <w:pPr>
              <w:spacing w:before="1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ed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e.</w:t>
            </w:r>
          </w:p>
        </w:tc>
      </w:tr>
      <w:tr w:rsidR="000840BF">
        <w:trPr>
          <w:trHeight w:hRule="exact" w:val="4059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 F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3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s:</w:t>
            </w:r>
          </w:p>
        </w:tc>
        <w:tc>
          <w:tcPr>
            <w:tcW w:w="6618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)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before="1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 xml:space="preserve">ox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</w:p>
          <w:p w:rsidR="000840BF" w:rsidRDefault="006134F8">
            <w:pPr>
              <w:spacing w:line="240" w:lineRule="exact"/>
              <w:ind w:left="822"/>
              <w:rPr>
                <w:sz w:val="22"/>
                <w:szCs w:val="22"/>
              </w:rPr>
            </w:pP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nco</w:t>
            </w:r>
            <w:r>
              <w:rPr>
                <w:spacing w:val="1"/>
                <w:sz w:val="22"/>
                <w:szCs w:val="22"/>
              </w:rPr>
              <w:t>rr</w:t>
            </w:r>
            <w:r>
              <w:rPr>
                <w:sz w:val="22"/>
                <w:szCs w:val="22"/>
              </w:rPr>
              <w:t>ec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!</w:t>
            </w:r>
            <w:r>
              <w:rPr>
                <w:sz w:val="22"/>
                <w:szCs w:val="22"/>
              </w:rPr>
              <w:t>”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nput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u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nc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s on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4</w:t>
            </w:r>
            <w:proofErr w:type="spellStart"/>
            <w:r>
              <w:rPr>
                <w:position w:val="8"/>
                <w:sz w:val="14"/>
                <w:szCs w:val="14"/>
              </w:rPr>
              <w:t>th</w:t>
            </w:r>
            <w:proofErr w:type="spellEnd"/>
            <w:r>
              <w:rPr>
                <w:spacing w:val="17"/>
                <w:position w:val="8"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p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s.</w:t>
            </w:r>
          </w:p>
          <w:p w:rsidR="000840BF" w:rsidRDefault="006134F8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pacing w:val="-1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)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 xml:space="preserve">ox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“Pas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nco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!</w:t>
            </w:r>
            <w:r>
              <w:rPr>
                <w:sz w:val="22"/>
                <w:szCs w:val="22"/>
              </w:rPr>
              <w:t>”</w:t>
            </w:r>
          </w:p>
          <w:p w:rsidR="000840BF" w:rsidRDefault="006134F8">
            <w:pPr>
              <w:spacing w:before="1"/>
              <w:ind w:left="82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put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sword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nc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s on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1"/>
                <w:sz w:val="22"/>
                <w:szCs w:val="22"/>
              </w:rPr>
              <w:t>4</w:t>
            </w:r>
            <w:proofErr w:type="spellStart"/>
            <w:r>
              <w:rPr>
                <w:position w:val="8"/>
                <w:sz w:val="14"/>
                <w:szCs w:val="14"/>
              </w:rPr>
              <w:t>th</w:t>
            </w:r>
            <w:proofErr w:type="spellEnd"/>
            <w:r>
              <w:rPr>
                <w:spacing w:val="17"/>
                <w:position w:val="8"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p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s.</w:t>
            </w:r>
          </w:p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)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before="5" w:line="240" w:lineRule="exact"/>
              <w:ind w:left="822" w:right="381" w:hanging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 xml:space="preserve">ox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cannot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be 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.”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 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u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s on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1"/>
                <w:sz w:val="22"/>
                <w:szCs w:val="22"/>
              </w:rPr>
              <w:t>4</w:t>
            </w:r>
            <w:proofErr w:type="spellStart"/>
            <w:r>
              <w:rPr>
                <w:position w:val="8"/>
                <w:sz w:val="14"/>
                <w:szCs w:val="14"/>
              </w:rPr>
              <w:t>th</w:t>
            </w:r>
            <w:proofErr w:type="spellEnd"/>
            <w:r>
              <w:rPr>
                <w:spacing w:val="17"/>
                <w:position w:val="8"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p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s.</w:t>
            </w:r>
          </w:p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).</w:t>
            </w:r>
          </w:p>
          <w:p w:rsidR="000840BF" w:rsidRDefault="006134F8">
            <w:pPr>
              <w:spacing w:before="1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ox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Pas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not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be</w:t>
            </w:r>
          </w:p>
          <w:p w:rsidR="000840BF" w:rsidRDefault="006134F8">
            <w:pPr>
              <w:spacing w:line="240" w:lineRule="exact"/>
              <w:ind w:left="786" w:right="2078"/>
              <w:jc w:val="center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ank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 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nput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s on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4</w:t>
            </w:r>
            <w:proofErr w:type="spellStart"/>
            <w:r>
              <w:rPr>
                <w:position w:val="8"/>
                <w:sz w:val="14"/>
                <w:szCs w:val="14"/>
              </w:rPr>
              <w:t>th</w:t>
            </w:r>
            <w:proofErr w:type="spellEnd"/>
            <w:r>
              <w:rPr>
                <w:spacing w:val="17"/>
                <w:position w:val="8"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p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s.</w:t>
            </w:r>
          </w:p>
        </w:tc>
      </w:tr>
      <w:tr w:rsidR="000840BF">
        <w:trPr>
          <w:trHeight w:hRule="exact" w:val="262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Excep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s:</w:t>
            </w:r>
          </w:p>
        </w:tc>
        <w:tc>
          <w:tcPr>
            <w:tcW w:w="6618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A</w:t>
            </w:r>
          </w:p>
        </w:tc>
      </w:tr>
    </w:tbl>
    <w:p w:rsidR="000840BF" w:rsidRDefault="000840BF">
      <w:pPr>
        <w:spacing w:before="5" w:line="120" w:lineRule="exact"/>
        <w:rPr>
          <w:sz w:val="13"/>
          <w:szCs w:val="13"/>
        </w:rPr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0840BF">
        <w:trPr>
          <w:trHeight w:hRule="exact" w:val="622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spacing w:before="2"/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47</w:t>
            </w:r>
          </w:p>
        </w:tc>
      </w:tr>
      <w:tr w:rsidR="000840BF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Default="000840BF">
      <w:pPr>
        <w:sectPr w:rsidR="000840BF">
          <w:pgSz w:w="11920" w:h="16840"/>
          <w:pgMar w:top="1360" w:right="900" w:bottom="280" w:left="1220" w:header="720" w:footer="720" w:gutter="0"/>
          <w:cols w:space="720"/>
        </w:sectPr>
      </w:pPr>
    </w:p>
    <w:p w:rsidR="000840BF" w:rsidRDefault="000840BF">
      <w:pPr>
        <w:spacing w:before="7" w:line="120" w:lineRule="exact"/>
        <w:rPr>
          <w:sz w:val="12"/>
          <w:szCs w:val="12"/>
        </w:rPr>
      </w:pPr>
    </w:p>
    <w:p w:rsidR="000840BF" w:rsidRDefault="000840BF">
      <w:pPr>
        <w:spacing w:line="200" w:lineRule="exact"/>
      </w:pPr>
    </w:p>
    <w:p w:rsidR="000840BF" w:rsidRDefault="006134F8">
      <w:pPr>
        <w:spacing w:before="24" w:line="300" w:lineRule="exact"/>
        <w:ind w:left="100"/>
        <w:rPr>
          <w:sz w:val="28"/>
          <w:szCs w:val="28"/>
        </w:rPr>
      </w:pPr>
      <w:r>
        <w:rPr>
          <w:b/>
          <w:spacing w:val="-1"/>
          <w:position w:val="-1"/>
          <w:sz w:val="28"/>
          <w:szCs w:val="28"/>
        </w:rPr>
        <w:t>A</w:t>
      </w:r>
      <w:r>
        <w:rPr>
          <w:b/>
          <w:position w:val="-1"/>
          <w:sz w:val="28"/>
          <w:szCs w:val="28"/>
        </w:rPr>
        <w:t>ct</w:t>
      </w:r>
      <w:r>
        <w:rPr>
          <w:b/>
          <w:spacing w:val="1"/>
          <w:position w:val="-1"/>
          <w:sz w:val="28"/>
          <w:szCs w:val="28"/>
        </w:rPr>
        <w:t>i</w:t>
      </w:r>
      <w:r>
        <w:rPr>
          <w:b/>
          <w:spacing w:val="-1"/>
          <w:position w:val="-1"/>
          <w:sz w:val="28"/>
          <w:szCs w:val="28"/>
        </w:rPr>
        <w:t>v</w:t>
      </w:r>
      <w:r>
        <w:rPr>
          <w:b/>
          <w:spacing w:val="1"/>
          <w:position w:val="-1"/>
          <w:sz w:val="28"/>
          <w:szCs w:val="28"/>
        </w:rPr>
        <w:t>i</w:t>
      </w:r>
      <w:r>
        <w:rPr>
          <w:b/>
          <w:spacing w:val="-2"/>
          <w:position w:val="-1"/>
          <w:sz w:val="28"/>
          <w:szCs w:val="28"/>
        </w:rPr>
        <w:t>t</w:t>
      </w:r>
      <w:r>
        <w:rPr>
          <w:b/>
          <w:position w:val="-1"/>
          <w:sz w:val="28"/>
          <w:szCs w:val="28"/>
        </w:rPr>
        <w:t>y</w:t>
      </w:r>
      <w:r>
        <w:rPr>
          <w:b/>
          <w:spacing w:val="1"/>
          <w:position w:val="-1"/>
          <w:sz w:val="28"/>
          <w:szCs w:val="28"/>
        </w:rPr>
        <w:t xml:space="preserve"> </w:t>
      </w:r>
      <w:proofErr w:type="gramStart"/>
      <w:r>
        <w:rPr>
          <w:b/>
          <w:spacing w:val="-2"/>
          <w:position w:val="-1"/>
          <w:sz w:val="28"/>
          <w:szCs w:val="28"/>
        </w:rPr>
        <w:t>D</w:t>
      </w:r>
      <w:r>
        <w:rPr>
          <w:b/>
          <w:spacing w:val="-1"/>
          <w:position w:val="-1"/>
          <w:sz w:val="28"/>
          <w:szCs w:val="28"/>
        </w:rPr>
        <w:t>i</w:t>
      </w:r>
      <w:r>
        <w:rPr>
          <w:b/>
          <w:spacing w:val="1"/>
          <w:position w:val="-1"/>
          <w:sz w:val="28"/>
          <w:szCs w:val="28"/>
        </w:rPr>
        <w:t>ag</w:t>
      </w:r>
      <w:r>
        <w:rPr>
          <w:b/>
          <w:spacing w:val="-2"/>
          <w:position w:val="-1"/>
          <w:sz w:val="28"/>
          <w:szCs w:val="28"/>
        </w:rPr>
        <w:t>r</w:t>
      </w:r>
      <w:r>
        <w:rPr>
          <w:b/>
          <w:spacing w:val="1"/>
          <w:position w:val="-1"/>
          <w:sz w:val="28"/>
          <w:szCs w:val="28"/>
        </w:rPr>
        <w:t>a</w:t>
      </w:r>
      <w:r>
        <w:rPr>
          <w:b/>
          <w:spacing w:val="-3"/>
          <w:position w:val="-1"/>
          <w:sz w:val="28"/>
          <w:szCs w:val="28"/>
        </w:rPr>
        <w:t>m</w:t>
      </w:r>
      <w:r>
        <w:rPr>
          <w:b/>
          <w:position w:val="-1"/>
          <w:sz w:val="28"/>
          <w:szCs w:val="28"/>
        </w:rPr>
        <w:t>:</w:t>
      </w:r>
      <w:proofErr w:type="gramEnd"/>
      <w:r>
        <w:rPr>
          <w:b/>
          <w:position w:val="-1"/>
          <w:sz w:val="28"/>
          <w:szCs w:val="28"/>
        </w:rPr>
        <w:t>(</w:t>
      </w:r>
      <w:r>
        <w:rPr>
          <w:b/>
          <w:spacing w:val="-1"/>
          <w:position w:val="-1"/>
          <w:sz w:val="28"/>
          <w:szCs w:val="28"/>
        </w:rPr>
        <w:t>A</w:t>
      </w:r>
      <w:r>
        <w:rPr>
          <w:b/>
          <w:spacing w:val="1"/>
          <w:position w:val="-1"/>
          <w:sz w:val="28"/>
          <w:szCs w:val="28"/>
        </w:rPr>
        <w:t>D</w:t>
      </w:r>
      <w:r>
        <w:rPr>
          <w:b/>
          <w:position w:val="-1"/>
          <w:sz w:val="28"/>
          <w:szCs w:val="28"/>
        </w:rPr>
        <w:t>-</w:t>
      </w:r>
      <w:r>
        <w:rPr>
          <w:b/>
          <w:spacing w:val="1"/>
          <w:position w:val="-1"/>
          <w:sz w:val="28"/>
          <w:szCs w:val="28"/>
        </w:rPr>
        <w:t>15</w:t>
      </w:r>
      <w:r>
        <w:rPr>
          <w:b/>
          <w:position w:val="-1"/>
          <w:sz w:val="28"/>
          <w:szCs w:val="28"/>
        </w:rPr>
        <w:t>):</w:t>
      </w:r>
    </w:p>
    <w:p w:rsidR="000840BF" w:rsidRDefault="000840BF">
      <w:pPr>
        <w:spacing w:line="200" w:lineRule="exact"/>
      </w:pPr>
    </w:p>
    <w:p w:rsidR="000840BF" w:rsidRDefault="000840BF">
      <w:pPr>
        <w:spacing w:before="20" w:line="260" w:lineRule="exact"/>
        <w:rPr>
          <w:sz w:val="26"/>
          <w:szCs w:val="26"/>
        </w:rPr>
      </w:pPr>
    </w:p>
    <w:p w:rsidR="000840BF" w:rsidRDefault="006134F8">
      <w:pPr>
        <w:ind w:left="1646"/>
      </w:pPr>
      <w:r>
        <w:pict>
          <v:shape id="_x0000_i1051" type="#_x0000_t75" style="width:544.9pt;height:331.55pt">
            <v:imagedata r:id="rId29" o:title=""/>
          </v:shape>
        </w:pict>
      </w:r>
    </w:p>
    <w:p w:rsidR="000840BF" w:rsidRDefault="000840BF">
      <w:pPr>
        <w:spacing w:before="1" w:line="200" w:lineRule="exact"/>
      </w:pPr>
    </w:p>
    <w:p w:rsidR="000840BF" w:rsidRDefault="006134F8">
      <w:pPr>
        <w:spacing w:before="32"/>
        <w:ind w:left="5450" w:right="4370"/>
        <w:jc w:val="center"/>
        <w:rPr>
          <w:sz w:val="22"/>
          <w:szCs w:val="22"/>
        </w:rPr>
      </w:pPr>
      <w:r>
        <w:rPr>
          <w:i/>
          <w:sz w:val="22"/>
          <w:szCs w:val="22"/>
        </w:rPr>
        <w:t>Figu</w:t>
      </w:r>
      <w:r>
        <w:rPr>
          <w:i/>
          <w:spacing w:val="1"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2</w:t>
      </w:r>
      <w:r>
        <w:rPr>
          <w:i/>
          <w:spacing w:val="-2"/>
          <w:sz w:val="22"/>
          <w:szCs w:val="22"/>
        </w:rPr>
        <w:t>2</w:t>
      </w:r>
      <w:r>
        <w:rPr>
          <w:i/>
          <w:sz w:val="22"/>
          <w:szCs w:val="22"/>
        </w:rPr>
        <w:t>: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c</w:t>
      </w:r>
      <w:r>
        <w:rPr>
          <w:i/>
          <w:spacing w:val="1"/>
          <w:sz w:val="22"/>
          <w:szCs w:val="22"/>
        </w:rPr>
        <w:t>t</w:t>
      </w:r>
      <w:r>
        <w:rPr>
          <w:i/>
          <w:spacing w:val="-1"/>
          <w:sz w:val="22"/>
          <w:szCs w:val="22"/>
        </w:rPr>
        <w:t>i</w:t>
      </w:r>
      <w:r>
        <w:rPr>
          <w:i/>
          <w:sz w:val="22"/>
          <w:szCs w:val="22"/>
        </w:rPr>
        <w:t>v</w:t>
      </w:r>
      <w:r>
        <w:rPr>
          <w:i/>
          <w:spacing w:val="-1"/>
          <w:sz w:val="22"/>
          <w:szCs w:val="22"/>
        </w:rPr>
        <w:t>i</w:t>
      </w:r>
      <w:r>
        <w:rPr>
          <w:i/>
          <w:spacing w:val="1"/>
          <w:sz w:val="22"/>
          <w:szCs w:val="22"/>
        </w:rPr>
        <w:t>t</w:t>
      </w:r>
      <w:r>
        <w:rPr>
          <w:i/>
          <w:sz w:val="22"/>
          <w:szCs w:val="22"/>
        </w:rPr>
        <w:t>y Di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gr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m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z w:val="22"/>
          <w:szCs w:val="22"/>
        </w:rPr>
        <w:t>AD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15</w:t>
      </w:r>
    </w:p>
    <w:p w:rsidR="004B4087" w:rsidRDefault="004B4087">
      <w:pPr>
        <w:spacing w:before="32"/>
        <w:ind w:left="5450" w:right="4370"/>
        <w:jc w:val="center"/>
        <w:rPr>
          <w:sz w:val="22"/>
          <w:szCs w:val="22"/>
        </w:rPr>
      </w:pPr>
    </w:p>
    <w:p w:rsidR="004B4087" w:rsidRDefault="004B4087">
      <w:pPr>
        <w:spacing w:before="32"/>
        <w:ind w:left="5450" w:right="4370"/>
        <w:jc w:val="center"/>
        <w:rPr>
          <w:sz w:val="22"/>
          <w:szCs w:val="22"/>
        </w:rPr>
      </w:pPr>
    </w:p>
    <w:p w:rsidR="004B4087" w:rsidRDefault="004B4087">
      <w:pPr>
        <w:spacing w:before="32"/>
        <w:ind w:left="5450" w:right="4370"/>
        <w:jc w:val="center"/>
        <w:rPr>
          <w:sz w:val="22"/>
          <w:szCs w:val="22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4B4087" w:rsidTr="004B4087">
        <w:trPr>
          <w:trHeight w:hRule="exact" w:val="622"/>
          <w:jc w:val="center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4B4087" w:rsidRDefault="004B4087" w:rsidP="008E3B96">
            <w:pPr>
              <w:spacing w:before="2"/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4B4087" w:rsidRDefault="004B4087" w:rsidP="008E3B96">
            <w:pPr>
              <w:spacing w:before="2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48</w:t>
            </w:r>
          </w:p>
        </w:tc>
      </w:tr>
      <w:tr w:rsidR="004B4087" w:rsidTr="004B4087">
        <w:trPr>
          <w:trHeight w:hRule="exact" w:val="631"/>
          <w:jc w:val="center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4B4087" w:rsidRDefault="004B4087">
      <w:pPr>
        <w:spacing w:before="32"/>
        <w:ind w:left="5450" w:right="4370"/>
        <w:jc w:val="center"/>
        <w:rPr>
          <w:sz w:val="22"/>
          <w:szCs w:val="22"/>
        </w:rPr>
        <w:sectPr w:rsidR="004B4087">
          <w:pgSz w:w="16840" w:h="11920" w:orient="landscape"/>
          <w:pgMar w:top="1080" w:right="2420" w:bottom="280" w:left="1340" w:header="720" w:footer="720" w:gutter="0"/>
          <w:cols w:space="720"/>
        </w:sectPr>
      </w:pPr>
    </w:p>
    <w:p w:rsidR="000840BF" w:rsidRDefault="006134F8">
      <w:pPr>
        <w:spacing w:before="75" w:line="240" w:lineRule="exact"/>
        <w:ind w:left="220"/>
        <w:rPr>
          <w:sz w:val="22"/>
          <w:szCs w:val="22"/>
        </w:rPr>
      </w:pPr>
      <w:r>
        <w:rPr>
          <w:spacing w:val="-1"/>
          <w:position w:val="-1"/>
          <w:sz w:val="22"/>
          <w:szCs w:val="22"/>
        </w:rPr>
        <w:lastRenderedPageBreak/>
        <w:t>U</w:t>
      </w:r>
      <w:r>
        <w:rPr>
          <w:spacing w:val="2"/>
          <w:position w:val="-1"/>
          <w:sz w:val="22"/>
          <w:szCs w:val="22"/>
        </w:rPr>
        <w:t>C</w:t>
      </w:r>
      <w:r>
        <w:rPr>
          <w:spacing w:val="-4"/>
          <w:position w:val="-1"/>
          <w:sz w:val="22"/>
          <w:szCs w:val="22"/>
        </w:rPr>
        <w:t>-</w:t>
      </w:r>
      <w:r>
        <w:rPr>
          <w:position w:val="-1"/>
          <w:sz w:val="22"/>
          <w:szCs w:val="22"/>
        </w:rPr>
        <w:t>16: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spacing w:val="-1"/>
          <w:position w:val="-1"/>
          <w:sz w:val="22"/>
          <w:szCs w:val="22"/>
        </w:rPr>
        <w:t>D</w:t>
      </w:r>
      <w:r>
        <w:rPr>
          <w:position w:val="-1"/>
          <w:sz w:val="22"/>
          <w:szCs w:val="22"/>
        </w:rPr>
        <w:t>oc</w:t>
      </w:r>
      <w:r>
        <w:rPr>
          <w:spacing w:val="1"/>
          <w:position w:val="-1"/>
          <w:sz w:val="22"/>
          <w:szCs w:val="22"/>
        </w:rPr>
        <w:t>t</w:t>
      </w:r>
      <w:r>
        <w:rPr>
          <w:position w:val="-1"/>
          <w:sz w:val="22"/>
          <w:szCs w:val="22"/>
        </w:rPr>
        <w:t>o</w:t>
      </w:r>
      <w:r>
        <w:rPr>
          <w:spacing w:val="-2"/>
          <w:position w:val="-1"/>
          <w:sz w:val="22"/>
          <w:szCs w:val="22"/>
        </w:rPr>
        <w:t>r</w:t>
      </w:r>
      <w:r>
        <w:rPr>
          <w:position w:val="-1"/>
          <w:sz w:val="22"/>
          <w:szCs w:val="22"/>
        </w:rPr>
        <w:t>s, Ad</w:t>
      </w:r>
      <w:r>
        <w:rPr>
          <w:spacing w:val="-4"/>
          <w:position w:val="-1"/>
          <w:sz w:val="22"/>
          <w:szCs w:val="22"/>
        </w:rPr>
        <w:t>m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n</w:t>
      </w:r>
      <w:r>
        <w:rPr>
          <w:spacing w:val="1"/>
          <w:position w:val="-1"/>
          <w:sz w:val="22"/>
          <w:szCs w:val="22"/>
        </w:rPr>
        <w:t>i</w:t>
      </w:r>
      <w:r>
        <w:rPr>
          <w:spacing w:val="-2"/>
          <w:position w:val="-1"/>
          <w:sz w:val="22"/>
          <w:szCs w:val="22"/>
        </w:rPr>
        <w:t>s</w:t>
      </w:r>
      <w:r>
        <w:rPr>
          <w:spacing w:val="1"/>
          <w:position w:val="-1"/>
          <w:sz w:val="22"/>
          <w:szCs w:val="22"/>
        </w:rPr>
        <w:t>t</w:t>
      </w:r>
      <w:r>
        <w:rPr>
          <w:spacing w:val="-2"/>
          <w:position w:val="-1"/>
          <w:sz w:val="22"/>
          <w:szCs w:val="22"/>
        </w:rPr>
        <w:t>r</w:t>
      </w:r>
      <w:r>
        <w:rPr>
          <w:position w:val="-1"/>
          <w:sz w:val="22"/>
          <w:szCs w:val="22"/>
        </w:rPr>
        <w:t>a</w:t>
      </w:r>
      <w:r>
        <w:rPr>
          <w:spacing w:val="1"/>
          <w:position w:val="-1"/>
          <w:sz w:val="22"/>
          <w:szCs w:val="22"/>
        </w:rPr>
        <w:t>t</w:t>
      </w:r>
      <w:r>
        <w:rPr>
          <w:position w:val="-1"/>
          <w:sz w:val="22"/>
          <w:szCs w:val="22"/>
        </w:rPr>
        <w:t xml:space="preserve">ors, </w:t>
      </w:r>
      <w:r>
        <w:rPr>
          <w:spacing w:val="1"/>
          <w:position w:val="-1"/>
          <w:sz w:val="22"/>
          <w:szCs w:val="22"/>
        </w:rPr>
        <w:t>a</w:t>
      </w:r>
      <w:r>
        <w:rPr>
          <w:spacing w:val="-2"/>
          <w:position w:val="-1"/>
          <w:sz w:val="22"/>
          <w:szCs w:val="22"/>
        </w:rPr>
        <w:t>n</w:t>
      </w:r>
      <w:r>
        <w:rPr>
          <w:position w:val="-1"/>
          <w:sz w:val="22"/>
          <w:szCs w:val="22"/>
        </w:rPr>
        <w:t>d F</w:t>
      </w:r>
      <w:r>
        <w:rPr>
          <w:spacing w:val="-1"/>
          <w:position w:val="-1"/>
          <w:sz w:val="22"/>
          <w:szCs w:val="22"/>
        </w:rPr>
        <w:t>DA</w:t>
      </w:r>
      <w:r>
        <w:rPr>
          <w:position w:val="-1"/>
          <w:sz w:val="22"/>
          <w:szCs w:val="22"/>
        </w:rPr>
        <w:t>s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can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spacing w:val="1"/>
          <w:position w:val="-1"/>
          <w:sz w:val="22"/>
          <w:szCs w:val="22"/>
        </w:rPr>
        <w:t>l</w:t>
      </w:r>
      <w:r>
        <w:rPr>
          <w:position w:val="-1"/>
          <w:sz w:val="22"/>
          <w:szCs w:val="22"/>
        </w:rPr>
        <w:t>o</w:t>
      </w:r>
      <w:r>
        <w:rPr>
          <w:spacing w:val="-2"/>
          <w:position w:val="-1"/>
          <w:sz w:val="22"/>
          <w:szCs w:val="22"/>
        </w:rPr>
        <w:t>g</w:t>
      </w:r>
      <w:r>
        <w:rPr>
          <w:position w:val="-1"/>
          <w:sz w:val="22"/>
          <w:szCs w:val="22"/>
        </w:rPr>
        <w:t>out</w:t>
      </w:r>
      <w:r>
        <w:rPr>
          <w:spacing w:val="-1"/>
          <w:position w:val="-1"/>
          <w:sz w:val="22"/>
          <w:szCs w:val="22"/>
        </w:rPr>
        <w:t xml:space="preserve"> </w:t>
      </w:r>
      <w:r>
        <w:rPr>
          <w:spacing w:val="1"/>
          <w:position w:val="-1"/>
          <w:sz w:val="22"/>
          <w:szCs w:val="22"/>
        </w:rPr>
        <w:t>fr</w:t>
      </w:r>
      <w:r>
        <w:rPr>
          <w:position w:val="-1"/>
          <w:sz w:val="22"/>
          <w:szCs w:val="22"/>
        </w:rPr>
        <w:t>om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spacing w:val="1"/>
          <w:position w:val="-1"/>
          <w:sz w:val="22"/>
          <w:szCs w:val="22"/>
        </w:rPr>
        <w:t>t</w:t>
      </w:r>
      <w:r>
        <w:rPr>
          <w:position w:val="-1"/>
          <w:sz w:val="22"/>
          <w:szCs w:val="22"/>
        </w:rPr>
        <w:t>he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spacing w:val="-1"/>
          <w:position w:val="-1"/>
          <w:sz w:val="22"/>
          <w:szCs w:val="22"/>
        </w:rPr>
        <w:t>w</w:t>
      </w:r>
      <w:r>
        <w:rPr>
          <w:position w:val="-1"/>
          <w:sz w:val="22"/>
          <w:szCs w:val="22"/>
        </w:rPr>
        <w:t>eb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ap</w:t>
      </w:r>
      <w:r>
        <w:rPr>
          <w:spacing w:val="-2"/>
          <w:position w:val="-1"/>
          <w:sz w:val="22"/>
          <w:szCs w:val="22"/>
        </w:rPr>
        <w:t>p</w:t>
      </w:r>
      <w:r>
        <w:rPr>
          <w:spacing w:val="1"/>
          <w:position w:val="-1"/>
          <w:sz w:val="22"/>
          <w:szCs w:val="22"/>
        </w:rPr>
        <w:t>li</w:t>
      </w:r>
      <w:r>
        <w:rPr>
          <w:spacing w:val="-2"/>
          <w:position w:val="-1"/>
          <w:sz w:val="22"/>
          <w:szCs w:val="22"/>
        </w:rPr>
        <w:t>c</w:t>
      </w:r>
      <w:r>
        <w:rPr>
          <w:position w:val="-1"/>
          <w:sz w:val="22"/>
          <w:szCs w:val="22"/>
        </w:rPr>
        <w:t>a</w:t>
      </w:r>
      <w:r>
        <w:rPr>
          <w:spacing w:val="-1"/>
          <w:position w:val="-1"/>
          <w:sz w:val="22"/>
          <w:szCs w:val="22"/>
        </w:rPr>
        <w:t>t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on.</w:t>
      </w:r>
    </w:p>
    <w:p w:rsidR="000840BF" w:rsidRDefault="000840BF">
      <w:pPr>
        <w:spacing w:before="19" w:line="240" w:lineRule="exact"/>
        <w:rPr>
          <w:sz w:val="24"/>
          <w:szCs w:val="24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6301"/>
      </w:tblGrid>
      <w:tr w:rsidR="000840BF">
        <w:trPr>
          <w:trHeight w:hRule="exact" w:val="262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</w:t>
            </w:r>
            <w:r>
              <w:rPr>
                <w:b/>
                <w:sz w:val="22"/>
                <w:szCs w:val="22"/>
              </w:rPr>
              <w:t>se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1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ase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63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UC</w:t>
            </w:r>
            <w:r>
              <w:rPr>
                <w:b/>
                <w:spacing w:val="1"/>
                <w:sz w:val="22"/>
                <w:szCs w:val="22"/>
              </w:rPr>
              <w:t>-</w:t>
            </w:r>
            <w:r>
              <w:rPr>
                <w:b/>
                <w:sz w:val="22"/>
                <w:szCs w:val="22"/>
              </w:rPr>
              <w:t>16</w:t>
            </w:r>
          </w:p>
        </w:tc>
      </w:tr>
      <w:tr w:rsidR="000840BF">
        <w:trPr>
          <w:trHeight w:hRule="exact" w:val="516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3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e:</w:t>
            </w:r>
          </w:p>
        </w:tc>
        <w:tc>
          <w:tcPr>
            <w:tcW w:w="63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s, Ad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s, </w:t>
            </w:r>
            <w:r>
              <w:rPr>
                <w:spacing w:val="-2"/>
                <w:sz w:val="22"/>
                <w:szCs w:val="22"/>
              </w:rPr>
              <w:t>an</w:t>
            </w:r>
            <w:r>
              <w:rPr>
                <w:sz w:val="22"/>
                <w:szCs w:val="22"/>
              </w:rPr>
              <w:t>d F</w:t>
            </w:r>
            <w:r>
              <w:rPr>
                <w:spacing w:val="-1"/>
                <w:sz w:val="22"/>
                <w:szCs w:val="22"/>
              </w:rPr>
              <w:t>DA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out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web</w:t>
            </w:r>
          </w:p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s, Ad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s, </w:t>
            </w:r>
            <w:r>
              <w:rPr>
                <w:spacing w:val="-2"/>
                <w:sz w:val="22"/>
                <w:szCs w:val="22"/>
              </w:rPr>
              <w:t>an</w:t>
            </w:r>
            <w:r>
              <w:rPr>
                <w:sz w:val="22"/>
                <w:szCs w:val="22"/>
              </w:rPr>
              <w:t>d F</w:t>
            </w:r>
            <w:r>
              <w:rPr>
                <w:spacing w:val="-1"/>
                <w:sz w:val="22"/>
                <w:szCs w:val="22"/>
              </w:rPr>
              <w:t>DA</w:t>
            </w:r>
            <w:r>
              <w:rPr>
                <w:sz w:val="22"/>
                <w:szCs w:val="22"/>
              </w:rPr>
              <w:t>s</w:t>
            </w:r>
          </w:p>
        </w:tc>
      </w:tr>
      <w:tr w:rsidR="000840BF">
        <w:trPr>
          <w:trHeight w:hRule="exact" w:val="516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out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fr</w:t>
            </w:r>
            <w:r>
              <w:rPr>
                <w:sz w:val="22"/>
                <w:szCs w:val="22"/>
              </w:rPr>
              <w:t>om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web</w:t>
            </w:r>
            <w:r>
              <w:rPr>
                <w:spacing w:val="-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‘l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ou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</w:p>
          <w:p w:rsidR="000840BF" w:rsidRDefault="006134F8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enu ba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‘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ou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enu ba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2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eb ap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516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Flows:</w:t>
            </w:r>
          </w:p>
        </w:tc>
        <w:tc>
          <w:tcPr>
            <w:tcW w:w="63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‘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ou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enu ba</w:t>
            </w:r>
            <w:r>
              <w:rPr>
                <w:spacing w:val="1"/>
                <w:sz w:val="22"/>
                <w:szCs w:val="22"/>
              </w:rPr>
              <w:t>rs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ed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cts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pa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e.</w:t>
            </w:r>
          </w:p>
        </w:tc>
      </w:tr>
      <w:tr w:rsidR="000840BF">
        <w:trPr>
          <w:trHeight w:hRule="exact" w:val="262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 F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3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s:</w:t>
            </w:r>
          </w:p>
        </w:tc>
        <w:tc>
          <w:tcPr>
            <w:tcW w:w="63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A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Excep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s:</w:t>
            </w:r>
          </w:p>
        </w:tc>
        <w:tc>
          <w:tcPr>
            <w:tcW w:w="63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A</w:t>
            </w:r>
          </w:p>
        </w:tc>
      </w:tr>
    </w:tbl>
    <w:p w:rsidR="000840BF" w:rsidRDefault="000840BF">
      <w:pPr>
        <w:spacing w:line="200" w:lineRule="exact"/>
      </w:pPr>
    </w:p>
    <w:p w:rsidR="000840BF" w:rsidRDefault="000840BF">
      <w:pPr>
        <w:spacing w:before="14" w:line="260" w:lineRule="exact"/>
        <w:rPr>
          <w:sz w:val="26"/>
          <w:szCs w:val="26"/>
        </w:rPr>
      </w:pPr>
    </w:p>
    <w:p w:rsidR="000840BF" w:rsidRDefault="006134F8">
      <w:pPr>
        <w:spacing w:before="24"/>
        <w:ind w:left="220"/>
        <w:rPr>
          <w:sz w:val="28"/>
          <w:szCs w:val="28"/>
        </w:rPr>
      </w:pP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ct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v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t</w:t>
      </w:r>
      <w:r>
        <w:rPr>
          <w:b/>
          <w:sz w:val="28"/>
          <w:szCs w:val="28"/>
        </w:rPr>
        <w:t>y</w:t>
      </w:r>
      <w:r>
        <w:rPr>
          <w:b/>
          <w:spacing w:val="1"/>
          <w:sz w:val="28"/>
          <w:szCs w:val="28"/>
        </w:rPr>
        <w:t xml:space="preserve"> </w:t>
      </w:r>
      <w:proofErr w:type="gramStart"/>
      <w:r>
        <w:rPr>
          <w:b/>
          <w:spacing w:val="-2"/>
          <w:sz w:val="28"/>
          <w:szCs w:val="28"/>
        </w:rPr>
        <w:t>D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ag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:</w:t>
      </w:r>
      <w:proofErr w:type="gramEnd"/>
      <w:r>
        <w:rPr>
          <w:b/>
          <w:sz w:val="28"/>
          <w:szCs w:val="28"/>
        </w:rPr>
        <w:t>(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D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16</w:t>
      </w:r>
      <w:r>
        <w:rPr>
          <w:b/>
          <w:sz w:val="28"/>
          <w:szCs w:val="28"/>
        </w:rPr>
        <w:t>):</w:t>
      </w:r>
    </w:p>
    <w:p w:rsidR="000840BF" w:rsidRDefault="000840BF">
      <w:pPr>
        <w:spacing w:line="200" w:lineRule="exact"/>
      </w:pPr>
    </w:p>
    <w:p w:rsidR="000840BF" w:rsidRDefault="000840BF">
      <w:pPr>
        <w:spacing w:before="1" w:line="280" w:lineRule="exact"/>
        <w:rPr>
          <w:sz w:val="28"/>
          <w:szCs w:val="28"/>
        </w:rPr>
      </w:pPr>
    </w:p>
    <w:p w:rsidR="000840BF" w:rsidRDefault="006134F8">
      <w:pPr>
        <w:ind w:left="1072"/>
      </w:pPr>
      <w:r>
        <w:pict>
          <v:shape id="_x0000_i1052" type="#_x0000_t75" style="width:366.2pt;height:178.65pt">
            <v:imagedata r:id="rId30" o:title=""/>
          </v:shape>
        </w:pict>
      </w:r>
    </w:p>
    <w:p w:rsidR="000840BF" w:rsidRDefault="000840BF">
      <w:pPr>
        <w:spacing w:line="200" w:lineRule="exact"/>
      </w:pPr>
    </w:p>
    <w:p w:rsidR="000840BF" w:rsidRDefault="000840BF">
      <w:pPr>
        <w:spacing w:before="17" w:line="280" w:lineRule="exact"/>
        <w:rPr>
          <w:sz w:val="28"/>
          <w:szCs w:val="28"/>
        </w:rPr>
      </w:pPr>
    </w:p>
    <w:p w:rsidR="000840BF" w:rsidRDefault="006134F8">
      <w:pPr>
        <w:ind w:left="3142"/>
        <w:rPr>
          <w:sz w:val="22"/>
          <w:szCs w:val="22"/>
        </w:rPr>
      </w:pPr>
      <w:r>
        <w:rPr>
          <w:i/>
          <w:sz w:val="22"/>
          <w:szCs w:val="22"/>
        </w:rPr>
        <w:t>Figu</w:t>
      </w:r>
      <w:r>
        <w:rPr>
          <w:i/>
          <w:spacing w:val="1"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2</w:t>
      </w:r>
      <w:r>
        <w:rPr>
          <w:i/>
          <w:spacing w:val="-2"/>
          <w:sz w:val="22"/>
          <w:szCs w:val="22"/>
        </w:rPr>
        <w:t>3</w:t>
      </w:r>
      <w:r>
        <w:rPr>
          <w:i/>
          <w:sz w:val="22"/>
          <w:szCs w:val="22"/>
        </w:rPr>
        <w:t>: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c</w:t>
      </w:r>
      <w:r>
        <w:rPr>
          <w:i/>
          <w:spacing w:val="1"/>
          <w:sz w:val="22"/>
          <w:szCs w:val="22"/>
        </w:rPr>
        <w:t>t</w:t>
      </w:r>
      <w:r>
        <w:rPr>
          <w:i/>
          <w:spacing w:val="-1"/>
          <w:sz w:val="22"/>
          <w:szCs w:val="22"/>
        </w:rPr>
        <w:t>i</w:t>
      </w:r>
      <w:r>
        <w:rPr>
          <w:i/>
          <w:sz w:val="22"/>
          <w:szCs w:val="22"/>
        </w:rPr>
        <w:t>v</w:t>
      </w:r>
      <w:r>
        <w:rPr>
          <w:i/>
          <w:spacing w:val="-1"/>
          <w:sz w:val="22"/>
          <w:szCs w:val="22"/>
        </w:rPr>
        <w:t>i</w:t>
      </w:r>
      <w:r>
        <w:rPr>
          <w:i/>
          <w:spacing w:val="1"/>
          <w:sz w:val="22"/>
          <w:szCs w:val="22"/>
        </w:rPr>
        <w:t>t</w:t>
      </w:r>
      <w:r>
        <w:rPr>
          <w:i/>
          <w:sz w:val="22"/>
          <w:szCs w:val="22"/>
        </w:rPr>
        <w:t>y Di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gr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m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z w:val="22"/>
          <w:szCs w:val="22"/>
        </w:rPr>
        <w:t>AD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16</w:t>
      </w:r>
    </w:p>
    <w:p w:rsidR="004B4087" w:rsidRDefault="004B4087">
      <w:pPr>
        <w:ind w:left="3142"/>
        <w:rPr>
          <w:sz w:val="22"/>
          <w:szCs w:val="22"/>
        </w:rPr>
      </w:pPr>
    </w:p>
    <w:p w:rsidR="004B4087" w:rsidRDefault="004B4087">
      <w:pPr>
        <w:ind w:left="3142"/>
        <w:rPr>
          <w:sz w:val="22"/>
          <w:szCs w:val="22"/>
        </w:rPr>
      </w:pPr>
    </w:p>
    <w:p w:rsidR="004B4087" w:rsidRDefault="004B4087">
      <w:pPr>
        <w:ind w:left="3142"/>
        <w:rPr>
          <w:sz w:val="22"/>
          <w:szCs w:val="22"/>
        </w:rPr>
      </w:pPr>
    </w:p>
    <w:p w:rsidR="004B4087" w:rsidRDefault="004B4087">
      <w:pPr>
        <w:ind w:left="3142"/>
        <w:rPr>
          <w:sz w:val="22"/>
          <w:szCs w:val="22"/>
        </w:rPr>
      </w:pPr>
    </w:p>
    <w:p w:rsidR="004B4087" w:rsidRDefault="004B4087">
      <w:pPr>
        <w:ind w:left="3142"/>
        <w:rPr>
          <w:sz w:val="22"/>
          <w:szCs w:val="22"/>
        </w:rPr>
      </w:pPr>
    </w:p>
    <w:p w:rsidR="004B4087" w:rsidRDefault="004B4087">
      <w:pPr>
        <w:ind w:left="3142"/>
        <w:rPr>
          <w:sz w:val="22"/>
          <w:szCs w:val="22"/>
        </w:rPr>
      </w:pPr>
    </w:p>
    <w:p w:rsidR="004B4087" w:rsidRDefault="004B4087">
      <w:pPr>
        <w:ind w:left="3142"/>
        <w:rPr>
          <w:sz w:val="22"/>
          <w:szCs w:val="22"/>
        </w:rPr>
      </w:pPr>
    </w:p>
    <w:p w:rsidR="004B4087" w:rsidRDefault="004B4087">
      <w:pPr>
        <w:ind w:left="3142"/>
        <w:rPr>
          <w:sz w:val="22"/>
          <w:szCs w:val="22"/>
        </w:rPr>
      </w:pPr>
    </w:p>
    <w:p w:rsidR="004B4087" w:rsidRDefault="004B4087">
      <w:pPr>
        <w:ind w:left="3142"/>
        <w:rPr>
          <w:sz w:val="22"/>
          <w:szCs w:val="22"/>
        </w:rPr>
      </w:pPr>
    </w:p>
    <w:p w:rsidR="004B4087" w:rsidRDefault="004B4087">
      <w:pPr>
        <w:ind w:left="3142"/>
        <w:rPr>
          <w:sz w:val="22"/>
          <w:szCs w:val="22"/>
        </w:rPr>
      </w:pPr>
    </w:p>
    <w:p w:rsidR="004B4087" w:rsidRDefault="004B4087">
      <w:pPr>
        <w:ind w:left="3142"/>
        <w:rPr>
          <w:sz w:val="22"/>
          <w:szCs w:val="22"/>
        </w:rPr>
      </w:pPr>
    </w:p>
    <w:p w:rsidR="004B4087" w:rsidRDefault="004B4087">
      <w:pPr>
        <w:ind w:left="3142"/>
        <w:rPr>
          <w:sz w:val="22"/>
          <w:szCs w:val="22"/>
        </w:rPr>
      </w:pPr>
    </w:p>
    <w:p w:rsidR="004B4087" w:rsidRDefault="004B4087">
      <w:pPr>
        <w:ind w:left="3142"/>
        <w:rPr>
          <w:sz w:val="22"/>
          <w:szCs w:val="22"/>
        </w:rPr>
      </w:pPr>
    </w:p>
    <w:p w:rsidR="004B4087" w:rsidRDefault="004B4087">
      <w:pPr>
        <w:ind w:left="3142"/>
        <w:rPr>
          <w:sz w:val="22"/>
          <w:szCs w:val="22"/>
        </w:rPr>
      </w:pPr>
    </w:p>
    <w:p w:rsidR="004B4087" w:rsidRDefault="004B4087">
      <w:pPr>
        <w:ind w:left="3142"/>
        <w:rPr>
          <w:sz w:val="22"/>
          <w:szCs w:val="22"/>
        </w:rPr>
      </w:pPr>
    </w:p>
    <w:p w:rsidR="004B4087" w:rsidRDefault="004B4087">
      <w:pPr>
        <w:ind w:left="3142"/>
        <w:rPr>
          <w:sz w:val="22"/>
          <w:szCs w:val="22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4B4087" w:rsidTr="008E3B96">
        <w:trPr>
          <w:trHeight w:hRule="exact" w:val="622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4B4087" w:rsidRDefault="004B4087" w:rsidP="008E3B96">
            <w:pPr>
              <w:spacing w:before="2"/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4B4087" w:rsidRDefault="004B4087" w:rsidP="008E3B96">
            <w:pPr>
              <w:spacing w:before="2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49</w:t>
            </w:r>
          </w:p>
        </w:tc>
      </w:tr>
      <w:tr w:rsidR="004B4087" w:rsidTr="008E3B96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4B4087" w:rsidRDefault="004B4087">
      <w:pPr>
        <w:ind w:left="3142"/>
        <w:rPr>
          <w:sz w:val="22"/>
          <w:szCs w:val="22"/>
        </w:rPr>
        <w:sectPr w:rsidR="004B4087">
          <w:pgSz w:w="11920" w:h="16840"/>
          <w:pgMar w:top="1340" w:right="1220" w:bottom="280" w:left="1220" w:header="720" w:footer="720" w:gutter="0"/>
          <w:cols w:space="720"/>
        </w:sectPr>
      </w:pPr>
    </w:p>
    <w:p w:rsidR="000840BF" w:rsidRDefault="006134F8">
      <w:pPr>
        <w:spacing w:before="75"/>
        <w:ind w:left="220"/>
        <w:rPr>
          <w:sz w:val="22"/>
          <w:szCs w:val="22"/>
        </w:rPr>
      </w:pPr>
      <w:r>
        <w:rPr>
          <w:spacing w:val="-1"/>
          <w:sz w:val="22"/>
          <w:szCs w:val="22"/>
        </w:rPr>
        <w:lastRenderedPageBreak/>
        <w:t>U</w:t>
      </w:r>
      <w:r>
        <w:rPr>
          <w:spacing w:val="2"/>
          <w:sz w:val="22"/>
          <w:szCs w:val="22"/>
        </w:rPr>
        <w:t>C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17: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 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n.</w:t>
      </w:r>
    </w:p>
    <w:p w:rsidR="000840BF" w:rsidRDefault="000840BF">
      <w:pPr>
        <w:spacing w:before="14" w:line="240" w:lineRule="exact"/>
        <w:rPr>
          <w:sz w:val="24"/>
          <w:szCs w:val="24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6301"/>
      </w:tblGrid>
      <w:tr w:rsidR="000840BF">
        <w:trPr>
          <w:trHeight w:hRule="exact" w:val="262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</w:t>
            </w:r>
            <w:r>
              <w:rPr>
                <w:b/>
                <w:sz w:val="22"/>
                <w:szCs w:val="22"/>
              </w:rPr>
              <w:t>se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1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ase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63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UC</w:t>
            </w:r>
            <w:r>
              <w:rPr>
                <w:b/>
                <w:spacing w:val="1"/>
                <w:sz w:val="22"/>
                <w:szCs w:val="22"/>
              </w:rPr>
              <w:t>-</w:t>
            </w:r>
            <w:r>
              <w:rPr>
                <w:b/>
                <w:sz w:val="22"/>
                <w:szCs w:val="22"/>
              </w:rPr>
              <w:t>17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3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e:</w:t>
            </w:r>
          </w:p>
        </w:tc>
        <w:tc>
          <w:tcPr>
            <w:tcW w:w="63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ob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 ap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on.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</w:p>
        </w:tc>
      </w:tr>
      <w:tr w:rsidR="000840BF">
        <w:trPr>
          <w:trHeight w:hRule="exact" w:val="262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ce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ob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ap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on.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ce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ob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 ap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2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ady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ha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 u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and pas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d.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des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a</w:t>
            </w:r>
            <w:r>
              <w:rPr>
                <w:spacing w:val="1"/>
                <w:sz w:val="22"/>
                <w:szCs w:val="22"/>
              </w:rPr>
              <w:t>ft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co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1022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Flows:</w:t>
            </w:r>
          </w:p>
        </w:tc>
        <w:tc>
          <w:tcPr>
            <w:tcW w:w="63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and pa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sword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‘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n’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before="1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ri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and 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ed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e.</w:t>
            </w:r>
          </w:p>
        </w:tc>
      </w:tr>
      <w:tr w:rsidR="000840BF">
        <w:trPr>
          <w:trHeight w:hRule="exact" w:val="2540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 F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3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s:</w:t>
            </w:r>
          </w:p>
        </w:tc>
        <w:tc>
          <w:tcPr>
            <w:tcW w:w="63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)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before="1" w:line="240" w:lineRule="exact"/>
              <w:ind w:left="822" w:right="355" w:hanging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nco</w:t>
            </w:r>
            <w:r>
              <w:rPr>
                <w:spacing w:val="1"/>
                <w:sz w:val="22"/>
                <w:szCs w:val="22"/>
              </w:rPr>
              <w:t>rr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or 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d”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nput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sword</w:t>
            </w:r>
          </w:p>
          <w:p w:rsidR="000840BF" w:rsidRDefault="006134F8">
            <w:pPr>
              <w:spacing w:line="240" w:lineRule="exact"/>
              <w:ind w:left="82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nc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y</w:t>
            </w:r>
            <w:proofErr w:type="gramEnd"/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s on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4</w:t>
            </w:r>
            <w:proofErr w:type="spellStart"/>
            <w:r>
              <w:rPr>
                <w:position w:val="8"/>
                <w:sz w:val="14"/>
                <w:szCs w:val="14"/>
              </w:rPr>
              <w:t>th</w:t>
            </w:r>
            <w:proofErr w:type="spellEnd"/>
            <w:r>
              <w:rPr>
                <w:spacing w:val="17"/>
                <w:position w:val="8"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p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s.</w:t>
            </w:r>
          </w:p>
          <w:p w:rsidR="000840BF" w:rsidRDefault="006134F8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pacing w:val="-1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)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be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</w:p>
          <w:p w:rsidR="000840BF" w:rsidRDefault="006134F8">
            <w:pPr>
              <w:spacing w:before="5" w:line="240" w:lineRule="exact"/>
              <w:ind w:left="822" w:right="27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proofErr w:type="gramEnd"/>
            <w:r>
              <w:rPr>
                <w:sz w:val="22"/>
                <w:szCs w:val="22"/>
              </w:rPr>
              <w:t xml:space="preserve"> do 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and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 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og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s on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4</w:t>
            </w:r>
            <w:r>
              <w:rPr>
                <w:position w:val="8"/>
                <w:sz w:val="14"/>
                <w:szCs w:val="14"/>
              </w:rPr>
              <w:t>h</w:t>
            </w:r>
            <w:r>
              <w:rPr>
                <w:spacing w:val="17"/>
                <w:position w:val="8"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p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s.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Excep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s:</w:t>
            </w:r>
          </w:p>
        </w:tc>
        <w:tc>
          <w:tcPr>
            <w:tcW w:w="63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A</w:t>
            </w:r>
          </w:p>
        </w:tc>
      </w:tr>
    </w:tbl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before="13" w:line="240" w:lineRule="exact"/>
        <w:rPr>
          <w:sz w:val="24"/>
          <w:szCs w:val="24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0840BF">
        <w:trPr>
          <w:trHeight w:hRule="exact" w:val="622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spacing w:before="2"/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50</w:t>
            </w:r>
          </w:p>
        </w:tc>
      </w:tr>
      <w:tr w:rsidR="000840BF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Default="000840BF">
      <w:pPr>
        <w:sectPr w:rsidR="000840BF">
          <w:pgSz w:w="11920" w:h="16840"/>
          <w:pgMar w:top="1340" w:right="1220" w:bottom="280" w:left="1220" w:header="720" w:footer="720" w:gutter="0"/>
          <w:cols w:space="720"/>
        </w:sectPr>
      </w:pPr>
    </w:p>
    <w:p w:rsidR="000840BF" w:rsidRDefault="000840BF">
      <w:pPr>
        <w:spacing w:before="7" w:line="120" w:lineRule="exact"/>
        <w:rPr>
          <w:sz w:val="12"/>
          <w:szCs w:val="12"/>
        </w:rPr>
      </w:pPr>
    </w:p>
    <w:p w:rsidR="000840BF" w:rsidRDefault="000840BF">
      <w:pPr>
        <w:spacing w:line="200" w:lineRule="exact"/>
        <w:sectPr w:rsidR="000840BF">
          <w:pgSz w:w="16840" w:h="11920" w:orient="landscape"/>
          <w:pgMar w:top="1080" w:right="2420" w:bottom="280" w:left="1340" w:header="720" w:footer="720" w:gutter="0"/>
          <w:cols w:space="720"/>
        </w:sectPr>
      </w:pPr>
    </w:p>
    <w:p w:rsidR="000840BF" w:rsidRDefault="006134F8">
      <w:pPr>
        <w:spacing w:before="24"/>
        <w:ind w:left="100" w:right="-62"/>
        <w:rPr>
          <w:sz w:val="28"/>
          <w:szCs w:val="28"/>
        </w:rPr>
      </w:pPr>
      <w:r>
        <w:lastRenderedPageBreak/>
        <w:pict>
          <v:shape id="_x0000_s1072" type="#_x0000_t75" style="position:absolute;left:0;text-align:left;margin-left:152.65pt;margin-top:107.3pt;width:537.5pt;height:333.95pt;z-index:-9841;mso-position-horizontal-relative:page;mso-position-vertical-relative:page">
            <v:imagedata r:id="rId31" o:title=""/>
            <w10:wrap anchorx="page" anchory="page"/>
          </v:shape>
        </w:pic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ct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v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t</w:t>
      </w:r>
      <w:r>
        <w:rPr>
          <w:b/>
          <w:sz w:val="28"/>
          <w:szCs w:val="28"/>
        </w:rPr>
        <w:t>y</w:t>
      </w:r>
      <w:r>
        <w:rPr>
          <w:b/>
          <w:spacing w:val="1"/>
          <w:sz w:val="28"/>
          <w:szCs w:val="28"/>
        </w:rPr>
        <w:t xml:space="preserve"> </w:t>
      </w:r>
      <w:proofErr w:type="gramStart"/>
      <w:r>
        <w:rPr>
          <w:b/>
          <w:spacing w:val="-2"/>
          <w:sz w:val="28"/>
          <w:szCs w:val="28"/>
        </w:rPr>
        <w:t>D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ag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:</w:t>
      </w:r>
      <w:proofErr w:type="gramEnd"/>
      <w:r>
        <w:rPr>
          <w:b/>
          <w:sz w:val="28"/>
          <w:szCs w:val="28"/>
        </w:rPr>
        <w:t>(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D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17</w:t>
      </w:r>
      <w:r>
        <w:rPr>
          <w:b/>
          <w:sz w:val="28"/>
          <w:szCs w:val="28"/>
        </w:rPr>
        <w:t>):</w:t>
      </w:r>
    </w:p>
    <w:p w:rsidR="000840BF" w:rsidRDefault="006134F8">
      <w:pPr>
        <w:spacing w:line="140" w:lineRule="exact"/>
        <w:rPr>
          <w:sz w:val="15"/>
          <w:szCs w:val="15"/>
        </w:rPr>
      </w:pPr>
      <w:r>
        <w:br w:type="column"/>
      </w: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6134F8">
      <w:pPr>
        <w:rPr>
          <w:sz w:val="22"/>
          <w:szCs w:val="22"/>
        </w:rPr>
      </w:pPr>
      <w:r>
        <w:rPr>
          <w:i/>
          <w:sz w:val="22"/>
          <w:szCs w:val="22"/>
        </w:rPr>
        <w:t>Figu</w:t>
      </w:r>
      <w:r>
        <w:rPr>
          <w:i/>
          <w:spacing w:val="1"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2</w:t>
      </w:r>
      <w:r>
        <w:rPr>
          <w:i/>
          <w:spacing w:val="-2"/>
          <w:sz w:val="22"/>
          <w:szCs w:val="22"/>
        </w:rPr>
        <w:t>4</w:t>
      </w:r>
      <w:r>
        <w:rPr>
          <w:i/>
          <w:sz w:val="22"/>
          <w:szCs w:val="22"/>
        </w:rPr>
        <w:t>: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c</w:t>
      </w:r>
      <w:r>
        <w:rPr>
          <w:i/>
          <w:spacing w:val="1"/>
          <w:sz w:val="22"/>
          <w:szCs w:val="22"/>
        </w:rPr>
        <w:t>t</w:t>
      </w:r>
      <w:r>
        <w:rPr>
          <w:i/>
          <w:spacing w:val="-1"/>
          <w:sz w:val="22"/>
          <w:szCs w:val="22"/>
        </w:rPr>
        <w:t>i</w:t>
      </w:r>
      <w:r>
        <w:rPr>
          <w:i/>
          <w:sz w:val="22"/>
          <w:szCs w:val="22"/>
        </w:rPr>
        <w:t>v</w:t>
      </w:r>
      <w:r>
        <w:rPr>
          <w:i/>
          <w:spacing w:val="-1"/>
          <w:sz w:val="22"/>
          <w:szCs w:val="22"/>
        </w:rPr>
        <w:t>i</w:t>
      </w:r>
      <w:r>
        <w:rPr>
          <w:i/>
          <w:spacing w:val="1"/>
          <w:sz w:val="22"/>
          <w:szCs w:val="22"/>
        </w:rPr>
        <w:t>t</w:t>
      </w:r>
      <w:r>
        <w:rPr>
          <w:i/>
          <w:sz w:val="22"/>
          <w:szCs w:val="22"/>
        </w:rPr>
        <w:t>y Di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gr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m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z w:val="22"/>
          <w:szCs w:val="22"/>
        </w:rPr>
        <w:t>AD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17</w:t>
      </w:r>
    </w:p>
    <w:p w:rsidR="004B4087" w:rsidRDefault="004B4087">
      <w:pPr>
        <w:rPr>
          <w:sz w:val="22"/>
          <w:szCs w:val="22"/>
        </w:rPr>
      </w:pPr>
    </w:p>
    <w:p w:rsidR="004B4087" w:rsidRDefault="004B4087">
      <w:pPr>
        <w:rPr>
          <w:sz w:val="22"/>
          <w:szCs w:val="22"/>
        </w:rPr>
      </w:pPr>
    </w:p>
    <w:p w:rsidR="004B4087" w:rsidRDefault="004B4087">
      <w:pPr>
        <w:rPr>
          <w:sz w:val="22"/>
          <w:szCs w:val="22"/>
        </w:rPr>
      </w:pPr>
    </w:p>
    <w:p w:rsidR="004B4087" w:rsidRDefault="004B4087">
      <w:pPr>
        <w:rPr>
          <w:sz w:val="22"/>
          <w:szCs w:val="22"/>
        </w:rPr>
      </w:pPr>
    </w:p>
    <w:tbl>
      <w:tblPr>
        <w:tblW w:w="9222" w:type="dxa"/>
        <w:tblInd w:w="-9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4B4087" w:rsidTr="004B4087">
        <w:trPr>
          <w:trHeight w:hRule="exact" w:val="622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4B4087" w:rsidRDefault="004B4087" w:rsidP="008E3B96">
            <w:pPr>
              <w:spacing w:before="2"/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4B4087" w:rsidRDefault="004B4087" w:rsidP="008E3B96">
            <w:pPr>
              <w:spacing w:before="2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51</w:t>
            </w:r>
          </w:p>
        </w:tc>
      </w:tr>
      <w:tr w:rsidR="004B4087" w:rsidTr="004B4087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4B4087" w:rsidRDefault="004B4087">
      <w:pPr>
        <w:rPr>
          <w:sz w:val="22"/>
          <w:szCs w:val="22"/>
        </w:rPr>
        <w:sectPr w:rsidR="004B4087">
          <w:type w:val="continuous"/>
          <w:pgSz w:w="16840" w:h="11920" w:orient="landscape"/>
          <w:pgMar w:top="1400" w:right="2420" w:bottom="280" w:left="1340" w:header="720" w:footer="720" w:gutter="0"/>
          <w:cols w:num="2" w:space="720" w:equalWidth="0">
            <w:col w:w="3331" w:space="2155"/>
            <w:col w:w="7594"/>
          </w:cols>
        </w:sectPr>
      </w:pPr>
    </w:p>
    <w:p w:rsidR="000840BF" w:rsidRDefault="006134F8">
      <w:pPr>
        <w:spacing w:before="75" w:line="240" w:lineRule="exact"/>
        <w:ind w:left="220"/>
        <w:rPr>
          <w:sz w:val="22"/>
          <w:szCs w:val="22"/>
        </w:rPr>
      </w:pPr>
      <w:r>
        <w:rPr>
          <w:spacing w:val="-1"/>
          <w:position w:val="-1"/>
          <w:sz w:val="22"/>
          <w:szCs w:val="22"/>
        </w:rPr>
        <w:lastRenderedPageBreak/>
        <w:t>U</w:t>
      </w:r>
      <w:r>
        <w:rPr>
          <w:spacing w:val="2"/>
          <w:position w:val="-1"/>
          <w:sz w:val="22"/>
          <w:szCs w:val="22"/>
        </w:rPr>
        <w:t>C</w:t>
      </w:r>
      <w:r>
        <w:rPr>
          <w:spacing w:val="-4"/>
          <w:position w:val="-1"/>
          <w:sz w:val="22"/>
          <w:szCs w:val="22"/>
        </w:rPr>
        <w:t>-</w:t>
      </w:r>
      <w:r>
        <w:rPr>
          <w:position w:val="-1"/>
          <w:sz w:val="22"/>
          <w:szCs w:val="22"/>
        </w:rPr>
        <w:t>18: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Pa</w:t>
      </w:r>
      <w:r>
        <w:rPr>
          <w:spacing w:val="1"/>
          <w:position w:val="-1"/>
          <w:sz w:val="22"/>
          <w:szCs w:val="22"/>
        </w:rPr>
        <w:t>t</w:t>
      </w:r>
      <w:r>
        <w:rPr>
          <w:spacing w:val="-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en</w:t>
      </w:r>
      <w:r>
        <w:rPr>
          <w:spacing w:val="-1"/>
          <w:position w:val="-1"/>
          <w:sz w:val="22"/>
          <w:szCs w:val="22"/>
        </w:rPr>
        <w:t>t</w:t>
      </w:r>
      <w:r>
        <w:rPr>
          <w:position w:val="-1"/>
          <w:sz w:val="22"/>
          <w:szCs w:val="22"/>
        </w:rPr>
        <w:t>s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c</w:t>
      </w:r>
      <w:r>
        <w:rPr>
          <w:spacing w:val="-2"/>
          <w:position w:val="-1"/>
          <w:sz w:val="22"/>
          <w:szCs w:val="22"/>
        </w:rPr>
        <w:t>a</w:t>
      </w:r>
      <w:r>
        <w:rPr>
          <w:position w:val="-1"/>
          <w:sz w:val="22"/>
          <w:szCs w:val="22"/>
        </w:rPr>
        <w:t xml:space="preserve">n </w:t>
      </w:r>
      <w:r>
        <w:rPr>
          <w:spacing w:val="1"/>
          <w:position w:val="-1"/>
          <w:sz w:val="22"/>
          <w:szCs w:val="22"/>
        </w:rPr>
        <w:t>l</w:t>
      </w:r>
      <w:r>
        <w:rPr>
          <w:position w:val="-1"/>
          <w:sz w:val="22"/>
          <w:szCs w:val="22"/>
        </w:rPr>
        <w:t>o</w:t>
      </w:r>
      <w:r>
        <w:rPr>
          <w:spacing w:val="-2"/>
          <w:position w:val="-1"/>
          <w:sz w:val="22"/>
          <w:szCs w:val="22"/>
        </w:rPr>
        <w:t>g</w:t>
      </w:r>
      <w:r>
        <w:rPr>
          <w:position w:val="-1"/>
          <w:sz w:val="22"/>
          <w:szCs w:val="22"/>
        </w:rPr>
        <w:t>out</w:t>
      </w:r>
      <w:r>
        <w:rPr>
          <w:spacing w:val="-4"/>
          <w:position w:val="-1"/>
          <w:sz w:val="22"/>
          <w:szCs w:val="22"/>
        </w:rPr>
        <w:t xml:space="preserve"> </w:t>
      </w:r>
      <w:r>
        <w:rPr>
          <w:spacing w:val="1"/>
          <w:position w:val="-1"/>
          <w:sz w:val="22"/>
          <w:szCs w:val="22"/>
        </w:rPr>
        <w:t>fr</w:t>
      </w:r>
      <w:r>
        <w:rPr>
          <w:position w:val="-1"/>
          <w:sz w:val="22"/>
          <w:szCs w:val="22"/>
        </w:rPr>
        <w:t>om</w:t>
      </w:r>
      <w:r>
        <w:rPr>
          <w:spacing w:val="-4"/>
          <w:position w:val="-1"/>
          <w:sz w:val="22"/>
          <w:szCs w:val="22"/>
        </w:rPr>
        <w:t xml:space="preserve"> </w:t>
      </w:r>
      <w:r>
        <w:rPr>
          <w:spacing w:val="1"/>
          <w:position w:val="-1"/>
          <w:sz w:val="22"/>
          <w:szCs w:val="22"/>
        </w:rPr>
        <w:t>t</w:t>
      </w:r>
      <w:r>
        <w:rPr>
          <w:position w:val="-1"/>
          <w:sz w:val="22"/>
          <w:szCs w:val="22"/>
        </w:rPr>
        <w:t>he</w:t>
      </w:r>
      <w:r>
        <w:rPr>
          <w:spacing w:val="2"/>
          <w:position w:val="-1"/>
          <w:sz w:val="22"/>
          <w:szCs w:val="22"/>
        </w:rPr>
        <w:t xml:space="preserve"> </w:t>
      </w:r>
      <w:r>
        <w:rPr>
          <w:spacing w:val="-4"/>
          <w:position w:val="-1"/>
          <w:sz w:val="22"/>
          <w:szCs w:val="22"/>
        </w:rPr>
        <w:t>m</w:t>
      </w:r>
      <w:r>
        <w:rPr>
          <w:position w:val="-1"/>
          <w:sz w:val="22"/>
          <w:szCs w:val="22"/>
        </w:rPr>
        <w:t>ob</w:t>
      </w:r>
      <w:r>
        <w:rPr>
          <w:spacing w:val="1"/>
          <w:position w:val="-1"/>
          <w:sz w:val="22"/>
          <w:szCs w:val="22"/>
        </w:rPr>
        <w:t>il</w:t>
      </w:r>
      <w:r>
        <w:rPr>
          <w:position w:val="-1"/>
          <w:sz w:val="22"/>
          <w:szCs w:val="22"/>
        </w:rPr>
        <w:t>e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ap</w:t>
      </w:r>
      <w:r>
        <w:rPr>
          <w:spacing w:val="-2"/>
          <w:position w:val="-1"/>
          <w:sz w:val="22"/>
          <w:szCs w:val="22"/>
        </w:rPr>
        <w:t>p</w:t>
      </w:r>
      <w:r>
        <w:rPr>
          <w:spacing w:val="1"/>
          <w:position w:val="-1"/>
          <w:sz w:val="22"/>
          <w:szCs w:val="22"/>
        </w:rPr>
        <w:t>li</w:t>
      </w:r>
      <w:r>
        <w:rPr>
          <w:spacing w:val="-2"/>
          <w:position w:val="-1"/>
          <w:sz w:val="22"/>
          <w:szCs w:val="22"/>
        </w:rPr>
        <w:t>c</w:t>
      </w:r>
      <w:r>
        <w:rPr>
          <w:position w:val="-1"/>
          <w:sz w:val="22"/>
          <w:szCs w:val="22"/>
        </w:rPr>
        <w:t>a</w:t>
      </w:r>
      <w:r>
        <w:rPr>
          <w:spacing w:val="-1"/>
          <w:position w:val="-1"/>
          <w:sz w:val="22"/>
          <w:szCs w:val="22"/>
        </w:rPr>
        <w:t>t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o</w:t>
      </w:r>
      <w:r>
        <w:rPr>
          <w:spacing w:val="-2"/>
          <w:position w:val="-1"/>
          <w:sz w:val="22"/>
          <w:szCs w:val="22"/>
        </w:rPr>
        <w:t>n</w:t>
      </w:r>
      <w:r>
        <w:rPr>
          <w:position w:val="-1"/>
          <w:sz w:val="22"/>
          <w:szCs w:val="22"/>
        </w:rPr>
        <w:t>.</w:t>
      </w:r>
    </w:p>
    <w:p w:rsidR="000840BF" w:rsidRDefault="000840BF">
      <w:pPr>
        <w:spacing w:before="19" w:line="240" w:lineRule="exact"/>
        <w:rPr>
          <w:sz w:val="24"/>
          <w:szCs w:val="24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6301"/>
      </w:tblGrid>
      <w:tr w:rsidR="000840BF">
        <w:trPr>
          <w:trHeight w:hRule="exact" w:val="262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</w:t>
            </w:r>
            <w:r>
              <w:rPr>
                <w:b/>
                <w:sz w:val="22"/>
                <w:szCs w:val="22"/>
              </w:rPr>
              <w:t>se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1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ase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63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UC</w:t>
            </w:r>
            <w:r>
              <w:rPr>
                <w:b/>
                <w:spacing w:val="1"/>
                <w:sz w:val="22"/>
                <w:szCs w:val="22"/>
              </w:rPr>
              <w:t>-</w:t>
            </w:r>
            <w:r>
              <w:rPr>
                <w:b/>
                <w:sz w:val="22"/>
                <w:szCs w:val="22"/>
              </w:rPr>
              <w:t>18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3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e:</w:t>
            </w:r>
          </w:p>
        </w:tc>
        <w:tc>
          <w:tcPr>
            <w:tcW w:w="63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out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ob</w:t>
            </w:r>
            <w:r>
              <w:rPr>
                <w:spacing w:val="1"/>
                <w:sz w:val="22"/>
                <w:szCs w:val="22"/>
              </w:rPr>
              <w:t>il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n.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</w:p>
        </w:tc>
      </w:tr>
      <w:tr w:rsidR="000840BF">
        <w:trPr>
          <w:trHeight w:hRule="exact" w:val="262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l</w:t>
            </w:r>
            <w:r>
              <w:rPr>
                <w:sz w:val="22"/>
                <w:szCs w:val="22"/>
              </w:rPr>
              <w:t>og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om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1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ob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 ap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ou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‘l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ou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2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ha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ob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e web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fr</w:t>
            </w:r>
            <w:r>
              <w:rPr>
                <w:sz w:val="22"/>
                <w:szCs w:val="22"/>
              </w:rPr>
              <w:t>om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ob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ap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on.</w:t>
            </w:r>
          </w:p>
        </w:tc>
      </w:tr>
      <w:tr w:rsidR="000840BF">
        <w:trPr>
          <w:trHeight w:hRule="exact" w:val="516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Flows:</w:t>
            </w:r>
          </w:p>
        </w:tc>
        <w:tc>
          <w:tcPr>
            <w:tcW w:w="63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‘l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ou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ed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er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pa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e.</w:t>
            </w:r>
          </w:p>
        </w:tc>
      </w:tr>
      <w:tr w:rsidR="000840BF">
        <w:trPr>
          <w:trHeight w:hRule="exact" w:val="262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 F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3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s:</w:t>
            </w:r>
          </w:p>
        </w:tc>
        <w:tc>
          <w:tcPr>
            <w:tcW w:w="63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A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Excep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s:</w:t>
            </w:r>
          </w:p>
        </w:tc>
        <w:tc>
          <w:tcPr>
            <w:tcW w:w="63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A</w:t>
            </w:r>
          </w:p>
        </w:tc>
      </w:tr>
    </w:tbl>
    <w:p w:rsidR="000840BF" w:rsidRDefault="000840BF">
      <w:pPr>
        <w:spacing w:before="2" w:line="220" w:lineRule="exact"/>
        <w:rPr>
          <w:sz w:val="22"/>
          <w:szCs w:val="22"/>
        </w:rPr>
      </w:pPr>
    </w:p>
    <w:p w:rsidR="000840BF" w:rsidRDefault="006134F8">
      <w:pPr>
        <w:spacing w:before="24"/>
        <w:ind w:left="220"/>
        <w:rPr>
          <w:sz w:val="28"/>
          <w:szCs w:val="28"/>
        </w:rPr>
      </w:pP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ct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v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t</w:t>
      </w:r>
      <w:r>
        <w:rPr>
          <w:b/>
          <w:sz w:val="28"/>
          <w:szCs w:val="28"/>
        </w:rPr>
        <w:t>y</w:t>
      </w:r>
      <w:r>
        <w:rPr>
          <w:b/>
          <w:spacing w:val="1"/>
          <w:sz w:val="28"/>
          <w:szCs w:val="28"/>
        </w:rPr>
        <w:t xml:space="preserve"> </w:t>
      </w:r>
      <w:proofErr w:type="gramStart"/>
      <w:r>
        <w:rPr>
          <w:b/>
          <w:spacing w:val="-2"/>
          <w:sz w:val="28"/>
          <w:szCs w:val="28"/>
        </w:rPr>
        <w:t>D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ag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:</w:t>
      </w:r>
      <w:proofErr w:type="gramEnd"/>
      <w:r>
        <w:rPr>
          <w:b/>
          <w:sz w:val="28"/>
          <w:szCs w:val="28"/>
        </w:rPr>
        <w:t>(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D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18</w:t>
      </w:r>
      <w:r>
        <w:rPr>
          <w:b/>
          <w:sz w:val="28"/>
          <w:szCs w:val="28"/>
        </w:rPr>
        <w:t>):</w:t>
      </w:r>
    </w:p>
    <w:p w:rsidR="000840BF" w:rsidRDefault="000840BF">
      <w:pPr>
        <w:spacing w:before="8" w:line="100" w:lineRule="exact"/>
        <w:rPr>
          <w:sz w:val="10"/>
          <w:szCs w:val="10"/>
        </w:rPr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6134F8">
      <w:pPr>
        <w:ind w:left="1523"/>
      </w:pPr>
      <w:r>
        <w:pict>
          <v:shape id="_x0000_i1053" type="#_x0000_t75" style="width:320.9pt;height:179.55pt">
            <v:imagedata r:id="rId32" o:title=""/>
          </v:shape>
        </w:pict>
      </w:r>
    </w:p>
    <w:p w:rsidR="000840BF" w:rsidRDefault="000840BF">
      <w:pPr>
        <w:spacing w:before="10" w:line="240" w:lineRule="exact"/>
        <w:rPr>
          <w:sz w:val="24"/>
          <w:szCs w:val="24"/>
        </w:rPr>
      </w:pPr>
    </w:p>
    <w:p w:rsidR="000840BF" w:rsidRDefault="006134F8">
      <w:pPr>
        <w:ind w:left="3142"/>
        <w:rPr>
          <w:sz w:val="22"/>
          <w:szCs w:val="22"/>
        </w:rPr>
      </w:pPr>
      <w:r>
        <w:rPr>
          <w:i/>
          <w:sz w:val="22"/>
          <w:szCs w:val="22"/>
        </w:rPr>
        <w:t>Figu</w:t>
      </w:r>
      <w:r>
        <w:rPr>
          <w:i/>
          <w:spacing w:val="1"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2</w:t>
      </w:r>
      <w:r>
        <w:rPr>
          <w:i/>
          <w:spacing w:val="-2"/>
          <w:sz w:val="22"/>
          <w:szCs w:val="22"/>
        </w:rPr>
        <w:t>5</w:t>
      </w:r>
      <w:r>
        <w:rPr>
          <w:i/>
          <w:sz w:val="22"/>
          <w:szCs w:val="22"/>
        </w:rPr>
        <w:t>: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c</w:t>
      </w:r>
      <w:r>
        <w:rPr>
          <w:i/>
          <w:spacing w:val="1"/>
          <w:sz w:val="22"/>
          <w:szCs w:val="22"/>
        </w:rPr>
        <w:t>t</w:t>
      </w:r>
      <w:r>
        <w:rPr>
          <w:i/>
          <w:spacing w:val="-1"/>
          <w:sz w:val="22"/>
          <w:szCs w:val="22"/>
        </w:rPr>
        <w:t>i</w:t>
      </w:r>
      <w:r>
        <w:rPr>
          <w:i/>
          <w:sz w:val="22"/>
          <w:szCs w:val="22"/>
        </w:rPr>
        <w:t>v</w:t>
      </w:r>
      <w:r>
        <w:rPr>
          <w:i/>
          <w:spacing w:val="-1"/>
          <w:sz w:val="22"/>
          <w:szCs w:val="22"/>
        </w:rPr>
        <w:t>i</w:t>
      </w:r>
      <w:r>
        <w:rPr>
          <w:i/>
          <w:spacing w:val="1"/>
          <w:sz w:val="22"/>
          <w:szCs w:val="22"/>
        </w:rPr>
        <w:t>t</w:t>
      </w:r>
      <w:r>
        <w:rPr>
          <w:i/>
          <w:sz w:val="22"/>
          <w:szCs w:val="22"/>
        </w:rPr>
        <w:t>y Di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gr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m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z w:val="22"/>
          <w:szCs w:val="22"/>
        </w:rPr>
        <w:t>AD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18</w:t>
      </w:r>
    </w:p>
    <w:p w:rsidR="004B4087" w:rsidRDefault="004B4087">
      <w:pPr>
        <w:ind w:left="3142"/>
        <w:rPr>
          <w:sz w:val="22"/>
          <w:szCs w:val="22"/>
        </w:rPr>
      </w:pPr>
    </w:p>
    <w:p w:rsidR="004B4087" w:rsidRDefault="004B4087">
      <w:pPr>
        <w:ind w:left="3142"/>
        <w:rPr>
          <w:sz w:val="22"/>
          <w:szCs w:val="22"/>
        </w:rPr>
      </w:pPr>
    </w:p>
    <w:p w:rsidR="004B4087" w:rsidRDefault="004B4087">
      <w:pPr>
        <w:ind w:left="3142"/>
        <w:rPr>
          <w:sz w:val="22"/>
          <w:szCs w:val="22"/>
        </w:rPr>
      </w:pPr>
    </w:p>
    <w:p w:rsidR="004B4087" w:rsidRDefault="004B4087">
      <w:pPr>
        <w:ind w:left="3142"/>
        <w:rPr>
          <w:sz w:val="22"/>
          <w:szCs w:val="22"/>
        </w:rPr>
      </w:pPr>
    </w:p>
    <w:p w:rsidR="004B4087" w:rsidRDefault="004B4087">
      <w:pPr>
        <w:ind w:left="3142"/>
        <w:rPr>
          <w:sz w:val="22"/>
          <w:szCs w:val="22"/>
        </w:rPr>
      </w:pPr>
    </w:p>
    <w:p w:rsidR="004B4087" w:rsidRDefault="004B4087">
      <w:pPr>
        <w:ind w:left="3142"/>
        <w:rPr>
          <w:sz w:val="22"/>
          <w:szCs w:val="22"/>
        </w:rPr>
      </w:pPr>
    </w:p>
    <w:p w:rsidR="004B4087" w:rsidRDefault="004B4087">
      <w:pPr>
        <w:ind w:left="3142"/>
        <w:rPr>
          <w:sz w:val="22"/>
          <w:szCs w:val="22"/>
        </w:rPr>
      </w:pPr>
    </w:p>
    <w:p w:rsidR="004B4087" w:rsidRDefault="004B4087">
      <w:pPr>
        <w:ind w:left="3142"/>
        <w:rPr>
          <w:sz w:val="22"/>
          <w:szCs w:val="22"/>
        </w:rPr>
      </w:pPr>
    </w:p>
    <w:p w:rsidR="004B4087" w:rsidRDefault="004B4087">
      <w:pPr>
        <w:ind w:left="3142"/>
        <w:rPr>
          <w:sz w:val="22"/>
          <w:szCs w:val="22"/>
        </w:rPr>
      </w:pPr>
    </w:p>
    <w:p w:rsidR="004B4087" w:rsidRDefault="004B4087">
      <w:pPr>
        <w:ind w:left="3142"/>
        <w:rPr>
          <w:sz w:val="22"/>
          <w:szCs w:val="22"/>
        </w:rPr>
      </w:pPr>
    </w:p>
    <w:p w:rsidR="004B4087" w:rsidRDefault="004B4087">
      <w:pPr>
        <w:ind w:left="3142"/>
        <w:rPr>
          <w:sz w:val="22"/>
          <w:szCs w:val="22"/>
        </w:rPr>
      </w:pPr>
    </w:p>
    <w:p w:rsidR="004B4087" w:rsidRDefault="004B4087">
      <w:pPr>
        <w:ind w:left="3142"/>
        <w:rPr>
          <w:sz w:val="22"/>
          <w:szCs w:val="22"/>
        </w:rPr>
      </w:pPr>
    </w:p>
    <w:p w:rsidR="004B4087" w:rsidRDefault="004B4087">
      <w:pPr>
        <w:ind w:left="3142"/>
        <w:rPr>
          <w:sz w:val="22"/>
          <w:szCs w:val="22"/>
        </w:rPr>
      </w:pPr>
    </w:p>
    <w:p w:rsidR="004B4087" w:rsidRDefault="004B4087">
      <w:pPr>
        <w:ind w:left="3142"/>
        <w:rPr>
          <w:sz w:val="22"/>
          <w:szCs w:val="22"/>
        </w:rPr>
      </w:pPr>
    </w:p>
    <w:p w:rsidR="004B4087" w:rsidRDefault="004B4087">
      <w:pPr>
        <w:ind w:left="3142"/>
        <w:rPr>
          <w:sz w:val="22"/>
          <w:szCs w:val="22"/>
        </w:rPr>
      </w:pPr>
    </w:p>
    <w:p w:rsidR="004B4087" w:rsidRDefault="004B4087">
      <w:pPr>
        <w:ind w:left="3142"/>
        <w:rPr>
          <w:sz w:val="22"/>
          <w:szCs w:val="22"/>
        </w:rPr>
      </w:pPr>
    </w:p>
    <w:p w:rsidR="004B4087" w:rsidRDefault="004B4087">
      <w:pPr>
        <w:ind w:left="3142"/>
        <w:rPr>
          <w:sz w:val="22"/>
          <w:szCs w:val="22"/>
        </w:rPr>
      </w:pPr>
    </w:p>
    <w:p w:rsidR="004B4087" w:rsidRDefault="004B4087">
      <w:pPr>
        <w:ind w:left="3142"/>
        <w:rPr>
          <w:sz w:val="22"/>
          <w:szCs w:val="22"/>
        </w:rPr>
      </w:pPr>
    </w:p>
    <w:p w:rsidR="004B4087" w:rsidRDefault="004B4087">
      <w:pPr>
        <w:ind w:left="3142"/>
        <w:rPr>
          <w:sz w:val="22"/>
          <w:szCs w:val="22"/>
        </w:rPr>
      </w:pPr>
    </w:p>
    <w:p w:rsidR="004B4087" w:rsidRDefault="004B4087">
      <w:pPr>
        <w:ind w:left="3142"/>
        <w:rPr>
          <w:sz w:val="22"/>
          <w:szCs w:val="22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4B4087" w:rsidTr="008E3B96">
        <w:trPr>
          <w:trHeight w:hRule="exact" w:val="622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4B4087" w:rsidRDefault="004B4087" w:rsidP="008E3B96">
            <w:pPr>
              <w:spacing w:before="2"/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4B4087" w:rsidRDefault="004B4087" w:rsidP="008E3B96">
            <w:pPr>
              <w:spacing w:before="2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52</w:t>
            </w:r>
          </w:p>
        </w:tc>
      </w:tr>
      <w:tr w:rsidR="004B4087" w:rsidTr="008E3B96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4B4087" w:rsidRDefault="004B4087">
      <w:pPr>
        <w:ind w:left="3142"/>
        <w:rPr>
          <w:sz w:val="22"/>
          <w:szCs w:val="22"/>
        </w:rPr>
        <w:sectPr w:rsidR="004B4087">
          <w:pgSz w:w="11920" w:h="16840"/>
          <w:pgMar w:top="1340" w:right="1220" w:bottom="280" w:left="1220" w:header="720" w:footer="720" w:gutter="0"/>
          <w:cols w:space="720"/>
        </w:sectPr>
      </w:pPr>
    </w:p>
    <w:p w:rsidR="000840BF" w:rsidRDefault="006134F8">
      <w:pPr>
        <w:spacing w:before="59"/>
        <w:ind w:left="220"/>
        <w:rPr>
          <w:sz w:val="28"/>
          <w:szCs w:val="28"/>
        </w:rPr>
      </w:pPr>
      <w:proofErr w:type="gramStart"/>
      <w:r>
        <w:rPr>
          <w:b/>
          <w:spacing w:val="1"/>
          <w:sz w:val="28"/>
          <w:szCs w:val="28"/>
        </w:rPr>
        <w:lastRenderedPageBreak/>
        <w:t>3</w:t>
      </w:r>
      <w:r>
        <w:rPr>
          <w:b/>
          <w:sz w:val="28"/>
          <w:szCs w:val="28"/>
        </w:rPr>
        <w:t>.2</w:t>
      </w:r>
      <w:r>
        <w:rPr>
          <w:b/>
          <w:spacing w:val="-3"/>
          <w:sz w:val="28"/>
          <w:szCs w:val="28"/>
        </w:rPr>
        <w:t>.</w:t>
      </w:r>
      <w:r>
        <w:rPr>
          <w:b/>
          <w:sz w:val="28"/>
          <w:szCs w:val="28"/>
        </w:rPr>
        <w:t xml:space="preserve">4 </w:t>
      </w:r>
      <w:r>
        <w:rPr>
          <w:b/>
          <w:spacing w:val="20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F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tur</w:t>
      </w:r>
      <w:r>
        <w:rPr>
          <w:b/>
          <w:spacing w:val="-2"/>
          <w:sz w:val="28"/>
          <w:szCs w:val="28"/>
        </w:rPr>
        <w:t>e</w:t>
      </w:r>
      <w:proofErr w:type="gramEnd"/>
      <w:r>
        <w:rPr>
          <w:b/>
          <w:spacing w:val="-1"/>
          <w:sz w:val="28"/>
          <w:szCs w:val="28"/>
        </w:rPr>
        <w:t>#</w:t>
      </w:r>
      <w:r>
        <w:rPr>
          <w:b/>
          <w:spacing w:val="1"/>
          <w:sz w:val="28"/>
          <w:szCs w:val="28"/>
        </w:rPr>
        <w:t>4</w:t>
      </w:r>
      <w:r>
        <w:rPr>
          <w:b/>
          <w:sz w:val="28"/>
          <w:szCs w:val="28"/>
        </w:rPr>
        <w:t xml:space="preserve">: </w:t>
      </w:r>
      <w:r>
        <w:rPr>
          <w:b/>
          <w:spacing w:val="-1"/>
          <w:sz w:val="28"/>
          <w:szCs w:val="28"/>
        </w:rPr>
        <w:t>V</w:t>
      </w:r>
      <w:r>
        <w:rPr>
          <w:b/>
          <w:sz w:val="28"/>
          <w:szCs w:val="28"/>
        </w:rPr>
        <w:t>er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f</w:t>
      </w:r>
      <w:r>
        <w:rPr>
          <w:b/>
          <w:sz w:val="28"/>
          <w:szCs w:val="28"/>
        </w:rPr>
        <w:t>y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3"/>
          <w:sz w:val="28"/>
          <w:szCs w:val="28"/>
        </w:rPr>
        <w:t>p</w:t>
      </w:r>
      <w:r>
        <w:rPr>
          <w:b/>
          <w:sz w:val="28"/>
          <w:szCs w:val="28"/>
        </w:rPr>
        <w:t>re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c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p</w:t>
      </w:r>
      <w:r>
        <w:rPr>
          <w:b/>
          <w:spacing w:val="-3"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 xml:space="preserve">n </w:t>
      </w:r>
      <w:r>
        <w:rPr>
          <w:b/>
          <w:spacing w:val="-2"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ys</w:t>
      </w:r>
      <w:r>
        <w:rPr>
          <w:b/>
          <w:spacing w:val="-2"/>
          <w:sz w:val="28"/>
          <w:szCs w:val="28"/>
        </w:rPr>
        <w:t>t</w:t>
      </w:r>
      <w:r>
        <w:rPr>
          <w:b/>
          <w:sz w:val="28"/>
          <w:szCs w:val="28"/>
        </w:rPr>
        <w:t>em</w:t>
      </w:r>
    </w:p>
    <w:p w:rsidR="000840BF" w:rsidRDefault="000840BF">
      <w:pPr>
        <w:spacing w:line="200" w:lineRule="exact"/>
      </w:pPr>
    </w:p>
    <w:p w:rsidR="000840BF" w:rsidRDefault="000840BF">
      <w:pPr>
        <w:spacing w:before="18" w:line="260" w:lineRule="exact"/>
        <w:rPr>
          <w:sz w:val="26"/>
          <w:szCs w:val="26"/>
        </w:rPr>
      </w:pP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pacing w:val="-1"/>
          <w:position w:val="-1"/>
          <w:sz w:val="22"/>
          <w:szCs w:val="22"/>
        </w:rPr>
        <w:t>U</w:t>
      </w:r>
      <w:r>
        <w:rPr>
          <w:spacing w:val="2"/>
          <w:position w:val="-1"/>
          <w:sz w:val="22"/>
          <w:szCs w:val="22"/>
        </w:rPr>
        <w:t>C</w:t>
      </w:r>
      <w:r>
        <w:rPr>
          <w:spacing w:val="-4"/>
          <w:position w:val="-1"/>
          <w:sz w:val="22"/>
          <w:szCs w:val="22"/>
        </w:rPr>
        <w:t>-</w:t>
      </w:r>
      <w:r>
        <w:rPr>
          <w:position w:val="-1"/>
          <w:sz w:val="22"/>
          <w:szCs w:val="22"/>
        </w:rPr>
        <w:t>19: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Pa</w:t>
      </w:r>
      <w:r>
        <w:rPr>
          <w:spacing w:val="1"/>
          <w:position w:val="-1"/>
          <w:sz w:val="22"/>
          <w:szCs w:val="22"/>
        </w:rPr>
        <w:t>t</w:t>
      </w:r>
      <w:r>
        <w:rPr>
          <w:spacing w:val="-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en</w:t>
      </w:r>
      <w:r>
        <w:rPr>
          <w:spacing w:val="-1"/>
          <w:position w:val="-1"/>
          <w:sz w:val="22"/>
          <w:szCs w:val="22"/>
        </w:rPr>
        <w:t>t</w:t>
      </w:r>
      <w:r>
        <w:rPr>
          <w:position w:val="-1"/>
          <w:sz w:val="22"/>
          <w:szCs w:val="22"/>
        </w:rPr>
        <w:t>s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c</w:t>
      </w:r>
      <w:r>
        <w:rPr>
          <w:spacing w:val="-2"/>
          <w:position w:val="-1"/>
          <w:sz w:val="22"/>
          <w:szCs w:val="22"/>
        </w:rPr>
        <w:t>a</w:t>
      </w:r>
      <w:r>
        <w:rPr>
          <w:position w:val="-1"/>
          <w:sz w:val="22"/>
          <w:szCs w:val="22"/>
        </w:rPr>
        <w:t xml:space="preserve">n </w:t>
      </w:r>
      <w:r>
        <w:rPr>
          <w:spacing w:val="-2"/>
          <w:position w:val="-1"/>
          <w:sz w:val="22"/>
          <w:szCs w:val="22"/>
        </w:rPr>
        <w:t>v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 xml:space="preserve">ew </w:t>
      </w:r>
      <w:r>
        <w:rPr>
          <w:spacing w:val="-2"/>
          <w:position w:val="-1"/>
          <w:sz w:val="22"/>
          <w:szCs w:val="22"/>
        </w:rPr>
        <w:t>t</w:t>
      </w:r>
      <w:r>
        <w:rPr>
          <w:position w:val="-1"/>
          <w:sz w:val="22"/>
          <w:szCs w:val="22"/>
        </w:rPr>
        <w:t>he QR</w:t>
      </w:r>
      <w:r>
        <w:rPr>
          <w:spacing w:val="-1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code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spacing w:val="-2"/>
          <w:position w:val="-1"/>
          <w:sz w:val="22"/>
          <w:szCs w:val="22"/>
        </w:rPr>
        <w:t>o</w:t>
      </w:r>
      <w:r>
        <w:rPr>
          <w:position w:val="-1"/>
          <w:sz w:val="22"/>
          <w:szCs w:val="22"/>
        </w:rPr>
        <w:t>n</w:t>
      </w:r>
      <w:r>
        <w:rPr>
          <w:spacing w:val="1"/>
          <w:position w:val="-1"/>
          <w:sz w:val="22"/>
          <w:szCs w:val="22"/>
        </w:rPr>
        <w:t xml:space="preserve"> t</w:t>
      </w:r>
      <w:r>
        <w:rPr>
          <w:spacing w:val="-2"/>
          <w:position w:val="-1"/>
          <w:sz w:val="22"/>
          <w:szCs w:val="22"/>
        </w:rPr>
        <w:t>h</w:t>
      </w:r>
      <w:r>
        <w:rPr>
          <w:position w:val="-1"/>
          <w:sz w:val="22"/>
          <w:szCs w:val="22"/>
        </w:rPr>
        <w:t>e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spacing w:val="-4"/>
          <w:position w:val="-1"/>
          <w:sz w:val="22"/>
          <w:szCs w:val="22"/>
        </w:rPr>
        <w:t>m</w:t>
      </w:r>
      <w:r>
        <w:rPr>
          <w:position w:val="-1"/>
          <w:sz w:val="22"/>
          <w:szCs w:val="22"/>
        </w:rPr>
        <w:t>ob</w:t>
      </w:r>
      <w:r>
        <w:rPr>
          <w:spacing w:val="1"/>
          <w:position w:val="-1"/>
          <w:sz w:val="22"/>
          <w:szCs w:val="22"/>
        </w:rPr>
        <w:t>il</w:t>
      </w:r>
      <w:r>
        <w:rPr>
          <w:position w:val="-1"/>
          <w:sz w:val="22"/>
          <w:szCs w:val="22"/>
        </w:rPr>
        <w:t>e</w:t>
      </w:r>
      <w:r>
        <w:rPr>
          <w:spacing w:val="-2"/>
          <w:position w:val="-1"/>
          <w:sz w:val="22"/>
          <w:szCs w:val="22"/>
        </w:rPr>
        <w:t xml:space="preserve"> a</w:t>
      </w:r>
      <w:r>
        <w:rPr>
          <w:position w:val="-1"/>
          <w:sz w:val="22"/>
          <w:szCs w:val="22"/>
        </w:rPr>
        <w:t>pp</w:t>
      </w:r>
      <w:r>
        <w:rPr>
          <w:spacing w:val="1"/>
          <w:position w:val="-1"/>
          <w:sz w:val="22"/>
          <w:szCs w:val="22"/>
        </w:rPr>
        <w:t>l</w:t>
      </w:r>
      <w:r>
        <w:rPr>
          <w:spacing w:val="-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c</w:t>
      </w:r>
      <w:r>
        <w:rPr>
          <w:spacing w:val="-2"/>
          <w:position w:val="-1"/>
          <w:sz w:val="22"/>
          <w:szCs w:val="22"/>
        </w:rPr>
        <w:t>a</w:t>
      </w:r>
      <w:r>
        <w:rPr>
          <w:spacing w:val="1"/>
          <w:position w:val="-1"/>
          <w:sz w:val="22"/>
          <w:szCs w:val="22"/>
        </w:rPr>
        <w:t>ti</w:t>
      </w:r>
      <w:r>
        <w:rPr>
          <w:position w:val="-1"/>
          <w:sz w:val="22"/>
          <w:szCs w:val="22"/>
        </w:rPr>
        <w:t>on.</w:t>
      </w:r>
    </w:p>
    <w:p w:rsidR="000840BF" w:rsidRDefault="000840BF">
      <w:pPr>
        <w:spacing w:before="18" w:line="240" w:lineRule="exact"/>
        <w:rPr>
          <w:sz w:val="24"/>
          <w:szCs w:val="24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720"/>
        <w:gridCol w:w="2847"/>
        <w:gridCol w:w="2960"/>
      </w:tblGrid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</w:t>
            </w:r>
            <w:r>
              <w:rPr>
                <w:b/>
                <w:sz w:val="22"/>
                <w:szCs w:val="22"/>
              </w:rPr>
              <w:t>se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1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ase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6527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UC</w:t>
            </w:r>
            <w:r>
              <w:rPr>
                <w:b/>
                <w:spacing w:val="1"/>
                <w:sz w:val="22"/>
                <w:szCs w:val="22"/>
              </w:rPr>
              <w:t>-</w:t>
            </w:r>
            <w:r>
              <w:rPr>
                <w:b/>
                <w:sz w:val="22"/>
                <w:szCs w:val="22"/>
              </w:rPr>
              <w:t>19</w:t>
            </w:r>
          </w:p>
        </w:tc>
      </w:tr>
      <w:tr w:rsidR="000840BF">
        <w:trPr>
          <w:trHeight w:hRule="exact" w:val="262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3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e:</w:t>
            </w:r>
          </w:p>
        </w:tc>
        <w:tc>
          <w:tcPr>
            <w:tcW w:w="6527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ew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Q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ode on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ob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 ap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527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527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can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QR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co</w:t>
            </w:r>
            <w:r>
              <w:rPr>
                <w:sz w:val="22"/>
                <w:szCs w:val="22"/>
              </w:rPr>
              <w:t>de a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z w:val="22"/>
                <w:szCs w:val="22"/>
              </w:rPr>
              <w:t>Show</w:t>
            </w:r>
            <w:r>
              <w:rPr>
                <w:spacing w:val="-1"/>
                <w:sz w:val="22"/>
                <w:szCs w:val="22"/>
              </w:rPr>
              <w:t xml:space="preserve"> Q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ode’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3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2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840BF" w:rsidRDefault="006134F8">
            <w:pPr>
              <w:spacing w:line="240" w:lineRule="exact"/>
              <w:ind w:left="102" w:right="-5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ent</w:t>
            </w:r>
          </w:p>
        </w:tc>
        <w:tc>
          <w:tcPr>
            <w:tcW w:w="2847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  <w:shd w:val="clear" w:color="auto" w:fill="FDFDFD"/>
          </w:tcPr>
          <w:p w:rsidR="000840BF" w:rsidRDefault="006134F8">
            <w:pPr>
              <w:spacing w:line="240" w:lineRule="exact"/>
              <w:ind w:right="-56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z w:val="22"/>
                <w:szCs w:val="22"/>
              </w:rPr>
              <w:t>Show</w:t>
            </w:r>
            <w:r>
              <w:rPr>
                <w:spacing w:val="-1"/>
                <w:sz w:val="22"/>
                <w:szCs w:val="22"/>
              </w:rPr>
              <w:t xml:space="preserve"> Q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ode’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296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840BF" w:rsidRDefault="000840BF"/>
        </w:tc>
      </w:tr>
      <w:tr w:rsidR="000840BF">
        <w:trPr>
          <w:trHeight w:hRule="exact" w:val="516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527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 h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 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ed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e.</w:t>
            </w:r>
          </w:p>
          <w:p w:rsidR="000840BF" w:rsidRDefault="006134F8">
            <w:pPr>
              <w:spacing w:before="1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ce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ob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 ap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on.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527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Q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de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ob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 ap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on.</w:t>
            </w:r>
          </w:p>
        </w:tc>
      </w:tr>
      <w:tr w:rsidR="000840BF">
        <w:trPr>
          <w:trHeight w:hRule="exact" w:val="516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Flows:</w:t>
            </w:r>
          </w:p>
        </w:tc>
        <w:tc>
          <w:tcPr>
            <w:tcW w:w="6527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em 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ene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es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Q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ode of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 p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Q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de on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en.</w:t>
            </w:r>
          </w:p>
        </w:tc>
      </w:tr>
      <w:tr w:rsidR="000840BF">
        <w:trPr>
          <w:trHeight w:hRule="exact" w:val="262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 F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3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s:</w:t>
            </w:r>
          </w:p>
        </w:tc>
        <w:tc>
          <w:tcPr>
            <w:tcW w:w="6527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A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Excep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s:</w:t>
            </w:r>
          </w:p>
        </w:tc>
        <w:tc>
          <w:tcPr>
            <w:tcW w:w="6527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A</w:t>
            </w:r>
          </w:p>
        </w:tc>
      </w:tr>
    </w:tbl>
    <w:p w:rsidR="000840BF" w:rsidRDefault="000840BF">
      <w:pPr>
        <w:spacing w:before="19" w:line="200" w:lineRule="exact"/>
      </w:pPr>
    </w:p>
    <w:p w:rsidR="000840BF" w:rsidRDefault="006134F8">
      <w:pPr>
        <w:spacing w:before="24"/>
        <w:ind w:left="220"/>
        <w:rPr>
          <w:sz w:val="28"/>
          <w:szCs w:val="28"/>
        </w:rPr>
      </w:pP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ct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v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t</w:t>
      </w:r>
      <w:r>
        <w:rPr>
          <w:b/>
          <w:sz w:val="28"/>
          <w:szCs w:val="28"/>
        </w:rPr>
        <w:t>y</w:t>
      </w:r>
      <w:r>
        <w:rPr>
          <w:b/>
          <w:spacing w:val="1"/>
          <w:sz w:val="28"/>
          <w:szCs w:val="28"/>
        </w:rPr>
        <w:t xml:space="preserve"> </w:t>
      </w:r>
      <w:proofErr w:type="gramStart"/>
      <w:r>
        <w:rPr>
          <w:b/>
          <w:spacing w:val="-2"/>
          <w:sz w:val="28"/>
          <w:szCs w:val="28"/>
        </w:rPr>
        <w:t>D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ag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:</w:t>
      </w:r>
      <w:proofErr w:type="gramEnd"/>
      <w:r>
        <w:rPr>
          <w:b/>
          <w:sz w:val="28"/>
          <w:szCs w:val="28"/>
        </w:rPr>
        <w:t>(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D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19</w:t>
      </w:r>
      <w:r>
        <w:rPr>
          <w:b/>
          <w:sz w:val="28"/>
          <w:szCs w:val="28"/>
        </w:rPr>
        <w:t>):</w:t>
      </w:r>
    </w:p>
    <w:p w:rsidR="000840BF" w:rsidRDefault="000840BF">
      <w:pPr>
        <w:spacing w:before="6" w:line="140" w:lineRule="exact"/>
        <w:rPr>
          <w:sz w:val="15"/>
          <w:szCs w:val="15"/>
        </w:rPr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6134F8">
      <w:pPr>
        <w:ind w:left="3178"/>
        <w:rPr>
          <w:sz w:val="22"/>
          <w:szCs w:val="22"/>
        </w:rPr>
      </w:pPr>
      <w:r>
        <w:pict>
          <v:shape id="_x0000_s1070" type="#_x0000_t75" style="position:absolute;left:0;text-align:left;margin-left:112.3pt;margin-top:-245.05pt;width:370.55pt;height:245.3pt;z-index:-9840;mso-position-horizontal-relative:page">
            <v:imagedata r:id="rId33" o:title=""/>
            <w10:wrap anchorx="page"/>
          </v:shape>
        </w:pict>
      </w:r>
      <w:r>
        <w:rPr>
          <w:i/>
          <w:sz w:val="22"/>
          <w:szCs w:val="22"/>
        </w:rPr>
        <w:t>Figu</w:t>
      </w:r>
      <w:r>
        <w:rPr>
          <w:i/>
          <w:spacing w:val="1"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 xml:space="preserve">26 </w:t>
      </w:r>
      <w:r>
        <w:rPr>
          <w:i/>
          <w:spacing w:val="-3"/>
          <w:sz w:val="22"/>
          <w:szCs w:val="22"/>
        </w:rPr>
        <w:t>A</w:t>
      </w:r>
      <w:r>
        <w:rPr>
          <w:i/>
          <w:sz w:val="22"/>
          <w:szCs w:val="22"/>
        </w:rPr>
        <w:t>c</w:t>
      </w:r>
      <w:r>
        <w:rPr>
          <w:i/>
          <w:spacing w:val="-1"/>
          <w:sz w:val="22"/>
          <w:szCs w:val="22"/>
        </w:rPr>
        <w:t>t</w:t>
      </w:r>
      <w:r>
        <w:rPr>
          <w:i/>
          <w:spacing w:val="1"/>
          <w:sz w:val="22"/>
          <w:szCs w:val="22"/>
        </w:rPr>
        <w:t>i</w:t>
      </w:r>
      <w:r>
        <w:rPr>
          <w:i/>
          <w:spacing w:val="-2"/>
          <w:sz w:val="22"/>
          <w:szCs w:val="22"/>
        </w:rPr>
        <w:t>v</w:t>
      </w:r>
      <w:r>
        <w:rPr>
          <w:i/>
          <w:spacing w:val="1"/>
          <w:sz w:val="22"/>
          <w:szCs w:val="22"/>
        </w:rPr>
        <w:t>it</w:t>
      </w:r>
      <w:r>
        <w:rPr>
          <w:i/>
          <w:sz w:val="22"/>
          <w:szCs w:val="22"/>
        </w:rPr>
        <w:t>y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D</w:t>
      </w:r>
      <w:r>
        <w:rPr>
          <w:i/>
          <w:spacing w:val="1"/>
          <w:sz w:val="22"/>
          <w:szCs w:val="22"/>
        </w:rPr>
        <w:t>i</w:t>
      </w:r>
      <w:r>
        <w:rPr>
          <w:i/>
          <w:sz w:val="22"/>
          <w:szCs w:val="22"/>
        </w:rPr>
        <w:t>ag</w:t>
      </w:r>
      <w:r>
        <w:rPr>
          <w:i/>
          <w:spacing w:val="-2"/>
          <w:sz w:val="22"/>
          <w:szCs w:val="22"/>
        </w:rPr>
        <w:t>ra</w:t>
      </w:r>
      <w:r>
        <w:rPr>
          <w:i/>
          <w:sz w:val="22"/>
          <w:szCs w:val="22"/>
        </w:rPr>
        <w:t>m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z w:val="22"/>
          <w:szCs w:val="22"/>
        </w:rPr>
        <w:t>AD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19</w:t>
      </w: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before="4" w:line="20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0840BF">
        <w:trPr>
          <w:trHeight w:hRule="exact" w:val="622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spacing w:before="2"/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53</w:t>
            </w:r>
          </w:p>
        </w:tc>
      </w:tr>
      <w:tr w:rsidR="000840BF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Default="000840BF">
      <w:pPr>
        <w:sectPr w:rsidR="000840BF">
          <w:pgSz w:w="11920" w:h="16840"/>
          <w:pgMar w:top="1360" w:right="1000" w:bottom="280" w:left="1220" w:header="720" w:footer="720" w:gutter="0"/>
          <w:cols w:space="720"/>
        </w:sectPr>
      </w:pPr>
    </w:p>
    <w:p w:rsidR="000840BF" w:rsidRDefault="006134F8">
      <w:pPr>
        <w:spacing w:before="75" w:line="240" w:lineRule="exact"/>
        <w:ind w:left="220"/>
        <w:rPr>
          <w:sz w:val="22"/>
          <w:szCs w:val="22"/>
        </w:rPr>
      </w:pPr>
      <w:r>
        <w:rPr>
          <w:spacing w:val="-1"/>
          <w:position w:val="-1"/>
          <w:sz w:val="22"/>
          <w:szCs w:val="22"/>
        </w:rPr>
        <w:lastRenderedPageBreak/>
        <w:t>U</w:t>
      </w:r>
      <w:r>
        <w:rPr>
          <w:spacing w:val="2"/>
          <w:position w:val="-1"/>
          <w:sz w:val="22"/>
          <w:szCs w:val="22"/>
        </w:rPr>
        <w:t>C</w:t>
      </w:r>
      <w:r>
        <w:rPr>
          <w:spacing w:val="-4"/>
          <w:position w:val="-1"/>
          <w:sz w:val="22"/>
          <w:szCs w:val="22"/>
        </w:rPr>
        <w:t>-</w:t>
      </w:r>
      <w:r>
        <w:rPr>
          <w:position w:val="-1"/>
          <w:sz w:val="22"/>
          <w:szCs w:val="22"/>
        </w:rPr>
        <w:t>20: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Pha</w:t>
      </w:r>
      <w:r>
        <w:rPr>
          <w:spacing w:val="1"/>
          <w:position w:val="-1"/>
          <w:sz w:val="22"/>
          <w:szCs w:val="22"/>
        </w:rPr>
        <w:t>r</w:t>
      </w:r>
      <w:r>
        <w:rPr>
          <w:spacing w:val="-4"/>
          <w:position w:val="-1"/>
          <w:sz w:val="22"/>
          <w:szCs w:val="22"/>
        </w:rPr>
        <w:t>m</w:t>
      </w:r>
      <w:r>
        <w:rPr>
          <w:position w:val="-1"/>
          <w:sz w:val="22"/>
          <w:szCs w:val="22"/>
        </w:rPr>
        <w:t>ac</w:t>
      </w:r>
      <w:r>
        <w:rPr>
          <w:spacing w:val="1"/>
          <w:position w:val="-1"/>
          <w:sz w:val="22"/>
          <w:szCs w:val="22"/>
        </w:rPr>
        <w:t>i</w:t>
      </w:r>
      <w:r>
        <w:rPr>
          <w:spacing w:val="-2"/>
          <w:position w:val="-1"/>
          <w:sz w:val="22"/>
          <w:szCs w:val="22"/>
        </w:rPr>
        <w:t>s</w:t>
      </w:r>
      <w:r>
        <w:rPr>
          <w:spacing w:val="2"/>
          <w:position w:val="-1"/>
          <w:sz w:val="22"/>
          <w:szCs w:val="22"/>
        </w:rPr>
        <w:t>t</w:t>
      </w:r>
      <w:r>
        <w:rPr>
          <w:position w:val="-1"/>
          <w:sz w:val="22"/>
          <w:szCs w:val="22"/>
        </w:rPr>
        <w:t>s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spacing w:val="-2"/>
          <w:position w:val="-1"/>
          <w:sz w:val="22"/>
          <w:szCs w:val="22"/>
        </w:rPr>
        <w:t>c</w:t>
      </w:r>
      <w:r>
        <w:rPr>
          <w:position w:val="-1"/>
          <w:sz w:val="22"/>
          <w:szCs w:val="22"/>
        </w:rPr>
        <w:t xml:space="preserve">an </w:t>
      </w:r>
      <w:r>
        <w:rPr>
          <w:spacing w:val="-2"/>
          <w:position w:val="-1"/>
          <w:sz w:val="22"/>
          <w:szCs w:val="22"/>
        </w:rPr>
        <w:t>sc</w:t>
      </w:r>
      <w:r>
        <w:rPr>
          <w:position w:val="-1"/>
          <w:sz w:val="22"/>
          <w:szCs w:val="22"/>
        </w:rPr>
        <w:t>an</w:t>
      </w:r>
      <w:r>
        <w:rPr>
          <w:spacing w:val="1"/>
          <w:position w:val="-1"/>
          <w:sz w:val="22"/>
          <w:szCs w:val="22"/>
        </w:rPr>
        <w:t xml:space="preserve"> t</w:t>
      </w:r>
      <w:r>
        <w:rPr>
          <w:spacing w:val="-2"/>
          <w:position w:val="-1"/>
          <w:sz w:val="22"/>
          <w:szCs w:val="22"/>
        </w:rPr>
        <w:t>h</w:t>
      </w:r>
      <w:r>
        <w:rPr>
          <w:position w:val="-1"/>
          <w:sz w:val="22"/>
          <w:szCs w:val="22"/>
        </w:rPr>
        <w:t>e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spacing w:val="-1"/>
          <w:position w:val="-1"/>
          <w:sz w:val="22"/>
          <w:szCs w:val="22"/>
        </w:rPr>
        <w:t>Q</w:t>
      </w:r>
      <w:r>
        <w:rPr>
          <w:position w:val="-1"/>
          <w:sz w:val="22"/>
          <w:szCs w:val="22"/>
        </w:rPr>
        <w:t>R</w:t>
      </w:r>
      <w:r>
        <w:rPr>
          <w:spacing w:val="-1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code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on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spacing w:val="-1"/>
          <w:position w:val="-1"/>
          <w:sz w:val="22"/>
          <w:szCs w:val="22"/>
        </w:rPr>
        <w:t>t</w:t>
      </w:r>
      <w:r>
        <w:rPr>
          <w:position w:val="-1"/>
          <w:sz w:val="22"/>
          <w:szCs w:val="22"/>
        </w:rPr>
        <w:t xml:space="preserve">he </w:t>
      </w:r>
      <w:r>
        <w:rPr>
          <w:spacing w:val="-4"/>
          <w:position w:val="-1"/>
          <w:sz w:val="22"/>
          <w:szCs w:val="22"/>
        </w:rPr>
        <w:t>m</w:t>
      </w:r>
      <w:r>
        <w:rPr>
          <w:position w:val="-1"/>
          <w:sz w:val="22"/>
          <w:szCs w:val="22"/>
        </w:rPr>
        <w:t>ob</w:t>
      </w:r>
      <w:r>
        <w:rPr>
          <w:spacing w:val="1"/>
          <w:position w:val="-1"/>
          <w:sz w:val="22"/>
          <w:szCs w:val="22"/>
        </w:rPr>
        <w:t>il</w:t>
      </w:r>
      <w:r>
        <w:rPr>
          <w:position w:val="-1"/>
          <w:sz w:val="22"/>
          <w:szCs w:val="22"/>
        </w:rPr>
        <w:t>e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ap</w:t>
      </w:r>
      <w:r>
        <w:rPr>
          <w:spacing w:val="-2"/>
          <w:position w:val="-1"/>
          <w:sz w:val="22"/>
          <w:szCs w:val="22"/>
        </w:rPr>
        <w:t>p</w:t>
      </w:r>
      <w:r>
        <w:rPr>
          <w:spacing w:val="1"/>
          <w:position w:val="-1"/>
          <w:sz w:val="22"/>
          <w:szCs w:val="22"/>
        </w:rPr>
        <w:t>li</w:t>
      </w:r>
      <w:r>
        <w:rPr>
          <w:spacing w:val="-2"/>
          <w:position w:val="-1"/>
          <w:sz w:val="22"/>
          <w:szCs w:val="22"/>
        </w:rPr>
        <w:t>c</w:t>
      </w:r>
      <w:r>
        <w:rPr>
          <w:position w:val="-1"/>
          <w:sz w:val="22"/>
          <w:szCs w:val="22"/>
        </w:rPr>
        <w:t>a</w:t>
      </w:r>
      <w:r>
        <w:rPr>
          <w:spacing w:val="-1"/>
          <w:position w:val="-1"/>
          <w:sz w:val="22"/>
          <w:szCs w:val="22"/>
        </w:rPr>
        <w:t>t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o</w:t>
      </w:r>
      <w:r>
        <w:rPr>
          <w:spacing w:val="1"/>
          <w:position w:val="-1"/>
          <w:sz w:val="22"/>
          <w:szCs w:val="22"/>
        </w:rPr>
        <w:t>n</w:t>
      </w:r>
      <w:r>
        <w:rPr>
          <w:position w:val="-1"/>
          <w:sz w:val="22"/>
          <w:szCs w:val="22"/>
        </w:rPr>
        <w:t>.</w:t>
      </w:r>
    </w:p>
    <w:p w:rsidR="000840BF" w:rsidRDefault="000840BF">
      <w:pPr>
        <w:spacing w:before="19" w:line="240" w:lineRule="exact"/>
        <w:rPr>
          <w:sz w:val="24"/>
          <w:szCs w:val="24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70"/>
        <w:gridCol w:w="1174"/>
        <w:gridCol w:w="756"/>
        <w:gridCol w:w="3143"/>
        <w:gridCol w:w="686"/>
      </w:tblGrid>
      <w:tr w:rsidR="000840BF">
        <w:trPr>
          <w:trHeight w:hRule="exact" w:val="262"/>
        </w:trPr>
        <w:tc>
          <w:tcPr>
            <w:tcW w:w="27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</w:t>
            </w:r>
            <w:r>
              <w:rPr>
                <w:b/>
                <w:sz w:val="22"/>
                <w:szCs w:val="22"/>
              </w:rPr>
              <w:t>se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1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ase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5759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UC</w:t>
            </w:r>
            <w:r>
              <w:rPr>
                <w:b/>
                <w:spacing w:val="1"/>
                <w:sz w:val="22"/>
                <w:szCs w:val="22"/>
              </w:rPr>
              <w:t>-</w:t>
            </w:r>
            <w:r>
              <w:rPr>
                <w:b/>
                <w:sz w:val="22"/>
                <w:szCs w:val="22"/>
              </w:rPr>
              <w:t>20</w:t>
            </w:r>
          </w:p>
        </w:tc>
      </w:tr>
      <w:tr w:rsidR="000840BF">
        <w:trPr>
          <w:trHeight w:hRule="exact" w:val="264"/>
        </w:trPr>
        <w:tc>
          <w:tcPr>
            <w:tcW w:w="27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3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e:</w:t>
            </w:r>
          </w:p>
        </w:tc>
        <w:tc>
          <w:tcPr>
            <w:tcW w:w="5759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ac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can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3"/>
                <w:sz w:val="22"/>
                <w:szCs w:val="22"/>
              </w:rPr>
              <w:t>Q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code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ob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 a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>ca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4"/>
        </w:trPr>
        <w:tc>
          <w:tcPr>
            <w:tcW w:w="27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5759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ac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</w:p>
        </w:tc>
      </w:tr>
      <w:tr w:rsidR="000840BF">
        <w:trPr>
          <w:trHeight w:hRule="exact" w:val="516"/>
        </w:trPr>
        <w:tc>
          <w:tcPr>
            <w:tcW w:w="27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5759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ac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 xml:space="preserve">an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can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3"/>
                <w:sz w:val="22"/>
                <w:szCs w:val="22"/>
              </w:rPr>
              <w:t>Q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code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‘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 and</w:t>
            </w:r>
          </w:p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cap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QR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 xml:space="preserve">ode </w:t>
            </w:r>
            <w:r>
              <w:rPr>
                <w:spacing w:val="-3"/>
                <w:sz w:val="22"/>
                <w:szCs w:val="22"/>
              </w:rPr>
              <w:t>w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ca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a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ob</w:t>
            </w:r>
            <w:r>
              <w:rPr>
                <w:spacing w:val="1"/>
                <w:sz w:val="22"/>
                <w:szCs w:val="22"/>
              </w:rPr>
              <w:t>il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hone.</w:t>
            </w:r>
          </w:p>
        </w:tc>
      </w:tr>
      <w:tr w:rsidR="000840BF">
        <w:trPr>
          <w:trHeight w:hRule="exact" w:val="262"/>
        </w:trPr>
        <w:tc>
          <w:tcPr>
            <w:tcW w:w="27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5759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ac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ect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ca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4"/>
        </w:trPr>
        <w:tc>
          <w:tcPr>
            <w:tcW w:w="27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11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840BF" w:rsidRDefault="006134F8">
            <w:pPr>
              <w:spacing w:line="240" w:lineRule="exact"/>
              <w:ind w:left="102" w:right="-5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ac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</w:p>
        </w:tc>
        <w:tc>
          <w:tcPr>
            <w:tcW w:w="75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  <w:shd w:val="clear" w:color="auto" w:fill="FDFDFD"/>
          </w:tcPr>
          <w:p w:rsidR="000840BF" w:rsidRDefault="006134F8">
            <w:pPr>
              <w:spacing w:line="240" w:lineRule="exact"/>
              <w:ind w:left="55"/>
              <w:rPr>
                <w:sz w:val="22"/>
                <w:szCs w:val="22"/>
              </w:rPr>
            </w:pP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eady</w:t>
            </w:r>
          </w:p>
        </w:tc>
        <w:tc>
          <w:tcPr>
            <w:tcW w:w="3143" w:type="dxa"/>
            <w:tcBorders>
              <w:top w:val="single" w:sz="5" w:space="0" w:color="000000"/>
              <w:left w:val="nil"/>
              <w:bottom w:val="single" w:sz="5" w:space="0" w:color="000000"/>
              <w:right w:val="single" w:sz="23" w:space="0" w:color="FDFDFD"/>
            </w:tcBorders>
          </w:tcPr>
          <w:p w:rsidR="000840BF" w:rsidRDefault="006134F8">
            <w:pPr>
              <w:spacing w:line="240" w:lineRule="exact"/>
              <w:ind w:right="-109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ha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1"/>
                <w:sz w:val="22"/>
                <w:szCs w:val="22"/>
              </w:rPr>
              <w:t xml:space="preserve"> ‘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can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od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ap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on.</w:t>
            </w:r>
          </w:p>
        </w:tc>
        <w:tc>
          <w:tcPr>
            <w:tcW w:w="686" w:type="dxa"/>
            <w:tcBorders>
              <w:top w:val="single" w:sz="5" w:space="0" w:color="000000"/>
              <w:left w:val="single" w:sz="23" w:space="0" w:color="FDFDFD"/>
              <w:bottom w:val="single" w:sz="5" w:space="0" w:color="000000"/>
              <w:right w:val="single" w:sz="5" w:space="0" w:color="000000"/>
            </w:tcBorders>
          </w:tcPr>
          <w:p w:rsidR="000840BF" w:rsidRDefault="000840BF"/>
        </w:tc>
      </w:tr>
      <w:tr w:rsidR="000840BF">
        <w:trPr>
          <w:trHeight w:hRule="exact" w:val="516"/>
        </w:trPr>
        <w:tc>
          <w:tcPr>
            <w:tcW w:w="27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5759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 of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nt</w:t>
            </w:r>
            <w:r>
              <w:rPr>
                <w:spacing w:val="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to</w:t>
            </w:r>
          </w:p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pha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ac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ob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pp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1585"/>
        </w:trPr>
        <w:tc>
          <w:tcPr>
            <w:tcW w:w="27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Flows:</w:t>
            </w:r>
          </w:p>
        </w:tc>
        <w:tc>
          <w:tcPr>
            <w:tcW w:w="5759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Pha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ac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ect </w:t>
            </w: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ca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before="1" w:line="240" w:lineRule="exact"/>
              <w:ind w:left="822" w:right="94" w:hanging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s 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de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1"/>
                <w:sz w:val="22"/>
                <w:szCs w:val="22"/>
              </w:rPr>
              <w:t>Q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 xml:space="preserve">ode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nc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ob</w:t>
            </w:r>
            <w:r>
              <w:rPr>
                <w:spacing w:val="1"/>
                <w:sz w:val="22"/>
                <w:szCs w:val="22"/>
              </w:rPr>
              <w:t>il</w:t>
            </w:r>
            <w:r>
              <w:rPr>
                <w:sz w:val="22"/>
                <w:szCs w:val="22"/>
              </w:rPr>
              <w:t>e app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Pha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ac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can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Q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co</w:t>
            </w:r>
            <w:r>
              <w:rPr>
                <w:sz w:val="22"/>
                <w:szCs w:val="22"/>
              </w:rPr>
              <w:t>de.</w:t>
            </w:r>
          </w:p>
          <w:p w:rsidR="000840BF" w:rsidRDefault="006134F8">
            <w:pPr>
              <w:spacing w:line="240" w:lineRule="exact"/>
              <w:ind w:left="822" w:right="74" w:hanging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of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ob</w:t>
            </w:r>
            <w:r>
              <w:rPr>
                <w:spacing w:val="1"/>
                <w:sz w:val="22"/>
                <w:szCs w:val="22"/>
              </w:rPr>
              <w:t>il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ap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on.</w:t>
            </w:r>
          </w:p>
        </w:tc>
      </w:tr>
      <w:tr w:rsidR="000840BF">
        <w:trPr>
          <w:trHeight w:hRule="exact" w:val="350"/>
        </w:trPr>
        <w:tc>
          <w:tcPr>
            <w:tcW w:w="27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 F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3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s:</w:t>
            </w:r>
          </w:p>
        </w:tc>
        <w:tc>
          <w:tcPr>
            <w:tcW w:w="5759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A</w:t>
            </w:r>
          </w:p>
        </w:tc>
      </w:tr>
      <w:tr w:rsidR="000840BF">
        <w:trPr>
          <w:trHeight w:hRule="exact" w:val="283"/>
        </w:trPr>
        <w:tc>
          <w:tcPr>
            <w:tcW w:w="27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Excep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s:</w:t>
            </w:r>
          </w:p>
        </w:tc>
        <w:tc>
          <w:tcPr>
            <w:tcW w:w="5759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A</w:t>
            </w:r>
          </w:p>
        </w:tc>
      </w:tr>
    </w:tbl>
    <w:p w:rsidR="000840BF" w:rsidRDefault="000840BF">
      <w:pPr>
        <w:spacing w:before="19" w:line="200" w:lineRule="exact"/>
      </w:pPr>
    </w:p>
    <w:p w:rsidR="000840BF" w:rsidRDefault="006134F8">
      <w:pPr>
        <w:spacing w:before="24"/>
        <w:ind w:left="220"/>
        <w:rPr>
          <w:sz w:val="28"/>
          <w:szCs w:val="28"/>
        </w:rPr>
      </w:pP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ct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v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t</w:t>
      </w:r>
      <w:r>
        <w:rPr>
          <w:b/>
          <w:sz w:val="28"/>
          <w:szCs w:val="28"/>
        </w:rPr>
        <w:t>y</w:t>
      </w:r>
      <w:r>
        <w:rPr>
          <w:b/>
          <w:spacing w:val="1"/>
          <w:sz w:val="28"/>
          <w:szCs w:val="28"/>
        </w:rPr>
        <w:t xml:space="preserve"> </w:t>
      </w:r>
      <w:proofErr w:type="gramStart"/>
      <w:r>
        <w:rPr>
          <w:b/>
          <w:spacing w:val="-2"/>
          <w:sz w:val="28"/>
          <w:szCs w:val="28"/>
        </w:rPr>
        <w:t>D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ag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:</w:t>
      </w:r>
      <w:proofErr w:type="gramEnd"/>
      <w:r>
        <w:rPr>
          <w:b/>
          <w:sz w:val="28"/>
          <w:szCs w:val="28"/>
        </w:rPr>
        <w:t>(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D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20</w:t>
      </w:r>
      <w:r>
        <w:rPr>
          <w:b/>
          <w:sz w:val="28"/>
          <w:szCs w:val="28"/>
        </w:rPr>
        <w:t>):</w:t>
      </w:r>
    </w:p>
    <w:p w:rsidR="000840BF" w:rsidRDefault="000840BF">
      <w:pPr>
        <w:spacing w:before="5" w:line="120" w:lineRule="exact"/>
        <w:rPr>
          <w:sz w:val="12"/>
          <w:szCs w:val="12"/>
        </w:rPr>
      </w:pPr>
    </w:p>
    <w:p w:rsidR="000840BF" w:rsidRDefault="000840BF">
      <w:pPr>
        <w:spacing w:line="200" w:lineRule="exact"/>
      </w:pPr>
    </w:p>
    <w:p w:rsidR="000840BF" w:rsidRDefault="006134F8">
      <w:pPr>
        <w:ind w:left="1156"/>
      </w:pPr>
      <w:r>
        <w:pict>
          <v:shape id="_x0000_i1054" type="#_x0000_t75" style="width:357.35pt;height:248pt">
            <v:imagedata r:id="rId34" o:title=""/>
          </v:shape>
        </w:pict>
      </w:r>
    </w:p>
    <w:p w:rsidR="000840BF" w:rsidRDefault="000840BF">
      <w:pPr>
        <w:spacing w:before="7" w:line="240" w:lineRule="exact"/>
        <w:rPr>
          <w:sz w:val="24"/>
          <w:szCs w:val="24"/>
        </w:rPr>
      </w:pPr>
    </w:p>
    <w:p w:rsidR="000840BF" w:rsidRDefault="006134F8">
      <w:pPr>
        <w:ind w:left="3142"/>
        <w:rPr>
          <w:sz w:val="22"/>
          <w:szCs w:val="22"/>
        </w:rPr>
      </w:pPr>
      <w:r>
        <w:rPr>
          <w:i/>
          <w:sz w:val="22"/>
          <w:szCs w:val="22"/>
        </w:rPr>
        <w:t>Figu</w:t>
      </w:r>
      <w:r>
        <w:rPr>
          <w:i/>
          <w:spacing w:val="1"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2</w:t>
      </w:r>
      <w:r>
        <w:rPr>
          <w:i/>
          <w:spacing w:val="-2"/>
          <w:sz w:val="22"/>
          <w:szCs w:val="22"/>
        </w:rPr>
        <w:t>7</w:t>
      </w:r>
      <w:r>
        <w:rPr>
          <w:i/>
          <w:sz w:val="22"/>
          <w:szCs w:val="22"/>
        </w:rPr>
        <w:t>: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c</w:t>
      </w:r>
      <w:r>
        <w:rPr>
          <w:i/>
          <w:spacing w:val="1"/>
          <w:sz w:val="22"/>
          <w:szCs w:val="22"/>
        </w:rPr>
        <w:t>t</w:t>
      </w:r>
      <w:r>
        <w:rPr>
          <w:i/>
          <w:spacing w:val="-1"/>
          <w:sz w:val="22"/>
          <w:szCs w:val="22"/>
        </w:rPr>
        <w:t>i</w:t>
      </w:r>
      <w:r>
        <w:rPr>
          <w:i/>
          <w:sz w:val="22"/>
          <w:szCs w:val="22"/>
        </w:rPr>
        <w:t>v</w:t>
      </w:r>
      <w:r>
        <w:rPr>
          <w:i/>
          <w:spacing w:val="-1"/>
          <w:sz w:val="22"/>
          <w:szCs w:val="22"/>
        </w:rPr>
        <w:t>i</w:t>
      </w:r>
      <w:r>
        <w:rPr>
          <w:i/>
          <w:spacing w:val="1"/>
          <w:sz w:val="22"/>
          <w:szCs w:val="22"/>
        </w:rPr>
        <w:t>t</w:t>
      </w:r>
      <w:r>
        <w:rPr>
          <w:i/>
          <w:sz w:val="22"/>
          <w:szCs w:val="22"/>
        </w:rPr>
        <w:t>y Di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gr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m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z w:val="22"/>
          <w:szCs w:val="22"/>
        </w:rPr>
        <w:t>AD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20</w:t>
      </w: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before="6" w:line="20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0840BF">
        <w:trPr>
          <w:trHeight w:hRule="exact" w:val="622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spacing w:before="2"/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54</w:t>
            </w:r>
          </w:p>
        </w:tc>
      </w:tr>
      <w:tr w:rsidR="000840BF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Default="000840BF">
      <w:pPr>
        <w:sectPr w:rsidR="000840BF">
          <w:pgSz w:w="11920" w:h="16840"/>
          <w:pgMar w:top="1340" w:right="1240" w:bottom="280" w:left="1220" w:header="720" w:footer="720" w:gutter="0"/>
          <w:cols w:space="720"/>
        </w:sectPr>
      </w:pPr>
    </w:p>
    <w:p w:rsidR="000840BF" w:rsidRDefault="006134F8">
      <w:pPr>
        <w:spacing w:before="75"/>
        <w:ind w:left="220"/>
        <w:rPr>
          <w:sz w:val="22"/>
          <w:szCs w:val="22"/>
        </w:rPr>
      </w:pPr>
      <w:r>
        <w:rPr>
          <w:spacing w:val="-1"/>
          <w:sz w:val="22"/>
          <w:szCs w:val="22"/>
        </w:rPr>
        <w:lastRenderedPageBreak/>
        <w:t>U</w:t>
      </w:r>
      <w:r>
        <w:rPr>
          <w:spacing w:val="2"/>
          <w:sz w:val="22"/>
          <w:szCs w:val="22"/>
        </w:rPr>
        <w:t>C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21: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Pha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ti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 of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’</w:t>
      </w:r>
      <w:r>
        <w:rPr>
          <w:sz w:val="22"/>
          <w:szCs w:val="22"/>
        </w:rPr>
        <w:t>s 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e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proofErr w:type="gramStart"/>
      <w:r>
        <w:rPr>
          <w:position w:val="-1"/>
          <w:sz w:val="22"/>
          <w:szCs w:val="22"/>
        </w:rPr>
        <w:t>app</w:t>
      </w:r>
      <w:r>
        <w:rPr>
          <w:spacing w:val="-1"/>
          <w:position w:val="-1"/>
          <w:sz w:val="22"/>
          <w:szCs w:val="22"/>
        </w:rPr>
        <w:t>l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c</w:t>
      </w:r>
      <w:r>
        <w:rPr>
          <w:spacing w:val="-2"/>
          <w:position w:val="-1"/>
          <w:sz w:val="22"/>
          <w:szCs w:val="22"/>
        </w:rPr>
        <w:t>a</w:t>
      </w:r>
      <w:r>
        <w:rPr>
          <w:spacing w:val="1"/>
          <w:position w:val="-1"/>
          <w:sz w:val="22"/>
          <w:szCs w:val="22"/>
        </w:rPr>
        <w:t>t</w:t>
      </w:r>
      <w:r>
        <w:rPr>
          <w:spacing w:val="-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on</w:t>
      </w:r>
      <w:proofErr w:type="gramEnd"/>
      <w:r>
        <w:rPr>
          <w:position w:val="-1"/>
          <w:sz w:val="22"/>
          <w:szCs w:val="22"/>
        </w:rPr>
        <w:t>.</w:t>
      </w:r>
    </w:p>
    <w:p w:rsidR="000840BF" w:rsidRDefault="000840BF">
      <w:pPr>
        <w:spacing w:before="18" w:line="240" w:lineRule="exact"/>
        <w:rPr>
          <w:sz w:val="24"/>
          <w:szCs w:val="24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70"/>
        <w:gridCol w:w="5979"/>
      </w:tblGrid>
      <w:tr w:rsidR="000840BF">
        <w:trPr>
          <w:trHeight w:hRule="exact" w:val="264"/>
        </w:trPr>
        <w:tc>
          <w:tcPr>
            <w:tcW w:w="27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</w:t>
            </w:r>
            <w:r>
              <w:rPr>
                <w:b/>
                <w:sz w:val="22"/>
                <w:szCs w:val="22"/>
              </w:rPr>
              <w:t>se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1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ase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5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UC</w:t>
            </w:r>
            <w:r>
              <w:rPr>
                <w:b/>
                <w:spacing w:val="1"/>
                <w:sz w:val="22"/>
                <w:szCs w:val="22"/>
              </w:rPr>
              <w:t>-</w:t>
            </w:r>
            <w:r>
              <w:rPr>
                <w:b/>
                <w:sz w:val="22"/>
                <w:szCs w:val="22"/>
              </w:rPr>
              <w:t>21</w:t>
            </w:r>
          </w:p>
        </w:tc>
      </w:tr>
      <w:tr w:rsidR="000840BF">
        <w:trPr>
          <w:trHeight w:hRule="exact" w:val="516"/>
        </w:trPr>
        <w:tc>
          <w:tcPr>
            <w:tcW w:w="27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3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e:</w:t>
            </w:r>
          </w:p>
        </w:tc>
        <w:tc>
          <w:tcPr>
            <w:tcW w:w="5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ac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 xml:space="preserve">d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1"/>
                <w:sz w:val="22"/>
                <w:szCs w:val="22"/>
              </w:rPr>
              <w:t>ti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of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p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</w:t>
            </w:r>
          </w:p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 xml:space="preserve"> 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ob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 ap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on.</w:t>
            </w:r>
          </w:p>
        </w:tc>
      </w:tr>
      <w:tr w:rsidR="000840BF">
        <w:trPr>
          <w:trHeight w:hRule="exact" w:val="262"/>
        </w:trPr>
        <w:tc>
          <w:tcPr>
            <w:tcW w:w="27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5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ac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</w:p>
        </w:tc>
      </w:tr>
      <w:tr w:rsidR="000840BF">
        <w:trPr>
          <w:trHeight w:hRule="exact" w:val="516"/>
        </w:trPr>
        <w:tc>
          <w:tcPr>
            <w:tcW w:w="27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5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eco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ent</w:t>
            </w:r>
            <w:r>
              <w:rPr>
                <w:spacing w:val="-1"/>
                <w:sz w:val="22"/>
                <w:szCs w:val="22"/>
              </w:rPr>
              <w:t xml:space="preserve"> ti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and 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ft</w:t>
            </w:r>
            <w:r>
              <w:rPr>
                <w:sz w:val="22"/>
                <w:szCs w:val="22"/>
              </w:rPr>
              <w:t>er</w:t>
            </w:r>
          </w:p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pha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ac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‘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ob</w:t>
            </w:r>
            <w:r>
              <w:rPr>
                <w:spacing w:val="1"/>
                <w:sz w:val="22"/>
                <w:szCs w:val="22"/>
              </w:rPr>
              <w:t>il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app</w:t>
            </w:r>
            <w:r>
              <w:rPr>
                <w:spacing w:val="-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>ca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on.</w:t>
            </w:r>
          </w:p>
        </w:tc>
      </w:tr>
      <w:tr w:rsidR="000840BF">
        <w:trPr>
          <w:trHeight w:hRule="exact" w:val="264"/>
        </w:trPr>
        <w:tc>
          <w:tcPr>
            <w:tcW w:w="27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5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ac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ect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on.</w:t>
            </w:r>
          </w:p>
        </w:tc>
      </w:tr>
      <w:tr w:rsidR="000840BF">
        <w:trPr>
          <w:trHeight w:hRule="exact" w:val="516"/>
        </w:trPr>
        <w:tc>
          <w:tcPr>
            <w:tcW w:w="27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5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Pha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ac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cc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ss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ob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 ap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Pha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ac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eady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QR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code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uc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2"/>
        </w:trPr>
        <w:tc>
          <w:tcPr>
            <w:tcW w:w="27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5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eco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ent</w:t>
            </w:r>
            <w:r>
              <w:rPr>
                <w:spacing w:val="-1"/>
                <w:sz w:val="22"/>
                <w:szCs w:val="22"/>
              </w:rPr>
              <w:t xml:space="preserve"> ti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and 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e.</w:t>
            </w:r>
          </w:p>
        </w:tc>
      </w:tr>
      <w:tr w:rsidR="000840BF">
        <w:trPr>
          <w:trHeight w:hRule="exact" w:val="771"/>
        </w:trPr>
        <w:tc>
          <w:tcPr>
            <w:tcW w:w="27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Flows:</w:t>
            </w:r>
          </w:p>
        </w:tc>
        <w:tc>
          <w:tcPr>
            <w:tcW w:w="5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r</w:t>
            </w:r>
            <w:r>
              <w:rPr>
                <w:sz w:val="22"/>
                <w:szCs w:val="22"/>
              </w:rPr>
              <w:t>eco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ns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</w:p>
          <w:p w:rsidR="000840BF" w:rsidRDefault="006134F8">
            <w:pPr>
              <w:spacing w:line="240" w:lineRule="exact"/>
              <w:ind w:left="82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t’</w:t>
            </w:r>
            <w:r>
              <w:rPr>
                <w:sz w:val="22"/>
                <w:szCs w:val="22"/>
              </w:rPr>
              <w:t>s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s 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Succe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”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 s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n.</w:t>
            </w:r>
          </w:p>
        </w:tc>
      </w:tr>
      <w:tr w:rsidR="000840BF">
        <w:trPr>
          <w:trHeight w:hRule="exact" w:val="348"/>
        </w:trPr>
        <w:tc>
          <w:tcPr>
            <w:tcW w:w="27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 F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3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s:</w:t>
            </w:r>
          </w:p>
        </w:tc>
        <w:tc>
          <w:tcPr>
            <w:tcW w:w="5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A</w:t>
            </w:r>
          </w:p>
        </w:tc>
      </w:tr>
      <w:tr w:rsidR="000840BF">
        <w:trPr>
          <w:trHeight w:hRule="exact" w:val="283"/>
        </w:trPr>
        <w:tc>
          <w:tcPr>
            <w:tcW w:w="27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Excep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s:</w:t>
            </w:r>
          </w:p>
        </w:tc>
        <w:tc>
          <w:tcPr>
            <w:tcW w:w="5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A</w:t>
            </w:r>
          </w:p>
        </w:tc>
      </w:tr>
    </w:tbl>
    <w:p w:rsidR="000840BF" w:rsidRDefault="000840BF">
      <w:pPr>
        <w:spacing w:before="9" w:line="100" w:lineRule="exact"/>
        <w:rPr>
          <w:sz w:val="11"/>
          <w:szCs w:val="11"/>
        </w:rPr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6134F8">
      <w:pPr>
        <w:spacing w:before="24"/>
        <w:ind w:left="220"/>
        <w:rPr>
          <w:sz w:val="28"/>
          <w:szCs w:val="28"/>
        </w:rPr>
      </w:pP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ct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v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t</w:t>
      </w:r>
      <w:r>
        <w:rPr>
          <w:b/>
          <w:sz w:val="28"/>
          <w:szCs w:val="28"/>
        </w:rPr>
        <w:t>y</w:t>
      </w:r>
      <w:r>
        <w:rPr>
          <w:b/>
          <w:spacing w:val="1"/>
          <w:sz w:val="28"/>
          <w:szCs w:val="28"/>
        </w:rPr>
        <w:t xml:space="preserve"> </w:t>
      </w:r>
      <w:proofErr w:type="gramStart"/>
      <w:r>
        <w:rPr>
          <w:b/>
          <w:spacing w:val="-2"/>
          <w:sz w:val="28"/>
          <w:szCs w:val="28"/>
        </w:rPr>
        <w:t>D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ag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:</w:t>
      </w:r>
      <w:proofErr w:type="gramEnd"/>
      <w:r>
        <w:rPr>
          <w:b/>
          <w:sz w:val="28"/>
          <w:szCs w:val="28"/>
        </w:rPr>
        <w:t>(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D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21</w:t>
      </w:r>
      <w:r>
        <w:rPr>
          <w:b/>
          <w:sz w:val="28"/>
          <w:szCs w:val="28"/>
        </w:rPr>
        <w:t>):</w:t>
      </w:r>
    </w:p>
    <w:p w:rsidR="000840BF" w:rsidRDefault="000840BF">
      <w:pPr>
        <w:spacing w:before="2" w:line="160" w:lineRule="exact"/>
        <w:rPr>
          <w:sz w:val="16"/>
          <w:szCs w:val="16"/>
        </w:rPr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6134F8">
      <w:pPr>
        <w:ind w:left="1238"/>
      </w:pPr>
      <w:r>
        <w:pict>
          <v:shape id="_x0000_i1055" type="#_x0000_t75" style="width:349.35pt;height:223.1pt">
            <v:imagedata r:id="rId35" o:title=""/>
          </v:shape>
        </w:pict>
      </w:r>
    </w:p>
    <w:p w:rsidR="000840BF" w:rsidRDefault="000840BF">
      <w:pPr>
        <w:spacing w:before="6" w:line="100" w:lineRule="exact"/>
        <w:rPr>
          <w:sz w:val="11"/>
          <w:szCs w:val="11"/>
        </w:rPr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6134F8">
      <w:pPr>
        <w:ind w:left="3142"/>
        <w:rPr>
          <w:sz w:val="22"/>
          <w:szCs w:val="22"/>
        </w:rPr>
      </w:pPr>
      <w:r>
        <w:rPr>
          <w:i/>
          <w:sz w:val="22"/>
          <w:szCs w:val="22"/>
        </w:rPr>
        <w:t>Figu</w:t>
      </w:r>
      <w:r>
        <w:rPr>
          <w:i/>
          <w:spacing w:val="1"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2</w:t>
      </w:r>
      <w:r>
        <w:rPr>
          <w:i/>
          <w:spacing w:val="-2"/>
          <w:sz w:val="22"/>
          <w:szCs w:val="22"/>
        </w:rPr>
        <w:t>8</w:t>
      </w:r>
      <w:r>
        <w:rPr>
          <w:i/>
          <w:sz w:val="22"/>
          <w:szCs w:val="22"/>
        </w:rPr>
        <w:t>: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c</w:t>
      </w:r>
      <w:r>
        <w:rPr>
          <w:i/>
          <w:spacing w:val="1"/>
          <w:sz w:val="22"/>
          <w:szCs w:val="22"/>
        </w:rPr>
        <w:t>t</w:t>
      </w:r>
      <w:r>
        <w:rPr>
          <w:i/>
          <w:spacing w:val="-1"/>
          <w:sz w:val="22"/>
          <w:szCs w:val="22"/>
        </w:rPr>
        <w:t>i</w:t>
      </w:r>
      <w:r>
        <w:rPr>
          <w:i/>
          <w:sz w:val="22"/>
          <w:szCs w:val="22"/>
        </w:rPr>
        <w:t>v</w:t>
      </w:r>
      <w:r>
        <w:rPr>
          <w:i/>
          <w:spacing w:val="-1"/>
          <w:sz w:val="22"/>
          <w:szCs w:val="22"/>
        </w:rPr>
        <w:t>i</w:t>
      </w:r>
      <w:r>
        <w:rPr>
          <w:i/>
          <w:spacing w:val="1"/>
          <w:sz w:val="22"/>
          <w:szCs w:val="22"/>
        </w:rPr>
        <w:t>t</w:t>
      </w:r>
      <w:r>
        <w:rPr>
          <w:i/>
          <w:sz w:val="22"/>
          <w:szCs w:val="22"/>
        </w:rPr>
        <w:t>y Di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gr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m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z w:val="22"/>
          <w:szCs w:val="22"/>
        </w:rPr>
        <w:t>AD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21</w:t>
      </w: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before="16" w:line="20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0840BF">
        <w:trPr>
          <w:trHeight w:hRule="exact" w:val="622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spacing w:before="2"/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55</w:t>
            </w:r>
          </w:p>
        </w:tc>
      </w:tr>
      <w:tr w:rsidR="000840BF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Default="000840BF">
      <w:pPr>
        <w:sectPr w:rsidR="000840BF">
          <w:pgSz w:w="11920" w:h="16840"/>
          <w:pgMar w:top="1340" w:right="1240" w:bottom="280" w:left="1220" w:header="720" w:footer="720" w:gutter="0"/>
          <w:cols w:space="720"/>
        </w:sectPr>
      </w:pPr>
    </w:p>
    <w:p w:rsidR="000840BF" w:rsidRDefault="006134F8">
      <w:pPr>
        <w:spacing w:before="59"/>
        <w:ind w:left="220"/>
        <w:rPr>
          <w:sz w:val="28"/>
          <w:szCs w:val="28"/>
        </w:rPr>
      </w:pPr>
      <w:r>
        <w:rPr>
          <w:b/>
          <w:spacing w:val="1"/>
          <w:sz w:val="28"/>
          <w:szCs w:val="28"/>
        </w:rPr>
        <w:lastRenderedPageBreak/>
        <w:t>4</w:t>
      </w:r>
      <w:r>
        <w:rPr>
          <w:b/>
          <w:sz w:val="28"/>
          <w:szCs w:val="28"/>
        </w:rPr>
        <w:t>.2</w:t>
      </w:r>
      <w:r>
        <w:rPr>
          <w:b/>
          <w:spacing w:val="-2"/>
          <w:sz w:val="28"/>
          <w:szCs w:val="28"/>
        </w:rPr>
        <w:t>.</w:t>
      </w:r>
      <w:r>
        <w:rPr>
          <w:b/>
          <w:sz w:val="28"/>
          <w:szCs w:val="28"/>
        </w:rPr>
        <w:t>5</w:t>
      </w:r>
      <w:r>
        <w:rPr>
          <w:b/>
          <w:spacing w:val="10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F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tu</w:t>
      </w:r>
      <w:r>
        <w:rPr>
          <w:b/>
          <w:spacing w:val="-2"/>
          <w:sz w:val="28"/>
          <w:szCs w:val="28"/>
        </w:rPr>
        <w:t>r</w:t>
      </w:r>
      <w:r>
        <w:rPr>
          <w:b/>
          <w:sz w:val="28"/>
          <w:szCs w:val="28"/>
        </w:rPr>
        <w:t>e</w:t>
      </w:r>
      <w:r>
        <w:rPr>
          <w:b/>
          <w:spacing w:val="-1"/>
          <w:sz w:val="28"/>
          <w:szCs w:val="28"/>
        </w:rPr>
        <w:t>#</w:t>
      </w:r>
      <w:r>
        <w:rPr>
          <w:b/>
          <w:spacing w:val="1"/>
          <w:sz w:val="28"/>
          <w:szCs w:val="28"/>
        </w:rPr>
        <w:t>5</w:t>
      </w:r>
      <w:r>
        <w:rPr>
          <w:b/>
          <w:sz w:val="28"/>
          <w:szCs w:val="28"/>
        </w:rPr>
        <w:t xml:space="preserve">: </w:t>
      </w:r>
      <w:r>
        <w:rPr>
          <w:b/>
          <w:spacing w:val="-1"/>
          <w:sz w:val="28"/>
          <w:szCs w:val="28"/>
        </w:rPr>
        <w:t>All</w:t>
      </w:r>
      <w:r>
        <w:rPr>
          <w:b/>
          <w:sz w:val="28"/>
          <w:szCs w:val="28"/>
        </w:rPr>
        <w:t>er</w:t>
      </w:r>
      <w:r>
        <w:rPr>
          <w:b/>
          <w:spacing w:val="-1"/>
          <w:sz w:val="28"/>
          <w:szCs w:val="28"/>
        </w:rPr>
        <w:t>g</w:t>
      </w:r>
      <w:r>
        <w:rPr>
          <w:b/>
          <w:sz w:val="28"/>
          <w:szCs w:val="28"/>
        </w:rPr>
        <w:t>y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>re</w:t>
      </w:r>
      <w:r>
        <w:rPr>
          <w:b/>
          <w:spacing w:val="-3"/>
          <w:sz w:val="28"/>
          <w:szCs w:val="28"/>
        </w:rPr>
        <w:t>p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rt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s</w:t>
      </w:r>
      <w:r>
        <w:rPr>
          <w:b/>
          <w:spacing w:val="-1"/>
          <w:sz w:val="28"/>
          <w:szCs w:val="28"/>
        </w:rPr>
        <w:t>y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tem</w:t>
      </w:r>
    </w:p>
    <w:p w:rsidR="000840BF" w:rsidRDefault="000840BF">
      <w:pPr>
        <w:spacing w:line="200" w:lineRule="exact"/>
      </w:pPr>
    </w:p>
    <w:p w:rsidR="000840BF" w:rsidRDefault="000840BF">
      <w:pPr>
        <w:spacing w:before="10" w:line="280" w:lineRule="exact"/>
        <w:rPr>
          <w:sz w:val="28"/>
          <w:szCs w:val="28"/>
        </w:rPr>
      </w:pPr>
    </w:p>
    <w:p w:rsidR="000840BF" w:rsidRDefault="006134F8">
      <w:pPr>
        <w:ind w:left="220" w:right="436"/>
        <w:rPr>
          <w:sz w:val="22"/>
          <w:szCs w:val="22"/>
        </w:rPr>
      </w:pPr>
      <w:r>
        <w:rPr>
          <w:spacing w:val="-1"/>
          <w:sz w:val="22"/>
          <w:szCs w:val="22"/>
        </w:rPr>
        <w:t>U</w:t>
      </w:r>
      <w:r>
        <w:rPr>
          <w:spacing w:val="2"/>
          <w:sz w:val="22"/>
          <w:szCs w:val="22"/>
        </w:rPr>
        <w:t>C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22: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oc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an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1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b app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p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d, 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e, </w:t>
      </w:r>
      <w:proofErr w:type="gramStart"/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proofErr w:type="gramEnd"/>
      <w:r>
        <w:rPr>
          <w:sz w:val="22"/>
          <w:szCs w:val="22"/>
        </w:rPr>
        <w:t xml:space="preserve"> 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.</w:t>
      </w:r>
    </w:p>
    <w:p w:rsidR="000840BF" w:rsidRDefault="000840BF">
      <w:pPr>
        <w:spacing w:before="10" w:line="240" w:lineRule="exact"/>
        <w:rPr>
          <w:sz w:val="24"/>
          <w:szCs w:val="24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0"/>
        <w:gridCol w:w="1133"/>
        <w:gridCol w:w="108"/>
        <w:gridCol w:w="461"/>
        <w:gridCol w:w="3051"/>
        <w:gridCol w:w="369"/>
        <w:gridCol w:w="2312"/>
      </w:tblGrid>
      <w:tr w:rsidR="000840BF">
        <w:trPr>
          <w:trHeight w:hRule="exact" w:val="263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</w:t>
            </w:r>
            <w:r>
              <w:rPr>
                <w:b/>
                <w:sz w:val="22"/>
                <w:szCs w:val="22"/>
              </w:rPr>
              <w:t>se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1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ase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630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UC</w:t>
            </w:r>
            <w:r>
              <w:rPr>
                <w:b/>
                <w:spacing w:val="1"/>
                <w:sz w:val="22"/>
                <w:szCs w:val="22"/>
              </w:rPr>
              <w:t>-</w:t>
            </w:r>
            <w:r>
              <w:rPr>
                <w:b/>
                <w:sz w:val="22"/>
                <w:szCs w:val="22"/>
              </w:rPr>
              <w:t>22</w:t>
            </w:r>
          </w:p>
        </w:tc>
      </w:tr>
      <w:tr w:rsidR="000840BF">
        <w:trPr>
          <w:trHeight w:hRule="exact" w:val="516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3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e:</w:t>
            </w:r>
          </w:p>
        </w:tc>
        <w:tc>
          <w:tcPr>
            <w:tcW w:w="630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 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 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b ap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by</w:t>
            </w:r>
          </w:p>
          <w:p w:rsidR="000840BF" w:rsidRDefault="006134F8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d,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e,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e, and 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3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</w:p>
        </w:tc>
      </w:tr>
      <w:tr w:rsidR="000840BF">
        <w:trPr>
          <w:trHeight w:hRule="exact" w:val="768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ts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ab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</w:p>
          <w:p w:rsidR="000840BF" w:rsidRDefault="006134F8">
            <w:pPr>
              <w:spacing w:before="1" w:line="240" w:lineRule="exact"/>
              <w:ind w:left="102" w:right="335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proofErr w:type="gramEnd"/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d,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e,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e, and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ug on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t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516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ct </w:t>
            </w: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 xml:space="preserve"> 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 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op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s</w:t>
            </w:r>
          </w:p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enu</w:t>
            </w:r>
            <w:proofErr w:type="gramEnd"/>
            <w:r>
              <w:rPr>
                <w:sz w:val="22"/>
                <w:szCs w:val="22"/>
              </w:rPr>
              <w:t xml:space="preserve"> box.</w:t>
            </w:r>
          </w:p>
        </w:tc>
      </w:tr>
      <w:tr w:rsidR="000840BF">
        <w:trPr>
          <w:trHeight w:hRule="exact" w:val="262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840BF" w:rsidRDefault="000840BF"/>
        </w:tc>
        <w:tc>
          <w:tcPr>
            <w:tcW w:w="3512" w:type="dxa"/>
            <w:gridSpan w:val="2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  <w:shd w:val="clear" w:color="auto" w:fill="FDFDFD"/>
          </w:tcPr>
          <w:p w:rsidR="000840BF" w:rsidRDefault="006134F8">
            <w:pPr>
              <w:spacing w:line="240" w:lineRule="exact"/>
              <w:ind w:right="-54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'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si</w:t>
            </w:r>
            <w:r>
              <w:rPr>
                <w:sz w:val="22"/>
                <w:szCs w:val="22"/>
              </w:rPr>
              <w:t>de.</w:t>
            </w:r>
          </w:p>
        </w:tc>
        <w:tc>
          <w:tcPr>
            <w:tcW w:w="2681" w:type="dxa"/>
            <w:gridSpan w:val="2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840BF" w:rsidRDefault="000840BF"/>
        </w:tc>
      </w:tr>
      <w:tr w:rsidR="000840BF">
        <w:trPr>
          <w:trHeight w:hRule="exact" w:val="264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4"/>
        </w:trPr>
        <w:tc>
          <w:tcPr>
            <w:tcW w:w="9244" w:type="dxa"/>
            <w:gridSpan w:val="7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before="3"/>
              <w:ind w:left="3906" w:right="3908"/>
              <w:jc w:val="center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</w:t>
            </w:r>
            <w:r>
              <w:rPr>
                <w:b/>
                <w:sz w:val="22"/>
                <w:szCs w:val="22"/>
              </w:rPr>
              <w:t>se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ca</w:t>
            </w:r>
            <w:r>
              <w:rPr>
                <w:b/>
                <w:spacing w:val="-2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 xml:space="preserve">e 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n</w:t>
            </w:r>
            <w:r>
              <w:rPr>
                <w:b/>
                <w:spacing w:val="-1"/>
                <w:sz w:val="22"/>
                <w:szCs w:val="22"/>
              </w:rPr>
              <w:t>p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840BF">
        <w:trPr>
          <w:trHeight w:hRule="exact" w:val="257"/>
        </w:trPr>
        <w:tc>
          <w:tcPr>
            <w:tcW w:w="18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598" w:right="599"/>
              <w:jc w:val="center"/>
              <w:rPr>
                <w:sz w:val="22"/>
                <w:szCs w:val="22"/>
              </w:rPr>
            </w:pPr>
            <w:r>
              <w:rPr>
                <w:b/>
                <w:position w:val="-1"/>
                <w:sz w:val="22"/>
                <w:szCs w:val="22"/>
              </w:rPr>
              <w:t>Input</w:t>
            </w:r>
          </w:p>
        </w:tc>
        <w:tc>
          <w:tcPr>
            <w:tcW w:w="170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570" w:right="570"/>
              <w:jc w:val="center"/>
              <w:rPr>
                <w:sz w:val="22"/>
                <w:szCs w:val="22"/>
              </w:rPr>
            </w:pPr>
            <w:r>
              <w:rPr>
                <w:b/>
                <w:spacing w:val="-1"/>
                <w:position w:val="-1"/>
                <w:sz w:val="22"/>
                <w:szCs w:val="22"/>
              </w:rPr>
              <w:t>T</w:t>
            </w:r>
            <w:r>
              <w:rPr>
                <w:b/>
                <w:position w:val="-1"/>
                <w:sz w:val="22"/>
                <w:szCs w:val="22"/>
              </w:rPr>
              <w:t>ype</w:t>
            </w:r>
          </w:p>
        </w:tc>
        <w:tc>
          <w:tcPr>
            <w:tcW w:w="342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117" w:right="1118"/>
              <w:jc w:val="center"/>
              <w:rPr>
                <w:sz w:val="22"/>
                <w:szCs w:val="22"/>
              </w:rPr>
            </w:pPr>
            <w:r>
              <w:rPr>
                <w:b/>
                <w:spacing w:val="-1"/>
                <w:position w:val="-1"/>
                <w:sz w:val="22"/>
                <w:szCs w:val="22"/>
              </w:rPr>
              <w:t>C</w:t>
            </w:r>
            <w:r>
              <w:rPr>
                <w:b/>
                <w:position w:val="-1"/>
                <w:sz w:val="22"/>
                <w:szCs w:val="22"/>
              </w:rPr>
              <w:t>ons</w:t>
            </w:r>
            <w:r>
              <w:rPr>
                <w:b/>
                <w:spacing w:val="1"/>
                <w:position w:val="-1"/>
                <w:sz w:val="22"/>
                <w:szCs w:val="22"/>
              </w:rPr>
              <w:t>t</w:t>
            </w:r>
            <w:r>
              <w:rPr>
                <w:b/>
                <w:position w:val="-1"/>
                <w:sz w:val="22"/>
                <w:szCs w:val="22"/>
              </w:rPr>
              <w:t>r</w:t>
            </w:r>
            <w:r>
              <w:rPr>
                <w:b/>
                <w:spacing w:val="-2"/>
                <w:position w:val="-1"/>
                <w:sz w:val="22"/>
                <w:szCs w:val="22"/>
              </w:rPr>
              <w:t>a</w:t>
            </w:r>
            <w:r>
              <w:rPr>
                <w:b/>
                <w:spacing w:val="1"/>
                <w:position w:val="-1"/>
                <w:sz w:val="22"/>
                <w:szCs w:val="22"/>
              </w:rPr>
              <w:t>i</w:t>
            </w:r>
            <w:r>
              <w:rPr>
                <w:b/>
                <w:position w:val="-1"/>
                <w:sz w:val="22"/>
                <w:szCs w:val="22"/>
              </w:rPr>
              <w:t>n</w:t>
            </w:r>
            <w:r>
              <w:rPr>
                <w:b/>
                <w:spacing w:val="-2"/>
                <w:position w:val="-1"/>
                <w:sz w:val="22"/>
                <w:szCs w:val="22"/>
              </w:rPr>
              <w:t>t</w:t>
            </w:r>
            <w:r>
              <w:rPr>
                <w:b/>
                <w:position w:val="-1"/>
                <w:sz w:val="22"/>
                <w:szCs w:val="22"/>
              </w:rPr>
              <w:t>s</w:t>
            </w:r>
          </w:p>
        </w:tc>
        <w:tc>
          <w:tcPr>
            <w:tcW w:w="2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733"/>
              <w:rPr>
                <w:sz w:val="22"/>
                <w:szCs w:val="22"/>
              </w:rPr>
            </w:pPr>
            <w:r>
              <w:rPr>
                <w:b/>
                <w:spacing w:val="-1"/>
                <w:position w:val="-1"/>
                <w:sz w:val="22"/>
                <w:szCs w:val="22"/>
              </w:rPr>
              <w:t>E</w:t>
            </w:r>
            <w:r>
              <w:rPr>
                <w:b/>
                <w:spacing w:val="-2"/>
                <w:position w:val="-1"/>
                <w:sz w:val="22"/>
                <w:szCs w:val="22"/>
              </w:rPr>
              <w:t>x</w:t>
            </w:r>
            <w:r>
              <w:rPr>
                <w:b/>
                <w:position w:val="-1"/>
                <w:sz w:val="22"/>
                <w:szCs w:val="22"/>
              </w:rPr>
              <w:t>a</w:t>
            </w:r>
            <w:r>
              <w:rPr>
                <w:b/>
                <w:spacing w:val="1"/>
                <w:position w:val="-1"/>
                <w:sz w:val="22"/>
                <w:szCs w:val="22"/>
              </w:rPr>
              <w:t>m</w:t>
            </w:r>
            <w:r>
              <w:rPr>
                <w:b/>
                <w:position w:val="-1"/>
                <w:sz w:val="22"/>
                <w:szCs w:val="22"/>
              </w:rPr>
              <w:t>ple</w:t>
            </w:r>
          </w:p>
        </w:tc>
      </w:tr>
      <w:tr w:rsidR="000840BF">
        <w:trPr>
          <w:trHeight w:hRule="exact" w:val="269"/>
        </w:trPr>
        <w:tc>
          <w:tcPr>
            <w:tcW w:w="18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</w:p>
        </w:tc>
        <w:tc>
          <w:tcPr>
            <w:tcW w:w="170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spellStart"/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nt</w:t>
            </w:r>
            <w:proofErr w:type="spellEnd"/>
          </w:p>
        </w:tc>
        <w:tc>
          <w:tcPr>
            <w:tcW w:w="342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ber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13 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s</w:t>
            </w:r>
          </w:p>
        </w:tc>
        <w:tc>
          <w:tcPr>
            <w:tcW w:w="2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16001004</w:t>
            </w:r>
            <w:r>
              <w:rPr>
                <w:spacing w:val="-2"/>
                <w:sz w:val="22"/>
                <w:szCs w:val="22"/>
              </w:rPr>
              <w:t>8</w:t>
            </w:r>
            <w:r>
              <w:rPr>
                <w:sz w:val="22"/>
                <w:szCs w:val="22"/>
              </w:rPr>
              <w:t>5726</w:t>
            </w:r>
          </w:p>
        </w:tc>
      </w:tr>
      <w:tr w:rsidR="000840BF">
        <w:trPr>
          <w:trHeight w:hRule="exact" w:val="262"/>
        </w:trPr>
        <w:tc>
          <w:tcPr>
            <w:tcW w:w="18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</w:p>
        </w:tc>
        <w:tc>
          <w:tcPr>
            <w:tcW w:w="170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</w:p>
        </w:tc>
        <w:tc>
          <w:tcPr>
            <w:tcW w:w="342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phab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c 30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</w:p>
        </w:tc>
        <w:tc>
          <w:tcPr>
            <w:tcW w:w="2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spellStart"/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</w:t>
            </w:r>
            <w:proofErr w:type="spellEnd"/>
          </w:p>
        </w:tc>
      </w:tr>
      <w:tr w:rsidR="000840BF">
        <w:trPr>
          <w:trHeight w:hRule="exact" w:val="264"/>
        </w:trPr>
        <w:tc>
          <w:tcPr>
            <w:tcW w:w="18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</w:p>
        </w:tc>
        <w:tc>
          <w:tcPr>
            <w:tcW w:w="170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</w:p>
        </w:tc>
        <w:tc>
          <w:tcPr>
            <w:tcW w:w="342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phab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c 30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</w:p>
        </w:tc>
        <w:tc>
          <w:tcPr>
            <w:tcW w:w="2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spellStart"/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anpai</w:t>
            </w:r>
            <w:proofErr w:type="spellEnd"/>
          </w:p>
        </w:tc>
      </w:tr>
      <w:tr w:rsidR="000840BF">
        <w:trPr>
          <w:trHeight w:hRule="exact" w:val="264"/>
        </w:trPr>
        <w:tc>
          <w:tcPr>
            <w:tcW w:w="18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</w:p>
        </w:tc>
        <w:tc>
          <w:tcPr>
            <w:tcW w:w="1702" w:type="dxa"/>
            <w:gridSpan w:val="3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</w:p>
        </w:tc>
        <w:tc>
          <w:tcPr>
            <w:tcW w:w="342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phab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c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nu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ber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300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s</w:t>
            </w:r>
          </w:p>
        </w:tc>
        <w:tc>
          <w:tcPr>
            <w:tcW w:w="2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ol</w:t>
            </w:r>
            <w:proofErr w:type="spellEnd"/>
          </w:p>
        </w:tc>
      </w:tr>
      <w:tr w:rsidR="000840BF">
        <w:trPr>
          <w:trHeight w:hRule="exact" w:val="1526"/>
        </w:trPr>
        <w:tc>
          <w:tcPr>
            <w:tcW w:w="2943" w:type="dxa"/>
            <w:gridSpan w:val="2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Flows:</w:t>
            </w:r>
          </w:p>
        </w:tc>
        <w:tc>
          <w:tcPr>
            <w:tcW w:w="6301" w:type="dxa"/>
            <w:gridSpan w:val="5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nput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ri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es an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before="1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 na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of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and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d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5.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ab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before="1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6.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5831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 F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3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s:</w:t>
            </w:r>
          </w:p>
        </w:tc>
        <w:tc>
          <w:tcPr>
            <w:tcW w:w="630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)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before="2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sonal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d.</w:t>
            </w:r>
          </w:p>
          <w:p w:rsidR="000840BF" w:rsidRDefault="006134F8">
            <w:pPr>
              <w:spacing w:before="1" w:line="240" w:lineRule="exact"/>
              <w:ind w:left="822" w:right="620" w:hanging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cannot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be 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 on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6</w:t>
            </w:r>
            <w:proofErr w:type="spellStart"/>
            <w:r>
              <w:rPr>
                <w:position w:val="8"/>
                <w:sz w:val="14"/>
                <w:szCs w:val="14"/>
              </w:rPr>
              <w:t>th</w:t>
            </w:r>
            <w:proofErr w:type="spellEnd"/>
            <w:r>
              <w:rPr>
                <w:spacing w:val="17"/>
                <w:position w:val="8"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p 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s.</w:t>
            </w:r>
          </w:p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pacing w:val="-1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)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before="1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p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 xml:space="preserve"> 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of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 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hat</w:t>
            </w:r>
          </w:p>
          <w:p w:rsidR="000840BF" w:rsidRDefault="006134F8">
            <w:pPr>
              <w:spacing w:line="240" w:lineRule="exact"/>
              <w:ind w:left="82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eady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ex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ba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e.</w:t>
            </w:r>
          </w:p>
          <w:p w:rsidR="000840BF" w:rsidRDefault="006134F8">
            <w:pPr>
              <w:spacing w:before="5" w:line="240" w:lineRule="exact"/>
              <w:ind w:left="822" w:right="474" w:hanging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has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 xml:space="preserve">y been 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 on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6</w:t>
            </w:r>
            <w:proofErr w:type="spellStart"/>
            <w:r>
              <w:rPr>
                <w:position w:val="8"/>
                <w:sz w:val="14"/>
                <w:szCs w:val="14"/>
              </w:rPr>
              <w:t>th</w:t>
            </w:r>
            <w:proofErr w:type="spellEnd"/>
            <w:r>
              <w:rPr>
                <w:spacing w:val="17"/>
                <w:position w:val="8"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p 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s.</w:t>
            </w:r>
          </w:p>
          <w:p w:rsidR="000840BF" w:rsidRDefault="006134F8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)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before="1" w:line="240" w:lineRule="exact"/>
              <w:ind w:left="822" w:right="774" w:hanging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p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 xml:space="preserve"> 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ow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con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 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”.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 on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6</w:t>
            </w:r>
            <w:proofErr w:type="spellStart"/>
            <w:r>
              <w:rPr>
                <w:position w:val="8"/>
                <w:sz w:val="14"/>
                <w:szCs w:val="14"/>
              </w:rPr>
              <w:t>th</w:t>
            </w:r>
            <w:proofErr w:type="spellEnd"/>
            <w:r>
              <w:rPr>
                <w:spacing w:val="17"/>
                <w:position w:val="8"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p 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s.</w:t>
            </w:r>
          </w:p>
          <w:p w:rsidR="000840BF" w:rsidRDefault="006134F8">
            <w:pPr>
              <w:spacing w:before="2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)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fi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d.</w:t>
            </w:r>
          </w:p>
          <w:p w:rsidR="000840BF" w:rsidRDefault="006134F8">
            <w:pPr>
              <w:spacing w:before="1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cannot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 b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 on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6</w:t>
            </w:r>
            <w:proofErr w:type="spellStart"/>
            <w:r>
              <w:rPr>
                <w:position w:val="8"/>
                <w:sz w:val="14"/>
                <w:szCs w:val="14"/>
              </w:rPr>
              <w:t>th</w:t>
            </w:r>
            <w:proofErr w:type="spellEnd"/>
            <w:r>
              <w:rPr>
                <w:spacing w:val="17"/>
                <w:position w:val="8"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p 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s.</w:t>
            </w:r>
          </w:p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E).</w:t>
            </w:r>
          </w:p>
          <w:p w:rsidR="000840BF" w:rsidRDefault="006134F8">
            <w:pPr>
              <w:spacing w:before="1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1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d.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“Surn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c</w:t>
            </w:r>
            <w:r>
              <w:rPr>
                <w:spacing w:val="3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 b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”.</w:t>
            </w:r>
          </w:p>
        </w:tc>
      </w:tr>
    </w:tbl>
    <w:p w:rsidR="000840BF" w:rsidRDefault="000840BF">
      <w:pPr>
        <w:spacing w:before="2" w:line="260" w:lineRule="exact"/>
        <w:rPr>
          <w:sz w:val="26"/>
          <w:szCs w:val="26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0840BF">
        <w:trPr>
          <w:trHeight w:hRule="exact" w:val="622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spacing w:before="2"/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56</w:t>
            </w:r>
          </w:p>
        </w:tc>
      </w:tr>
      <w:tr w:rsidR="000840BF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Default="000840BF">
      <w:pPr>
        <w:sectPr w:rsidR="000840BF">
          <w:pgSz w:w="11920" w:h="16840"/>
          <w:pgMar w:top="1360" w:right="1220" w:bottom="280" w:left="1220" w:header="720" w:footer="720" w:gutter="0"/>
          <w:cols w:space="720"/>
        </w:sectPr>
      </w:pPr>
    </w:p>
    <w:p w:rsidR="000840BF" w:rsidRDefault="000840BF">
      <w:pPr>
        <w:spacing w:before="6" w:line="80" w:lineRule="exact"/>
        <w:rPr>
          <w:sz w:val="9"/>
          <w:szCs w:val="9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6301"/>
      </w:tblGrid>
      <w:tr w:rsidR="000840BF">
        <w:trPr>
          <w:trHeight w:hRule="exact" w:val="4059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0840BF"/>
        </w:tc>
        <w:tc>
          <w:tcPr>
            <w:tcW w:w="63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 on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6</w:t>
            </w:r>
            <w:proofErr w:type="spellStart"/>
            <w:r>
              <w:rPr>
                <w:position w:val="8"/>
                <w:sz w:val="14"/>
                <w:szCs w:val="14"/>
              </w:rPr>
              <w:t>th</w:t>
            </w:r>
            <w:proofErr w:type="spellEnd"/>
            <w:r>
              <w:rPr>
                <w:spacing w:val="17"/>
                <w:position w:val="8"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p 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s.</w:t>
            </w:r>
          </w:p>
          <w:p w:rsidR="000840BF" w:rsidRDefault="006134F8">
            <w:pPr>
              <w:spacing w:before="2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).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d.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3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ug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cannot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</w:t>
            </w:r>
          </w:p>
          <w:p w:rsidR="000840BF" w:rsidRDefault="006134F8">
            <w:pPr>
              <w:spacing w:before="1"/>
              <w:ind w:left="82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k</w:t>
            </w:r>
            <w:proofErr w:type="gramEnd"/>
            <w:r>
              <w:rPr>
                <w:sz w:val="22"/>
                <w:szCs w:val="22"/>
              </w:rPr>
              <w:t>”.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 on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6</w:t>
            </w:r>
            <w:proofErr w:type="spellStart"/>
            <w:r>
              <w:rPr>
                <w:position w:val="8"/>
                <w:sz w:val="14"/>
                <w:szCs w:val="14"/>
              </w:rPr>
              <w:t>th</w:t>
            </w:r>
            <w:proofErr w:type="spellEnd"/>
            <w:r>
              <w:rPr>
                <w:spacing w:val="17"/>
                <w:position w:val="8"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p 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s.</w:t>
            </w:r>
          </w:p>
          <w:p w:rsidR="000840BF" w:rsidRDefault="006134F8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).</w:t>
            </w:r>
          </w:p>
          <w:p w:rsidR="000840BF" w:rsidRDefault="006134F8">
            <w:pPr>
              <w:spacing w:before="3" w:line="240" w:lineRule="exact"/>
              <w:ind w:left="822" w:right="371" w:hanging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ot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ow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c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d”.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 on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6</w:t>
            </w:r>
            <w:proofErr w:type="spellStart"/>
            <w:r>
              <w:rPr>
                <w:position w:val="8"/>
                <w:sz w:val="14"/>
                <w:szCs w:val="14"/>
              </w:rPr>
              <w:t>th</w:t>
            </w:r>
            <w:proofErr w:type="spellEnd"/>
            <w:r>
              <w:rPr>
                <w:spacing w:val="17"/>
                <w:position w:val="8"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p 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s.</w:t>
            </w:r>
          </w:p>
          <w:p w:rsidR="000840BF" w:rsidRDefault="006134F8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>
              <w:rPr>
                <w:spacing w:val="-2"/>
                <w:sz w:val="22"/>
                <w:szCs w:val="22"/>
              </w:rPr>
              <w:t>(</w:t>
            </w:r>
            <w:r>
              <w:rPr>
                <w:spacing w:val="3"/>
                <w:sz w:val="22"/>
                <w:szCs w:val="22"/>
              </w:rPr>
              <w:t>J</w:t>
            </w:r>
            <w:r>
              <w:rPr>
                <w:spacing w:val="-2"/>
                <w:sz w:val="22"/>
                <w:szCs w:val="22"/>
              </w:rPr>
              <w:t>).</w:t>
            </w:r>
          </w:p>
          <w:p w:rsidR="000840BF" w:rsidRDefault="006134F8">
            <w:pPr>
              <w:spacing w:before="3" w:line="240" w:lineRule="exact"/>
              <w:ind w:left="822" w:right="98" w:hanging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ow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on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“Surn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d”.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 on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6</w:t>
            </w:r>
            <w:proofErr w:type="spellStart"/>
            <w:r>
              <w:rPr>
                <w:position w:val="8"/>
                <w:sz w:val="14"/>
                <w:szCs w:val="14"/>
              </w:rPr>
              <w:t>th</w:t>
            </w:r>
            <w:proofErr w:type="spellEnd"/>
            <w:r>
              <w:rPr>
                <w:spacing w:val="17"/>
                <w:position w:val="8"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p 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s.</w:t>
            </w:r>
          </w:p>
        </w:tc>
      </w:tr>
      <w:tr w:rsidR="000840BF">
        <w:trPr>
          <w:trHeight w:hRule="exact" w:val="313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Excep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s:</w:t>
            </w:r>
          </w:p>
        </w:tc>
        <w:tc>
          <w:tcPr>
            <w:tcW w:w="63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A</w:t>
            </w:r>
          </w:p>
        </w:tc>
      </w:tr>
    </w:tbl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before="16" w:line="240" w:lineRule="exact"/>
        <w:rPr>
          <w:sz w:val="24"/>
          <w:szCs w:val="24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0840BF">
        <w:trPr>
          <w:trHeight w:hRule="exact" w:val="622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spacing w:before="2"/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57</w:t>
            </w:r>
          </w:p>
        </w:tc>
      </w:tr>
      <w:tr w:rsidR="000840BF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Default="000840BF">
      <w:pPr>
        <w:sectPr w:rsidR="000840BF">
          <w:pgSz w:w="11920" w:h="16840"/>
          <w:pgMar w:top="1320" w:right="1220" w:bottom="280" w:left="1220" w:header="720" w:footer="720" w:gutter="0"/>
          <w:cols w:space="720"/>
        </w:sectPr>
      </w:pPr>
    </w:p>
    <w:p w:rsidR="000840BF" w:rsidRDefault="000840BF">
      <w:pPr>
        <w:spacing w:before="7" w:line="120" w:lineRule="exact"/>
        <w:rPr>
          <w:sz w:val="12"/>
          <w:szCs w:val="12"/>
        </w:rPr>
      </w:pPr>
    </w:p>
    <w:p w:rsidR="000840BF" w:rsidRDefault="000840BF">
      <w:pPr>
        <w:spacing w:line="200" w:lineRule="exact"/>
        <w:sectPr w:rsidR="000840BF">
          <w:pgSz w:w="16840" w:h="11920" w:orient="landscape"/>
          <w:pgMar w:top="1080" w:right="1340" w:bottom="280" w:left="1340" w:header="720" w:footer="720" w:gutter="0"/>
          <w:cols w:space="720"/>
        </w:sectPr>
      </w:pPr>
    </w:p>
    <w:p w:rsidR="000840BF" w:rsidRDefault="006134F8">
      <w:pPr>
        <w:spacing w:before="24"/>
        <w:ind w:left="100" w:right="-62"/>
        <w:rPr>
          <w:sz w:val="28"/>
          <w:szCs w:val="28"/>
        </w:rPr>
      </w:pPr>
      <w:r>
        <w:lastRenderedPageBreak/>
        <w:pict>
          <v:shape id="_x0000_s1067" type="#_x0000_t75" style="position:absolute;left:0;text-align:left;margin-left:1in;margin-top:31.15pt;width:697.9pt;height:333.35pt;z-index:-9839;mso-position-horizontal-relative:page">
            <v:imagedata r:id="rId36" o:title=""/>
            <w10:wrap anchorx="page"/>
          </v:shape>
        </w:pic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ct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v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t</w:t>
      </w:r>
      <w:r>
        <w:rPr>
          <w:b/>
          <w:sz w:val="28"/>
          <w:szCs w:val="28"/>
        </w:rPr>
        <w:t>y</w:t>
      </w:r>
      <w:r>
        <w:rPr>
          <w:b/>
          <w:spacing w:val="1"/>
          <w:sz w:val="28"/>
          <w:szCs w:val="28"/>
        </w:rPr>
        <w:t xml:space="preserve"> </w:t>
      </w:r>
      <w:proofErr w:type="gramStart"/>
      <w:r>
        <w:rPr>
          <w:b/>
          <w:spacing w:val="-2"/>
          <w:sz w:val="28"/>
          <w:szCs w:val="28"/>
        </w:rPr>
        <w:t>D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ag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:</w:t>
      </w:r>
      <w:proofErr w:type="gramEnd"/>
      <w:r>
        <w:rPr>
          <w:b/>
          <w:sz w:val="28"/>
          <w:szCs w:val="28"/>
        </w:rPr>
        <w:t>(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D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22</w:t>
      </w:r>
      <w:r>
        <w:rPr>
          <w:b/>
          <w:sz w:val="28"/>
          <w:szCs w:val="28"/>
        </w:rPr>
        <w:t>):</w:t>
      </w:r>
    </w:p>
    <w:p w:rsidR="000840BF" w:rsidRDefault="006134F8">
      <w:pPr>
        <w:spacing w:before="1" w:line="180" w:lineRule="exact"/>
        <w:rPr>
          <w:sz w:val="19"/>
          <w:szCs w:val="19"/>
        </w:rPr>
      </w:pPr>
      <w:r>
        <w:br w:type="column"/>
      </w: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6134F8">
      <w:pPr>
        <w:rPr>
          <w:sz w:val="22"/>
          <w:szCs w:val="22"/>
        </w:rPr>
      </w:pPr>
      <w:r>
        <w:rPr>
          <w:i/>
          <w:sz w:val="22"/>
          <w:szCs w:val="22"/>
        </w:rPr>
        <w:t>Figu</w:t>
      </w:r>
      <w:r>
        <w:rPr>
          <w:i/>
          <w:spacing w:val="1"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2</w:t>
      </w:r>
      <w:r>
        <w:rPr>
          <w:i/>
          <w:spacing w:val="-2"/>
          <w:sz w:val="22"/>
          <w:szCs w:val="22"/>
        </w:rPr>
        <w:t>9</w:t>
      </w:r>
      <w:r>
        <w:rPr>
          <w:i/>
          <w:sz w:val="22"/>
          <w:szCs w:val="22"/>
        </w:rPr>
        <w:t>: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c</w:t>
      </w:r>
      <w:r>
        <w:rPr>
          <w:i/>
          <w:spacing w:val="1"/>
          <w:sz w:val="22"/>
          <w:szCs w:val="22"/>
        </w:rPr>
        <w:t>t</w:t>
      </w:r>
      <w:r>
        <w:rPr>
          <w:i/>
          <w:spacing w:val="-1"/>
          <w:sz w:val="22"/>
          <w:szCs w:val="22"/>
        </w:rPr>
        <w:t>i</w:t>
      </w:r>
      <w:r>
        <w:rPr>
          <w:i/>
          <w:sz w:val="22"/>
          <w:szCs w:val="22"/>
        </w:rPr>
        <w:t>v</w:t>
      </w:r>
      <w:r>
        <w:rPr>
          <w:i/>
          <w:spacing w:val="-1"/>
          <w:sz w:val="22"/>
          <w:szCs w:val="22"/>
        </w:rPr>
        <w:t>i</w:t>
      </w:r>
      <w:r>
        <w:rPr>
          <w:i/>
          <w:spacing w:val="1"/>
          <w:sz w:val="22"/>
          <w:szCs w:val="22"/>
        </w:rPr>
        <w:t>t</w:t>
      </w:r>
      <w:r>
        <w:rPr>
          <w:i/>
          <w:sz w:val="22"/>
          <w:szCs w:val="22"/>
        </w:rPr>
        <w:t>y Di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gr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m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D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22</w:t>
      </w:r>
    </w:p>
    <w:p w:rsidR="004B4087" w:rsidRDefault="004B4087">
      <w:pPr>
        <w:rPr>
          <w:sz w:val="22"/>
          <w:szCs w:val="22"/>
        </w:rPr>
      </w:pPr>
    </w:p>
    <w:p w:rsidR="004B4087" w:rsidRDefault="004B4087">
      <w:pPr>
        <w:rPr>
          <w:sz w:val="22"/>
          <w:szCs w:val="22"/>
        </w:rPr>
      </w:pPr>
    </w:p>
    <w:p w:rsidR="004B4087" w:rsidRDefault="004B4087">
      <w:pPr>
        <w:rPr>
          <w:sz w:val="22"/>
          <w:szCs w:val="22"/>
        </w:rPr>
      </w:pPr>
    </w:p>
    <w:p w:rsidR="004B4087" w:rsidRDefault="004B4087">
      <w:pPr>
        <w:rPr>
          <w:sz w:val="22"/>
          <w:szCs w:val="22"/>
        </w:rPr>
      </w:pPr>
    </w:p>
    <w:tbl>
      <w:tblPr>
        <w:tblW w:w="9222" w:type="dxa"/>
        <w:tblInd w:w="-9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4B4087" w:rsidTr="004B4087">
        <w:trPr>
          <w:trHeight w:hRule="exact" w:val="622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4B4087" w:rsidRDefault="004B4087" w:rsidP="008E3B96">
            <w:pPr>
              <w:spacing w:before="2"/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4B4087" w:rsidRDefault="004B4087" w:rsidP="008E3B96">
            <w:pPr>
              <w:spacing w:before="2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58</w:t>
            </w:r>
          </w:p>
        </w:tc>
      </w:tr>
      <w:tr w:rsidR="004B4087" w:rsidTr="004B4087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4B4087" w:rsidRDefault="004B4087">
      <w:pPr>
        <w:rPr>
          <w:sz w:val="22"/>
          <w:szCs w:val="22"/>
        </w:rPr>
        <w:sectPr w:rsidR="004B4087">
          <w:type w:val="continuous"/>
          <w:pgSz w:w="16840" w:h="11920" w:orient="landscape"/>
          <w:pgMar w:top="1400" w:right="1340" w:bottom="280" w:left="1340" w:header="720" w:footer="720" w:gutter="0"/>
          <w:cols w:num="2" w:space="720" w:equalWidth="0">
            <w:col w:w="3331" w:space="2155"/>
            <w:col w:w="8674"/>
          </w:cols>
        </w:sectPr>
      </w:pPr>
    </w:p>
    <w:p w:rsidR="000840BF" w:rsidRDefault="006134F8">
      <w:pPr>
        <w:spacing w:before="79" w:line="240" w:lineRule="exact"/>
        <w:ind w:left="220" w:right="79"/>
        <w:rPr>
          <w:sz w:val="22"/>
          <w:szCs w:val="22"/>
        </w:rPr>
      </w:pPr>
      <w:r>
        <w:rPr>
          <w:spacing w:val="-1"/>
          <w:sz w:val="22"/>
          <w:szCs w:val="22"/>
        </w:rPr>
        <w:lastRenderedPageBreak/>
        <w:t>U</w:t>
      </w:r>
      <w:r>
        <w:rPr>
          <w:spacing w:val="2"/>
          <w:sz w:val="22"/>
          <w:szCs w:val="22"/>
        </w:rPr>
        <w:t>C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23:</w:t>
      </w:r>
      <w:r>
        <w:rPr>
          <w:spacing w:val="4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oc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3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an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3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3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3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3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eb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3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3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d,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 su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 or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.</w:t>
      </w:r>
    </w:p>
    <w:p w:rsidR="000840BF" w:rsidRDefault="000840BF">
      <w:pPr>
        <w:spacing w:before="11" w:line="240" w:lineRule="exact"/>
        <w:rPr>
          <w:sz w:val="24"/>
          <w:szCs w:val="24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25"/>
        <w:gridCol w:w="543"/>
        <w:gridCol w:w="886"/>
        <w:gridCol w:w="3260"/>
        <w:gridCol w:w="2127"/>
      </w:tblGrid>
      <w:tr w:rsidR="000840BF">
        <w:trPr>
          <w:trHeight w:hRule="exact" w:val="264"/>
        </w:trPr>
        <w:tc>
          <w:tcPr>
            <w:tcW w:w="276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</w:t>
            </w:r>
            <w:r>
              <w:rPr>
                <w:b/>
                <w:sz w:val="22"/>
                <w:szCs w:val="22"/>
              </w:rPr>
              <w:t>se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1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ase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627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UC</w:t>
            </w:r>
            <w:r>
              <w:rPr>
                <w:b/>
                <w:spacing w:val="1"/>
                <w:sz w:val="22"/>
                <w:szCs w:val="22"/>
              </w:rPr>
              <w:t>-</w:t>
            </w:r>
            <w:r>
              <w:rPr>
                <w:b/>
                <w:sz w:val="22"/>
                <w:szCs w:val="22"/>
              </w:rPr>
              <w:t>23</w:t>
            </w:r>
          </w:p>
        </w:tc>
      </w:tr>
      <w:tr w:rsidR="000840BF">
        <w:trPr>
          <w:trHeight w:hRule="exact" w:val="516"/>
        </w:trPr>
        <w:tc>
          <w:tcPr>
            <w:tcW w:w="276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3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e:</w:t>
            </w:r>
          </w:p>
        </w:tc>
        <w:tc>
          <w:tcPr>
            <w:tcW w:w="627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 up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gy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eb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ap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</w:p>
          <w:p w:rsidR="000840BF" w:rsidRDefault="006134F8">
            <w:pPr>
              <w:spacing w:line="240" w:lineRule="exact"/>
              <w:ind w:left="100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d,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e,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or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2"/>
        </w:trPr>
        <w:tc>
          <w:tcPr>
            <w:tcW w:w="276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27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</w:p>
        </w:tc>
      </w:tr>
      <w:tr w:rsidR="000840BF">
        <w:trPr>
          <w:trHeight w:hRule="exact" w:val="770"/>
        </w:trPr>
        <w:tc>
          <w:tcPr>
            <w:tcW w:w="276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27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 up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chan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t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 a</w:t>
            </w:r>
          </w:p>
          <w:p w:rsidR="000840BF" w:rsidRDefault="006134F8">
            <w:pPr>
              <w:spacing w:before="3" w:line="240" w:lineRule="exact"/>
              <w:ind w:left="100" w:right="375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new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e,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e, pe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son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, and 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of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).</w:t>
            </w:r>
          </w:p>
        </w:tc>
      </w:tr>
      <w:tr w:rsidR="000840BF">
        <w:trPr>
          <w:trHeight w:hRule="exact" w:val="262"/>
        </w:trPr>
        <w:tc>
          <w:tcPr>
            <w:tcW w:w="276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27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z w:val="22"/>
                <w:szCs w:val="22"/>
              </w:rPr>
              <w:t>Upd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e’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n 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ab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4"/>
        </w:trPr>
        <w:tc>
          <w:tcPr>
            <w:tcW w:w="276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27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 h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 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 up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ng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516"/>
        </w:trPr>
        <w:tc>
          <w:tcPr>
            <w:tcW w:w="276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27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 a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new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t on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</w:p>
          <w:p w:rsidR="000840BF" w:rsidRDefault="006134F8">
            <w:pPr>
              <w:spacing w:line="240" w:lineRule="exact"/>
              <w:ind w:left="100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3"/>
        </w:trPr>
        <w:tc>
          <w:tcPr>
            <w:tcW w:w="9040" w:type="dxa"/>
            <w:gridSpan w:val="5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before="3"/>
              <w:ind w:left="3805" w:right="3805"/>
              <w:jc w:val="center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</w:t>
            </w:r>
            <w:r>
              <w:rPr>
                <w:b/>
                <w:sz w:val="22"/>
                <w:szCs w:val="22"/>
              </w:rPr>
              <w:t>se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ca</w:t>
            </w:r>
            <w:r>
              <w:rPr>
                <w:b/>
                <w:spacing w:val="-2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 xml:space="preserve">e 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n</w:t>
            </w:r>
            <w:r>
              <w:rPr>
                <w:b/>
                <w:spacing w:val="-1"/>
                <w:sz w:val="22"/>
                <w:szCs w:val="22"/>
              </w:rPr>
              <w:t>p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840BF">
        <w:trPr>
          <w:trHeight w:hRule="exact" w:val="258"/>
        </w:trPr>
        <w:tc>
          <w:tcPr>
            <w:tcW w:w="22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807" w:right="805"/>
              <w:jc w:val="center"/>
              <w:rPr>
                <w:sz w:val="22"/>
                <w:szCs w:val="22"/>
              </w:rPr>
            </w:pPr>
            <w:r>
              <w:rPr>
                <w:b/>
                <w:position w:val="-1"/>
                <w:sz w:val="22"/>
                <w:szCs w:val="22"/>
              </w:rPr>
              <w:t>Input</w:t>
            </w:r>
          </w:p>
        </w:tc>
        <w:tc>
          <w:tcPr>
            <w:tcW w:w="1429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470"/>
              <w:rPr>
                <w:sz w:val="22"/>
                <w:szCs w:val="22"/>
              </w:rPr>
            </w:pPr>
            <w:r>
              <w:rPr>
                <w:b/>
                <w:spacing w:val="-1"/>
                <w:position w:val="-1"/>
                <w:sz w:val="22"/>
                <w:szCs w:val="22"/>
              </w:rPr>
              <w:t>T</w:t>
            </w:r>
            <w:r>
              <w:rPr>
                <w:b/>
                <w:position w:val="-1"/>
                <w:sz w:val="22"/>
                <w:szCs w:val="22"/>
              </w:rPr>
              <w:t>ype</w:t>
            </w:r>
          </w:p>
        </w:tc>
        <w:tc>
          <w:tcPr>
            <w:tcW w:w="3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74"/>
              <w:rPr>
                <w:sz w:val="22"/>
                <w:szCs w:val="22"/>
              </w:rPr>
            </w:pPr>
            <w:r>
              <w:rPr>
                <w:b/>
                <w:spacing w:val="-1"/>
                <w:position w:val="-1"/>
                <w:sz w:val="22"/>
                <w:szCs w:val="22"/>
              </w:rPr>
              <w:t>C</w:t>
            </w:r>
            <w:r>
              <w:rPr>
                <w:b/>
                <w:position w:val="-1"/>
                <w:sz w:val="22"/>
                <w:szCs w:val="22"/>
              </w:rPr>
              <w:t>ons</w:t>
            </w:r>
            <w:r>
              <w:rPr>
                <w:b/>
                <w:spacing w:val="1"/>
                <w:position w:val="-1"/>
                <w:sz w:val="22"/>
                <w:szCs w:val="22"/>
              </w:rPr>
              <w:t>t</w:t>
            </w:r>
            <w:r>
              <w:rPr>
                <w:b/>
                <w:position w:val="-1"/>
                <w:sz w:val="22"/>
                <w:szCs w:val="22"/>
              </w:rPr>
              <w:t>r</w:t>
            </w:r>
            <w:r>
              <w:rPr>
                <w:b/>
                <w:spacing w:val="-2"/>
                <w:position w:val="-1"/>
                <w:sz w:val="22"/>
                <w:szCs w:val="22"/>
              </w:rPr>
              <w:t>a</w:t>
            </w:r>
            <w:r>
              <w:rPr>
                <w:b/>
                <w:spacing w:val="1"/>
                <w:position w:val="-1"/>
                <w:sz w:val="22"/>
                <w:szCs w:val="22"/>
              </w:rPr>
              <w:t>i</w:t>
            </w:r>
            <w:r>
              <w:rPr>
                <w:b/>
                <w:position w:val="-1"/>
                <w:sz w:val="22"/>
                <w:szCs w:val="22"/>
              </w:rPr>
              <w:t>n</w:t>
            </w:r>
            <w:r>
              <w:rPr>
                <w:b/>
                <w:spacing w:val="-2"/>
                <w:position w:val="-1"/>
                <w:sz w:val="22"/>
                <w:szCs w:val="22"/>
              </w:rPr>
              <w:t>t</w:t>
            </w:r>
            <w:r>
              <w:rPr>
                <w:b/>
                <w:position w:val="-1"/>
                <w:sz w:val="22"/>
                <w:szCs w:val="22"/>
              </w:rPr>
              <w:t>s</w:t>
            </w:r>
          </w:p>
        </w:tc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642"/>
              <w:rPr>
                <w:sz w:val="22"/>
                <w:szCs w:val="22"/>
              </w:rPr>
            </w:pPr>
            <w:r>
              <w:rPr>
                <w:b/>
                <w:spacing w:val="-1"/>
                <w:position w:val="-1"/>
                <w:sz w:val="22"/>
                <w:szCs w:val="22"/>
              </w:rPr>
              <w:t>E</w:t>
            </w:r>
            <w:r>
              <w:rPr>
                <w:b/>
                <w:spacing w:val="-2"/>
                <w:position w:val="-1"/>
                <w:sz w:val="22"/>
                <w:szCs w:val="22"/>
              </w:rPr>
              <w:t>x</w:t>
            </w:r>
            <w:r>
              <w:rPr>
                <w:b/>
                <w:position w:val="-1"/>
                <w:sz w:val="22"/>
                <w:szCs w:val="22"/>
              </w:rPr>
              <w:t>a</w:t>
            </w:r>
            <w:r>
              <w:rPr>
                <w:b/>
                <w:spacing w:val="1"/>
                <w:position w:val="-1"/>
                <w:sz w:val="22"/>
                <w:szCs w:val="22"/>
              </w:rPr>
              <w:t>m</w:t>
            </w:r>
            <w:r>
              <w:rPr>
                <w:b/>
                <w:position w:val="-1"/>
                <w:sz w:val="22"/>
                <w:szCs w:val="22"/>
              </w:rPr>
              <w:t>ple</w:t>
            </w:r>
          </w:p>
        </w:tc>
      </w:tr>
      <w:tr w:rsidR="000840BF">
        <w:trPr>
          <w:trHeight w:hRule="exact" w:val="269"/>
        </w:trPr>
        <w:tc>
          <w:tcPr>
            <w:tcW w:w="22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</w:p>
        </w:tc>
        <w:tc>
          <w:tcPr>
            <w:tcW w:w="1429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spellStart"/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nt</w:t>
            </w:r>
            <w:proofErr w:type="spellEnd"/>
          </w:p>
        </w:tc>
        <w:tc>
          <w:tcPr>
            <w:tcW w:w="3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ber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13 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s</w:t>
            </w:r>
          </w:p>
        </w:tc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16001004</w:t>
            </w:r>
            <w:r>
              <w:rPr>
                <w:spacing w:val="-2"/>
                <w:sz w:val="22"/>
                <w:szCs w:val="22"/>
              </w:rPr>
              <w:t>8</w:t>
            </w:r>
            <w:r>
              <w:rPr>
                <w:sz w:val="22"/>
                <w:szCs w:val="22"/>
              </w:rPr>
              <w:t>5726</w:t>
            </w:r>
          </w:p>
        </w:tc>
      </w:tr>
      <w:tr w:rsidR="000840BF">
        <w:trPr>
          <w:trHeight w:hRule="exact" w:val="262"/>
        </w:trPr>
        <w:tc>
          <w:tcPr>
            <w:tcW w:w="22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</w:p>
        </w:tc>
        <w:tc>
          <w:tcPr>
            <w:tcW w:w="1429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</w:p>
        </w:tc>
        <w:tc>
          <w:tcPr>
            <w:tcW w:w="3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phab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c 30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</w:p>
        </w:tc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spellStart"/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</w:t>
            </w:r>
            <w:proofErr w:type="spellEnd"/>
          </w:p>
        </w:tc>
      </w:tr>
      <w:tr w:rsidR="000840BF">
        <w:trPr>
          <w:trHeight w:hRule="exact" w:val="264"/>
        </w:trPr>
        <w:tc>
          <w:tcPr>
            <w:tcW w:w="22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</w:p>
        </w:tc>
        <w:tc>
          <w:tcPr>
            <w:tcW w:w="1429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</w:p>
        </w:tc>
        <w:tc>
          <w:tcPr>
            <w:tcW w:w="3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phab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c 30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</w:p>
        </w:tc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spellStart"/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anpai</w:t>
            </w:r>
            <w:proofErr w:type="spellEnd"/>
          </w:p>
        </w:tc>
      </w:tr>
      <w:tr w:rsidR="000840BF">
        <w:trPr>
          <w:trHeight w:hRule="exact" w:val="262"/>
        </w:trPr>
        <w:tc>
          <w:tcPr>
            <w:tcW w:w="22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</w:p>
        </w:tc>
        <w:tc>
          <w:tcPr>
            <w:tcW w:w="1429" w:type="dxa"/>
            <w:gridSpan w:val="2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</w:p>
        </w:tc>
        <w:tc>
          <w:tcPr>
            <w:tcW w:w="3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phab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c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nu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ber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bol</w:t>
            </w:r>
          </w:p>
        </w:tc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ol</w:t>
            </w:r>
            <w:proofErr w:type="spellEnd"/>
          </w:p>
        </w:tc>
      </w:tr>
      <w:tr w:rsidR="000840BF">
        <w:trPr>
          <w:trHeight w:hRule="exact" w:val="1529"/>
        </w:trPr>
        <w:tc>
          <w:tcPr>
            <w:tcW w:w="276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Flows:</w:t>
            </w:r>
          </w:p>
        </w:tc>
        <w:tc>
          <w:tcPr>
            <w:tcW w:w="6272" w:type="dxa"/>
            <w:gridSpan w:val="3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4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nput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 of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before="1"/>
              <w:ind w:left="4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e’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n.</w:t>
            </w:r>
          </w:p>
          <w:p w:rsidR="000840BF" w:rsidRDefault="006134F8">
            <w:pPr>
              <w:spacing w:line="240" w:lineRule="exact"/>
              <w:ind w:left="4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ri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an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up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before="1"/>
              <w:ind w:left="4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 na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of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and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ed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e.</w:t>
            </w:r>
          </w:p>
          <w:p w:rsidR="000840BF" w:rsidRDefault="006134F8">
            <w:pPr>
              <w:spacing w:line="240" w:lineRule="exact"/>
              <w:ind w:left="4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5.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ab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before="1"/>
              <w:ind w:left="4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6.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 w:rsidTr="004B4087">
        <w:trPr>
          <w:trHeight w:hRule="exact" w:val="6843"/>
        </w:trPr>
        <w:tc>
          <w:tcPr>
            <w:tcW w:w="276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 F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3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s:</w:t>
            </w:r>
          </w:p>
        </w:tc>
        <w:tc>
          <w:tcPr>
            <w:tcW w:w="627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)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before="1"/>
              <w:ind w:left="4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d.</w:t>
            </w:r>
          </w:p>
          <w:p w:rsidR="000840BF" w:rsidRDefault="006134F8">
            <w:pPr>
              <w:spacing w:line="240" w:lineRule="exact"/>
              <w:ind w:left="4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cannot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be</w:t>
            </w:r>
          </w:p>
          <w:p w:rsidR="000840BF" w:rsidRDefault="006134F8">
            <w:pPr>
              <w:spacing w:line="240" w:lineRule="exact"/>
              <w:ind w:left="820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k</w:t>
            </w:r>
            <w:proofErr w:type="gramEnd"/>
            <w:r>
              <w:rPr>
                <w:sz w:val="22"/>
                <w:szCs w:val="22"/>
              </w:rPr>
              <w:t>”.</w:t>
            </w:r>
          </w:p>
          <w:p w:rsidR="000840BF" w:rsidRDefault="006134F8">
            <w:pPr>
              <w:spacing w:line="240" w:lineRule="exact"/>
              <w:ind w:left="4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 on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1"/>
                <w:sz w:val="22"/>
                <w:szCs w:val="22"/>
              </w:rPr>
              <w:t>6</w:t>
            </w:r>
            <w:proofErr w:type="spellStart"/>
            <w:r>
              <w:rPr>
                <w:position w:val="8"/>
                <w:sz w:val="14"/>
                <w:szCs w:val="14"/>
              </w:rPr>
              <w:t>th</w:t>
            </w:r>
            <w:proofErr w:type="spellEnd"/>
            <w:r>
              <w:rPr>
                <w:spacing w:val="17"/>
                <w:position w:val="8"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p 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s.</w:t>
            </w:r>
          </w:p>
          <w:p w:rsidR="000840BF" w:rsidRDefault="006134F8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pacing w:val="-1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)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before="1"/>
              <w:ind w:left="4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p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 xml:space="preserve"> 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of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 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hat</w:t>
            </w:r>
          </w:p>
          <w:p w:rsidR="000840BF" w:rsidRDefault="006134F8">
            <w:pPr>
              <w:spacing w:line="240" w:lineRule="exact"/>
              <w:ind w:left="820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eady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ex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ba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e.</w:t>
            </w:r>
          </w:p>
          <w:p w:rsidR="000840BF" w:rsidRDefault="006134F8">
            <w:pPr>
              <w:spacing w:before="1" w:line="240" w:lineRule="exact"/>
              <w:ind w:left="820" w:right="450" w:hanging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has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 xml:space="preserve">y been 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”.</w:t>
            </w:r>
          </w:p>
          <w:p w:rsidR="000840BF" w:rsidRDefault="006134F8">
            <w:pPr>
              <w:spacing w:line="240" w:lineRule="exact"/>
              <w:ind w:left="4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 on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1"/>
                <w:sz w:val="22"/>
                <w:szCs w:val="22"/>
              </w:rPr>
              <w:t>6</w:t>
            </w:r>
            <w:proofErr w:type="spellStart"/>
            <w:r>
              <w:rPr>
                <w:position w:val="8"/>
                <w:sz w:val="14"/>
                <w:szCs w:val="14"/>
              </w:rPr>
              <w:t>th</w:t>
            </w:r>
            <w:proofErr w:type="spellEnd"/>
            <w:r>
              <w:rPr>
                <w:spacing w:val="17"/>
                <w:position w:val="8"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p 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s.</w:t>
            </w:r>
          </w:p>
          <w:p w:rsidR="000840BF" w:rsidRDefault="006134F8">
            <w:pPr>
              <w:spacing w:before="1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)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before="3" w:line="240" w:lineRule="exact"/>
              <w:ind w:left="820" w:right="747" w:hanging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p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 xml:space="preserve"> 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ow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con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 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e.</w:t>
            </w:r>
          </w:p>
          <w:p w:rsidR="000840BF" w:rsidRDefault="006134F8">
            <w:pPr>
              <w:spacing w:line="240" w:lineRule="exact"/>
              <w:ind w:left="4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”.</w:t>
            </w:r>
          </w:p>
          <w:p w:rsidR="000840BF" w:rsidRDefault="006134F8">
            <w:pPr>
              <w:spacing w:line="240" w:lineRule="exact"/>
              <w:ind w:left="4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 on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1"/>
                <w:sz w:val="22"/>
                <w:szCs w:val="22"/>
              </w:rPr>
              <w:t>6</w:t>
            </w:r>
            <w:proofErr w:type="spellStart"/>
            <w:r>
              <w:rPr>
                <w:position w:val="8"/>
                <w:sz w:val="14"/>
                <w:szCs w:val="14"/>
              </w:rPr>
              <w:t>th</w:t>
            </w:r>
            <w:proofErr w:type="spellEnd"/>
            <w:r>
              <w:rPr>
                <w:spacing w:val="17"/>
                <w:position w:val="8"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p 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s.</w:t>
            </w:r>
          </w:p>
          <w:p w:rsidR="000840BF" w:rsidRDefault="006134F8">
            <w:pPr>
              <w:spacing w:before="1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)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line="240" w:lineRule="exact"/>
              <w:ind w:left="4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fi</w:t>
            </w:r>
            <w:r>
              <w:rPr>
                <w:spacing w:val="3"/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d.</w:t>
            </w:r>
          </w:p>
          <w:p w:rsidR="000840BF" w:rsidRDefault="006134F8">
            <w:pPr>
              <w:spacing w:line="240" w:lineRule="exact"/>
              <w:ind w:left="4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cannot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 b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”.</w:t>
            </w:r>
          </w:p>
          <w:p w:rsidR="000840BF" w:rsidRDefault="006134F8">
            <w:pPr>
              <w:spacing w:line="240" w:lineRule="exact"/>
              <w:ind w:left="4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 on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1"/>
                <w:sz w:val="22"/>
                <w:szCs w:val="22"/>
              </w:rPr>
              <w:t>6</w:t>
            </w:r>
            <w:proofErr w:type="spellStart"/>
            <w:r>
              <w:rPr>
                <w:position w:val="8"/>
                <w:sz w:val="14"/>
                <w:szCs w:val="14"/>
              </w:rPr>
              <w:t>th</w:t>
            </w:r>
            <w:proofErr w:type="spellEnd"/>
            <w:r>
              <w:rPr>
                <w:spacing w:val="17"/>
                <w:position w:val="8"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p 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s.</w:t>
            </w:r>
          </w:p>
          <w:p w:rsidR="000840BF" w:rsidRDefault="006134F8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E).</w:t>
            </w:r>
          </w:p>
          <w:p w:rsidR="000840BF" w:rsidRDefault="006134F8">
            <w:pPr>
              <w:spacing w:before="1"/>
              <w:ind w:left="4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1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d.</w:t>
            </w:r>
          </w:p>
          <w:p w:rsidR="000840BF" w:rsidRDefault="006134F8">
            <w:pPr>
              <w:spacing w:line="240" w:lineRule="exact"/>
              <w:ind w:left="4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“Surn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cann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 b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”.</w:t>
            </w:r>
          </w:p>
          <w:p w:rsidR="000840BF" w:rsidRDefault="006134F8">
            <w:pPr>
              <w:spacing w:line="240" w:lineRule="exact"/>
              <w:ind w:left="4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 on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1"/>
                <w:sz w:val="22"/>
                <w:szCs w:val="22"/>
              </w:rPr>
              <w:t>6</w:t>
            </w:r>
            <w:proofErr w:type="spellStart"/>
            <w:r>
              <w:rPr>
                <w:position w:val="8"/>
                <w:sz w:val="14"/>
                <w:szCs w:val="14"/>
              </w:rPr>
              <w:t>th</w:t>
            </w:r>
            <w:proofErr w:type="spellEnd"/>
            <w:r>
              <w:rPr>
                <w:spacing w:val="17"/>
                <w:position w:val="8"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p 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s.</w:t>
            </w:r>
          </w:p>
          <w:p w:rsidR="000840BF" w:rsidRDefault="006134F8">
            <w:pPr>
              <w:spacing w:before="1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).</w:t>
            </w:r>
          </w:p>
          <w:p w:rsidR="000840BF" w:rsidRDefault="006134F8">
            <w:pPr>
              <w:spacing w:line="240" w:lineRule="exact"/>
              <w:ind w:left="4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d.</w:t>
            </w:r>
          </w:p>
          <w:p w:rsidR="000840BF" w:rsidRDefault="006134F8">
            <w:pPr>
              <w:spacing w:before="5" w:line="240" w:lineRule="exact"/>
              <w:ind w:left="820" w:right="510" w:hanging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cannot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 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”.</w:t>
            </w:r>
          </w:p>
        </w:tc>
      </w:tr>
    </w:tbl>
    <w:p w:rsidR="004B4087" w:rsidRDefault="004B4087"/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4B4087" w:rsidTr="008E3B96">
        <w:trPr>
          <w:trHeight w:hRule="exact" w:val="622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4B4087" w:rsidRDefault="004B4087" w:rsidP="008E3B96">
            <w:pPr>
              <w:spacing w:before="2"/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4B4087" w:rsidRDefault="004B4087" w:rsidP="008E3B96">
            <w:pPr>
              <w:spacing w:before="2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59</w:t>
            </w:r>
          </w:p>
        </w:tc>
      </w:tr>
      <w:tr w:rsidR="004B4087" w:rsidTr="008E3B96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Pr="004B4087" w:rsidRDefault="000840BF" w:rsidP="004B4087">
      <w:pPr>
        <w:tabs>
          <w:tab w:val="center" w:pos="4690"/>
        </w:tabs>
        <w:sectPr w:rsidR="000840BF" w:rsidRPr="004B4087">
          <w:pgSz w:w="11920" w:h="16840"/>
          <w:pgMar w:top="1340" w:right="1320" w:bottom="280" w:left="1220" w:header="720" w:footer="720" w:gutter="0"/>
          <w:cols w:space="720"/>
        </w:sectPr>
      </w:pPr>
    </w:p>
    <w:p w:rsidR="000840BF" w:rsidRDefault="000840BF">
      <w:pPr>
        <w:spacing w:before="6" w:line="80" w:lineRule="exact"/>
        <w:rPr>
          <w:sz w:val="9"/>
          <w:szCs w:val="9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8"/>
        <w:gridCol w:w="6272"/>
      </w:tblGrid>
      <w:tr w:rsidR="000840BF">
        <w:trPr>
          <w:trHeight w:hRule="exact" w:val="2794"/>
        </w:trPr>
        <w:tc>
          <w:tcPr>
            <w:tcW w:w="27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0840BF"/>
        </w:tc>
        <w:tc>
          <w:tcPr>
            <w:tcW w:w="62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4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 on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1"/>
                <w:sz w:val="22"/>
                <w:szCs w:val="22"/>
              </w:rPr>
              <w:t>6</w:t>
            </w:r>
            <w:proofErr w:type="spellStart"/>
            <w:r>
              <w:rPr>
                <w:position w:val="8"/>
                <w:sz w:val="14"/>
                <w:szCs w:val="14"/>
              </w:rPr>
              <w:t>th</w:t>
            </w:r>
            <w:proofErr w:type="spellEnd"/>
            <w:r>
              <w:rPr>
                <w:spacing w:val="17"/>
                <w:position w:val="8"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p 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s.</w:t>
            </w:r>
          </w:p>
          <w:p w:rsidR="000840BF" w:rsidRDefault="006134F8">
            <w:pPr>
              <w:spacing w:before="2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)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before="3" w:line="240" w:lineRule="exact"/>
              <w:ind w:left="820" w:right="345" w:hanging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ot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ow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c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e.</w:t>
            </w:r>
          </w:p>
          <w:p w:rsidR="000840BF" w:rsidRDefault="006134F8">
            <w:pPr>
              <w:spacing w:line="240" w:lineRule="exact"/>
              <w:ind w:left="4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d”.</w:t>
            </w:r>
          </w:p>
          <w:p w:rsidR="000840BF" w:rsidRDefault="006134F8">
            <w:pPr>
              <w:spacing w:line="240" w:lineRule="exact"/>
              <w:ind w:left="4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 on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1"/>
                <w:sz w:val="22"/>
                <w:szCs w:val="22"/>
              </w:rPr>
              <w:t>6</w:t>
            </w:r>
            <w:proofErr w:type="spellStart"/>
            <w:r>
              <w:rPr>
                <w:position w:val="8"/>
                <w:sz w:val="14"/>
                <w:szCs w:val="14"/>
              </w:rPr>
              <w:t>th</w:t>
            </w:r>
            <w:proofErr w:type="spellEnd"/>
            <w:r>
              <w:rPr>
                <w:spacing w:val="17"/>
                <w:position w:val="8"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p 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s.</w:t>
            </w:r>
          </w:p>
          <w:p w:rsidR="000840BF" w:rsidRDefault="006134F8">
            <w:pPr>
              <w:spacing w:before="1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>
              <w:rPr>
                <w:spacing w:val="-2"/>
                <w:sz w:val="22"/>
                <w:szCs w:val="22"/>
              </w:rPr>
              <w:t>(</w:t>
            </w:r>
            <w:r>
              <w:rPr>
                <w:spacing w:val="3"/>
                <w:sz w:val="22"/>
                <w:szCs w:val="22"/>
              </w:rPr>
              <w:t>J</w:t>
            </w:r>
            <w:r>
              <w:rPr>
                <w:spacing w:val="-2"/>
                <w:sz w:val="22"/>
                <w:szCs w:val="22"/>
              </w:rPr>
              <w:t>)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before="3" w:line="240" w:lineRule="exact"/>
              <w:ind w:left="820" w:right="71" w:hanging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ow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on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e.</w:t>
            </w:r>
          </w:p>
          <w:p w:rsidR="000840BF" w:rsidRDefault="006134F8">
            <w:pPr>
              <w:spacing w:line="240" w:lineRule="exact"/>
              <w:ind w:left="4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“Surn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d”.</w:t>
            </w:r>
          </w:p>
          <w:p w:rsidR="000840BF" w:rsidRDefault="006134F8">
            <w:pPr>
              <w:spacing w:line="240" w:lineRule="exact"/>
              <w:ind w:left="4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 on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1"/>
                <w:sz w:val="22"/>
                <w:szCs w:val="22"/>
              </w:rPr>
              <w:t>6</w:t>
            </w:r>
            <w:proofErr w:type="spellStart"/>
            <w:r>
              <w:rPr>
                <w:position w:val="8"/>
                <w:sz w:val="14"/>
                <w:szCs w:val="14"/>
              </w:rPr>
              <w:t>th</w:t>
            </w:r>
            <w:proofErr w:type="spellEnd"/>
            <w:r>
              <w:rPr>
                <w:spacing w:val="17"/>
                <w:position w:val="8"/>
                <w:sz w:val="14"/>
                <w:szCs w:val="14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p 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s.</w:t>
            </w:r>
          </w:p>
        </w:tc>
      </w:tr>
      <w:tr w:rsidR="000840BF">
        <w:trPr>
          <w:trHeight w:hRule="exact" w:val="262"/>
        </w:trPr>
        <w:tc>
          <w:tcPr>
            <w:tcW w:w="27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Excep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s:</w:t>
            </w:r>
          </w:p>
        </w:tc>
        <w:tc>
          <w:tcPr>
            <w:tcW w:w="62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A</w:t>
            </w:r>
          </w:p>
        </w:tc>
      </w:tr>
    </w:tbl>
    <w:p w:rsidR="000840BF" w:rsidRDefault="000840BF">
      <w:pPr>
        <w:spacing w:before="2" w:line="160" w:lineRule="exact"/>
        <w:rPr>
          <w:sz w:val="17"/>
          <w:szCs w:val="17"/>
        </w:rPr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0840BF">
        <w:trPr>
          <w:trHeight w:hRule="exact" w:val="622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spacing w:before="2"/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60</w:t>
            </w:r>
          </w:p>
        </w:tc>
      </w:tr>
      <w:tr w:rsidR="000840BF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Default="000840BF">
      <w:pPr>
        <w:sectPr w:rsidR="000840BF">
          <w:pgSz w:w="11920" w:h="16840"/>
          <w:pgMar w:top="1320" w:right="1240" w:bottom="280" w:left="1220" w:header="720" w:footer="720" w:gutter="0"/>
          <w:cols w:space="720"/>
        </w:sectPr>
      </w:pPr>
    </w:p>
    <w:p w:rsidR="000840BF" w:rsidRDefault="000840BF">
      <w:pPr>
        <w:spacing w:before="7" w:line="120" w:lineRule="exact"/>
        <w:rPr>
          <w:sz w:val="12"/>
          <w:szCs w:val="12"/>
        </w:rPr>
      </w:pPr>
    </w:p>
    <w:p w:rsidR="000840BF" w:rsidRDefault="000840BF">
      <w:pPr>
        <w:spacing w:line="200" w:lineRule="exact"/>
        <w:sectPr w:rsidR="000840BF">
          <w:pgSz w:w="16840" w:h="11920" w:orient="landscape"/>
          <w:pgMar w:top="1080" w:right="1340" w:bottom="280" w:left="1340" w:header="720" w:footer="720" w:gutter="0"/>
          <w:cols w:space="720"/>
        </w:sectPr>
      </w:pPr>
    </w:p>
    <w:p w:rsidR="000840BF" w:rsidRDefault="006134F8">
      <w:pPr>
        <w:spacing w:before="24"/>
        <w:ind w:left="100" w:right="-62"/>
        <w:rPr>
          <w:sz w:val="28"/>
          <w:szCs w:val="28"/>
        </w:rPr>
      </w:pPr>
      <w:r>
        <w:lastRenderedPageBreak/>
        <w:pict>
          <v:shape id="_x0000_s1066" type="#_x0000_t75" style="position:absolute;left:0;text-align:left;margin-left:1in;margin-top:31.15pt;width:697.9pt;height:312.35pt;z-index:-9838;mso-position-horizontal-relative:page">
            <v:imagedata r:id="rId37" o:title=""/>
            <w10:wrap anchorx="page"/>
          </v:shape>
        </w:pic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ct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v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t</w:t>
      </w:r>
      <w:r>
        <w:rPr>
          <w:b/>
          <w:sz w:val="28"/>
          <w:szCs w:val="28"/>
        </w:rPr>
        <w:t>y</w:t>
      </w:r>
      <w:r>
        <w:rPr>
          <w:b/>
          <w:spacing w:val="2"/>
          <w:sz w:val="28"/>
          <w:szCs w:val="28"/>
        </w:rPr>
        <w:t xml:space="preserve"> </w:t>
      </w:r>
      <w:proofErr w:type="gramStart"/>
      <w:r>
        <w:rPr>
          <w:b/>
          <w:spacing w:val="-1"/>
          <w:sz w:val="28"/>
          <w:szCs w:val="28"/>
        </w:rPr>
        <w:t>Di</w:t>
      </w:r>
      <w:r>
        <w:rPr>
          <w:b/>
          <w:spacing w:val="1"/>
          <w:sz w:val="28"/>
          <w:szCs w:val="28"/>
        </w:rPr>
        <w:t>ag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:</w:t>
      </w:r>
      <w:proofErr w:type="gramEnd"/>
      <w:r>
        <w:rPr>
          <w:b/>
          <w:sz w:val="28"/>
          <w:szCs w:val="28"/>
        </w:rPr>
        <w:t>(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D-</w:t>
      </w:r>
      <w:r>
        <w:rPr>
          <w:b/>
          <w:spacing w:val="1"/>
          <w:sz w:val="28"/>
          <w:szCs w:val="28"/>
        </w:rPr>
        <w:t>23</w:t>
      </w:r>
      <w:r>
        <w:rPr>
          <w:b/>
          <w:sz w:val="28"/>
          <w:szCs w:val="28"/>
        </w:rPr>
        <w:t>):</w:t>
      </w:r>
    </w:p>
    <w:p w:rsidR="000840BF" w:rsidRDefault="006134F8">
      <w:pPr>
        <w:spacing w:line="200" w:lineRule="exact"/>
      </w:pPr>
      <w:r>
        <w:br w:type="column"/>
      </w: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before="19" w:line="200" w:lineRule="exact"/>
      </w:pPr>
    </w:p>
    <w:p w:rsidR="000840BF" w:rsidRDefault="006134F8">
      <w:pPr>
        <w:rPr>
          <w:sz w:val="22"/>
          <w:szCs w:val="22"/>
        </w:rPr>
      </w:pPr>
      <w:r>
        <w:rPr>
          <w:i/>
          <w:sz w:val="22"/>
          <w:szCs w:val="22"/>
        </w:rPr>
        <w:t>Figu</w:t>
      </w:r>
      <w:r>
        <w:rPr>
          <w:i/>
          <w:spacing w:val="1"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3</w:t>
      </w:r>
      <w:r>
        <w:rPr>
          <w:i/>
          <w:spacing w:val="-2"/>
          <w:sz w:val="22"/>
          <w:szCs w:val="22"/>
        </w:rPr>
        <w:t>0</w:t>
      </w:r>
      <w:r>
        <w:rPr>
          <w:i/>
          <w:sz w:val="22"/>
          <w:szCs w:val="22"/>
        </w:rPr>
        <w:t>: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c</w:t>
      </w:r>
      <w:r>
        <w:rPr>
          <w:i/>
          <w:spacing w:val="1"/>
          <w:sz w:val="22"/>
          <w:szCs w:val="22"/>
        </w:rPr>
        <w:t>t</w:t>
      </w:r>
      <w:r>
        <w:rPr>
          <w:i/>
          <w:spacing w:val="-1"/>
          <w:sz w:val="22"/>
          <w:szCs w:val="22"/>
        </w:rPr>
        <w:t>i</w:t>
      </w:r>
      <w:r>
        <w:rPr>
          <w:i/>
          <w:sz w:val="22"/>
          <w:szCs w:val="22"/>
        </w:rPr>
        <w:t>v</w:t>
      </w:r>
      <w:r>
        <w:rPr>
          <w:i/>
          <w:spacing w:val="-1"/>
          <w:sz w:val="22"/>
          <w:szCs w:val="22"/>
        </w:rPr>
        <w:t>i</w:t>
      </w:r>
      <w:r>
        <w:rPr>
          <w:i/>
          <w:spacing w:val="1"/>
          <w:sz w:val="22"/>
          <w:szCs w:val="22"/>
        </w:rPr>
        <w:t>t</w:t>
      </w:r>
      <w:r>
        <w:rPr>
          <w:i/>
          <w:sz w:val="22"/>
          <w:szCs w:val="22"/>
        </w:rPr>
        <w:t>y Di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gr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m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D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23</w:t>
      </w:r>
    </w:p>
    <w:p w:rsidR="00B70B2C" w:rsidRDefault="00B70B2C">
      <w:pPr>
        <w:rPr>
          <w:sz w:val="22"/>
          <w:szCs w:val="22"/>
        </w:rPr>
      </w:pPr>
    </w:p>
    <w:p w:rsidR="00B70B2C" w:rsidRDefault="00B70B2C">
      <w:pPr>
        <w:rPr>
          <w:sz w:val="22"/>
          <w:szCs w:val="22"/>
        </w:rPr>
      </w:pPr>
    </w:p>
    <w:p w:rsidR="00B70B2C" w:rsidRDefault="00B70B2C">
      <w:pPr>
        <w:rPr>
          <w:sz w:val="22"/>
          <w:szCs w:val="22"/>
        </w:rPr>
      </w:pPr>
    </w:p>
    <w:p w:rsidR="00B70B2C" w:rsidRDefault="00B70B2C">
      <w:pPr>
        <w:rPr>
          <w:sz w:val="22"/>
          <w:szCs w:val="22"/>
        </w:rPr>
      </w:pPr>
    </w:p>
    <w:p w:rsidR="00B70B2C" w:rsidRDefault="00B70B2C">
      <w:pPr>
        <w:rPr>
          <w:sz w:val="22"/>
          <w:szCs w:val="22"/>
        </w:rPr>
      </w:pPr>
    </w:p>
    <w:tbl>
      <w:tblPr>
        <w:tblW w:w="9222" w:type="dxa"/>
        <w:tblInd w:w="-9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B70B2C" w:rsidTr="004B4087">
        <w:trPr>
          <w:trHeight w:hRule="exact" w:val="622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B70B2C" w:rsidRDefault="00B70B2C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70B2C" w:rsidRDefault="00B70B2C" w:rsidP="008E3B96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B70B2C" w:rsidRDefault="00B70B2C" w:rsidP="008E3B96">
            <w:pPr>
              <w:spacing w:before="2"/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B70B2C" w:rsidRDefault="00B70B2C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70B2C" w:rsidRDefault="00B70B2C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B70B2C" w:rsidRDefault="00B70B2C" w:rsidP="008E3B96">
            <w:pPr>
              <w:spacing w:before="2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B70B2C" w:rsidRDefault="00B70B2C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70B2C" w:rsidRDefault="004B4087" w:rsidP="008E3B96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61</w:t>
            </w:r>
          </w:p>
        </w:tc>
      </w:tr>
      <w:tr w:rsidR="00B70B2C" w:rsidTr="004B4087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B70B2C" w:rsidRDefault="00B70B2C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70B2C" w:rsidRDefault="00B70B2C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B70B2C" w:rsidRDefault="00B70B2C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B70B2C" w:rsidRDefault="00B70B2C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B70B2C" w:rsidRDefault="00B70B2C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70B2C" w:rsidRDefault="00B70B2C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B70B2C" w:rsidRDefault="00B70B2C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70B2C" w:rsidRDefault="00B70B2C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B70B2C" w:rsidRDefault="00B70B2C">
      <w:pPr>
        <w:rPr>
          <w:sz w:val="22"/>
          <w:szCs w:val="22"/>
        </w:rPr>
        <w:sectPr w:rsidR="00B70B2C">
          <w:type w:val="continuous"/>
          <w:pgSz w:w="16840" w:h="11920" w:orient="landscape"/>
          <w:pgMar w:top="1400" w:right="1340" w:bottom="280" w:left="1340" w:header="720" w:footer="720" w:gutter="0"/>
          <w:cols w:num="2" w:space="720" w:equalWidth="0">
            <w:col w:w="3331" w:space="2155"/>
            <w:col w:w="8674"/>
          </w:cols>
        </w:sectPr>
      </w:pPr>
    </w:p>
    <w:p w:rsidR="000840BF" w:rsidRDefault="006134F8">
      <w:pPr>
        <w:spacing w:before="75" w:line="240" w:lineRule="exact"/>
        <w:ind w:left="220"/>
        <w:rPr>
          <w:sz w:val="22"/>
          <w:szCs w:val="22"/>
        </w:rPr>
      </w:pPr>
      <w:r>
        <w:rPr>
          <w:spacing w:val="-1"/>
          <w:position w:val="-1"/>
          <w:sz w:val="22"/>
          <w:szCs w:val="22"/>
        </w:rPr>
        <w:lastRenderedPageBreak/>
        <w:t>U</w:t>
      </w:r>
      <w:r>
        <w:rPr>
          <w:spacing w:val="2"/>
          <w:position w:val="-1"/>
          <w:sz w:val="22"/>
          <w:szCs w:val="22"/>
        </w:rPr>
        <w:t>C</w:t>
      </w:r>
      <w:r>
        <w:rPr>
          <w:spacing w:val="-4"/>
          <w:position w:val="-1"/>
          <w:sz w:val="22"/>
          <w:szCs w:val="22"/>
        </w:rPr>
        <w:t>-</w:t>
      </w:r>
      <w:r>
        <w:rPr>
          <w:position w:val="-1"/>
          <w:sz w:val="22"/>
          <w:szCs w:val="22"/>
        </w:rPr>
        <w:t>24: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spacing w:val="-1"/>
          <w:position w:val="-1"/>
          <w:sz w:val="22"/>
          <w:szCs w:val="22"/>
        </w:rPr>
        <w:t>D</w:t>
      </w:r>
      <w:r>
        <w:rPr>
          <w:position w:val="-1"/>
          <w:sz w:val="22"/>
          <w:szCs w:val="22"/>
        </w:rPr>
        <w:t>oc</w:t>
      </w:r>
      <w:r>
        <w:rPr>
          <w:spacing w:val="1"/>
          <w:position w:val="-1"/>
          <w:sz w:val="22"/>
          <w:szCs w:val="22"/>
        </w:rPr>
        <w:t>t</w:t>
      </w:r>
      <w:r>
        <w:rPr>
          <w:position w:val="-1"/>
          <w:sz w:val="22"/>
          <w:szCs w:val="22"/>
        </w:rPr>
        <w:t>or</w:t>
      </w:r>
      <w:r>
        <w:rPr>
          <w:spacing w:val="-1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can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de</w:t>
      </w:r>
      <w:r>
        <w:rPr>
          <w:spacing w:val="-1"/>
          <w:position w:val="-1"/>
          <w:sz w:val="22"/>
          <w:szCs w:val="22"/>
        </w:rPr>
        <w:t>l</w:t>
      </w:r>
      <w:r>
        <w:rPr>
          <w:position w:val="-1"/>
          <w:sz w:val="22"/>
          <w:szCs w:val="22"/>
        </w:rPr>
        <w:t>e</w:t>
      </w:r>
      <w:r>
        <w:rPr>
          <w:spacing w:val="-1"/>
          <w:position w:val="-1"/>
          <w:sz w:val="22"/>
          <w:szCs w:val="22"/>
        </w:rPr>
        <w:t>t</w:t>
      </w:r>
      <w:r>
        <w:rPr>
          <w:position w:val="-1"/>
          <w:sz w:val="22"/>
          <w:szCs w:val="22"/>
        </w:rPr>
        <w:t>e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spacing w:val="-2"/>
          <w:position w:val="-1"/>
          <w:sz w:val="22"/>
          <w:szCs w:val="22"/>
        </w:rPr>
        <w:t>a</w:t>
      </w:r>
      <w:r>
        <w:rPr>
          <w:position w:val="-1"/>
          <w:sz w:val="22"/>
          <w:szCs w:val="22"/>
        </w:rPr>
        <w:t>n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a</w:t>
      </w:r>
      <w:r>
        <w:rPr>
          <w:spacing w:val="-1"/>
          <w:position w:val="-1"/>
          <w:sz w:val="22"/>
          <w:szCs w:val="22"/>
        </w:rPr>
        <w:t>l</w:t>
      </w:r>
      <w:r>
        <w:rPr>
          <w:spacing w:val="1"/>
          <w:position w:val="-1"/>
          <w:sz w:val="22"/>
          <w:szCs w:val="22"/>
        </w:rPr>
        <w:t>l</w:t>
      </w:r>
      <w:r>
        <w:rPr>
          <w:position w:val="-1"/>
          <w:sz w:val="22"/>
          <w:szCs w:val="22"/>
        </w:rPr>
        <w:t>e</w:t>
      </w:r>
      <w:r>
        <w:rPr>
          <w:spacing w:val="1"/>
          <w:position w:val="-1"/>
          <w:sz w:val="22"/>
          <w:szCs w:val="22"/>
        </w:rPr>
        <w:t>r</w:t>
      </w:r>
      <w:r>
        <w:rPr>
          <w:spacing w:val="-2"/>
          <w:position w:val="-1"/>
          <w:sz w:val="22"/>
          <w:szCs w:val="22"/>
        </w:rPr>
        <w:t>g</w:t>
      </w:r>
      <w:r>
        <w:rPr>
          <w:position w:val="-1"/>
          <w:sz w:val="22"/>
          <w:szCs w:val="22"/>
        </w:rPr>
        <w:t>y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spacing w:val="1"/>
          <w:position w:val="-1"/>
          <w:sz w:val="22"/>
          <w:szCs w:val="22"/>
        </w:rPr>
        <w:t>r</w:t>
      </w:r>
      <w:r>
        <w:rPr>
          <w:position w:val="-1"/>
          <w:sz w:val="22"/>
          <w:szCs w:val="22"/>
        </w:rPr>
        <w:t>epo</w:t>
      </w:r>
      <w:r>
        <w:rPr>
          <w:spacing w:val="-1"/>
          <w:position w:val="-1"/>
          <w:sz w:val="22"/>
          <w:szCs w:val="22"/>
        </w:rPr>
        <w:t>r</w:t>
      </w:r>
      <w:r>
        <w:rPr>
          <w:position w:val="-1"/>
          <w:sz w:val="22"/>
          <w:szCs w:val="22"/>
        </w:rPr>
        <w:t>t</w:t>
      </w:r>
      <w:r>
        <w:rPr>
          <w:spacing w:val="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on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spacing w:val="1"/>
          <w:position w:val="-1"/>
          <w:sz w:val="22"/>
          <w:szCs w:val="22"/>
        </w:rPr>
        <w:t>t</w:t>
      </w:r>
      <w:r>
        <w:rPr>
          <w:position w:val="-1"/>
          <w:sz w:val="22"/>
          <w:szCs w:val="22"/>
        </w:rPr>
        <w:t>he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spacing w:val="-3"/>
          <w:position w:val="-1"/>
          <w:sz w:val="22"/>
          <w:szCs w:val="22"/>
        </w:rPr>
        <w:t>w</w:t>
      </w:r>
      <w:r>
        <w:rPr>
          <w:position w:val="-1"/>
          <w:sz w:val="22"/>
          <w:szCs w:val="22"/>
        </w:rPr>
        <w:t>eb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app</w:t>
      </w:r>
      <w:r>
        <w:rPr>
          <w:spacing w:val="-1"/>
          <w:position w:val="-1"/>
          <w:sz w:val="22"/>
          <w:szCs w:val="22"/>
        </w:rPr>
        <w:t>l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c</w:t>
      </w:r>
      <w:r>
        <w:rPr>
          <w:spacing w:val="-2"/>
          <w:position w:val="-1"/>
          <w:sz w:val="22"/>
          <w:szCs w:val="22"/>
        </w:rPr>
        <w:t>a</w:t>
      </w:r>
      <w:r>
        <w:rPr>
          <w:spacing w:val="1"/>
          <w:position w:val="-1"/>
          <w:sz w:val="22"/>
          <w:szCs w:val="22"/>
        </w:rPr>
        <w:t>t</w:t>
      </w:r>
      <w:r>
        <w:rPr>
          <w:spacing w:val="-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on.</w:t>
      </w:r>
    </w:p>
    <w:p w:rsidR="000840BF" w:rsidRDefault="000840BF">
      <w:pPr>
        <w:spacing w:before="19" w:line="240" w:lineRule="exact"/>
        <w:rPr>
          <w:sz w:val="24"/>
          <w:szCs w:val="24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828"/>
        <w:gridCol w:w="3274"/>
        <w:gridCol w:w="2199"/>
      </w:tblGrid>
      <w:tr w:rsidR="000840BF">
        <w:trPr>
          <w:trHeight w:hRule="exact" w:val="262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</w:t>
            </w:r>
            <w:r>
              <w:rPr>
                <w:b/>
                <w:sz w:val="22"/>
                <w:szCs w:val="22"/>
              </w:rPr>
              <w:t>se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1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ase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630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UC</w:t>
            </w:r>
            <w:r>
              <w:rPr>
                <w:b/>
                <w:spacing w:val="1"/>
                <w:sz w:val="22"/>
                <w:szCs w:val="22"/>
              </w:rPr>
              <w:t>-</w:t>
            </w:r>
            <w:r>
              <w:rPr>
                <w:b/>
                <w:sz w:val="22"/>
                <w:szCs w:val="22"/>
              </w:rPr>
              <w:t>24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3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e:</w:t>
            </w:r>
          </w:p>
        </w:tc>
        <w:tc>
          <w:tcPr>
            <w:tcW w:w="630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 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b ap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on.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</w:p>
        </w:tc>
      </w:tr>
      <w:tr w:rsidR="000840BF">
        <w:trPr>
          <w:trHeight w:hRule="exact" w:val="262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 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ab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‘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o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ns 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n of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57"/>
        </w:trPr>
        <w:tc>
          <w:tcPr>
            <w:tcW w:w="2943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828" w:type="dxa"/>
            <w:tcBorders>
              <w:top w:val="single" w:sz="5" w:space="0" w:color="000000"/>
              <w:left w:val="single" w:sz="5" w:space="0" w:color="000000"/>
              <w:bottom w:val="nil"/>
              <w:right w:val="nil"/>
            </w:tcBorders>
          </w:tcPr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</w:t>
            </w:r>
          </w:p>
        </w:tc>
        <w:tc>
          <w:tcPr>
            <w:tcW w:w="3274" w:type="dxa"/>
            <w:tcBorders>
              <w:top w:val="single" w:sz="5" w:space="0" w:color="000000"/>
              <w:left w:val="nil"/>
              <w:bottom w:val="nil"/>
              <w:right w:val="nil"/>
            </w:tcBorders>
            <w:shd w:val="clear" w:color="auto" w:fill="FDFDFD"/>
          </w:tcPr>
          <w:p w:rsidR="000840BF" w:rsidRDefault="006134F8">
            <w:pPr>
              <w:spacing w:line="240" w:lineRule="exact"/>
              <w:ind w:right="-54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'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si</w:t>
            </w:r>
            <w:r>
              <w:rPr>
                <w:sz w:val="22"/>
                <w:szCs w:val="22"/>
              </w:rPr>
              <w:t>de.</w:t>
            </w:r>
          </w:p>
        </w:tc>
        <w:tc>
          <w:tcPr>
            <w:tcW w:w="2199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</w:tcPr>
          <w:p w:rsidR="000840BF" w:rsidRDefault="000840BF"/>
        </w:tc>
      </w:tr>
      <w:tr w:rsidR="000840BF">
        <w:trPr>
          <w:trHeight w:hRule="exact" w:val="259"/>
        </w:trPr>
        <w:tc>
          <w:tcPr>
            <w:tcW w:w="2943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0840BF"/>
        </w:tc>
        <w:tc>
          <w:tcPr>
            <w:tcW w:w="6301" w:type="dxa"/>
            <w:gridSpan w:val="3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ac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e.</w:t>
            </w:r>
          </w:p>
        </w:tc>
      </w:tr>
      <w:tr w:rsidR="000840BF">
        <w:trPr>
          <w:trHeight w:hRule="exact" w:val="262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om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ab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1022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Flows:</w:t>
            </w:r>
          </w:p>
        </w:tc>
        <w:tc>
          <w:tcPr>
            <w:tcW w:w="630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ou su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ou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ant</w:t>
            </w:r>
          </w:p>
          <w:p w:rsidR="000840BF" w:rsidRDefault="006134F8">
            <w:pPr>
              <w:spacing w:before="1"/>
              <w:ind w:left="82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proofErr w:type="gramEnd"/>
            <w:r>
              <w:rPr>
                <w:sz w:val="22"/>
                <w:szCs w:val="22"/>
              </w:rPr>
              <w:t xml:space="preserve"> 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?”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‘O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and </w:t>
            </w:r>
            <w:r>
              <w:rPr>
                <w:spacing w:val="2"/>
                <w:sz w:val="22"/>
                <w:szCs w:val="22"/>
              </w:rPr>
              <w:t>‘</w:t>
            </w:r>
            <w:r>
              <w:rPr>
                <w:spacing w:val="-3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anc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z w:val="22"/>
                <w:szCs w:val="22"/>
              </w:rPr>
              <w:t>on.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‘</w:t>
            </w:r>
            <w:r>
              <w:rPr>
                <w:spacing w:val="-1"/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on.</w:t>
            </w:r>
          </w:p>
          <w:p w:rsidR="000840BF" w:rsidRDefault="006134F8">
            <w:pPr>
              <w:spacing w:before="1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ab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se</w:t>
            </w:r>
          </w:p>
        </w:tc>
      </w:tr>
      <w:tr w:rsidR="000840BF">
        <w:trPr>
          <w:trHeight w:hRule="exact" w:val="1023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 F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3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s:</w:t>
            </w:r>
          </w:p>
        </w:tc>
        <w:tc>
          <w:tcPr>
            <w:tcW w:w="630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)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before="1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ct “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anc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2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”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 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e.</w:t>
            </w:r>
          </w:p>
          <w:p w:rsidR="000840BF" w:rsidRDefault="006134F8">
            <w:pPr>
              <w:spacing w:before="3" w:line="240" w:lineRule="exact"/>
              <w:ind w:left="822" w:right="430" w:hanging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 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t </w:t>
            </w:r>
            <w:r>
              <w:rPr>
                <w:spacing w:val="1"/>
                <w:sz w:val="22"/>
                <w:szCs w:val="22"/>
              </w:rPr>
              <w:t>fr</w:t>
            </w:r>
            <w:r>
              <w:rPr>
                <w:sz w:val="22"/>
                <w:szCs w:val="22"/>
              </w:rPr>
              <w:t>om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</w:tr>
    </w:tbl>
    <w:p w:rsidR="000840BF" w:rsidRDefault="000840BF">
      <w:pPr>
        <w:spacing w:before="19" w:line="200" w:lineRule="exact"/>
      </w:pPr>
    </w:p>
    <w:p w:rsidR="000840BF" w:rsidRDefault="006134F8">
      <w:pPr>
        <w:spacing w:before="24"/>
        <w:ind w:left="220"/>
        <w:rPr>
          <w:sz w:val="28"/>
          <w:szCs w:val="28"/>
        </w:rPr>
      </w:pP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ct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v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t</w:t>
      </w:r>
      <w:r>
        <w:rPr>
          <w:b/>
          <w:sz w:val="28"/>
          <w:szCs w:val="28"/>
        </w:rPr>
        <w:t>y</w:t>
      </w:r>
      <w:r>
        <w:rPr>
          <w:b/>
          <w:spacing w:val="1"/>
          <w:sz w:val="28"/>
          <w:szCs w:val="28"/>
        </w:rPr>
        <w:t xml:space="preserve"> </w:t>
      </w:r>
      <w:proofErr w:type="gramStart"/>
      <w:r>
        <w:rPr>
          <w:b/>
          <w:spacing w:val="-2"/>
          <w:sz w:val="28"/>
          <w:szCs w:val="28"/>
        </w:rPr>
        <w:t>D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ag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:</w:t>
      </w:r>
      <w:proofErr w:type="gramEnd"/>
      <w:r>
        <w:rPr>
          <w:b/>
          <w:sz w:val="28"/>
          <w:szCs w:val="28"/>
        </w:rPr>
        <w:t>(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D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24</w:t>
      </w:r>
      <w:r>
        <w:rPr>
          <w:b/>
          <w:sz w:val="28"/>
          <w:szCs w:val="28"/>
        </w:rPr>
        <w:t>):</w:t>
      </w: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before="2" w:line="220" w:lineRule="exact"/>
        <w:rPr>
          <w:sz w:val="22"/>
          <w:szCs w:val="22"/>
        </w:rPr>
      </w:pPr>
    </w:p>
    <w:p w:rsidR="000840BF" w:rsidRDefault="006134F8">
      <w:pPr>
        <w:ind w:left="654"/>
      </w:pPr>
      <w:r>
        <w:pict>
          <v:shape id="_x0000_i1056" type="#_x0000_t75" style="width:441.8pt;height:258.65pt">
            <v:imagedata r:id="rId38" o:title=""/>
          </v:shape>
        </w:pict>
      </w:r>
    </w:p>
    <w:p w:rsidR="000840BF" w:rsidRDefault="000840BF">
      <w:pPr>
        <w:spacing w:before="9" w:line="100" w:lineRule="exact"/>
        <w:rPr>
          <w:sz w:val="11"/>
          <w:szCs w:val="11"/>
        </w:rPr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6134F8">
      <w:pPr>
        <w:ind w:left="3142"/>
        <w:rPr>
          <w:sz w:val="22"/>
          <w:szCs w:val="22"/>
        </w:rPr>
      </w:pPr>
      <w:r>
        <w:rPr>
          <w:i/>
          <w:sz w:val="22"/>
          <w:szCs w:val="22"/>
        </w:rPr>
        <w:t>Figu</w:t>
      </w:r>
      <w:r>
        <w:rPr>
          <w:i/>
          <w:spacing w:val="1"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3</w:t>
      </w:r>
      <w:r>
        <w:rPr>
          <w:i/>
          <w:spacing w:val="-2"/>
          <w:sz w:val="22"/>
          <w:szCs w:val="22"/>
        </w:rPr>
        <w:t>1</w:t>
      </w:r>
      <w:r>
        <w:rPr>
          <w:i/>
          <w:sz w:val="22"/>
          <w:szCs w:val="22"/>
        </w:rPr>
        <w:t>: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c</w:t>
      </w:r>
      <w:r>
        <w:rPr>
          <w:i/>
          <w:spacing w:val="1"/>
          <w:sz w:val="22"/>
          <w:szCs w:val="22"/>
        </w:rPr>
        <w:t>t</w:t>
      </w:r>
      <w:r>
        <w:rPr>
          <w:i/>
          <w:spacing w:val="-1"/>
          <w:sz w:val="22"/>
          <w:szCs w:val="22"/>
        </w:rPr>
        <w:t>i</w:t>
      </w:r>
      <w:r>
        <w:rPr>
          <w:i/>
          <w:sz w:val="22"/>
          <w:szCs w:val="22"/>
        </w:rPr>
        <w:t>v</w:t>
      </w:r>
      <w:r>
        <w:rPr>
          <w:i/>
          <w:spacing w:val="-1"/>
          <w:sz w:val="22"/>
          <w:szCs w:val="22"/>
        </w:rPr>
        <w:t>i</w:t>
      </w:r>
      <w:r>
        <w:rPr>
          <w:i/>
          <w:spacing w:val="1"/>
          <w:sz w:val="22"/>
          <w:szCs w:val="22"/>
        </w:rPr>
        <w:t>t</w:t>
      </w:r>
      <w:r>
        <w:rPr>
          <w:i/>
          <w:sz w:val="22"/>
          <w:szCs w:val="22"/>
        </w:rPr>
        <w:t>y Di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gr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m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D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24</w:t>
      </w:r>
    </w:p>
    <w:p w:rsidR="004B4087" w:rsidRDefault="004B4087">
      <w:pPr>
        <w:ind w:left="3142"/>
        <w:rPr>
          <w:sz w:val="22"/>
          <w:szCs w:val="22"/>
        </w:rPr>
      </w:pPr>
    </w:p>
    <w:p w:rsidR="004B4087" w:rsidRDefault="004B4087">
      <w:pPr>
        <w:ind w:left="3142"/>
        <w:rPr>
          <w:sz w:val="22"/>
          <w:szCs w:val="22"/>
        </w:rPr>
      </w:pPr>
    </w:p>
    <w:p w:rsidR="004B4087" w:rsidRDefault="004B4087">
      <w:pPr>
        <w:ind w:left="3142"/>
        <w:rPr>
          <w:sz w:val="22"/>
          <w:szCs w:val="22"/>
        </w:rPr>
      </w:pPr>
    </w:p>
    <w:p w:rsidR="004B4087" w:rsidRDefault="004B4087">
      <w:pPr>
        <w:ind w:left="3142"/>
        <w:rPr>
          <w:sz w:val="22"/>
          <w:szCs w:val="22"/>
        </w:rPr>
      </w:pPr>
    </w:p>
    <w:p w:rsidR="004B4087" w:rsidRDefault="004B4087">
      <w:pPr>
        <w:ind w:left="3142"/>
        <w:rPr>
          <w:sz w:val="22"/>
          <w:szCs w:val="22"/>
        </w:rPr>
      </w:pPr>
    </w:p>
    <w:p w:rsidR="004B4087" w:rsidRDefault="004B4087">
      <w:pPr>
        <w:ind w:left="3142"/>
        <w:rPr>
          <w:sz w:val="22"/>
          <w:szCs w:val="22"/>
        </w:rPr>
      </w:pPr>
    </w:p>
    <w:p w:rsidR="004B4087" w:rsidRDefault="004B4087">
      <w:pPr>
        <w:ind w:left="3142"/>
        <w:rPr>
          <w:sz w:val="22"/>
          <w:szCs w:val="22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4B4087" w:rsidTr="008E3B96">
        <w:trPr>
          <w:trHeight w:hRule="exact" w:val="622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4B4087" w:rsidRDefault="004B4087" w:rsidP="008E3B96">
            <w:pPr>
              <w:spacing w:before="2"/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4B4087" w:rsidRDefault="004B4087" w:rsidP="008E3B96">
            <w:pPr>
              <w:spacing w:before="2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62</w:t>
            </w:r>
          </w:p>
        </w:tc>
      </w:tr>
      <w:tr w:rsidR="004B4087" w:rsidTr="008E3B96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B4087" w:rsidRDefault="004B4087" w:rsidP="008E3B96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4B4087" w:rsidRDefault="004B4087">
      <w:pPr>
        <w:ind w:left="3142"/>
        <w:rPr>
          <w:sz w:val="22"/>
          <w:szCs w:val="22"/>
        </w:rPr>
        <w:sectPr w:rsidR="004B4087">
          <w:pgSz w:w="11920" w:h="16840"/>
          <w:pgMar w:top="1340" w:right="1080" w:bottom="280" w:left="1220" w:header="720" w:footer="720" w:gutter="0"/>
          <w:cols w:space="720"/>
        </w:sectPr>
      </w:pPr>
    </w:p>
    <w:p w:rsidR="000840BF" w:rsidRDefault="006134F8">
      <w:pPr>
        <w:spacing w:before="79" w:line="240" w:lineRule="exact"/>
        <w:ind w:left="940" w:right="160" w:hanging="720"/>
        <w:rPr>
          <w:sz w:val="22"/>
          <w:szCs w:val="22"/>
        </w:rPr>
      </w:pPr>
      <w:r>
        <w:rPr>
          <w:spacing w:val="-1"/>
          <w:sz w:val="22"/>
          <w:szCs w:val="22"/>
        </w:rPr>
        <w:lastRenderedPageBreak/>
        <w:t>U</w:t>
      </w:r>
      <w:r>
        <w:rPr>
          <w:spacing w:val="2"/>
          <w:sz w:val="22"/>
          <w:szCs w:val="22"/>
        </w:rPr>
        <w:t>C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25:</w:t>
      </w:r>
      <w:r>
        <w:rPr>
          <w:spacing w:val="1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oc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can</w:t>
      </w:r>
      <w:r>
        <w:rPr>
          <w:spacing w:val="1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ch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1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epo</w:t>
      </w:r>
      <w:r>
        <w:rPr>
          <w:spacing w:val="-1"/>
          <w:sz w:val="22"/>
          <w:szCs w:val="22"/>
        </w:rPr>
        <w:t>r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1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eb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app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1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d,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or su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e.</w:t>
      </w:r>
    </w:p>
    <w:p w:rsidR="000840BF" w:rsidRDefault="000840BF">
      <w:pPr>
        <w:spacing w:before="11" w:line="240" w:lineRule="exact"/>
        <w:rPr>
          <w:sz w:val="24"/>
          <w:szCs w:val="24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71"/>
        <w:gridCol w:w="1472"/>
        <w:gridCol w:w="766"/>
        <w:gridCol w:w="674"/>
        <w:gridCol w:w="1654"/>
        <w:gridCol w:w="898"/>
        <w:gridCol w:w="2223"/>
      </w:tblGrid>
      <w:tr w:rsidR="000840BF">
        <w:trPr>
          <w:trHeight w:hRule="exact" w:val="264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</w:t>
            </w:r>
            <w:r>
              <w:rPr>
                <w:b/>
                <w:sz w:val="22"/>
                <w:szCs w:val="22"/>
              </w:rPr>
              <w:t>se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1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ase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6215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UC</w:t>
            </w:r>
            <w:r>
              <w:rPr>
                <w:b/>
                <w:spacing w:val="1"/>
                <w:sz w:val="22"/>
                <w:szCs w:val="22"/>
              </w:rPr>
              <w:t>-</w:t>
            </w:r>
            <w:r>
              <w:rPr>
                <w:b/>
                <w:sz w:val="22"/>
                <w:szCs w:val="22"/>
              </w:rPr>
              <w:t>25</w:t>
            </w:r>
          </w:p>
        </w:tc>
      </w:tr>
      <w:tr w:rsidR="000840BF">
        <w:trPr>
          <w:trHeight w:hRule="exact" w:val="516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3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e:</w:t>
            </w:r>
          </w:p>
        </w:tc>
        <w:tc>
          <w:tcPr>
            <w:tcW w:w="6215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ch</w:t>
            </w:r>
            <w:r>
              <w:rPr>
                <w:spacing w:val="2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2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2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2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25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eb</w:t>
            </w:r>
            <w:r>
              <w:rPr>
                <w:spacing w:val="2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2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</w:p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proofErr w:type="gramEnd"/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d,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e, or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2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215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</w:p>
        </w:tc>
      </w:tr>
      <w:tr w:rsidR="000840BF">
        <w:trPr>
          <w:trHeight w:hRule="exact" w:val="516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215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ch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nput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son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d, 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e, or</w:t>
            </w:r>
          </w:p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ch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ld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215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57"/>
        </w:trPr>
        <w:tc>
          <w:tcPr>
            <w:tcW w:w="2943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1440" w:type="dxa"/>
            <w:gridSpan w:val="2"/>
            <w:tcBorders>
              <w:top w:val="single" w:sz="5" w:space="0" w:color="000000"/>
              <w:left w:val="single" w:sz="5" w:space="0" w:color="000000"/>
              <w:bottom w:val="nil"/>
              <w:right w:val="nil"/>
            </w:tcBorders>
          </w:tcPr>
          <w:p w:rsidR="000840BF" w:rsidRDefault="006134F8">
            <w:pPr>
              <w:spacing w:line="240" w:lineRule="exact"/>
              <w:ind w:left="462" w:right="-5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</w:p>
        </w:tc>
        <w:tc>
          <w:tcPr>
            <w:tcW w:w="2552" w:type="dxa"/>
            <w:gridSpan w:val="2"/>
            <w:tcBorders>
              <w:top w:val="single" w:sz="5" w:space="0" w:color="000000"/>
              <w:left w:val="nil"/>
              <w:bottom w:val="nil"/>
              <w:right w:val="nil"/>
            </w:tcBorders>
            <w:shd w:val="clear" w:color="auto" w:fill="FDFDFD"/>
          </w:tcPr>
          <w:p w:rsidR="000840BF" w:rsidRDefault="006134F8">
            <w:pPr>
              <w:spacing w:line="240" w:lineRule="exact"/>
              <w:ind w:left="55" w:right="-78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og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'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si</w:t>
            </w:r>
            <w:r>
              <w:rPr>
                <w:sz w:val="22"/>
                <w:szCs w:val="22"/>
              </w:rPr>
              <w:t>de.</w:t>
            </w:r>
          </w:p>
        </w:tc>
        <w:tc>
          <w:tcPr>
            <w:tcW w:w="2223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</w:tcPr>
          <w:p w:rsidR="000840BF" w:rsidRDefault="000840BF"/>
        </w:tc>
      </w:tr>
      <w:tr w:rsidR="000840BF">
        <w:trPr>
          <w:trHeight w:hRule="exact" w:val="259"/>
        </w:trPr>
        <w:tc>
          <w:tcPr>
            <w:tcW w:w="2943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0840BF"/>
        </w:tc>
        <w:tc>
          <w:tcPr>
            <w:tcW w:w="6215" w:type="dxa"/>
            <w:gridSpan w:val="5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ac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e.</w:t>
            </w:r>
          </w:p>
        </w:tc>
      </w:tr>
      <w:tr w:rsidR="000840BF">
        <w:trPr>
          <w:trHeight w:hRule="exact" w:val="516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215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t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ch w</w:t>
            </w:r>
            <w:r>
              <w:rPr>
                <w:spacing w:val="-2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ea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ch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fr</w:t>
            </w:r>
            <w:r>
              <w:rPr>
                <w:sz w:val="22"/>
                <w:szCs w:val="22"/>
              </w:rPr>
              <w:t>om</w:t>
            </w:r>
          </w:p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3"/>
        </w:trPr>
        <w:tc>
          <w:tcPr>
            <w:tcW w:w="9158" w:type="dxa"/>
            <w:gridSpan w:val="7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before="3"/>
              <w:ind w:left="3875" w:right="3853"/>
              <w:jc w:val="center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</w:t>
            </w:r>
            <w:r>
              <w:rPr>
                <w:b/>
                <w:sz w:val="22"/>
                <w:szCs w:val="22"/>
              </w:rPr>
              <w:t>se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ca</w:t>
            </w:r>
            <w:r>
              <w:rPr>
                <w:b/>
                <w:spacing w:val="-2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 xml:space="preserve">e 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n</w:t>
            </w:r>
            <w:r>
              <w:rPr>
                <w:b/>
                <w:spacing w:val="-1"/>
                <w:sz w:val="22"/>
                <w:szCs w:val="22"/>
              </w:rPr>
              <w:t>p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840BF">
        <w:trPr>
          <w:trHeight w:hRule="exact" w:val="258"/>
        </w:trPr>
        <w:tc>
          <w:tcPr>
            <w:tcW w:w="14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467"/>
              <w:rPr>
                <w:sz w:val="22"/>
                <w:szCs w:val="22"/>
              </w:rPr>
            </w:pPr>
            <w:r>
              <w:rPr>
                <w:b/>
                <w:position w:val="-1"/>
                <w:sz w:val="22"/>
                <w:szCs w:val="22"/>
              </w:rPr>
              <w:t>Input</w:t>
            </w:r>
          </w:p>
        </w:tc>
        <w:tc>
          <w:tcPr>
            <w:tcW w:w="1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454" w:right="455"/>
              <w:jc w:val="center"/>
              <w:rPr>
                <w:sz w:val="22"/>
                <w:szCs w:val="22"/>
              </w:rPr>
            </w:pPr>
            <w:r>
              <w:rPr>
                <w:b/>
                <w:spacing w:val="-1"/>
                <w:position w:val="-1"/>
                <w:sz w:val="22"/>
                <w:szCs w:val="22"/>
              </w:rPr>
              <w:t>T</w:t>
            </w:r>
            <w:r>
              <w:rPr>
                <w:b/>
                <w:position w:val="-1"/>
                <w:sz w:val="22"/>
                <w:szCs w:val="22"/>
              </w:rPr>
              <w:t>ype</w:t>
            </w:r>
          </w:p>
        </w:tc>
        <w:tc>
          <w:tcPr>
            <w:tcW w:w="309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02"/>
              <w:rPr>
                <w:sz w:val="22"/>
                <w:szCs w:val="22"/>
              </w:rPr>
            </w:pPr>
            <w:r>
              <w:rPr>
                <w:b/>
                <w:spacing w:val="-1"/>
                <w:position w:val="-1"/>
                <w:sz w:val="22"/>
                <w:szCs w:val="22"/>
              </w:rPr>
              <w:t>C</w:t>
            </w:r>
            <w:r>
              <w:rPr>
                <w:b/>
                <w:position w:val="-1"/>
                <w:sz w:val="22"/>
                <w:szCs w:val="22"/>
              </w:rPr>
              <w:t>ons</w:t>
            </w:r>
            <w:r>
              <w:rPr>
                <w:b/>
                <w:spacing w:val="1"/>
                <w:position w:val="-1"/>
                <w:sz w:val="22"/>
                <w:szCs w:val="22"/>
              </w:rPr>
              <w:t>t</w:t>
            </w:r>
            <w:r>
              <w:rPr>
                <w:b/>
                <w:position w:val="-1"/>
                <w:sz w:val="22"/>
                <w:szCs w:val="22"/>
              </w:rPr>
              <w:t>r</w:t>
            </w:r>
            <w:r>
              <w:rPr>
                <w:b/>
                <w:spacing w:val="-2"/>
                <w:position w:val="-1"/>
                <w:sz w:val="22"/>
                <w:szCs w:val="22"/>
              </w:rPr>
              <w:t>a</w:t>
            </w:r>
            <w:r>
              <w:rPr>
                <w:b/>
                <w:spacing w:val="1"/>
                <w:position w:val="-1"/>
                <w:sz w:val="22"/>
                <w:szCs w:val="22"/>
              </w:rPr>
              <w:t>i</w:t>
            </w:r>
            <w:r>
              <w:rPr>
                <w:b/>
                <w:position w:val="-1"/>
                <w:sz w:val="22"/>
                <w:szCs w:val="22"/>
              </w:rPr>
              <w:t>n</w:t>
            </w:r>
            <w:r>
              <w:rPr>
                <w:b/>
                <w:spacing w:val="-2"/>
                <w:position w:val="-1"/>
                <w:sz w:val="22"/>
                <w:szCs w:val="22"/>
              </w:rPr>
              <w:t>t</w:t>
            </w:r>
            <w:r>
              <w:rPr>
                <w:b/>
                <w:position w:val="-1"/>
                <w:sz w:val="22"/>
                <w:szCs w:val="22"/>
              </w:rPr>
              <w:t>s</w:t>
            </w:r>
          </w:p>
        </w:tc>
        <w:tc>
          <w:tcPr>
            <w:tcW w:w="3121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429"/>
              <w:rPr>
                <w:sz w:val="22"/>
                <w:szCs w:val="22"/>
              </w:rPr>
            </w:pPr>
            <w:r>
              <w:rPr>
                <w:b/>
                <w:spacing w:val="-1"/>
                <w:position w:val="-1"/>
                <w:sz w:val="22"/>
                <w:szCs w:val="22"/>
              </w:rPr>
              <w:t>E</w:t>
            </w:r>
            <w:r>
              <w:rPr>
                <w:b/>
                <w:spacing w:val="-2"/>
                <w:position w:val="-1"/>
                <w:sz w:val="22"/>
                <w:szCs w:val="22"/>
              </w:rPr>
              <w:t>x</w:t>
            </w:r>
            <w:r>
              <w:rPr>
                <w:b/>
                <w:position w:val="-1"/>
                <w:sz w:val="22"/>
                <w:szCs w:val="22"/>
              </w:rPr>
              <w:t>a</w:t>
            </w:r>
            <w:r>
              <w:rPr>
                <w:b/>
                <w:spacing w:val="1"/>
                <w:position w:val="-1"/>
                <w:sz w:val="22"/>
                <w:szCs w:val="22"/>
              </w:rPr>
              <w:t>m</w:t>
            </w:r>
            <w:r>
              <w:rPr>
                <w:b/>
                <w:position w:val="-1"/>
                <w:sz w:val="22"/>
                <w:szCs w:val="22"/>
              </w:rPr>
              <w:t>ple</w:t>
            </w:r>
            <w:r>
              <w:rPr>
                <w:b/>
                <w:spacing w:val="1"/>
                <w:position w:val="-1"/>
                <w:sz w:val="22"/>
                <w:szCs w:val="22"/>
              </w:rPr>
              <w:t xml:space="preserve"> </w:t>
            </w:r>
            <w:r>
              <w:rPr>
                <w:b/>
                <w:spacing w:val="-2"/>
                <w:position w:val="-1"/>
                <w:sz w:val="22"/>
                <w:szCs w:val="22"/>
              </w:rPr>
              <w:t>o</w:t>
            </w:r>
            <w:r>
              <w:rPr>
                <w:b/>
                <w:position w:val="-1"/>
                <w:sz w:val="22"/>
                <w:szCs w:val="22"/>
              </w:rPr>
              <w:t>f</w:t>
            </w:r>
            <w:r>
              <w:rPr>
                <w:b/>
                <w:spacing w:val="1"/>
                <w:position w:val="-1"/>
                <w:sz w:val="22"/>
                <w:szCs w:val="22"/>
              </w:rPr>
              <w:t xml:space="preserve"> i</w:t>
            </w:r>
            <w:r>
              <w:rPr>
                <w:b/>
                <w:spacing w:val="-3"/>
                <w:position w:val="-1"/>
                <w:sz w:val="22"/>
                <w:szCs w:val="22"/>
              </w:rPr>
              <w:t>n</w:t>
            </w:r>
            <w:r>
              <w:rPr>
                <w:b/>
                <w:spacing w:val="1"/>
                <w:position w:val="-1"/>
                <w:sz w:val="22"/>
                <w:szCs w:val="22"/>
              </w:rPr>
              <w:t>f</w:t>
            </w:r>
            <w:r>
              <w:rPr>
                <w:b/>
                <w:position w:val="-1"/>
                <w:sz w:val="22"/>
                <w:szCs w:val="22"/>
              </w:rPr>
              <w:t>o</w:t>
            </w:r>
            <w:r>
              <w:rPr>
                <w:b/>
                <w:spacing w:val="-2"/>
                <w:position w:val="-1"/>
                <w:sz w:val="22"/>
                <w:szCs w:val="22"/>
              </w:rPr>
              <w:t>r</w:t>
            </w:r>
            <w:r>
              <w:rPr>
                <w:b/>
                <w:spacing w:val="1"/>
                <w:position w:val="-1"/>
                <w:sz w:val="22"/>
                <w:szCs w:val="22"/>
              </w:rPr>
              <w:t>m</w:t>
            </w:r>
            <w:r>
              <w:rPr>
                <w:b/>
                <w:position w:val="-1"/>
                <w:sz w:val="22"/>
                <w:szCs w:val="22"/>
              </w:rPr>
              <w:t>a</w:t>
            </w:r>
            <w:r>
              <w:rPr>
                <w:b/>
                <w:spacing w:val="-2"/>
                <w:position w:val="-1"/>
                <w:sz w:val="22"/>
                <w:szCs w:val="22"/>
              </w:rPr>
              <w:t>t</w:t>
            </w:r>
            <w:r>
              <w:rPr>
                <w:b/>
                <w:spacing w:val="1"/>
                <w:position w:val="-1"/>
                <w:sz w:val="22"/>
                <w:szCs w:val="22"/>
              </w:rPr>
              <w:t>i</w:t>
            </w:r>
            <w:r>
              <w:rPr>
                <w:b/>
                <w:position w:val="-1"/>
                <w:sz w:val="22"/>
                <w:szCs w:val="22"/>
              </w:rPr>
              <w:t>on</w:t>
            </w:r>
          </w:p>
        </w:tc>
      </w:tr>
      <w:tr w:rsidR="000840BF">
        <w:trPr>
          <w:trHeight w:hRule="exact" w:val="269"/>
        </w:trPr>
        <w:tc>
          <w:tcPr>
            <w:tcW w:w="14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</w:t>
            </w:r>
          </w:p>
        </w:tc>
        <w:tc>
          <w:tcPr>
            <w:tcW w:w="1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</w:p>
        </w:tc>
        <w:tc>
          <w:tcPr>
            <w:tcW w:w="309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pha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nu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ber</w:t>
            </w:r>
          </w:p>
        </w:tc>
        <w:tc>
          <w:tcPr>
            <w:tcW w:w="3121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16001004</w:t>
            </w:r>
            <w:r>
              <w:rPr>
                <w:spacing w:val="-2"/>
                <w:sz w:val="22"/>
                <w:szCs w:val="22"/>
              </w:rPr>
              <w:t>8</w:t>
            </w:r>
            <w:r>
              <w:rPr>
                <w:sz w:val="22"/>
                <w:szCs w:val="22"/>
              </w:rPr>
              <w:t>5726</w:t>
            </w:r>
          </w:p>
        </w:tc>
      </w:tr>
      <w:tr w:rsidR="000840BF">
        <w:trPr>
          <w:trHeight w:hRule="exact" w:val="257"/>
        </w:trPr>
        <w:tc>
          <w:tcPr>
            <w:tcW w:w="2943" w:type="dxa"/>
            <w:gridSpan w:val="2"/>
            <w:vMerge w:val="restart"/>
            <w:tcBorders>
              <w:top w:val="nil"/>
              <w:left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Flows:</w:t>
            </w:r>
          </w:p>
        </w:tc>
        <w:tc>
          <w:tcPr>
            <w:tcW w:w="766" w:type="dxa"/>
            <w:tcBorders>
              <w:top w:val="single" w:sz="5" w:space="0" w:color="000000"/>
              <w:left w:val="single" w:sz="5" w:space="0" w:color="000000"/>
              <w:bottom w:val="nil"/>
              <w:right w:val="nil"/>
            </w:tcBorders>
          </w:tcPr>
          <w:p w:rsidR="000840BF" w:rsidRDefault="006134F8">
            <w:pPr>
              <w:spacing w:line="240" w:lineRule="exact"/>
              <w:ind w:left="4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</w:t>
            </w:r>
          </w:p>
        </w:tc>
        <w:tc>
          <w:tcPr>
            <w:tcW w:w="674" w:type="dxa"/>
            <w:tcBorders>
              <w:top w:val="single" w:sz="5" w:space="0" w:color="000000"/>
              <w:left w:val="nil"/>
              <w:bottom w:val="nil"/>
              <w:right w:val="nil"/>
            </w:tcBorders>
            <w:shd w:val="clear" w:color="auto" w:fill="FDFDFD"/>
          </w:tcPr>
          <w:p w:rsidR="000840BF" w:rsidRDefault="006134F8">
            <w:pPr>
              <w:spacing w:line="240" w:lineRule="exact"/>
              <w:ind w:right="-77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</w:p>
        </w:tc>
        <w:tc>
          <w:tcPr>
            <w:tcW w:w="4775" w:type="dxa"/>
            <w:gridSpan w:val="3"/>
            <w:tcBorders>
              <w:top w:val="nil"/>
              <w:left w:val="nil"/>
              <w:bottom w:val="nil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55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nput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an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y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, 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, 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son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</w:p>
        </w:tc>
      </w:tr>
      <w:tr w:rsidR="000840BF">
        <w:trPr>
          <w:trHeight w:hRule="exact" w:val="1524"/>
        </w:trPr>
        <w:tc>
          <w:tcPr>
            <w:tcW w:w="2943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0840BF"/>
        </w:tc>
        <w:tc>
          <w:tcPr>
            <w:tcW w:w="6215" w:type="dxa"/>
            <w:gridSpan w:val="5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760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ch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s.</w:t>
            </w:r>
          </w:p>
          <w:p w:rsidR="000840BF" w:rsidRDefault="006134F8">
            <w:pPr>
              <w:spacing w:before="1"/>
              <w:ind w:left="4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on.</w:t>
            </w:r>
          </w:p>
          <w:p w:rsidR="000840BF" w:rsidRDefault="006134F8">
            <w:pPr>
              <w:spacing w:line="240" w:lineRule="exact"/>
              <w:ind w:left="4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em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a 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 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ch.</w:t>
            </w:r>
          </w:p>
          <w:p w:rsidR="000840BF" w:rsidRDefault="006134F8">
            <w:pPr>
              <w:spacing w:before="1" w:line="240" w:lineRule="exact"/>
              <w:ind w:left="760" w:right="432" w:hanging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tr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es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an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t </w:t>
            </w:r>
            <w:r>
              <w:rPr>
                <w:spacing w:val="1"/>
                <w:sz w:val="22"/>
                <w:szCs w:val="22"/>
              </w:rPr>
              <w:t>fr</w:t>
            </w:r>
            <w:r>
              <w:rPr>
                <w:sz w:val="22"/>
                <w:szCs w:val="22"/>
              </w:rPr>
              <w:t>om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ba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at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ch wi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a 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 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ch.</w:t>
            </w:r>
          </w:p>
          <w:p w:rsidR="000840BF" w:rsidRDefault="006134F8">
            <w:pPr>
              <w:spacing w:line="240" w:lineRule="exact"/>
              <w:ind w:left="4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5.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768"/>
        </w:trPr>
        <w:tc>
          <w:tcPr>
            <w:tcW w:w="294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 F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3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s:</w:t>
            </w:r>
          </w:p>
        </w:tc>
        <w:tc>
          <w:tcPr>
            <w:tcW w:w="6215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)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before="1" w:line="240" w:lineRule="exact"/>
              <w:ind w:left="822" w:right="240" w:hanging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 a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“No re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oun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 xml:space="preserve">”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 no 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a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ch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 a 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 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ch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</w:tr>
    </w:tbl>
    <w:p w:rsidR="000840BF" w:rsidRDefault="000840BF">
      <w:pPr>
        <w:spacing w:before="2" w:line="220" w:lineRule="exact"/>
        <w:rPr>
          <w:sz w:val="22"/>
          <w:szCs w:val="22"/>
        </w:rPr>
      </w:pPr>
    </w:p>
    <w:p w:rsidR="000840BF" w:rsidRDefault="006134F8">
      <w:pPr>
        <w:spacing w:before="24"/>
        <w:ind w:left="220"/>
        <w:rPr>
          <w:sz w:val="28"/>
          <w:szCs w:val="28"/>
        </w:rPr>
      </w:pP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ct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v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t</w:t>
      </w:r>
      <w:r>
        <w:rPr>
          <w:b/>
          <w:sz w:val="28"/>
          <w:szCs w:val="28"/>
        </w:rPr>
        <w:t>y</w:t>
      </w:r>
      <w:r>
        <w:rPr>
          <w:b/>
          <w:spacing w:val="1"/>
          <w:sz w:val="28"/>
          <w:szCs w:val="28"/>
        </w:rPr>
        <w:t xml:space="preserve"> </w:t>
      </w:r>
      <w:proofErr w:type="gramStart"/>
      <w:r>
        <w:rPr>
          <w:b/>
          <w:spacing w:val="-2"/>
          <w:sz w:val="28"/>
          <w:szCs w:val="28"/>
        </w:rPr>
        <w:t>D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ag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:</w:t>
      </w:r>
      <w:proofErr w:type="gramEnd"/>
      <w:r>
        <w:rPr>
          <w:b/>
          <w:sz w:val="28"/>
          <w:szCs w:val="28"/>
        </w:rPr>
        <w:t>(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D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25</w:t>
      </w:r>
      <w:r>
        <w:rPr>
          <w:b/>
          <w:sz w:val="28"/>
          <w:szCs w:val="28"/>
        </w:rPr>
        <w:t>):</w:t>
      </w:r>
    </w:p>
    <w:p w:rsidR="000840BF" w:rsidRDefault="000840BF">
      <w:pPr>
        <w:spacing w:before="7" w:line="160" w:lineRule="exact"/>
        <w:rPr>
          <w:sz w:val="17"/>
          <w:szCs w:val="17"/>
        </w:rPr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6134F8">
      <w:pPr>
        <w:ind w:left="3142"/>
        <w:rPr>
          <w:sz w:val="22"/>
          <w:szCs w:val="22"/>
        </w:rPr>
      </w:pPr>
      <w:r>
        <w:pict>
          <v:shape id="_x0000_s1064" type="#_x0000_t75" style="position:absolute;left:0;text-align:left;margin-left:143.3pt;margin-top:-260.2pt;width:289.45pt;height:261.1pt;z-index:-9837;mso-position-horizontal-relative:page">
            <v:imagedata r:id="rId39" o:title=""/>
            <w10:wrap anchorx="page"/>
          </v:shape>
        </w:pict>
      </w:r>
      <w:r>
        <w:rPr>
          <w:i/>
          <w:sz w:val="22"/>
          <w:szCs w:val="22"/>
        </w:rPr>
        <w:t>Figu</w:t>
      </w:r>
      <w:r>
        <w:rPr>
          <w:i/>
          <w:spacing w:val="1"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3</w:t>
      </w:r>
      <w:r>
        <w:rPr>
          <w:i/>
          <w:spacing w:val="-2"/>
          <w:sz w:val="22"/>
          <w:szCs w:val="22"/>
        </w:rPr>
        <w:t>2</w:t>
      </w:r>
      <w:r>
        <w:rPr>
          <w:i/>
          <w:sz w:val="22"/>
          <w:szCs w:val="22"/>
        </w:rPr>
        <w:t>: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c</w:t>
      </w:r>
      <w:r>
        <w:rPr>
          <w:i/>
          <w:spacing w:val="1"/>
          <w:sz w:val="22"/>
          <w:szCs w:val="22"/>
        </w:rPr>
        <w:t>t</w:t>
      </w:r>
      <w:r>
        <w:rPr>
          <w:i/>
          <w:spacing w:val="-1"/>
          <w:sz w:val="22"/>
          <w:szCs w:val="22"/>
        </w:rPr>
        <w:t>i</w:t>
      </w:r>
      <w:r>
        <w:rPr>
          <w:i/>
          <w:sz w:val="22"/>
          <w:szCs w:val="22"/>
        </w:rPr>
        <w:t>v</w:t>
      </w:r>
      <w:r>
        <w:rPr>
          <w:i/>
          <w:spacing w:val="-1"/>
          <w:sz w:val="22"/>
          <w:szCs w:val="22"/>
        </w:rPr>
        <w:t>i</w:t>
      </w:r>
      <w:r>
        <w:rPr>
          <w:i/>
          <w:spacing w:val="1"/>
          <w:sz w:val="22"/>
          <w:szCs w:val="22"/>
        </w:rPr>
        <w:t>t</w:t>
      </w:r>
      <w:r>
        <w:rPr>
          <w:i/>
          <w:sz w:val="22"/>
          <w:szCs w:val="22"/>
        </w:rPr>
        <w:t>y Di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gr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m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D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25</w:t>
      </w:r>
    </w:p>
    <w:p w:rsidR="000840BF" w:rsidRDefault="000840BF">
      <w:pPr>
        <w:spacing w:line="200" w:lineRule="exact"/>
      </w:pPr>
    </w:p>
    <w:p w:rsidR="000840BF" w:rsidRDefault="000840BF">
      <w:pPr>
        <w:spacing w:before="17" w:line="260" w:lineRule="exact"/>
        <w:rPr>
          <w:sz w:val="26"/>
          <w:szCs w:val="26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0840BF">
        <w:trPr>
          <w:trHeight w:hRule="exact" w:val="622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spacing w:before="2"/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63</w:t>
            </w:r>
          </w:p>
        </w:tc>
      </w:tr>
      <w:tr w:rsidR="000840BF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Default="000840BF">
      <w:pPr>
        <w:sectPr w:rsidR="000840BF">
          <w:pgSz w:w="11920" w:h="16840"/>
          <w:pgMar w:top="1340" w:right="1240" w:bottom="280" w:left="1220" w:header="720" w:footer="720" w:gutter="0"/>
          <w:cols w:space="720"/>
        </w:sectPr>
      </w:pPr>
    </w:p>
    <w:p w:rsidR="000840BF" w:rsidRDefault="006134F8">
      <w:pPr>
        <w:spacing w:before="75" w:line="240" w:lineRule="exact"/>
        <w:ind w:left="220"/>
        <w:rPr>
          <w:sz w:val="22"/>
          <w:szCs w:val="22"/>
        </w:rPr>
      </w:pPr>
      <w:r>
        <w:rPr>
          <w:spacing w:val="-1"/>
          <w:position w:val="-1"/>
          <w:sz w:val="22"/>
          <w:szCs w:val="22"/>
        </w:rPr>
        <w:lastRenderedPageBreak/>
        <w:t>U</w:t>
      </w:r>
      <w:r>
        <w:rPr>
          <w:spacing w:val="2"/>
          <w:position w:val="-1"/>
          <w:sz w:val="22"/>
          <w:szCs w:val="22"/>
        </w:rPr>
        <w:t>C</w:t>
      </w:r>
      <w:r>
        <w:rPr>
          <w:spacing w:val="-4"/>
          <w:position w:val="-1"/>
          <w:sz w:val="22"/>
          <w:szCs w:val="22"/>
        </w:rPr>
        <w:t>-</w:t>
      </w:r>
      <w:r>
        <w:rPr>
          <w:position w:val="-1"/>
          <w:sz w:val="22"/>
          <w:szCs w:val="22"/>
        </w:rPr>
        <w:t>26: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spacing w:val="-1"/>
          <w:position w:val="-1"/>
          <w:sz w:val="22"/>
          <w:szCs w:val="22"/>
        </w:rPr>
        <w:t>D</w:t>
      </w:r>
      <w:r>
        <w:rPr>
          <w:position w:val="-1"/>
          <w:sz w:val="22"/>
          <w:szCs w:val="22"/>
        </w:rPr>
        <w:t>oc</w:t>
      </w:r>
      <w:r>
        <w:rPr>
          <w:spacing w:val="1"/>
          <w:position w:val="-1"/>
          <w:sz w:val="22"/>
          <w:szCs w:val="22"/>
        </w:rPr>
        <w:t>t</w:t>
      </w:r>
      <w:r>
        <w:rPr>
          <w:position w:val="-1"/>
          <w:sz w:val="22"/>
          <w:szCs w:val="22"/>
        </w:rPr>
        <w:t>o</w:t>
      </w:r>
      <w:r>
        <w:rPr>
          <w:spacing w:val="-2"/>
          <w:position w:val="-1"/>
          <w:sz w:val="22"/>
          <w:szCs w:val="22"/>
        </w:rPr>
        <w:t>r</w:t>
      </w:r>
      <w:r>
        <w:rPr>
          <w:position w:val="-1"/>
          <w:sz w:val="22"/>
          <w:szCs w:val="22"/>
        </w:rPr>
        <w:t xml:space="preserve">s </w:t>
      </w:r>
      <w:r>
        <w:rPr>
          <w:spacing w:val="-2"/>
          <w:position w:val="-1"/>
          <w:sz w:val="22"/>
          <w:szCs w:val="22"/>
        </w:rPr>
        <w:t>c</w:t>
      </w:r>
      <w:r>
        <w:rPr>
          <w:position w:val="-1"/>
          <w:sz w:val="22"/>
          <w:szCs w:val="22"/>
        </w:rPr>
        <w:t xml:space="preserve">an </w:t>
      </w:r>
      <w:r>
        <w:rPr>
          <w:spacing w:val="-2"/>
          <w:position w:val="-1"/>
          <w:sz w:val="22"/>
          <w:szCs w:val="22"/>
        </w:rPr>
        <w:t>v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 xml:space="preserve">ew </w:t>
      </w:r>
      <w:r>
        <w:rPr>
          <w:spacing w:val="-2"/>
          <w:position w:val="-1"/>
          <w:sz w:val="22"/>
          <w:szCs w:val="22"/>
        </w:rPr>
        <w:t>a</w:t>
      </w:r>
      <w:r>
        <w:rPr>
          <w:position w:val="-1"/>
          <w:sz w:val="22"/>
          <w:szCs w:val="22"/>
        </w:rPr>
        <w:t>n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a</w:t>
      </w:r>
      <w:r>
        <w:rPr>
          <w:spacing w:val="-1"/>
          <w:position w:val="-1"/>
          <w:sz w:val="22"/>
          <w:szCs w:val="22"/>
        </w:rPr>
        <w:t>l</w:t>
      </w:r>
      <w:r>
        <w:rPr>
          <w:spacing w:val="1"/>
          <w:position w:val="-1"/>
          <w:sz w:val="22"/>
          <w:szCs w:val="22"/>
        </w:rPr>
        <w:t>l</w:t>
      </w:r>
      <w:r>
        <w:rPr>
          <w:position w:val="-1"/>
          <w:sz w:val="22"/>
          <w:szCs w:val="22"/>
        </w:rPr>
        <w:t>e</w:t>
      </w:r>
      <w:r>
        <w:rPr>
          <w:spacing w:val="1"/>
          <w:position w:val="-1"/>
          <w:sz w:val="22"/>
          <w:szCs w:val="22"/>
        </w:rPr>
        <w:t>r</w:t>
      </w:r>
      <w:r>
        <w:rPr>
          <w:spacing w:val="-2"/>
          <w:position w:val="-1"/>
          <w:sz w:val="22"/>
          <w:szCs w:val="22"/>
        </w:rPr>
        <w:t>g</w:t>
      </w:r>
      <w:r>
        <w:rPr>
          <w:position w:val="-1"/>
          <w:sz w:val="22"/>
          <w:szCs w:val="22"/>
        </w:rPr>
        <w:t>y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spacing w:val="1"/>
          <w:position w:val="-1"/>
          <w:sz w:val="22"/>
          <w:szCs w:val="22"/>
        </w:rPr>
        <w:t>r</w:t>
      </w:r>
      <w:r>
        <w:rPr>
          <w:position w:val="-1"/>
          <w:sz w:val="22"/>
          <w:szCs w:val="22"/>
        </w:rPr>
        <w:t>epo</w:t>
      </w:r>
      <w:r>
        <w:rPr>
          <w:spacing w:val="-1"/>
          <w:position w:val="-1"/>
          <w:sz w:val="22"/>
          <w:szCs w:val="22"/>
        </w:rPr>
        <w:t>r</w:t>
      </w:r>
      <w:r>
        <w:rPr>
          <w:spacing w:val="2"/>
          <w:position w:val="-1"/>
          <w:sz w:val="22"/>
          <w:szCs w:val="22"/>
        </w:rPr>
        <w:t>t</w:t>
      </w:r>
      <w:r>
        <w:rPr>
          <w:position w:val="-1"/>
          <w:sz w:val="22"/>
          <w:szCs w:val="22"/>
        </w:rPr>
        <w:t>s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spacing w:val="-2"/>
          <w:position w:val="-1"/>
          <w:sz w:val="22"/>
          <w:szCs w:val="22"/>
        </w:rPr>
        <w:t>o</w:t>
      </w:r>
      <w:r>
        <w:rPr>
          <w:position w:val="-1"/>
          <w:sz w:val="22"/>
          <w:szCs w:val="22"/>
        </w:rPr>
        <w:t xml:space="preserve">n </w:t>
      </w:r>
      <w:r>
        <w:rPr>
          <w:spacing w:val="1"/>
          <w:position w:val="-1"/>
          <w:sz w:val="22"/>
          <w:szCs w:val="22"/>
        </w:rPr>
        <w:t>t</w:t>
      </w:r>
      <w:r>
        <w:rPr>
          <w:spacing w:val="-2"/>
          <w:position w:val="-1"/>
          <w:sz w:val="22"/>
          <w:szCs w:val="22"/>
        </w:rPr>
        <w:t>h</w:t>
      </w:r>
      <w:r>
        <w:rPr>
          <w:position w:val="-1"/>
          <w:sz w:val="22"/>
          <w:szCs w:val="22"/>
        </w:rPr>
        <w:t>e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spacing w:val="-1"/>
          <w:position w:val="-1"/>
          <w:sz w:val="22"/>
          <w:szCs w:val="22"/>
        </w:rPr>
        <w:t>w</w:t>
      </w:r>
      <w:r>
        <w:rPr>
          <w:spacing w:val="-2"/>
          <w:position w:val="-1"/>
          <w:sz w:val="22"/>
          <w:szCs w:val="22"/>
        </w:rPr>
        <w:t>e</w:t>
      </w:r>
      <w:r>
        <w:rPr>
          <w:position w:val="-1"/>
          <w:sz w:val="22"/>
          <w:szCs w:val="22"/>
        </w:rPr>
        <w:t>b app</w:t>
      </w:r>
      <w:r>
        <w:rPr>
          <w:spacing w:val="-1"/>
          <w:position w:val="-1"/>
          <w:sz w:val="22"/>
          <w:szCs w:val="22"/>
        </w:rPr>
        <w:t>l</w:t>
      </w:r>
      <w:r>
        <w:rPr>
          <w:spacing w:val="1"/>
          <w:position w:val="-1"/>
          <w:sz w:val="22"/>
          <w:szCs w:val="22"/>
        </w:rPr>
        <w:t>i</w:t>
      </w:r>
      <w:r>
        <w:rPr>
          <w:spacing w:val="-2"/>
          <w:position w:val="-1"/>
          <w:sz w:val="22"/>
          <w:szCs w:val="22"/>
        </w:rPr>
        <w:t>c</w:t>
      </w:r>
      <w:r>
        <w:rPr>
          <w:position w:val="-1"/>
          <w:sz w:val="22"/>
          <w:szCs w:val="22"/>
        </w:rPr>
        <w:t>a</w:t>
      </w:r>
      <w:r>
        <w:rPr>
          <w:spacing w:val="-1"/>
          <w:position w:val="-1"/>
          <w:sz w:val="22"/>
          <w:szCs w:val="22"/>
        </w:rPr>
        <w:t>t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on.</w:t>
      </w:r>
    </w:p>
    <w:p w:rsidR="000840BF" w:rsidRDefault="000840BF">
      <w:pPr>
        <w:spacing w:before="19" w:line="240" w:lineRule="exact"/>
        <w:rPr>
          <w:sz w:val="24"/>
          <w:szCs w:val="24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828"/>
        <w:gridCol w:w="3512"/>
        <w:gridCol w:w="1961"/>
      </w:tblGrid>
      <w:tr w:rsidR="000840BF">
        <w:trPr>
          <w:trHeight w:hRule="exact" w:val="262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</w:t>
            </w:r>
            <w:r>
              <w:rPr>
                <w:b/>
                <w:sz w:val="22"/>
                <w:szCs w:val="22"/>
              </w:rPr>
              <w:t>se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1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ase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630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UC</w:t>
            </w:r>
            <w:r>
              <w:rPr>
                <w:b/>
                <w:spacing w:val="1"/>
                <w:sz w:val="22"/>
                <w:szCs w:val="22"/>
              </w:rPr>
              <w:t>-</w:t>
            </w:r>
            <w:r>
              <w:rPr>
                <w:b/>
                <w:sz w:val="22"/>
                <w:szCs w:val="22"/>
              </w:rPr>
              <w:t>26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3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e:</w:t>
            </w:r>
          </w:p>
        </w:tc>
        <w:tc>
          <w:tcPr>
            <w:tcW w:w="630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 an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ts 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b ap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</w:p>
        </w:tc>
      </w:tr>
      <w:tr w:rsidR="000840BF">
        <w:trPr>
          <w:trHeight w:hRule="exact" w:val="262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 an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 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“Vie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”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-1"/>
                <w:sz w:val="22"/>
                <w:szCs w:val="22"/>
              </w:rPr>
              <w:t>tt</w:t>
            </w:r>
            <w:r>
              <w:rPr>
                <w:sz w:val="22"/>
                <w:szCs w:val="22"/>
              </w:rPr>
              <w:t xml:space="preserve">on on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o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ns 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n of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3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57"/>
        </w:trPr>
        <w:tc>
          <w:tcPr>
            <w:tcW w:w="2943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828" w:type="dxa"/>
            <w:tcBorders>
              <w:top w:val="single" w:sz="5" w:space="0" w:color="000000"/>
              <w:left w:val="single" w:sz="5" w:space="0" w:color="000000"/>
              <w:bottom w:val="nil"/>
              <w:right w:val="nil"/>
            </w:tcBorders>
          </w:tcPr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</w:t>
            </w:r>
          </w:p>
        </w:tc>
        <w:tc>
          <w:tcPr>
            <w:tcW w:w="3512" w:type="dxa"/>
            <w:tcBorders>
              <w:top w:val="single" w:sz="5" w:space="0" w:color="000000"/>
              <w:left w:val="nil"/>
              <w:bottom w:val="nil"/>
              <w:right w:val="nil"/>
            </w:tcBorders>
            <w:shd w:val="clear" w:color="auto" w:fill="FDFDFD"/>
          </w:tcPr>
          <w:p w:rsidR="000840BF" w:rsidRDefault="006134F8">
            <w:pPr>
              <w:spacing w:line="240" w:lineRule="exact"/>
              <w:ind w:right="-54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'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si</w:t>
            </w:r>
            <w:r>
              <w:rPr>
                <w:sz w:val="22"/>
                <w:szCs w:val="22"/>
              </w:rPr>
              <w:t>de.</w:t>
            </w:r>
          </w:p>
        </w:tc>
        <w:tc>
          <w:tcPr>
            <w:tcW w:w="1961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</w:tcPr>
          <w:p w:rsidR="000840BF" w:rsidRDefault="000840BF"/>
        </w:tc>
      </w:tr>
      <w:tr w:rsidR="000840BF">
        <w:trPr>
          <w:trHeight w:hRule="exact" w:val="259"/>
        </w:trPr>
        <w:tc>
          <w:tcPr>
            <w:tcW w:w="2943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0840BF"/>
        </w:tc>
        <w:tc>
          <w:tcPr>
            <w:tcW w:w="6301" w:type="dxa"/>
            <w:gridSpan w:val="3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ac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e.</w:t>
            </w:r>
          </w:p>
        </w:tc>
      </w:tr>
      <w:tr w:rsidR="000840BF">
        <w:trPr>
          <w:trHeight w:hRule="exact" w:val="262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ew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 of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ts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516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Flows:</w:t>
            </w:r>
          </w:p>
        </w:tc>
        <w:tc>
          <w:tcPr>
            <w:tcW w:w="630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tr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an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om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ab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before="1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 of 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1"/>
                <w:sz w:val="22"/>
                <w:szCs w:val="22"/>
              </w:rPr>
              <w:t>rt</w:t>
            </w:r>
            <w:r>
              <w:rPr>
                <w:sz w:val="22"/>
                <w:szCs w:val="22"/>
              </w:rPr>
              <w:t>s.</w:t>
            </w:r>
          </w:p>
        </w:tc>
      </w:tr>
      <w:tr w:rsidR="000840BF">
        <w:trPr>
          <w:trHeight w:hRule="exact" w:val="516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Excep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s:</w:t>
            </w:r>
          </w:p>
        </w:tc>
        <w:tc>
          <w:tcPr>
            <w:tcW w:w="630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o</w:t>
            </w:r>
          </w:p>
          <w:p w:rsidR="000840BF" w:rsidRDefault="006134F8">
            <w:pPr>
              <w:spacing w:before="1"/>
              <w:ind w:left="82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</w:tr>
    </w:tbl>
    <w:p w:rsidR="000840BF" w:rsidRDefault="000840BF">
      <w:pPr>
        <w:spacing w:before="2" w:line="220" w:lineRule="exact"/>
        <w:rPr>
          <w:sz w:val="22"/>
          <w:szCs w:val="22"/>
        </w:rPr>
      </w:pPr>
    </w:p>
    <w:p w:rsidR="000840BF" w:rsidRDefault="006134F8">
      <w:pPr>
        <w:spacing w:before="24"/>
        <w:ind w:left="220"/>
        <w:rPr>
          <w:sz w:val="28"/>
          <w:szCs w:val="28"/>
        </w:rPr>
      </w:pP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ct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v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t</w:t>
      </w:r>
      <w:r>
        <w:rPr>
          <w:b/>
          <w:sz w:val="28"/>
          <w:szCs w:val="28"/>
        </w:rPr>
        <w:t>y</w:t>
      </w:r>
      <w:r>
        <w:rPr>
          <w:b/>
          <w:spacing w:val="1"/>
          <w:sz w:val="28"/>
          <w:szCs w:val="28"/>
        </w:rPr>
        <w:t xml:space="preserve"> </w:t>
      </w:r>
      <w:proofErr w:type="gramStart"/>
      <w:r>
        <w:rPr>
          <w:b/>
          <w:spacing w:val="-2"/>
          <w:sz w:val="28"/>
          <w:szCs w:val="28"/>
        </w:rPr>
        <w:t>D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ag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:</w:t>
      </w:r>
      <w:proofErr w:type="gramEnd"/>
      <w:r>
        <w:rPr>
          <w:b/>
          <w:sz w:val="28"/>
          <w:szCs w:val="28"/>
        </w:rPr>
        <w:t>(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D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26</w:t>
      </w:r>
      <w:r>
        <w:rPr>
          <w:b/>
          <w:sz w:val="28"/>
          <w:szCs w:val="28"/>
        </w:rPr>
        <w:t>):</w:t>
      </w: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before="14" w:line="260" w:lineRule="exact"/>
        <w:rPr>
          <w:sz w:val="26"/>
          <w:szCs w:val="26"/>
        </w:rPr>
      </w:pPr>
    </w:p>
    <w:p w:rsidR="000840BF" w:rsidRDefault="006134F8">
      <w:pPr>
        <w:ind w:left="3142"/>
        <w:rPr>
          <w:sz w:val="22"/>
          <w:szCs w:val="22"/>
        </w:rPr>
      </w:pPr>
      <w:r>
        <w:pict>
          <v:shape id="_x0000_s1063" type="#_x0000_t75" style="position:absolute;left:0;text-align:left;margin-left:118.2pt;margin-top:-251.05pt;width:358.9pt;height:251.3pt;z-index:-9836;mso-position-horizontal-relative:page">
            <v:imagedata r:id="rId40" o:title=""/>
            <w10:wrap anchorx="page"/>
          </v:shape>
        </w:pict>
      </w:r>
      <w:r>
        <w:rPr>
          <w:i/>
          <w:sz w:val="22"/>
          <w:szCs w:val="22"/>
        </w:rPr>
        <w:t>Figu</w:t>
      </w:r>
      <w:r>
        <w:rPr>
          <w:i/>
          <w:spacing w:val="1"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3</w:t>
      </w:r>
      <w:r>
        <w:rPr>
          <w:i/>
          <w:spacing w:val="-2"/>
          <w:sz w:val="22"/>
          <w:szCs w:val="22"/>
        </w:rPr>
        <w:t>3</w:t>
      </w:r>
      <w:r>
        <w:rPr>
          <w:i/>
          <w:sz w:val="22"/>
          <w:szCs w:val="22"/>
        </w:rPr>
        <w:t>: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c</w:t>
      </w:r>
      <w:r>
        <w:rPr>
          <w:i/>
          <w:spacing w:val="1"/>
          <w:sz w:val="22"/>
          <w:szCs w:val="22"/>
        </w:rPr>
        <w:t>t</w:t>
      </w:r>
      <w:r>
        <w:rPr>
          <w:i/>
          <w:spacing w:val="-1"/>
          <w:sz w:val="22"/>
          <w:szCs w:val="22"/>
        </w:rPr>
        <w:t>i</w:t>
      </w:r>
      <w:r>
        <w:rPr>
          <w:i/>
          <w:sz w:val="22"/>
          <w:szCs w:val="22"/>
        </w:rPr>
        <w:t>v</w:t>
      </w:r>
      <w:r>
        <w:rPr>
          <w:i/>
          <w:spacing w:val="-1"/>
          <w:sz w:val="22"/>
          <w:szCs w:val="22"/>
        </w:rPr>
        <w:t>i</w:t>
      </w:r>
      <w:r>
        <w:rPr>
          <w:i/>
          <w:spacing w:val="1"/>
          <w:sz w:val="22"/>
          <w:szCs w:val="22"/>
        </w:rPr>
        <w:t>t</w:t>
      </w:r>
      <w:r>
        <w:rPr>
          <w:i/>
          <w:sz w:val="22"/>
          <w:szCs w:val="22"/>
        </w:rPr>
        <w:t>y Di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gr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m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D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26</w:t>
      </w: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before="20" w:line="280" w:lineRule="exact"/>
        <w:rPr>
          <w:sz w:val="28"/>
          <w:szCs w:val="28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0840BF">
        <w:trPr>
          <w:trHeight w:hRule="exact" w:val="622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spacing w:before="2"/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64</w:t>
            </w:r>
          </w:p>
        </w:tc>
      </w:tr>
      <w:tr w:rsidR="000840BF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Default="000840BF">
      <w:pPr>
        <w:sectPr w:rsidR="000840BF">
          <w:pgSz w:w="11920" w:h="16840"/>
          <w:pgMar w:top="1340" w:right="1220" w:bottom="280" w:left="1220" w:header="720" w:footer="720" w:gutter="0"/>
          <w:cols w:space="720"/>
        </w:sectPr>
      </w:pPr>
    </w:p>
    <w:p w:rsidR="000840BF" w:rsidRDefault="006134F8">
      <w:pPr>
        <w:spacing w:before="75" w:line="240" w:lineRule="exact"/>
        <w:ind w:left="220"/>
        <w:rPr>
          <w:sz w:val="22"/>
          <w:szCs w:val="22"/>
        </w:rPr>
      </w:pPr>
      <w:r>
        <w:rPr>
          <w:spacing w:val="-1"/>
          <w:position w:val="-1"/>
          <w:sz w:val="22"/>
          <w:szCs w:val="22"/>
        </w:rPr>
        <w:lastRenderedPageBreak/>
        <w:t>U</w:t>
      </w:r>
      <w:r>
        <w:rPr>
          <w:spacing w:val="2"/>
          <w:position w:val="-1"/>
          <w:sz w:val="22"/>
          <w:szCs w:val="22"/>
        </w:rPr>
        <w:t>C</w:t>
      </w:r>
      <w:r>
        <w:rPr>
          <w:spacing w:val="-4"/>
          <w:position w:val="-1"/>
          <w:sz w:val="22"/>
          <w:szCs w:val="22"/>
        </w:rPr>
        <w:t>-</w:t>
      </w:r>
      <w:r>
        <w:rPr>
          <w:position w:val="-1"/>
          <w:sz w:val="22"/>
          <w:szCs w:val="22"/>
        </w:rPr>
        <w:t>27: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spacing w:val="-1"/>
          <w:position w:val="-1"/>
          <w:sz w:val="22"/>
          <w:szCs w:val="22"/>
        </w:rPr>
        <w:t>D</w:t>
      </w:r>
      <w:r>
        <w:rPr>
          <w:position w:val="-1"/>
          <w:sz w:val="22"/>
          <w:szCs w:val="22"/>
        </w:rPr>
        <w:t>oc</w:t>
      </w:r>
      <w:r>
        <w:rPr>
          <w:spacing w:val="1"/>
          <w:position w:val="-1"/>
          <w:sz w:val="22"/>
          <w:szCs w:val="22"/>
        </w:rPr>
        <w:t>t</w:t>
      </w:r>
      <w:r>
        <w:rPr>
          <w:position w:val="-1"/>
          <w:sz w:val="22"/>
          <w:szCs w:val="22"/>
        </w:rPr>
        <w:t>o</w:t>
      </w:r>
      <w:r>
        <w:rPr>
          <w:spacing w:val="-1"/>
          <w:position w:val="-1"/>
          <w:sz w:val="22"/>
          <w:szCs w:val="22"/>
        </w:rPr>
        <w:t>r</w:t>
      </w:r>
      <w:r>
        <w:rPr>
          <w:position w:val="-1"/>
          <w:sz w:val="22"/>
          <w:szCs w:val="22"/>
        </w:rPr>
        <w:t>s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spacing w:val="-2"/>
          <w:position w:val="-1"/>
          <w:sz w:val="22"/>
          <w:szCs w:val="22"/>
        </w:rPr>
        <w:t>c</w:t>
      </w:r>
      <w:r>
        <w:rPr>
          <w:position w:val="-1"/>
          <w:sz w:val="22"/>
          <w:szCs w:val="22"/>
        </w:rPr>
        <w:t xml:space="preserve">an </w:t>
      </w:r>
      <w:r>
        <w:rPr>
          <w:spacing w:val="-2"/>
          <w:position w:val="-1"/>
          <w:sz w:val="22"/>
          <w:szCs w:val="22"/>
        </w:rPr>
        <w:t>v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ew a</w:t>
      </w:r>
      <w:r>
        <w:rPr>
          <w:spacing w:val="-1"/>
          <w:position w:val="-1"/>
          <w:sz w:val="22"/>
          <w:szCs w:val="22"/>
        </w:rPr>
        <w:t xml:space="preserve"> </w:t>
      </w:r>
      <w:r>
        <w:rPr>
          <w:spacing w:val="1"/>
          <w:position w:val="-1"/>
          <w:sz w:val="22"/>
          <w:szCs w:val="22"/>
        </w:rPr>
        <w:t>li</w:t>
      </w:r>
      <w:r>
        <w:rPr>
          <w:spacing w:val="-2"/>
          <w:position w:val="-1"/>
          <w:sz w:val="22"/>
          <w:szCs w:val="22"/>
        </w:rPr>
        <w:t>s</w:t>
      </w:r>
      <w:r>
        <w:rPr>
          <w:position w:val="-1"/>
          <w:sz w:val="22"/>
          <w:szCs w:val="22"/>
        </w:rPr>
        <w:t>t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spacing w:val="-2"/>
          <w:position w:val="-1"/>
          <w:sz w:val="22"/>
          <w:szCs w:val="22"/>
        </w:rPr>
        <w:t>o</w:t>
      </w:r>
      <w:r>
        <w:rPr>
          <w:position w:val="-1"/>
          <w:sz w:val="22"/>
          <w:szCs w:val="22"/>
        </w:rPr>
        <w:t>f</w:t>
      </w:r>
      <w:r>
        <w:rPr>
          <w:spacing w:val="2"/>
          <w:position w:val="-1"/>
          <w:sz w:val="22"/>
          <w:szCs w:val="22"/>
        </w:rPr>
        <w:t xml:space="preserve"> </w:t>
      </w:r>
      <w:r>
        <w:rPr>
          <w:spacing w:val="-2"/>
          <w:position w:val="-1"/>
          <w:sz w:val="22"/>
          <w:szCs w:val="22"/>
        </w:rPr>
        <w:t>a</w:t>
      </w:r>
      <w:r>
        <w:rPr>
          <w:spacing w:val="1"/>
          <w:position w:val="-1"/>
          <w:sz w:val="22"/>
          <w:szCs w:val="22"/>
        </w:rPr>
        <w:t>ll</w:t>
      </w:r>
      <w:r>
        <w:rPr>
          <w:spacing w:val="-2"/>
          <w:position w:val="-1"/>
          <w:sz w:val="22"/>
          <w:szCs w:val="22"/>
        </w:rPr>
        <w:t>e</w:t>
      </w:r>
      <w:r>
        <w:rPr>
          <w:spacing w:val="1"/>
          <w:position w:val="-1"/>
          <w:sz w:val="22"/>
          <w:szCs w:val="22"/>
        </w:rPr>
        <w:t>r</w:t>
      </w:r>
      <w:r>
        <w:rPr>
          <w:spacing w:val="-2"/>
          <w:position w:val="-1"/>
          <w:sz w:val="22"/>
          <w:szCs w:val="22"/>
        </w:rPr>
        <w:t>g</w:t>
      </w:r>
      <w:r>
        <w:rPr>
          <w:position w:val="-1"/>
          <w:sz w:val="22"/>
          <w:szCs w:val="22"/>
        </w:rPr>
        <w:t>y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spacing w:val="1"/>
          <w:position w:val="-1"/>
          <w:sz w:val="22"/>
          <w:szCs w:val="22"/>
        </w:rPr>
        <w:t>r</w:t>
      </w:r>
      <w:r>
        <w:rPr>
          <w:position w:val="-1"/>
          <w:sz w:val="22"/>
          <w:szCs w:val="22"/>
        </w:rPr>
        <w:t>epo</w:t>
      </w:r>
      <w:r>
        <w:rPr>
          <w:spacing w:val="1"/>
          <w:position w:val="-1"/>
          <w:sz w:val="22"/>
          <w:szCs w:val="22"/>
        </w:rPr>
        <w:t>r</w:t>
      </w:r>
      <w:r>
        <w:rPr>
          <w:spacing w:val="-1"/>
          <w:position w:val="-1"/>
          <w:sz w:val="22"/>
          <w:szCs w:val="22"/>
        </w:rPr>
        <w:t>t</w:t>
      </w:r>
      <w:r>
        <w:rPr>
          <w:position w:val="-1"/>
          <w:sz w:val="22"/>
          <w:szCs w:val="22"/>
        </w:rPr>
        <w:t>s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on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spacing w:val="1"/>
          <w:position w:val="-1"/>
          <w:sz w:val="22"/>
          <w:szCs w:val="22"/>
        </w:rPr>
        <w:t>t</w:t>
      </w:r>
      <w:r>
        <w:rPr>
          <w:spacing w:val="-2"/>
          <w:position w:val="-1"/>
          <w:sz w:val="22"/>
          <w:szCs w:val="22"/>
        </w:rPr>
        <w:t>h</w:t>
      </w:r>
      <w:r>
        <w:rPr>
          <w:position w:val="-1"/>
          <w:sz w:val="22"/>
          <w:szCs w:val="22"/>
        </w:rPr>
        <w:t>e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spacing w:val="-1"/>
          <w:position w:val="-1"/>
          <w:sz w:val="22"/>
          <w:szCs w:val="22"/>
        </w:rPr>
        <w:t>w</w:t>
      </w:r>
      <w:r>
        <w:rPr>
          <w:position w:val="-1"/>
          <w:sz w:val="22"/>
          <w:szCs w:val="22"/>
        </w:rPr>
        <w:t>eb ap</w:t>
      </w:r>
      <w:r>
        <w:rPr>
          <w:spacing w:val="-2"/>
          <w:position w:val="-1"/>
          <w:sz w:val="22"/>
          <w:szCs w:val="22"/>
        </w:rPr>
        <w:t>p</w:t>
      </w:r>
      <w:r>
        <w:rPr>
          <w:spacing w:val="1"/>
          <w:position w:val="-1"/>
          <w:sz w:val="22"/>
          <w:szCs w:val="22"/>
        </w:rPr>
        <w:t>l</w:t>
      </w:r>
      <w:r>
        <w:rPr>
          <w:spacing w:val="-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c</w:t>
      </w:r>
      <w:r>
        <w:rPr>
          <w:spacing w:val="-2"/>
          <w:position w:val="-1"/>
          <w:sz w:val="22"/>
          <w:szCs w:val="22"/>
        </w:rPr>
        <w:t>a</w:t>
      </w:r>
      <w:r>
        <w:rPr>
          <w:spacing w:val="1"/>
          <w:position w:val="-1"/>
          <w:sz w:val="22"/>
          <w:szCs w:val="22"/>
        </w:rPr>
        <w:t>ti</w:t>
      </w:r>
      <w:r>
        <w:rPr>
          <w:position w:val="-1"/>
          <w:sz w:val="22"/>
          <w:szCs w:val="22"/>
        </w:rPr>
        <w:t>o</w:t>
      </w:r>
      <w:r>
        <w:rPr>
          <w:spacing w:val="-2"/>
          <w:position w:val="-1"/>
          <w:sz w:val="22"/>
          <w:szCs w:val="22"/>
        </w:rPr>
        <w:t>n</w:t>
      </w:r>
      <w:r>
        <w:rPr>
          <w:position w:val="-1"/>
          <w:sz w:val="22"/>
          <w:szCs w:val="22"/>
        </w:rPr>
        <w:t>.</w:t>
      </w:r>
    </w:p>
    <w:p w:rsidR="000840BF" w:rsidRDefault="000840BF">
      <w:pPr>
        <w:spacing w:before="19" w:line="240" w:lineRule="exact"/>
        <w:rPr>
          <w:sz w:val="24"/>
          <w:szCs w:val="24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108"/>
        <w:gridCol w:w="3970"/>
        <w:gridCol w:w="2223"/>
      </w:tblGrid>
      <w:tr w:rsidR="000840BF">
        <w:trPr>
          <w:trHeight w:hRule="exact" w:val="262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</w:t>
            </w:r>
            <w:r>
              <w:rPr>
                <w:b/>
                <w:sz w:val="22"/>
                <w:szCs w:val="22"/>
              </w:rPr>
              <w:t>se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1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ase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630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UC</w:t>
            </w:r>
            <w:r>
              <w:rPr>
                <w:b/>
                <w:spacing w:val="1"/>
                <w:sz w:val="22"/>
                <w:szCs w:val="22"/>
              </w:rPr>
              <w:t>-</w:t>
            </w:r>
            <w:r>
              <w:rPr>
                <w:b/>
                <w:sz w:val="22"/>
                <w:szCs w:val="22"/>
              </w:rPr>
              <w:t>27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3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e:</w:t>
            </w:r>
          </w:p>
        </w:tc>
        <w:tc>
          <w:tcPr>
            <w:tcW w:w="630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 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w</w:t>
            </w:r>
            <w:r>
              <w:rPr>
                <w:spacing w:val="-3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b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pp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on.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</w:p>
        </w:tc>
      </w:tr>
      <w:tr w:rsidR="000840BF">
        <w:trPr>
          <w:trHeight w:hRule="exact" w:val="262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ew 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of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516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 xml:space="preserve">t </w:t>
            </w:r>
            <w:r>
              <w:rPr>
                <w:spacing w:val="1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</w:t>
            </w:r>
            <w:r>
              <w:rPr>
                <w:spacing w:val="-2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8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y </w:t>
            </w:r>
            <w:r>
              <w:rPr>
                <w:spacing w:val="7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1"/>
                <w:sz w:val="22"/>
                <w:szCs w:val="22"/>
              </w:rPr>
              <w:t>rts</w:t>
            </w:r>
            <w:r>
              <w:rPr>
                <w:sz w:val="22"/>
                <w:szCs w:val="22"/>
              </w:rPr>
              <w:t xml:space="preserve">” </w:t>
            </w:r>
            <w:r>
              <w:rPr>
                <w:spacing w:val="1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8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10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1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</w:p>
          <w:p w:rsidR="000840BF" w:rsidRDefault="006134F8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op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ons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enu box.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840BF" w:rsidRDefault="000840BF"/>
        </w:tc>
        <w:tc>
          <w:tcPr>
            <w:tcW w:w="3970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  <w:shd w:val="clear" w:color="auto" w:fill="FDFDFD"/>
          </w:tcPr>
          <w:p w:rsidR="000840BF" w:rsidRDefault="006134F8">
            <w:pPr>
              <w:spacing w:line="240" w:lineRule="exact"/>
              <w:ind w:right="-54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 n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ed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'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si</w:t>
            </w:r>
            <w:r>
              <w:rPr>
                <w:sz w:val="22"/>
                <w:szCs w:val="22"/>
              </w:rPr>
              <w:t>de.</w:t>
            </w:r>
          </w:p>
        </w:tc>
        <w:tc>
          <w:tcPr>
            <w:tcW w:w="222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840BF" w:rsidRDefault="000840BF"/>
        </w:tc>
      </w:tr>
      <w:tr w:rsidR="000840BF">
        <w:trPr>
          <w:trHeight w:hRule="exact" w:val="262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 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 a</w:t>
            </w:r>
            <w:r>
              <w:rPr>
                <w:spacing w:val="-1"/>
                <w:sz w:val="22"/>
                <w:szCs w:val="22"/>
              </w:rPr>
              <w:t>ll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516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Flows:</w:t>
            </w:r>
          </w:p>
        </w:tc>
        <w:tc>
          <w:tcPr>
            <w:tcW w:w="630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4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tr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om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ab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before="1"/>
              <w:ind w:left="4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des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a 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1"/>
                <w:sz w:val="22"/>
                <w:szCs w:val="22"/>
              </w:rPr>
              <w:t>rt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516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Excep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s:</w:t>
            </w:r>
          </w:p>
        </w:tc>
        <w:tc>
          <w:tcPr>
            <w:tcW w:w="630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4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ar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</w:t>
            </w:r>
          </w:p>
          <w:p w:rsidR="000840BF" w:rsidRDefault="006134F8">
            <w:pPr>
              <w:spacing w:before="1"/>
              <w:ind w:left="760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nc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ude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A</w:t>
            </w:r>
          </w:p>
        </w:tc>
      </w:tr>
      <w:tr w:rsidR="000840BF">
        <w:trPr>
          <w:trHeight w:hRule="exact" w:val="265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and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A</w:t>
            </w:r>
          </w:p>
        </w:tc>
      </w:tr>
    </w:tbl>
    <w:p w:rsidR="000840BF" w:rsidRDefault="000840BF">
      <w:pPr>
        <w:spacing w:before="5" w:line="180" w:lineRule="exact"/>
        <w:rPr>
          <w:sz w:val="19"/>
          <w:szCs w:val="19"/>
        </w:rPr>
      </w:pPr>
    </w:p>
    <w:p w:rsidR="000840BF" w:rsidRDefault="006134F8">
      <w:pPr>
        <w:spacing w:before="24"/>
        <w:ind w:left="220"/>
        <w:rPr>
          <w:sz w:val="28"/>
          <w:szCs w:val="28"/>
        </w:rPr>
      </w:pP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ct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v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t</w:t>
      </w:r>
      <w:r>
        <w:rPr>
          <w:b/>
          <w:sz w:val="28"/>
          <w:szCs w:val="28"/>
        </w:rPr>
        <w:t>y</w:t>
      </w:r>
      <w:r>
        <w:rPr>
          <w:b/>
          <w:spacing w:val="1"/>
          <w:sz w:val="28"/>
          <w:szCs w:val="28"/>
        </w:rPr>
        <w:t xml:space="preserve"> </w:t>
      </w:r>
      <w:proofErr w:type="gramStart"/>
      <w:r>
        <w:rPr>
          <w:b/>
          <w:spacing w:val="-2"/>
          <w:sz w:val="28"/>
          <w:szCs w:val="28"/>
        </w:rPr>
        <w:t>D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ag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:</w:t>
      </w:r>
      <w:proofErr w:type="gramEnd"/>
      <w:r>
        <w:rPr>
          <w:b/>
          <w:sz w:val="28"/>
          <w:szCs w:val="28"/>
        </w:rPr>
        <w:t>(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D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27</w:t>
      </w:r>
      <w:r>
        <w:rPr>
          <w:b/>
          <w:sz w:val="28"/>
          <w:szCs w:val="28"/>
        </w:rPr>
        <w:t>):</w:t>
      </w:r>
    </w:p>
    <w:p w:rsidR="000840BF" w:rsidRDefault="000840BF">
      <w:pPr>
        <w:spacing w:before="17" w:line="260" w:lineRule="exact"/>
        <w:rPr>
          <w:sz w:val="26"/>
          <w:szCs w:val="26"/>
        </w:rPr>
      </w:pPr>
    </w:p>
    <w:p w:rsidR="000840BF" w:rsidRDefault="006134F8">
      <w:pPr>
        <w:ind w:left="818"/>
      </w:pPr>
      <w:r>
        <w:pict>
          <v:shape id="_x0000_i1057" type="#_x0000_t75" style="width:391.1pt;height:171.55pt">
            <v:imagedata r:id="rId41" o:title=""/>
          </v:shape>
        </w:pict>
      </w:r>
    </w:p>
    <w:p w:rsidR="000840BF" w:rsidRDefault="000840BF">
      <w:pPr>
        <w:spacing w:before="19" w:line="240" w:lineRule="exact"/>
        <w:rPr>
          <w:sz w:val="24"/>
          <w:szCs w:val="24"/>
        </w:rPr>
      </w:pPr>
    </w:p>
    <w:p w:rsidR="000840BF" w:rsidRDefault="006134F8">
      <w:pPr>
        <w:ind w:left="3142"/>
        <w:rPr>
          <w:sz w:val="22"/>
          <w:szCs w:val="22"/>
        </w:rPr>
      </w:pPr>
      <w:r>
        <w:rPr>
          <w:i/>
          <w:sz w:val="22"/>
          <w:szCs w:val="22"/>
        </w:rPr>
        <w:t>Figu</w:t>
      </w:r>
      <w:r>
        <w:rPr>
          <w:i/>
          <w:spacing w:val="1"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3</w:t>
      </w:r>
      <w:r>
        <w:rPr>
          <w:i/>
          <w:spacing w:val="-2"/>
          <w:sz w:val="22"/>
          <w:szCs w:val="22"/>
        </w:rPr>
        <w:t>4</w:t>
      </w:r>
      <w:r>
        <w:rPr>
          <w:i/>
          <w:sz w:val="22"/>
          <w:szCs w:val="22"/>
        </w:rPr>
        <w:t>: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c</w:t>
      </w:r>
      <w:r>
        <w:rPr>
          <w:i/>
          <w:spacing w:val="1"/>
          <w:sz w:val="22"/>
          <w:szCs w:val="22"/>
        </w:rPr>
        <w:t>t</w:t>
      </w:r>
      <w:r>
        <w:rPr>
          <w:i/>
          <w:spacing w:val="-1"/>
          <w:sz w:val="22"/>
          <w:szCs w:val="22"/>
        </w:rPr>
        <w:t>i</w:t>
      </w:r>
      <w:r>
        <w:rPr>
          <w:i/>
          <w:sz w:val="22"/>
          <w:szCs w:val="22"/>
        </w:rPr>
        <w:t>v</w:t>
      </w:r>
      <w:r>
        <w:rPr>
          <w:i/>
          <w:spacing w:val="-1"/>
          <w:sz w:val="22"/>
          <w:szCs w:val="22"/>
        </w:rPr>
        <w:t>i</w:t>
      </w:r>
      <w:r>
        <w:rPr>
          <w:i/>
          <w:spacing w:val="1"/>
          <w:sz w:val="22"/>
          <w:szCs w:val="22"/>
        </w:rPr>
        <w:t>t</w:t>
      </w:r>
      <w:r>
        <w:rPr>
          <w:i/>
          <w:sz w:val="22"/>
          <w:szCs w:val="22"/>
        </w:rPr>
        <w:t>y Di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gr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m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D</w:t>
      </w:r>
      <w:r>
        <w:rPr>
          <w:i/>
          <w:spacing w:val="1"/>
          <w:sz w:val="22"/>
          <w:szCs w:val="22"/>
        </w:rPr>
        <w:t>-</w:t>
      </w:r>
      <w:r>
        <w:rPr>
          <w:sz w:val="22"/>
          <w:szCs w:val="22"/>
        </w:rPr>
        <w:t>27</w:t>
      </w: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before="17" w:line="280" w:lineRule="exact"/>
        <w:rPr>
          <w:sz w:val="28"/>
          <w:szCs w:val="28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0840BF">
        <w:trPr>
          <w:trHeight w:hRule="exact" w:val="622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spacing w:before="2"/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65</w:t>
            </w:r>
          </w:p>
        </w:tc>
      </w:tr>
      <w:tr w:rsidR="000840BF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Default="000840BF">
      <w:pPr>
        <w:sectPr w:rsidR="000840BF">
          <w:pgSz w:w="11920" w:h="16840"/>
          <w:pgMar w:top="1340" w:right="1220" w:bottom="280" w:left="1220" w:header="720" w:footer="720" w:gutter="0"/>
          <w:cols w:space="720"/>
        </w:sectPr>
      </w:pPr>
    </w:p>
    <w:p w:rsidR="000840BF" w:rsidRDefault="006134F8">
      <w:pPr>
        <w:spacing w:before="59"/>
        <w:ind w:left="220"/>
        <w:rPr>
          <w:sz w:val="28"/>
          <w:szCs w:val="28"/>
        </w:rPr>
      </w:pPr>
      <w:r>
        <w:lastRenderedPageBreak/>
        <w:pict>
          <v:group id="_x0000_s1029" style="position:absolute;left:0;text-align:left;margin-left:66.35pt;margin-top:125.25pt;width:478.6pt;height:137.6pt;z-index:-9835;mso-position-horizontal-relative:page;mso-position-vertical-relative:page" coordorigin="1327,2505" coordsize="9572,2752">
            <v:shape id="_x0000_s1061" style="position:absolute;left:1337;top:2520;width:103;height:252" coordorigin="1337,2520" coordsize="103,252" path="m1337,2772r103,l1440,2520r-103,l1337,2772xe" fillcolor="#bebebe" stroked="f">
              <v:path arrowok="t"/>
            </v:shape>
            <v:shape id="_x0000_s1060" style="position:absolute;left:4167;top:2520;width:103;height:252" coordorigin="4167,2520" coordsize="103,252" path="m4167,2772r104,l4271,2520r-104,l4167,2772xe" fillcolor="#bebebe" stroked="f">
              <v:path arrowok="t"/>
            </v:shape>
            <v:shape id="_x0000_s1059" style="position:absolute;left:1440;top:2520;width:2727;height:252" coordorigin="1440,2520" coordsize="2727,252" path="m4167,2521r-2727,l1440,2772r2727,l4167,2521xe" fillcolor="#bebebe" stroked="f">
              <v:path arrowok="t"/>
            </v:shape>
            <v:shape id="_x0000_s1058" style="position:absolute;left:4280;top:2520;width:103;height:252" coordorigin="4280,2520" coordsize="103,252" path="m4280,2772r103,l4383,2520r-103,l4280,2772xe" fillcolor="#bebebe" stroked="f">
              <v:path arrowok="t"/>
            </v:shape>
            <v:shape id="_x0000_s1057" style="position:absolute;left:10783;top:2520;width:103;height:252" coordorigin="10783,2520" coordsize="103,252" path="m10783,2772r103,l10886,2520r-103,l10783,2772xe" fillcolor="#bebebe" stroked="f">
              <v:path arrowok="t"/>
            </v:shape>
            <v:shape id="_x0000_s1056" style="position:absolute;left:4383;top:2520;width:6399;height:252" coordorigin="4383,2520" coordsize="6399,252" path="m10783,2521r-6400,l4383,2772r6400,l10783,2521xe" fillcolor="#bebebe" stroked="f">
              <v:path arrowok="t"/>
            </v:shape>
            <v:shape id="_x0000_s1055" style="position:absolute;left:1337;top:2516;width:2933;height:0" coordorigin="1337,2516" coordsize="2933,0" path="m1337,2516r2933,e" filled="f" strokeweight=".58pt">
              <v:path arrowok="t"/>
            </v:shape>
            <v:shape id="_x0000_s1054" style="position:absolute;left:4280;top:2516;width:6608;height:0" coordorigin="4280,2516" coordsize="6608,0" path="m4280,2516r6608,e" filled="f" strokeweight=".58pt">
              <v:path arrowok="t"/>
            </v:shape>
            <v:shape id="_x0000_s1053" style="position:absolute;left:1337;top:2777;width:2933;height:0" coordorigin="1337,2777" coordsize="2933,0" path="m1337,2777r2933,e" filled="f" strokeweight=".58pt">
              <v:path arrowok="t"/>
            </v:shape>
            <v:shape id="_x0000_s1052" style="position:absolute;left:4280;top:2777;width:6608;height:0" coordorigin="4280,2777" coordsize="6608,0" path="m4280,2777r6608,e" filled="f" strokeweight=".58pt">
              <v:path arrowok="t"/>
            </v:shape>
            <v:shape id="_x0000_s1051" style="position:absolute;left:1337;top:3041;width:2933;height:0" coordorigin="1337,3041" coordsize="2933,0" path="m1337,3041r2933,e" filled="f" strokeweight=".58pt">
              <v:path arrowok="t"/>
            </v:shape>
            <v:shape id="_x0000_s1050" style="position:absolute;left:4280;top:3041;width:6608;height:0" coordorigin="4280,3041" coordsize="6608,0" path="m4280,3041r6608,e" filled="f" strokeweight=".58pt">
              <v:path arrowok="t"/>
            </v:shape>
            <v:shape id="_x0000_s1049" style="position:absolute;left:1337;top:3303;width:2933;height:0" coordorigin="1337,3303" coordsize="2933,0" path="m1337,3303r2933,e" filled="f" strokeweight=".58pt">
              <v:path arrowok="t"/>
            </v:shape>
            <v:shape id="_x0000_s1048" style="position:absolute;left:4280;top:3303;width:6608;height:0" coordorigin="4280,3303" coordsize="6608,0" path="m4280,3303r6608,e" filled="f" strokeweight=".58pt">
              <v:path arrowok="t"/>
            </v:shape>
            <v:shape id="_x0000_s1047" style="position:absolute;left:4909;top:3824;width:3754;height:252" coordorigin="4909,3824" coordsize="3754,252" path="m8663,3824r-3754,l4909,4076r3754,l8663,3824xe" fillcolor="#fdfdfd" stroked="f">
              <v:path arrowok="t"/>
            </v:shape>
            <v:shape id="_x0000_s1046" style="position:absolute;left:9102;top:3824;width:591;height:252" coordorigin="9102,3824" coordsize="591,252" path="m9693,3824r-591,l9102,4076r591,l9693,3824xe" fillcolor="#fdfdfd" stroked="f">
              <v:path arrowok="t"/>
            </v:shape>
            <v:shape id="_x0000_s1045" style="position:absolute;left:1337;top:3819;width:2933;height:0" coordorigin="1337,3819" coordsize="2933,0" path="m1337,3819r2933,e" filled="f" strokeweight=".58pt">
              <v:path arrowok="t"/>
            </v:shape>
            <v:shape id="_x0000_s1044" style="position:absolute;left:4280;top:3819;width:6608;height:0" coordorigin="4280,3819" coordsize="6608,0" path="m4280,3819r6608,e" filled="f" strokeweight=".58pt">
              <v:path arrowok="t"/>
            </v:shape>
            <v:shape id="_x0000_s1043" style="position:absolute;left:5060;top:4088;width:3106;height:252" coordorigin="5060,4088" coordsize="3106,252" path="m8166,4088r-3106,l5060,4340r3106,l8166,4088xe" fillcolor="#fdfdfd" stroked="f">
              <v:path arrowok="t"/>
            </v:shape>
            <v:shape id="_x0000_s1042" style="position:absolute;left:8605;top:4088;width:855;height:252" coordorigin="8605,4088" coordsize="855,252" path="m9460,4088r-855,l8605,4340r855,l9460,4088xe" fillcolor="#fdfdfd" stroked="f">
              <v:path arrowok="t"/>
            </v:shape>
            <v:shape id="_x0000_s1041" style="position:absolute;left:5060;top:4332;width:526;height:259" coordorigin="5060,4332" coordsize="526,259" path="m5060,4592r526,l5586,4332r-526,l5060,4592xe" fillcolor="#fdfdfd" stroked="f">
              <v:path arrowok="t"/>
            </v:shape>
            <v:shape id="_x0000_s1040" style="position:absolute;left:1337;top:4083;width:2933;height:0" coordorigin="1337,4083" coordsize="2933,0" path="m1337,4083r2933,e" filled="f" strokeweight=".58pt">
              <v:path arrowok="t"/>
            </v:shape>
            <v:shape id="_x0000_s1039" style="position:absolute;left:4280;top:4083;width:6608;height:0" coordorigin="4280,4083" coordsize="6608,0" path="m4280,4083r6608,e" filled="f" strokeweight=".58pt">
              <v:path arrowok="t"/>
            </v:shape>
            <v:shape id="_x0000_s1038" style="position:absolute;left:1337;top:4599;width:2933;height:0" coordorigin="1337,4599" coordsize="2933,0" path="m1337,4599r2933,e" filled="f" strokeweight=".58pt">
              <v:path arrowok="t"/>
            </v:shape>
            <v:shape id="_x0000_s1037" style="position:absolute;left:4280;top:4599;width:6608;height:0" coordorigin="4280,4599" coordsize="6608,0" path="m4280,4599r6608,e" filled="f" strokeweight=".58pt">
              <v:path arrowok="t"/>
            </v:shape>
            <v:shape id="_x0000_s1036" style="position:absolute;left:1337;top:4860;width:2933;height:0" coordorigin="1337,4860" coordsize="2933,0" path="m1337,4860r2933,e" filled="f" strokeweight=".58pt">
              <v:path arrowok="t"/>
            </v:shape>
            <v:shape id="_x0000_s1035" style="position:absolute;left:4280;top:4860;width:6608;height:0" coordorigin="4280,4860" coordsize="6608,0" path="m4280,4860r6608,e" filled="f" strokeweight=".58pt">
              <v:path arrowok="t"/>
            </v:shape>
            <v:shape id="_x0000_s1034" style="position:absolute;left:1332;top:2511;width:0;height:2741" coordorigin="1332,2511" coordsize="0,2741" path="m1332,2511r,2741e" filled="f" strokeweight=".58pt">
              <v:path arrowok="t"/>
            </v:shape>
            <v:shape id="_x0000_s1033" style="position:absolute;left:1337;top:5247;width:2933;height:0" coordorigin="1337,5247" coordsize="2933,0" path="m1337,5247r2933,e" filled="f" strokeweight=".58pt">
              <v:path arrowok="t"/>
            </v:shape>
            <v:shape id="_x0000_s1032" style="position:absolute;left:4275;top:2511;width:0;height:2741" coordorigin="4275,2511" coordsize="0,2741" path="m4275,2511r,2741e" filled="f" strokeweight=".58pt">
              <v:path arrowok="t"/>
            </v:shape>
            <v:shape id="_x0000_s1031" style="position:absolute;left:4280;top:5247;width:6608;height:0" coordorigin="4280,5247" coordsize="6608,0" path="m4280,5247r6608,e" filled="f" strokeweight=".58pt">
              <v:path arrowok="t"/>
            </v:shape>
            <v:shape id="_x0000_s1030" style="position:absolute;left:10893;top:2511;width:0;height:2741" coordorigin="10893,2511" coordsize="0,2741" path="m10893,2511r,2741e" filled="f" strokeweight=".58pt">
              <v:path arrowok="t"/>
            </v:shape>
            <w10:wrap anchorx="page" anchory="page"/>
          </v:group>
        </w:pict>
      </w:r>
      <w:r>
        <w:rPr>
          <w:b/>
          <w:spacing w:val="1"/>
          <w:sz w:val="28"/>
          <w:szCs w:val="28"/>
        </w:rPr>
        <w:t>4</w:t>
      </w:r>
      <w:r>
        <w:rPr>
          <w:b/>
          <w:sz w:val="28"/>
          <w:szCs w:val="28"/>
        </w:rPr>
        <w:t>.2</w:t>
      </w:r>
      <w:r>
        <w:rPr>
          <w:b/>
          <w:spacing w:val="-3"/>
          <w:sz w:val="28"/>
          <w:szCs w:val="28"/>
        </w:rPr>
        <w:t>.</w:t>
      </w:r>
      <w:r>
        <w:rPr>
          <w:b/>
          <w:sz w:val="28"/>
          <w:szCs w:val="28"/>
        </w:rPr>
        <w:t>1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F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t</w:t>
      </w:r>
      <w:r>
        <w:rPr>
          <w:b/>
          <w:spacing w:val="-3"/>
          <w:sz w:val="28"/>
          <w:szCs w:val="28"/>
        </w:rPr>
        <w:t>u</w:t>
      </w:r>
      <w:r>
        <w:rPr>
          <w:b/>
          <w:sz w:val="28"/>
          <w:szCs w:val="28"/>
        </w:rPr>
        <w:t>re</w:t>
      </w:r>
      <w:r>
        <w:rPr>
          <w:b/>
          <w:spacing w:val="-1"/>
          <w:sz w:val="28"/>
          <w:szCs w:val="28"/>
        </w:rPr>
        <w:t>#</w:t>
      </w:r>
      <w:r>
        <w:rPr>
          <w:b/>
          <w:spacing w:val="1"/>
          <w:sz w:val="28"/>
          <w:szCs w:val="28"/>
        </w:rPr>
        <w:t>6</w:t>
      </w:r>
      <w:r>
        <w:rPr>
          <w:b/>
          <w:sz w:val="28"/>
          <w:szCs w:val="28"/>
        </w:rPr>
        <w:t>: S</w:t>
      </w:r>
      <w:r>
        <w:rPr>
          <w:b/>
          <w:spacing w:val="-3"/>
          <w:sz w:val="28"/>
          <w:szCs w:val="28"/>
        </w:rPr>
        <w:t>u</w:t>
      </w:r>
      <w:r>
        <w:rPr>
          <w:b/>
          <w:spacing w:val="-1"/>
          <w:sz w:val="28"/>
          <w:szCs w:val="28"/>
        </w:rPr>
        <w:t>m</w:t>
      </w:r>
      <w:r>
        <w:rPr>
          <w:b/>
          <w:spacing w:val="-3"/>
          <w:sz w:val="28"/>
          <w:szCs w:val="28"/>
        </w:rPr>
        <w:t>m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ry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>alle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-1"/>
          <w:sz w:val="28"/>
          <w:szCs w:val="28"/>
        </w:rPr>
        <w:t>g</w:t>
      </w:r>
      <w:r>
        <w:rPr>
          <w:b/>
          <w:sz w:val="28"/>
          <w:szCs w:val="28"/>
        </w:rPr>
        <w:t>y</w:t>
      </w:r>
      <w:r>
        <w:rPr>
          <w:b/>
          <w:spacing w:val="2"/>
          <w:sz w:val="28"/>
          <w:szCs w:val="28"/>
        </w:rPr>
        <w:t xml:space="preserve"> </w:t>
      </w:r>
      <w:r>
        <w:rPr>
          <w:b/>
          <w:sz w:val="28"/>
          <w:szCs w:val="28"/>
        </w:rPr>
        <w:t>re</w:t>
      </w:r>
      <w:r>
        <w:rPr>
          <w:b/>
          <w:spacing w:val="-2"/>
          <w:sz w:val="28"/>
          <w:szCs w:val="28"/>
        </w:rPr>
        <w:t>p</w:t>
      </w:r>
      <w:r>
        <w:rPr>
          <w:b/>
          <w:spacing w:val="-1"/>
          <w:sz w:val="28"/>
          <w:szCs w:val="28"/>
        </w:rPr>
        <w:t>o</w:t>
      </w:r>
      <w:r>
        <w:rPr>
          <w:b/>
          <w:sz w:val="28"/>
          <w:szCs w:val="28"/>
        </w:rPr>
        <w:t>rt</w:t>
      </w:r>
    </w:p>
    <w:p w:rsidR="000840BF" w:rsidRDefault="000840BF">
      <w:pPr>
        <w:spacing w:before="10" w:line="240" w:lineRule="exact"/>
        <w:rPr>
          <w:sz w:val="24"/>
          <w:szCs w:val="24"/>
        </w:rPr>
      </w:pP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pacing w:val="-1"/>
          <w:position w:val="-1"/>
          <w:sz w:val="22"/>
          <w:szCs w:val="22"/>
        </w:rPr>
        <w:t>U</w:t>
      </w:r>
      <w:r>
        <w:rPr>
          <w:spacing w:val="2"/>
          <w:position w:val="-1"/>
          <w:sz w:val="22"/>
          <w:szCs w:val="22"/>
        </w:rPr>
        <w:t>C</w:t>
      </w:r>
      <w:r>
        <w:rPr>
          <w:spacing w:val="-4"/>
          <w:position w:val="-1"/>
          <w:sz w:val="22"/>
          <w:szCs w:val="22"/>
        </w:rPr>
        <w:t>-</w:t>
      </w:r>
      <w:r>
        <w:rPr>
          <w:position w:val="-1"/>
          <w:sz w:val="22"/>
          <w:szCs w:val="22"/>
        </w:rPr>
        <w:t>28 F</w:t>
      </w:r>
      <w:r>
        <w:rPr>
          <w:spacing w:val="-1"/>
          <w:position w:val="-1"/>
          <w:sz w:val="22"/>
          <w:szCs w:val="22"/>
        </w:rPr>
        <w:t>DA</w:t>
      </w:r>
      <w:r>
        <w:rPr>
          <w:position w:val="-1"/>
          <w:sz w:val="22"/>
          <w:szCs w:val="22"/>
        </w:rPr>
        <w:t xml:space="preserve">s </w:t>
      </w:r>
      <w:r>
        <w:rPr>
          <w:spacing w:val="-2"/>
          <w:position w:val="-1"/>
          <w:sz w:val="22"/>
          <w:szCs w:val="22"/>
        </w:rPr>
        <w:t>v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ew a F</w:t>
      </w:r>
      <w:r>
        <w:rPr>
          <w:spacing w:val="-1"/>
          <w:position w:val="-1"/>
          <w:sz w:val="22"/>
          <w:szCs w:val="22"/>
        </w:rPr>
        <w:t>DA</w:t>
      </w:r>
      <w:r>
        <w:rPr>
          <w:position w:val="-1"/>
          <w:sz w:val="22"/>
          <w:szCs w:val="22"/>
        </w:rPr>
        <w:t>s ho</w:t>
      </w:r>
      <w:r>
        <w:rPr>
          <w:spacing w:val="-3"/>
          <w:position w:val="-1"/>
          <w:sz w:val="22"/>
          <w:szCs w:val="22"/>
        </w:rPr>
        <w:t>m</w:t>
      </w:r>
      <w:r>
        <w:rPr>
          <w:position w:val="-1"/>
          <w:sz w:val="22"/>
          <w:szCs w:val="22"/>
        </w:rPr>
        <w:t>e pa</w:t>
      </w:r>
      <w:r>
        <w:rPr>
          <w:spacing w:val="-2"/>
          <w:position w:val="-1"/>
          <w:sz w:val="22"/>
          <w:szCs w:val="22"/>
        </w:rPr>
        <w:t>g</w:t>
      </w:r>
      <w:r>
        <w:rPr>
          <w:position w:val="-1"/>
          <w:sz w:val="22"/>
          <w:szCs w:val="22"/>
        </w:rPr>
        <w:t xml:space="preserve">e on </w:t>
      </w:r>
      <w:r>
        <w:rPr>
          <w:spacing w:val="1"/>
          <w:position w:val="-1"/>
          <w:sz w:val="22"/>
          <w:szCs w:val="22"/>
        </w:rPr>
        <w:t>t</w:t>
      </w:r>
      <w:r>
        <w:rPr>
          <w:position w:val="-1"/>
          <w:sz w:val="22"/>
          <w:szCs w:val="22"/>
        </w:rPr>
        <w:t>he web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app</w:t>
      </w:r>
      <w:r>
        <w:rPr>
          <w:spacing w:val="-1"/>
          <w:position w:val="-1"/>
          <w:sz w:val="22"/>
          <w:szCs w:val="22"/>
        </w:rPr>
        <w:t>l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c</w:t>
      </w:r>
      <w:r>
        <w:rPr>
          <w:spacing w:val="-2"/>
          <w:position w:val="-1"/>
          <w:sz w:val="22"/>
          <w:szCs w:val="22"/>
        </w:rPr>
        <w:t>a</w:t>
      </w:r>
      <w:r>
        <w:rPr>
          <w:spacing w:val="1"/>
          <w:position w:val="-1"/>
          <w:sz w:val="22"/>
          <w:szCs w:val="22"/>
        </w:rPr>
        <w:t>ti</w:t>
      </w:r>
      <w:r>
        <w:rPr>
          <w:spacing w:val="-2"/>
          <w:position w:val="-1"/>
          <w:sz w:val="22"/>
          <w:szCs w:val="22"/>
        </w:rPr>
        <w:t>o</w:t>
      </w:r>
      <w:r>
        <w:rPr>
          <w:spacing w:val="2"/>
          <w:position w:val="-1"/>
          <w:sz w:val="22"/>
          <w:szCs w:val="22"/>
        </w:rPr>
        <w:t>n</w:t>
      </w:r>
      <w:r>
        <w:rPr>
          <w:position w:val="-1"/>
          <w:sz w:val="22"/>
          <w:szCs w:val="22"/>
        </w:rPr>
        <w:t>.</w:t>
      </w:r>
    </w:p>
    <w:p w:rsidR="000840BF" w:rsidRDefault="000840BF">
      <w:pPr>
        <w:spacing w:before="8" w:line="220" w:lineRule="exact"/>
        <w:rPr>
          <w:sz w:val="22"/>
          <w:szCs w:val="22"/>
        </w:rPr>
      </w:pPr>
    </w:p>
    <w:p w:rsidR="000840BF" w:rsidRDefault="006134F8">
      <w:pPr>
        <w:spacing w:before="32"/>
        <w:ind w:left="22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U</w:t>
      </w:r>
      <w:r>
        <w:rPr>
          <w:b/>
          <w:sz w:val="22"/>
          <w:szCs w:val="22"/>
        </w:rPr>
        <w:t>se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C</w:t>
      </w:r>
      <w:r>
        <w:rPr>
          <w:b/>
          <w:sz w:val="22"/>
          <w:szCs w:val="22"/>
        </w:rPr>
        <w:t>ase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ID                               </w:t>
      </w:r>
      <w:r>
        <w:rPr>
          <w:b/>
          <w:spacing w:val="33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UC</w:t>
      </w:r>
      <w:r>
        <w:rPr>
          <w:b/>
          <w:spacing w:val="1"/>
          <w:sz w:val="22"/>
          <w:szCs w:val="22"/>
        </w:rPr>
        <w:t>-</w:t>
      </w:r>
      <w:r>
        <w:rPr>
          <w:b/>
          <w:sz w:val="22"/>
          <w:szCs w:val="22"/>
        </w:rPr>
        <w:t>28</w:t>
      </w:r>
    </w:p>
    <w:p w:rsidR="000840BF" w:rsidRDefault="006134F8">
      <w:pPr>
        <w:spacing w:before="4" w:line="250" w:lineRule="auto"/>
        <w:ind w:left="220" w:right="1014"/>
        <w:rPr>
          <w:sz w:val="22"/>
          <w:szCs w:val="22"/>
        </w:rPr>
      </w:pP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-3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e:                         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>DA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 xml:space="preserve">an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 a F</w:t>
      </w:r>
      <w:r>
        <w:rPr>
          <w:spacing w:val="-1"/>
          <w:sz w:val="22"/>
          <w:szCs w:val="22"/>
        </w:rPr>
        <w:t>DA</w:t>
      </w:r>
      <w:r>
        <w:rPr>
          <w:sz w:val="22"/>
          <w:szCs w:val="22"/>
        </w:rPr>
        <w:t>s h</w:t>
      </w:r>
      <w:r>
        <w:rPr>
          <w:spacing w:val="-2"/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 pa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on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web 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2"/>
          <w:sz w:val="22"/>
          <w:szCs w:val="22"/>
        </w:rPr>
        <w:t>n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:                                         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>DA</w:t>
      </w:r>
      <w:r>
        <w:rPr>
          <w:sz w:val="22"/>
          <w:szCs w:val="22"/>
        </w:rPr>
        <w:t>s</w:t>
      </w:r>
    </w:p>
    <w:p w:rsidR="000840BF" w:rsidRDefault="006134F8">
      <w:pPr>
        <w:spacing w:line="240" w:lineRule="exact"/>
        <w:ind w:left="220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:                                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>DA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can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 a F</w:t>
      </w:r>
      <w:r>
        <w:rPr>
          <w:spacing w:val="-1"/>
          <w:sz w:val="22"/>
          <w:szCs w:val="22"/>
        </w:rPr>
        <w:t>DA</w:t>
      </w:r>
      <w:r>
        <w:rPr>
          <w:sz w:val="22"/>
          <w:szCs w:val="22"/>
        </w:rPr>
        <w:t>s h</w:t>
      </w:r>
      <w:r>
        <w:rPr>
          <w:spacing w:val="-2"/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 pa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 on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web 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 a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</w:p>
    <w:p w:rsidR="000840BF" w:rsidRDefault="006134F8">
      <w:pPr>
        <w:spacing w:before="1"/>
        <w:ind w:left="3127" w:right="5285"/>
        <w:jc w:val="center"/>
        <w:rPr>
          <w:sz w:val="22"/>
          <w:szCs w:val="22"/>
        </w:rPr>
      </w:pPr>
      <w:proofErr w:type="gramStart"/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proofErr w:type="gramEnd"/>
      <w:r>
        <w:rPr>
          <w:sz w:val="22"/>
          <w:szCs w:val="22"/>
        </w:rPr>
        <w:t>.</w:t>
      </w:r>
    </w:p>
    <w:p w:rsidR="000840BF" w:rsidRDefault="006134F8">
      <w:pPr>
        <w:spacing w:before="8" w:line="250" w:lineRule="auto"/>
        <w:ind w:left="220" w:right="934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:                                      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>DA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l</w:t>
      </w:r>
      <w:r>
        <w:rPr>
          <w:sz w:val="22"/>
          <w:szCs w:val="22"/>
        </w:rPr>
        <w:t>og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web a</w:t>
      </w:r>
      <w:r>
        <w:rPr>
          <w:spacing w:val="-2"/>
          <w:sz w:val="22"/>
          <w:szCs w:val="22"/>
        </w:rPr>
        <w:t>pp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 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>DA</w:t>
      </w:r>
      <w:r>
        <w:rPr>
          <w:spacing w:val="-4"/>
          <w:sz w:val="22"/>
          <w:szCs w:val="22"/>
        </w:rPr>
        <w:t>'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de. Pr</w:t>
      </w:r>
      <w:r>
        <w:rPr>
          <w:spacing w:val="1"/>
          <w:sz w:val="22"/>
          <w:szCs w:val="22"/>
        </w:rPr>
        <w:t>e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cond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:                                 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 xml:space="preserve">1.  </w:t>
      </w:r>
      <w:r>
        <w:rPr>
          <w:spacing w:val="2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eady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>DA</w:t>
      </w:r>
      <w:r>
        <w:rPr>
          <w:spacing w:val="-2"/>
          <w:sz w:val="22"/>
          <w:szCs w:val="22"/>
        </w:rPr>
        <w:t>’</w:t>
      </w:r>
      <w:r>
        <w:rPr>
          <w:sz w:val="22"/>
          <w:szCs w:val="22"/>
        </w:rPr>
        <w:t>s 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e.</w:t>
      </w:r>
    </w:p>
    <w:p w:rsidR="000840BF" w:rsidRDefault="006134F8">
      <w:pPr>
        <w:spacing w:line="240" w:lineRule="exact"/>
        <w:ind w:left="3480"/>
        <w:rPr>
          <w:sz w:val="22"/>
          <w:szCs w:val="22"/>
        </w:rPr>
      </w:pPr>
      <w:r>
        <w:rPr>
          <w:sz w:val="22"/>
          <w:szCs w:val="22"/>
        </w:rPr>
        <w:t xml:space="preserve">2. 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>DA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eady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eb 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on.</w:t>
      </w:r>
    </w:p>
    <w:p w:rsidR="000840BF" w:rsidRDefault="006134F8">
      <w:pPr>
        <w:spacing w:before="11"/>
        <w:ind w:left="220"/>
        <w:rPr>
          <w:sz w:val="22"/>
          <w:szCs w:val="22"/>
        </w:rPr>
      </w:pPr>
      <w:r>
        <w:rPr>
          <w:sz w:val="22"/>
          <w:szCs w:val="22"/>
        </w:rPr>
        <w:t>Pos</w:t>
      </w:r>
      <w:r>
        <w:rPr>
          <w:spacing w:val="1"/>
          <w:sz w:val="22"/>
          <w:szCs w:val="22"/>
        </w:rPr>
        <w:t>t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cond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:                           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>DA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 xml:space="preserve">an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 of F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on ho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 pa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e.</w:t>
      </w:r>
    </w:p>
    <w:p w:rsidR="000840BF" w:rsidRDefault="006134F8">
      <w:pPr>
        <w:spacing w:before="11" w:line="240" w:lineRule="exact"/>
        <w:ind w:left="220"/>
        <w:rPr>
          <w:sz w:val="22"/>
          <w:szCs w:val="22"/>
        </w:rPr>
      </w:pPr>
      <w:r>
        <w:rPr>
          <w:spacing w:val="-1"/>
          <w:position w:val="-1"/>
          <w:sz w:val="22"/>
          <w:szCs w:val="22"/>
        </w:rPr>
        <w:t>N</w:t>
      </w:r>
      <w:r>
        <w:rPr>
          <w:position w:val="-1"/>
          <w:sz w:val="22"/>
          <w:szCs w:val="22"/>
        </w:rPr>
        <w:t>o</w:t>
      </w:r>
      <w:r>
        <w:rPr>
          <w:spacing w:val="1"/>
          <w:position w:val="-1"/>
          <w:sz w:val="22"/>
          <w:szCs w:val="22"/>
        </w:rPr>
        <w:t>r</w:t>
      </w:r>
      <w:r>
        <w:rPr>
          <w:spacing w:val="-4"/>
          <w:position w:val="-1"/>
          <w:sz w:val="22"/>
          <w:szCs w:val="22"/>
        </w:rPr>
        <w:t>m</w:t>
      </w:r>
      <w:r>
        <w:rPr>
          <w:position w:val="-1"/>
          <w:sz w:val="22"/>
          <w:szCs w:val="22"/>
        </w:rPr>
        <w:t>al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Flows:                                  </w:t>
      </w:r>
      <w:r>
        <w:rPr>
          <w:spacing w:val="7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1.  </w:t>
      </w:r>
      <w:r>
        <w:rPr>
          <w:spacing w:val="29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S</w:t>
      </w:r>
      <w:r>
        <w:rPr>
          <w:spacing w:val="-3"/>
          <w:position w:val="-1"/>
          <w:sz w:val="22"/>
          <w:szCs w:val="22"/>
        </w:rPr>
        <w:t>y</w:t>
      </w:r>
      <w:r>
        <w:rPr>
          <w:position w:val="-1"/>
          <w:sz w:val="22"/>
          <w:szCs w:val="22"/>
        </w:rPr>
        <w:t>s</w:t>
      </w:r>
      <w:r>
        <w:rPr>
          <w:spacing w:val="1"/>
          <w:position w:val="-1"/>
          <w:sz w:val="22"/>
          <w:szCs w:val="22"/>
        </w:rPr>
        <w:t>t</w:t>
      </w:r>
      <w:r>
        <w:rPr>
          <w:position w:val="-1"/>
          <w:sz w:val="22"/>
          <w:szCs w:val="22"/>
        </w:rPr>
        <w:t>em</w:t>
      </w:r>
      <w:r>
        <w:rPr>
          <w:spacing w:val="-3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p</w:t>
      </w:r>
      <w:r>
        <w:rPr>
          <w:spacing w:val="1"/>
          <w:position w:val="-1"/>
          <w:sz w:val="22"/>
          <w:szCs w:val="22"/>
        </w:rPr>
        <w:t>r</w:t>
      </w:r>
      <w:r>
        <w:rPr>
          <w:position w:val="-1"/>
          <w:sz w:val="22"/>
          <w:szCs w:val="22"/>
        </w:rPr>
        <w:t>o</w:t>
      </w:r>
      <w:r>
        <w:rPr>
          <w:spacing w:val="-2"/>
          <w:position w:val="-1"/>
          <w:sz w:val="22"/>
          <w:szCs w:val="22"/>
        </w:rPr>
        <w:t>v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des</w:t>
      </w:r>
      <w:r>
        <w:rPr>
          <w:spacing w:val="1"/>
          <w:position w:val="-1"/>
          <w:sz w:val="22"/>
          <w:szCs w:val="22"/>
        </w:rPr>
        <w:t xml:space="preserve"> t</w:t>
      </w:r>
      <w:r>
        <w:rPr>
          <w:position w:val="-1"/>
          <w:sz w:val="22"/>
          <w:szCs w:val="22"/>
        </w:rPr>
        <w:t>he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spacing w:val="1"/>
          <w:position w:val="-1"/>
          <w:sz w:val="22"/>
          <w:szCs w:val="22"/>
        </w:rPr>
        <w:t>i</w:t>
      </w:r>
      <w:r>
        <w:rPr>
          <w:spacing w:val="-2"/>
          <w:position w:val="-1"/>
          <w:sz w:val="22"/>
          <w:szCs w:val="22"/>
        </w:rPr>
        <w:t>n</w:t>
      </w:r>
      <w:r>
        <w:rPr>
          <w:spacing w:val="1"/>
          <w:position w:val="-1"/>
          <w:sz w:val="22"/>
          <w:szCs w:val="22"/>
        </w:rPr>
        <w:t>f</w:t>
      </w:r>
      <w:r>
        <w:rPr>
          <w:position w:val="-1"/>
          <w:sz w:val="22"/>
          <w:szCs w:val="22"/>
        </w:rPr>
        <w:t>o</w:t>
      </w:r>
      <w:r>
        <w:rPr>
          <w:spacing w:val="1"/>
          <w:position w:val="-1"/>
          <w:sz w:val="22"/>
          <w:szCs w:val="22"/>
        </w:rPr>
        <w:t>r</w:t>
      </w:r>
      <w:r>
        <w:rPr>
          <w:spacing w:val="-4"/>
          <w:position w:val="-1"/>
          <w:sz w:val="22"/>
          <w:szCs w:val="22"/>
        </w:rPr>
        <w:t>m</w:t>
      </w:r>
      <w:r>
        <w:rPr>
          <w:position w:val="-1"/>
          <w:sz w:val="22"/>
          <w:szCs w:val="22"/>
        </w:rPr>
        <w:t>a</w:t>
      </w:r>
      <w:r>
        <w:rPr>
          <w:spacing w:val="1"/>
          <w:position w:val="-1"/>
          <w:sz w:val="22"/>
          <w:szCs w:val="22"/>
        </w:rPr>
        <w:t>t</w:t>
      </w:r>
      <w:r>
        <w:rPr>
          <w:spacing w:val="-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on of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spacing w:val="1"/>
          <w:position w:val="-1"/>
          <w:sz w:val="22"/>
          <w:szCs w:val="22"/>
        </w:rPr>
        <w:t>t</w:t>
      </w:r>
      <w:r>
        <w:rPr>
          <w:position w:val="-1"/>
          <w:sz w:val="22"/>
          <w:szCs w:val="22"/>
        </w:rPr>
        <w:t>he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F</w:t>
      </w:r>
      <w:r>
        <w:rPr>
          <w:spacing w:val="-1"/>
          <w:position w:val="-1"/>
          <w:sz w:val="22"/>
          <w:szCs w:val="22"/>
        </w:rPr>
        <w:t>D</w:t>
      </w:r>
      <w:r>
        <w:rPr>
          <w:position w:val="-1"/>
          <w:sz w:val="22"/>
          <w:szCs w:val="22"/>
        </w:rPr>
        <w:t>A</w:t>
      </w:r>
      <w:r>
        <w:rPr>
          <w:spacing w:val="-1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ho</w:t>
      </w:r>
      <w:r>
        <w:rPr>
          <w:spacing w:val="-4"/>
          <w:position w:val="-1"/>
          <w:sz w:val="22"/>
          <w:szCs w:val="22"/>
        </w:rPr>
        <w:t>m</w:t>
      </w:r>
      <w:r>
        <w:rPr>
          <w:position w:val="-1"/>
          <w:sz w:val="22"/>
          <w:szCs w:val="22"/>
        </w:rPr>
        <w:t>e page.</w:t>
      </w: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before="10" w:line="200" w:lineRule="exact"/>
      </w:pPr>
    </w:p>
    <w:p w:rsidR="000840BF" w:rsidRDefault="006134F8">
      <w:pPr>
        <w:spacing w:before="24"/>
        <w:ind w:left="220"/>
        <w:rPr>
          <w:sz w:val="28"/>
          <w:szCs w:val="28"/>
        </w:rPr>
      </w:pP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ct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v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t</w:t>
      </w:r>
      <w:r>
        <w:rPr>
          <w:b/>
          <w:sz w:val="28"/>
          <w:szCs w:val="28"/>
        </w:rPr>
        <w:t>y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D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ag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m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z w:val="28"/>
          <w:szCs w:val="28"/>
        </w:rPr>
        <w:t>:(</w:t>
      </w:r>
      <w:r>
        <w:rPr>
          <w:b/>
          <w:spacing w:val="-1"/>
          <w:sz w:val="28"/>
          <w:szCs w:val="28"/>
        </w:rPr>
        <w:t xml:space="preserve"> A</w:t>
      </w:r>
      <w:r>
        <w:rPr>
          <w:b/>
          <w:spacing w:val="1"/>
          <w:sz w:val="28"/>
          <w:szCs w:val="28"/>
        </w:rPr>
        <w:t>D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28</w:t>
      </w:r>
      <w:r>
        <w:rPr>
          <w:b/>
          <w:sz w:val="28"/>
          <w:szCs w:val="28"/>
        </w:rPr>
        <w:t>):</w:t>
      </w:r>
    </w:p>
    <w:p w:rsidR="000840BF" w:rsidRDefault="000840BF">
      <w:pPr>
        <w:spacing w:line="200" w:lineRule="exact"/>
      </w:pPr>
    </w:p>
    <w:p w:rsidR="000840BF" w:rsidRDefault="000840BF">
      <w:pPr>
        <w:spacing w:before="3" w:line="280" w:lineRule="exact"/>
        <w:rPr>
          <w:sz w:val="28"/>
          <w:szCs w:val="28"/>
        </w:rPr>
      </w:pPr>
    </w:p>
    <w:p w:rsidR="000840BF" w:rsidRDefault="006134F8">
      <w:pPr>
        <w:ind w:left="1746"/>
      </w:pPr>
      <w:r>
        <w:pict>
          <v:shape id="_x0000_i1058" type="#_x0000_t75" style="width:298.65pt;height:166.2pt">
            <v:imagedata r:id="rId42" o:title=""/>
          </v:shape>
        </w:pict>
      </w:r>
    </w:p>
    <w:p w:rsidR="000840BF" w:rsidRDefault="000840BF">
      <w:pPr>
        <w:spacing w:line="200" w:lineRule="exact"/>
      </w:pPr>
    </w:p>
    <w:p w:rsidR="000840BF" w:rsidRDefault="000840BF">
      <w:pPr>
        <w:spacing w:before="12" w:line="280" w:lineRule="exact"/>
        <w:rPr>
          <w:sz w:val="28"/>
          <w:szCs w:val="28"/>
        </w:rPr>
      </w:pPr>
    </w:p>
    <w:p w:rsidR="000840BF" w:rsidRDefault="006134F8">
      <w:pPr>
        <w:ind w:left="3142"/>
        <w:rPr>
          <w:sz w:val="22"/>
          <w:szCs w:val="22"/>
        </w:rPr>
      </w:pPr>
      <w:r>
        <w:rPr>
          <w:i/>
          <w:sz w:val="22"/>
          <w:szCs w:val="22"/>
        </w:rPr>
        <w:t>Figu</w:t>
      </w:r>
      <w:r>
        <w:rPr>
          <w:i/>
          <w:spacing w:val="1"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3</w:t>
      </w:r>
      <w:r>
        <w:rPr>
          <w:i/>
          <w:spacing w:val="-2"/>
          <w:sz w:val="22"/>
          <w:szCs w:val="22"/>
        </w:rPr>
        <w:t>5</w:t>
      </w:r>
      <w:r>
        <w:rPr>
          <w:i/>
          <w:sz w:val="22"/>
          <w:szCs w:val="22"/>
        </w:rPr>
        <w:t>: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c</w:t>
      </w:r>
      <w:r>
        <w:rPr>
          <w:i/>
          <w:spacing w:val="1"/>
          <w:sz w:val="22"/>
          <w:szCs w:val="22"/>
        </w:rPr>
        <w:t>t</w:t>
      </w:r>
      <w:r>
        <w:rPr>
          <w:i/>
          <w:spacing w:val="-1"/>
          <w:sz w:val="22"/>
          <w:szCs w:val="22"/>
        </w:rPr>
        <w:t>i</w:t>
      </w:r>
      <w:r>
        <w:rPr>
          <w:i/>
          <w:sz w:val="22"/>
          <w:szCs w:val="22"/>
        </w:rPr>
        <w:t>v</w:t>
      </w:r>
      <w:r>
        <w:rPr>
          <w:i/>
          <w:spacing w:val="-1"/>
          <w:sz w:val="22"/>
          <w:szCs w:val="22"/>
        </w:rPr>
        <w:t>i</w:t>
      </w:r>
      <w:r>
        <w:rPr>
          <w:i/>
          <w:spacing w:val="1"/>
          <w:sz w:val="22"/>
          <w:szCs w:val="22"/>
        </w:rPr>
        <w:t>t</w:t>
      </w:r>
      <w:r>
        <w:rPr>
          <w:i/>
          <w:sz w:val="22"/>
          <w:szCs w:val="22"/>
        </w:rPr>
        <w:t>y Di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gr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m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z w:val="22"/>
          <w:szCs w:val="22"/>
        </w:rPr>
        <w:t>AD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28</w:t>
      </w: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before="11" w:line="260" w:lineRule="exact"/>
        <w:rPr>
          <w:sz w:val="26"/>
          <w:szCs w:val="26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0840BF">
        <w:trPr>
          <w:trHeight w:hRule="exact" w:val="622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spacing w:before="2"/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66</w:t>
            </w:r>
          </w:p>
        </w:tc>
      </w:tr>
      <w:tr w:rsidR="000840BF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Default="000840BF">
      <w:pPr>
        <w:sectPr w:rsidR="000840BF">
          <w:pgSz w:w="11920" w:h="16840"/>
          <w:pgMar w:top="1360" w:right="1240" w:bottom="280" w:left="1220" w:header="720" w:footer="720" w:gutter="0"/>
          <w:cols w:space="720"/>
        </w:sectPr>
      </w:pPr>
    </w:p>
    <w:p w:rsidR="000840BF" w:rsidRDefault="006134F8">
      <w:pPr>
        <w:spacing w:before="75" w:line="240" w:lineRule="exact"/>
        <w:ind w:left="220"/>
        <w:rPr>
          <w:sz w:val="22"/>
          <w:szCs w:val="22"/>
        </w:rPr>
      </w:pPr>
      <w:r>
        <w:rPr>
          <w:spacing w:val="-1"/>
          <w:position w:val="-1"/>
          <w:sz w:val="22"/>
          <w:szCs w:val="22"/>
        </w:rPr>
        <w:lastRenderedPageBreak/>
        <w:t>U</w:t>
      </w:r>
      <w:r>
        <w:rPr>
          <w:spacing w:val="2"/>
          <w:position w:val="-1"/>
          <w:sz w:val="22"/>
          <w:szCs w:val="22"/>
        </w:rPr>
        <w:t>C</w:t>
      </w:r>
      <w:r>
        <w:rPr>
          <w:spacing w:val="-4"/>
          <w:position w:val="-1"/>
          <w:sz w:val="22"/>
          <w:szCs w:val="22"/>
        </w:rPr>
        <w:t>-</w:t>
      </w:r>
      <w:r>
        <w:rPr>
          <w:position w:val="-1"/>
          <w:sz w:val="22"/>
          <w:szCs w:val="22"/>
        </w:rPr>
        <w:t>29: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F</w:t>
      </w:r>
      <w:r>
        <w:rPr>
          <w:spacing w:val="-1"/>
          <w:position w:val="-1"/>
          <w:sz w:val="22"/>
          <w:szCs w:val="22"/>
        </w:rPr>
        <w:t>DA</w:t>
      </w:r>
      <w:r>
        <w:rPr>
          <w:position w:val="-1"/>
          <w:sz w:val="22"/>
          <w:szCs w:val="22"/>
        </w:rPr>
        <w:t xml:space="preserve">s </w:t>
      </w:r>
      <w:r>
        <w:rPr>
          <w:spacing w:val="1"/>
          <w:position w:val="-1"/>
          <w:sz w:val="22"/>
          <w:szCs w:val="22"/>
        </w:rPr>
        <w:t>c</w:t>
      </w:r>
      <w:r>
        <w:rPr>
          <w:position w:val="-1"/>
          <w:sz w:val="22"/>
          <w:szCs w:val="22"/>
        </w:rPr>
        <w:t xml:space="preserve">an </w:t>
      </w:r>
      <w:r>
        <w:rPr>
          <w:spacing w:val="-2"/>
          <w:position w:val="-1"/>
          <w:sz w:val="22"/>
          <w:szCs w:val="22"/>
        </w:rPr>
        <w:t>v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 xml:space="preserve">ew </w:t>
      </w:r>
      <w:r>
        <w:rPr>
          <w:spacing w:val="-3"/>
          <w:position w:val="-1"/>
          <w:sz w:val="22"/>
          <w:szCs w:val="22"/>
        </w:rPr>
        <w:t>a</w:t>
      </w:r>
      <w:r>
        <w:rPr>
          <w:spacing w:val="1"/>
          <w:position w:val="-1"/>
          <w:sz w:val="22"/>
          <w:szCs w:val="22"/>
        </w:rPr>
        <w:t>l</w:t>
      </w:r>
      <w:r>
        <w:rPr>
          <w:spacing w:val="-1"/>
          <w:position w:val="-1"/>
          <w:sz w:val="22"/>
          <w:szCs w:val="22"/>
        </w:rPr>
        <w:t>l</w:t>
      </w:r>
      <w:r>
        <w:rPr>
          <w:spacing w:val="-2"/>
          <w:position w:val="-1"/>
          <w:sz w:val="22"/>
          <w:szCs w:val="22"/>
        </w:rPr>
        <w:t>e</w:t>
      </w:r>
      <w:r>
        <w:rPr>
          <w:spacing w:val="1"/>
          <w:position w:val="-1"/>
          <w:sz w:val="22"/>
          <w:szCs w:val="22"/>
        </w:rPr>
        <w:t>r</w:t>
      </w:r>
      <w:r>
        <w:rPr>
          <w:spacing w:val="-2"/>
          <w:position w:val="-1"/>
          <w:sz w:val="22"/>
          <w:szCs w:val="22"/>
        </w:rPr>
        <w:t>g</w:t>
      </w:r>
      <w:r>
        <w:rPr>
          <w:position w:val="-1"/>
          <w:sz w:val="22"/>
          <w:szCs w:val="22"/>
        </w:rPr>
        <w:t>y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spacing w:val="1"/>
          <w:position w:val="-1"/>
          <w:sz w:val="22"/>
          <w:szCs w:val="22"/>
        </w:rPr>
        <w:t>r</w:t>
      </w:r>
      <w:r>
        <w:rPr>
          <w:position w:val="-1"/>
          <w:sz w:val="22"/>
          <w:szCs w:val="22"/>
        </w:rPr>
        <w:t>epo</w:t>
      </w:r>
      <w:r>
        <w:rPr>
          <w:spacing w:val="1"/>
          <w:position w:val="-1"/>
          <w:sz w:val="22"/>
          <w:szCs w:val="22"/>
        </w:rPr>
        <w:t>rt</w:t>
      </w:r>
      <w:r>
        <w:rPr>
          <w:position w:val="-1"/>
          <w:sz w:val="22"/>
          <w:szCs w:val="22"/>
        </w:rPr>
        <w:t>s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on </w:t>
      </w:r>
      <w:r>
        <w:rPr>
          <w:spacing w:val="1"/>
          <w:position w:val="-1"/>
          <w:sz w:val="22"/>
          <w:szCs w:val="22"/>
        </w:rPr>
        <w:t>t</w:t>
      </w:r>
      <w:r>
        <w:rPr>
          <w:spacing w:val="-2"/>
          <w:position w:val="-1"/>
          <w:sz w:val="22"/>
          <w:szCs w:val="22"/>
        </w:rPr>
        <w:t>h</w:t>
      </w:r>
      <w:r>
        <w:rPr>
          <w:position w:val="-1"/>
          <w:sz w:val="22"/>
          <w:szCs w:val="22"/>
        </w:rPr>
        <w:t>e web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app</w:t>
      </w:r>
      <w:r>
        <w:rPr>
          <w:spacing w:val="-1"/>
          <w:position w:val="-1"/>
          <w:sz w:val="22"/>
          <w:szCs w:val="22"/>
        </w:rPr>
        <w:t>l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c</w:t>
      </w:r>
      <w:r>
        <w:rPr>
          <w:spacing w:val="-2"/>
          <w:position w:val="-1"/>
          <w:sz w:val="22"/>
          <w:szCs w:val="22"/>
        </w:rPr>
        <w:t>a</w:t>
      </w:r>
      <w:r>
        <w:rPr>
          <w:spacing w:val="1"/>
          <w:position w:val="-1"/>
          <w:sz w:val="22"/>
          <w:szCs w:val="22"/>
        </w:rPr>
        <w:t>ti</w:t>
      </w:r>
      <w:r>
        <w:rPr>
          <w:spacing w:val="-2"/>
          <w:position w:val="-1"/>
          <w:sz w:val="22"/>
          <w:szCs w:val="22"/>
        </w:rPr>
        <w:t>o</w:t>
      </w:r>
      <w:r>
        <w:rPr>
          <w:position w:val="-1"/>
          <w:sz w:val="22"/>
          <w:szCs w:val="22"/>
        </w:rPr>
        <w:t>n.</w:t>
      </w:r>
    </w:p>
    <w:p w:rsidR="000840BF" w:rsidRDefault="000840BF">
      <w:pPr>
        <w:spacing w:before="19" w:line="240" w:lineRule="exact"/>
        <w:rPr>
          <w:sz w:val="24"/>
          <w:szCs w:val="24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108"/>
        <w:gridCol w:w="3303"/>
        <w:gridCol w:w="2890"/>
      </w:tblGrid>
      <w:tr w:rsidR="000840BF">
        <w:trPr>
          <w:trHeight w:hRule="exact" w:val="262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</w:t>
            </w:r>
            <w:r>
              <w:rPr>
                <w:b/>
                <w:sz w:val="22"/>
                <w:szCs w:val="22"/>
              </w:rPr>
              <w:t>se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1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ase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630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UC</w:t>
            </w:r>
            <w:r>
              <w:rPr>
                <w:b/>
                <w:spacing w:val="1"/>
                <w:sz w:val="22"/>
                <w:szCs w:val="22"/>
              </w:rPr>
              <w:t>-</w:t>
            </w:r>
            <w:r>
              <w:rPr>
                <w:b/>
                <w:sz w:val="22"/>
                <w:szCs w:val="22"/>
              </w:rPr>
              <w:t>29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3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e:</w:t>
            </w:r>
          </w:p>
        </w:tc>
        <w:tc>
          <w:tcPr>
            <w:tcW w:w="630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DA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 xml:space="preserve">an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 an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web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ap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n.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DA</w:t>
            </w:r>
            <w:r>
              <w:rPr>
                <w:sz w:val="22"/>
                <w:szCs w:val="22"/>
              </w:rPr>
              <w:t>s</w:t>
            </w:r>
          </w:p>
        </w:tc>
      </w:tr>
      <w:tr w:rsidR="000840BF">
        <w:trPr>
          <w:trHeight w:hRule="exact" w:val="262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DA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 an 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 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a 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of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DA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ct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Vi</w:t>
            </w:r>
            <w:r>
              <w:rPr>
                <w:sz w:val="22"/>
                <w:szCs w:val="22"/>
              </w:rPr>
              <w:t>ew”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n 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2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840BF" w:rsidRDefault="000840BF"/>
        </w:tc>
        <w:tc>
          <w:tcPr>
            <w:tcW w:w="330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  <w:shd w:val="clear" w:color="auto" w:fill="FDFDFD"/>
          </w:tcPr>
          <w:p w:rsidR="000840BF" w:rsidRDefault="006134F8">
            <w:pPr>
              <w:spacing w:line="240" w:lineRule="exact"/>
              <w:ind w:right="-5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DA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4"/>
                <w:sz w:val="22"/>
                <w:szCs w:val="22"/>
              </w:rPr>
              <w:t>'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si</w:t>
            </w:r>
            <w:r>
              <w:rPr>
                <w:sz w:val="22"/>
                <w:szCs w:val="22"/>
              </w:rPr>
              <w:t>de.</w:t>
            </w:r>
          </w:p>
        </w:tc>
        <w:tc>
          <w:tcPr>
            <w:tcW w:w="28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840BF" w:rsidRDefault="000840BF"/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DA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 the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of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516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Flows:</w:t>
            </w:r>
          </w:p>
        </w:tc>
        <w:tc>
          <w:tcPr>
            <w:tcW w:w="630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tr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om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ab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 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1"/>
                <w:sz w:val="22"/>
                <w:szCs w:val="22"/>
              </w:rPr>
              <w:t>rt</w:t>
            </w:r>
            <w:r>
              <w:rPr>
                <w:sz w:val="22"/>
                <w:szCs w:val="22"/>
              </w:rPr>
              <w:t>s.</w:t>
            </w:r>
          </w:p>
        </w:tc>
      </w:tr>
      <w:tr w:rsidR="000840BF">
        <w:trPr>
          <w:trHeight w:hRule="exact" w:val="516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Excep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s:</w:t>
            </w:r>
          </w:p>
        </w:tc>
        <w:tc>
          <w:tcPr>
            <w:tcW w:w="630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ar</w:t>
            </w:r>
            <w:r>
              <w:rPr>
                <w:sz w:val="22"/>
                <w:szCs w:val="22"/>
              </w:rPr>
              <w:t>e 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 a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o</w:t>
            </w:r>
          </w:p>
          <w:p w:rsidR="000840BF" w:rsidRDefault="006134F8">
            <w:pPr>
              <w:spacing w:line="240" w:lineRule="exact"/>
              <w:ind w:left="82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</w:tr>
    </w:tbl>
    <w:p w:rsidR="000840BF" w:rsidRDefault="000840BF">
      <w:pPr>
        <w:spacing w:before="5" w:line="120" w:lineRule="exact"/>
        <w:rPr>
          <w:sz w:val="13"/>
          <w:szCs w:val="13"/>
        </w:rPr>
      </w:pPr>
    </w:p>
    <w:p w:rsidR="000840BF" w:rsidRDefault="000840BF">
      <w:pPr>
        <w:spacing w:line="200" w:lineRule="exact"/>
      </w:pPr>
    </w:p>
    <w:p w:rsidR="000840BF" w:rsidRDefault="006134F8">
      <w:pPr>
        <w:spacing w:before="24"/>
        <w:ind w:left="220"/>
        <w:rPr>
          <w:sz w:val="28"/>
          <w:szCs w:val="28"/>
        </w:rPr>
      </w:pP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ct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v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t</w:t>
      </w:r>
      <w:r>
        <w:rPr>
          <w:b/>
          <w:sz w:val="28"/>
          <w:szCs w:val="28"/>
        </w:rPr>
        <w:t>y</w:t>
      </w:r>
      <w:r>
        <w:rPr>
          <w:b/>
          <w:spacing w:val="1"/>
          <w:sz w:val="28"/>
          <w:szCs w:val="28"/>
        </w:rPr>
        <w:t xml:space="preserve"> </w:t>
      </w:r>
      <w:proofErr w:type="gramStart"/>
      <w:r>
        <w:rPr>
          <w:b/>
          <w:spacing w:val="-2"/>
          <w:sz w:val="28"/>
          <w:szCs w:val="28"/>
        </w:rPr>
        <w:t>D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ag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:</w:t>
      </w:r>
      <w:proofErr w:type="gramEnd"/>
      <w:r>
        <w:rPr>
          <w:b/>
          <w:sz w:val="28"/>
          <w:szCs w:val="28"/>
        </w:rPr>
        <w:t>(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D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29</w:t>
      </w:r>
      <w:r>
        <w:rPr>
          <w:b/>
          <w:sz w:val="28"/>
          <w:szCs w:val="28"/>
        </w:rPr>
        <w:t>):</w:t>
      </w:r>
    </w:p>
    <w:p w:rsidR="000840BF" w:rsidRDefault="000840BF">
      <w:pPr>
        <w:spacing w:before="2" w:line="180" w:lineRule="exact"/>
        <w:rPr>
          <w:sz w:val="18"/>
          <w:szCs w:val="18"/>
        </w:rPr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6134F8">
      <w:pPr>
        <w:ind w:left="3142"/>
        <w:rPr>
          <w:sz w:val="22"/>
          <w:szCs w:val="22"/>
        </w:rPr>
      </w:pPr>
      <w:r>
        <w:pict>
          <v:shape id="_x0000_s1027" type="#_x0000_t75" style="position:absolute;left:0;text-align:left;margin-left:136.45pt;margin-top:-225.25pt;width:322.45pt;height:225.5pt;z-index:-9834;mso-position-horizontal-relative:page">
            <v:imagedata r:id="rId43" o:title=""/>
            <w10:wrap anchorx="page"/>
          </v:shape>
        </w:pict>
      </w:r>
      <w:r>
        <w:rPr>
          <w:i/>
          <w:sz w:val="22"/>
          <w:szCs w:val="22"/>
        </w:rPr>
        <w:t>Figu</w:t>
      </w:r>
      <w:r>
        <w:rPr>
          <w:i/>
          <w:spacing w:val="1"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3</w:t>
      </w:r>
      <w:r>
        <w:rPr>
          <w:i/>
          <w:spacing w:val="-2"/>
          <w:sz w:val="22"/>
          <w:szCs w:val="22"/>
        </w:rPr>
        <w:t>6</w:t>
      </w:r>
      <w:r>
        <w:rPr>
          <w:i/>
          <w:sz w:val="22"/>
          <w:szCs w:val="22"/>
        </w:rPr>
        <w:t>: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c</w:t>
      </w:r>
      <w:r>
        <w:rPr>
          <w:i/>
          <w:spacing w:val="1"/>
          <w:sz w:val="22"/>
          <w:szCs w:val="22"/>
        </w:rPr>
        <w:t>t</w:t>
      </w:r>
      <w:r>
        <w:rPr>
          <w:i/>
          <w:spacing w:val="-1"/>
          <w:sz w:val="22"/>
          <w:szCs w:val="22"/>
        </w:rPr>
        <w:t>i</w:t>
      </w:r>
      <w:r>
        <w:rPr>
          <w:i/>
          <w:sz w:val="22"/>
          <w:szCs w:val="22"/>
        </w:rPr>
        <w:t>v</w:t>
      </w:r>
      <w:r>
        <w:rPr>
          <w:i/>
          <w:spacing w:val="-1"/>
          <w:sz w:val="22"/>
          <w:szCs w:val="22"/>
        </w:rPr>
        <w:t>i</w:t>
      </w:r>
      <w:r>
        <w:rPr>
          <w:i/>
          <w:spacing w:val="1"/>
          <w:sz w:val="22"/>
          <w:szCs w:val="22"/>
        </w:rPr>
        <w:t>t</w:t>
      </w:r>
      <w:r>
        <w:rPr>
          <w:i/>
          <w:sz w:val="22"/>
          <w:szCs w:val="22"/>
        </w:rPr>
        <w:t>y Di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gr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m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D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29</w:t>
      </w:r>
    </w:p>
    <w:p w:rsidR="000840BF" w:rsidRDefault="000840BF">
      <w:pPr>
        <w:spacing w:before="1" w:line="120" w:lineRule="exact"/>
        <w:rPr>
          <w:sz w:val="13"/>
          <w:szCs w:val="13"/>
        </w:rPr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0840BF">
        <w:trPr>
          <w:trHeight w:hRule="exact" w:val="622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spacing w:before="2"/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67</w:t>
            </w:r>
          </w:p>
        </w:tc>
      </w:tr>
      <w:tr w:rsidR="000840BF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Default="000840BF">
      <w:pPr>
        <w:sectPr w:rsidR="000840BF">
          <w:pgSz w:w="11920" w:h="16840"/>
          <w:pgMar w:top="1340" w:right="1220" w:bottom="280" w:left="1220" w:header="720" w:footer="720" w:gutter="0"/>
          <w:cols w:space="720"/>
        </w:sectPr>
      </w:pPr>
    </w:p>
    <w:p w:rsidR="000840BF" w:rsidRDefault="006134F8">
      <w:pPr>
        <w:spacing w:before="75" w:line="240" w:lineRule="exact"/>
        <w:ind w:left="220"/>
        <w:rPr>
          <w:sz w:val="22"/>
          <w:szCs w:val="22"/>
        </w:rPr>
      </w:pPr>
      <w:r>
        <w:rPr>
          <w:spacing w:val="-1"/>
          <w:position w:val="-1"/>
          <w:sz w:val="22"/>
          <w:szCs w:val="22"/>
        </w:rPr>
        <w:lastRenderedPageBreak/>
        <w:t>U</w:t>
      </w:r>
      <w:r>
        <w:rPr>
          <w:spacing w:val="2"/>
          <w:position w:val="-1"/>
          <w:sz w:val="22"/>
          <w:szCs w:val="22"/>
        </w:rPr>
        <w:t>C</w:t>
      </w:r>
      <w:r>
        <w:rPr>
          <w:spacing w:val="-4"/>
          <w:position w:val="-1"/>
          <w:sz w:val="22"/>
          <w:szCs w:val="22"/>
        </w:rPr>
        <w:t>-</w:t>
      </w:r>
      <w:r>
        <w:rPr>
          <w:position w:val="-1"/>
          <w:sz w:val="22"/>
          <w:szCs w:val="22"/>
        </w:rPr>
        <w:t xml:space="preserve">30: 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F</w:t>
      </w:r>
      <w:r>
        <w:rPr>
          <w:spacing w:val="-1"/>
          <w:position w:val="-1"/>
          <w:sz w:val="22"/>
          <w:szCs w:val="22"/>
        </w:rPr>
        <w:t>D</w:t>
      </w:r>
      <w:r>
        <w:rPr>
          <w:position w:val="-1"/>
          <w:sz w:val="22"/>
          <w:szCs w:val="22"/>
        </w:rPr>
        <w:t>A</w:t>
      </w:r>
      <w:r>
        <w:rPr>
          <w:spacing w:val="-1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 xml:space="preserve">can </w:t>
      </w:r>
      <w:r>
        <w:rPr>
          <w:spacing w:val="-2"/>
          <w:position w:val="-1"/>
          <w:sz w:val="22"/>
          <w:szCs w:val="22"/>
        </w:rPr>
        <w:t>v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ew a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spacing w:val="1"/>
          <w:position w:val="-1"/>
          <w:sz w:val="22"/>
          <w:szCs w:val="22"/>
        </w:rPr>
        <w:t>l</w:t>
      </w:r>
      <w:r>
        <w:rPr>
          <w:spacing w:val="-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st</w:t>
      </w:r>
      <w:r>
        <w:rPr>
          <w:spacing w:val="2"/>
          <w:position w:val="-1"/>
          <w:sz w:val="22"/>
          <w:szCs w:val="22"/>
        </w:rPr>
        <w:t xml:space="preserve"> </w:t>
      </w:r>
      <w:r>
        <w:rPr>
          <w:spacing w:val="-2"/>
          <w:position w:val="-1"/>
          <w:sz w:val="22"/>
          <w:szCs w:val="22"/>
        </w:rPr>
        <w:t>o</w:t>
      </w:r>
      <w:r>
        <w:rPr>
          <w:position w:val="-1"/>
          <w:sz w:val="22"/>
          <w:szCs w:val="22"/>
        </w:rPr>
        <w:t>f</w:t>
      </w:r>
      <w:r>
        <w:rPr>
          <w:spacing w:val="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a</w:t>
      </w:r>
      <w:r>
        <w:rPr>
          <w:spacing w:val="-1"/>
          <w:position w:val="-1"/>
          <w:sz w:val="22"/>
          <w:szCs w:val="22"/>
        </w:rPr>
        <w:t>l</w:t>
      </w:r>
      <w:r>
        <w:rPr>
          <w:spacing w:val="1"/>
          <w:position w:val="-1"/>
          <w:sz w:val="22"/>
          <w:szCs w:val="22"/>
        </w:rPr>
        <w:t>l</w:t>
      </w:r>
      <w:r>
        <w:rPr>
          <w:spacing w:val="-2"/>
          <w:position w:val="-1"/>
          <w:sz w:val="22"/>
          <w:szCs w:val="22"/>
        </w:rPr>
        <w:t>e</w:t>
      </w:r>
      <w:r>
        <w:rPr>
          <w:spacing w:val="1"/>
          <w:position w:val="-1"/>
          <w:sz w:val="22"/>
          <w:szCs w:val="22"/>
        </w:rPr>
        <w:t>r</w:t>
      </w:r>
      <w:r>
        <w:rPr>
          <w:spacing w:val="-2"/>
          <w:position w:val="-1"/>
          <w:sz w:val="22"/>
          <w:szCs w:val="22"/>
        </w:rPr>
        <w:t>g</w:t>
      </w:r>
      <w:r>
        <w:rPr>
          <w:position w:val="-1"/>
          <w:sz w:val="22"/>
          <w:szCs w:val="22"/>
        </w:rPr>
        <w:t>y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spacing w:val="1"/>
          <w:position w:val="-1"/>
          <w:sz w:val="22"/>
          <w:szCs w:val="22"/>
        </w:rPr>
        <w:t>r</w:t>
      </w:r>
      <w:r>
        <w:rPr>
          <w:position w:val="-1"/>
          <w:sz w:val="22"/>
          <w:szCs w:val="22"/>
        </w:rPr>
        <w:t>epo</w:t>
      </w:r>
      <w:r>
        <w:rPr>
          <w:spacing w:val="1"/>
          <w:position w:val="-1"/>
          <w:sz w:val="22"/>
          <w:szCs w:val="22"/>
        </w:rPr>
        <w:t>r</w:t>
      </w:r>
      <w:r>
        <w:rPr>
          <w:position w:val="-1"/>
          <w:sz w:val="22"/>
          <w:szCs w:val="22"/>
        </w:rPr>
        <w:t>t</w:t>
      </w:r>
      <w:r>
        <w:rPr>
          <w:spacing w:val="-1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on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spacing w:val="-1"/>
          <w:position w:val="-1"/>
          <w:sz w:val="22"/>
          <w:szCs w:val="22"/>
        </w:rPr>
        <w:t>t</w:t>
      </w:r>
      <w:r>
        <w:rPr>
          <w:position w:val="-1"/>
          <w:sz w:val="22"/>
          <w:szCs w:val="22"/>
        </w:rPr>
        <w:t xml:space="preserve">he </w:t>
      </w:r>
      <w:r>
        <w:rPr>
          <w:spacing w:val="-3"/>
          <w:position w:val="-1"/>
          <w:sz w:val="22"/>
          <w:szCs w:val="22"/>
        </w:rPr>
        <w:t>w</w:t>
      </w:r>
      <w:r>
        <w:rPr>
          <w:position w:val="-1"/>
          <w:sz w:val="22"/>
          <w:szCs w:val="22"/>
        </w:rPr>
        <w:t>eb ap</w:t>
      </w:r>
      <w:r>
        <w:rPr>
          <w:spacing w:val="-2"/>
          <w:position w:val="-1"/>
          <w:sz w:val="22"/>
          <w:szCs w:val="22"/>
        </w:rPr>
        <w:t>p</w:t>
      </w:r>
      <w:r>
        <w:rPr>
          <w:spacing w:val="1"/>
          <w:position w:val="-1"/>
          <w:sz w:val="22"/>
          <w:szCs w:val="22"/>
        </w:rPr>
        <w:t>l</w:t>
      </w:r>
      <w:r>
        <w:rPr>
          <w:spacing w:val="-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ca</w:t>
      </w:r>
      <w:r>
        <w:rPr>
          <w:spacing w:val="-1"/>
          <w:position w:val="-1"/>
          <w:sz w:val="22"/>
          <w:szCs w:val="22"/>
        </w:rPr>
        <w:t>t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on.</w:t>
      </w:r>
    </w:p>
    <w:p w:rsidR="000840BF" w:rsidRDefault="000840BF">
      <w:pPr>
        <w:spacing w:before="15" w:line="220" w:lineRule="exact"/>
        <w:rPr>
          <w:sz w:val="22"/>
          <w:szCs w:val="22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634"/>
        <w:gridCol w:w="2120"/>
        <w:gridCol w:w="442"/>
        <w:gridCol w:w="590"/>
        <w:gridCol w:w="2516"/>
      </w:tblGrid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</w:t>
            </w:r>
            <w:r>
              <w:rPr>
                <w:b/>
                <w:sz w:val="22"/>
                <w:szCs w:val="22"/>
              </w:rPr>
              <w:t>se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1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ase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630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UC</w:t>
            </w:r>
            <w:r>
              <w:rPr>
                <w:b/>
                <w:spacing w:val="1"/>
                <w:sz w:val="22"/>
                <w:szCs w:val="22"/>
              </w:rPr>
              <w:t>-</w:t>
            </w:r>
            <w:r>
              <w:rPr>
                <w:b/>
                <w:sz w:val="22"/>
                <w:szCs w:val="22"/>
              </w:rPr>
              <w:t>30</w:t>
            </w:r>
          </w:p>
        </w:tc>
      </w:tr>
      <w:tr w:rsidR="000840BF">
        <w:trPr>
          <w:trHeight w:hRule="exact" w:val="262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3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e:</w:t>
            </w:r>
          </w:p>
        </w:tc>
        <w:tc>
          <w:tcPr>
            <w:tcW w:w="630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DA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can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 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web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DA</w:t>
            </w:r>
            <w:r>
              <w:rPr>
                <w:sz w:val="22"/>
                <w:szCs w:val="22"/>
              </w:rPr>
              <w:t>s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DA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ew a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er</w:t>
            </w:r>
            <w:r>
              <w:rPr>
                <w:sz w:val="22"/>
                <w:szCs w:val="22"/>
              </w:rPr>
              <w:t>gy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262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DA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ct</w:t>
            </w:r>
            <w:r>
              <w:rPr>
                <w:spacing w:val="-1"/>
                <w:sz w:val="22"/>
                <w:szCs w:val="22"/>
              </w:rPr>
              <w:t xml:space="preserve"> “</w:t>
            </w:r>
            <w:r>
              <w:rPr>
                <w:spacing w:val="1"/>
                <w:sz w:val="22"/>
                <w:szCs w:val="22"/>
              </w:rPr>
              <w:t>Vi</w:t>
            </w:r>
            <w:r>
              <w:rPr>
                <w:sz w:val="22"/>
                <w:szCs w:val="22"/>
              </w:rPr>
              <w:t xml:space="preserve">ew 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po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Li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s”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 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ons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enu box.</w:t>
            </w:r>
          </w:p>
        </w:tc>
      </w:tr>
      <w:tr w:rsidR="000840BF">
        <w:trPr>
          <w:trHeight w:hRule="exact" w:val="264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0840BF" w:rsidRDefault="006134F8">
            <w:pPr>
              <w:spacing w:line="240" w:lineRule="exact"/>
              <w:ind w:left="102" w:right="-5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DA</w:t>
            </w:r>
            <w:r>
              <w:rPr>
                <w:sz w:val="22"/>
                <w:szCs w:val="22"/>
              </w:rPr>
              <w:t>s</w:t>
            </w:r>
          </w:p>
        </w:tc>
        <w:tc>
          <w:tcPr>
            <w:tcW w:w="2120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  <w:shd w:val="clear" w:color="auto" w:fill="FDFDFD"/>
          </w:tcPr>
          <w:p w:rsidR="000840BF" w:rsidRDefault="006134F8">
            <w:pPr>
              <w:spacing w:line="240" w:lineRule="exact"/>
              <w:ind w:left="5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need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</w:p>
        </w:tc>
        <w:tc>
          <w:tcPr>
            <w:tcW w:w="44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0840BF" w:rsidRDefault="006134F8">
            <w:pPr>
              <w:spacing w:line="240" w:lineRule="exact"/>
              <w:ind w:right="-5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</w:p>
        </w:tc>
        <w:tc>
          <w:tcPr>
            <w:tcW w:w="590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  <w:shd w:val="clear" w:color="auto" w:fill="FDFDFD"/>
          </w:tcPr>
          <w:p w:rsidR="000840BF" w:rsidRDefault="006134F8">
            <w:pPr>
              <w:spacing w:line="240" w:lineRule="exact"/>
              <w:ind w:right="-52"/>
              <w:rPr>
                <w:sz w:val="22"/>
                <w:szCs w:val="22"/>
              </w:rPr>
            </w:pPr>
            <w:r>
              <w:rPr>
                <w:spacing w:val="-4"/>
                <w:sz w:val="22"/>
                <w:szCs w:val="22"/>
              </w:rPr>
              <w:t>'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si</w:t>
            </w:r>
            <w:r>
              <w:rPr>
                <w:sz w:val="22"/>
                <w:szCs w:val="22"/>
              </w:rPr>
              <w:t>de.</w:t>
            </w:r>
          </w:p>
        </w:tc>
        <w:tc>
          <w:tcPr>
            <w:tcW w:w="2516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840BF" w:rsidRDefault="000840BF"/>
        </w:tc>
      </w:tr>
      <w:tr w:rsidR="000840BF">
        <w:trPr>
          <w:trHeight w:hRule="exact" w:val="262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cond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630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DA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 a 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 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er</w:t>
            </w:r>
            <w:r>
              <w:rPr>
                <w:sz w:val="22"/>
                <w:szCs w:val="22"/>
              </w:rPr>
              <w:t>gy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ts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540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Flows:</w:t>
            </w:r>
          </w:p>
        </w:tc>
        <w:tc>
          <w:tcPr>
            <w:tcW w:w="630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4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tr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es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om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ab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  <w:p w:rsidR="000840BF" w:rsidRDefault="006134F8">
            <w:pPr>
              <w:spacing w:before="1"/>
              <w:ind w:left="4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des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a 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3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.</w:t>
            </w:r>
          </w:p>
        </w:tc>
      </w:tr>
      <w:tr w:rsidR="000840BF">
        <w:trPr>
          <w:trHeight w:hRule="exact" w:val="516"/>
        </w:trPr>
        <w:tc>
          <w:tcPr>
            <w:tcW w:w="29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Excep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s:</w:t>
            </w:r>
          </w:p>
        </w:tc>
        <w:tc>
          <w:tcPr>
            <w:tcW w:w="630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 does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not</w:t>
            </w:r>
            <w:r>
              <w:rPr>
                <w:spacing w:val="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ay a</w:t>
            </w:r>
            <w:r>
              <w:rPr>
                <w:spacing w:val="4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4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y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 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</w:t>
            </w:r>
            <w:r>
              <w:rPr>
                <w:spacing w:val="4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</w:p>
          <w:p w:rsidR="000840BF" w:rsidRDefault="006134F8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rt</w:t>
            </w:r>
            <w:r>
              <w:rPr>
                <w:spacing w:val="-2"/>
                <w:sz w:val="22"/>
                <w:szCs w:val="22"/>
              </w:rPr>
              <w:t>s</w:t>
            </w:r>
            <w:proofErr w:type="gramEnd"/>
            <w:r>
              <w:rPr>
                <w:spacing w:val="-2"/>
                <w:sz w:val="22"/>
                <w:szCs w:val="22"/>
              </w:rPr>
              <w:t>.</w:t>
            </w:r>
          </w:p>
        </w:tc>
      </w:tr>
    </w:tbl>
    <w:p w:rsidR="000840BF" w:rsidRDefault="000840BF">
      <w:pPr>
        <w:spacing w:before="7" w:line="120" w:lineRule="exact"/>
        <w:rPr>
          <w:sz w:val="13"/>
          <w:szCs w:val="13"/>
        </w:rPr>
      </w:pPr>
    </w:p>
    <w:p w:rsidR="000840BF" w:rsidRDefault="000840BF">
      <w:pPr>
        <w:spacing w:line="200" w:lineRule="exact"/>
      </w:pPr>
    </w:p>
    <w:p w:rsidR="000840BF" w:rsidRDefault="006134F8">
      <w:pPr>
        <w:spacing w:before="24"/>
        <w:ind w:left="220"/>
        <w:rPr>
          <w:sz w:val="28"/>
          <w:szCs w:val="28"/>
        </w:rPr>
      </w:pP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ct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v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t</w:t>
      </w:r>
      <w:r>
        <w:rPr>
          <w:b/>
          <w:sz w:val="28"/>
          <w:szCs w:val="28"/>
        </w:rPr>
        <w:t>y</w:t>
      </w:r>
      <w:r>
        <w:rPr>
          <w:b/>
          <w:spacing w:val="1"/>
          <w:sz w:val="28"/>
          <w:szCs w:val="28"/>
        </w:rPr>
        <w:t xml:space="preserve"> </w:t>
      </w:r>
      <w:proofErr w:type="gramStart"/>
      <w:r>
        <w:rPr>
          <w:b/>
          <w:spacing w:val="-2"/>
          <w:sz w:val="28"/>
          <w:szCs w:val="28"/>
        </w:rPr>
        <w:t>D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ag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:</w:t>
      </w:r>
      <w:proofErr w:type="gramEnd"/>
      <w:r>
        <w:rPr>
          <w:b/>
          <w:sz w:val="28"/>
          <w:szCs w:val="28"/>
        </w:rPr>
        <w:t>(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D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30</w:t>
      </w:r>
      <w:r>
        <w:rPr>
          <w:b/>
          <w:sz w:val="28"/>
          <w:szCs w:val="28"/>
        </w:rPr>
        <w:t>):</w:t>
      </w:r>
    </w:p>
    <w:p w:rsidR="000840BF" w:rsidRDefault="000840BF">
      <w:pPr>
        <w:spacing w:before="3" w:line="140" w:lineRule="exact"/>
        <w:rPr>
          <w:sz w:val="15"/>
          <w:szCs w:val="15"/>
        </w:rPr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6134F8">
      <w:pPr>
        <w:ind w:left="782"/>
      </w:pPr>
      <w:r>
        <w:pict>
          <v:shape id="_x0000_i1059" type="#_x0000_t75" style="width:394.65pt;height:170.65pt">
            <v:imagedata r:id="rId44" o:title=""/>
          </v:shape>
        </w:pict>
      </w:r>
    </w:p>
    <w:p w:rsidR="000840BF" w:rsidRDefault="000840BF">
      <w:pPr>
        <w:spacing w:before="16" w:line="260" w:lineRule="exact"/>
        <w:rPr>
          <w:sz w:val="26"/>
          <w:szCs w:val="26"/>
        </w:rPr>
      </w:pPr>
    </w:p>
    <w:p w:rsidR="000840BF" w:rsidRDefault="006134F8">
      <w:pPr>
        <w:ind w:left="3142"/>
        <w:rPr>
          <w:sz w:val="22"/>
          <w:szCs w:val="22"/>
        </w:rPr>
      </w:pPr>
      <w:r>
        <w:rPr>
          <w:i/>
          <w:sz w:val="22"/>
          <w:szCs w:val="22"/>
        </w:rPr>
        <w:t>Figu</w:t>
      </w:r>
      <w:r>
        <w:rPr>
          <w:i/>
          <w:spacing w:val="1"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3</w:t>
      </w:r>
      <w:r>
        <w:rPr>
          <w:i/>
          <w:spacing w:val="-2"/>
          <w:sz w:val="22"/>
          <w:szCs w:val="22"/>
        </w:rPr>
        <w:t>7</w:t>
      </w:r>
      <w:r>
        <w:rPr>
          <w:i/>
          <w:sz w:val="22"/>
          <w:szCs w:val="22"/>
        </w:rPr>
        <w:t>: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c</w:t>
      </w:r>
      <w:r>
        <w:rPr>
          <w:i/>
          <w:spacing w:val="1"/>
          <w:sz w:val="22"/>
          <w:szCs w:val="22"/>
        </w:rPr>
        <w:t>t</w:t>
      </w:r>
      <w:r>
        <w:rPr>
          <w:i/>
          <w:spacing w:val="-1"/>
          <w:sz w:val="22"/>
          <w:szCs w:val="22"/>
        </w:rPr>
        <w:t>i</w:t>
      </w:r>
      <w:r>
        <w:rPr>
          <w:i/>
          <w:sz w:val="22"/>
          <w:szCs w:val="22"/>
        </w:rPr>
        <w:t>v</w:t>
      </w:r>
      <w:r>
        <w:rPr>
          <w:i/>
          <w:spacing w:val="-1"/>
          <w:sz w:val="22"/>
          <w:szCs w:val="22"/>
        </w:rPr>
        <w:t>i</w:t>
      </w:r>
      <w:r>
        <w:rPr>
          <w:i/>
          <w:spacing w:val="1"/>
          <w:sz w:val="22"/>
          <w:szCs w:val="22"/>
        </w:rPr>
        <w:t>t</w:t>
      </w:r>
      <w:r>
        <w:rPr>
          <w:i/>
          <w:sz w:val="22"/>
          <w:szCs w:val="22"/>
        </w:rPr>
        <w:t>y Di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gr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m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D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30</w:t>
      </w: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before="6" w:line="260" w:lineRule="exact"/>
        <w:rPr>
          <w:sz w:val="26"/>
          <w:szCs w:val="26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0840BF">
        <w:trPr>
          <w:trHeight w:hRule="exact" w:val="622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spacing w:before="2"/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68</w:t>
            </w:r>
          </w:p>
        </w:tc>
      </w:tr>
      <w:tr w:rsidR="000840BF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0840BF" w:rsidRDefault="000840BF">
      <w:pPr>
        <w:sectPr w:rsidR="000840BF">
          <w:pgSz w:w="11920" w:h="16840"/>
          <w:pgMar w:top="1340" w:right="1220" w:bottom="280" w:left="1220" w:header="720" w:footer="720" w:gutter="0"/>
          <w:cols w:space="720"/>
        </w:sectPr>
      </w:pPr>
    </w:p>
    <w:p w:rsidR="000840BF" w:rsidRDefault="006134F8">
      <w:pPr>
        <w:spacing w:before="59"/>
        <w:ind w:left="220"/>
        <w:rPr>
          <w:sz w:val="36"/>
          <w:szCs w:val="36"/>
        </w:rPr>
      </w:pPr>
      <w:r>
        <w:rPr>
          <w:b/>
          <w:sz w:val="36"/>
          <w:szCs w:val="36"/>
        </w:rPr>
        <w:lastRenderedPageBreak/>
        <w:t>C</w:t>
      </w:r>
      <w:r>
        <w:rPr>
          <w:b/>
          <w:spacing w:val="-2"/>
          <w:sz w:val="36"/>
          <w:szCs w:val="36"/>
        </w:rPr>
        <w:t>h</w:t>
      </w:r>
      <w:r>
        <w:rPr>
          <w:b/>
          <w:sz w:val="36"/>
          <w:szCs w:val="36"/>
        </w:rPr>
        <w:t>apter</w:t>
      </w:r>
      <w:r>
        <w:rPr>
          <w:b/>
          <w:spacing w:val="1"/>
          <w:sz w:val="36"/>
          <w:szCs w:val="36"/>
        </w:rPr>
        <w:t xml:space="preserve"> </w:t>
      </w:r>
      <w:r>
        <w:rPr>
          <w:b/>
          <w:sz w:val="36"/>
          <w:szCs w:val="36"/>
        </w:rPr>
        <w:t>F</w:t>
      </w:r>
      <w:r>
        <w:rPr>
          <w:b/>
          <w:spacing w:val="1"/>
          <w:sz w:val="36"/>
          <w:szCs w:val="36"/>
        </w:rPr>
        <w:t>i</w:t>
      </w:r>
      <w:r>
        <w:rPr>
          <w:b/>
          <w:sz w:val="36"/>
          <w:szCs w:val="36"/>
        </w:rPr>
        <w:t>ve | Ref</w:t>
      </w:r>
      <w:r>
        <w:rPr>
          <w:b/>
          <w:spacing w:val="1"/>
          <w:sz w:val="36"/>
          <w:szCs w:val="36"/>
        </w:rPr>
        <w:t>e</w:t>
      </w:r>
      <w:r>
        <w:rPr>
          <w:b/>
          <w:sz w:val="36"/>
          <w:szCs w:val="36"/>
        </w:rPr>
        <w:t>r</w:t>
      </w:r>
      <w:r>
        <w:rPr>
          <w:b/>
          <w:spacing w:val="1"/>
          <w:sz w:val="36"/>
          <w:szCs w:val="36"/>
        </w:rPr>
        <w:t>e</w:t>
      </w:r>
      <w:r>
        <w:rPr>
          <w:b/>
          <w:sz w:val="36"/>
          <w:szCs w:val="36"/>
        </w:rPr>
        <w:t>n</w:t>
      </w:r>
      <w:r>
        <w:rPr>
          <w:b/>
          <w:spacing w:val="-3"/>
          <w:sz w:val="36"/>
          <w:szCs w:val="36"/>
        </w:rPr>
        <w:t>c</w:t>
      </w:r>
      <w:r>
        <w:rPr>
          <w:b/>
          <w:sz w:val="36"/>
          <w:szCs w:val="36"/>
        </w:rPr>
        <w:t>es</w:t>
      </w:r>
    </w:p>
    <w:p w:rsidR="000840BF" w:rsidRDefault="000840BF">
      <w:pPr>
        <w:spacing w:line="200" w:lineRule="exact"/>
      </w:pPr>
    </w:p>
    <w:p w:rsidR="000840BF" w:rsidRDefault="000840BF">
      <w:pPr>
        <w:spacing w:before="4" w:line="280" w:lineRule="exact"/>
        <w:rPr>
          <w:sz w:val="28"/>
          <w:szCs w:val="28"/>
        </w:rPr>
      </w:pPr>
    </w:p>
    <w:p w:rsidR="000840BF" w:rsidRDefault="006134F8">
      <w:pPr>
        <w:spacing w:line="240" w:lineRule="exact"/>
        <w:ind w:left="220" w:right="4492"/>
        <w:rPr>
          <w:sz w:val="21"/>
          <w:szCs w:val="21"/>
        </w:rPr>
      </w:pPr>
      <w:r>
        <w:rPr>
          <w:spacing w:val="-1"/>
          <w:sz w:val="21"/>
          <w:szCs w:val="21"/>
        </w:rPr>
        <w:t>[</w:t>
      </w:r>
      <w:r>
        <w:rPr>
          <w:sz w:val="21"/>
          <w:szCs w:val="21"/>
        </w:rPr>
        <w:t xml:space="preserve">1] </w:t>
      </w:r>
      <w:r>
        <w:rPr>
          <w:spacing w:val="1"/>
          <w:sz w:val="21"/>
          <w:szCs w:val="21"/>
        </w:rPr>
        <w:t>D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fi</w:t>
      </w:r>
      <w:r>
        <w:rPr>
          <w:sz w:val="21"/>
          <w:szCs w:val="21"/>
        </w:rPr>
        <w:t>n</w:t>
      </w:r>
      <w:r>
        <w:rPr>
          <w:spacing w:val="-1"/>
          <w:sz w:val="21"/>
          <w:szCs w:val="21"/>
        </w:rPr>
        <w:t>iti</w:t>
      </w:r>
      <w:r>
        <w:rPr>
          <w:sz w:val="21"/>
          <w:szCs w:val="21"/>
        </w:rPr>
        <w:t>on of</w:t>
      </w:r>
      <w:r>
        <w:rPr>
          <w:spacing w:val="-3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U</w:t>
      </w:r>
      <w:r>
        <w:rPr>
          <w:sz w:val="21"/>
          <w:szCs w:val="21"/>
        </w:rPr>
        <w:t>s</w:t>
      </w:r>
      <w:r>
        <w:rPr>
          <w:spacing w:val="-1"/>
          <w:sz w:val="21"/>
          <w:szCs w:val="21"/>
        </w:rPr>
        <w:t>e</w:t>
      </w:r>
      <w:r>
        <w:rPr>
          <w:sz w:val="21"/>
          <w:szCs w:val="21"/>
        </w:rPr>
        <w:t xml:space="preserve">r </w:t>
      </w:r>
      <w:r>
        <w:rPr>
          <w:spacing w:val="-3"/>
          <w:sz w:val="21"/>
          <w:szCs w:val="21"/>
        </w:rPr>
        <w:t>I</w:t>
      </w:r>
      <w:r>
        <w:rPr>
          <w:sz w:val="21"/>
          <w:szCs w:val="21"/>
        </w:rPr>
        <w:t>n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rf</w:t>
      </w:r>
      <w:r>
        <w:rPr>
          <w:spacing w:val="2"/>
          <w:sz w:val="21"/>
          <w:szCs w:val="21"/>
        </w:rPr>
        <w:t>a</w:t>
      </w:r>
      <w:r>
        <w:rPr>
          <w:sz w:val="21"/>
          <w:szCs w:val="21"/>
        </w:rPr>
        <w:t xml:space="preserve">ce. </w:t>
      </w:r>
      <w:hyperlink r:id="rId45">
        <w:r>
          <w:rPr>
            <w:sz w:val="21"/>
            <w:szCs w:val="21"/>
            <w:u w:val="single" w:color="000000"/>
          </w:rPr>
          <w:t>h</w:t>
        </w:r>
        <w:r>
          <w:rPr>
            <w:spacing w:val="-1"/>
            <w:sz w:val="21"/>
            <w:szCs w:val="21"/>
            <w:u w:val="single" w:color="000000"/>
          </w:rPr>
          <w:t>tt</w:t>
        </w:r>
        <w:r>
          <w:rPr>
            <w:sz w:val="21"/>
            <w:szCs w:val="21"/>
            <w:u w:val="single" w:color="000000"/>
          </w:rPr>
          <w:t>p</w:t>
        </w:r>
        <w:r>
          <w:rPr>
            <w:spacing w:val="-1"/>
            <w:sz w:val="21"/>
            <w:szCs w:val="21"/>
            <w:u w:val="single" w:color="000000"/>
          </w:rPr>
          <w:t>://</w:t>
        </w:r>
        <w:r>
          <w:rPr>
            <w:sz w:val="21"/>
            <w:szCs w:val="21"/>
            <w:u w:val="single" w:color="000000"/>
          </w:rPr>
          <w:t>s</w:t>
        </w:r>
        <w:r>
          <w:rPr>
            <w:spacing w:val="-1"/>
            <w:sz w:val="21"/>
            <w:szCs w:val="21"/>
            <w:u w:val="single" w:color="000000"/>
          </w:rPr>
          <w:t>e</w:t>
        </w:r>
        <w:r>
          <w:rPr>
            <w:sz w:val="21"/>
            <w:szCs w:val="21"/>
            <w:u w:val="single" w:color="000000"/>
          </w:rPr>
          <w:t>a</w:t>
        </w:r>
        <w:r>
          <w:rPr>
            <w:spacing w:val="-1"/>
            <w:sz w:val="21"/>
            <w:szCs w:val="21"/>
            <w:u w:val="single" w:color="000000"/>
          </w:rPr>
          <w:t>r</w:t>
        </w:r>
        <w:r>
          <w:rPr>
            <w:sz w:val="21"/>
            <w:szCs w:val="21"/>
            <w:u w:val="single" w:color="000000"/>
          </w:rPr>
          <w:t>ch</w:t>
        </w:r>
        <w:r>
          <w:rPr>
            <w:spacing w:val="-1"/>
            <w:sz w:val="21"/>
            <w:szCs w:val="21"/>
            <w:u w:val="single" w:color="000000"/>
          </w:rPr>
          <w:t>s</w:t>
        </w:r>
        <w:r>
          <w:rPr>
            <w:sz w:val="21"/>
            <w:szCs w:val="21"/>
            <w:u w:val="single" w:color="000000"/>
          </w:rPr>
          <w:t>oa.</w:t>
        </w:r>
        <w:r>
          <w:rPr>
            <w:spacing w:val="-1"/>
            <w:sz w:val="21"/>
            <w:szCs w:val="21"/>
            <w:u w:val="single" w:color="000000"/>
          </w:rPr>
          <w:t>t</w:t>
        </w:r>
        <w:r>
          <w:rPr>
            <w:sz w:val="21"/>
            <w:szCs w:val="21"/>
            <w:u w:val="single" w:color="000000"/>
          </w:rPr>
          <w:t>ech</w:t>
        </w:r>
        <w:r>
          <w:rPr>
            <w:spacing w:val="-1"/>
            <w:sz w:val="21"/>
            <w:szCs w:val="21"/>
            <w:u w:val="single" w:color="000000"/>
          </w:rPr>
          <w:t>t</w:t>
        </w:r>
        <w:r>
          <w:rPr>
            <w:sz w:val="21"/>
            <w:szCs w:val="21"/>
            <w:u w:val="single" w:color="000000"/>
          </w:rPr>
          <w:t>a</w:t>
        </w:r>
        <w:r>
          <w:rPr>
            <w:spacing w:val="-1"/>
            <w:sz w:val="21"/>
            <w:szCs w:val="21"/>
            <w:u w:val="single" w:color="000000"/>
          </w:rPr>
          <w:t>r</w:t>
        </w:r>
        <w:r>
          <w:rPr>
            <w:sz w:val="21"/>
            <w:szCs w:val="21"/>
            <w:u w:val="single" w:color="000000"/>
          </w:rPr>
          <w:t>ge</w:t>
        </w:r>
        <w:r>
          <w:rPr>
            <w:spacing w:val="-1"/>
            <w:sz w:val="21"/>
            <w:szCs w:val="21"/>
            <w:u w:val="single" w:color="000000"/>
          </w:rPr>
          <w:t>t</w:t>
        </w:r>
        <w:r>
          <w:rPr>
            <w:sz w:val="21"/>
            <w:szCs w:val="21"/>
            <w:u w:val="single" w:color="000000"/>
          </w:rPr>
          <w:t>.c</w:t>
        </w:r>
        <w:r>
          <w:rPr>
            <w:spacing w:val="-3"/>
            <w:sz w:val="21"/>
            <w:szCs w:val="21"/>
            <w:u w:val="single" w:color="000000"/>
          </w:rPr>
          <w:t>o</w:t>
        </w:r>
        <w:r>
          <w:rPr>
            <w:spacing w:val="-4"/>
            <w:sz w:val="21"/>
            <w:szCs w:val="21"/>
            <w:u w:val="single" w:color="000000"/>
          </w:rPr>
          <w:t>m</w:t>
        </w:r>
        <w:r>
          <w:rPr>
            <w:spacing w:val="-1"/>
            <w:sz w:val="21"/>
            <w:szCs w:val="21"/>
            <w:u w:val="single" w:color="000000"/>
          </w:rPr>
          <w:t>/</w:t>
        </w:r>
        <w:r>
          <w:rPr>
            <w:sz w:val="21"/>
            <w:szCs w:val="21"/>
            <w:u w:val="single" w:color="000000"/>
          </w:rPr>
          <w:t>de</w:t>
        </w:r>
        <w:r>
          <w:rPr>
            <w:spacing w:val="-1"/>
            <w:sz w:val="21"/>
            <w:szCs w:val="21"/>
            <w:u w:val="single" w:color="000000"/>
          </w:rPr>
          <w:t>fi</w:t>
        </w:r>
        <w:r>
          <w:rPr>
            <w:sz w:val="21"/>
            <w:szCs w:val="21"/>
            <w:u w:val="single" w:color="000000"/>
          </w:rPr>
          <w:t>n</w:t>
        </w:r>
        <w:r>
          <w:rPr>
            <w:spacing w:val="1"/>
            <w:sz w:val="21"/>
            <w:szCs w:val="21"/>
            <w:u w:val="single" w:color="000000"/>
          </w:rPr>
          <w:t>i</w:t>
        </w:r>
        <w:r>
          <w:rPr>
            <w:spacing w:val="-1"/>
            <w:sz w:val="21"/>
            <w:szCs w:val="21"/>
            <w:u w:val="single" w:color="000000"/>
          </w:rPr>
          <w:t>ti</w:t>
        </w:r>
        <w:r>
          <w:rPr>
            <w:sz w:val="21"/>
            <w:szCs w:val="21"/>
            <w:u w:val="single" w:color="000000"/>
          </w:rPr>
          <w:t>on</w:t>
        </w:r>
        <w:r>
          <w:rPr>
            <w:spacing w:val="-1"/>
            <w:sz w:val="21"/>
            <w:szCs w:val="21"/>
            <w:u w:val="single" w:color="000000"/>
          </w:rPr>
          <w:t>/</w:t>
        </w:r>
        <w:r>
          <w:rPr>
            <w:sz w:val="21"/>
            <w:szCs w:val="21"/>
            <w:u w:val="single" w:color="000000"/>
          </w:rPr>
          <w:t>us</w:t>
        </w:r>
        <w:r>
          <w:rPr>
            <w:spacing w:val="-1"/>
            <w:sz w:val="21"/>
            <w:szCs w:val="21"/>
            <w:u w:val="single" w:color="000000"/>
          </w:rPr>
          <w:t>e</w:t>
        </w:r>
        <w:r>
          <w:rPr>
            <w:spacing w:val="1"/>
            <w:sz w:val="21"/>
            <w:szCs w:val="21"/>
            <w:u w:val="single" w:color="000000"/>
          </w:rPr>
          <w:t>r</w:t>
        </w:r>
        <w:r>
          <w:rPr>
            <w:spacing w:val="-3"/>
            <w:sz w:val="21"/>
            <w:szCs w:val="21"/>
            <w:u w:val="single" w:color="000000"/>
          </w:rPr>
          <w:t>-</w:t>
        </w:r>
        <w:r>
          <w:rPr>
            <w:spacing w:val="-1"/>
            <w:sz w:val="21"/>
            <w:szCs w:val="21"/>
            <w:u w:val="single" w:color="000000"/>
          </w:rPr>
          <w:t>i</w:t>
        </w:r>
        <w:r>
          <w:rPr>
            <w:sz w:val="21"/>
            <w:szCs w:val="21"/>
            <w:u w:val="single" w:color="000000"/>
          </w:rPr>
          <w:t>n</w:t>
        </w:r>
        <w:r>
          <w:rPr>
            <w:spacing w:val="-1"/>
            <w:sz w:val="21"/>
            <w:szCs w:val="21"/>
            <w:u w:val="single" w:color="000000"/>
          </w:rPr>
          <w:t>t</w:t>
        </w:r>
        <w:r>
          <w:rPr>
            <w:sz w:val="21"/>
            <w:szCs w:val="21"/>
            <w:u w:val="single" w:color="000000"/>
          </w:rPr>
          <w:t>e</w:t>
        </w:r>
        <w:r>
          <w:rPr>
            <w:spacing w:val="-1"/>
            <w:sz w:val="21"/>
            <w:szCs w:val="21"/>
            <w:u w:val="single" w:color="000000"/>
          </w:rPr>
          <w:t>rf</w:t>
        </w:r>
        <w:r>
          <w:rPr>
            <w:sz w:val="21"/>
            <w:szCs w:val="21"/>
            <w:u w:val="single" w:color="000000"/>
          </w:rPr>
          <w:t>ace</w:t>
        </w:r>
      </w:hyperlink>
    </w:p>
    <w:p w:rsidR="000840BF" w:rsidRDefault="000840BF">
      <w:pPr>
        <w:spacing w:before="7" w:line="200" w:lineRule="exact"/>
      </w:pPr>
    </w:p>
    <w:p w:rsidR="000840BF" w:rsidRDefault="006134F8">
      <w:pPr>
        <w:spacing w:before="38" w:line="240" w:lineRule="exact"/>
        <w:ind w:left="220" w:right="5104"/>
        <w:rPr>
          <w:sz w:val="21"/>
          <w:szCs w:val="21"/>
        </w:rPr>
      </w:pPr>
      <w:r>
        <w:rPr>
          <w:spacing w:val="-1"/>
          <w:sz w:val="21"/>
          <w:szCs w:val="21"/>
        </w:rPr>
        <w:t>[</w:t>
      </w:r>
      <w:r>
        <w:rPr>
          <w:sz w:val="21"/>
          <w:szCs w:val="21"/>
        </w:rPr>
        <w:t xml:space="preserve">2] </w:t>
      </w:r>
      <w:r>
        <w:rPr>
          <w:spacing w:val="1"/>
          <w:sz w:val="21"/>
          <w:szCs w:val="21"/>
        </w:rPr>
        <w:t>D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fi</w:t>
      </w:r>
      <w:r>
        <w:rPr>
          <w:sz w:val="21"/>
          <w:szCs w:val="21"/>
        </w:rPr>
        <w:t>n</w:t>
      </w:r>
      <w:r>
        <w:rPr>
          <w:spacing w:val="-1"/>
          <w:sz w:val="21"/>
          <w:szCs w:val="21"/>
        </w:rPr>
        <w:t>iti</w:t>
      </w:r>
      <w:r>
        <w:rPr>
          <w:sz w:val="21"/>
          <w:szCs w:val="21"/>
        </w:rPr>
        <w:t>on of</w:t>
      </w:r>
      <w:r>
        <w:rPr>
          <w:spacing w:val="-3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U</w:t>
      </w:r>
      <w:r>
        <w:rPr>
          <w:sz w:val="21"/>
          <w:szCs w:val="21"/>
        </w:rPr>
        <w:t xml:space="preserve">se </w:t>
      </w:r>
      <w:r>
        <w:rPr>
          <w:spacing w:val="-2"/>
          <w:sz w:val="21"/>
          <w:szCs w:val="21"/>
        </w:rPr>
        <w:t>C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e</w:t>
      </w:r>
      <w:r>
        <w:rPr>
          <w:spacing w:val="-2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Di</w:t>
      </w:r>
      <w:r>
        <w:rPr>
          <w:sz w:val="21"/>
          <w:szCs w:val="21"/>
        </w:rPr>
        <w:t>ag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a</w:t>
      </w:r>
      <w:r>
        <w:rPr>
          <w:spacing w:val="-4"/>
          <w:sz w:val="21"/>
          <w:szCs w:val="21"/>
        </w:rPr>
        <w:t>m</w:t>
      </w:r>
      <w:r>
        <w:rPr>
          <w:sz w:val="21"/>
          <w:szCs w:val="21"/>
        </w:rPr>
        <w:t xml:space="preserve">. </w:t>
      </w:r>
      <w:hyperlink r:id="rId46">
        <w:r>
          <w:rPr>
            <w:sz w:val="21"/>
            <w:szCs w:val="21"/>
            <w:u w:val="single" w:color="000000"/>
          </w:rPr>
          <w:t>h</w:t>
        </w:r>
        <w:r>
          <w:rPr>
            <w:spacing w:val="-1"/>
            <w:sz w:val="21"/>
            <w:szCs w:val="21"/>
            <w:u w:val="single" w:color="000000"/>
          </w:rPr>
          <w:t>tt</w:t>
        </w:r>
        <w:r>
          <w:rPr>
            <w:sz w:val="21"/>
            <w:szCs w:val="21"/>
            <w:u w:val="single" w:color="000000"/>
          </w:rPr>
          <w:t>p</w:t>
        </w:r>
        <w:r>
          <w:rPr>
            <w:spacing w:val="-1"/>
            <w:sz w:val="21"/>
            <w:szCs w:val="21"/>
            <w:u w:val="single" w:color="000000"/>
          </w:rPr>
          <w:t>://</w:t>
        </w:r>
        <w:r>
          <w:rPr>
            <w:sz w:val="21"/>
            <w:szCs w:val="21"/>
            <w:u w:val="single" w:color="000000"/>
          </w:rPr>
          <w:t>en.</w:t>
        </w:r>
        <w:r>
          <w:rPr>
            <w:spacing w:val="-1"/>
            <w:sz w:val="21"/>
            <w:szCs w:val="21"/>
            <w:u w:val="single" w:color="000000"/>
          </w:rPr>
          <w:t>wi</w:t>
        </w:r>
        <w:r>
          <w:rPr>
            <w:sz w:val="21"/>
            <w:szCs w:val="21"/>
            <w:u w:val="single" w:color="000000"/>
          </w:rPr>
          <w:t>k</w:t>
        </w:r>
        <w:r>
          <w:rPr>
            <w:spacing w:val="-1"/>
            <w:sz w:val="21"/>
            <w:szCs w:val="21"/>
            <w:u w:val="single" w:color="000000"/>
          </w:rPr>
          <w:t>i</w:t>
        </w:r>
        <w:r>
          <w:rPr>
            <w:sz w:val="21"/>
            <w:szCs w:val="21"/>
            <w:u w:val="single" w:color="000000"/>
          </w:rPr>
          <w:t>ped</w:t>
        </w:r>
        <w:r>
          <w:rPr>
            <w:spacing w:val="-1"/>
            <w:sz w:val="21"/>
            <w:szCs w:val="21"/>
            <w:u w:val="single" w:color="000000"/>
          </w:rPr>
          <w:t>i</w:t>
        </w:r>
        <w:r>
          <w:rPr>
            <w:sz w:val="21"/>
            <w:szCs w:val="21"/>
            <w:u w:val="single" w:color="000000"/>
          </w:rPr>
          <w:t>a.o</w:t>
        </w:r>
        <w:r>
          <w:rPr>
            <w:spacing w:val="-1"/>
            <w:sz w:val="21"/>
            <w:szCs w:val="21"/>
            <w:u w:val="single" w:color="000000"/>
          </w:rPr>
          <w:t>r</w:t>
        </w:r>
        <w:r>
          <w:rPr>
            <w:sz w:val="21"/>
            <w:szCs w:val="21"/>
            <w:u w:val="single" w:color="000000"/>
          </w:rPr>
          <w:t>g</w:t>
        </w:r>
        <w:r>
          <w:rPr>
            <w:spacing w:val="-1"/>
            <w:sz w:val="21"/>
            <w:szCs w:val="21"/>
            <w:u w:val="single" w:color="000000"/>
          </w:rPr>
          <w:t>/wi</w:t>
        </w:r>
        <w:r>
          <w:rPr>
            <w:sz w:val="21"/>
            <w:szCs w:val="21"/>
            <w:u w:val="single" w:color="000000"/>
          </w:rPr>
          <w:t>k</w:t>
        </w:r>
        <w:r>
          <w:rPr>
            <w:spacing w:val="-1"/>
            <w:sz w:val="21"/>
            <w:szCs w:val="21"/>
            <w:u w:val="single" w:color="000000"/>
          </w:rPr>
          <w:t>i</w:t>
        </w:r>
        <w:r>
          <w:rPr>
            <w:spacing w:val="1"/>
            <w:sz w:val="21"/>
            <w:szCs w:val="21"/>
            <w:u w:val="single" w:color="000000"/>
          </w:rPr>
          <w:t>/U</w:t>
        </w:r>
        <w:r>
          <w:rPr>
            <w:sz w:val="21"/>
            <w:szCs w:val="21"/>
            <w:u w:val="single" w:color="000000"/>
          </w:rPr>
          <w:t>s</w:t>
        </w:r>
        <w:r>
          <w:rPr>
            <w:spacing w:val="-1"/>
            <w:sz w:val="21"/>
            <w:szCs w:val="21"/>
            <w:u w:val="single" w:color="000000"/>
          </w:rPr>
          <w:t>e</w:t>
        </w:r>
        <w:r>
          <w:rPr>
            <w:spacing w:val="-2"/>
            <w:sz w:val="21"/>
            <w:szCs w:val="21"/>
            <w:u w:val="single" w:color="000000"/>
          </w:rPr>
          <w:t>_</w:t>
        </w:r>
        <w:r>
          <w:rPr>
            <w:sz w:val="21"/>
            <w:szCs w:val="21"/>
            <w:u w:val="single" w:color="000000"/>
          </w:rPr>
          <w:t>Ca</w:t>
        </w:r>
        <w:r>
          <w:rPr>
            <w:spacing w:val="-1"/>
            <w:sz w:val="21"/>
            <w:szCs w:val="21"/>
            <w:u w:val="single" w:color="000000"/>
          </w:rPr>
          <w:t>s</w:t>
        </w:r>
        <w:r>
          <w:rPr>
            <w:sz w:val="21"/>
            <w:szCs w:val="21"/>
            <w:u w:val="single" w:color="000000"/>
          </w:rPr>
          <w:t>e</w:t>
        </w:r>
        <w:r>
          <w:rPr>
            <w:spacing w:val="-3"/>
            <w:sz w:val="21"/>
            <w:szCs w:val="21"/>
            <w:u w:val="single" w:color="000000"/>
          </w:rPr>
          <w:t>_</w:t>
        </w:r>
        <w:r>
          <w:rPr>
            <w:spacing w:val="1"/>
            <w:sz w:val="21"/>
            <w:szCs w:val="21"/>
            <w:u w:val="single" w:color="000000"/>
          </w:rPr>
          <w:t>D</w:t>
        </w:r>
        <w:r>
          <w:rPr>
            <w:spacing w:val="-1"/>
            <w:sz w:val="21"/>
            <w:szCs w:val="21"/>
            <w:u w:val="single" w:color="000000"/>
          </w:rPr>
          <w:t>i</w:t>
        </w:r>
        <w:r>
          <w:rPr>
            <w:sz w:val="21"/>
            <w:szCs w:val="21"/>
            <w:u w:val="single" w:color="000000"/>
          </w:rPr>
          <w:t>ag</w:t>
        </w:r>
        <w:r>
          <w:rPr>
            <w:spacing w:val="-1"/>
            <w:sz w:val="21"/>
            <w:szCs w:val="21"/>
            <w:u w:val="single" w:color="000000"/>
          </w:rPr>
          <w:t>r</w:t>
        </w:r>
        <w:r>
          <w:rPr>
            <w:sz w:val="21"/>
            <w:szCs w:val="21"/>
            <w:u w:val="single" w:color="000000"/>
          </w:rPr>
          <w:t>am</w:t>
        </w:r>
      </w:hyperlink>
    </w:p>
    <w:p w:rsidR="000840BF" w:rsidRDefault="000840BF">
      <w:pPr>
        <w:spacing w:before="4" w:line="200" w:lineRule="exact"/>
      </w:pPr>
    </w:p>
    <w:p w:rsidR="000840BF" w:rsidRDefault="006134F8">
      <w:pPr>
        <w:spacing w:before="34"/>
        <w:ind w:left="220" w:right="5305"/>
        <w:rPr>
          <w:sz w:val="21"/>
          <w:szCs w:val="21"/>
        </w:rPr>
      </w:pPr>
      <w:r>
        <w:rPr>
          <w:spacing w:val="-1"/>
          <w:sz w:val="21"/>
          <w:szCs w:val="21"/>
        </w:rPr>
        <w:t>[</w:t>
      </w:r>
      <w:r>
        <w:rPr>
          <w:sz w:val="21"/>
          <w:szCs w:val="21"/>
        </w:rPr>
        <w:t xml:space="preserve">3] </w:t>
      </w:r>
      <w:r>
        <w:rPr>
          <w:spacing w:val="1"/>
          <w:sz w:val="21"/>
          <w:szCs w:val="21"/>
        </w:rPr>
        <w:t>D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fi</w:t>
      </w:r>
      <w:r>
        <w:rPr>
          <w:sz w:val="21"/>
          <w:szCs w:val="21"/>
        </w:rPr>
        <w:t>n</w:t>
      </w:r>
      <w:r>
        <w:rPr>
          <w:spacing w:val="-1"/>
          <w:sz w:val="21"/>
          <w:szCs w:val="21"/>
        </w:rPr>
        <w:t>iti</w:t>
      </w:r>
      <w:r>
        <w:rPr>
          <w:sz w:val="21"/>
          <w:szCs w:val="21"/>
        </w:rPr>
        <w:t>on of</w:t>
      </w:r>
      <w:r>
        <w:rPr>
          <w:spacing w:val="-3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A</w:t>
      </w:r>
      <w:r>
        <w:rPr>
          <w:sz w:val="21"/>
          <w:szCs w:val="21"/>
        </w:rPr>
        <w:t>c</w:t>
      </w:r>
      <w:r>
        <w:rPr>
          <w:spacing w:val="-1"/>
          <w:sz w:val="21"/>
          <w:szCs w:val="21"/>
        </w:rPr>
        <w:t>ti</w:t>
      </w:r>
      <w:r>
        <w:rPr>
          <w:spacing w:val="-2"/>
          <w:sz w:val="21"/>
          <w:szCs w:val="21"/>
        </w:rPr>
        <w:t>v</w:t>
      </w:r>
      <w:r>
        <w:rPr>
          <w:spacing w:val="-1"/>
          <w:sz w:val="21"/>
          <w:szCs w:val="21"/>
        </w:rPr>
        <w:t>i</w:t>
      </w:r>
      <w:r>
        <w:rPr>
          <w:spacing w:val="1"/>
          <w:sz w:val="21"/>
          <w:szCs w:val="21"/>
        </w:rPr>
        <w:t>t</w:t>
      </w:r>
      <w:r>
        <w:rPr>
          <w:sz w:val="21"/>
          <w:szCs w:val="21"/>
        </w:rPr>
        <w:t>y</w:t>
      </w:r>
      <w:r>
        <w:rPr>
          <w:spacing w:val="-2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D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ag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a</w:t>
      </w:r>
      <w:r>
        <w:rPr>
          <w:spacing w:val="-4"/>
          <w:sz w:val="21"/>
          <w:szCs w:val="21"/>
        </w:rPr>
        <w:t>m</w:t>
      </w:r>
      <w:r>
        <w:rPr>
          <w:sz w:val="21"/>
          <w:szCs w:val="21"/>
        </w:rPr>
        <w:t xml:space="preserve">. </w:t>
      </w:r>
      <w:hyperlink r:id="rId47">
        <w:r>
          <w:rPr>
            <w:sz w:val="21"/>
            <w:szCs w:val="21"/>
            <w:u w:val="single" w:color="000000"/>
          </w:rPr>
          <w:t>h</w:t>
        </w:r>
        <w:r>
          <w:rPr>
            <w:spacing w:val="-1"/>
            <w:sz w:val="21"/>
            <w:szCs w:val="21"/>
            <w:u w:val="single" w:color="000000"/>
          </w:rPr>
          <w:t>tt</w:t>
        </w:r>
        <w:r>
          <w:rPr>
            <w:sz w:val="21"/>
            <w:szCs w:val="21"/>
            <w:u w:val="single" w:color="000000"/>
          </w:rPr>
          <w:t>p</w:t>
        </w:r>
        <w:r>
          <w:rPr>
            <w:spacing w:val="-1"/>
            <w:sz w:val="21"/>
            <w:szCs w:val="21"/>
            <w:u w:val="single" w:color="000000"/>
          </w:rPr>
          <w:t>://</w:t>
        </w:r>
        <w:r>
          <w:rPr>
            <w:sz w:val="21"/>
            <w:szCs w:val="21"/>
            <w:u w:val="single" w:color="000000"/>
          </w:rPr>
          <w:t>en.</w:t>
        </w:r>
        <w:r>
          <w:rPr>
            <w:spacing w:val="-1"/>
            <w:sz w:val="21"/>
            <w:szCs w:val="21"/>
            <w:u w:val="single" w:color="000000"/>
          </w:rPr>
          <w:t>wi</w:t>
        </w:r>
        <w:r>
          <w:rPr>
            <w:sz w:val="21"/>
            <w:szCs w:val="21"/>
            <w:u w:val="single" w:color="000000"/>
          </w:rPr>
          <w:t>k</w:t>
        </w:r>
        <w:r>
          <w:rPr>
            <w:spacing w:val="-1"/>
            <w:sz w:val="21"/>
            <w:szCs w:val="21"/>
            <w:u w:val="single" w:color="000000"/>
          </w:rPr>
          <w:t>i</w:t>
        </w:r>
        <w:r>
          <w:rPr>
            <w:sz w:val="21"/>
            <w:szCs w:val="21"/>
            <w:u w:val="single" w:color="000000"/>
          </w:rPr>
          <w:t>ped</w:t>
        </w:r>
        <w:r>
          <w:rPr>
            <w:spacing w:val="-1"/>
            <w:sz w:val="21"/>
            <w:szCs w:val="21"/>
            <w:u w:val="single" w:color="000000"/>
          </w:rPr>
          <w:t>i</w:t>
        </w:r>
        <w:r>
          <w:rPr>
            <w:sz w:val="21"/>
            <w:szCs w:val="21"/>
            <w:u w:val="single" w:color="000000"/>
          </w:rPr>
          <w:t>a.o</w:t>
        </w:r>
        <w:r>
          <w:rPr>
            <w:spacing w:val="-1"/>
            <w:sz w:val="21"/>
            <w:szCs w:val="21"/>
            <w:u w:val="single" w:color="000000"/>
          </w:rPr>
          <w:t>r</w:t>
        </w:r>
        <w:r>
          <w:rPr>
            <w:sz w:val="21"/>
            <w:szCs w:val="21"/>
            <w:u w:val="single" w:color="000000"/>
          </w:rPr>
          <w:t>g</w:t>
        </w:r>
        <w:r>
          <w:rPr>
            <w:spacing w:val="-1"/>
            <w:sz w:val="21"/>
            <w:szCs w:val="21"/>
            <w:u w:val="single" w:color="000000"/>
          </w:rPr>
          <w:t>/wi</w:t>
        </w:r>
        <w:r>
          <w:rPr>
            <w:sz w:val="21"/>
            <w:szCs w:val="21"/>
            <w:u w:val="single" w:color="000000"/>
          </w:rPr>
          <w:t>k</w:t>
        </w:r>
        <w:r>
          <w:rPr>
            <w:spacing w:val="-1"/>
            <w:sz w:val="21"/>
            <w:szCs w:val="21"/>
            <w:u w:val="single" w:color="000000"/>
          </w:rPr>
          <w:t>i</w:t>
        </w:r>
        <w:r>
          <w:rPr>
            <w:spacing w:val="1"/>
            <w:sz w:val="21"/>
            <w:szCs w:val="21"/>
            <w:u w:val="single" w:color="000000"/>
          </w:rPr>
          <w:t>/A</w:t>
        </w:r>
        <w:r>
          <w:rPr>
            <w:sz w:val="21"/>
            <w:szCs w:val="21"/>
            <w:u w:val="single" w:color="000000"/>
          </w:rPr>
          <w:t>c</w:t>
        </w:r>
        <w:r>
          <w:rPr>
            <w:spacing w:val="-1"/>
            <w:sz w:val="21"/>
            <w:szCs w:val="21"/>
            <w:u w:val="single" w:color="000000"/>
          </w:rPr>
          <w:t>ti</w:t>
        </w:r>
        <w:r>
          <w:rPr>
            <w:spacing w:val="-2"/>
            <w:sz w:val="21"/>
            <w:szCs w:val="21"/>
            <w:u w:val="single" w:color="000000"/>
          </w:rPr>
          <w:t>v</w:t>
        </w:r>
        <w:r>
          <w:rPr>
            <w:spacing w:val="-1"/>
            <w:sz w:val="21"/>
            <w:szCs w:val="21"/>
            <w:u w:val="single" w:color="000000"/>
          </w:rPr>
          <w:t>i</w:t>
        </w:r>
        <w:r>
          <w:rPr>
            <w:spacing w:val="1"/>
            <w:sz w:val="21"/>
            <w:szCs w:val="21"/>
            <w:u w:val="single" w:color="000000"/>
          </w:rPr>
          <w:t>t</w:t>
        </w:r>
        <w:r>
          <w:rPr>
            <w:spacing w:val="-2"/>
            <w:sz w:val="21"/>
            <w:szCs w:val="21"/>
            <w:u w:val="single" w:color="000000"/>
          </w:rPr>
          <w:t>y</w:t>
        </w:r>
        <w:r>
          <w:rPr>
            <w:sz w:val="21"/>
            <w:szCs w:val="21"/>
            <w:u w:val="single" w:color="000000"/>
          </w:rPr>
          <w:t>_d</w:t>
        </w:r>
        <w:r>
          <w:rPr>
            <w:spacing w:val="-1"/>
            <w:sz w:val="21"/>
            <w:szCs w:val="21"/>
            <w:u w:val="single" w:color="000000"/>
          </w:rPr>
          <w:t>i</w:t>
        </w:r>
        <w:r>
          <w:rPr>
            <w:sz w:val="21"/>
            <w:szCs w:val="21"/>
            <w:u w:val="single" w:color="000000"/>
          </w:rPr>
          <w:t>ag</w:t>
        </w:r>
        <w:r>
          <w:rPr>
            <w:spacing w:val="-1"/>
            <w:sz w:val="21"/>
            <w:szCs w:val="21"/>
            <w:u w:val="single" w:color="000000"/>
          </w:rPr>
          <w:t>r</w:t>
        </w:r>
        <w:r>
          <w:rPr>
            <w:sz w:val="21"/>
            <w:szCs w:val="21"/>
            <w:u w:val="single" w:color="000000"/>
          </w:rPr>
          <w:t>am</w:t>
        </w:r>
      </w:hyperlink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line="200" w:lineRule="exact"/>
      </w:pPr>
    </w:p>
    <w:p w:rsidR="000840BF" w:rsidRDefault="000840BF">
      <w:pPr>
        <w:spacing w:before="19" w:line="20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868"/>
        <w:gridCol w:w="1178"/>
        <w:gridCol w:w="2009"/>
        <w:gridCol w:w="1133"/>
        <w:gridCol w:w="1532"/>
      </w:tblGrid>
      <w:tr w:rsidR="000840BF">
        <w:trPr>
          <w:trHeight w:hRule="exact" w:val="622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pacing w:val="2"/>
                <w:sz w:val="18"/>
                <w:szCs w:val="18"/>
              </w:rPr>
              <w:t>N</w:t>
            </w:r>
            <w:r>
              <w:rPr>
                <w:b/>
                <w:spacing w:val="1"/>
                <w:sz w:val="18"/>
                <w:szCs w:val="18"/>
              </w:rPr>
              <w:t>a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140" w:lineRule="exact"/>
              <w:ind w:left="102"/>
              <w:rPr>
                <w:sz w:val="14"/>
                <w:szCs w:val="14"/>
              </w:rPr>
            </w:pP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M</w:t>
            </w:r>
            <w:r>
              <w:rPr>
                <w:spacing w:val="-2"/>
                <w:sz w:val="14"/>
                <w:szCs w:val="14"/>
              </w:rPr>
              <w:t>A</w:t>
            </w:r>
            <w:r>
              <w:rPr>
                <w:spacing w:val="3"/>
                <w:sz w:val="14"/>
                <w:szCs w:val="14"/>
              </w:rPr>
              <w:t>R</w:t>
            </w:r>
            <w:r>
              <w:rPr>
                <w:spacing w:val="-1"/>
                <w:sz w:val="14"/>
                <w:szCs w:val="14"/>
              </w:rPr>
              <w:t>T</w:t>
            </w:r>
            <w:r>
              <w:rPr>
                <w:spacing w:val="2"/>
                <w:sz w:val="14"/>
                <w:szCs w:val="14"/>
              </w:rPr>
              <w:t>-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RE</w:t>
            </w:r>
            <w:r>
              <w:rPr>
                <w:spacing w:val="-1"/>
                <w:sz w:val="14"/>
                <w:szCs w:val="14"/>
              </w:rPr>
              <w:t>S</w:t>
            </w:r>
            <w:r>
              <w:rPr>
                <w:spacing w:val="1"/>
                <w:sz w:val="14"/>
                <w:szCs w:val="14"/>
              </w:rPr>
              <w:t>CR</w:t>
            </w:r>
            <w:r>
              <w:rPr>
                <w:spacing w:val="2"/>
                <w:sz w:val="14"/>
                <w:szCs w:val="14"/>
              </w:rPr>
              <w:t>I</w:t>
            </w:r>
            <w:r>
              <w:rPr>
                <w:spacing w:val="-1"/>
                <w:sz w:val="14"/>
                <w:szCs w:val="14"/>
              </w:rPr>
              <w:t>P</w:t>
            </w:r>
            <w:r>
              <w:rPr>
                <w:spacing w:val="1"/>
                <w:sz w:val="14"/>
                <w:szCs w:val="14"/>
              </w:rPr>
              <w:t>T</w:t>
            </w:r>
            <w:r>
              <w:rPr>
                <w:spacing w:val="-1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2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-</w:t>
            </w:r>
          </w:p>
          <w:p w:rsidR="000840BF" w:rsidRDefault="006134F8">
            <w:pPr>
              <w:spacing w:before="2"/>
              <w:ind w:left="102" w:right="767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</w:t>
            </w:r>
            <w:r>
              <w:rPr>
                <w:spacing w:val="1"/>
                <w:sz w:val="14"/>
                <w:szCs w:val="14"/>
              </w:rPr>
              <w:t>P</w:t>
            </w:r>
            <w:r>
              <w:rPr>
                <w:spacing w:val="-1"/>
                <w:sz w:val="14"/>
                <w:szCs w:val="14"/>
              </w:rPr>
              <w:t>LI</w:t>
            </w:r>
            <w:r>
              <w:rPr>
                <w:spacing w:val="3"/>
                <w:sz w:val="14"/>
                <w:szCs w:val="14"/>
              </w:rPr>
              <w:t>C</w:t>
            </w:r>
            <w:r>
              <w:rPr>
                <w:sz w:val="14"/>
                <w:szCs w:val="14"/>
              </w:rPr>
              <w:t>A</w:t>
            </w:r>
            <w:r>
              <w:rPr>
                <w:spacing w:val="-1"/>
                <w:sz w:val="14"/>
                <w:szCs w:val="14"/>
              </w:rPr>
              <w:t>TI</w:t>
            </w:r>
            <w:r>
              <w:rPr>
                <w:sz w:val="14"/>
                <w:szCs w:val="14"/>
              </w:rPr>
              <w:t>O</w:t>
            </w:r>
            <w:r>
              <w:rPr>
                <w:spacing w:val="3"/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 xml:space="preserve">- </w:t>
            </w:r>
            <w:r w:rsidR="00B70B2C">
              <w:rPr>
                <w:spacing w:val="-1"/>
                <w:sz w:val="14"/>
                <w:szCs w:val="14"/>
              </w:rPr>
              <w:t>[SRS_V3.0]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pacing w:val="-1"/>
                <w:sz w:val="18"/>
                <w:szCs w:val="18"/>
              </w:rPr>
              <w:t>O</w:t>
            </w:r>
            <w:r>
              <w:rPr>
                <w:b/>
                <w:spacing w:val="4"/>
                <w:sz w:val="18"/>
                <w:szCs w:val="18"/>
              </w:rPr>
              <w:t>w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r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i</w:t>
            </w:r>
            <w:proofErr w:type="spellEnd"/>
            <w:r>
              <w:rPr>
                <w:sz w:val="18"/>
                <w:szCs w:val="18"/>
              </w:rPr>
              <w:t>,</w:t>
            </w:r>
          </w:p>
          <w:p w:rsidR="000840BF" w:rsidRDefault="006134F8">
            <w:pPr>
              <w:spacing w:before="2"/>
              <w:ind w:left="102"/>
              <w:rPr>
                <w:sz w:val="18"/>
                <w:szCs w:val="18"/>
              </w:rPr>
            </w:pPr>
            <w:proofErr w:type="spellStart"/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proofErr w:type="spellEnd"/>
            <w:r>
              <w:rPr>
                <w:spacing w:val="1"/>
                <w:sz w:val="18"/>
                <w:szCs w:val="18"/>
              </w:rPr>
              <w:t xml:space="preserve"> </w:t>
            </w:r>
            <w:proofErr w:type="spellStart"/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</w:t>
            </w:r>
            <w:r>
              <w:rPr>
                <w:b/>
                <w:spacing w:val="-1"/>
                <w:sz w:val="18"/>
                <w:szCs w:val="18"/>
              </w:rPr>
              <w:t>a</w:t>
            </w:r>
            <w:r>
              <w:rPr>
                <w:b/>
                <w:spacing w:val="1"/>
                <w:sz w:val="18"/>
                <w:szCs w:val="18"/>
              </w:rPr>
              <w:t>g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635" w:right="635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69</w:t>
            </w:r>
          </w:p>
        </w:tc>
      </w:tr>
      <w:tr w:rsidR="000840BF">
        <w:trPr>
          <w:trHeight w:hRule="exact" w:val="631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o</w:t>
            </w:r>
            <w:r>
              <w:rPr>
                <w:b/>
                <w:spacing w:val="1"/>
                <w:sz w:val="18"/>
                <w:szCs w:val="18"/>
              </w:rPr>
              <w:t>cu</w:t>
            </w:r>
            <w:r>
              <w:rPr>
                <w:b/>
                <w:spacing w:val="-4"/>
                <w:sz w:val="18"/>
                <w:szCs w:val="18"/>
              </w:rPr>
              <w:t>m</w:t>
            </w:r>
            <w:r>
              <w:rPr>
                <w:b/>
                <w:spacing w:val="1"/>
                <w:sz w:val="18"/>
                <w:szCs w:val="18"/>
              </w:rPr>
              <w:t>e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>y</w:t>
            </w:r>
            <w:r>
              <w:rPr>
                <w:b/>
                <w:spacing w:val="-2"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e</w:t>
            </w:r>
          </w:p>
        </w:tc>
        <w:tc>
          <w:tcPr>
            <w:tcW w:w="18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So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pacing w:val="2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 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qu</w:t>
            </w:r>
            <w:r>
              <w:rPr>
                <w:sz w:val="18"/>
                <w:szCs w:val="18"/>
              </w:rPr>
              <w:t>ire</w:t>
            </w:r>
            <w:r>
              <w:rPr>
                <w:spacing w:val="-1"/>
                <w:sz w:val="18"/>
                <w:szCs w:val="18"/>
              </w:rPr>
              <w:t>me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Sp</w:t>
            </w:r>
            <w:r>
              <w:rPr>
                <w:spacing w:val="-1"/>
                <w:sz w:val="18"/>
                <w:szCs w:val="18"/>
              </w:rPr>
              <w:t>ec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io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</w:t>
            </w:r>
            <w:r>
              <w:rPr>
                <w:b/>
                <w:spacing w:val="-1"/>
                <w:sz w:val="18"/>
                <w:szCs w:val="18"/>
              </w:rPr>
              <w:t>e</w:t>
            </w:r>
            <w:r>
              <w:rPr>
                <w:b/>
                <w:sz w:val="18"/>
                <w:szCs w:val="18"/>
              </w:rPr>
              <w:t>le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pacing w:val="2"/>
                <w:sz w:val="18"/>
                <w:szCs w:val="18"/>
              </w:rPr>
              <w:t>s</w:t>
            </w:r>
            <w:r>
              <w:rPr>
                <w:b/>
                <w:sz w:val="18"/>
                <w:szCs w:val="18"/>
              </w:rPr>
              <w:t>e</w:t>
            </w:r>
          </w:p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3"/>
                <w:sz w:val="18"/>
                <w:szCs w:val="18"/>
              </w:rPr>
              <w:t xml:space="preserve"> 26</w:t>
            </w:r>
            <w:proofErr w:type="spellStart"/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proofErr w:type="spellEnd"/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8CCE3"/>
          </w:tcPr>
          <w:p w:rsidR="000840BF" w:rsidRDefault="006134F8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</w:t>
            </w:r>
            <w:r>
              <w:rPr>
                <w:b/>
                <w:spacing w:val="-2"/>
                <w:sz w:val="18"/>
                <w:szCs w:val="18"/>
              </w:rPr>
              <w:t>n</w:t>
            </w:r>
            <w:r>
              <w:rPr>
                <w:b/>
                <w:sz w:val="18"/>
                <w:szCs w:val="18"/>
              </w:rPr>
              <w:t>t</w:t>
            </w:r>
            <w:r>
              <w:rPr>
                <w:b/>
                <w:spacing w:val="1"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D</w:t>
            </w:r>
            <w:r>
              <w:rPr>
                <w:b/>
                <w:spacing w:val="-2"/>
                <w:sz w:val="18"/>
                <w:szCs w:val="18"/>
              </w:rPr>
              <w:t>a</w:t>
            </w:r>
            <w:r>
              <w:rPr>
                <w:b/>
                <w:sz w:val="18"/>
                <w:szCs w:val="18"/>
              </w:rPr>
              <w:t>te</w:t>
            </w:r>
          </w:p>
        </w:tc>
        <w:tc>
          <w:tcPr>
            <w:tcW w:w="15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840BF" w:rsidRDefault="00B70B2C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 9th, 2016</w:t>
            </w:r>
          </w:p>
        </w:tc>
      </w:tr>
    </w:tbl>
    <w:p w:rsidR="006134F8" w:rsidRDefault="006134F8"/>
    <w:sectPr w:rsidR="006134F8">
      <w:pgSz w:w="11920" w:h="16840"/>
      <w:pgMar w:top="1360" w:right="124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51376D"/>
    <w:multiLevelType w:val="multilevel"/>
    <w:tmpl w:val="424CE004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40BF"/>
    <w:rsid w:val="000840BF"/>
    <w:rsid w:val="00241B11"/>
    <w:rsid w:val="004B4087"/>
    <w:rsid w:val="006134F8"/>
    <w:rsid w:val="00B70B2C"/>
    <w:rsid w:val="00DB5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37"/>
    <o:shapelayout v:ext="edit">
      <o:idmap v:ext="edit" data="1"/>
    </o:shapelayout>
  </w:shapeDefaults>
  <w:decimalSymbol w:val="."/>
  <w:listSeparator w:val=","/>
  <w15:docId w15:val="{6E25BC21-44CC-4BC9-AE60-5562F19F0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hyperlink" Target="http://en.wikipedia.org/wiki/Activity_diagram" TargetMode="Externa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hyperlink" Target="http://searchsoa.techtarget.com/definition/user-interface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fontTable" Target="fontTable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hyperlink" Target="http://en.wikipedia.org/wiki/Use_Case_Diagram" TargetMode="External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69</Pages>
  <Words>14948</Words>
  <Characters>85207</Characters>
  <Application>Microsoft Office Word</Application>
  <DocSecurity>0</DocSecurity>
  <Lines>710</Lines>
  <Paragraphs>199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PHiTHi</dc:creator>
  <cp:lastModifiedBy>PHiTHi</cp:lastModifiedBy>
  <cp:revision>3</cp:revision>
  <cp:lastPrinted>2016-12-10T18:17:00Z</cp:lastPrinted>
  <dcterms:created xsi:type="dcterms:W3CDTF">2016-12-10T17:48:00Z</dcterms:created>
  <dcterms:modified xsi:type="dcterms:W3CDTF">2016-12-10T18:18:00Z</dcterms:modified>
</cp:coreProperties>
</file>